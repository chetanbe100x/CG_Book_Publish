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09085184"/>
    <w:p w14:paraId="1D05A9E6" w14:textId="36A1E137" w:rsidR="000D1D95" w:rsidRDefault="00797CAC" w:rsidP="006D350C">
      <w:pPr>
        <w:spacing w:line="360" w:lineRule="auto"/>
        <w:jc w:val="center"/>
        <w:rPr>
          <w:rFonts w:ascii="Sura" w:hAnsi="Sura" w:cs="Sura"/>
          <w:b/>
          <w:bCs/>
          <w:color w:val="2375B8" w:themeColor="accent6" w:themeShade="BF"/>
          <w:sz w:val="144"/>
          <w:szCs w:val="52"/>
        </w:rPr>
      </w:pPr>
      <w:r>
        <w:rPr>
          <w:rFonts w:ascii="Kruti Dev 010" w:hAnsi="Kruti Dev 010"/>
          <w:b/>
          <w:bCs/>
          <w:noProof/>
          <w:color w:val="FFFFFF" w:themeColor="background1"/>
          <w:sz w:val="56"/>
          <w:szCs w:val="56"/>
        </w:rPr>
        <mc:AlternateContent>
          <mc:Choice Requires="wps">
            <w:drawing>
              <wp:anchor distT="45720" distB="45720" distL="114300" distR="114300" simplePos="0" relativeHeight="251749376" behindDoc="1" locked="0" layoutInCell="1" allowOverlap="1" wp14:anchorId="5AADCD87" wp14:editId="41A26D03">
                <wp:simplePos x="0" y="0"/>
                <wp:positionH relativeFrom="margin">
                  <wp:posOffset>-977900</wp:posOffset>
                </wp:positionH>
                <wp:positionV relativeFrom="paragraph">
                  <wp:posOffset>8947150</wp:posOffset>
                </wp:positionV>
                <wp:extent cx="7800340" cy="956945"/>
                <wp:effectExtent l="0" t="0" r="0" b="0"/>
                <wp:wrapNone/>
                <wp:docPr id="315675338" name="Text 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800340" cy="956945"/>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7F22DF1B" w14:textId="77777777" w:rsidR="00797CAC" w:rsidRPr="000E3013" w:rsidRDefault="00797CAC" w:rsidP="00797CAC">
                            <w:pPr>
                              <w:spacing w:after="0"/>
                              <w:jc w:val="center"/>
                              <w:rPr>
                                <w:rFonts w:ascii="Corben" w:hAnsi="Corben" w:cs="SakalBharati"/>
                                <w:b/>
                                <w:bCs/>
                                <w:color w:val="184E7B" w:themeColor="accent6" w:themeShade="80"/>
                                <w:sz w:val="56"/>
                                <w:szCs w:val="24"/>
                                <w:cs/>
                                <w:lang w:val="en-US"/>
                              </w:rPr>
                            </w:pPr>
                            <w:r w:rsidRPr="000E3013">
                              <w:rPr>
                                <w:rFonts w:ascii="Poppins" w:hAnsi="Poppins" w:cs="Poppins" w:hint="cs"/>
                                <w:b/>
                                <w:bCs/>
                                <w:color w:val="184E7B" w:themeColor="accent6" w:themeShade="80"/>
                                <w:sz w:val="160"/>
                                <w:szCs w:val="56"/>
                                <w:cs/>
                              </w:rPr>
                              <w:t>पीएमश्री योजना, समग्र शिक्षा छत्तीसगढ़</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AADCD87" id="_x0000_t202" coordsize="21600,21600" o:spt="202" path="m,l,21600r21600,l21600,xe">
                <v:stroke joinstyle="miter"/>
                <v:path gradientshapeok="t" o:connecttype="rect"/>
              </v:shapetype>
              <v:shape id="Text Box 25" o:spid="_x0000_s1026" type="#_x0000_t202" style="position:absolute;left:0;text-align:left;margin-left:-77pt;margin-top:704.5pt;width:614.2pt;height:75.35pt;z-index:-2515671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" fillcolor="white [3212]" stroked="f" strokeweight="1pt">
                <v:textbox>
                  <w:txbxContent>
                    <w:p w14:paraId="7F22DF1B" w14:textId="77777777" w:rsidR="00797CAC" w:rsidRPr="000E3013" w:rsidRDefault="00797CAC" w:rsidP="00797CAC">
                      <w:pPr>
                        <w:spacing w:after="0"/>
                        <w:jc w:val="center"/>
                        <w:rPr>
                          <w:rFonts w:ascii="Corben" w:hAnsi="Corben" w:cs="SakalBharati"/>
                          <w:b/>
                          <w:bCs/>
                          <w:color w:val="184E7B" w:themeColor="accent6" w:themeShade="80"/>
                          <w:sz w:val="56"/>
                          <w:szCs w:val="24"/>
                          <w:cs/>
                          <w:lang w:val="en-US"/>
                        </w:rPr>
                      </w:pPr>
                      <w:r w:rsidRPr="000E3013">
                        <w:rPr>
                          <w:rFonts w:ascii="Poppins" w:hAnsi="Poppins" w:cs="Poppins" w:hint="cs"/>
                          <w:b/>
                          <w:bCs/>
                          <w:color w:val="184E7B" w:themeColor="accent6" w:themeShade="80"/>
                          <w:sz w:val="160"/>
                          <w:szCs w:val="56"/>
                          <w:cs/>
                        </w:rPr>
                        <w:t>पीएमश्री योजना, समग्र शिक्षा छत्तीसगढ़</w:t>
                      </w:r>
                    </w:p>
                  </w:txbxContent>
                </v:textbox>
                <w10:wrap anchorx="margin"/>
              </v:shape>
            </w:pict>
          </mc:Fallback>
        </mc:AlternateContent>
      </w:r>
      <w:r>
        <w:rPr>
          <w:rFonts w:ascii="Kruti Dev 010" w:hAnsi="Kruti Dev 010"/>
          <w:b/>
          <w:bCs/>
          <w:noProof/>
          <w:color w:val="FFFFFF" w:themeColor="background1"/>
          <w:sz w:val="56"/>
          <w:szCs w:val="56"/>
        </w:rPr>
        <mc:AlternateContent>
          <mc:Choice Requires="wps">
            <w:drawing>
              <wp:anchor distT="45720" distB="45720" distL="114300" distR="114300" simplePos="0" relativeHeight="251748352" behindDoc="0" locked="0" layoutInCell="1" allowOverlap="1" wp14:anchorId="41BDE17F" wp14:editId="6AC35FF3">
                <wp:simplePos x="0" y="0"/>
                <wp:positionH relativeFrom="margin">
                  <wp:posOffset>-972820</wp:posOffset>
                </wp:positionH>
                <wp:positionV relativeFrom="paragraph">
                  <wp:posOffset>7767320</wp:posOffset>
                </wp:positionV>
                <wp:extent cx="7736840" cy="1193800"/>
                <wp:effectExtent l="0" t="0" r="0" b="6350"/>
                <wp:wrapNone/>
                <wp:docPr id="1815486061" name="Text Box 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36840" cy="1193800"/>
                        </a:xfrm>
                        <a:prstGeom prst="rect">
                          <a:avLst/>
                        </a:prstGeom>
                        <a:solidFill>
                          <a:schemeClr val="accent6">
                            <a:lumMod val="50000"/>
                            <a:alpha val="94000"/>
                          </a:schemeClr>
                        </a:solidFill>
                        <a:ln>
                          <a:noFill/>
                          <a:headEnd/>
                          <a:tailEnd/>
                        </a:ln>
                      </wps:spPr>
                      <wps:style>
                        <a:lnRef idx="2">
                          <a:schemeClr val="accent6"/>
                        </a:lnRef>
                        <a:fillRef idx="1">
                          <a:schemeClr val="lt1"/>
                        </a:fillRef>
                        <a:effectRef idx="0">
                          <a:schemeClr val="accent6"/>
                        </a:effectRef>
                        <a:fontRef idx="minor">
                          <a:schemeClr val="dk1"/>
                        </a:fontRef>
                      </wps:style>
                      <wps:txbx>
                        <w:txbxContent>
                          <w:p w14:paraId="364B2D04" w14:textId="77777777" w:rsidR="00797CAC" w:rsidRPr="000E3013" w:rsidRDefault="00797CAC" w:rsidP="00797CAC">
                            <w:pPr>
                              <w:spacing w:after="0" w:line="240" w:lineRule="auto"/>
                              <w:ind w:right="189"/>
                              <w:jc w:val="center"/>
                              <w:rPr>
                                <w:rFonts w:ascii="Corben" w:hAnsi="Corben" w:cs="SakalBharati"/>
                                <w:b/>
                                <w:bCs/>
                                <w:color w:val="FFFFFF" w:themeColor="background1"/>
                                <w:sz w:val="72"/>
                                <w:szCs w:val="28"/>
                              </w:rPr>
                            </w:pPr>
                            <w:r w:rsidRPr="000E3013">
                              <w:rPr>
                                <w:rFonts w:ascii="Kruti Dev 692" w:hAnsi="Kruti Dev 692" w:cs="Sura"/>
                                <w:color w:val="FFFFFF" w:themeColor="background1"/>
                                <w:sz w:val="144"/>
                                <w:szCs w:val="88"/>
                              </w:rPr>
                              <w:t xml:space="preserve">vH;kl iqfLrdk </w:t>
                            </w:r>
                            <w:r w:rsidRPr="000E3013">
                              <w:rPr>
                                <w:rFonts w:ascii="Corben" w:hAnsi="Corben" w:cs="SakalBharati"/>
                                <w:b/>
                                <w:bCs/>
                                <w:color w:val="FFFFFF" w:themeColor="background1"/>
                                <w:sz w:val="110"/>
                                <w:szCs w:val="66"/>
                              </w:rPr>
                              <w:t>2025-26</w:t>
                            </w:r>
                          </w:p>
                          <w:p w14:paraId="7D0ACB9D" w14:textId="77777777" w:rsidR="00797CAC" w:rsidRPr="000E3013" w:rsidRDefault="00797CAC" w:rsidP="00797CAC">
                            <w:pPr>
                              <w:spacing w:after="0"/>
                              <w:jc w:val="center"/>
                              <w:rPr>
                                <w:rFonts w:ascii="Sura" w:hAnsi="Sura" w:cs="Sura"/>
                                <w:b/>
                                <w:bCs/>
                                <w:color w:val="FFFFFF" w:themeColor="background1"/>
                                <w:sz w:val="54"/>
                                <w:cs/>
                              </w:rPr>
                            </w:pPr>
                          </w:p>
                          <w:p w14:paraId="22324C16" w14:textId="77777777" w:rsidR="00797CAC" w:rsidRPr="000E3013" w:rsidRDefault="00797CAC" w:rsidP="00797CAC">
                            <w:pPr>
                              <w:spacing w:after="0"/>
                              <w:jc w:val="center"/>
                              <w:rPr>
                                <w:rFonts w:ascii="Sura" w:hAnsi="Sura" w:cs="Sura"/>
                                <w:b/>
                                <w:bCs/>
                                <w:color w:val="FFFFFF" w:themeColor="background1"/>
                                <w:sz w:val="54"/>
                                <w:cs/>
                              </w:rPr>
                            </w:pPr>
                          </w:p>
                          <w:p w14:paraId="7E9D99D1" w14:textId="77777777" w:rsidR="00797CAC" w:rsidRPr="000E3013" w:rsidRDefault="00797CAC" w:rsidP="00797CAC">
                            <w:pPr>
                              <w:jc w:val="center"/>
                              <w:rPr>
                                <w:rFonts w:ascii="Poppins" w:hAnsi="Poppins" w:cs="Poppins"/>
                                <w:b/>
                                <w:bCs/>
                                <w:color w:val="FFFFFF" w:themeColor="background1"/>
                                <w:sz w:val="180"/>
                                <w:szCs w:val="72"/>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1BDE17F" id="Text Box 23" o:spid="_x0000_s1027" type="#_x0000_t202" style="position:absolute;left:0;text-align:left;margin-left:-76.6pt;margin-top:611.6pt;width:609.2pt;height:94pt;z-index:25174835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" fillcolor="#174e7a [1609]" stroked="f" strokeweight="1pt">
                <v:fill opacity="61680f"/>
                <v:textbox>
                  <w:txbxContent>
                    <w:p w14:paraId="364B2D04" w14:textId="77777777" w:rsidR="00797CAC" w:rsidRPr="000E3013" w:rsidRDefault="00797CAC" w:rsidP="00797CAC">
                      <w:pPr>
                        <w:spacing w:after="0" w:line="240" w:lineRule="auto"/>
                        <w:ind w:right="189"/>
                        <w:jc w:val="center"/>
                        <w:rPr>
                          <w:rFonts w:ascii="Corben" w:hAnsi="Corben" w:cs="SakalBharati"/>
                          <w:b/>
                          <w:bCs/>
                          <w:color w:val="FFFFFF" w:themeColor="background1"/>
                          <w:sz w:val="72"/>
                          <w:szCs w:val="28"/>
                        </w:rPr>
                      </w:pPr>
                      <w:proofErr w:type="spellStart"/>
                      <w:proofErr w:type="gramStart"/>
                      <w:r w:rsidRPr="000E3013">
                        <w:rPr>
                          <w:rFonts w:ascii="Kruti Dev 692" w:hAnsi="Kruti Dev 692" w:cs="Sura"/>
                          <w:color w:val="FFFFFF" w:themeColor="background1"/>
                          <w:sz w:val="144"/>
                          <w:szCs w:val="88"/>
                        </w:rPr>
                        <w:t>vH;kl</w:t>
                      </w:r>
                      <w:proofErr w:type="spellEnd"/>
                      <w:proofErr w:type="gramEnd"/>
                      <w:r w:rsidRPr="000E3013">
                        <w:rPr>
                          <w:rFonts w:ascii="Kruti Dev 692" w:hAnsi="Kruti Dev 692" w:cs="Sura"/>
                          <w:color w:val="FFFFFF" w:themeColor="background1"/>
                          <w:sz w:val="144"/>
                          <w:szCs w:val="88"/>
                        </w:rPr>
                        <w:t xml:space="preserve"> </w:t>
                      </w:r>
                      <w:proofErr w:type="spellStart"/>
                      <w:r w:rsidRPr="000E3013">
                        <w:rPr>
                          <w:rFonts w:ascii="Kruti Dev 692" w:hAnsi="Kruti Dev 692" w:cs="Sura"/>
                          <w:color w:val="FFFFFF" w:themeColor="background1"/>
                          <w:sz w:val="144"/>
                          <w:szCs w:val="88"/>
                        </w:rPr>
                        <w:t>iqfLrdk</w:t>
                      </w:r>
                      <w:proofErr w:type="spellEnd"/>
                      <w:r w:rsidRPr="000E3013">
                        <w:rPr>
                          <w:rFonts w:ascii="Kruti Dev 692" w:hAnsi="Kruti Dev 692" w:cs="Sura"/>
                          <w:color w:val="FFFFFF" w:themeColor="background1"/>
                          <w:sz w:val="144"/>
                          <w:szCs w:val="88"/>
                        </w:rPr>
                        <w:t xml:space="preserve"> </w:t>
                      </w:r>
                      <w:r w:rsidRPr="000E3013">
                        <w:rPr>
                          <w:rFonts w:ascii="Corben" w:hAnsi="Corben" w:cs="SakalBharati"/>
                          <w:b/>
                          <w:bCs/>
                          <w:color w:val="FFFFFF" w:themeColor="background1"/>
                          <w:sz w:val="110"/>
                          <w:szCs w:val="66"/>
                        </w:rPr>
                        <w:t>2025-26</w:t>
                      </w:r>
                    </w:p>
                    <w:p w14:paraId="7D0ACB9D" w14:textId="77777777" w:rsidR="00797CAC" w:rsidRPr="000E3013" w:rsidRDefault="00797CAC" w:rsidP="00797CAC">
                      <w:pPr>
                        <w:spacing w:after="0"/>
                        <w:jc w:val="center"/>
                        <w:rPr>
                          <w:rFonts w:ascii="Sura" w:hAnsi="Sura" w:cs="Sura"/>
                          <w:b/>
                          <w:bCs/>
                          <w:color w:val="FFFFFF" w:themeColor="background1"/>
                          <w:sz w:val="54"/>
                          <w:cs/>
                        </w:rPr>
                      </w:pPr>
                    </w:p>
                    <w:p w14:paraId="22324C16" w14:textId="77777777" w:rsidR="00797CAC" w:rsidRPr="000E3013" w:rsidRDefault="00797CAC" w:rsidP="00797CAC">
                      <w:pPr>
                        <w:spacing w:after="0"/>
                        <w:jc w:val="center"/>
                        <w:rPr>
                          <w:rFonts w:ascii="Sura" w:hAnsi="Sura" w:cs="Sura"/>
                          <w:b/>
                          <w:bCs/>
                          <w:color w:val="FFFFFF" w:themeColor="background1"/>
                          <w:sz w:val="54"/>
                          <w:cs/>
                        </w:rPr>
                      </w:pPr>
                    </w:p>
                    <w:p w14:paraId="7E9D99D1" w14:textId="77777777" w:rsidR="00797CAC" w:rsidRPr="000E3013" w:rsidRDefault="00797CAC" w:rsidP="00797CAC">
                      <w:pPr>
                        <w:jc w:val="center"/>
                        <w:rPr>
                          <w:rFonts w:ascii="Poppins" w:hAnsi="Poppins" w:cs="Poppins"/>
                          <w:b/>
                          <w:bCs/>
                          <w:color w:val="FFFFFF" w:themeColor="background1"/>
                          <w:sz w:val="180"/>
                          <w:szCs w:val="72"/>
                        </w:rPr>
                      </w:pPr>
                    </w:p>
                  </w:txbxContent>
                </v:textbox>
                <w10:wrap anchorx="margin"/>
              </v:shape>
            </w:pict>
          </mc:Fallback>
        </mc:AlternateContent>
      </w:r>
      <w:r w:rsidR="001C302C">
        <w:rPr>
          <w:rFonts w:ascii="Kruti Dev 010" w:hAnsi="Kruti Dev 010"/>
          <w:b/>
          <w:bCs/>
          <w:noProof/>
          <w:color w:val="FFFFFF" w:themeColor="background1"/>
          <w:sz w:val="56"/>
          <w:szCs w:val="56"/>
        </w:rPr>
        <mc:AlternateContent>
          <mc:Choice Requires="wps">
            <w:drawing>
              <wp:anchor distT="45720" distB="45720" distL="114300" distR="114300" simplePos="0" relativeHeight="251740160" behindDoc="0" locked="0" layoutInCell="1" allowOverlap="1" wp14:anchorId="0E8EADAA" wp14:editId="4767B1B0">
                <wp:simplePos x="0" y="0"/>
                <wp:positionH relativeFrom="page">
                  <wp:align>left</wp:align>
                </wp:positionH>
                <wp:positionV relativeFrom="paragraph">
                  <wp:posOffset>1257300</wp:posOffset>
                </wp:positionV>
                <wp:extent cx="7736840" cy="1663700"/>
                <wp:effectExtent l="0" t="0" r="0" b="0"/>
                <wp:wrapNone/>
                <wp:docPr id="11193546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36840" cy="1663700"/>
                        </a:xfrm>
                        <a:prstGeom prst="rect">
                          <a:avLst/>
                        </a:prstGeom>
                        <a:solidFill>
                          <a:schemeClr val="lt1">
                            <a:alpha val="88000"/>
                          </a:schemeClr>
                        </a:solidFill>
                        <a:ln>
                          <a:noFill/>
                          <a:headEnd/>
                          <a:tailEnd/>
                        </a:ln>
                      </wps:spPr>
                      <wps:style>
                        <a:lnRef idx="2">
                          <a:schemeClr val="accent6"/>
                        </a:lnRef>
                        <a:fillRef idx="1">
                          <a:schemeClr val="lt1"/>
                        </a:fillRef>
                        <a:effectRef idx="0">
                          <a:schemeClr val="accent6"/>
                        </a:effectRef>
                        <a:fontRef idx="minor">
                          <a:schemeClr val="dk1"/>
                        </a:fontRef>
                      </wps:style>
                      <wps:txbx>
                        <w:txbxContent>
                          <w:p w14:paraId="641111E5" w14:textId="77777777" w:rsidR="001C302C" w:rsidRPr="001C302C" w:rsidRDefault="001C302C" w:rsidP="001C302C">
                            <w:pPr>
                              <w:spacing w:after="0" w:line="240" w:lineRule="auto"/>
                              <w:jc w:val="center"/>
                              <w:rPr>
                                <w:rFonts w:ascii="Corben" w:hAnsi="Corben" w:cs="SakalBharati"/>
                                <w:b/>
                                <w:bCs/>
                                <w:color w:val="2375B8" w:themeColor="accent6" w:themeShade="BF"/>
                                <w:sz w:val="74"/>
                                <w:szCs w:val="32"/>
                              </w:rPr>
                            </w:pPr>
                            <w:r w:rsidRPr="001C302C">
                              <w:rPr>
                                <w:rFonts w:ascii="Poppins" w:hAnsi="Poppins" w:cs="Poppins" w:hint="cs"/>
                                <w:b/>
                                <w:bCs/>
                                <w:color w:val="2375B8" w:themeColor="accent6" w:themeShade="BF"/>
                                <w:sz w:val="196"/>
                                <w:szCs w:val="92"/>
                                <w:cs/>
                              </w:rPr>
                              <w:t>लेखाशास्त्र</w:t>
                            </w:r>
                            <w:r w:rsidRPr="001C302C">
                              <w:rPr>
                                <w:rFonts w:ascii="Poppins" w:hAnsi="Poppins" w:cs="Poppins"/>
                                <w:b/>
                                <w:bCs/>
                                <w:color w:val="2375B8" w:themeColor="accent6" w:themeShade="BF"/>
                                <w:sz w:val="96"/>
                                <w:szCs w:val="48"/>
                              </w:rPr>
                              <w:t xml:space="preserve"> </w:t>
                            </w:r>
                            <w:r w:rsidRPr="001C302C">
                              <w:rPr>
                                <w:rFonts w:ascii="Corben" w:hAnsi="Corben" w:cs="SakalBharati"/>
                                <w:b/>
                                <w:bCs/>
                                <w:color w:val="2375B8" w:themeColor="accent6" w:themeShade="BF"/>
                                <w:sz w:val="92"/>
                                <w:szCs w:val="144"/>
                              </w:rPr>
                              <w:t>(ACCOUNTANCY)</w:t>
                            </w:r>
                          </w:p>
                          <w:p w14:paraId="26EF24CE" w14:textId="66F90DB1" w:rsidR="00BE0538" w:rsidRPr="001C302C" w:rsidRDefault="00EC575D" w:rsidP="001C302C">
                            <w:pPr>
                              <w:spacing w:after="0"/>
                              <w:jc w:val="center"/>
                              <w:rPr>
                                <w:rFonts w:ascii="Corben" w:hAnsi="Corben" w:cs="SakalBharati"/>
                                <w:b/>
                                <w:bCs/>
                                <w:color w:val="2375B8" w:themeColor="accent6" w:themeShade="BF"/>
                                <w:sz w:val="72"/>
                                <w:szCs w:val="28"/>
                              </w:rPr>
                            </w:pPr>
                            <w:r w:rsidRPr="00BE0538">
                              <w:rPr>
                                <w:rFonts w:ascii="Poppins" w:hAnsi="Poppins" w:cs="Poppins"/>
                                <w:b/>
                                <w:bCs/>
                                <w:color w:val="2375B8" w:themeColor="accent6" w:themeShade="BF"/>
                                <w:sz w:val="180"/>
                                <w:szCs w:val="72"/>
                                <w:cs/>
                              </w:rPr>
                              <w:t>कक्षा</w:t>
                            </w:r>
                            <w:r w:rsidRPr="00BE0538">
                              <w:rPr>
                                <w:rFonts w:ascii="SakalBharati" w:hAnsi="SakalBharati" w:cs="SakalBharati"/>
                                <w:b/>
                                <w:bCs/>
                                <w:color w:val="2375B8" w:themeColor="accent6" w:themeShade="BF"/>
                                <w:sz w:val="200"/>
                                <w:szCs w:val="72"/>
                                <w:cs/>
                              </w:rPr>
                              <w:t xml:space="preserve"> </w:t>
                            </w:r>
                            <w:bookmarkStart w:id="1" w:name="_Hlk187711054"/>
                            <w:r w:rsidR="00797CAC" w:rsidRPr="00797CAC">
                              <w:rPr>
                                <w:rFonts w:ascii="Corben" w:hAnsi="Corben" w:cs="SakalBharati"/>
                                <w:b/>
                                <w:bCs/>
                                <w:color w:val="2375B8" w:themeColor="accent6" w:themeShade="BF"/>
                                <w:sz w:val="70"/>
                                <w:szCs w:val="44"/>
                              </w:rPr>
                              <w:t>(Class) -</w:t>
                            </w:r>
                            <w:bookmarkEnd w:id="1"/>
                            <w:r w:rsidR="00797CAC" w:rsidRPr="00797CAC">
                              <w:rPr>
                                <w:rFonts w:ascii="Corben" w:hAnsi="Corben" w:cs="SakalBharati"/>
                                <w:b/>
                                <w:bCs/>
                                <w:color w:val="2375B8" w:themeColor="accent6" w:themeShade="BF"/>
                                <w:sz w:val="70"/>
                                <w:szCs w:val="44"/>
                              </w:rPr>
                              <w:t xml:space="preserve"> </w:t>
                            </w:r>
                            <w:r w:rsidRPr="00BE0538">
                              <w:rPr>
                                <w:rFonts w:ascii="Corben" w:hAnsi="Corben" w:cs="SakalBharati"/>
                                <w:b/>
                                <w:bCs/>
                                <w:color w:val="2375B8" w:themeColor="accent6" w:themeShade="BF"/>
                                <w:sz w:val="72"/>
                                <w:szCs w:val="28"/>
                              </w:rPr>
                              <w:t>12</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E8EADAA" id="Text Box 2" o:spid="_x0000_s1028" type="#_x0000_t202" style="position:absolute;left:0;text-align:left;margin-left:0;margin-top:99pt;width:609.2pt;height:131pt;z-index:251740160;visibility:visible;mso-wrap-style:square;mso-width-percent:0;mso-height-percent:0;mso-wrap-distance-left:9pt;mso-wrap-distance-top:3.6pt;mso-wrap-distance-right:9pt;mso-wrap-distance-bottom:3.6pt;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" fillcolor="white [3201]" stroked="f" strokeweight="1pt">
                <v:fill opacity="57568f"/>
                <v:textbox>
                  <w:txbxContent>
                    <w:p w14:paraId="641111E5" w14:textId="77777777" w:rsidR="001C302C" w:rsidRPr="001C302C" w:rsidRDefault="001C302C" w:rsidP="001C302C">
                      <w:pPr>
                        <w:spacing w:after="0" w:line="240" w:lineRule="auto"/>
                        <w:jc w:val="center"/>
                        <w:rPr>
                          <w:rFonts w:ascii="Corben" w:hAnsi="Corben" w:cs="SakalBharati"/>
                          <w:b/>
                          <w:bCs/>
                          <w:color w:val="2375B8" w:themeColor="accent6" w:themeShade="BF"/>
                          <w:sz w:val="74"/>
                          <w:szCs w:val="32"/>
                        </w:rPr>
                      </w:pPr>
                      <w:r w:rsidRPr="001C302C">
                        <w:rPr>
                          <w:rFonts w:ascii="Poppins" w:hAnsi="Poppins" w:cs="Poppins" w:hint="cs"/>
                          <w:b/>
                          <w:bCs/>
                          <w:color w:val="2375B8" w:themeColor="accent6" w:themeShade="BF"/>
                          <w:sz w:val="196"/>
                          <w:szCs w:val="92"/>
                          <w:cs/>
                        </w:rPr>
                        <w:t>लेखाशास्त्र</w:t>
                      </w:r>
                      <w:r w:rsidRPr="001C302C">
                        <w:rPr>
                          <w:rFonts w:ascii="Poppins" w:hAnsi="Poppins" w:cs="Poppins"/>
                          <w:b/>
                          <w:bCs/>
                          <w:color w:val="2375B8" w:themeColor="accent6" w:themeShade="BF"/>
                          <w:sz w:val="96"/>
                          <w:szCs w:val="48"/>
                        </w:rPr>
                        <w:t xml:space="preserve"> </w:t>
                      </w:r>
                      <w:r w:rsidRPr="001C302C">
                        <w:rPr>
                          <w:rFonts w:ascii="Corben" w:hAnsi="Corben" w:cs="SakalBharati"/>
                          <w:b/>
                          <w:bCs/>
                          <w:color w:val="2375B8" w:themeColor="accent6" w:themeShade="BF"/>
                          <w:sz w:val="92"/>
                          <w:szCs w:val="144"/>
                        </w:rPr>
                        <w:t>(ACCOUNTANCY)</w:t>
                      </w:r>
                    </w:p>
                    <w:p w14:paraId="26EF24CE" w14:textId="66F90DB1" w:rsidR="00BE0538" w:rsidRPr="001C302C" w:rsidRDefault="00EC575D" w:rsidP="001C302C">
                      <w:pPr>
                        <w:spacing w:after="0"/>
                        <w:jc w:val="center"/>
                        <w:rPr>
                          <w:rFonts w:ascii="Corben" w:hAnsi="Corben" w:cs="SakalBharati"/>
                          <w:b/>
                          <w:bCs/>
                          <w:color w:val="2375B8" w:themeColor="accent6" w:themeShade="BF"/>
                          <w:sz w:val="72"/>
                          <w:szCs w:val="28"/>
                        </w:rPr>
                      </w:pPr>
                      <w:r w:rsidRPr="00BE0538">
                        <w:rPr>
                          <w:rFonts w:ascii="Poppins" w:hAnsi="Poppins" w:cs="Poppins"/>
                          <w:b/>
                          <w:bCs/>
                          <w:color w:val="2375B8" w:themeColor="accent6" w:themeShade="BF"/>
                          <w:sz w:val="180"/>
                          <w:szCs w:val="72"/>
                          <w:cs/>
                        </w:rPr>
                        <w:t>कक्षा</w:t>
                      </w:r>
                      <w:r w:rsidRPr="00BE0538">
                        <w:rPr>
                          <w:rFonts w:ascii="SakalBharati" w:hAnsi="SakalBharati" w:cs="SakalBharati"/>
                          <w:b/>
                          <w:bCs/>
                          <w:color w:val="2375B8" w:themeColor="accent6" w:themeShade="BF"/>
                          <w:sz w:val="200"/>
                          <w:szCs w:val="72"/>
                          <w:cs/>
                        </w:rPr>
                        <w:t xml:space="preserve"> </w:t>
                      </w:r>
                      <w:bookmarkStart w:id="2" w:name="_Hlk187711054"/>
                      <w:r w:rsidR="00797CAC" w:rsidRPr="00797CAC">
                        <w:rPr>
                          <w:rFonts w:ascii="Corben" w:hAnsi="Corben" w:cs="SakalBharati"/>
                          <w:b/>
                          <w:bCs/>
                          <w:color w:val="2375B8" w:themeColor="accent6" w:themeShade="BF"/>
                          <w:sz w:val="70"/>
                          <w:szCs w:val="44"/>
                        </w:rPr>
                        <w:t>(Class) -</w:t>
                      </w:r>
                      <w:bookmarkEnd w:id="2"/>
                      <w:r w:rsidR="00797CAC" w:rsidRPr="00797CAC">
                        <w:rPr>
                          <w:rFonts w:ascii="Corben" w:hAnsi="Corben" w:cs="SakalBharati"/>
                          <w:b/>
                          <w:bCs/>
                          <w:color w:val="2375B8" w:themeColor="accent6" w:themeShade="BF"/>
                          <w:sz w:val="70"/>
                          <w:szCs w:val="44"/>
                        </w:rPr>
                        <w:t xml:space="preserve"> </w:t>
                      </w:r>
                      <w:r w:rsidRPr="00BE0538">
                        <w:rPr>
                          <w:rFonts w:ascii="Corben" w:hAnsi="Corben" w:cs="SakalBharati"/>
                          <w:b/>
                          <w:bCs/>
                          <w:color w:val="2375B8" w:themeColor="accent6" w:themeShade="BF"/>
                          <w:sz w:val="72"/>
                          <w:szCs w:val="28"/>
                        </w:rPr>
                        <w:t>12</w:t>
                      </w:r>
                    </w:p>
                  </w:txbxContent>
                </v:textbox>
                <w10:wrap anchorx="page"/>
              </v:shape>
            </w:pict>
          </mc:Fallback>
        </mc:AlternateContent>
      </w:r>
      <w:r w:rsidR="001C302C">
        <w:rPr>
          <w:noProof/>
        </w:rPr>
        <mc:AlternateContent>
          <mc:Choice Requires="wpg">
            <w:drawing>
              <wp:anchor distT="0" distB="0" distL="114300" distR="114300" simplePos="0" relativeHeight="251746304" behindDoc="0" locked="0" layoutInCell="1" allowOverlap="1" wp14:anchorId="21A2A959" wp14:editId="51956E2E">
                <wp:simplePos x="0" y="0"/>
                <wp:positionH relativeFrom="page">
                  <wp:posOffset>-262890</wp:posOffset>
                </wp:positionH>
                <wp:positionV relativeFrom="paragraph">
                  <wp:posOffset>-922020</wp:posOffset>
                </wp:positionV>
                <wp:extent cx="7882890" cy="1371600"/>
                <wp:effectExtent l="0" t="0" r="3810" b="0"/>
                <wp:wrapNone/>
                <wp:docPr id="1071369119"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882890" cy="1371600"/>
                          <a:chOff x="0" y="0"/>
                          <a:chExt cx="7882715" cy="1371600"/>
                        </a:xfrm>
                      </wpg:grpSpPr>
                      <wps:wsp>
                        <wps:cNvPr id="722204205" name="Rectangle 3"/>
                        <wps:cNvSpPr/>
                        <wps:spPr>
                          <a:xfrm>
                            <a:off x="0" y="0"/>
                            <a:ext cx="7882715" cy="1371600"/>
                          </a:xfrm>
                          <a:prstGeom prst="rect">
                            <a:avLst/>
                          </a:prstGeom>
                          <a:solidFill>
                            <a:schemeClr val="bg1"/>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081425587" name="Picture 1"/>
                          <pic:cNvPicPr>
                            <a:picLocks noChangeAspect="1"/>
                          </pic:cNvPicPr>
                        </pic:nvPicPr>
                        <pic:blipFill>
                          <a:blip r:embed="rId7" cstate="print"/>
                          <a:srcRect/>
                          <a:stretch>
                            <a:fillRect/>
                          </a:stretch>
                        </pic:blipFill>
                        <pic:spPr bwMode="auto">
                          <a:xfrm>
                            <a:off x="355600" y="177800"/>
                            <a:ext cx="2603500" cy="1104900"/>
                          </a:xfrm>
                          <a:prstGeom prst="rect">
                            <a:avLst/>
                          </a:prstGeom>
                          <a:noFill/>
                          <a:ln>
                            <a:noFill/>
                          </a:ln>
                        </pic:spPr>
                      </pic:pic>
                      <pic:pic xmlns:pic="http://schemas.openxmlformats.org/drawingml/2006/picture">
                        <pic:nvPicPr>
                          <pic:cNvPr id="466324995" name="Picture 2"/>
                          <pic:cNvPicPr>
                            <a:picLocks noChangeAspect="1"/>
                          </pic:cNvPicPr>
                        </pic:nvPicPr>
                        <pic:blipFill>
                          <a:blip r:embed="rId8" cstate="print"/>
                          <a:srcRect/>
                          <a:stretch>
                            <a:fillRect/>
                          </a:stretch>
                        </pic:blipFill>
                        <pic:spPr bwMode="auto">
                          <a:xfrm>
                            <a:off x="5524500" y="165100"/>
                            <a:ext cx="2237740" cy="1104900"/>
                          </a:xfrm>
                          <a:prstGeom prst="rect">
                            <a:avLst/>
                          </a:prstGeom>
                          <a:noFill/>
                          <a:ln>
                            <a:noFill/>
                          </a:ln>
                        </pic:spPr>
                      </pic:pic>
                      <pic:pic xmlns:pic="http://schemas.openxmlformats.org/drawingml/2006/picture">
                        <pic:nvPicPr>
                          <pic:cNvPr id="1710016000" name="Picture 3"/>
                          <pic:cNvPicPr>
                            <a:picLocks noChangeAspect="1"/>
                          </pic:cNvPicPr>
                        </pic:nvPicPr>
                        <pic:blipFill>
                          <a:blip r:embed="rId9" cstate="print"/>
                          <a:srcRect/>
                          <a:stretch>
                            <a:fillRect/>
                          </a:stretch>
                        </pic:blipFill>
                        <pic:spPr bwMode="auto">
                          <a:xfrm>
                            <a:off x="2743200" y="152400"/>
                            <a:ext cx="1463040" cy="1161415"/>
                          </a:xfrm>
                          <a:prstGeom prst="rect">
                            <a:avLst/>
                          </a:prstGeom>
                          <a:noFill/>
                          <a:ln>
                            <a:noFill/>
                          </a:ln>
                        </pic:spPr>
                      </pic:pic>
                      <pic:pic xmlns:pic="http://schemas.openxmlformats.org/drawingml/2006/picture">
                        <pic:nvPicPr>
                          <pic:cNvPr id="1720453771" name="Picture 3"/>
                          <pic:cNvPicPr>
                            <a:picLocks noChangeAspect="1"/>
                          </pic:cNvPicPr>
                        </pic:nvPicPr>
                        <pic:blipFill rotWithShape="1">
                          <a:blip r:embed="rId10"/>
                          <a:srcRect r="73384"/>
                          <a:stretch/>
                        </pic:blipFill>
                        <pic:spPr bwMode="auto">
                          <a:xfrm>
                            <a:off x="4267200" y="139700"/>
                            <a:ext cx="1094740" cy="1173480"/>
                          </a:xfrm>
                          <a:prstGeom prst="rect">
                            <a:avLst/>
                          </a:prstGeom>
                          <a:noFill/>
                          <a:ln>
                            <a:noFill/>
                          </a:ln>
                        </pic:spPr>
                      </pic:pic>
                    </wpg:wgp>
                  </a:graphicData>
                </a:graphic>
                <wp14:sizeRelH relativeFrom="page">
                  <wp14:pctWidth>0</wp14:pctWidth>
                </wp14:sizeRelH>
                <wp14:sizeRelV relativeFrom="page">
                  <wp14:pctHeight>0</wp14:pctHeight>
                </wp14:sizeRelV>
              </wp:anchor>
            </w:drawing>
          </mc:Choice>
          <mc:Fallback>
            <w:pict>
              <v:group w14:anchorId="2343FA76" id="Group 5" o:spid="_x0000_s1026" style="position:absolute;margin-left:-20.7pt;margin-top:-72.6pt;width:620.7pt;height:108pt;z-index:251746304;mso-position-horizontal-relative:page" coordsize="78827,1371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fy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">
                <v:rect id="Rectangle 3" o:spid="_x0000_s1027" style="position:absolute;width:78827;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" fillcolor="white [3212]" stroked="f"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8" type="#_x0000_t75" style="position:absolute;left:3556;top:1778;width:26035;height:110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">
                  <v:imagedata r:id="rId11" o:title=""/>
                </v:shape>
                <v:shape id="Picture 2" o:spid="_x0000_s1029" type="#_x0000_t75" style="position:absolute;left:55245;top:1651;width:22377;height:110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">
                  <v:imagedata r:id="rId12" o:title=""/>
                </v:shape>
                <v:shape id="Picture 3" o:spid="_x0000_s1030" type="#_x0000_t75" style="position:absolute;left:27432;top:1524;width:14630;height:116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">
                  <v:imagedata r:id="rId13" o:title=""/>
                </v:shape>
                <v:shape id="Picture 3" o:spid="_x0000_s1031" type="#_x0000_t75" style="position:absolute;left:42672;top:1397;width:10947;height:117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">
                  <v:imagedata r:id="rId14" o:title="" cropright="48093f"/>
                </v:shape>
                <w10:wrap anchorx="page"/>
              </v:group>
            </w:pict>
          </mc:Fallback>
        </mc:AlternateContent>
      </w:r>
      <w:r w:rsidR="005C4345">
        <w:rPr>
          <w:noProof/>
        </w:rPr>
        <w:drawing>
          <wp:anchor distT="0" distB="0" distL="114300" distR="114300" simplePos="0" relativeHeight="251742208" behindDoc="1" locked="0" layoutInCell="1" allowOverlap="1" wp14:anchorId="4C09DD4F" wp14:editId="0B0182BD">
            <wp:simplePos x="0" y="0"/>
            <wp:positionH relativeFrom="page">
              <wp:posOffset>-3117273</wp:posOffset>
            </wp:positionH>
            <wp:positionV relativeFrom="paragraph">
              <wp:posOffset>-1052945</wp:posOffset>
            </wp:positionV>
            <wp:extent cx="18886170" cy="10861963"/>
            <wp:effectExtent l="0" t="0" r="0" b="0"/>
            <wp:wrapNone/>
            <wp:docPr id="2145338283" name="Picture 4" descr="3d Business growth chart. Global financial charts on abstract business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3d Business growth chart. Global financial charts on abstract business background"/>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8888450" cy="10863274"/>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F0966">
        <w:rPr>
          <w:rFonts w:ascii="Kruti Dev 010" w:hAnsi="Kruti Dev 010"/>
          <w:b/>
          <w:bCs/>
          <w:color w:val="FFFFFF" w:themeColor="background1"/>
          <w:sz w:val="56"/>
          <w:szCs w:val="56"/>
        </w:rPr>
        <w:br w:type="page"/>
      </w:r>
      <w:r w:rsidR="0003582D">
        <w:rPr>
          <w:rFonts w:ascii="Kokila" w:hAnsi="Kokila" w:cs="Kokila"/>
          <w:b/>
          <w:bCs/>
          <w:color w:val="2375B8" w:themeColor="accent6" w:themeShade="BF"/>
          <w:sz w:val="180"/>
          <w:szCs w:val="72"/>
          <w:cs/>
        </w:rPr>
        <w:lastRenderedPageBreak/>
        <w:t>अनुक्रमणिका</w:t>
      </w:r>
      <w:r w:rsidR="00B25449">
        <w:rPr>
          <w:rFonts w:ascii="Kokila" w:hAnsi="Kokila" w:cs="Kokila"/>
          <w:b/>
          <w:bCs/>
          <w:color w:val="2375B8" w:themeColor="accent6" w:themeShade="BF"/>
          <w:sz w:val="180"/>
          <w:szCs w:val="72"/>
        </w:rPr>
        <w:t xml:space="preserve"> </w:t>
      </w:r>
      <w:bookmarkStart w:id="2" w:name="_Hlk187706010"/>
      <w:r w:rsidR="00B25449" w:rsidRPr="00454F95">
        <w:rPr>
          <w:rFonts w:ascii="Kokila" w:hAnsi="Kokila"/>
          <w:b/>
          <w:bCs/>
          <w:color w:val="2375B8" w:themeColor="accent6" w:themeShade="BF"/>
          <w:sz w:val="72"/>
          <w:szCs w:val="44"/>
        </w:rPr>
        <w:t>(Index)</w:t>
      </w:r>
      <w:bookmarkEnd w:id="2"/>
    </w:p>
    <w:tbl>
      <w:tblPr>
        <w:tblStyle w:val="ListTable1Light-Accent6"/>
        <w:tblW w:w="9805" w:type="dxa"/>
        <w:tblInd w:w="-180" w:type="dxa"/>
        <w:tblLook w:val="04A0" w:firstRow="1" w:lastRow="0" w:firstColumn="1" w:lastColumn="0" w:noHBand="0" w:noVBand="1"/>
      </w:tblPr>
      <w:tblGrid>
        <w:gridCol w:w="720"/>
        <w:gridCol w:w="8038"/>
        <w:gridCol w:w="1047"/>
      </w:tblGrid>
      <w:tr w:rsidR="001F3CF1" w:rsidRPr="007F4869" w14:paraId="716555A2" w14:textId="77777777" w:rsidTr="006D350C">
        <w:trPr>
          <w:cnfStyle w:val="100000000000" w:firstRow="1" w:lastRow="0" w:firstColumn="0" w:lastColumn="0" w:oddVBand="0" w:evenVBand="0" w:oddHBand="0" w:evenHBand="0" w:firstRowFirstColumn="0" w:firstRowLastColumn="0" w:lastRowFirstColumn="0" w:lastRowLastColumn="0"/>
          <w:trHeight w:val="746"/>
        </w:trPr>
        <w:tc>
          <w:tcPr>
            <w:cnfStyle w:val="001000000000" w:firstRow="0" w:lastRow="0" w:firstColumn="1" w:lastColumn="0" w:oddVBand="0" w:evenVBand="0" w:oddHBand="0" w:evenHBand="0" w:firstRowFirstColumn="0" w:firstRowLastColumn="0" w:lastRowFirstColumn="0" w:lastRowLastColumn="0"/>
            <w:tcW w:w="720" w:type="dxa"/>
            <w:tcBorders>
              <w:top w:val="single" w:sz="4" w:space="0" w:color="4A9BDC" w:themeColor="accent6"/>
              <w:left w:val="single" w:sz="4" w:space="0" w:color="4A9BDC" w:themeColor="accent6"/>
            </w:tcBorders>
          </w:tcPr>
          <w:p w14:paraId="3422D552" w14:textId="2F7EE6F6" w:rsidR="00A40D19" w:rsidRPr="0003582D" w:rsidRDefault="00A40D19" w:rsidP="00594423">
            <w:pPr>
              <w:spacing w:line="276" w:lineRule="auto"/>
              <w:jc w:val="center"/>
              <w:rPr>
                <w:rFonts w:ascii="Kokila" w:hAnsi="Kokila" w:cs="Kokila"/>
                <w:b w:val="0"/>
                <w:bCs w:val="0"/>
                <w:color w:val="2375B8" w:themeColor="accent6" w:themeShade="BF"/>
                <w:sz w:val="72"/>
                <w:szCs w:val="44"/>
                <w:cs/>
              </w:rPr>
            </w:pPr>
            <w:bookmarkStart w:id="3" w:name="_Hlk187713205"/>
          </w:p>
        </w:tc>
        <w:tc>
          <w:tcPr>
            <w:tcW w:w="8038" w:type="dxa"/>
            <w:tcBorders>
              <w:top w:val="single" w:sz="4" w:space="0" w:color="4A9BDC" w:themeColor="accent6"/>
            </w:tcBorders>
          </w:tcPr>
          <w:p w14:paraId="375E775E" w14:textId="628E2351" w:rsidR="00A40D19" w:rsidRPr="0003582D" w:rsidRDefault="001F3CF1" w:rsidP="005A41C8">
            <w:pPr>
              <w:tabs>
                <w:tab w:val="left" w:pos="360"/>
              </w:tabs>
              <w:spacing w:line="276" w:lineRule="auto"/>
              <w:ind w:left="360"/>
              <w:jc w:val="both"/>
              <w:cnfStyle w:val="100000000000" w:firstRow="1" w:lastRow="0" w:firstColumn="0" w:lastColumn="0" w:oddVBand="0" w:evenVBand="0" w:oddHBand="0" w:evenHBand="0" w:firstRowFirstColumn="0" w:firstRowLastColumn="0" w:lastRowFirstColumn="0" w:lastRowLastColumn="0"/>
              <w:rPr>
                <w:rFonts w:ascii="Kokila" w:hAnsi="Kokila" w:cs="Kokila"/>
                <w:b w:val="0"/>
                <w:bCs w:val="0"/>
                <w:color w:val="2375B8" w:themeColor="accent6" w:themeShade="BF"/>
                <w:sz w:val="72"/>
                <w:szCs w:val="44"/>
              </w:rPr>
            </w:pPr>
            <w:r w:rsidRPr="0003582D">
              <w:rPr>
                <w:rFonts w:ascii="Kokila" w:hAnsi="Kokila" w:cs="Kokila"/>
                <w:b w:val="0"/>
                <w:bCs w:val="0"/>
                <w:color w:val="2375B8" w:themeColor="accent6" w:themeShade="BF"/>
                <w:sz w:val="72"/>
                <w:szCs w:val="44"/>
                <w:cs/>
              </w:rPr>
              <w:t>अध्याय</w:t>
            </w:r>
            <w:r w:rsidR="00B25449">
              <w:rPr>
                <w:rFonts w:ascii="Kokila" w:hAnsi="Kokila" w:cs="Kokila"/>
                <w:b w:val="0"/>
                <w:bCs w:val="0"/>
                <w:color w:val="2375B8" w:themeColor="accent6" w:themeShade="BF"/>
                <w:sz w:val="72"/>
                <w:szCs w:val="44"/>
              </w:rPr>
              <w:t xml:space="preserve"> </w:t>
            </w:r>
            <w:r w:rsidR="007F582F" w:rsidRPr="00BD2136">
              <w:rPr>
                <w:rFonts w:ascii="Kokila" w:hAnsi="Kokila" w:cs="Kokila"/>
                <w:color w:val="2375B8" w:themeColor="accent6" w:themeShade="BF"/>
                <w:sz w:val="46"/>
                <w:szCs w:val="30"/>
              </w:rPr>
              <w:t>(Chapter)</w:t>
            </w:r>
          </w:p>
        </w:tc>
        <w:tc>
          <w:tcPr>
            <w:tcW w:w="1047" w:type="dxa"/>
            <w:tcBorders>
              <w:top w:val="single" w:sz="4" w:space="0" w:color="4A9BDC" w:themeColor="accent6"/>
              <w:right w:val="single" w:sz="4" w:space="0" w:color="4A9BDC" w:themeColor="accent6"/>
            </w:tcBorders>
          </w:tcPr>
          <w:p w14:paraId="3E161D0D" w14:textId="335A3839" w:rsidR="00A40D19" w:rsidRPr="0003582D" w:rsidRDefault="007F582F" w:rsidP="001F3CF1">
            <w:pPr>
              <w:spacing w:line="276" w:lineRule="auto"/>
              <w:jc w:val="both"/>
              <w:cnfStyle w:val="100000000000" w:firstRow="1" w:lastRow="0" w:firstColumn="0" w:lastColumn="0" w:oddVBand="0" w:evenVBand="0" w:oddHBand="0" w:evenHBand="0" w:firstRowFirstColumn="0" w:firstRowLastColumn="0" w:lastRowFirstColumn="0" w:lastRowLastColumn="0"/>
              <w:rPr>
                <w:rFonts w:ascii="Kokila" w:hAnsi="Kokila" w:cs="Kokila"/>
                <w:b w:val="0"/>
                <w:bCs w:val="0"/>
                <w:color w:val="2375B8" w:themeColor="accent6" w:themeShade="BF"/>
                <w:sz w:val="72"/>
                <w:szCs w:val="44"/>
              </w:rPr>
            </w:pPr>
            <w:r>
              <w:rPr>
                <w:rFonts w:ascii="Kokila" w:hAnsi="Kokila" w:cs="Kokila"/>
                <w:color w:val="2375B8" w:themeColor="accent6" w:themeShade="BF"/>
                <w:sz w:val="46"/>
                <w:szCs w:val="30"/>
              </w:rPr>
              <w:t>P.No.</w:t>
            </w:r>
          </w:p>
        </w:tc>
      </w:tr>
      <w:tr w:rsidR="006913D2" w:rsidRPr="007F4869" w14:paraId="46947E6D" w14:textId="77777777" w:rsidTr="006D350C">
        <w:trPr>
          <w:cnfStyle w:val="000000100000" w:firstRow="0" w:lastRow="0" w:firstColumn="0" w:lastColumn="0" w:oddVBand="0" w:evenVBand="0" w:oddHBand="1" w:evenHBand="0" w:firstRowFirstColumn="0" w:firstRowLastColumn="0" w:lastRowFirstColumn="0" w:lastRowLastColumn="0"/>
          <w:trHeight w:val="888"/>
        </w:trPr>
        <w:tc>
          <w:tcPr>
            <w:cnfStyle w:val="001000000000" w:firstRow="0" w:lastRow="0" w:firstColumn="1" w:lastColumn="0" w:oddVBand="0" w:evenVBand="0" w:oddHBand="0" w:evenHBand="0" w:firstRowFirstColumn="0" w:firstRowLastColumn="0" w:lastRowFirstColumn="0" w:lastRowLastColumn="0"/>
            <w:tcW w:w="720" w:type="dxa"/>
            <w:tcBorders>
              <w:left w:val="single" w:sz="4" w:space="0" w:color="4A9BDC" w:themeColor="accent6"/>
            </w:tcBorders>
          </w:tcPr>
          <w:p w14:paraId="579326DB" w14:textId="5580AD85" w:rsidR="006913D2" w:rsidRPr="00594423" w:rsidRDefault="006913D2" w:rsidP="006913D2">
            <w:pPr>
              <w:spacing w:line="276" w:lineRule="auto"/>
              <w:ind w:left="-21"/>
              <w:jc w:val="center"/>
              <w:rPr>
                <w:rFonts w:ascii="Sura" w:hAnsi="Sura" w:cs="Sura"/>
                <w:color w:val="2375B8" w:themeColor="accent6" w:themeShade="BF"/>
                <w:sz w:val="24"/>
                <w:szCs w:val="16"/>
              </w:rPr>
            </w:pPr>
            <w:r w:rsidRPr="00594423">
              <w:rPr>
                <w:rFonts w:ascii="Sura" w:hAnsi="Sura" w:cs="Sura"/>
                <w:color w:val="2375B8" w:themeColor="accent6" w:themeShade="BF"/>
                <w:sz w:val="24"/>
                <w:szCs w:val="16"/>
              </w:rPr>
              <w:t>1</w:t>
            </w:r>
          </w:p>
        </w:tc>
        <w:tc>
          <w:tcPr>
            <w:tcW w:w="8038" w:type="dxa"/>
          </w:tcPr>
          <w:p w14:paraId="434674E7" w14:textId="77777777" w:rsidR="006913D2" w:rsidRPr="009307F5" w:rsidRDefault="006913D2" w:rsidP="006913D2">
            <w:pPr>
              <w:tabs>
                <w:tab w:val="left" w:pos="360"/>
              </w:tabs>
              <w:spacing w:line="276" w:lineRule="auto"/>
              <w:ind w:left="360"/>
              <w:jc w:val="both"/>
              <w:cnfStyle w:val="000000100000" w:firstRow="0" w:lastRow="0" w:firstColumn="0" w:lastColumn="0" w:oddVBand="0" w:evenVBand="0" w:oddHBand="1" w:evenHBand="0" w:firstRowFirstColumn="0" w:firstRowLastColumn="0" w:lastRowFirstColumn="0" w:lastRowLastColumn="0"/>
              <w:rPr>
                <w:rFonts w:ascii="Abbasi Chanakya New" w:hAnsi="Abbasi Chanakya New"/>
                <w:b/>
                <w:bCs/>
                <w:color w:val="2375B8" w:themeColor="accent6" w:themeShade="BF"/>
                <w:sz w:val="32"/>
                <w:szCs w:val="32"/>
              </w:rPr>
            </w:pPr>
            <w:r w:rsidRPr="009307F5">
              <w:rPr>
                <w:rFonts w:ascii="Abbasi Chanakya New" w:hAnsi="Abbasi Chanakya New"/>
                <w:b/>
                <w:bCs/>
                <w:color w:val="2375B8" w:themeColor="accent6" w:themeShade="BF"/>
                <w:sz w:val="32"/>
                <w:szCs w:val="32"/>
              </w:rPr>
              <w:t>lk&gt;snkjh QeksZ dk vk/kkjHkwr fl)kar</w:t>
            </w:r>
          </w:p>
          <w:p w14:paraId="00FF977E" w14:textId="77777777" w:rsidR="006913D2" w:rsidRPr="007F4869" w:rsidRDefault="006913D2" w:rsidP="006913D2">
            <w:pPr>
              <w:tabs>
                <w:tab w:val="left" w:pos="360"/>
              </w:tabs>
              <w:spacing w:line="276" w:lineRule="auto"/>
              <w:ind w:left="360"/>
              <w:jc w:val="both"/>
              <w:cnfStyle w:val="000000100000" w:firstRow="0" w:lastRow="0" w:firstColumn="0" w:lastColumn="0" w:oddVBand="0" w:evenVBand="0" w:oddHBand="1" w:evenHBand="0" w:firstRowFirstColumn="0" w:firstRowLastColumn="0" w:lastRowFirstColumn="0" w:lastRowLastColumn="0"/>
              <w:rPr>
                <w:rFonts w:ascii="Abbasi Chanakaya" w:hAnsi="Abbasi Chanakaya"/>
                <w:b/>
                <w:bCs/>
                <w:color w:val="2375B8" w:themeColor="accent6" w:themeShade="BF"/>
                <w:sz w:val="32"/>
                <w:szCs w:val="32"/>
              </w:rPr>
            </w:pPr>
            <w:r w:rsidRPr="007F4869">
              <w:rPr>
                <w:rFonts w:ascii="Times New Roman" w:hAnsi="Times New Roman" w:cs="Times New Roman"/>
                <w:b/>
                <w:bCs/>
                <w:color w:val="2375B8" w:themeColor="accent6" w:themeShade="BF"/>
                <w:sz w:val="30"/>
                <w:szCs w:val="30"/>
              </w:rPr>
              <w:t>Partnership fundamentals</w:t>
            </w:r>
          </w:p>
        </w:tc>
        <w:tc>
          <w:tcPr>
            <w:tcW w:w="1047" w:type="dxa"/>
            <w:tcBorders>
              <w:right w:val="single" w:sz="4" w:space="0" w:color="4A9BDC" w:themeColor="accent6"/>
            </w:tcBorders>
          </w:tcPr>
          <w:p w14:paraId="68635A85" w14:textId="7674A6D3" w:rsidR="006913D2" w:rsidRPr="00270439" w:rsidRDefault="006913D2" w:rsidP="006913D2">
            <w:pPr>
              <w:spacing w:line="276" w:lineRule="auto"/>
              <w:ind w:left="-21"/>
              <w:jc w:val="center"/>
              <w:cnfStyle w:val="000000100000" w:firstRow="0" w:lastRow="0" w:firstColumn="0" w:lastColumn="0" w:oddVBand="0" w:evenVBand="0" w:oddHBand="1" w:evenHBand="0" w:firstRowFirstColumn="0" w:firstRowLastColumn="0" w:lastRowFirstColumn="0" w:lastRowLastColumn="0"/>
              <w:rPr>
                <w:rFonts w:ascii="Sura" w:hAnsi="Sura" w:cs="Sura"/>
                <w:b/>
                <w:bCs/>
                <w:color w:val="2375B8" w:themeColor="accent6" w:themeShade="BF"/>
                <w:sz w:val="24"/>
                <w:szCs w:val="16"/>
              </w:rPr>
            </w:pPr>
            <w:r w:rsidRPr="00270439">
              <w:rPr>
                <w:rFonts w:ascii="Sura" w:hAnsi="Sura" w:cs="Sura"/>
                <w:b/>
                <w:bCs/>
                <w:color w:val="2375B8" w:themeColor="accent6" w:themeShade="BF"/>
                <w:sz w:val="24"/>
                <w:szCs w:val="16"/>
              </w:rPr>
              <w:t>1</w:t>
            </w:r>
          </w:p>
        </w:tc>
      </w:tr>
      <w:tr w:rsidR="006913D2" w:rsidRPr="007F4869" w14:paraId="029C092A" w14:textId="77777777" w:rsidTr="006D350C">
        <w:trPr>
          <w:trHeight w:val="814"/>
        </w:trPr>
        <w:tc>
          <w:tcPr>
            <w:cnfStyle w:val="001000000000" w:firstRow="0" w:lastRow="0" w:firstColumn="1" w:lastColumn="0" w:oddVBand="0" w:evenVBand="0" w:oddHBand="0" w:evenHBand="0" w:firstRowFirstColumn="0" w:firstRowLastColumn="0" w:lastRowFirstColumn="0" w:lastRowLastColumn="0"/>
            <w:tcW w:w="720" w:type="dxa"/>
            <w:tcBorders>
              <w:left w:val="single" w:sz="4" w:space="0" w:color="4A9BDC" w:themeColor="accent6"/>
            </w:tcBorders>
          </w:tcPr>
          <w:p w14:paraId="49C3064C" w14:textId="448DB96F" w:rsidR="006913D2" w:rsidRPr="00594423" w:rsidRDefault="006913D2" w:rsidP="006913D2">
            <w:pPr>
              <w:spacing w:line="276" w:lineRule="auto"/>
              <w:ind w:left="-21"/>
              <w:jc w:val="center"/>
              <w:rPr>
                <w:rFonts w:ascii="Sura" w:hAnsi="Sura" w:cs="Sura"/>
                <w:color w:val="2375B8" w:themeColor="accent6" w:themeShade="BF"/>
                <w:sz w:val="24"/>
                <w:szCs w:val="16"/>
              </w:rPr>
            </w:pPr>
            <w:r w:rsidRPr="00594423">
              <w:rPr>
                <w:rFonts w:ascii="Sura" w:hAnsi="Sura" w:cs="Sura"/>
                <w:color w:val="2375B8" w:themeColor="accent6" w:themeShade="BF"/>
                <w:sz w:val="24"/>
                <w:szCs w:val="16"/>
              </w:rPr>
              <w:t>2</w:t>
            </w:r>
          </w:p>
        </w:tc>
        <w:tc>
          <w:tcPr>
            <w:tcW w:w="8038" w:type="dxa"/>
          </w:tcPr>
          <w:p w14:paraId="59D55E43" w14:textId="77777777" w:rsidR="006913D2" w:rsidRPr="009307F5" w:rsidRDefault="006913D2" w:rsidP="006913D2">
            <w:pPr>
              <w:tabs>
                <w:tab w:val="left" w:pos="360"/>
              </w:tabs>
              <w:spacing w:line="276" w:lineRule="auto"/>
              <w:ind w:left="360"/>
              <w:jc w:val="both"/>
              <w:cnfStyle w:val="000000000000" w:firstRow="0" w:lastRow="0" w:firstColumn="0" w:lastColumn="0" w:oddVBand="0" w:evenVBand="0" w:oddHBand="0" w:evenHBand="0" w:firstRowFirstColumn="0" w:firstRowLastColumn="0" w:lastRowFirstColumn="0" w:lastRowLastColumn="0"/>
              <w:rPr>
                <w:rFonts w:ascii="Abbasi Chanakya New" w:hAnsi="Abbasi Chanakya New"/>
                <w:b/>
                <w:bCs/>
                <w:color w:val="2375B8" w:themeColor="accent6" w:themeShade="BF"/>
                <w:sz w:val="32"/>
                <w:szCs w:val="32"/>
              </w:rPr>
            </w:pPr>
            <w:r w:rsidRPr="009307F5">
              <w:rPr>
                <w:rFonts w:ascii="Abbasi Chanakya New" w:hAnsi="Abbasi Chanakya New"/>
                <w:b/>
                <w:bCs/>
                <w:color w:val="2375B8" w:themeColor="accent6" w:themeShade="BF"/>
                <w:sz w:val="32"/>
                <w:szCs w:val="32"/>
              </w:rPr>
              <w:t>[;kfr &amp; izd`fr ,oa ewY;kadu</w:t>
            </w:r>
          </w:p>
          <w:p w14:paraId="698E0335" w14:textId="77777777" w:rsidR="006913D2" w:rsidRPr="007F4869" w:rsidRDefault="006913D2" w:rsidP="006913D2">
            <w:pPr>
              <w:tabs>
                <w:tab w:val="left" w:pos="360"/>
              </w:tabs>
              <w:spacing w:line="276" w:lineRule="auto"/>
              <w:ind w:left="360"/>
              <w:jc w:val="both"/>
              <w:cnfStyle w:val="000000000000" w:firstRow="0" w:lastRow="0" w:firstColumn="0" w:lastColumn="0" w:oddVBand="0" w:evenVBand="0" w:oddHBand="0" w:evenHBand="0" w:firstRowFirstColumn="0" w:firstRowLastColumn="0" w:lastRowFirstColumn="0" w:lastRowLastColumn="0"/>
              <w:rPr>
                <w:sz w:val="14"/>
                <w:szCs w:val="14"/>
              </w:rPr>
            </w:pPr>
            <w:r w:rsidRPr="007F4869">
              <w:rPr>
                <w:rFonts w:ascii="Times New Roman" w:hAnsi="Times New Roman" w:cs="Times New Roman"/>
                <w:b/>
                <w:bCs/>
                <w:color w:val="2375B8" w:themeColor="accent6" w:themeShade="BF"/>
                <w:sz w:val="30"/>
                <w:szCs w:val="30"/>
              </w:rPr>
              <w:t>Goodwill- Nature and its valuation</w:t>
            </w:r>
          </w:p>
        </w:tc>
        <w:tc>
          <w:tcPr>
            <w:tcW w:w="1047" w:type="dxa"/>
            <w:tcBorders>
              <w:right w:val="single" w:sz="4" w:space="0" w:color="4A9BDC" w:themeColor="accent6"/>
            </w:tcBorders>
          </w:tcPr>
          <w:p w14:paraId="081E046A" w14:textId="1520921E" w:rsidR="006913D2" w:rsidRPr="00270439" w:rsidRDefault="006913D2" w:rsidP="006913D2">
            <w:pPr>
              <w:spacing w:line="276" w:lineRule="auto"/>
              <w:ind w:left="-21"/>
              <w:jc w:val="center"/>
              <w:cnfStyle w:val="000000000000" w:firstRow="0" w:lastRow="0" w:firstColumn="0" w:lastColumn="0" w:oddVBand="0" w:evenVBand="0" w:oddHBand="0" w:evenHBand="0" w:firstRowFirstColumn="0" w:firstRowLastColumn="0" w:lastRowFirstColumn="0" w:lastRowLastColumn="0"/>
              <w:rPr>
                <w:rFonts w:ascii="Sura" w:hAnsi="Sura" w:cs="Sura"/>
                <w:b/>
                <w:bCs/>
                <w:color w:val="2375B8" w:themeColor="accent6" w:themeShade="BF"/>
                <w:sz w:val="24"/>
                <w:szCs w:val="16"/>
              </w:rPr>
            </w:pPr>
            <w:r w:rsidRPr="00270439">
              <w:rPr>
                <w:rFonts w:ascii="Sura" w:hAnsi="Sura" w:cs="Sura"/>
                <w:b/>
                <w:bCs/>
                <w:color w:val="2375B8" w:themeColor="accent6" w:themeShade="BF"/>
                <w:sz w:val="24"/>
                <w:szCs w:val="16"/>
              </w:rPr>
              <w:t>33</w:t>
            </w:r>
          </w:p>
        </w:tc>
      </w:tr>
      <w:tr w:rsidR="006913D2" w:rsidRPr="007F4869" w14:paraId="467A5FC4" w14:textId="77777777" w:rsidTr="006D350C">
        <w:trPr>
          <w:cnfStyle w:val="000000100000" w:firstRow="0" w:lastRow="0" w:firstColumn="0" w:lastColumn="0" w:oddVBand="0" w:evenVBand="0" w:oddHBand="1" w:evenHBand="0" w:firstRowFirstColumn="0" w:firstRowLastColumn="0" w:lastRowFirstColumn="0" w:lastRowLastColumn="0"/>
          <w:trHeight w:val="888"/>
        </w:trPr>
        <w:tc>
          <w:tcPr>
            <w:cnfStyle w:val="001000000000" w:firstRow="0" w:lastRow="0" w:firstColumn="1" w:lastColumn="0" w:oddVBand="0" w:evenVBand="0" w:oddHBand="0" w:evenHBand="0" w:firstRowFirstColumn="0" w:firstRowLastColumn="0" w:lastRowFirstColumn="0" w:lastRowLastColumn="0"/>
            <w:tcW w:w="720" w:type="dxa"/>
            <w:tcBorders>
              <w:left w:val="single" w:sz="4" w:space="0" w:color="4A9BDC" w:themeColor="accent6"/>
            </w:tcBorders>
          </w:tcPr>
          <w:p w14:paraId="37183BA4" w14:textId="0C0FA34E" w:rsidR="006913D2" w:rsidRPr="00594423" w:rsidRDefault="006913D2" w:rsidP="006913D2">
            <w:pPr>
              <w:spacing w:line="276" w:lineRule="auto"/>
              <w:ind w:left="-21"/>
              <w:jc w:val="center"/>
              <w:rPr>
                <w:rFonts w:ascii="Sura" w:hAnsi="Sura" w:cs="Sura"/>
                <w:color w:val="2375B8" w:themeColor="accent6" w:themeShade="BF"/>
                <w:sz w:val="24"/>
                <w:szCs w:val="16"/>
              </w:rPr>
            </w:pPr>
            <w:r w:rsidRPr="00594423">
              <w:rPr>
                <w:rFonts w:ascii="Sura" w:hAnsi="Sura" w:cs="Sura"/>
                <w:color w:val="2375B8" w:themeColor="accent6" w:themeShade="BF"/>
                <w:sz w:val="24"/>
                <w:szCs w:val="16"/>
              </w:rPr>
              <w:t>3</w:t>
            </w:r>
          </w:p>
        </w:tc>
        <w:tc>
          <w:tcPr>
            <w:tcW w:w="8038" w:type="dxa"/>
          </w:tcPr>
          <w:p w14:paraId="37B4E2F0" w14:textId="77777777" w:rsidR="006913D2" w:rsidRPr="007F4869" w:rsidRDefault="006913D2" w:rsidP="006913D2">
            <w:pPr>
              <w:tabs>
                <w:tab w:val="left" w:pos="360"/>
              </w:tabs>
              <w:spacing w:line="276" w:lineRule="auto"/>
              <w:ind w:left="360"/>
              <w:jc w:val="both"/>
              <w:cnfStyle w:val="000000100000" w:firstRow="0" w:lastRow="0" w:firstColumn="0" w:lastColumn="0" w:oddVBand="0" w:evenVBand="0" w:oddHBand="1" w:evenHBand="0" w:firstRowFirstColumn="0" w:firstRowLastColumn="0" w:lastRowFirstColumn="0" w:lastRowLastColumn="0"/>
              <w:rPr>
                <w:rFonts w:ascii="Abbasi Chanakaya" w:hAnsi="Abbasi Chanakaya"/>
                <w:b/>
                <w:bCs/>
                <w:color w:val="2375B8" w:themeColor="accent6" w:themeShade="BF"/>
                <w:sz w:val="32"/>
                <w:szCs w:val="32"/>
              </w:rPr>
            </w:pPr>
            <w:r w:rsidRPr="009307F5">
              <w:rPr>
                <w:rFonts w:ascii="Abbasi Chanakya New" w:hAnsi="Abbasi Chanakya New"/>
                <w:b/>
                <w:bCs/>
                <w:color w:val="2375B8" w:themeColor="accent6" w:themeShade="BF"/>
                <w:sz w:val="32"/>
                <w:szCs w:val="32"/>
              </w:rPr>
              <w:t>lk&gt;snkjh dk iquxZBu&amp;fo|eku lk&gt;snkjksa ds ykHkkykHk vuqikrksa esa ifjorZu</w:t>
            </w:r>
          </w:p>
          <w:p w14:paraId="3172F24C" w14:textId="77777777" w:rsidR="006913D2" w:rsidRPr="007F4869" w:rsidRDefault="006913D2" w:rsidP="006913D2">
            <w:pPr>
              <w:tabs>
                <w:tab w:val="left" w:pos="360"/>
              </w:tabs>
              <w:spacing w:line="276" w:lineRule="auto"/>
              <w:ind w:left="36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color w:val="2375B8" w:themeColor="accent6" w:themeShade="BF"/>
              </w:rPr>
            </w:pPr>
            <w:r w:rsidRPr="007F4869">
              <w:rPr>
                <w:rFonts w:ascii="Times New Roman" w:hAnsi="Times New Roman" w:cs="Times New Roman"/>
                <w:b/>
                <w:bCs/>
                <w:color w:val="2375B8" w:themeColor="accent6" w:themeShade="BF"/>
                <w:sz w:val="30"/>
                <w:szCs w:val="30"/>
              </w:rPr>
              <w:t>Reconstitution of Partnership – Change in profit sharing ratio among the existing partners</w:t>
            </w:r>
          </w:p>
        </w:tc>
        <w:tc>
          <w:tcPr>
            <w:tcW w:w="1047" w:type="dxa"/>
            <w:tcBorders>
              <w:right w:val="single" w:sz="4" w:space="0" w:color="4A9BDC" w:themeColor="accent6"/>
            </w:tcBorders>
          </w:tcPr>
          <w:p w14:paraId="21C610AC" w14:textId="0F5F3253" w:rsidR="006913D2" w:rsidRPr="00270439" w:rsidRDefault="006913D2" w:rsidP="006913D2">
            <w:pPr>
              <w:spacing w:line="276" w:lineRule="auto"/>
              <w:ind w:left="-21"/>
              <w:jc w:val="center"/>
              <w:cnfStyle w:val="000000100000" w:firstRow="0" w:lastRow="0" w:firstColumn="0" w:lastColumn="0" w:oddVBand="0" w:evenVBand="0" w:oddHBand="1" w:evenHBand="0" w:firstRowFirstColumn="0" w:firstRowLastColumn="0" w:lastRowFirstColumn="0" w:lastRowLastColumn="0"/>
              <w:rPr>
                <w:rFonts w:ascii="Sura" w:hAnsi="Sura" w:cs="Sura"/>
                <w:b/>
                <w:bCs/>
                <w:color w:val="2375B8" w:themeColor="accent6" w:themeShade="BF"/>
                <w:sz w:val="24"/>
                <w:szCs w:val="16"/>
              </w:rPr>
            </w:pPr>
            <w:r w:rsidRPr="00270439">
              <w:rPr>
                <w:rFonts w:ascii="Sura" w:hAnsi="Sura" w:cs="Sura"/>
                <w:b/>
                <w:bCs/>
                <w:color w:val="2375B8" w:themeColor="accent6" w:themeShade="BF"/>
                <w:sz w:val="24"/>
                <w:szCs w:val="16"/>
              </w:rPr>
              <w:t>44</w:t>
            </w:r>
          </w:p>
        </w:tc>
      </w:tr>
      <w:tr w:rsidR="006913D2" w:rsidRPr="007F4869" w14:paraId="725523AB" w14:textId="77777777" w:rsidTr="006D350C">
        <w:trPr>
          <w:trHeight w:val="814"/>
        </w:trPr>
        <w:tc>
          <w:tcPr>
            <w:cnfStyle w:val="001000000000" w:firstRow="0" w:lastRow="0" w:firstColumn="1" w:lastColumn="0" w:oddVBand="0" w:evenVBand="0" w:oddHBand="0" w:evenHBand="0" w:firstRowFirstColumn="0" w:firstRowLastColumn="0" w:lastRowFirstColumn="0" w:lastRowLastColumn="0"/>
            <w:tcW w:w="720" w:type="dxa"/>
            <w:tcBorders>
              <w:left w:val="single" w:sz="4" w:space="0" w:color="4A9BDC" w:themeColor="accent6"/>
            </w:tcBorders>
          </w:tcPr>
          <w:p w14:paraId="5FB8AE67" w14:textId="4EF8A1DB" w:rsidR="006913D2" w:rsidRPr="00594423" w:rsidRDefault="006913D2" w:rsidP="006913D2">
            <w:pPr>
              <w:spacing w:line="276" w:lineRule="auto"/>
              <w:ind w:left="-21"/>
              <w:jc w:val="center"/>
              <w:rPr>
                <w:rFonts w:ascii="Sura" w:hAnsi="Sura" w:cs="Sura"/>
                <w:color w:val="2375B8" w:themeColor="accent6" w:themeShade="BF"/>
                <w:sz w:val="24"/>
                <w:szCs w:val="16"/>
              </w:rPr>
            </w:pPr>
            <w:r w:rsidRPr="00594423">
              <w:rPr>
                <w:rFonts w:ascii="Sura" w:hAnsi="Sura" w:cs="Sura"/>
                <w:color w:val="2375B8" w:themeColor="accent6" w:themeShade="BF"/>
                <w:sz w:val="24"/>
                <w:szCs w:val="16"/>
              </w:rPr>
              <w:t>4</w:t>
            </w:r>
          </w:p>
        </w:tc>
        <w:tc>
          <w:tcPr>
            <w:tcW w:w="8038" w:type="dxa"/>
          </w:tcPr>
          <w:p w14:paraId="4B079B34" w14:textId="77777777" w:rsidR="006913D2" w:rsidRPr="009307F5" w:rsidRDefault="006913D2" w:rsidP="006913D2">
            <w:pPr>
              <w:tabs>
                <w:tab w:val="left" w:pos="360"/>
              </w:tabs>
              <w:spacing w:line="276" w:lineRule="auto"/>
              <w:ind w:left="360"/>
              <w:jc w:val="both"/>
              <w:cnfStyle w:val="000000000000" w:firstRow="0" w:lastRow="0" w:firstColumn="0" w:lastColumn="0" w:oddVBand="0" w:evenVBand="0" w:oddHBand="0" w:evenHBand="0" w:firstRowFirstColumn="0" w:firstRowLastColumn="0" w:lastRowFirstColumn="0" w:lastRowLastColumn="0"/>
              <w:rPr>
                <w:rFonts w:ascii="Abbasi Chanakya New" w:hAnsi="Abbasi Chanakya New"/>
                <w:b/>
                <w:bCs/>
                <w:color w:val="2375B8" w:themeColor="accent6" w:themeShade="BF"/>
                <w:sz w:val="32"/>
                <w:szCs w:val="32"/>
              </w:rPr>
            </w:pPr>
            <w:r w:rsidRPr="009307F5">
              <w:rPr>
                <w:rFonts w:ascii="Abbasi Chanakya New" w:hAnsi="Abbasi Chanakya New"/>
                <w:b/>
                <w:bCs/>
                <w:color w:val="2375B8" w:themeColor="accent6" w:themeShade="BF"/>
                <w:sz w:val="32"/>
                <w:szCs w:val="32"/>
              </w:rPr>
              <w:t>u;s lk&gt;snkj dk izos'k</w:t>
            </w:r>
          </w:p>
          <w:p w14:paraId="7DDA0868" w14:textId="77777777" w:rsidR="006913D2" w:rsidRPr="007F4869" w:rsidRDefault="006913D2" w:rsidP="006913D2">
            <w:pPr>
              <w:tabs>
                <w:tab w:val="left" w:pos="360"/>
              </w:tabs>
              <w:spacing w:line="276" w:lineRule="auto"/>
              <w:ind w:left="36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color w:val="2375B8" w:themeColor="accent6" w:themeShade="BF"/>
                <w:sz w:val="24"/>
                <w:szCs w:val="24"/>
              </w:rPr>
            </w:pPr>
            <w:r w:rsidRPr="007F4869">
              <w:rPr>
                <w:rFonts w:ascii="Times New Roman" w:hAnsi="Times New Roman" w:cs="Times New Roman"/>
                <w:b/>
                <w:bCs/>
                <w:color w:val="2375B8" w:themeColor="accent6" w:themeShade="BF"/>
                <w:sz w:val="30"/>
                <w:szCs w:val="30"/>
              </w:rPr>
              <w:t>Admission of new Partner</w:t>
            </w:r>
          </w:p>
        </w:tc>
        <w:tc>
          <w:tcPr>
            <w:tcW w:w="1047" w:type="dxa"/>
            <w:tcBorders>
              <w:right w:val="single" w:sz="4" w:space="0" w:color="4A9BDC" w:themeColor="accent6"/>
            </w:tcBorders>
          </w:tcPr>
          <w:p w14:paraId="30817AEA" w14:textId="571DDFC7" w:rsidR="006913D2" w:rsidRPr="00270439" w:rsidRDefault="006913D2" w:rsidP="006913D2">
            <w:pPr>
              <w:spacing w:line="276" w:lineRule="auto"/>
              <w:ind w:left="-21"/>
              <w:jc w:val="center"/>
              <w:cnfStyle w:val="000000000000" w:firstRow="0" w:lastRow="0" w:firstColumn="0" w:lastColumn="0" w:oddVBand="0" w:evenVBand="0" w:oddHBand="0" w:evenHBand="0" w:firstRowFirstColumn="0" w:firstRowLastColumn="0" w:lastRowFirstColumn="0" w:lastRowLastColumn="0"/>
              <w:rPr>
                <w:rFonts w:ascii="Sura" w:hAnsi="Sura" w:cs="Sura"/>
                <w:b/>
                <w:bCs/>
                <w:color w:val="2375B8" w:themeColor="accent6" w:themeShade="BF"/>
                <w:sz w:val="24"/>
                <w:szCs w:val="16"/>
              </w:rPr>
            </w:pPr>
            <w:r w:rsidRPr="00270439">
              <w:rPr>
                <w:rFonts w:ascii="Sura" w:hAnsi="Sura" w:cs="Sura"/>
                <w:b/>
                <w:bCs/>
                <w:color w:val="2375B8" w:themeColor="accent6" w:themeShade="BF"/>
                <w:sz w:val="24"/>
                <w:szCs w:val="16"/>
              </w:rPr>
              <w:t>53</w:t>
            </w:r>
          </w:p>
        </w:tc>
      </w:tr>
      <w:tr w:rsidR="006913D2" w:rsidRPr="007F4869" w14:paraId="43D9357B" w14:textId="77777777" w:rsidTr="006D350C">
        <w:trPr>
          <w:cnfStyle w:val="000000100000" w:firstRow="0" w:lastRow="0" w:firstColumn="0" w:lastColumn="0" w:oddVBand="0" w:evenVBand="0" w:oddHBand="1" w:evenHBand="0" w:firstRowFirstColumn="0" w:firstRowLastColumn="0" w:lastRowFirstColumn="0" w:lastRowLastColumn="0"/>
          <w:trHeight w:val="888"/>
        </w:trPr>
        <w:tc>
          <w:tcPr>
            <w:cnfStyle w:val="001000000000" w:firstRow="0" w:lastRow="0" w:firstColumn="1" w:lastColumn="0" w:oddVBand="0" w:evenVBand="0" w:oddHBand="0" w:evenHBand="0" w:firstRowFirstColumn="0" w:firstRowLastColumn="0" w:lastRowFirstColumn="0" w:lastRowLastColumn="0"/>
            <w:tcW w:w="720" w:type="dxa"/>
            <w:tcBorders>
              <w:left w:val="single" w:sz="4" w:space="0" w:color="4A9BDC" w:themeColor="accent6"/>
            </w:tcBorders>
          </w:tcPr>
          <w:p w14:paraId="47464DF5" w14:textId="33662314" w:rsidR="006913D2" w:rsidRPr="00594423" w:rsidRDefault="006913D2" w:rsidP="006913D2">
            <w:pPr>
              <w:spacing w:line="276" w:lineRule="auto"/>
              <w:ind w:left="-21"/>
              <w:jc w:val="center"/>
              <w:rPr>
                <w:rFonts w:ascii="Sura" w:hAnsi="Sura" w:cs="Sura"/>
                <w:color w:val="2375B8" w:themeColor="accent6" w:themeShade="BF"/>
                <w:sz w:val="24"/>
                <w:szCs w:val="16"/>
              </w:rPr>
            </w:pPr>
            <w:r w:rsidRPr="00594423">
              <w:rPr>
                <w:rFonts w:ascii="Sura" w:hAnsi="Sura" w:cs="Sura"/>
                <w:color w:val="2375B8" w:themeColor="accent6" w:themeShade="BF"/>
                <w:sz w:val="24"/>
                <w:szCs w:val="16"/>
              </w:rPr>
              <w:t>5</w:t>
            </w:r>
          </w:p>
        </w:tc>
        <w:tc>
          <w:tcPr>
            <w:tcW w:w="8038" w:type="dxa"/>
          </w:tcPr>
          <w:p w14:paraId="6F298D23" w14:textId="77777777" w:rsidR="006913D2" w:rsidRPr="009307F5" w:rsidRDefault="006913D2" w:rsidP="006913D2">
            <w:pPr>
              <w:tabs>
                <w:tab w:val="left" w:pos="360"/>
              </w:tabs>
              <w:spacing w:line="276" w:lineRule="auto"/>
              <w:ind w:left="360"/>
              <w:jc w:val="both"/>
              <w:cnfStyle w:val="000000100000" w:firstRow="0" w:lastRow="0" w:firstColumn="0" w:lastColumn="0" w:oddVBand="0" w:evenVBand="0" w:oddHBand="1" w:evenHBand="0" w:firstRowFirstColumn="0" w:firstRowLastColumn="0" w:lastRowFirstColumn="0" w:lastRowLastColumn="0"/>
              <w:rPr>
                <w:rFonts w:ascii="Abbasi Chanakya New" w:hAnsi="Abbasi Chanakya New"/>
                <w:b/>
                <w:bCs/>
                <w:color w:val="2375B8" w:themeColor="accent6" w:themeShade="BF"/>
                <w:sz w:val="32"/>
                <w:szCs w:val="32"/>
              </w:rPr>
            </w:pPr>
            <w:r w:rsidRPr="009307F5">
              <w:rPr>
                <w:rFonts w:ascii="Abbasi Chanakya New" w:hAnsi="Abbasi Chanakya New"/>
                <w:b/>
                <w:bCs/>
                <w:color w:val="2375B8" w:themeColor="accent6" w:themeShade="BF"/>
                <w:sz w:val="32"/>
                <w:szCs w:val="32"/>
              </w:rPr>
              <w:t>lk&gt;snkj dh fuo`fRr ,oa e`R;q</w:t>
            </w:r>
          </w:p>
          <w:p w14:paraId="28186F74" w14:textId="77777777" w:rsidR="006913D2" w:rsidRPr="007F4869" w:rsidRDefault="006913D2" w:rsidP="006913D2">
            <w:pPr>
              <w:tabs>
                <w:tab w:val="left" w:pos="360"/>
              </w:tabs>
              <w:spacing w:line="276" w:lineRule="auto"/>
              <w:ind w:left="360"/>
              <w:jc w:val="both"/>
              <w:cnfStyle w:val="000000100000" w:firstRow="0" w:lastRow="0" w:firstColumn="0" w:lastColumn="0" w:oddVBand="0" w:evenVBand="0" w:oddHBand="1" w:evenHBand="0" w:firstRowFirstColumn="0" w:firstRowLastColumn="0" w:lastRowFirstColumn="0" w:lastRowLastColumn="0"/>
              <w:rPr>
                <w:sz w:val="14"/>
                <w:szCs w:val="14"/>
              </w:rPr>
            </w:pPr>
            <w:r w:rsidRPr="007F4869">
              <w:rPr>
                <w:rFonts w:ascii="Times New Roman" w:hAnsi="Times New Roman" w:cs="Times New Roman"/>
                <w:b/>
                <w:bCs/>
                <w:color w:val="2375B8" w:themeColor="accent6" w:themeShade="BF"/>
                <w:sz w:val="30"/>
                <w:szCs w:val="30"/>
              </w:rPr>
              <w:t>Retirement and Death of a Partner</w:t>
            </w:r>
          </w:p>
        </w:tc>
        <w:tc>
          <w:tcPr>
            <w:tcW w:w="1047" w:type="dxa"/>
            <w:tcBorders>
              <w:right w:val="single" w:sz="4" w:space="0" w:color="4A9BDC" w:themeColor="accent6"/>
            </w:tcBorders>
          </w:tcPr>
          <w:p w14:paraId="4C7872CE" w14:textId="27451997" w:rsidR="006913D2" w:rsidRPr="00270439" w:rsidRDefault="006913D2" w:rsidP="006913D2">
            <w:pPr>
              <w:spacing w:line="276" w:lineRule="auto"/>
              <w:ind w:left="-21"/>
              <w:jc w:val="center"/>
              <w:cnfStyle w:val="000000100000" w:firstRow="0" w:lastRow="0" w:firstColumn="0" w:lastColumn="0" w:oddVBand="0" w:evenVBand="0" w:oddHBand="1" w:evenHBand="0" w:firstRowFirstColumn="0" w:firstRowLastColumn="0" w:lastRowFirstColumn="0" w:lastRowLastColumn="0"/>
              <w:rPr>
                <w:rFonts w:ascii="Sura" w:hAnsi="Sura" w:cs="Sura"/>
                <w:b/>
                <w:bCs/>
                <w:color w:val="2375B8" w:themeColor="accent6" w:themeShade="BF"/>
                <w:sz w:val="24"/>
                <w:szCs w:val="16"/>
              </w:rPr>
            </w:pPr>
            <w:r w:rsidRPr="00270439">
              <w:rPr>
                <w:rFonts w:ascii="Sura" w:hAnsi="Sura" w:cs="Sura"/>
                <w:b/>
                <w:bCs/>
                <w:color w:val="2375B8" w:themeColor="accent6" w:themeShade="BF"/>
                <w:sz w:val="24"/>
                <w:szCs w:val="16"/>
              </w:rPr>
              <w:t>78</w:t>
            </w:r>
          </w:p>
        </w:tc>
      </w:tr>
      <w:tr w:rsidR="006913D2" w:rsidRPr="007F4869" w14:paraId="1DB1B4AF" w14:textId="77777777" w:rsidTr="006D350C">
        <w:trPr>
          <w:trHeight w:val="888"/>
        </w:trPr>
        <w:tc>
          <w:tcPr>
            <w:cnfStyle w:val="001000000000" w:firstRow="0" w:lastRow="0" w:firstColumn="1" w:lastColumn="0" w:oddVBand="0" w:evenVBand="0" w:oddHBand="0" w:evenHBand="0" w:firstRowFirstColumn="0" w:firstRowLastColumn="0" w:lastRowFirstColumn="0" w:lastRowLastColumn="0"/>
            <w:tcW w:w="720" w:type="dxa"/>
            <w:tcBorders>
              <w:left w:val="single" w:sz="4" w:space="0" w:color="4A9BDC" w:themeColor="accent6"/>
            </w:tcBorders>
          </w:tcPr>
          <w:p w14:paraId="7EE5980E" w14:textId="705C8BE8" w:rsidR="006913D2" w:rsidRPr="00594423" w:rsidRDefault="006913D2" w:rsidP="006913D2">
            <w:pPr>
              <w:spacing w:line="276" w:lineRule="auto"/>
              <w:ind w:left="-21"/>
              <w:jc w:val="center"/>
              <w:rPr>
                <w:rFonts w:ascii="Sura" w:hAnsi="Sura" w:cs="Sura"/>
                <w:color w:val="2375B8" w:themeColor="accent6" w:themeShade="BF"/>
                <w:sz w:val="24"/>
                <w:szCs w:val="16"/>
              </w:rPr>
            </w:pPr>
            <w:r w:rsidRPr="00594423">
              <w:rPr>
                <w:rFonts w:ascii="Sura" w:hAnsi="Sura" w:cs="Sura"/>
                <w:color w:val="2375B8" w:themeColor="accent6" w:themeShade="BF"/>
                <w:sz w:val="24"/>
                <w:szCs w:val="16"/>
              </w:rPr>
              <w:t>6</w:t>
            </w:r>
          </w:p>
        </w:tc>
        <w:tc>
          <w:tcPr>
            <w:tcW w:w="8038" w:type="dxa"/>
          </w:tcPr>
          <w:p w14:paraId="49075243" w14:textId="77777777" w:rsidR="006913D2" w:rsidRPr="007F4869" w:rsidRDefault="006913D2" w:rsidP="006913D2">
            <w:pPr>
              <w:tabs>
                <w:tab w:val="left" w:pos="360"/>
              </w:tabs>
              <w:spacing w:line="276" w:lineRule="auto"/>
              <w:ind w:left="360"/>
              <w:jc w:val="both"/>
              <w:cnfStyle w:val="000000000000" w:firstRow="0" w:lastRow="0" w:firstColumn="0" w:lastColumn="0" w:oddVBand="0" w:evenVBand="0" w:oddHBand="0" w:evenHBand="0" w:firstRowFirstColumn="0" w:firstRowLastColumn="0" w:lastRowFirstColumn="0" w:lastRowLastColumn="0"/>
              <w:rPr>
                <w:rFonts w:ascii="Kokila" w:eastAsia="Mangal" w:hAnsi="Kokila" w:cs="Kokila"/>
                <w:b/>
                <w:bCs/>
                <w:color w:val="2375B8" w:themeColor="accent6" w:themeShade="BF"/>
                <w:sz w:val="32"/>
                <w:szCs w:val="32"/>
              </w:rPr>
            </w:pPr>
            <w:r w:rsidRPr="007F4869">
              <w:rPr>
                <w:rFonts w:ascii="Kokila" w:eastAsia="Mangal" w:hAnsi="Kokila" w:cs="Kokila"/>
                <w:b/>
                <w:bCs/>
                <w:color w:val="2375B8" w:themeColor="accent6" w:themeShade="BF"/>
                <w:sz w:val="32"/>
                <w:szCs w:val="32"/>
              </w:rPr>
              <w:t>साझेदारी फर्म का समापन (विघटन )</w:t>
            </w:r>
          </w:p>
          <w:p w14:paraId="38EBB3E0" w14:textId="77777777" w:rsidR="006913D2" w:rsidRPr="007F4869" w:rsidRDefault="006913D2" w:rsidP="006913D2">
            <w:pPr>
              <w:tabs>
                <w:tab w:val="left" w:pos="360"/>
              </w:tabs>
              <w:spacing w:line="276" w:lineRule="auto"/>
              <w:ind w:left="360"/>
              <w:jc w:val="both"/>
              <w:cnfStyle w:val="000000000000" w:firstRow="0" w:lastRow="0" w:firstColumn="0" w:lastColumn="0" w:oddVBand="0" w:evenVBand="0" w:oddHBand="0" w:evenHBand="0" w:firstRowFirstColumn="0" w:firstRowLastColumn="0" w:lastRowFirstColumn="0" w:lastRowLastColumn="0"/>
              <w:rPr>
                <w:sz w:val="14"/>
                <w:szCs w:val="14"/>
              </w:rPr>
            </w:pPr>
            <w:r w:rsidRPr="007F4869">
              <w:rPr>
                <w:rFonts w:ascii="Times New Roman" w:hAnsi="Times New Roman" w:cs="Times New Roman"/>
                <w:b/>
                <w:bCs/>
                <w:color w:val="2375B8" w:themeColor="accent6" w:themeShade="BF"/>
                <w:sz w:val="30"/>
                <w:szCs w:val="30"/>
              </w:rPr>
              <w:t>Dissolution of Partnership Firm</w:t>
            </w:r>
          </w:p>
        </w:tc>
        <w:tc>
          <w:tcPr>
            <w:tcW w:w="1047" w:type="dxa"/>
            <w:tcBorders>
              <w:right w:val="single" w:sz="4" w:space="0" w:color="4A9BDC" w:themeColor="accent6"/>
            </w:tcBorders>
          </w:tcPr>
          <w:p w14:paraId="4560628E" w14:textId="384D0ED3" w:rsidR="006913D2" w:rsidRPr="00270439" w:rsidRDefault="006913D2" w:rsidP="006913D2">
            <w:pPr>
              <w:spacing w:line="276" w:lineRule="auto"/>
              <w:ind w:left="-21"/>
              <w:jc w:val="center"/>
              <w:cnfStyle w:val="000000000000" w:firstRow="0" w:lastRow="0" w:firstColumn="0" w:lastColumn="0" w:oddVBand="0" w:evenVBand="0" w:oddHBand="0" w:evenHBand="0" w:firstRowFirstColumn="0" w:firstRowLastColumn="0" w:lastRowFirstColumn="0" w:lastRowLastColumn="0"/>
              <w:rPr>
                <w:rFonts w:ascii="Sura" w:hAnsi="Sura" w:cs="Sura"/>
                <w:b/>
                <w:bCs/>
                <w:color w:val="2375B8" w:themeColor="accent6" w:themeShade="BF"/>
                <w:sz w:val="24"/>
                <w:szCs w:val="16"/>
              </w:rPr>
            </w:pPr>
            <w:r w:rsidRPr="00270439">
              <w:rPr>
                <w:rFonts w:ascii="Sura" w:hAnsi="Sura" w:cs="Sura"/>
                <w:b/>
                <w:bCs/>
                <w:color w:val="2375B8" w:themeColor="accent6" w:themeShade="BF"/>
                <w:sz w:val="24"/>
                <w:szCs w:val="16"/>
              </w:rPr>
              <w:t>102</w:t>
            </w:r>
          </w:p>
        </w:tc>
      </w:tr>
      <w:tr w:rsidR="006913D2" w:rsidRPr="007F4869" w14:paraId="7DACFF55" w14:textId="77777777" w:rsidTr="006D350C">
        <w:trPr>
          <w:cnfStyle w:val="000000100000" w:firstRow="0" w:lastRow="0" w:firstColumn="0" w:lastColumn="0" w:oddVBand="0" w:evenVBand="0" w:oddHBand="1" w:evenHBand="0" w:firstRowFirstColumn="0" w:firstRowLastColumn="0" w:lastRowFirstColumn="0" w:lastRowLastColumn="0"/>
          <w:trHeight w:val="888"/>
        </w:trPr>
        <w:tc>
          <w:tcPr>
            <w:cnfStyle w:val="001000000000" w:firstRow="0" w:lastRow="0" w:firstColumn="1" w:lastColumn="0" w:oddVBand="0" w:evenVBand="0" w:oddHBand="0" w:evenHBand="0" w:firstRowFirstColumn="0" w:firstRowLastColumn="0" w:lastRowFirstColumn="0" w:lastRowLastColumn="0"/>
            <w:tcW w:w="720" w:type="dxa"/>
            <w:tcBorders>
              <w:left w:val="single" w:sz="4" w:space="0" w:color="4A9BDC" w:themeColor="accent6"/>
            </w:tcBorders>
          </w:tcPr>
          <w:p w14:paraId="456D61E9" w14:textId="297034B9" w:rsidR="006913D2" w:rsidRPr="00594423" w:rsidRDefault="006913D2" w:rsidP="006913D2">
            <w:pPr>
              <w:spacing w:line="276" w:lineRule="auto"/>
              <w:ind w:left="-21"/>
              <w:jc w:val="center"/>
              <w:rPr>
                <w:rFonts w:ascii="Sura" w:hAnsi="Sura" w:cs="Sura"/>
                <w:color w:val="2375B8" w:themeColor="accent6" w:themeShade="BF"/>
                <w:sz w:val="24"/>
                <w:szCs w:val="16"/>
              </w:rPr>
            </w:pPr>
            <w:r w:rsidRPr="00594423">
              <w:rPr>
                <w:rFonts w:ascii="Sura" w:hAnsi="Sura" w:cs="Sura"/>
                <w:color w:val="2375B8" w:themeColor="accent6" w:themeShade="BF"/>
                <w:sz w:val="24"/>
                <w:szCs w:val="16"/>
              </w:rPr>
              <w:t>7</w:t>
            </w:r>
          </w:p>
        </w:tc>
        <w:tc>
          <w:tcPr>
            <w:tcW w:w="8038" w:type="dxa"/>
          </w:tcPr>
          <w:p w14:paraId="1051F44D" w14:textId="77777777" w:rsidR="006913D2" w:rsidRPr="009307F5" w:rsidRDefault="006913D2" w:rsidP="006913D2">
            <w:pPr>
              <w:tabs>
                <w:tab w:val="left" w:pos="360"/>
              </w:tabs>
              <w:spacing w:line="276" w:lineRule="auto"/>
              <w:ind w:left="360"/>
              <w:jc w:val="both"/>
              <w:cnfStyle w:val="000000100000" w:firstRow="0" w:lastRow="0" w:firstColumn="0" w:lastColumn="0" w:oddVBand="0" w:evenVBand="0" w:oddHBand="1" w:evenHBand="0" w:firstRowFirstColumn="0" w:firstRowLastColumn="0" w:lastRowFirstColumn="0" w:lastRowLastColumn="0"/>
              <w:rPr>
                <w:rFonts w:ascii="Abbasi Chanakya New" w:hAnsi="Abbasi Chanakya New"/>
                <w:b/>
                <w:bCs/>
                <w:color w:val="2375B8" w:themeColor="accent6" w:themeShade="BF"/>
                <w:sz w:val="32"/>
                <w:szCs w:val="32"/>
              </w:rPr>
            </w:pPr>
            <w:r w:rsidRPr="009307F5">
              <w:rPr>
                <w:rFonts w:ascii="Abbasi Chanakya New" w:hAnsi="Abbasi Chanakya New"/>
                <w:b/>
                <w:bCs/>
                <w:color w:val="2375B8" w:themeColor="accent6" w:themeShade="BF"/>
                <w:sz w:val="32"/>
                <w:szCs w:val="32"/>
              </w:rPr>
              <w:t>va'k iwath ds fy, ys[kkadu ¼fuxeZu ,oa gj.k½</w:t>
            </w:r>
          </w:p>
          <w:p w14:paraId="3315DA7B" w14:textId="77777777" w:rsidR="006913D2" w:rsidRPr="007F4869" w:rsidRDefault="006913D2" w:rsidP="006913D2">
            <w:pPr>
              <w:tabs>
                <w:tab w:val="left" w:pos="360"/>
              </w:tabs>
              <w:spacing w:line="276" w:lineRule="auto"/>
              <w:ind w:left="360"/>
              <w:jc w:val="both"/>
              <w:cnfStyle w:val="000000100000" w:firstRow="0" w:lastRow="0" w:firstColumn="0" w:lastColumn="0" w:oddVBand="0" w:evenVBand="0" w:oddHBand="1" w:evenHBand="0" w:firstRowFirstColumn="0" w:firstRowLastColumn="0" w:lastRowFirstColumn="0" w:lastRowLastColumn="0"/>
              <w:rPr>
                <w:sz w:val="14"/>
                <w:szCs w:val="14"/>
              </w:rPr>
            </w:pPr>
            <w:r w:rsidRPr="007F4869">
              <w:rPr>
                <w:rFonts w:ascii="Times New Roman" w:hAnsi="Times New Roman" w:cs="Times New Roman"/>
                <w:b/>
                <w:bCs/>
                <w:color w:val="2375B8" w:themeColor="accent6" w:themeShade="BF"/>
                <w:sz w:val="30"/>
                <w:szCs w:val="30"/>
              </w:rPr>
              <w:t>Accounting for Share Capital ( Issue and Forfeiture)</w:t>
            </w:r>
          </w:p>
        </w:tc>
        <w:tc>
          <w:tcPr>
            <w:tcW w:w="1047" w:type="dxa"/>
            <w:tcBorders>
              <w:right w:val="single" w:sz="4" w:space="0" w:color="4A9BDC" w:themeColor="accent6"/>
            </w:tcBorders>
          </w:tcPr>
          <w:p w14:paraId="686B7679" w14:textId="1AF0ABD9" w:rsidR="006913D2" w:rsidRPr="00270439" w:rsidRDefault="006913D2" w:rsidP="006913D2">
            <w:pPr>
              <w:spacing w:line="276" w:lineRule="auto"/>
              <w:ind w:left="-21"/>
              <w:jc w:val="center"/>
              <w:cnfStyle w:val="000000100000" w:firstRow="0" w:lastRow="0" w:firstColumn="0" w:lastColumn="0" w:oddVBand="0" w:evenVBand="0" w:oddHBand="1" w:evenHBand="0" w:firstRowFirstColumn="0" w:firstRowLastColumn="0" w:lastRowFirstColumn="0" w:lastRowLastColumn="0"/>
              <w:rPr>
                <w:rFonts w:ascii="Sura" w:hAnsi="Sura" w:cs="Sura"/>
                <w:b/>
                <w:bCs/>
                <w:color w:val="2375B8" w:themeColor="accent6" w:themeShade="BF"/>
                <w:sz w:val="24"/>
                <w:szCs w:val="16"/>
              </w:rPr>
            </w:pPr>
            <w:r w:rsidRPr="00270439">
              <w:rPr>
                <w:rFonts w:ascii="Sura" w:hAnsi="Sura" w:cs="Sura"/>
                <w:b/>
                <w:bCs/>
                <w:color w:val="2375B8" w:themeColor="accent6" w:themeShade="BF"/>
                <w:sz w:val="24"/>
                <w:szCs w:val="16"/>
              </w:rPr>
              <w:t>118</w:t>
            </w:r>
          </w:p>
        </w:tc>
      </w:tr>
      <w:tr w:rsidR="006913D2" w:rsidRPr="007F4869" w14:paraId="1CAF1116" w14:textId="77777777" w:rsidTr="006D350C">
        <w:trPr>
          <w:trHeight w:val="888"/>
        </w:trPr>
        <w:tc>
          <w:tcPr>
            <w:cnfStyle w:val="001000000000" w:firstRow="0" w:lastRow="0" w:firstColumn="1" w:lastColumn="0" w:oddVBand="0" w:evenVBand="0" w:oddHBand="0" w:evenHBand="0" w:firstRowFirstColumn="0" w:firstRowLastColumn="0" w:lastRowFirstColumn="0" w:lastRowLastColumn="0"/>
            <w:tcW w:w="720" w:type="dxa"/>
            <w:tcBorders>
              <w:left w:val="single" w:sz="4" w:space="0" w:color="4A9BDC" w:themeColor="accent6"/>
            </w:tcBorders>
          </w:tcPr>
          <w:p w14:paraId="70CC57FC" w14:textId="50A37758" w:rsidR="006913D2" w:rsidRPr="00594423" w:rsidRDefault="006913D2" w:rsidP="006913D2">
            <w:pPr>
              <w:spacing w:line="276" w:lineRule="auto"/>
              <w:ind w:left="-21"/>
              <w:jc w:val="center"/>
              <w:rPr>
                <w:rFonts w:ascii="Sura" w:hAnsi="Sura" w:cs="Sura"/>
                <w:color w:val="2375B8" w:themeColor="accent6" w:themeShade="BF"/>
                <w:sz w:val="24"/>
                <w:szCs w:val="16"/>
              </w:rPr>
            </w:pPr>
            <w:r w:rsidRPr="00594423">
              <w:rPr>
                <w:rFonts w:ascii="Sura" w:hAnsi="Sura" w:cs="Sura"/>
                <w:color w:val="2375B8" w:themeColor="accent6" w:themeShade="BF"/>
                <w:sz w:val="24"/>
                <w:szCs w:val="16"/>
              </w:rPr>
              <w:t>8</w:t>
            </w:r>
          </w:p>
        </w:tc>
        <w:tc>
          <w:tcPr>
            <w:tcW w:w="8038" w:type="dxa"/>
          </w:tcPr>
          <w:p w14:paraId="6A586557" w14:textId="77777777" w:rsidR="006913D2" w:rsidRPr="009307F5" w:rsidRDefault="006913D2" w:rsidP="006913D2">
            <w:pPr>
              <w:tabs>
                <w:tab w:val="left" w:pos="360"/>
              </w:tabs>
              <w:spacing w:line="276" w:lineRule="auto"/>
              <w:ind w:left="360"/>
              <w:jc w:val="both"/>
              <w:cnfStyle w:val="000000000000" w:firstRow="0" w:lastRow="0" w:firstColumn="0" w:lastColumn="0" w:oddVBand="0" w:evenVBand="0" w:oddHBand="0" w:evenHBand="0" w:firstRowFirstColumn="0" w:firstRowLastColumn="0" w:lastRowFirstColumn="0" w:lastRowLastColumn="0"/>
              <w:rPr>
                <w:rFonts w:ascii="Abbasi Chanakya New" w:hAnsi="Abbasi Chanakya New"/>
                <w:b/>
                <w:bCs/>
                <w:color w:val="2375B8" w:themeColor="accent6" w:themeShade="BF"/>
                <w:sz w:val="32"/>
                <w:szCs w:val="32"/>
              </w:rPr>
            </w:pPr>
            <w:r w:rsidRPr="009307F5">
              <w:rPr>
                <w:rFonts w:ascii="Abbasi Chanakya New" w:hAnsi="Abbasi Chanakya New"/>
                <w:b/>
                <w:bCs/>
                <w:color w:val="2375B8" w:themeColor="accent6" w:themeShade="BF"/>
                <w:sz w:val="32"/>
                <w:szCs w:val="32"/>
              </w:rPr>
              <w:t>_.ki=ksa ds fy, ys[kkadu ¼fuxeZu ,oa 'kks/ku½</w:t>
            </w:r>
          </w:p>
          <w:p w14:paraId="5C34B21D" w14:textId="77777777" w:rsidR="006913D2" w:rsidRPr="007F4869" w:rsidRDefault="006913D2" w:rsidP="006913D2">
            <w:pPr>
              <w:tabs>
                <w:tab w:val="left" w:pos="360"/>
              </w:tabs>
              <w:spacing w:line="276" w:lineRule="auto"/>
              <w:ind w:left="360"/>
              <w:jc w:val="both"/>
              <w:cnfStyle w:val="000000000000" w:firstRow="0" w:lastRow="0" w:firstColumn="0" w:lastColumn="0" w:oddVBand="0" w:evenVBand="0" w:oddHBand="0" w:evenHBand="0" w:firstRowFirstColumn="0" w:firstRowLastColumn="0" w:lastRowFirstColumn="0" w:lastRowLastColumn="0"/>
              <w:rPr>
                <w:rFonts w:ascii="Times New Roman" w:hAnsi="Times New Roman"/>
                <w:b/>
                <w:bCs/>
                <w:color w:val="2375B8" w:themeColor="accent6" w:themeShade="BF"/>
                <w:sz w:val="20"/>
              </w:rPr>
            </w:pPr>
            <w:r w:rsidRPr="007F4869">
              <w:rPr>
                <w:rFonts w:ascii="Times New Roman" w:hAnsi="Times New Roman" w:cs="Times New Roman"/>
                <w:b/>
                <w:bCs/>
                <w:color w:val="2375B8" w:themeColor="accent6" w:themeShade="BF"/>
                <w:sz w:val="30"/>
                <w:szCs w:val="30"/>
              </w:rPr>
              <w:t>Accounting for Debentures ( Issue and Redemption )</w:t>
            </w:r>
          </w:p>
        </w:tc>
        <w:tc>
          <w:tcPr>
            <w:tcW w:w="1047" w:type="dxa"/>
            <w:tcBorders>
              <w:right w:val="single" w:sz="4" w:space="0" w:color="4A9BDC" w:themeColor="accent6"/>
            </w:tcBorders>
          </w:tcPr>
          <w:p w14:paraId="6CA1F7DF" w14:textId="1E471E21" w:rsidR="006913D2" w:rsidRPr="00270439" w:rsidRDefault="006913D2" w:rsidP="006913D2">
            <w:pPr>
              <w:spacing w:line="276" w:lineRule="auto"/>
              <w:ind w:left="-21"/>
              <w:jc w:val="center"/>
              <w:cnfStyle w:val="000000000000" w:firstRow="0" w:lastRow="0" w:firstColumn="0" w:lastColumn="0" w:oddVBand="0" w:evenVBand="0" w:oddHBand="0" w:evenHBand="0" w:firstRowFirstColumn="0" w:firstRowLastColumn="0" w:lastRowFirstColumn="0" w:lastRowLastColumn="0"/>
              <w:rPr>
                <w:rFonts w:ascii="Sura" w:hAnsi="Sura" w:cs="Sura"/>
                <w:b/>
                <w:bCs/>
                <w:color w:val="2375B8" w:themeColor="accent6" w:themeShade="BF"/>
                <w:sz w:val="24"/>
                <w:szCs w:val="16"/>
              </w:rPr>
            </w:pPr>
            <w:r w:rsidRPr="00270439">
              <w:rPr>
                <w:rFonts w:ascii="Sura" w:hAnsi="Sura" w:cs="Sura"/>
                <w:b/>
                <w:bCs/>
                <w:color w:val="2375B8" w:themeColor="accent6" w:themeShade="BF"/>
                <w:sz w:val="24"/>
                <w:szCs w:val="16"/>
              </w:rPr>
              <w:t>130</w:t>
            </w:r>
          </w:p>
        </w:tc>
      </w:tr>
      <w:tr w:rsidR="006913D2" w:rsidRPr="007F4869" w14:paraId="456255F9" w14:textId="77777777" w:rsidTr="006D350C">
        <w:trPr>
          <w:cnfStyle w:val="000000100000" w:firstRow="0" w:lastRow="0" w:firstColumn="0" w:lastColumn="0" w:oddVBand="0" w:evenVBand="0" w:oddHBand="1" w:evenHBand="0" w:firstRowFirstColumn="0" w:firstRowLastColumn="0" w:lastRowFirstColumn="0" w:lastRowLastColumn="0"/>
          <w:trHeight w:val="888"/>
        </w:trPr>
        <w:tc>
          <w:tcPr>
            <w:cnfStyle w:val="001000000000" w:firstRow="0" w:lastRow="0" w:firstColumn="1" w:lastColumn="0" w:oddVBand="0" w:evenVBand="0" w:oddHBand="0" w:evenHBand="0" w:firstRowFirstColumn="0" w:firstRowLastColumn="0" w:lastRowFirstColumn="0" w:lastRowLastColumn="0"/>
            <w:tcW w:w="720" w:type="dxa"/>
            <w:tcBorders>
              <w:left w:val="single" w:sz="4" w:space="0" w:color="4A9BDC" w:themeColor="accent6"/>
            </w:tcBorders>
          </w:tcPr>
          <w:p w14:paraId="032F4233" w14:textId="2A265884" w:rsidR="006913D2" w:rsidRPr="00594423" w:rsidRDefault="006913D2" w:rsidP="006913D2">
            <w:pPr>
              <w:spacing w:line="276" w:lineRule="auto"/>
              <w:ind w:left="-21"/>
              <w:jc w:val="center"/>
              <w:rPr>
                <w:rFonts w:ascii="Sura" w:hAnsi="Sura" w:cs="Sura"/>
                <w:color w:val="2375B8" w:themeColor="accent6" w:themeShade="BF"/>
                <w:sz w:val="24"/>
                <w:szCs w:val="16"/>
              </w:rPr>
            </w:pPr>
            <w:r w:rsidRPr="00594423">
              <w:rPr>
                <w:rFonts w:ascii="Sura" w:hAnsi="Sura" w:cs="Sura"/>
                <w:color w:val="2375B8" w:themeColor="accent6" w:themeShade="BF"/>
                <w:sz w:val="24"/>
                <w:szCs w:val="16"/>
              </w:rPr>
              <w:t>9</w:t>
            </w:r>
          </w:p>
        </w:tc>
        <w:tc>
          <w:tcPr>
            <w:tcW w:w="8038" w:type="dxa"/>
          </w:tcPr>
          <w:p w14:paraId="470B63C3" w14:textId="77777777" w:rsidR="006913D2" w:rsidRPr="007F4869" w:rsidRDefault="006913D2" w:rsidP="006913D2">
            <w:pPr>
              <w:tabs>
                <w:tab w:val="left" w:pos="360"/>
              </w:tabs>
              <w:spacing w:line="276" w:lineRule="auto"/>
              <w:ind w:left="360"/>
              <w:jc w:val="both"/>
              <w:cnfStyle w:val="000000100000" w:firstRow="0" w:lastRow="0" w:firstColumn="0" w:lastColumn="0" w:oddVBand="0" w:evenVBand="0" w:oddHBand="1" w:evenHBand="0" w:firstRowFirstColumn="0" w:firstRowLastColumn="0" w:lastRowFirstColumn="0" w:lastRowLastColumn="0"/>
              <w:rPr>
                <w:rFonts w:ascii="Kruti Dev 010" w:hAnsi="Kruti Dev 010" w:cs="Kokila"/>
                <w:color w:val="2375B8" w:themeColor="accent6" w:themeShade="BF"/>
                <w:sz w:val="32"/>
                <w:szCs w:val="32"/>
              </w:rPr>
            </w:pPr>
            <w:r w:rsidRPr="007F4869">
              <w:rPr>
                <w:rFonts w:ascii="Kruti Dev 010" w:hAnsi="Kruti Dev 010" w:cs="Kokila"/>
                <w:b/>
                <w:bCs/>
                <w:color w:val="2375B8" w:themeColor="accent6" w:themeShade="BF"/>
                <w:sz w:val="32"/>
                <w:szCs w:val="32"/>
                <w:cs/>
              </w:rPr>
              <w:t>कंपनी के वित्तीय विवरण</w:t>
            </w:r>
          </w:p>
          <w:p w14:paraId="1AFF0364" w14:textId="77777777" w:rsidR="006913D2" w:rsidRPr="007F4869" w:rsidRDefault="006913D2" w:rsidP="006913D2">
            <w:pPr>
              <w:tabs>
                <w:tab w:val="left" w:pos="360"/>
              </w:tabs>
              <w:spacing w:line="276" w:lineRule="auto"/>
              <w:ind w:left="360"/>
              <w:jc w:val="both"/>
              <w:cnfStyle w:val="000000100000" w:firstRow="0" w:lastRow="0" w:firstColumn="0" w:lastColumn="0" w:oddVBand="0" w:evenVBand="0" w:oddHBand="1" w:evenHBand="0" w:firstRowFirstColumn="0" w:firstRowLastColumn="0" w:lastRowFirstColumn="0" w:lastRowLastColumn="0"/>
              <w:rPr>
                <w:rFonts w:ascii="Kokila" w:hAnsi="Kokila" w:cs="Kokila"/>
                <w:b/>
                <w:bCs/>
                <w:color w:val="2375B8" w:themeColor="accent6" w:themeShade="BF"/>
                <w:sz w:val="20"/>
                <w:szCs w:val="20"/>
              </w:rPr>
            </w:pPr>
            <w:r w:rsidRPr="007F4869">
              <w:rPr>
                <w:rFonts w:ascii="Times New Roman" w:hAnsi="Times New Roman" w:cs="Times New Roman"/>
                <w:b/>
                <w:bCs/>
                <w:color w:val="2375B8" w:themeColor="accent6" w:themeShade="BF"/>
                <w:sz w:val="30"/>
                <w:szCs w:val="30"/>
              </w:rPr>
              <w:t>Financial Statement of a Company</w:t>
            </w:r>
          </w:p>
        </w:tc>
        <w:tc>
          <w:tcPr>
            <w:tcW w:w="1047" w:type="dxa"/>
            <w:tcBorders>
              <w:right w:val="single" w:sz="4" w:space="0" w:color="4A9BDC" w:themeColor="accent6"/>
            </w:tcBorders>
          </w:tcPr>
          <w:p w14:paraId="4431CBC0" w14:textId="384CE28A" w:rsidR="006913D2" w:rsidRPr="00270439" w:rsidRDefault="006913D2" w:rsidP="006913D2">
            <w:pPr>
              <w:spacing w:line="276" w:lineRule="auto"/>
              <w:ind w:left="-21"/>
              <w:jc w:val="center"/>
              <w:cnfStyle w:val="000000100000" w:firstRow="0" w:lastRow="0" w:firstColumn="0" w:lastColumn="0" w:oddVBand="0" w:evenVBand="0" w:oddHBand="1" w:evenHBand="0" w:firstRowFirstColumn="0" w:firstRowLastColumn="0" w:lastRowFirstColumn="0" w:lastRowLastColumn="0"/>
              <w:rPr>
                <w:rFonts w:ascii="Sura" w:hAnsi="Sura" w:cs="Sura"/>
                <w:b/>
                <w:bCs/>
                <w:color w:val="2375B8" w:themeColor="accent6" w:themeShade="BF"/>
                <w:sz w:val="24"/>
                <w:szCs w:val="16"/>
              </w:rPr>
            </w:pPr>
            <w:r w:rsidRPr="00270439">
              <w:rPr>
                <w:rFonts w:ascii="Sura" w:hAnsi="Sura" w:cs="Sura"/>
                <w:b/>
                <w:bCs/>
                <w:color w:val="2375B8" w:themeColor="accent6" w:themeShade="BF"/>
                <w:sz w:val="24"/>
                <w:szCs w:val="16"/>
              </w:rPr>
              <w:t>139</w:t>
            </w:r>
          </w:p>
        </w:tc>
      </w:tr>
      <w:tr w:rsidR="006913D2" w:rsidRPr="007F4869" w14:paraId="72993C6D" w14:textId="77777777" w:rsidTr="006D350C">
        <w:trPr>
          <w:trHeight w:val="888"/>
        </w:trPr>
        <w:tc>
          <w:tcPr>
            <w:cnfStyle w:val="001000000000" w:firstRow="0" w:lastRow="0" w:firstColumn="1" w:lastColumn="0" w:oddVBand="0" w:evenVBand="0" w:oddHBand="0" w:evenHBand="0" w:firstRowFirstColumn="0" w:firstRowLastColumn="0" w:lastRowFirstColumn="0" w:lastRowLastColumn="0"/>
            <w:tcW w:w="720" w:type="dxa"/>
            <w:tcBorders>
              <w:left w:val="single" w:sz="4" w:space="0" w:color="4A9BDC" w:themeColor="accent6"/>
            </w:tcBorders>
          </w:tcPr>
          <w:p w14:paraId="68890766" w14:textId="5A752FA5" w:rsidR="006913D2" w:rsidRPr="00594423" w:rsidRDefault="006913D2" w:rsidP="006913D2">
            <w:pPr>
              <w:spacing w:line="276" w:lineRule="auto"/>
              <w:ind w:left="-21"/>
              <w:jc w:val="center"/>
              <w:rPr>
                <w:rFonts w:ascii="Sura" w:hAnsi="Sura" w:cs="Sura"/>
                <w:color w:val="2375B8" w:themeColor="accent6" w:themeShade="BF"/>
                <w:sz w:val="24"/>
                <w:szCs w:val="16"/>
              </w:rPr>
            </w:pPr>
            <w:r w:rsidRPr="00594423">
              <w:rPr>
                <w:rFonts w:ascii="Sura" w:hAnsi="Sura" w:cs="Sura"/>
                <w:color w:val="2375B8" w:themeColor="accent6" w:themeShade="BF"/>
                <w:sz w:val="24"/>
                <w:szCs w:val="16"/>
              </w:rPr>
              <w:t>10</w:t>
            </w:r>
          </w:p>
        </w:tc>
        <w:tc>
          <w:tcPr>
            <w:tcW w:w="8038" w:type="dxa"/>
          </w:tcPr>
          <w:p w14:paraId="6BEDBB01" w14:textId="77777777" w:rsidR="006913D2" w:rsidRPr="007F4869" w:rsidRDefault="006913D2" w:rsidP="006913D2">
            <w:pPr>
              <w:tabs>
                <w:tab w:val="left" w:pos="360"/>
              </w:tabs>
              <w:spacing w:line="276" w:lineRule="auto"/>
              <w:ind w:left="360"/>
              <w:jc w:val="both"/>
              <w:cnfStyle w:val="000000000000" w:firstRow="0" w:lastRow="0" w:firstColumn="0" w:lastColumn="0" w:oddVBand="0" w:evenVBand="0" w:oddHBand="0" w:evenHBand="0" w:firstRowFirstColumn="0" w:firstRowLastColumn="0" w:lastRowFirstColumn="0" w:lastRowLastColumn="0"/>
              <w:rPr>
                <w:rFonts w:ascii="Kokila" w:hAnsi="Kokila" w:cs="Kokila"/>
                <w:b/>
                <w:bCs/>
                <w:color w:val="2375B8" w:themeColor="accent6" w:themeShade="BF"/>
                <w:sz w:val="32"/>
                <w:szCs w:val="32"/>
              </w:rPr>
            </w:pPr>
            <w:r w:rsidRPr="007F4869">
              <w:rPr>
                <w:rFonts w:ascii="Kokila" w:hAnsi="Kokila" w:cs="Kokila" w:hint="cs"/>
                <w:b/>
                <w:bCs/>
                <w:color w:val="2375B8" w:themeColor="accent6" w:themeShade="BF"/>
                <w:sz w:val="32"/>
                <w:szCs w:val="32"/>
                <w:cs/>
              </w:rPr>
              <w:t>वित्तीय विवरण का विश्लेषण एवं लेखांकन अनुपात</w:t>
            </w:r>
          </w:p>
          <w:p w14:paraId="1A2C053C" w14:textId="77777777" w:rsidR="006913D2" w:rsidRPr="007F4869" w:rsidRDefault="006913D2" w:rsidP="006913D2">
            <w:pPr>
              <w:tabs>
                <w:tab w:val="left" w:pos="360"/>
              </w:tabs>
              <w:spacing w:line="276" w:lineRule="auto"/>
              <w:ind w:left="360"/>
              <w:jc w:val="both"/>
              <w:cnfStyle w:val="000000000000" w:firstRow="0" w:lastRow="0" w:firstColumn="0" w:lastColumn="0" w:oddVBand="0" w:evenVBand="0" w:oddHBand="0" w:evenHBand="0" w:firstRowFirstColumn="0" w:firstRowLastColumn="0" w:lastRowFirstColumn="0" w:lastRowLastColumn="0"/>
              <w:rPr>
                <w:rFonts w:ascii="Kokila" w:hAnsi="Kokila" w:cs="Kokila"/>
                <w:b/>
                <w:bCs/>
                <w:color w:val="2375B8" w:themeColor="accent6" w:themeShade="BF"/>
                <w:sz w:val="24"/>
                <w:szCs w:val="24"/>
                <w:cs/>
              </w:rPr>
            </w:pPr>
            <w:r w:rsidRPr="007F4869">
              <w:rPr>
                <w:rFonts w:ascii="Times New Roman" w:hAnsi="Times New Roman" w:cs="Times New Roman"/>
                <w:b/>
                <w:bCs/>
                <w:color w:val="2375B8" w:themeColor="accent6" w:themeShade="BF"/>
                <w:sz w:val="30"/>
                <w:szCs w:val="30"/>
              </w:rPr>
              <w:t>Financial Statement Analysis and Accounting Ratio</w:t>
            </w:r>
          </w:p>
        </w:tc>
        <w:tc>
          <w:tcPr>
            <w:tcW w:w="1047" w:type="dxa"/>
            <w:tcBorders>
              <w:right w:val="single" w:sz="4" w:space="0" w:color="4A9BDC" w:themeColor="accent6"/>
            </w:tcBorders>
          </w:tcPr>
          <w:p w14:paraId="25D1899E" w14:textId="06C11233" w:rsidR="006913D2" w:rsidRPr="00270439" w:rsidRDefault="006913D2" w:rsidP="006913D2">
            <w:pPr>
              <w:spacing w:line="276" w:lineRule="auto"/>
              <w:ind w:left="-21"/>
              <w:jc w:val="center"/>
              <w:cnfStyle w:val="000000000000" w:firstRow="0" w:lastRow="0" w:firstColumn="0" w:lastColumn="0" w:oddVBand="0" w:evenVBand="0" w:oddHBand="0" w:evenHBand="0" w:firstRowFirstColumn="0" w:firstRowLastColumn="0" w:lastRowFirstColumn="0" w:lastRowLastColumn="0"/>
              <w:rPr>
                <w:rFonts w:ascii="Sura" w:hAnsi="Sura" w:cs="Sura"/>
                <w:b/>
                <w:bCs/>
                <w:color w:val="2375B8" w:themeColor="accent6" w:themeShade="BF"/>
                <w:sz w:val="24"/>
                <w:szCs w:val="16"/>
              </w:rPr>
            </w:pPr>
            <w:r w:rsidRPr="00270439">
              <w:rPr>
                <w:rFonts w:ascii="Sura" w:hAnsi="Sura" w:cs="Sura"/>
                <w:b/>
                <w:bCs/>
                <w:color w:val="2375B8" w:themeColor="accent6" w:themeShade="BF"/>
                <w:sz w:val="24"/>
                <w:szCs w:val="16"/>
              </w:rPr>
              <w:t>142</w:t>
            </w:r>
          </w:p>
        </w:tc>
      </w:tr>
      <w:tr w:rsidR="006913D2" w:rsidRPr="007F4869" w14:paraId="1D03EA50" w14:textId="77777777" w:rsidTr="006D350C">
        <w:trPr>
          <w:cnfStyle w:val="000000100000" w:firstRow="0" w:lastRow="0" w:firstColumn="0" w:lastColumn="0" w:oddVBand="0" w:evenVBand="0" w:oddHBand="1" w:evenHBand="0" w:firstRowFirstColumn="0" w:firstRowLastColumn="0" w:lastRowFirstColumn="0" w:lastRowLastColumn="0"/>
          <w:trHeight w:val="888"/>
        </w:trPr>
        <w:tc>
          <w:tcPr>
            <w:cnfStyle w:val="001000000000" w:firstRow="0" w:lastRow="0" w:firstColumn="1" w:lastColumn="0" w:oddVBand="0" w:evenVBand="0" w:oddHBand="0" w:evenHBand="0" w:firstRowFirstColumn="0" w:firstRowLastColumn="0" w:lastRowFirstColumn="0" w:lastRowLastColumn="0"/>
            <w:tcW w:w="720" w:type="dxa"/>
            <w:tcBorders>
              <w:left w:val="single" w:sz="4" w:space="0" w:color="4A9BDC" w:themeColor="accent6"/>
            </w:tcBorders>
          </w:tcPr>
          <w:p w14:paraId="7BB00D1E" w14:textId="27DF06BE" w:rsidR="006913D2" w:rsidRPr="00594423" w:rsidRDefault="006913D2" w:rsidP="006913D2">
            <w:pPr>
              <w:spacing w:line="276" w:lineRule="auto"/>
              <w:ind w:left="-21"/>
              <w:jc w:val="center"/>
              <w:rPr>
                <w:rFonts w:ascii="Sura" w:hAnsi="Sura" w:cs="Sura"/>
                <w:color w:val="2375B8" w:themeColor="accent6" w:themeShade="BF"/>
                <w:sz w:val="24"/>
                <w:szCs w:val="16"/>
              </w:rPr>
            </w:pPr>
            <w:r w:rsidRPr="00594423">
              <w:rPr>
                <w:rFonts w:ascii="Sura" w:hAnsi="Sura" w:cs="Sura"/>
                <w:color w:val="2375B8" w:themeColor="accent6" w:themeShade="BF"/>
                <w:sz w:val="24"/>
                <w:szCs w:val="16"/>
              </w:rPr>
              <w:t>11</w:t>
            </w:r>
          </w:p>
        </w:tc>
        <w:tc>
          <w:tcPr>
            <w:tcW w:w="8038" w:type="dxa"/>
          </w:tcPr>
          <w:p w14:paraId="2BF42AEA" w14:textId="77777777" w:rsidR="006913D2" w:rsidRPr="007F4869" w:rsidRDefault="006913D2" w:rsidP="006913D2">
            <w:pPr>
              <w:tabs>
                <w:tab w:val="left" w:pos="360"/>
              </w:tabs>
              <w:spacing w:line="276" w:lineRule="auto"/>
              <w:ind w:left="360"/>
              <w:jc w:val="both"/>
              <w:cnfStyle w:val="000000100000" w:firstRow="0" w:lastRow="0" w:firstColumn="0" w:lastColumn="0" w:oddVBand="0" w:evenVBand="0" w:oddHBand="1" w:evenHBand="0" w:firstRowFirstColumn="0" w:firstRowLastColumn="0" w:lastRowFirstColumn="0" w:lastRowLastColumn="0"/>
              <w:rPr>
                <w:rFonts w:ascii="Kokila" w:hAnsi="Kokila" w:cs="Kokila"/>
                <w:b/>
                <w:bCs/>
                <w:color w:val="2375B8" w:themeColor="accent6" w:themeShade="BF"/>
                <w:sz w:val="36"/>
                <w:szCs w:val="36"/>
              </w:rPr>
            </w:pPr>
            <w:r w:rsidRPr="007F4869">
              <w:rPr>
                <w:rFonts w:ascii="Kokila" w:hAnsi="Kokila" w:cs="Kokila"/>
                <w:b/>
                <w:bCs/>
                <w:color w:val="2375B8" w:themeColor="accent6" w:themeShade="BF"/>
                <w:sz w:val="36"/>
                <w:szCs w:val="36"/>
                <w:cs/>
              </w:rPr>
              <w:t>रोकड़ प्रवाह विवरण</w:t>
            </w:r>
          </w:p>
          <w:p w14:paraId="511F25F4" w14:textId="77777777" w:rsidR="006913D2" w:rsidRPr="007F4869" w:rsidRDefault="006913D2" w:rsidP="006913D2">
            <w:pPr>
              <w:tabs>
                <w:tab w:val="left" w:pos="360"/>
              </w:tabs>
              <w:spacing w:line="276" w:lineRule="auto"/>
              <w:ind w:left="360"/>
              <w:jc w:val="both"/>
              <w:cnfStyle w:val="000000100000" w:firstRow="0" w:lastRow="0" w:firstColumn="0" w:lastColumn="0" w:oddVBand="0" w:evenVBand="0" w:oddHBand="1" w:evenHBand="0" w:firstRowFirstColumn="0" w:firstRowLastColumn="0" w:lastRowFirstColumn="0" w:lastRowLastColumn="0"/>
              <w:rPr>
                <w:rFonts w:ascii="Kokila" w:hAnsi="Kokila" w:cs="Kokila"/>
                <w:b/>
                <w:bCs/>
                <w:color w:val="2375B8" w:themeColor="accent6" w:themeShade="BF"/>
                <w:sz w:val="24"/>
                <w:szCs w:val="24"/>
                <w:cs/>
              </w:rPr>
            </w:pPr>
            <w:r w:rsidRPr="007F4869">
              <w:rPr>
                <w:rFonts w:ascii="Times New Roman" w:hAnsi="Times New Roman" w:cs="Times New Roman"/>
                <w:b/>
                <w:bCs/>
                <w:color w:val="2375B8" w:themeColor="accent6" w:themeShade="BF"/>
                <w:sz w:val="28"/>
                <w:szCs w:val="28"/>
              </w:rPr>
              <w:t>Cash Flow Statement</w:t>
            </w:r>
          </w:p>
        </w:tc>
        <w:tc>
          <w:tcPr>
            <w:tcW w:w="1047" w:type="dxa"/>
            <w:tcBorders>
              <w:right w:val="single" w:sz="4" w:space="0" w:color="4A9BDC" w:themeColor="accent6"/>
            </w:tcBorders>
          </w:tcPr>
          <w:p w14:paraId="32FFDE67" w14:textId="3DD2017B" w:rsidR="006913D2" w:rsidRPr="00270439" w:rsidRDefault="006913D2" w:rsidP="006913D2">
            <w:pPr>
              <w:spacing w:line="276" w:lineRule="auto"/>
              <w:ind w:left="-21"/>
              <w:jc w:val="center"/>
              <w:cnfStyle w:val="000000100000" w:firstRow="0" w:lastRow="0" w:firstColumn="0" w:lastColumn="0" w:oddVBand="0" w:evenVBand="0" w:oddHBand="1" w:evenHBand="0" w:firstRowFirstColumn="0" w:firstRowLastColumn="0" w:lastRowFirstColumn="0" w:lastRowLastColumn="0"/>
              <w:rPr>
                <w:rFonts w:ascii="Sura" w:hAnsi="Sura" w:cs="Sura"/>
                <w:b/>
                <w:bCs/>
                <w:color w:val="2375B8" w:themeColor="accent6" w:themeShade="BF"/>
                <w:sz w:val="24"/>
                <w:szCs w:val="16"/>
              </w:rPr>
            </w:pPr>
            <w:r w:rsidRPr="00270439">
              <w:rPr>
                <w:rFonts w:ascii="Sura" w:hAnsi="Sura" w:cs="Sura"/>
                <w:b/>
                <w:bCs/>
                <w:color w:val="2375B8" w:themeColor="accent6" w:themeShade="BF"/>
                <w:sz w:val="24"/>
                <w:szCs w:val="16"/>
              </w:rPr>
              <w:t>162</w:t>
            </w:r>
          </w:p>
        </w:tc>
      </w:tr>
      <w:tr w:rsidR="006913D2" w:rsidRPr="007F4869" w14:paraId="5D8E5B5E" w14:textId="77777777" w:rsidTr="006D350C">
        <w:trPr>
          <w:trHeight w:val="888"/>
        </w:trPr>
        <w:tc>
          <w:tcPr>
            <w:cnfStyle w:val="001000000000" w:firstRow="0" w:lastRow="0" w:firstColumn="1" w:lastColumn="0" w:oddVBand="0" w:evenVBand="0" w:oddHBand="0" w:evenHBand="0" w:firstRowFirstColumn="0" w:firstRowLastColumn="0" w:lastRowFirstColumn="0" w:lastRowLastColumn="0"/>
            <w:tcW w:w="720" w:type="dxa"/>
            <w:tcBorders>
              <w:left w:val="single" w:sz="4" w:space="0" w:color="4A9BDC" w:themeColor="accent6"/>
              <w:bottom w:val="single" w:sz="4" w:space="0" w:color="4A9BDC" w:themeColor="accent6"/>
            </w:tcBorders>
          </w:tcPr>
          <w:p w14:paraId="3A40D12F" w14:textId="77777777" w:rsidR="006913D2" w:rsidRPr="007F4869" w:rsidRDefault="006913D2" w:rsidP="006913D2">
            <w:pPr>
              <w:spacing w:line="276" w:lineRule="auto"/>
              <w:ind w:left="360"/>
              <w:jc w:val="both"/>
              <w:rPr>
                <w:sz w:val="14"/>
                <w:szCs w:val="14"/>
              </w:rPr>
            </w:pPr>
          </w:p>
        </w:tc>
        <w:tc>
          <w:tcPr>
            <w:tcW w:w="8038" w:type="dxa"/>
            <w:tcBorders>
              <w:bottom w:val="single" w:sz="4" w:space="0" w:color="4A9BDC" w:themeColor="accent6"/>
            </w:tcBorders>
          </w:tcPr>
          <w:p w14:paraId="63A5D4E9" w14:textId="77777777" w:rsidR="006913D2" w:rsidRPr="007F4869" w:rsidRDefault="006913D2" w:rsidP="006913D2">
            <w:pPr>
              <w:tabs>
                <w:tab w:val="left" w:pos="360"/>
              </w:tabs>
              <w:spacing w:line="276" w:lineRule="auto"/>
              <w:ind w:left="360"/>
              <w:jc w:val="both"/>
              <w:cnfStyle w:val="000000000000" w:firstRow="0" w:lastRow="0" w:firstColumn="0" w:lastColumn="0" w:oddVBand="0" w:evenVBand="0" w:oddHBand="0" w:evenHBand="0" w:firstRowFirstColumn="0" w:firstRowLastColumn="0" w:lastRowFirstColumn="0" w:lastRowLastColumn="0"/>
              <w:rPr>
                <w:rFonts w:ascii="Kruti Dev 010" w:hAnsi="Kruti Dev 010"/>
                <w:b/>
                <w:bCs/>
                <w:color w:val="2375B8" w:themeColor="accent6" w:themeShade="BF"/>
                <w:sz w:val="24"/>
                <w:szCs w:val="24"/>
              </w:rPr>
            </w:pPr>
            <w:r w:rsidRPr="009307F5">
              <w:rPr>
                <w:rFonts w:ascii="Abbasi Chanakya New" w:hAnsi="Abbasi Chanakya New"/>
                <w:b/>
                <w:bCs/>
                <w:color w:val="2375B8" w:themeColor="accent6" w:themeShade="BF"/>
                <w:sz w:val="32"/>
                <w:szCs w:val="32"/>
              </w:rPr>
              <w:t>Hkkx&amp;c</w:t>
            </w:r>
            <w:r w:rsidRPr="007F4869">
              <w:rPr>
                <w:rFonts w:ascii="Kruti Dev 010" w:hAnsi="Kruti Dev 010"/>
                <w:b/>
                <w:bCs/>
                <w:color w:val="2375B8" w:themeColor="accent6" w:themeShade="BF"/>
                <w:sz w:val="24"/>
                <w:szCs w:val="24"/>
              </w:rPr>
              <w:t xml:space="preserve"> </w:t>
            </w:r>
            <w:r w:rsidRPr="007F4869">
              <w:rPr>
                <w:rFonts w:ascii="Kruti Dev 010" w:hAnsi="Kruti Dev 010"/>
                <w:b/>
                <w:bCs/>
                <w:color w:val="2375B8" w:themeColor="accent6" w:themeShade="BF"/>
                <w:sz w:val="32"/>
                <w:szCs w:val="32"/>
              </w:rPr>
              <w:t>¼</w:t>
            </w:r>
            <w:r w:rsidRPr="00423D70">
              <w:rPr>
                <w:rFonts w:ascii="Times New Roman" w:hAnsi="Times New Roman" w:cs="Times New Roman"/>
                <w:b/>
                <w:bCs/>
                <w:color w:val="2375B8" w:themeColor="accent6" w:themeShade="BF"/>
                <w:sz w:val="30"/>
                <w:szCs w:val="30"/>
              </w:rPr>
              <w:t>Part B</w:t>
            </w:r>
            <w:r w:rsidRPr="007F4869">
              <w:rPr>
                <w:rFonts w:ascii="Kruti Dev 010" w:hAnsi="Kruti Dev 010"/>
                <w:b/>
                <w:bCs/>
                <w:color w:val="2375B8" w:themeColor="accent6" w:themeShade="BF"/>
                <w:sz w:val="32"/>
                <w:szCs w:val="32"/>
              </w:rPr>
              <w:t>½</w:t>
            </w:r>
          </w:p>
          <w:p w14:paraId="6BE5CA81" w14:textId="77777777" w:rsidR="006913D2" w:rsidRPr="009307F5" w:rsidRDefault="006913D2" w:rsidP="006913D2">
            <w:pPr>
              <w:tabs>
                <w:tab w:val="left" w:pos="360"/>
              </w:tabs>
              <w:spacing w:line="276" w:lineRule="auto"/>
              <w:ind w:left="360"/>
              <w:jc w:val="both"/>
              <w:cnfStyle w:val="000000000000" w:firstRow="0" w:lastRow="0" w:firstColumn="0" w:lastColumn="0" w:oddVBand="0" w:evenVBand="0" w:oddHBand="0" w:evenHBand="0" w:firstRowFirstColumn="0" w:firstRowLastColumn="0" w:lastRowFirstColumn="0" w:lastRowLastColumn="0"/>
              <w:rPr>
                <w:rFonts w:ascii="Abbasi Chanakya New" w:hAnsi="Abbasi Chanakya New"/>
                <w:b/>
                <w:bCs/>
                <w:color w:val="2375B8" w:themeColor="accent6" w:themeShade="BF"/>
                <w:sz w:val="24"/>
                <w:szCs w:val="24"/>
              </w:rPr>
            </w:pPr>
            <w:r w:rsidRPr="009307F5">
              <w:rPr>
                <w:rFonts w:ascii="Abbasi Chanakya New" w:hAnsi="Abbasi Chanakya New"/>
                <w:b/>
                <w:bCs/>
                <w:color w:val="2375B8" w:themeColor="accent6" w:themeShade="BF"/>
                <w:sz w:val="32"/>
                <w:szCs w:val="32"/>
              </w:rPr>
              <w:t>dEI;wVjhd`r ys[kkadu</w:t>
            </w:r>
          </w:p>
          <w:p w14:paraId="6996AB3A" w14:textId="77777777" w:rsidR="006913D2" w:rsidRPr="007F4869" w:rsidRDefault="006913D2" w:rsidP="006913D2">
            <w:pPr>
              <w:tabs>
                <w:tab w:val="left" w:pos="360"/>
              </w:tabs>
              <w:spacing w:line="276" w:lineRule="auto"/>
              <w:ind w:left="360"/>
              <w:jc w:val="both"/>
              <w:cnfStyle w:val="000000000000" w:firstRow="0" w:lastRow="0" w:firstColumn="0" w:lastColumn="0" w:oddVBand="0" w:evenVBand="0" w:oddHBand="0" w:evenHBand="0" w:firstRowFirstColumn="0" w:firstRowLastColumn="0" w:lastRowFirstColumn="0" w:lastRowLastColumn="0"/>
              <w:rPr>
                <w:rFonts w:ascii="Times New Roman" w:hAnsi="Times New Roman"/>
                <w:b/>
                <w:bCs/>
                <w:color w:val="2375B8" w:themeColor="accent6" w:themeShade="BF"/>
                <w:sz w:val="20"/>
                <w:szCs w:val="20"/>
                <w:cs/>
              </w:rPr>
            </w:pPr>
            <w:r w:rsidRPr="007F4869">
              <w:rPr>
                <w:rFonts w:ascii="Times New Roman" w:hAnsi="Times New Roman" w:cs="Times New Roman"/>
                <w:b/>
                <w:bCs/>
                <w:color w:val="2375B8" w:themeColor="accent6" w:themeShade="BF"/>
                <w:sz w:val="30"/>
                <w:szCs w:val="30"/>
              </w:rPr>
              <w:t>Computerized  Accounting</w:t>
            </w:r>
          </w:p>
        </w:tc>
        <w:tc>
          <w:tcPr>
            <w:tcW w:w="1047" w:type="dxa"/>
            <w:tcBorders>
              <w:bottom w:val="single" w:sz="4" w:space="0" w:color="4A9BDC" w:themeColor="accent6"/>
              <w:right w:val="single" w:sz="4" w:space="0" w:color="4A9BDC" w:themeColor="accent6"/>
            </w:tcBorders>
          </w:tcPr>
          <w:p w14:paraId="5433AD5B" w14:textId="6F2C8792" w:rsidR="006913D2" w:rsidRPr="00270439" w:rsidRDefault="006913D2" w:rsidP="006913D2">
            <w:pPr>
              <w:spacing w:line="276" w:lineRule="auto"/>
              <w:ind w:left="-21"/>
              <w:jc w:val="center"/>
              <w:cnfStyle w:val="000000000000" w:firstRow="0" w:lastRow="0" w:firstColumn="0" w:lastColumn="0" w:oddVBand="0" w:evenVBand="0" w:oddHBand="0" w:evenHBand="0" w:firstRowFirstColumn="0" w:firstRowLastColumn="0" w:lastRowFirstColumn="0" w:lastRowLastColumn="0"/>
              <w:rPr>
                <w:rFonts w:ascii="Sura" w:hAnsi="Sura" w:cs="Sura"/>
                <w:b/>
                <w:bCs/>
                <w:color w:val="2375B8" w:themeColor="accent6" w:themeShade="BF"/>
                <w:sz w:val="24"/>
                <w:szCs w:val="16"/>
              </w:rPr>
            </w:pPr>
            <w:r w:rsidRPr="00270439">
              <w:rPr>
                <w:rFonts w:ascii="Sura" w:hAnsi="Sura" w:cs="Sura"/>
                <w:b/>
                <w:bCs/>
                <w:color w:val="2375B8" w:themeColor="accent6" w:themeShade="BF"/>
                <w:sz w:val="24"/>
                <w:szCs w:val="16"/>
              </w:rPr>
              <w:t>172</w:t>
            </w:r>
          </w:p>
        </w:tc>
      </w:tr>
    </w:tbl>
    <w:bookmarkEnd w:id="3"/>
    <w:p w14:paraId="11DB9AD4" w14:textId="1E7B2F33" w:rsidR="00A40D19" w:rsidRDefault="007F582F" w:rsidP="00E07A23">
      <w:pPr>
        <w:tabs>
          <w:tab w:val="left" w:pos="1113"/>
        </w:tabs>
        <w:jc w:val="center"/>
        <w:rPr>
          <w:rFonts w:ascii="Kruti Dev 010" w:hAnsi="Kruti Dev 010"/>
          <w:b/>
          <w:bCs/>
          <w:color w:val="2375B8" w:themeColor="accent6" w:themeShade="BF"/>
          <w:sz w:val="52"/>
          <w:szCs w:val="52"/>
        </w:rPr>
      </w:pPr>
      <w:r w:rsidRPr="00C43842">
        <w:rPr>
          <w:rFonts w:ascii="Kruti Dev 010" w:hAnsi="Kruti Dev 010"/>
          <w:b/>
          <w:bCs/>
          <w:noProof/>
          <w:color w:val="184E7B" w:themeColor="accent6" w:themeShade="80"/>
          <w:sz w:val="56"/>
          <w:szCs w:val="56"/>
        </w:rPr>
        <mc:AlternateContent>
          <mc:Choice Requires="wps">
            <w:drawing>
              <wp:anchor distT="0" distB="0" distL="114300" distR="114300" simplePos="0" relativeHeight="251751424" behindDoc="0" locked="0" layoutInCell="1" allowOverlap="1" wp14:anchorId="76CE70C5" wp14:editId="4D2C3795">
                <wp:simplePos x="0" y="0"/>
                <wp:positionH relativeFrom="margin">
                  <wp:posOffset>2691130</wp:posOffset>
                </wp:positionH>
                <wp:positionV relativeFrom="paragraph">
                  <wp:posOffset>755759</wp:posOffset>
                </wp:positionV>
                <wp:extent cx="304800" cy="292100"/>
                <wp:effectExtent l="0" t="0" r="0" b="0"/>
                <wp:wrapNone/>
                <wp:docPr id="1944278931" name="Rectangle 5"/>
                <wp:cNvGraphicFramePr/>
                <a:graphic xmlns:a="http://schemas.openxmlformats.org/drawingml/2006/main">
                  <a:graphicData uri="http://schemas.microsoft.com/office/word/2010/wordprocessingShape">
                    <wps:wsp>
                      <wps:cNvSpPr/>
                      <wps:spPr>
                        <a:xfrm>
                          <a:off x="0" y="0"/>
                          <a:ext cx="304800" cy="292100"/>
                        </a:xfrm>
                        <a:prstGeom prst="rect">
                          <a:avLst/>
                        </a:prstGeom>
                        <a:ln>
                          <a:noFill/>
                        </a:ln>
                      </wps:spPr>
                      <wps:style>
                        <a:lnRef idx="2">
                          <a:schemeClr val="accent2"/>
                        </a:lnRef>
                        <a:fillRef idx="1">
                          <a:schemeClr val="lt1"/>
                        </a:fillRef>
                        <a:effectRef idx="0">
                          <a:schemeClr val="accent2"/>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B0C89C" id="Rectangle 5" o:spid="_x0000_s1026" style="position:absolute;margin-left:211.9pt;margin-top:59.5pt;width:24pt;height:23pt;z-index:251751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" fillcolor="white [3201]" stroked="f" strokeweight="1pt">
                <w10:wrap anchorx="margin"/>
              </v:rect>
            </w:pict>
          </mc:Fallback>
        </mc:AlternateContent>
      </w:r>
    </w:p>
    <w:p w14:paraId="60E538E3" w14:textId="77777777" w:rsidR="007F582F" w:rsidRDefault="007F582F" w:rsidP="00E07A23">
      <w:pPr>
        <w:tabs>
          <w:tab w:val="left" w:pos="1113"/>
        </w:tabs>
        <w:jc w:val="center"/>
        <w:rPr>
          <w:rFonts w:ascii="Kruti Dev 010" w:hAnsi="Kruti Dev 010"/>
          <w:b/>
          <w:bCs/>
          <w:color w:val="2375B8" w:themeColor="accent6" w:themeShade="BF"/>
          <w:sz w:val="52"/>
          <w:szCs w:val="52"/>
        </w:rPr>
        <w:sectPr w:rsidR="007F582F" w:rsidSect="008D69BA">
          <w:headerReference w:type="even" r:id="rId16"/>
          <w:headerReference w:type="default" r:id="rId17"/>
          <w:footerReference w:type="even" r:id="rId18"/>
          <w:footerReference w:type="default" r:id="rId19"/>
          <w:headerReference w:type="first" r:id="rId20"/>
          <w:footerReference w:type="first" r:id="rId21"/>
          <w:pgSz w:w="11906" w:h="16838"/>
          <w:pgMar w:top="1440" w:right="1440" w:bottom="1260" w:left="1440" w:header="708" w:footer="708" w:gutter="0"/>
          <w:pgNumType w:start="1"/>
          <w:cols w:space="708"/>
          <w:docGrid w:linePitch="360"/>
        </w:sectPr>
      </w:pPr>
    </w:p>
    <w:p w14:paraId="5AF2CCBE" w14:textId="30CF5EF4" w:rsidR="00E07A23" w:rsidRPr="00452116" w:rsidRDefault="00E07A23" w:rsidP="00E07A23">
      <w:pPr>
        <w:tabs>
          <w:tab w:val="left" w:pos="1113"/>
        </w:tabs>
        <w:jc w:val="center"/>
        <w:rPr>
          <w:rFonts w:ascii="Kruti Dev 010" w:hAnsi="Kruti Dev 010"/>
          <w:b/>
          <w:bCs/>
          <w:color w:val="2375B8" w:themeColor="accent6" w:themeShade="BF"/>
          <w:sz w:val="52"/>
          <w:szCs w:val="52"/>
        </w:rPr>
      </w:pPr>
      <w:r w:rsidRPr="00452116">
        <w:rPr>
          <w:rFonts w:ascii="Kruti Dev 010" w:hAnsi="Kruti Dev 010"/>
          <w:b/>
          <w:bCs/>
          <w:color w:val="2375B8" w:themeColor="accent6" w:themeShade="BF"/>
          <w:sz w:val="52"/>
          <w:szCs w:val="52"/>
        </w:rPr>
        <w:lastRenderedPageBreak/>
        <w:t>bdkbZ 1</w:t>
      </w:r>
      <w:r>
        <w:rPr>
          <w:rFonts w:ascii="Kruti Dev 010" w:hAnsi="Kruti Dev 010"/>
          <w:b/>
          <w:bCs/>
          <w:color w:val="2375B8" w:themeColor="accent6" w:themeShade="BF"/>
          <w:sz w:val="52"/>
          <w:szCs w:val="52"/>
        </w:rPr>
        <w:t xml:space="preserve"> </w:t>
      </w:r>
      <w:r>
        <w:rPr>
          <w:rFonts w:ascii="Times New Roman" w:hAnsi="Times New Roman" w:cs="Times New Roman"/>
          <w:b/>
          <w:bCs/>
          <w:color w:val="2375B8" w:themeColor="accent6" w:themeShade="BF"/>
          <w:sz w:val="44"/>
          <w:szCs w:val="44"/>
        </w:rPr>
        <w:t>(Unit 1)</w:t>
      </w:r>
    </w:p>
    <w:bookmarkEnd w:id="0"/>
    <w:p w14:paraId="2FA58318" w14:textId="77777777" w:rsidR="00E07A23" w:rsidRPr="00D859B5" w:rsidRDefault="00E07A23" w:rsidP="00E07A23">
      <w:pPr>
        <w:spacing w:after="0" w:line="240" w:lineRule="auto"/>
        <w:jc w:val="center"/>
        <w:rPr>
          <w:rFonts w:ascii="Kruti Dev 010" w:hAnsi="Kruti Dev 010"/>
          <w:b/>
          <w:bCs/>
          <w:color w:val="2375B8" w:themeColor="accent6" w:themeShade="BF"/>
          <w:sz w:val="52"/>
          <w:szCs w:val="52"/>
        </w:rPr>
      </w:pPr>
      <w:r w:rsidRPr="00D859B5">
        <w:rPr>
          <w:rFonts w:ascii="Kruti Dev 010" w:hAnsi="Kruti Dev 010"/>
          <w:b/>
          <w:bCs/>
          <w:color w:val="2375B8" w:themeColor="accent6" w:themeShade="BF"/>
          <w:sz w:val="52"/>
          <w:szCs w:val="52"/>
        </w:rPr>
        <w:t xml:space="preserve">lk&gt;snkjh ys[kkadu </w:t>
      </w:r>
      <w:r w:rsidRPr="00D859B5">
        <w:rPr>
          <w:rFonts w:ascii="Times New Roman" w:hAnsi="Times New Roman" w:cs="Times New Roman"/>
          <w:b/>
          <w:bCs/>
          <w:color w:val="2375B8" w:themeColor="accent6" w:themeShade="BF"/>
          <w:sz w:val="44"/>
          <w:szCs w:val="44"/>
        </w:rPr>
        <w:t>Accounting for Partnership</w:t>
      </w:r>
    </w:p>
    <w:p w14:paraId="7BA30309" w14:textId="77777777" w:rsidR="00E07A23" w:rsidRPr="00E44CFC" w:rsidRDefault="00E07A23" w:rsidP="00E07A23">
      <w:pPr>
        <w:spacing w:after="0" w:line="240" w:lineRule="auto"/>
        <w:jc w:val="center"/>
        <w:rPr>
          <w:rFonts w:ascii="Kruti Dev 010" w:hAnsi="Kruti Dev 010"/>
          <w:b/>
          <w:bCs/>
          <w:color w:val="2375B8" w:themeColor="accent6" w:themeShade="BF"/>
          <w:sz w:val="24"/>
          <w:szCs w:val="24"/>
        </w:rPr>
      </w:pPr>
    </w:p>
    <w:p w14:paraId="37B86FE0" w14:textId="77777777" w:rsidR="00E07A23" w:rsidRPr="00E44CFC" w:rsidRDefault="00E07A23" w:rsidP="00E07A23">
      <w:pPr>
        <w:pStyle w:val="ListParagraph"/>
        <w:numPr>
          <w:ilvl w:val="0"/>
          <w:numId w:val="1"/>
        </w:numPr>
        <w:tabs>
          <w:tab w:val="left" w:pos="360"/>
        </w:tabs>
        <w:spacing w:after="0" w:line="276" w:lineRule="auto"/>
        <w:ind w:left="0" w:firstLine="15"/>
        <w:jc w:val="center"/>
        <w:rPr>
          <w:rFonts w:ascii="Kruti Dev 010" w:hAnsi="Kruti Dev 010"/>
          <w:b/>
          <w:bCs/>
          <w:color w:val="2375B8" w:themeColor="accent6" w:themeShade="BF"/>
          <w:sz w:val="48"/>
          <w:szCs w:val="48"/>
        </w:rPr>
      </w:pPr>
      <w:r w:rsidRPr="00E44CFC">
        <w:rPr>
          <w:rFonts w:ascii="Kruti Dev 010" w:hAnsi="Kruti Dev 010"/>
          <w:b/>
          <w:bCs/>
          <w:color w:val="2375B8" w:themeColor="accent6" w:themeShade="BF"/>
          <w:sz w:val="48"/>
          <w:szCs w:val="48"/>
        </w:rPr>
        <w:t xml:space="preserve"> lk&gt;snkjh QeksZ dk vk/kkjHkwr fl)kar</w:t>
      </w:r>
    </w:p>
    <w:p w14:paraId="39A8A4BD" w14:textId="77777777" w:rsidR="00E07A23" w:rsidRPr="00E44CFC" w:rsidRDefault="00E07A23" w:rsidP="00E07A23">
      <w:pPr>
        <w:pStyle w:val="ListParagraph"/>
        <w:tabs>
          <w:tab w:val="left" w:pos="360"/>
        </w:tabs>
        <w:spacing w:after="0" w:line="240" w:lineRule="auto"/>
        <w:ind w:left="15"/>
        <w:jc w:val="center"/>
        <w:rPr>
          <w:rFonts w:ascii="Times New Roman" w:hAnsi="Times New Roman" w:cs="Times New Roman"/>
          <w:b/>
          <w:bCs/>
          <w:color w:val="2375B8" w:themeColor="accent6" w:themeShade="BF"/>
          <w:sz w:val="40"/>
          <w:szCs w:val="40"/>
        </w:rPr>
      </w:pPr>
      <w:r w:rsidRPr="00E44CFC">
        <w:rPr>
          <w:rFonts w:ascii="Times New Roman" w:hAnsi="Times New Roman" w:cs="Times New Roman"/>
          <w:b/>
          <w:bCs/>
          <w:color w:val="2375B8" w:themeColor="accent6" w:themeShade="BF"/>
          <w:sz w:val="40"/>
          <w:szCs w:val="40"/>
        </w:rPr>
        <w:t>Partnership fundamentals</w:t>
      </w:r>
    </w:p>
    <w:p w14:paraId="15C4C1A0" w14:textId="77777777" w:rsidR="00E07A23" w:rsidRPr="00B72EC1" w:rsidRDefault="00E07A23" w:rsidP="00E07A23">
      <w:pPr>
        <w:pStyle w:val="ListParagraph"/>
        <w:tabs>
          <w:tab w:val="left" w:pos="360"/>
        </w:tabs>
        <w:spacing w:after="0" w:line="240" w:lineRule="auto"/>
        <w:ind w:left="15"/>
        <w:rPr>
          <w:rFonts w:ascii="Times New Roman" w:hAnsi="Times New Roman"/>
          <w:b/>
          <w:bCs/>
          <w:sz w:val="32"/>
        </w:rPr>
      </w:pPr>
    </w:p>
    <w:p w14:paraId="3844DE3C" w14:textId="04D9DFBE" w:rsidR="00E07A23" w:rsidRPr="00222F5C" w:rsidRDefault="00E07A23" w:rsidP="00E07A23">
      <w:pPr>
        <w:spacing w:after="0" w:line="360" w:lineRule="auto"/>
        <w:ind w:left="450" w:hanging="450"/>
        <w:rPr>
          <w:rFonts w:ascii="Kruti Dev 010" w:hAnsi="Kruti Dev 010"/>
          <w:b/>
          <w:bCs/>
          <w:color w:val="DF2E28" w:themeColor="accent1"/>
          <w:sz w:val="36"/>
        </w:rPr>
      </w:pPr>
      <w:r w:rsidRPr="00222F5C">
        <w:rPr>
          <w:rFonts w:ascii="Kruti Dev 010" w:hAnsi="Kruti Dev 010"/>
          <w:b/>
          <w:bCs/>
          <w:color w:val="DF2E28" w:themeColor="accent1"/>
          <w:sz w:val="32"/>
          <w:szCs w:val="32"/>
        </w:rPr>
        <w:t>1 vad ds iz'u</w:t>
      </w:r>
      <w:r w:rsidR="00423D70" w:rsidRPr="00222F5C">
        <w:rPr>
          <w:rFonts w:ascii="Kruti Dev 010" w:hAnsi="Kruti Dev 010"/>
          <w:b/>
          <w:bCs/>
          <w:color w:val="DF2E28" w:themeColor="accent1"/>
          <w:sz w:val="32"/>
          <w:szCs w:val="32"/>
        </w:rPr>
        <w:t xml:space="preserve"> </w:t>
      </w:r>
      <w:r w:rsidR="00423D70" w:rsidRPr="00222F5C">
        <w:rPr>
          <w:rFonts w:ascii="Times New Roman" w:hAnsi="Times New Roman"/>
          <w:b/>
          <w:bCs/>
          <w:color w:val="DF2E28" w:themeColor="accent1"/>
          <w:sz w:val="24"/>
        </w:rPr>
        <w:t>(1 Mark Question)</w:t>
      </w:r>
    </w:p>
    <w:p w14:paraId="450E65BC" w14:textId="77777777" w:rsidR="00E07A23" w:rsidRPr="00222F5C" w:rsidRDefault="00E07A23" w:rsidP="00E07A23">
      <w:pPr>
        <w:spacing w:after="0" w:line="276" w:lineRule="auto"/>
        <w:ind w:left="450" w:hanging="450"/>
        <w:rPr>
          <w:rFonts w:ascii="Kruti Dev 010" w:hAnsi="Kruti Dev 010"/>
          <w:b/>
          <w:bCs/>
          <w:color w:val="DF2E28" w:themeColor="accent1"/>
          <w:sz w:val="32"/>
          <w:szCs w:val="32"/>
        </w:rPr>
      </w:pPr>
      <w:r w:rsidRPr="00222F5C">
        <w:rPr>
          <w:rFonts w:ascii="Kruti Dev 010" w:hAnsi="Kruti Dev 010"/>
          <w:b/>
          <w:bCs/>
          <w:color w:val="DF2E28" w:themeColor="accent1"/>
          <w:sz w:val="32"/>
          <w:szCs w:val="32"/>
        </w:rPr>
        <w:t xml:space="preserve">lgh fodYi pqudj fyf[k,  </w:t>
      </w:r>
      <w:r w:rsidRPr="00222F5C">
        <w:rPr>
          <w:rFonts w:ascii="Times New Roman" w:hAnsi="Times New Roman"/>
          <w:b/>
          <w:bCs/>
          <w:color w:val="DF2E28" w:themeColor="accent1"/>
          <w:sz w:val="24"/>
        </w:rPr>
        <w:t>(Choose the right option)</w:t>
      </w:r>
    </w:p>
    <w:p w14:paraId="5461B124" w14:textId="77777777" w:rsidR="00E07A23" w:rsidRPr="002A6C12" w:rsidRDefault="00E07A23" w:rsidP="00E07A23">
      <w:pPr>
        <w:spacing w:after="0" w:line="276" w:lineRule="auto"/>
        <w:ind w:left="450" w:hanging="450"/>
        <w:rPr>
          <w:rFonts w:ascii="Kruti Dev 010" w:hAnsi="Kruti Dev 010"/>
          <w:b/>
          <w:bCs/>
        </w:rPr>
      </w:pPr>
    </w:p>
    <w:p w14:paraId="42D595BC" w14:textId="77777777" w:rsidR="00E07A23" w:rsidRPr="00E96175" w:rsidRDefault="00E07A23" w:rsidP="00E07A23">
      <w:pPr>
        <w:pStyle w:val="ListParagraph"/>
        <w:numPr>
          <w:ilvl w:val="0"/>
          <w:numId w:val="2"/>
        </w:numPr>
        <w:spacing w:after="0" w:line="360" w:lineRule="auto"/>
        <w:ind w:left="450" w:right="-90" w:hanging="450"/>
        <w:jc w:val="both"/>
        <w:rPr>
          <w:rFonts w:ascii="Kruti Dev 010" w:hAnsi="Mangal" w:cs="Mangal"/>
          <w:bCs/>
          <w:sz w:val="32"/>
        </w:rPr>
      </w:pPr>
      <w:r w:rsidRPr="00E96175">
        <w:rPr>
          <w:rFonts w:ascii="Kruti Dev 010" w:hAnsi="Mangal" w:cs="Mangal"/>
          <w:bCs/>
          <w:sz w:val="32"/>
        </w:rPr>
        <w:t xml:space="preserve">cSfdax O;olk; djus okyh lk&gt;snkjh QeZ eas lnL;ksa dh vf/kdre la[;k gksrh gSA </w:t>
      </w:r>
    </w:p>
    <w:p w14:paraId="3C71944E" w14:textId="77777777" w:rsidR="00222F5C" w:rsidRDefault="00E07A23" w:rsidP="00222F5C">
      <w:pPr>
        <w:tabs>
          <w:tab w:val="left" w:pos="4320"/>
        </w:tabs>
        <w:spacing w:after="0" w:line="360" w:lineRule="auto"/>
        <w:ind w:left="450" w:right="-90" w:hanging="450"/>
        <w:jc w:val="both"/>
        <w:rPr>
          <w:rFonts w:ascii="Kruti Dev 010" w:hAnsi="Kruti Dev 010"/>
          <w:sz w:val="32"/>
        </w:rPr>
      </w:pPr>
      <w:r w:rsidRPr="00FC1510">
        <w:rPr>
          <w:rFonts w:ascii="Times New Roman" w:hAnsi="Times New Roman"/>
          <w:sz w:val="24"/>
        </w:rPr>
        <w:t xml:space="preserve">     </w:t>
      </w:r>
      <w:r>
        <w:rPr>
          <w:rFonts w:ascii="Times New Roman" w:hAnsi="Times New Roman"/>
          <w:sz w:val="24"/>
        </w:rPr>
        <w:tab/>
      </w:r>
      <w:r w:rsidRPr="00B72EC1">
        <w:rPr>
          <w:rFonts w:ascii="Times New Roman" w:hAnsi="Times New Roman"/>
          <w:sz w:val="24"/>
        </w:rPr>
        <w:t>a)</w:t>
      </w:r>
      <w:r w:rsidRPr="00FC1510">
        <w:rPr>
          <w:rFonts w:ascii="Kruti Dev 010" w:hAnsi="Kruti Dev 010"/>
          <w:sz w:val="24"/>
        </w:rPr>
        <w:t xml:space="preserve"> </w:t>
      </w:r>
      <w:r w:rsidRPr="00437B65">
        <w:rPr>
          <w:rFonts w:ascii="Kruti Dev 010" w:hAnsi="Kruti Dev 010"/>
          <w:sz w:val="32"/>
        </w:rPr>
        <w:t xml:space="preserve">20 </w:t>
      </w:r>
      <w:r>
        <w:rPr>
          <w:rFonts w:ascii="Kruti Dev 010" w:hAnsi="Kruti Dev 010"/>
          <w:sz w:val="32"/>
        </w:rPr>
        <w:tab/>
      </w:r>
      <w:r w:rsidRPr="00B72EC1">
        <w:rPr>
          <w:rFonts w:ascii="Times New Roman" w:hAnsi="Times New Roman"/>
          <w:sz w:val="24"/>
        </w:rPr>
        <w:t>b)</w:t>
      </w:r>
      <w:r w:rsidRPr="00FC1510">
        <w:rPr>
          <w:rFonts w:ascii="Kruti Dev 010" w:hAnsi="Kruti Dev 010"/>
          <w:sz w:val="24"/>
        </w:rPr>
        <w:t xml:space="preserve"> </w:t>
      </w:r>
      <w:r w:rsidRPr="00437B65">
        <w:rPr>
          <w:rFonts w:ascii="Kruti Dev 010" w:hAnsi="Kruti Dev 010"/>
          <w:sz w:val="32"/>
        </w:rPr>
        <w:t xml:space="preserve">15  </w:t>
      </w:r>
      <w:r>
        <w:rPr>
          <w:rFonts w:ascii="Kruti Dev 010" w:hAnsi="Kruti Dev 010"/>
          <w:sz w:val="32"/>
        </w:rPr>
        <w:t xml:space="preserve">  </w:t>
      </w:r>
      <w:r w:rsidRPr="00437B65">
        <w:rPr>
          <w:rFonts w:ascii="Kruti Dev 010" w:hAnsi="Kruti Dev 010"/>
          <w:sz w:val="32"/>
        </w:rPr>
        <w:t xml:space="preserve"> </w:t>
      </w:r>
      <w:r>
        <w:rPr>
          <w:rFonts w:ascii="Kruti Dev 010" w:hAnsi="Kruti Dev 010"/>
          <w:sz w:val="32"/>
        </w:rPr>
        <w:t xml:space="preserve"> </w:t>
      </w:r>
      <w:r>
        <w:rPr>
          <w:rFonts w:ascii="Kruti Dev 010" w:hAnsi="Kruti Dev 010"/>
          <w:sz w:val="32"/>
        </w:rPr>
        <w:tab/>
      </w:r>
      <w:r>
        <w:rPr>
          <w:rFonts w:ascii="Kruti Dev 010" w:hAnsi="Kruti Dev 010"/>
          <w:sz w:val="32"/>
        </w:rPr>
        <w:tab/>
      </w:r>
    </w:p>
    <w:p w14:paraId="16DE171B" w14:textId="4A2E55F2" w:rsidR="00E07A23" w:rsidRDefault="00222F5C" w:rsidP="00222F5C">
      <w:pPr>
        <w:tabs>
          <w:tab w:val="left" w:pos="4320"/>
        </w:tabs>
        <w:spacing w:after="0" w:line="360" w:lineRule="auto"/>
        <w:ind w:left="450" w:right="-90" w:hanging="450"/>
        <w:jc w:val="both"/>
        <w:rPr>
          <w:rFonts w:ascii="Kruti Dev 010" w:hAnsi="Kruti Dev 010"/>
          <w:sz w:val="28"/>
        </w:rPr>
      </w:pPr>
      <w:r>
        <w:rPr>
          <w:rFonts w:ascii="Kruti Dev 010" w:hAnsi="Kruti Dev 010"/>
          <w:sz w:val="32"/>
        </w:rPr>
        <w:tab/>
      </w:r>
      <w:r w:rsidR="00E07A23" w:rsidRPr="00B72EC1">
        <w:rPr>
          <w:rFonts w:ascii="Times New Roman" w:hAnsi="Times New Roman"/>
          <w:sz w:val="24"/>
        </w:rPr>
        <w:t>c)</w:t>
      </w:r>
      <w:r w:rsidR="0005742B">
        <w:rPr>
          <w:rFonts w:ascii="Times New Roman" w:hAnsi="Times New Roman"/>
          <w:sz w:val="24"/>
        </w:rPr>
        <w:t xml:space="preserve"> </w:t>
      </w:r>
      <w:r w:rsidR="00E07A23" w:rsidRPr="00437B65">
        <w:rPr>
          <w:rFonts w:ascii="Kruti Dev 010" w:hAnsi="Kruti Dev 010"/>
          <w:sz w:val="32"/>
        </w:rPr>
        <w:t xml:space="preserve">10   </w:t>
      </w:r>
      <w:r w:rsidR="00E07A23">
        <w:rPr>
          <w:rFonts w:ascii="Kruti Dev 010" w:hAnsi="Kruti Dev 010"/>
          <w:sz w:val="32"/>
        </w:rPr>
        <w:t xml:space="preserve">   </w:t>
      </w:r>
      <w:r w:rsidR="00E07A23">
        <w:rPr>
          <w:rFonts w:ascii="Kruti Dev 010" w:hAnsi="Kruti Dev 010"/>
          <w:sz w:val="32"/>
        </w:rPr>
        <w:tab/>
      </w:r>
      <w:r w:rsidR="00E07A23" w:rsidRPr="00B72EC1">
        <w:rPr>
          <w:rFonts w:ascii="Times New Roman" w:hAnsi="Times New Roman"/>
          <w:sz w:val="24"/>
        </w:rPr>
        <w:t>d)</w:t>
      </w:r>
      <w:r w:rsidR="00E07A23">
        <w:rPr>
          <w:rFonts w:ascii="Times New Roman" w:hAnsi="Times New Roman"/>
          <w:sz w:val="28"/>
        </w:rPr>
        <w:t xml:space="preserve"> </w:t>
      </w:r>
      <w:r w:rsidR="00E07A23">
        <w:rPr>
          <w:rFonts w:ascii="Kruti Dev 010" w:hAnsi="Kruti Dev 010"/>
          <w:sz w:val="28"/>
        </w:rPr>
        <w:t>buesa ls dksbZ ugha</w:t>
      </w:r>
    </w:p>
    <w:p w14:paraId="61291710" w14:textId="77777777" w:rsidR="00E07A23" w:rsidRPr="002006D5" w:rsidRDefault="00E07A23" w:rsidP="00222F5C">
      <w:pPr>
        <w:tabs>
          <w:tab w:val="left" w:pos="4320"/>
        </w:tabs>
        <w:spacing w:after="0" w:line="360" w:lineRule="auto"/>
        <w:ind w:left="450" w:right="-90" w:hanging="450"/>
        <w:jc w:val="both"/>
        <w:rPr>
          <w:rFonts w:ascii="Times New Roman" w:hAnsi="Times New Roman"/>
          <w:sz w:val="24"/>
        </w:rPr>
      </w:pPr>
      <w:r w:rsidRPr="002006D5">
        <w:rPr>
          <w:rFonts w:ascii="Times New Roman" w:hAnsi="Times New Roman"/>
          <w:sz w:val="24"/>
        </w:rPr>
        <w:t xml:space="preserve">  </w:t>
      </w:r>
      <w:r>
        <w:rPr>
          <w:rFonts w:ascii="Times New Roman" w:hAnsi="Times New Roman"/>
          <w:sz w:val="24"/>
        </w:rPr>
        <w:tab/>
      </w:r>
      <w:r w:rsidRPr="002006D5">
        <w:rPr>
          <w:rFonts w:ascii="Times New Roman" w:hAnsi="Times New Roman"/>
          <w:sz w:val="24"/>
        </w:rPr>
        <w:t>Maximum number of partners in a partnership firm performing banking business is:</w:t>
      </w:r>
    </w:p>
    <w:p w14:paraId="2220DE6E" w14:textId="77777777" w:rsidR="00222F5C" w:rsidRDefault="00E07A23" w:rsidP="00222F5C">
      <w:pPr>
        <w:tabs>
          <w:tab w:val="left" w:pos="4320"/>
        </w:tabs>
        <w:spacing w:after="0" w:line="360" w:lineRule="auto"/>
        <w:ind w:left="450" w:right="-90" w:hanging="450"/>
        <w:jc w:val="both"/>
        <w:rPr>
          <w:rFonts w:ascii="Times New Roman" w:hAnsi="Times New Roman"/>
          <w:sz w:val="24"/>
        </w:rPr>
      </w:pPr>
      <w:r w:rsidRPr="002006D5">
        <w:rPr>
          <w:rFonts w:ascii="Times New Roman" w:hAnsi="Times New Roman"/>
          <w:sz w:val="24"/>
        </w:rPr>
        <w:t xml:space="preserve">    </w:t>
      </w:r>
      <w:r>
        <w:rPr>
          <w:rFonts w:ascii="Times New Roman" w:hAnsi="Times New Roman"/>
          <w:sz w:val="24"/>
        </w:rPr>
        <w:tab/>
      </w:r>
      <w:r w:rsidRPr="002006D5">
        <w:rPr>
          <w:rFonts w:ascii="Times New Roman" w:hAnsi="Times New Roman"/>
          <w:sz w:val="24"/>
        </w:rPr>
        <w:t xml:space="preserve">a) 20          </w:t>
      </w:r>
      <w:r>
        <w:rPr>
          <w:rFonts w:ascii="Times New Roman" w:hAnsi="Times New Roman"/>
          <w:sz w:val="24"/>
        </w:rPr>
        <w:tab/>
        <w:t xml:space="preserve">b) 15                </w:t>
      </w:r>
      <w:r>
        <w:rPr>
          <w:rFonts w:ascii="Times New Roman" w:hAnsi="Times New Roman"/>
          <w:sz w:val="24"/>
        </w:rPr>
        <w:tab/>
      </w:r>
    </w:p>
    <w:p w14:paraId="006699C2" w14:textId="290BA38C" w:rsidR="00E07A23" w:rsidRDefault="00222F5C" w:rsidP="00222F5C">
      <w:pPr>
        <w:tabs>
          <w:tab w:val="left" w:pos="4320"/>
        </w:tabs>
        <w:spacing w:after="0" w:line="360" w:lineRule="auto"/>
        <w:ind w:left="450" w:right="-90" w:hanging="450"/>
        <w:jc w:val="both"/>
        <w:rPr>
          <w:rFonts w:ascii="Times New Roman" w:hAnsi="Times New Roman"/>
          <w:sz w:val="24"/>
        </w:rPr>
      </w:pPr>
      <w:r>
        <w:rPr>
          <w:rFonts w:ascii="Times New Roman" w:hAnsi="Times New Roman"/>
          <w:sz w:val="24"/>
        </w:rPr>
        <w:tab/>
      </w:r>
      <w:r w:rsidR="00E07A23">
        <w:rPr>
          <w:rFonts w:ascii="Times New Roman" w:hAnsi="Times New Roman"/>
          <w:sz w:val="24"/>
        </w:rPr>
        <w:t xml:space="preserve">c) 10         </w:t>
      </w:r>
      <w:r w:rsidR="00E07A23">
        <w:rPr>
          <w:rFonts w:ascii="Times New Roman" w:hAnsi="Times New Roman"/>
          <w:sz w:val="24"/>
        </w:rPr>
        <w:tab/>
      </w:r>
      <w:r w:rsidR="00E07A23" w:rsidRPr="002006D5">
        <w:rPr>
          <w:rFonts w:ascii="Times New Roman" w:hAnsi="Times New Roman"/>
          <w:sz w:val="24"/>
        </w:rPr>
        <w:t>d) None of these</w:t>
      </w:r>
    </w:p>
    <w:p w14:paraId="1E13DBDB" w14:textId="1F9D1454" w:rsidR="00AF5071" w:rsidRPr="002006D5" w:rsidRDefault="00AF5071" w:rsidP="00222F5C">
      <w:pPr>
        <w:tabs>
          <w:tab w:val="left" w:pos="4320"/>
        </w:tabs>
        <w:spacing w:after="0" w:line="360" w:lineRule="auto"/>
        <w:ind w:left="450" w:right="-90" w:hanging="450"/>
        <w:jc w:val="both"/>
        <w:rPr>
          <w:rFonts w:ascii="Times New Roman" w:hAnsi="Times New Roman"/>
          <w:sz w:val="24"/>
        </w:rPr>
      </w:pPr>
      <w:r>
        <w:rPr>
          <w:rFonts w:ascii="Times New Roman" w:hAnsi="Times New Roman"/>
          <w:sz w:val="24"/>
        </w:rPr>
        <w:tab/>
      </w:r>
      <w:r>
        <w:rPr>
          <w:rFonts w:ascii="Kokila" w:hAnsi="Kokila" w:cs="Kokila"/>
          <w:sz w:val="32"/>
          <w:szCs w:val="32"/>
        </w:rPr>
        <w:t>---------------------------------------------------------------------------------------------------------</w:t>
      </w:r>
    </w:p>
    <w:p w14:paraId="7B254BE3" w14:textId="77777777" w:rsidR="00E07A23" w:rsidRPr="00C83261" w:rsidRDefault="00E07A23" w:rsidP="00222F5C">
      <w:pPr>
        <w:tabs>
          <w:tab w:val="left" w:pos="4320"/>
        </w:tabs>
        <w:spacing w:after="0" w:line="360" w:lineRule="auto"/>
        <w:ind w:left="450" w:right="-90" w:hanging="450"/>
        <w:jc w:val="both"/>
        <w:rPr>
          <w:rFonts w:ascii="Times New Roman" w:hAnsi="Times New Roman"/>
          <w:sz w:val="12"/>
        </w:rPr>
      </w:pPr>
    </w:p>
    <w:p w14:paraId="60DD4E4F" w14:textId="77777777" w:rsidR="00E07A23" w:rsidRDefault="00E07A23" w:rsidP="00222F5C">
      <w:pPr>
        <w:tabs>
          <w:tab w:val="left" w:pos="4320"/>
        </w:tabs>
        <w:spacing w:after="0" w:line="360" w:lineRule="auto"/>
        <w:ind w:left="450" w:right="-90" w:hanging="450"/>
        <w:jc w:val="both"/>
        <w:rPr>
          <w:rFonts w:ascii="Kruti Dev 010" w:hAnsi="Kruti Dev 010"/>
          <w:bCs/>
          <w:sz w:val="32"/>
        </w:rPr>
      </w:pPr>
      <w:r w:rsidRPr="00AD7C19">
        <w:rPr>
          <w:rFonts w:ascii="Kruti Dev 010" w:hAnsi="Kruti Dev 010"/>
          <w:bCs/>
          <w:sz w:val="32"/>
        </w:rPr>
        <w:t xml:space="preserve">2- </w:t>
      </w:r>
      <w:r>
        <w:rPr>
          <w:rFonts w:ascii="Kruti Dev 010" w:hAnsi="Kruti Dev 010"/>
          <w:bCs/>
          <w:sz w:val="32"/>
        </w:rPr>
        <w:tab/>
      </w:r>
      <w:r w:rsidRPr="00AD7C19">
        <w:rPr>
          <w:rFonts w:ascii="Kruti Dev 010" w:hAnsi="Kruti Dev 010"/>
          <w:bCs/>
          <w:sz w:val="32"/>
        </w:rPr>
        <w:t>lk&gt;snkjh foys[k ds vHkko esa _.k ij C;kt dh nj gksrh gSA</w:t>
      </w:r>
    </w:p>
    <w:p w14:paraId="66057601" w14:textId="77777777" w:rsidR="00222F5C" w:rsidRDefault="00E07A23" w:rsidP="00222F5C">
      <w:pPr>
        <w:tabs>
          <w:tab w:val="left" w:pos="4320"/>
        </w:tabs>
        <w:spacing w:after="0" w:line="360" w:lineRule="auto"/>
        <w:ind w:left="450" w:right="-90" w:hanging="450"/>
        <w:jc w:val="both"/>
        <w:rPr>
          <w:rFonts w:ascii="Mangal" w:hAnsi="Mangal" w:cs="Mangal"/>
          <w:bCs/>
          <w:sz w:val="24"/>
        </w:rPr>
      </w:pPr>
      <w:r w:rsidRPr="00B72EC1">
        <w:rPr>
          <w:rFonts w:ascii="Times New Roman" w:hAnsi="Times New Roman"/>
          <w:sz w:val="24"/>
        </w:rPr>
        <w:t xml:space="preserve">       a</w:t>
      </w:r>
      <w:r w:rsidRPr="007340F6">
        <w:rPr>
          <w:rFonts w:ascii="Times New Roman" w:hAnsi="Times New Roman"/>
        </w:rPr>
        <w:t>)</w:t>
      </w:r>
      <w:r w:rsidRPr="007340F6">
        <w:rPr>
          <w:rFonts w:ascii="Times New Roman" w:hAnsi="Times New Roman"/>
          <w:bCs/>
          <w:sz w:val="24"/>
        </w:rPr>
        <w:t xml:space="preserve"> 10% </w:t>
      </w:r>
      <w:r>
        <w:rPr>
          <w:rFonts w:ascii="Kruti Dev 010" w:hAnsi="Kruti Dev 010"/>
          <w:sz w:val="28"/>
        </w:rPr>
        <w:t xml:space="preserve">okf"kZd </w:t>
      </w:r>
      <w:r>
        <w:rPr>
          <w:rFonts w:ascii="Kruti Dev 010" w:hAnsi="Kruti Dev 010"/>
          <w:sz w:val="28"/>
        </w:rPr>
        <w:tab/>
      </w:r>
      <w:r w:rsidRPr="00B72EC1">
        <w:rPr>
          <w:rFonts w:ascii="Times New Roman" w:hAnsi="Times New Roman"/>
          <w:sz w:val="24"/>
        </w:rPr>
        <w:t>b)</w:t>
      </w:r>
      <w:r w:rsidRPr="00FC1510">
        <w:rPr>
          <w:rFonts w:ascii="Times New Roman" w:hAnsi="Times New Roman"/>
          <w:bCs/>
          <w:sz w:val="28"/>
        </w:rPr>
        <w:t xml:space="preserve"> </w:t>
      </w:r>
      <w:r w:rsidRPr="007340F6">
        <w:rPr>
          <w:rFonts w:ascii="Times New Roman" w:hAnsi="Times New Roman"/>
          <w:bCs/>
          <w:sz w:val="24"/>
        </w:rPr>
        <w:t>5%</w:t>
      </w:r>
      <w:r>
        <w:rPr>
          <w:rFonts w:ascii="Times New Roman" w:hAnsi="Times New Roman"/>
          <w:bCs/>
          <w:sz w:val="28"/>
        </w:rPr>
        <w:t xml:space="preserve"> </w:t>
      </w:r>
      <w:r>
        <w:rPr>
          <w:rFonts w:ascii="Kruti Dev 010" w:hAnsi="Kruti Dev 010"/>
          <w:sz w:val="28"/>
        </w:rPr>
        <w:t>okf"kZd</w:t>
      </w:r>
      <w:r>
        <w:rPr>
          <w:rFonts w:ascii="Mangal" w:hAnsi="Mangal" w:cs="Mangal"/>
          <w:bCs/>
          <w:sz w:val="24"/>
        </w:rPr>
        <w:t xml:space="preserve">    </w:t>
      </w:r>
      <w:r>
        <w:rPr>
          <w:rFonts w:ascii="Mangal" w:hAnsi="Mangal" w:cs="Mangal"/>
          <w:bCs/>
          <w:sz w:val="24"/>
        </w:rPr>
        <w:tab/>
      </w:r>
    </w:p>
    <w:p w14:paraId="251204E4" w14:textId="0DAA6F39" w:rsidR="00E07A23" w:rsidRDefault="00222F5C" w:rsidP="00222F5C">
      <w:pPr>
        <w:tabs>
          <w:tab w:val="left" w:pos="4320"/>
        </w:tabs>
        <w:spacing w:after="0" w:line="360" w:lineRule="auto"/>
        <w:ind w:left="450" w:right="-90" w:hanging="450"/>
        <w:jc w:val="both"/>
        <w:rPr>
          <w:rFonts w:ascii="Kruti Dev 010" w:hAnsi="Kruti Dev 010"/>
          <w:sz w:val="28"/>
        </w:rPr>
      </w:pPr>
      <w:r>
        <w:rPr>
          <w:rFonts w:ascii="Mangal" w:hAnsi="Mangal" w:cs="Mangal"/>
          <w:bCs/>
          <w:sz w:val="24"/>
        </w:rPr>
        <w:tab/>
      </w:r>
      <w:r w:rsidR="00E07A23" w:rsidRPr="00B72EC1">
        <w:rPr>
          <w:rFonts w:ascii="Times New Roman" w:hAnsi="Times New Roman"/>
          <w:sz w:val="24"/>
        </w:rPr>
        <w:t>c)</w:t>
      </w:r>
      <w:r w:rsidR="00E07A23" w:rsidRPr="00FC1510">
        <w:rPr>
          <w:rFonts w:ascii="Times New Roman" w:hAnsi="Times New Roman"/>
          <w:bCs/>
          <w:sz w:val="28"/>
        </w:rPr>
        <w:t xml:space="preserve">  </w:t>
      </w:r>
      <w:r w:rsidR="00E07A23" w:rsidRPr="007340F6">
        <w:rPr>
          <w:rFonts w:ascii="Times New Roman" w:hAnsi="Times New Roman"/>
          <w:bCs/>
          <w:sz w:val="24"/>
        </w:rPr>
        <w:t>6%</w:t>
      </w:r>
      <w:r w:rsidR="00E07A23">
        <w:rPr>
          <w:rFonts w:ascii="Times New Roman" w:hAnsi="Times New Roman"/>
          <w:bCs/>
          <w:sz w:val="28"/>
        </w:rPr>
        <w:t xml:space="preserve"> </w:t>
      </w:r>
      <w:r w:rsidR="00E07A23">
        <w:rPr>
          <w:rFonts w:ascii="Kruti Dev 010" w:hAnsi="Kruti Dev 010"/>
          <w:sz w:val="28"/>
        </w:rPr>
        <w:t>okf"kZd</w:t>
      </w:r>
      <w:r w:rsidR="00E07A23">
        <w:rPr>
          <w:rFonts w:ascii="Mangal" w:hAnsi="Mangal" w:cs="Mangal"/>
          <w:bCs/>
          <w:sz w:val="24"/>
        </w:rPr>
        <w:t xml:space="preserve">    </w:t>
      </w:r>
      <w:r>
        <w:rPr>
          <w:rFonts w:ascii="Mangal" w:hAnsi="Mangal" w:cs="Mangal"/>
          <w:bCs/>
          <w:sz w:val="24"/>
        </w:rPr>
        <w:tab/>
      </w:r>
      <w:r w:rsidR="00E07A23" w:rsidRPr="00B72EC1">
        <w:rPr>
          <w:rFonts w:ascii="Times New Roman" w:hAnsi="Times New Roman"/>
          <w:sz w:val="24"/>
        </w:rPr>
        <w:t>d)</w:t>
      </w:r>
      <w:r w:rsidR="00E07A23" w:rsidRPr="007340F6">
        <w:rPr>
          <w:rFonts w:ascii="Times New Roman" w:hAnsi="Times New Roman"/>
          <w:bCs/>
          <w:sz w:val="24"/>
        </w:rPr>
        <w:t>15%</w:t>
      </w:r>
      <w:r w:rsidR="00E07A23" w:rsidRPr="006B7A9F">
        <w:rPr>
          <w:rFonts w:ascii="Mangal" w:hAnsi="Mangal" w:cs="Mangal" w:hint="cs"/>
          <w:bCs/>
          <w:sz w:val="24"/>
        </w:rPr>
        <w:t xml:space="preserve"> </w:t>
      </w:r>
      <w:r w:rsidR="00E07A23">
        <w:rPr>
          <w:rFonts w:ascii="Kruti Dev 010" w:hAnsi="Kruti Dev 010"/>
          <w:sz w:val="28"/>
        </w:rPr>
        <w:t>okf"kZd</w:t>
      </w:r>
    </w:p>
    <w:p w14:paraId="3F5270A6" w14:textId="77777777" w:rsidR="00E07A23" w:rsidRPr="002006D5" w:rsidRDefault="00E07A23" w:rsidP="00222F5C">
      <w:pPr>
        <w:tabs>
          <w:tab w:val="left" w:pos="4320"/>
        </w:tabs>
        <w:spacing w:after="0" w:line="360" w:lineRule="auto"/>
        <w:ind w:left="450" w:right="-90"/>
        <w:jc w:val="both"/>
        <w:rPr>
          <w:rFonts w:ascii="Times New Roman" w:hAnsi="Times New Roman"/>
          <w:sz w:val="24"/>
        </w:rPr>
      </w:pPr>
      <w:r w:rsidRPr="002006D5">
        <w:rPr>
          <w:rFonts w:ascii="Times New Roman" w:hAnsi="Times New Roman"/>
          <w:sz w:val="24"/>
        </w:rPr>
        <w:t>Interest on loan is given in absence of partnership deed:</w:t>
      </w:r>
    </w:p>
    <w:p w14:paraId="7ABD72FB" w14:textId="77777777" w:rsidR="00222F5C" w:rsidRDefault="00E07A23" w:rsidP="00222F5C">
      <w:pPr>
        <w:tabs>
          <w:tab w:val="left" w:pos="4320"/>
        </w:tabs>
        <w:spacing w:after="0" w:line="360" w:lineRule="auto"/>
        <w:ind w:left="450" w:right="-90" w:hanging="450"/>
        <w:jc w:val="both"/>
        <w:rPr>
          <w:rFonts w:ascii="Times New Roman" w:hAnsi="Times New Roman"/>
          <w:sz w:val="24"/>
        </w:rPr>
      </w:pPr>
      <w:r w:rsidRPr="002006D5">
        <w:rPr>
          <w:rFonts w:ascii="Times New Roman" w:hAnsi="Times New Roman"/>
          <w:sz w:val="24"/>
        </w:rPr>
        <w:t xml:space="preserve">       a) 10%</w:t>
      </w:r>
      <w:r>
        <w:rPr>
          <w:rFonts w:ascii="Times New Roman" w:hAnsi="Times New Roman"/>
          <w:sz w:val="24"/>
        </w:rPr>
        <w:t xml:space="preserve"> </w:t>
      </w:r>
      <w:r w:rsidRPr="002006D5">
        <w:rPr>
          <w:rFonts w:ascii="Times New Roman" w:hAnsi="Times New Roman"/>
          <w:sz w:val="24"/>
        </w:rPr>
        <w:t xml:space="preserve">p.a.      </w:t>
      </w:r>
      <w:r>
        <w:rPr>
          <w:rFonts w:ascii="Times New Roman" w:hAnsi="Times New Roman"/>
          <w:sz w:val="24"/>
        </w:rPr>
        <w:tab/>
      </w:r>
      <w:r w:rsidRPr="002006D5">
        <w:rPr>
          <w:rFonts w:ascii="Times New Roman" w:hAnsi="Times New Roman"/>
          <w:sz w:val="24"/>
        </w:rPr>
        <w:t>b) 5%</w:t>
      </w:r>
      <w:r>
        <w:rPr>
          <w:rFonts w:ascii="Times New Roman" w:hAnsi="Times New Roman"/>
          <w:sz w:val="24"/>
        </w:rPr>
        <w:t xml:space="preserve"> </w:t>
      </w:r>
      <w:r w:rsidRPr="002006D5">
        <w:rPr>
          <w:rFonts w:ascii="Times New Roman" w:hAnsi="Times New Roman"/>
          <w:sz w:val="24"/>
        </w:rPr>
        <w:t xml:space="preserve">p.a.                </w:t>
      </w:r>
      <w:r>
        <w:rPr>
          <w:rFonts w:ascii="Times New Roman" w:hAnsi="Times New Roman"/>
          <w:sz w:val="24"/>
        </w:rPr>
        <w:tab/>
      </w:r>
    </w:p>
    <w:p w14:paraId="58B877A1" w14:textId="4A2DED48" w:rsidR="00E07A23" w:rsidRDefault="00222F5C" w:rsidP="00222F5C">
      <w:pPr>
        <w:tabs>
          <w:tab w:val="left" w:pos="4320"/>
        </w:tabs>
        <w:spacing w:after="0" w:line="360" w:lineRule="auto"/>
        <w:ind w:left="450" w:right="-90" w:hanging="450"/>
        <w:jc w:val="both"/>
        <w:rPr>
          <w:rFonts w:ascii="Times New Roman" w:hAnsi="Times New Roman"/>
          <w:sz w:val="28"/>
        </w:rPr>
      </w:pPr>
      <w:r>
        <w:rPr>
          <w:rFonts w:ascii="Times New Roman" w:hAnsi="Times New Roman"/>
          <w:sz w:val="24"/>
        </w:rPr>
        <w:tab/>
      </w:r>
      <w:r w:rsidR="00E07A23" w:rsidRPr="002006D5">
        <w:rPr>
          <w:rFonts w:ascii="Times New Roman" w:hAnsi="Times New Roman"/>
          <w:sz w:val="24"/>
        </w:rPr>
        <w:t>c) 6%</w:t>
      </w:r>
      <w:r w:rsidR="00E07A23">
        <w:rPr>
          <w:rFonts w:ascii="Times New Roman" w:hAnsi="Times New Roman"/>
          <w:sz w:val="24"/>
        </w:rPr>
        <w:t xml:space="preserve"> </w:t>
      </w:r>
      <w:r w:rsidR="00E07A23" w:rsidRPr="002006D5">
        <w:rPr>
          <w:rFonts w:ascii="Times New Roman" w:hAnsi="Times New Roman"/>
          <w:sz w:val="24"/>
        </w:rPr>
        <w:t xml:space="preserve">p.a.         </w:t>
      </w:r>
      <w:r w:rsidR="00E07A23">
        <w:rPr>
          <w:rFonts w:ascii="Times New Roman" w:hAnsi="Times New Roman"/>
          <w:sz w:val="24"/>
        </w:rPr>
        <w:t xml:space="preserve"> </w:t>
      </w:r>
      <w:r w:rsidR="00E07A23" w:rsidRPr="002006D5">
        <w:rPr>
          <w:rFonts w:ascii="Times New Roman" w:hAnsi="Times New Roman"/>
          <w:sz w:val="24"/>
        </w:rPr>
        <w:t xml:space="preserve">  </w:t>
      </w:r>
      <w:r w:rsidR="00E07A23">
        <w:rPr>
          <w:rFonts w:ascii="Times New Roman" w:hAnsi="Times New Roman"/>
          <w:sz w:val="24"/>
        </w:rPr>
        <w:t xml:space="preserve"> </w:t>
      </w:r>
      <w:r>
        <w:rPr>
          <w:rFonts w:ascii="Times New Roman" w:hAnsi="Times New Roman"/>
          <w:sz w:val="24"/>
        </w:rPr>
        <w:tab/>
      </w:r>
      <w:r w:rsidR="00E07A23" w:rsidRPr="002006D5">
        <w:rPr>
          <w:rFonts w:ascii="Times New Roman" w:hAnsi="Times New Roman"/>
          <w:sz w:val="24"/>
        </w:rPr>
        <w:t>d) 15%</w:t>
      </w:r>
      <w:r w:rsidR="00E07A23">
        <w:rPr>
          <w:rFonts w:ascii="Times New Roman" w:hAnsi="Times New Roman"/>
          <w:sz w:val="24"/>
        </w:rPr>
        <w:t xml:space="preserve"> </w:t>
      </w:r>
      <w:r w:rsidR="00E07A23" w:rsidRPr="002006D5">
        <w:rPr>
          <w:rFonts w:ascii="Times New Roman" w:hAnsi="Times New Roman"/>
          <w:sz w:val="24"/>
        </w:rPr>
        <w:t>p.a</w:t>
      </w:r>
      <w:r w:rsidR="00E07A23">
        <w:rPr>
          <w:rFonts w:ascii="Times New Roman" w:hAnsi="Times New Roman"/>
          <w:sz w:val="28"/>
        </w:rPr>
        <w:t>.</w:t>
      </w:r>
    </w:p>
    <w:p w14:paraId="1142D223" w14:textId="2E3EF05C" w:rsidR="00AF5071" w:rsidRPr="002A6C12" w:rsidRDefault="00AF5071" w:rsidP="00222F5C">
      <w:pPr>
        <w:tabs>
          <w:tab w:val="left" w:pos="4320"/>
        </w:tabs>
        <w:spacing w:after="0" w:line="360" w:lineRule="auto"/>
        <w:ind w:left="450" w:right="-90" w:hanging="450"/>
        <w:jc w:val="both"/>
        <w:rPr>
          <w:rFonts w:ascii="Times New Roman" w:hAnsi="Times New Roman"/>
          <w:sz w:val="28"/>
        </w:rPr>
      </w:pPr>
      <w:r>
        <w:rPr>
          <w:rFonts w:ascii="Times New Roman" w:hAnsi="Times New Roman"/>
          <w:sz w:val="28"/>
        </w:rPr>
        <w:tab/>
      </w:r>
      <w:r>
        <w:rPr>
          <w:rFonts w:ascii="Kokila" w:hAnsi="Kokila" w:cs="Kokila"/>
          <w:sz w:val="32"/>
          <w:szCs w:val="32"/>
        </w:rPr>
        <w:t>---------------------------------------------------------------------------------------------------------</w:t>
      </w:r>
    </w:p>
    <w:p w14:paraId="37D247D6" w14:textId="77777777" w:rsidR="00E07A23" w:rsidRPr="00FC1510" w:rsidRDefault="00E07A23" w:rsidP="00E07A23">
      <w:pPr>
        <w:spacing w:after="0" w:line="360" w:lineRule="auto"/>
        <w:ind w:left="450" w:right="-90" w:hanging="450"/>
        <w:jc w:val="both"/>
        <w:rPr>
          <w:rFonts w:ascii="Kruti Dev 010" w:hAnsi="Kruti Dev 010"/>
          <w:bCs/>
          <w:sz w:val="32"/>
        </w:rPr>
      </w:pPr>
      <w:r>
        <w:rPr>
          <w:rFonts w:ascii="Kruti Dev 010" w:hAnsi="Kruti Dev 010"/>
          <w:bCs/>
          <w:sz w:val="32"/>
        </w:rPr>
        <w:t>3</w:t>
      </w:r>
      <w:r w:rsidRPr="00FC1510">
        <w:rPr>
          <w:rFonts w:ascii="Times New Roman" w:hAnsi="Times New Roman"/>
          <w:bCs/>
          <w:sz w:val="32"/>
        </w:rPr>
        <w:t>.</w:t>
      </w:r>
      <w:r>
        <w:rPr>
          <w:rFonts w:ascii="Times New Roman" w:hAnsi="Times New Roman"/>
          <w:bCs/>
          <w:sz w:val="32"/>
        </w:rPr>
        <w:t xml:space="preserve"> </w:t>
      </w:r>
      <w:r>
        <w:rPr>
          <w:rFonts w:ascii="Times New Roman" w:hAnsi="Times New Roman"/>
          <w:bCs/>
          <w:sz w:val="32"/>
        </w:rPr>
        <w:tab/>
      </w:r>
      <w:r w:rsidRPr="00FC1510">
        <w:rPr>
          <w:rFonts w:ascii="Kruti Dev 010" w:hAnsi="Kruti Dev 010"/>
          <w:bCs/>
          <w:sz w:val="32"/>
        </w:rPr>
        <w:t>lk&gt;snkjh foys[k ds vHkko esa ykHk dk foHkktu gksrk gSa</w:t>
      </w:r>
      <w:r>
        <w:rPr>
          <w:rFonts w:ascii="Kruti Dev 010" w:hAnsi="Kruti Dev 010"/>
          <w:bCs/>
          <w:sz w:val="32"/>
        </w:rPr>
        <w:t xml:space="preserve"> A</w:t>
      </w:r>
    </w:p>
    <w:p w14:paraId="191AA93F" w14:textId="77777777" w:rsidR="00E07A23" w:rsidRDefault="00E07A23" w:rsidP="00E07A23">
      <w:pPr>
        <w:spacing w:after="0" w:line="360" w:lineRule="auto"/>
        <w:ind w:left="450" w:right="-90" w:hanging="450"/>
        <w:jc w:val="both"/>
        <w:rPr>
          <w:rFonts w:ascii="Kruti Dev 010" w:hAnsi="Kruti Dev 010"/>
          <w:bCs/>
          <w:sz w:val="32"/>
        </w:rPr>
      </w:pPr>
      <w:r w:rsidRPr="00FC1510">
        <w:rPr>
          <w:rFonts w:ascii="Kruti Dev 010" w:hAnsi="Kruti Dev 010"/>
          <w:bCs/>
          <w:sz w:val="32"/>
        </w:rPr>
        <w:t xml:space="preserve"> </w:t>
      </w:r>
      <w:r>
        <w:rPr>
          <w:rFonts w:ascii="Kruti Dev 010" w:hAnsi="Kruti Dev 010"/>
          <w:bCs/>
          <w:sz w:val="32"/>
        </w:rPr>
        <w:t xml:space="preserve">  </w:t>
      </w:r>
      <w:r>
        <w:rPr>
          <w:rFonts w:ascii="Kruti Dev 010" w:hAnsi="Kruti Dev 010"/>
          <w:bCs/>
          <w:sz w:val="32"/>
        </w:rPr>
        <w:tab/>
      </w:r>
      <w:r w:rsidRPr="00B72EC1">
        <w:rPr>
          <w:rFonts w:ascii="Times New Roman" w:hAnsi="Times New Roman"/>
          <w:sz w:val="24"/>
        </w:rPr>
        <w:t>a)</w:t>
      </w:r>
      <w:r>
        <w:rPr>
          <w:rFonts w:ascii="Mangal" w:hAnsi="Mangal" w:cs="Mangal"/>
          <w:bCs/>
          <w:sz w:val="24"/>
        </w:rPr>
        <w:t xml:space="preserve"> </w:t>
      </w:r>
      <w:r>
        <w:rPr>
          <w:rFonts w:ascii="Kruti Dev 010" w:hAnsi="Kruti Dev 010"/>
          <w:bCs/>
          <w:sz w:val="32"/>
        </w:rPr>
        <w:t xml:space="preserve">cjkcj vuqikr esa   </w:t>
      </w:r>
      <w:r>
        <w:rPr>
          <w:rFonts w:ascii="Kruti Dev 010" w:hAnsi="Kruti Dev 010"/>
          <w:bCs/>
          <w:sz w:val="24"/>
        </w:rPr>
        <w:t xml:space="preserve"> </w:t>
      </w:r>
      <w:r>
        <w:rPr>
          <w:rFonts w:ascii="Kruti Dev 010" w:hAnsi="Kruti Dev 010"/>
          <w:bCs/>
          <w:sz w:val="24"/>
        </w:rPr>
        <w:tab/>
        <w:t xml:space="preserve">        </w:t>
      </w:r>
      <w:r w:rsidRPr="00B72EC1">
        <w:rPr>
          <w:rFonts w:ascii="Times New Roman" w:hAnsi="Times New Roman"/>
          <w:sz w:val="24"/>
        </w:rPr>
        <w:t>b)</w:t>
      </w:r>
      <w:r w:rsidRPr="004F3F3A">
        <w:rPr>
          <w:rFonts w:ascii="Times New Roman" w:hAnsi="Times New Roman"/>
          <w:bCs/>
          <w:sz w:val="28"/>
        </w:rPr>
        <w:t xml:space="preserve"> </w:t>
      </w:r>
      <w:r>
        <w:rPr>
          <w:rFonts w:ascii="Kruti Dev 010" w:hAnsi="Kruti Dev 010"/>
          <w:bCs/>
          <w:sz w:val="32"/>
        </w:rPr>
        <w:t xml:space="preserve">iwath ds vuqikr esa     </w:t>
      </w:r>
    </w:p>
    <w:p w14:paraId="2EDB9AD2" w14:textId="77777777" w:rsidR="00E07A23" w:rsidRDefault="00E07A23" w:rsidP="00E07A23">
      <w:pPr>
        <w:spacing w:after="0" w:line="360" w:lineRule="auto"/>
        <w:ind w:left="450" w:right="-90" w:hanging="450"/>
        <w:jc w:val="both"/>
        <w:rPr>
          <w:rFonts w:ascii="Kruti Dev 010" w:hAnsi="Kruti Dev 010"/>
          <w:bCs/>
          <w:sz w:val="32"/>
        </w:rPr>
      </w:pPr>
      <w:r>
        <w:rPr>
          <w:rFonts w:ascii="Kruti Dev 010" w:hAnsi="Kruti Dev 010"/>
          <w:bCs/>
          <w:sz w:val="32"/>
        </w:rPr>
        <w:t xml:space="preserve"> </w:t>
      </w:r>
      <w:r>
        <w:rPr>
          <w:rFonts w:ascii="Kruti Dev 010" w:hAnsi="Kruti Dev 010"/>
          <w:bCs/>
          <w:sz w:val="32"/>
        </w:rPr>
        <w:tab/>
      </w:r>
      <w:r w:rsidRPr="00B72EC1">
        <w:rPr>
          <w:rFonts w:ascii="Times New Roman" w:hAnsi="Times New Roman"/>
          <w:sz w:val="24"/>
        </w:rPr>
        <w:t>c)</w:t>
      </w:r>
      <w:r w:rsidRPr="004F3F3A">
        <w:rPr>
          <w:rFonts w:hint="cs"/>
          <w:sz w:val="24"/>
        </w:rPr>
        <w:t xml:space="preserve"> </w:t>
      </w:r>
      <w:r>
        <w:rPr>
          <w:rFonts w:ascii="Kruti Dev 010" w:hAnsi="Kruti Dev 010"/>
          <w:bCs/>
          <w:sz w:val="32"/>
        </w:rPr>
        <w:t xml:space="preserve">fofHkUu vuqikrksa esa  </w:t>
      </w:r>
      <w:r>
        <w:rPr>
          <w:rFonts w:ascii="Kruti Dev 010" w:hAnsi="Kruti Dev 010"/>
          <w:bCs/>
          <w:sz w:val="32"/>
        </w:rPr>
        <w:tab/>
      </w:r>
      <w:r>
        <w:rPr>
          <w:rFonts w:ascii="Kruti Dev 010" w:hAnsi="Kruti Dev 010"/>
          <w:bCs/>
          <w:sz w:val="32"/>
        </w:rPr>
        <w:tab/>
        <w:t xml:space="preserve">      </w:t>
      </w:r>
      <w:r w:rsidRPr="00B72EC1">
        <w:rPr>
          <w:rFonts w:ascii="Times New Roman" w:hAnsi="Times New Roman"/>
          <w:sz w:val="24"/>
        </w:rPr>
        <w:t>d)</w:t>
      </w:r>
      <w:r>
        <w:rPr>
          <w:rFonts w:ascii="Kruti Dev 010" w:hAnsi="Kruti Dev 010"/>
          <w:bCs/>
          <w:sz w:val="28"/>
        </w:rPr>
        <w:t xml:space="preserve"> </w:t>
      </w:r>
      <w:r>
        <w:rPr>
          <w:rFonts w:ascii="Kruti Dev 010" w:hAnsi="Kruti Dev 010"/>
          <w:bCs/>
          <w:sz w:val="32"/>
        </w:rPr>
        <w:t xml:space="preserve">buesa ls dksbZ ugha </w:t>
      </w:r>
    </w:p>
    <w:p w14:paraId="39CF4853" w14:textId="77777777" w:rsidR="00E07A23" w:rsidRPr="002006D5" w:rsidRDefault="00E07A23" w:rsidP="00E07A23">
      <w:pPr>
        <w:spacing w:after="0" w:line="360" w:lineRule="auto"/>
        <w:ind w:left="450" w:right="-90"/>
        <w:jc w:val="both"/>
        <w:rPr>
          <w:rFonts w:ascii="Times New Roman" w:hAnsi="Times New Roman"/>
          <w:bCs/>
          <w:sz w:val="24"/>
        </w:rPr>
      </w:pPr>
      <w:r w:rsidRPr="002006D5">
        <w:rPr>
          <w:rFonts w:ascii="Times New Roman" w:hAnsi="Times New Roman"/>
          <w:bCs/>
          <w:sz w:val="24"/>
        </w:rPr>
        <w:t>Profits shall be divided in the absence of partnership deed:</w:t>
      </w:r>
    </w:p>
    <w:p w14:paraId="6016706B" w14:textId="77777777" w:rsidR="00E07A23" w:rsidRDefault="00E07A23" w:rsidP="00E07A23">
      <w:pPr>
        <w:numPr>
          <w:ilvl w:val="0"/>
          <w:numId w:val="34"/>
        </w:numPr>
        <w:spacing w:after="0" w:line="360" w:lineRule="auto"/>
        <w:ind w:left="450" w:right="-90" w:firstLine="0"/>
        <w:jc w:val="both"/>
        <w:rPr>
          <w:rFonts w:ascii="Times New Roman" w:hAnsi="Times New Roman"/>
          <w:bCs/>
          <w:sz w:val="24"/>
        </w:rPr>
      </w:pPr>
      <w:r>
        <w:rPr>
          <w:rFonts w:ascii="Times New Roman" w:hAnsi="Times New Roman"/>
          <w:bCs/>
          <w:sz w:val="24"/>
        </w:rPr>
        <w:t>I</w:t>
      </w:r>
      <w:r w:rsidRPr="002006D5">
        <w:rPr>
          <w:rFonts w:ascii="Times New Roman" w:hAnsi="Times New Roman"/>
          <w:bCs/>
          <w:sz w:val="24"/>
        </w:rPr>
        <w:t xml:space="preserve">n equal ratio  </w:t>
      </w:r>
      <w:r>
        <w:rPr>
          <w:rFonts w:ascii="Times New Roman" w:hAnsi="Times New Roman"/>
          <w:bCs/>
          <w:sz w:val="24"/>
        </w:rPr>
        <w:t xml:space="preserve">        </w:t>
      </w:r>
      <w:r w:rsidRPr="002006D5">
        <w:rPr>
          <w:rFonts w:ascii="Times New Roman" w:hAnsi="Times New Roman"/>
          <w:bCs/>
          <w:sz w:val="24"/>
        </w:rPr>
        <w:t xml:space="preserve">   </w:t>
      </w:r>
      <w:r>
        <w:rPr>
          <w:rFonts w:ascii="Times New Roman" w:hAnsi="Times New Roman"/>
          <w:bCs/>
          <w:sz w:val="24"/>
        </w:rPr>
        <w:tab/>
      </w:r>
      <w:r>
        <w:rPr>
          <w:rFonts w:ascii="Times New Roman" w:hAnsi="Times New Roman"/>
          <w:bCs/>
          <w:sz w:val="24"/>
        </w:rPr>
        <w:tab/>
      </w:r>
      <w:r>
        <w:rPr>
          <w:rFonts w:ascii="Times New Roman" w:hAnsi="Times New Roman"/>
          <w:bCs/>
          <w:sz w:val="24"/>
        </w:rPr>
        <w:tab/>
        <w:t>b) I</w:t>
      </w:r>
      <w:r w:rsidRPr="002006D5">
        <w:rPr>
          <w:rFonts w:ascii="Times New Roman" w:hAnsi="Times New Roman"/>
          <w:bCs/>
          <w:sz w:val="24"/>
        </w:rPr>
        <w:t xml:space="preserve">n capital ratio  </w:t>
      </w:r>
      <w:r>
        <w:rPr>
          <w:rFonts w:ascii="Times New Roman" w:hAnsi="Times New Roman"/>
          <w:bCs/>
          <w:sz w:val="24"/>
        </w:rPr>
        <w:t xml:space="preserve">       </w:t>
      </w:r>
      <w:r w:rsidRPr="002006D5">
        <w:rPr>
          <w:rFonts w:ascii="Times New Roman" w:hAnsi="Times New Roman"/>
          <w:bCs/>
          <w:sz w:val="24"/>
        </w:rPr>
        <w:t xml:space="preserve">   </w:t>
      </w:r>
    </w:p>
    <w:p w14:paraId="57E391A9" w14:textId="77777777" w:rsidR="00E07A23" w:rsidRDefault="00E07A23" w:rsidP="00E07A23">
      <w:pPr>
        <w:spacing w:after="0" w:line="360" w:lineRule="auto"/>
        <w:ind w:left="450" w:right="-90"/>
        <w:jc w:val="both"/>
        <w:rPr>
          <w:rFonts w:ascii="Times New Roman" w:hAnsi="Times New Roman"/>
          <w:bCs/>
          <w:sz w:val="24"/>
        </w:rPr>
      </w:pPr>
      <w:r w:rsidRPr="002006D5">
        <w:rPr>
          <w:rFonts w:ascii="Times New Roman" w:hAnsi="Times New Roman"/>
          <w:bCs/>
          <w:sz w:val="24"/>
        </w:rPr>
        <w:t>c)</w:t>
      </w:r>
      <w:r>
        <w:rPr>
          <w:rFonts w:ascii="Times New Roman" w:hAnsi="Times New Roman"/>
          <w:bCs/>
          <w:sz w:val="24"/>
        </w:rPr>
        <w:t xml:space="preserve"> I</w:t>
      </w:r>
      <w:r w:rsidRPr="002006D5">
        <w:rPr>
          <w:rFonts w:ascii="Times New Roman" w:hAnsi="Times New Roman"/>
          <w:bCs/>
          <w:sz w:val="24"/>
        </w:rPr>
        <w:t xml:space="preserve">n varieties ratio </w:t>
      </w:r>
      <w:r>
        <w:rPr>
          <w:rFonts w:ascii="Times New Roman" w:hAnsi="Times New Roman"/>
          <w:bCs/>
          <w:sz w:val="24"/>
        </w:rPr>
        <w:t xml:space="preserve">      </w:t>
      </w:r>
      <w:r w:rsidRPr="002006D5">
        <w:rPr>
          <w:rFonts w:ascii="Times New Roman" w:hAnsi="Times New Roman"/>
          <w:bCs/>
          <w:sz w:val="24"/>
        </w:rPr>
        <w:t xml:space="preserve"> </w:t>
      </w:r>
      <w:r>
        <w:rPr>
          <w:rFonts w:ascii="Times New Roman" w:hAnsi="Times New Roman"/>
          <w:bCs/>
          <w:sz w:val="24"/>
        </w:rPr>
        <w:tab/>
      </w:r>
      <w:r>
        <w:rPr>
          <w:rFonts w:ascii="Times New Roman" w:hAnsi="Times New Roman"/>
          <w:bCs/>
          <w:sz w:val="24"/>
        </w:rPr>
        <w:tab/>
      </w:r>
      <w:r>
        <w:rPr>
          <w:rFonts w:ascii="Times New Roman" w:hAnsi="Times New Roman"/>
          <w:bCs/>
          <w:sz w:val="24"/>
        </w:rPr>
        <w:tab/>
        <w:t>d) N</w:t>
      </w:r>
      <w:r w:rsidRPr="002006D5">
        <w:rPr>
          <w:rFonts w:ascii="Times New Roman" w:hAnsi="Times New Roman"/>
          <w:bCs/>
          <w:sz w:val="24"/>
        </w:rPr>
        <w:t>one of these</w:t>
      </w:r>
    </w:p>
    <w:p w14:paraId="6C39D14E" w14:textId="218AF4F7" w:rsidR="00AF5071" w:rsidRPr="002A6C12" w:rsidRDefault="00AF5071" w:rsidP="00E07A23">
      <w:pPr>
        <w:spacing w:after="0" w:line="360" w:lineRule="auto"/>
        <w:ind w:left="450" w:right="-90"/>
        <w:jc w:val="both"/>
        <w:rPr>
          <w:rFonts w:ascii="Times New Roman" w:hAnsi="Times New Roman"/>
          <w:bCs/>
          <w:sz w:val="24"/>
        </w:rPr>
      </w:pPr>
      <w:r>
        <w:rPr>
          <w:rFonts w:ascii="Kokila" w:hAnsi="Kokila" w:cs="Kokila"/>
          <w:sz w:val="32"/>
          <w:szCs w:val="32"/>
        </w:rPr>
        <w:t>---------------------------------------------------------------------------------------------------------</w:t>
      </w:r>
    </w:p>
    <w:p w14:paraId="5057E399" w14:textId="77777777" w:rsidR="00E07A23" w:rsidRDefault="00E07A23" w:rsidP="00AF5071">
      <w:pPr>
        <w:spacing w:after="0" w:line="276" w:lineRule="auto"/>
        <w:ind w:left="450" w:right="-90" w:hanging="450"/>
        <w:jc w:val="both"/>
        <w:rPr>
          <w:rFonts w:ascii="Kruti Dev 010" w:hAnsi="Kruti Dev 010"/>
          <w:bCs/>
          <w:sz w:val="32"/>
        </w:rPr>
      </w:pPr>
      <w:r w:rsidRPr="00AD7C19">
        <w:rPr>
          <w:rFonts w:ascii="Kruti Dev 010" w:hAnsi="Kruti Dev 010"/>
          <w:bCs/>
          <w:sz w:val="32"/>
        </w:rPr>
        <w:lastRenderedPageBreak/>
        <w:t xml:space="preserve">4- </w:t>
      </w:r>
      <w:r>
        <w:rPr>
          <w:rFonts w:ascii="Kruti Dev 010" w:hAnsi="Kruti Dev 010"/>
          <w:bCs/>
          <w:sz w:val="32"/>
        </w:rPr>
        <w:t xml:space="preserve"> </w:t>
      </w:r>
      <w:r w:rsidRPr="00AD7C19">
        <w:rPr>
          <w:rFonts w:ascii="Kruti Dev 010" w:hAnsi="Kruti Dev 010"/>
          <w:bCs/>
          <w:sz w:val="32"/>
        </w:rPr>
        <w:t xml:space="preserve">QeZ ds fy, vkgj.k ij C;kt gSA </w:t>
      </w:r>
    </w:p>
    <w:p w14:paraId="740E864E" w14:textId="77777777" w:rsidR="00222F5C" w:rsidRDefault="00E07A23" w:rsidP="00AF5071">
      <w:pPr>
        <w:spacing w:after="0" w:line="276" w:lineRule="auto"/>
        <w:ind w:left="450" w:right="-90" w:hanging="450"/>
        <w:jc w:val="both"/>
        <w:rPr>
          <w:rFonts w:ascii="Kruti Dev 010" w:hAnsi="Kruti Dev 010"/>
          <w:sz w:val="32"/>
        </w:rPr>
      </w:pPr>
      <w:r>
        <w:rPr>
          <w:rFonts w:ascii="Kruti Dev 010" w:hAnsi="Kruti Dev 010"/>
          <w:bCs/>
          <w:sz w:val="32"/>
        </w:rPr>
        <w:t xml:space="preserve">  </w:t>
      </w:r>
      <w:r>
        <w:rPr>
          <w:rFonts w:ascii="Kruti Dev 010" w:hAnsi="Kruti Dev 010"/>
          <w:bCs/>
          <w:sz w:val="32"/>
        </w:rPr>
        <w:tab/>
      </w:r>
      <w:r w:rsidRPr="00F74C1B">
        <w:rPr>
          <w:rFonts w:ascii="Times New Roman" w:hAnsi="Times New Roman"/>
          <w:sz w:val="24"/>
        </w:rPr>
        <w:t>a)</w:t>
      </w:r>
      <w:r w:rsidRPr="00B46C5E">
        <w:rPr>
          <w:rFonts w:ascii="Mangal" w:hAnsi="Mangal" w:cs="Mangal"/>
          <w:bCs/>
        </w:rPr>
        <w:t xml:space="preserve"> </w:t>
      </w:r>
      <w:r>
        <w:rPr>
          <w:rFonts w:ascii="Kruti Dev 010" w:hAnsi="Kruti Dev 010"/>
          <w:bCs/>
          <w:sz w:val="32"/>
        </w:rPr>
        <w:t>O;;</w:t>
      </w:r>
      <w:r>
        <w:rPr>
          <w:rFonts w:ascii="Mangal" w:hAnsi="Mangal" w:cs="Mangal"/>
          <w:sz w:val="24"/>
        </w:rPr>
        <w:t xml:space="preserve">        </w:t>
      </w:r>
      <w:r w:rsidR="00222F5C">
        <w:rPr>
          <w:rFonts w:ascii="Mangal" w:hAnsi="Mangal" w:cs="Mangal"/>
          <w:sz w:val="24"/>
        </w:rPr>
        <w:tab/>
      </w:r>
      <w:r w:rsidR="00222F5C">
        <w:rPr>
          <w:rFonts w:ascii="Mangal" w:hAnsi="Mangal" w:cs="Mangal"/>
          <w:sz w:val="24"/>
        </w:rPr>
        <w:tab/>
      </w:r>
      <w:r w:rsidR="00222F5C">
        <w:rPr>
          <w:rFonts w:ascii="Mangal" w:hAnsi="Mangal" w:cs="Mangal"/>
          <w:sz w:val="24"/>
        </w:rPr>
        <w:tab/>
      </w:r>
      <w:r w:rsidR="00222F5C">
        <w:rPr>
          <w:rFonts w:ascii="Mangal" w:hAnsi="Mangal" w:cs="Mangal"/>
          <w:sz w:val="24"/>
        </w:rPr>
        <w:tab/>
      </w:r>
      <w:r w:rsidRPr="00F74C1B">
        <w:rPr>
          <w:rFonts w:ascii="Times New Roman" w:hAnsi="Times New Roman"/>
          <w:sz w:val="24"/>
        </w:rPr>
        <w:t>b)</w:t>
      </w:r>
      <w:r>
        <w:rPr>
          <w:rFonts w:ascii="Mangal" w:hAnsi="Mangal" w:cs="Mangal"/>
          <w:bCs/>
          <w:sz w:val="24"/>
        </w:rPr>
        <w:t xml:space="preserve"> </w:t>
      </w:r>
      <w:r w:rsidRPr="00B46C5E">
        <w:rPr>
          <w:rFonts w:ascii="Kruti Dev 010" w:hAnsi="Kruti Dev 010"/>
          <w:sz w:val="32"/>
        </w:rPr>
        <w:t xml:space="preserve"> </w:t>
      </w:r>
      <w:r>
        <w:rPr>
          <w:rFonts w:ascii="Kruti Dev 010" w:hAnsi="Kruti Dev 010"/>
          <w:bCs/>
          <w:sz w:val="32"/>
        </w:rPr>
        <w:t>gkfu</w:t>
      </w:r>
      <w:r w:rsidRPr="00B46C5E">
        <w:rPr>
          <w:rFonts w:ascii="Kruti Dev 010" w:hAnsi="Kruti Dev 010"/>
          <w:sz w:val="32"/>
        </w:rPr>
        <w:t xml:space="preserve"> </w:t>
      </w:r>
      <w:r>
        <w:rPr>
          <w:rFonts w:ascii="Kruti Dev 010" w:hAnsi="Kruti Dev 010"/>
          <w:sz w:val="32"/>
        </w:rPr>
        <w:t xml:space="preserve">    </w:t>
      </w:r>
      <w:r>
        <w:rPr>
          <w:rFonts w:ascii="Kruti Dev 010" w:hAnsi="Kruti Dev 010"/>
          <w:sz w:val="32"/>
        </w:rPr>
        <w:tab/>
        <w:t xml:space="preserve">     </w:t>
      </w:r>
    </w:p>
    <w:p w14:paraId="56C3514D" w14:textId="1D7CE64B" w:rsidR="00E07A23" w:rsidRDefault="00E07A23" w:rsidP="00AF5071">
      <w:pPr>
        <w:spacing w:after="0" w:line="276" w:lineRule="auto"/>
        <w:ind w:left="450" w:right="-90"/>
        <w:jc w:val="both"/>
        <w:rPr>
          <w:rFonts w:ascii="Kruti Dev 010" w:hAnsi="Kruti Dev 010"/>
          <w:bCs/>
          <w:sz w:val="32"/>
        </w:rPr>
      </w:pPr>
      <w:r w:rsidRPr="00F74C1B">
        <w:rPr>
          <w:rFonts w:ascii="Times New Roman" w:hAnsi="Times New Roman"/>
          <w:sz w:val="24"/>
        </w:rPr>
        <w:t>c)</w:t>
      </w:r>
      <w:r w:rsidRPr="00E96175">
        <w:rPr>
          <w:rFonts w:ascii="Kruti Dev 010" w:hAnsi="Kruti Dev 010"/>
          <w:bCs/>
          <w:sz w:val="32"/>
        </w:rPr>
        <w:t xml:space="preserve"> </w:t>
      </w:r>
      <w:r>
        <w:rPr>
          <w:rFonts w:ascii="Kruti Dev 010" w:hAnsi="Kruti Dev 010"/>
          <w:bCs/>
          <w:sz w:val="32"/>
        </w:rPr>
        <w:t>ykHk</w:t>
      </w:r>
      <w:r w:rsidRPr="00B46C5E">
        <w:rPr>
          <w:rFonts w:ascii="Kruti Dev 010" w:hAnsi="Kruti Dev 010"/>
          <w:sz w:val="32"/>
        </w:rPr>
        <w:t xml:space="preserve"> </w:t>
      </w:r>
      <w:r>
        <w:rPr>
          <w:rFonts w:ascii="Kruti Dev 010" w:hAnsi="Kruti Dev 010"/>
          <w:sz w:val="32"/>
        </w:rPr>
        <w:t xml:space="preserve">        </w:t>
      </w:r>
      <w:r w:rsidR="00222F5C">
        <w:rPr>
          <w:rFonts w:ascii="Kruti Dev 010" w:hAnsi="Kruti Dev 010"/>
          <w:sz w:val="32"/>
        </w:rPr>
        <w:tab/>
      </w:r>
      <w:r w:rsidR="00222F5C">
        <w:rPr>
          <w:rFonts w:ascii="Kruti Dev 010" w:hAnsi="Kruti Dev 010"/>
          <w:sz w:val="32"/>
        </w:rPr>
        <w:tab/>
      </w:r>
      <w:r w:rsidR="00222F5C">
        <w:rPr>
          <w:rFonts w:ascii="Kruti Dev 010" w:hAnsi="Kruti Dev 010"/>
          <w:sz w:val="32"/>
        </w:rPr>
        <w:tab/>
      </w:r>
      <w:r w:rsidRPr="00F74C1B">
        <w:rPr>
          <w:rFonts w:ascii="Times New Roman" w:hAnsi="Times New Roman"/>
          <w:sz w:val="24"/>
        </w:rPr>
        <w:t>d)</w:t>
      </w:r>
      <w:r w:rsidRPr="00B46C5E">
        <w:rPr>
          <w:rFonts w:ascii="Kruti Dev 010" w:hAnsi="Kruti Dev 010" w:cs="Mangal"/>
          <w:bCs/>
          <w:sz w:val="24"/>
        </w:rPr>
        <w:t xml:space="preserve"> </w:t>
      </w:r>
      <w:r>
        <w:rPr>
          <w:rFonts w:ascii="Kruti Dev 010" w:hAnsi="Kruti Dev 010"/>
          <w:bCs/>
          <w:sz w:val="32"/>
        </w:rPr>
        <w:t>buesa ls dksbZ ugha</w:t>
      </w:r>
    </w:p>
    <w:p w14:paraId="1E12E652" w14:textId="77777777" w:rsidR="00E07A23" w:rsidRPr="002006D5" w:rsidRDefault="00E07A23" w:rsidP="00E07A23">
      <w:pPr>
        <w:spacing w:after="0" w:line="360" w:lineRule="auto"/>
        <w:ind w:left="450" w:right="-90"/>
        <w:jc w:val="both"/>
        <w:rPr>
          <w:rFonts w:ascii="Times New Roman" w:hAnsi="Times New Roman"/>
          <w:bCs/>
          <w:sz w:val="24"/>
        </w:rPr>
      </w:pPr>
      <w:r w:rsidRPr="002006D5">
        <w:rPr>
          <w:rFonts w:ascii="Times New Roman" w:hAnsi="Times New Roman"/>
          <w:bCs/>
          <w:sz w:val="24"/>
        </w:rPr>
        <w:t>Interest on drawings to firm is :</w:t>
      </w:r>
    </w:p>
    <w:p w14:paraId="016D0B5A" w14:textId="77777777" w:rsidR="00222F5C" w:rsidRDefault="00E07A23" w:rsidP="00423D70">
      <w:pPr>
        <w:spacing w:after="0" w:line="360" w:lineRule="auto"/>
        <w:ind w:left="450" w:right="-90" w:hanging="450"/>
        <w:jc w:val="both"/>
        <w:rPr>
          <w:rFonts w:ascii="Times New Roman" w:hAnsi="Times New Roman"/>
          <w:bCs/>
          <w:sz w:val="24"/>
        </w:rPr>
      </w:pPr>
      <w:r w:rsidRPr="002006D5">
        <w:rPr>
          <w:rFonts w:ascii="Times New Roman" w:hAnsi="Times New Roman"/>
          <w:bCs/>
          <w:sz w:val="24"/>
        </w:rPr>
        <w:t xml:space="preserve">    </w:t>
      </w:r>
      <w:r>
        <w:rPr>
          <w:rFonts w:ascii="Times New Roman" w:hAnsi="Times New Roman"/>
          <w:bCs/>
          <w:sz w:val="24"/>
        </w:rPr>
        <w:tab/>
      </w:r>
      <w:r w:rsidRPr="002006D5">
        <w:rPr>
          <w:rFonts w:ascii="Times New Roman" w:hAnsi="Times New Roman"/>
          <w:bCs/>
          <w:sz w:val="24"/>
        </w:rPr>
        <w:t xml:space="preserve">a) Expenses         </w:t>
      </w:r>
      <w:r w:rsidR="00222F5C">
        <w:rPr>
          <w:rFonts w:ascii="Times New Roman" w:hAnsi="Times New Roman"/>
          <w:bCs/>
          <w:sz w:val="24"/>
        </w:rPr>
        <w:tab/>
      </w:r>
      <w:r w:rsidR="00222F5C">
        <w:rPr>
          <w:rFonts w:ascii="Times New Roman" w:hAnsi="Times New Roman"/>
          <w:bCs/>
          <w:sz w:val="24"/>
        </w:rPr>
        <w:tab/>
      </w:r>
      <w:r w:rsidR="00222F5C">
        <w:rPr>
          <w:rFonts w:ascii="Times New Roman" w:hAnsi="Times New Roman"/>
          <w:bCs/>
          <w:sz w:val="24"/>
        </w:rPr>
        <w:tab/>
      </w:r>
      <w:r w:rsidR="00222F5C">
        <w:rPr>
          <w:rFonts w:ascii="Times New Roman" w:hAnsi="Times New Roman"/>
          <w:bCs/>
          <w:sz w:val="24"/>
        </w:rPr>
        <w:tab/>
      </w:r>
      <w:r w:rsidRPr="002006D5">
        <w:rPr>
          <w:rFonts w:ascii="Times New Roman" w:hAnsi="Times New Roman"/>
          <w:bCs/>
          <w:sz w:val="24"/>
        </w:rPr>
        <w:t xml:space="preserve">b) Losses               </w:t>
      </w:r>
      <w:r>
        <w:rPr>
          <w:rFonts w:ascii="Times New Roman" w:hAnsi="Times New Roman"/>
          <w:bCs/>
          <w:sz w:val="24"/>
        </w:rPr>
        <w:t xml:space="preserve">  </w:t>
      </w:r>
      <w:r w:rsidRPr="002006D5">
        <w:rPr>
          <w:rFonts w:ascii="Times New Roman" w:hAnsi="Times New Roman"/>
          <w:bCs/>
          <w:sz w:val="24"/>
        </w:rPr>
        <w:t xml:space="preserve">  </w:t>
      </w:r>
      <w:r>
        <w:rPr>
          <w:rFonts w:ascii="Times New Roman" w:hAnsi="Times New Roman"/>
          <w:bCs/>
          <w:sz w:val="24"/>
        </w:rPr>
        <w:t xml:space="preserve"> </w:t>
      </w:r>
    </w:p>
    <w:p w14:paraId="52E4C6CE" w14:textId="3983C0C4" w:rsidR="00E07A23" w:rsidRDefault="00E07A23" w:rsidP="00222F5C">
      <w:pPr>
        <w:spacing w:after="0" w:line="360" w:lineRule="auto"/>
        <w:ind w:left="450" w:right="-90"/>
        <w:jc w:val="both"/>
        <w:rPr>
          <w:rFonts w:ascii="Times New Roman" w:hAnsi="Times New Roman"/>
          <w:bCs/>
          <w:sz w:val="24"/>
        </w:rPr>
      </w:pPr>
      <w:r w:rsidRPr="002006D5">
        <w:rPr>
          <w:rFonts w:ascii="Times New Roman" w:hAnsi="Times New Roman"/>
          <w:bCs/>
          <w:sz w:val="24"/>
        </w:rPr>
        <w:t xml:space="preserve">c) Profits          </w:t>
      </w:r>
      <w:r>
        <w:rPr>
          <w:rFonts w:ascii="Times New Roman" w:hAnsi="Times New Roman"/>
          <w:bCs/>
          <w:sz w:val="24"/>
        </w:rPr>
        <w:t xml:space="preserve">    </w:t>
      </w:r>
      <w:r w:rsidR="00222F5C">
        <w:rPr>
          <w:rFonts w:ascii="Times New Roman" w:hAnsi="Times New Roman"/>
          <w:bCs/>
          <w:sz w:val="24"/>
        </w:rPr>
        <w:tab/>
      </w:r>
      <w:r w:rsidR="00222F5C">
        <w:rPr>
          <w:rFonts w:ascii="Times New Roman" w:hAnsi="Times New Roman"/>
          <w:bCs/>
          <w:sz w:val="24"/>
        </w:rPr>
        <w:tab/>
      </w:r>
      <w:r w:rsidR="00222F5C">
        <w:rPr>
          <w:rFonts w:ascii="Times New Roman" w:hAnsi="Times New Roman"/>
          <w:bCs/>
          <w:sz w:val="24"/>
        </w:rPr>
        <w:tab/>
      </w:r>
      <w:r w:rsidRPr="002006D5">
        <w:rPr>
          <w:rFonts w:ascii="Times New Roman" w:hAnsi="Times New Roman"/>
          <w:bCs/>
          <w:sz w:val="24"/>
        </w:rPr>
        <w:t>d) None of these</w:t>
      </w:r>
    </w:p>
    <w:p w14:paraId="547153CC" w14:textId="1AA8A502" w:rsidR="00AF5071" w:rsidRPr="002006D5" w:rsidRDefault="00AF5071" w:rsidP="00222F5C">
      <w:pPr>
        <w:spacing w:after="0" w:line="360" w:lineRule="auto"/>
        <w:ind w:left="450" w:right="-90"/>
        <w:jc w:val="both"/>
        <w:rPr>
          <w:rFonts w:ascii="Times New Roman" w:hAnsi="Times New Roman"/>
          <w:bCs/>
          <w:sz w:val="24"/>
        </w:rPr>
      </w:pPr>
      <w:r>
        <w:rPr>
          <w:rFonts w:ascii="Kokila" w:hAnsi="Kokila" w:cs="Kokila"/>
          <w:sz w:val="32"/>
          <w:szCs w:val="32"/>
        </w:rPr>
        <w:t>---------------------------------------------------------------------------------------------------------</w:t>
      </w:r>
    </w:p>
    <w:p w14:paraId="2DABB9DC" w14:textId="77777777" w:rsidR="00E07A23" w:rsidRPr="002E6336" w:rsidRDefault="00E07A23" w:rsidP="00E07A23">
      <w:pPr>
        <w:spacing w:after="0" w:line="360" w:lineRule="auto"/>
        <w:ind w:left="450" w:right="-90" w:hanging="450"/>
        <w:jc w:val="both"/>
        <w:rPr>
          <w:rFonts w:ascii="Times New Roman" w:hAnsi="Times New Roman"/>
          <w:sz w:val="4"/>
        </w:rPr>
      </w:pPr>
    </w:p>
    <w:p w14:paraId="3005EB6A" w14:textId="77777777" w:rsidR="00E07A23" w:rsidRPr="00E96175" w:rsidRDefault="00E07A23" w:rsidP="00E07A23">
      <w:pPr>
        <w:spacing w:after="0" w:line="360" w:lineRule="auto"/>
        <w:ind w:left="450" w:right="-90" w:hanging="450"/>
        <w:jc w:val="both"/>
        <w:rPr>
          <w:rFonts w:ascii="Kruti Dev 010" w:hAnsi="Kruti Dev 010"/>
          <w:bCs/>
          <w:sz w:val="24"/>
        </w:rPr>
      </w:pPr>
      <w:r>
        <w:rPr>
          <w:rFonts w:ascii="Mangal" w:hAnsi="Mangal" w:cs="Mangal"/>
          <w:bCs/>
          <w:sz w:val="24"/>
        </w:rPr>
        <w:t xml:space="preserve">5. </w:t>
      </w:r>
      <w:r>
        <w:rPr>
          <w:rFonts w:ascii="Kruti Dev 010" w:hAnsi="Kruti Dev 010"/>
          <w:bCs/>
          <w:sz w:val="32"/>
        </w:rPr>
        <w:t>lk&gt;snkjh QeZ fdl vf/kfu;e ds varxZr vkrk gSA</w:t>
      </w:r>
    </w:p>
    <w:p w14:paraId="6E2507B7" w14:textId="77777777" w:rsidR="00E07A23" w:rsidRDefault="00E07A23" w:rsidP="00E07A23">
      <w:pPr>
        <w:spacing w:after="0" w:line="360" w:lineRule="auto"/>
        <w:ind w:left="450" w:right="-360" w:hanging="450"/>
        <w:jc w:val="both"/>
        <w:rPr>
          <w:rFonts w:ascii="Kruti Dev 010" w:hAnsi="Kruti Dev 010"/>
          <w:bCs/>
          <w:sz w:val="28"/>
        </w:rPr>
      </w:pPr>
      <w:r>
        <w:rPr>
          <w:rFonts w:ascii="Times New Roman" w:hAnsi="Times New Roman"/>
          <w:bCs/>
          <w:sz w:val="28"/>
        </w:rPr>
        <w:t xml:space="preserve">     </w:t>
      </w:r>
      <w:r w:rsidRPr="009E12EE">
        <w:rPr>
          <w:rFonts w:ascii="Times New Roman" w:hAnsi="Times New Roman"/>
          <w:bCs/>
          <w:sz w:val="24"/>
        </w:rPr>
        <w:t>a)</w:t>
      </w:r>
      <w:r w:rsidRPr="00646D19">
        <w:rPr>
          <w:rFonts w:ascii="Mangal" w:hAnsi="Mangal" w:cs="Mangal"/>
          <w:bCs/>
          <w:sz w:val="28"/>
        </w:rPr>
        <w:t xml:space="preserve"> </w:t>
      </w:r>
      <w:r>
        <w:rPr>
          <w:rFonts w:ascii="Kruti Dev 010" w:hAnsi="Kruti Dev 010"/>
          <w:bCs/>
          <w:sz w:val="32"/>
        </w:rPr>
        <w:t xml:space="preserve">Hkkjrh; lk&gt;snkjh vf/kfu;e 1932 dh /kkjk 4 </w:t>
      </w:r>
      <w:r>
        <w:rPr>
          <w:rFonts w:ascii="Kruti Dev 010" w:hAnsi="Kruti Dev 010"/>
          <w:bCs/>
          <w:sz w:val="28"/>
        </w:rPr>
        <w:t xml:space="preserve"> </w:t>
      </w:r>
    </w:p>
    <w:p w14:paraId="1DA5D8E4" w14:textId="77777777" w:rsidR="00E07A23" w:rsidRPr="00B46C5E" w:rsidRDefault="00E07A23" w:rsidP="00E07A23">
      <w:pPr>
        <w:spacing w:after="0" w:line="360" w:lineRule="auto"/>
        <w:ind w:left="450" w:right="-360" w:hanging="450"/>
        <w:jc w:val="both"/>
        <w:rPr>
          <w:rFonts w:ascii="Kruti Dev 010" w:hAnsi="Kruti Dev 010"/>
          <w:bCs/>
          <w:sz w:val="28"/>
        </w:rPr>
      </w:pPr>
      <w:r>
        <w:rPr>
          <w:rFonts w:ascii="Kruti Dev 010" w:hAnsi="Kruti Dev 010"/>
          <w:bCs/>
          <w:sz w:val="28"/>
        </w:rPr>
        <w:t xml:space="preserve">    </w:t>
      </w:r>
      <w:r w:rsidRPr="009E12EE">
        <w:rPr>
          <w:rFonts w:ascii="Times New Roman" w:hAnsi="Times New Roman"/>
          <w:bCs/>
          <w:sz w:val="24"/>
        </w:rPr>
        <w:t>b)</w:t>
      </w:r>
      <w:r w:rsidRPr="007C765D">
        <w:rPr>
          <w:rFonts w:ascii="Kruti Dev 010" w:hAnsi="Kruti Dev 010"/>
          <w:bCs/>
          <w:sz w:val="24"/>
        </w:rPr>
        <w:t xml:space="preserve"> </w:t>
      </w:r>
      <w:r>
        <w:rPr>
          <w:rFonts w:ascii="Kruti Dev 010" w:hAnsi="Kruti Dev 010"/>
          <w:bCs/>
          <w:sz w:val="32"/>
        </w:rPr>
        <w:t>daiuh lk&gt;snkjh vf/kfu;e 1925 dh /kkjk 5</w:t>
      </w:r>
    </w:p>
    <w:p w14:paraId="7E7E5B65" w14:textId="77777777" w:rsidR="00E07A23" w:rsidRDefault="00E07A23" w:rsidP="00E07A23">
      <w:pPr>
        <w:spacing w:after="0" w:line="360" w:lineRule="auto"/>
        <w:ind w:left="450" w:right="-90" w:hanging="450"/>
        <w:jc w:val="both"/>
        <w:rPr>
          <w:rFonts w:ascii="Kruti Dev 010" w:hAnsi="Kruti Dev 010"/>
          <w:bCs/>
          <w:sz w:val="24"/>
        </w:rPr>
      </w:pPr>
      <w:r w:rsidRPr="009E12EE">
        <w:rPr>
          <w:rFonts w:ascii="Times New Roman" w:hAnsi="Times New Roman"/>
          <w:bCs/>
          <w:sz w:val="24"/>
        </w:rPr>
        <w:t xml:space="preserve">     </w:t>
      </w:r>
      <w:r>
        <w:rPr>
          <w:rFonts w:ascii="Times New Roman" w:hAnsi="Times New Roman"/>
          <w:bCs/>
          <w:sz w:val="24"/>
        </w:rPr>
        <w:t xml:space="preserve">  </w:t>
      </w:r>
      <w:r w:rsidRPr="009E12EE">
        <w:rPr>
          <w:rFonts w:ascii="Times New Roman" w:hAnsi="Times New Roman"/>
          <w:bCs/>
          <w:sz w:val="24"/>
        </w:rPr>
        <w:t xml:space="preserve">c) </w:t>
      </w:r>
      <w:r w:rsidRPr="00B46C5E">
        <w:rPr>
          <w:rFonts w:ascii="Times New Roman" w:hAnsi="Times New Roman"/>
          <w:bCs/>
          <w:sz w:val="24"/>
        </w:rPr>
        <w:t>US</w:t>
      </w:r>
      <w:r>
        <w:rPr>
          <w:rFonts w:ascii="Times New Roman" w:hAnsi="Times New Roman"/>
          <w:bCs/>
          <w:sz w:val="24"/>
        </w:rPr>
        <w:t xml:space="preserve"> </w:t>
      </w:r>
      <w:r>
        <w:rPr>
          <w:rFonts w:ascii="Kruti Dev 010" w:hAnsi="Kruti Dev 010"/>
          <w:bCs/>
          <w:sz w:val="32"/>
        </w:rPr>
        <w:t>lk&gt;snkjh vf/kfu;e 1932</w:t>
      </w:r>
      <w:r>
        <w:rPr>
          <w:rFonts w:ascii="Kruti Dev 010" w:hAnsi="Kruti Dev 010"/>
          <w:bCs/>
          <w:sz w:val="24"/>
        </w:rPr>
        <w:t xml:space="preserve">                   </w:t>
      </w:r>
    </w:p>
    <w:p w14:paraId="50853737" w14:textId="77777777" w:rsidR="00E07A23" w:rsidRDefault="00E07A23" w:rsidP="00E07A23">
      <w:pPr>
        <w:spacing w:after="0" w:line="360" w:lineRule="auto"/>
        <w:ind w:left="450" w:right="-90" w:hanging="450"/>
        <w:jc w:val="both"/>
        <w:rPr>
          <w:rFonts w:ascii="Mangal" w:hAnsi="Mangal" w:cs="Mangal"/>
          <w:sz w:val="24"/>
        </w:rPr>
      </w:pPr>
      <w:r>
        <w:rPr>
          <w:rFonts w:ascii="Times New Roman" w:hAnsi="Times New Roman"/>
          <w:bCs/>
          <w:sz w:val="28"/>
        </w:rPr>
        <w:t xml:space="preserve">      </w:t>
      </w:r>
      <w:r w:rsidRPr="009E12EE">
        <w:rPr>
          <w:rFonts w:ascii="Times New Roman" w:hAnsi="Times New Roman"/>
          <w:bCs/>
          <w:sz w:val="24"/>
        </w:rPr>
        <w:t>d)</w:t>
      </w:r>
      <w:r w:rsidRPr="00DC51B4">
        <w:rPr>
          <w:rFonts w:ascii="Mangal" w:hAnsi="Mangal" w:cs="Mangal"/>
          <w:sz w:val="24"/>
        </w:rPr>
        <w:t xml:space="preserve"> </w:t>
      </w:r>
      <w:r>
        <w:rPr>
          <w:rFonts w:ascii="Kruti Dev 010" w:hAnsi="Kruti Dev 010"/>
          <w:bCs/>
          <w:sz w:val="32"/>
        </w:rPr>
        <w:t xml:space="preserve">buesa ls dksbZ ugha </w:t>
      </w:r>
    </w:p>
    <w:p w14:paraId="21A406D5" w14:textId="77777777" w:rsidR="00E07A23" w:rsidRPr="002006D5" w:rsidRDefault="00E07A23" w:rsidP="00E07A23">
      <w:pPr>
        <w:spacing w:after="0" w:line="360" w:lineRule="auto"/>
        <w:ind w:left="450" w:right="-90"/>
        <w:jc w:val="both"/>
        <w:rPr>
          <w:rFonts w:ascii="Times New Roman" w:hAnsi="Times New Roman"/>
          <w:bCs/>
          <w:sz w:val="24"/>
        </w:rPr>
      </w:pPr>
      <w:r w:rsidRPr="002006D5">
        <w:rPr>
          <w:rFonts w:ascii="Times New Roman" w:hAnsi="Times New Roman"/>
          <w:bCs/>
          <w:sz w:val="24"/>
        </w:rPr>
        <w:t>Which act is applicable for partnership firms:</w:t>
      </w:r>
    </w:p>
    <w:p w14:paraId="2CA6E8A8" w14:textId="77777777" w:rsidR="00E07A23" w:rsidRPr="002006D5" w:rsidRDefault="00E07A23" w:rsidP="00E07A23">
      <w:pPr>
        <w:spacing w:after="0" w:line="360" w:lineRule="auto"/>
        <w:ind w:left="450" w:right="-90"/>
        <w:jc w:val="both"/>
        <w:rPr>
          <w:rFonts w:ascii="Times New Roman" w:hAnsi="Times New Roman"/>
          <w:bCs/>
          <w:sz w:val="24"/>
        </w:rPr>
      </w:pPr>
      <w:r w:rsidRPr="002006D5">
        <w:rPr>
          <w:rFonts w:ascii="Times New Roman" w:hAnsi="Times New Roman"/>
          <w:bCs/>
          <w:sz w:val="24"/>
        </w:rPr>
        <w:t xml:space="preserve">a) Section 4 of Indian Partnership Act 1932        b) Section 5 of Companies Act 1925  </w:t>
      </w:r>
    </w:p>
    <w:p w14:paraId="1A382F41" w14:textId="77777777" w:rsidR="00E07A23" w:rsidRDefault="00E07A23" w:rsidP="00E07A23">
      <w:pPr>
        <w:spacing w:after="0" w:line="360" w:lineRule="auto"/>
        <w:ind w:left="450" w:right="-90"/>
        <w:jc w:val="both"/>
        <w:rPr>
          <w:rFonts w:ascii="Times New Roman" w:hAnsi="Times New Roman"/>
          <w:bCs/>
          <w:sz w:val="24"/>
        </w:rPr>
      </w:pPr>
      <w:r w:rsidRPr="002006D5">
        <w:rPr>
          <w:rFonts w:ascii="Times New Roman" w:hAnsi="Times New Roman"/>
          <w:bCs/>
          <w:sz w:val="24"/>
        </w:rPr>
        <w:t xml:space="preserve">c) US Partnership Act 1932                           </w:t>
      </w:r>
      <w:r>
        <w:rPr>
          <w:rFonts w:ascii="Times New Roman" w:hAnsi="Times New Roman"/>
          <w:bCs/>
          <w:sz w:val="24"/>
        </w:rPr>
        <w:t xml:space="preserve">     </w:t>
      </w:r>
      <w:r w:rsidRPr="002006D5">
        <w:rPr>
          <w:rFonts w:ascii="Times New Roman" w:hAnsi="Times New Roman"/>
          <w:bCs/>
          <w:sz w:val="24"/>
        </w:rPr>
        <w:t xml:space="preserve"> d) None of these</w:t>
      </w:r>
    </w:p>
    <w:p w14:paraId="518BAF3B" w14:textId="76CE3D14" w:rsidR="00AF5071" w:rsidRPr="002A6C12" w:rsidRDefault="00AF5071" w:rsidP="00E07A23">
      <w:pPr>
        <w:spacing w:after="0" w:line="360" w:lineRule="auto"/>
        <w:ind w:left="450" w:right="-90"/>
        <w:jc w:val="both"/>
        <w:rPr>
          <w:rFonts w:ascii="Times New Roman" w:hAnsi="Times New Roman"/>
          <w:bCs/>
          <w:sz w:val="24"/>
        </w:rPr>
      </w:pPr>
      <w:r>
        <w:rPr>
          <w:rFonts w:ascii="Kokila" w:hAnsi="Kokila" w:cs="Kokila"/>
          <w:sz w:val="32"/>
          <w:szCs w:val="32"/>
        </w:rPr>
        <w:t>---------------------------------------------------------------------------------------------------------</w:t>
      </w:r>
    </w:p>
    <w:p w14:paraId="78798942" w14:textId="77777777" w:rsidR="00E07A23" w:rsidRPr="009E12EE" w:rsidRDefault="00E07A23" w:rsidP="00E07A23">
      <w:pPr>
        <w:spacing w:after="0" w:line="360" w:lineRule="auto"/>
        <w:ind w:left="450" w:right="-90" w:hanging="450"/>
        <w:jc w:val="both"/>
        <w:rPr>
          <w:rFonts w:ascii="Kruti Dev 010" w:hAnsi="Kruti Dev 010"/>
          <w:bCs/>
          <w:sz w:val="2"/>
        </w:rPr>
      </w:pPr>
    </w:p>
    <w:p w14:paraId="69938F1A" w14:textId="77777777" w:rsidR="00E07A23" w:rsidRPr="008771D4" w:rsidRDefault="00E07A23" w:rsidP="00E07A23">
      <w:pPr>
        <w:spacing w:after="0" w:line="360" w:lineRule="auto"/>
        <w:ind w:left="450" w:right="-90" w:hanging="450"/>
        <w:jc w:val="both"/>
        <w:rPr>
          <w:rFonts w:ascii="Kruti Dev 010" w:hAnsi="Kruti Dev 010"/>
          <w:bCs/>
          <w:sz w:val="24"/>
        </w:rPr>
      </w:pPr>
      <w:r>
        <w:rPr>
          <w:rFonts w:ascii="Kruti Dev 010" w:hAnsi="Kruti Dev 010"/>
          <w:bCs/>
          <w:sz w:val="32"/>
        </w:rPr>
        <w:t>6</w:t>
      </w:r>
      <w:r w:rsidRPr="00DC51B4">
        <w:rPr>
          <w:rFonts w:ascii="Times New Roman" w:hAnsi="Times New Roman"/>
          <w:bCs/>
          <w:sz w:val="32"/>
        </w:rPr>
        <w:t>.</w:t>
      </w:r>
      <w:r w:rsidRPr="008771D4">
        <w:rPr>
          <w:rFonts w:ascii="Kruti Dev 010" w:hAnsi="Kruti Dev 010"/>
          <w:bCs/>
          <w:sz w:val="32"/>
        </w:rPr>
        <w:t xml:space="preserve"> </w:t>
      </w:r>
      <w:r>
        <w:rPr>
          <w:rFonts w:ascii="Kruti Dev 010" w:hAnsi="Kruti Dev 010"/>
          <w:bCs/>
          <w:sz w:val="32"/>
        </w:rPr>
        <w:tab/>
        <w:t>fuEufyf[kr esa dkSu ls lk&gt;snkjh ds y{k.k gS A</w:t>
      </w:r>
    </w:p>
    <w:p w14:paraId="3F305E85" w14:textId="77777777" w:rsidR="00B1432B" w:rsidRDefault="00E07A23" w:rsidP="00B1432B">
      <w:pPr>
        <w:tabs>
          <w:tab w:val="left" w:pos="4320"/>
        </w:tabs>
        <w:spacing w:after="0" w:line="360" w:lineRule="auto"/>
        <w:ind w:left="450" w:right="-90" w:hanging="450"/>
        <w:jc w:val="both"/>
        <w:rPr>
          <w:rFonts w:ascii="Mangal" w:hAnsi="Mangal" w:cs="Mangal"/>
          <w:bCs/>
          <w:sz w:val="24"/>
        </w:rPr>
      </w:pPr>
      <w:r>
        <w:rPr>
          <w:rFonts w:ascii="Kruti Dev 010" w:hAnsi="Kruti Dev 010"/>
          <w:bCs/>
          <w:sz w:val="24"/>
        </w:rPr>
        <w:t xml:space="preserve">    </w:t>
      </w:r>
      <w:r>
        <w:rPr>
          <w:rFonts w:ascii="Kruti Dev 010" w:hAnsi="Kruti Dev 010"/>
          <w:bCs/>
          <w:sz w:val="24"/>
        </w:rPr>
        <w:tab/>
      </w:r>
      <w:r w:rsidRPr="009E12EE">
        <w:rPr>
          <w:rFonts w:ascii="Times New Roman" w:hAnsi="Times New Roman"/>
          <w:bCs/>
          <w:sz w:val="24"/>
        </w:rPr>
        <w:t>a)</w:t>
      </w:r>
      <w:r w:rsidRPr="00646D19">
        <w:rPr>
          <w:rFonts w:ascii="Kruti Dev 010" w:hAnsi="Kruti Dev 010"/>
          <w:bCs/>
          <w:sz w:val="28"/>
        </w:rPr>
        <w:t xml:space="preserve"> </w:t>
      </w:r>
      <w:r>
        <w:rPr>
          <w:rFonts w:ascii="Kruti Dev 010" w:hAnsi="Kruti Dev 010"/>
          <w:bCs/>
          <w:sz w:val="32"/>
        </w:rPr>
        <w:t xml:space="preserve">oS/kkfud O;olk; </w:t>
      </w:r>
      <w:r>
        <w:rPr>
          <w:rFonts w:ascii="Kruti Dev 010" w:hAnsi="Kruti Dev 010"/>
          <w:bCs/>
          <w:sz w:val="24"/>
        </w:rPr>
        <w:t xml:space="preserve">        </w:t>
      </w:r>
      <w:r w:rsidR="00B1432B">
        <w:rPr>
          <w:rFonts w:ascii="Kruti Dev 010" w:hAnsi="Kruti Dev 010"/>
          <w:bCs/>
          <w:sz w:val="24"/>
        </w:rPr>
        <w:tab/>
      </w:r>
      <w:r w:rsidR="00B1432B">
        <w:rPr>
          <w:rFonts w:ascii="Kruti Dev 010" w:hAnsi="Kruti Dev 010"/>
          <w:bCs/>
          <w:sz w:val="24"/>
        </w:rPr>
        <w:tab/>
      </w:r>
      <w:r w:rsidRPr="009E12EE">
        <w:rPr>
          <w:rFonts w:ascii="Times New Roman" w:hAnsi="Times New Roman"/>
          <w:bCs/>
          <w:sz w:val="24"/>
        </w:rPr>
        <w:t>b)</w:t>
      </w:r>
      <w:r w:rsidRPr="00646D19">
        <w:rPr>
          <w:rFonts w:ascii="Times New Roman" w:hAnsi="Times New Roman"/>
          <w:bCs/>
          <w:sz w:val="28"/>
        </w:rPr>
        <w:t xml:space="preserve"> </w:t>
      </w:r>
      <w:r>
        <w:rPr>
          <w:rFonts w:ascii="Kruti Dev 010" w:hAnsi="Kruti Dev 010"/>
          <w:bCs/>
          <w:sz w:val="32"/>
        </w:rPr>
        <w:t>lapkyu</w:t>
      </w:r>
      <w:r>
        <w:rPr>
          <w:rFonts w:ascii="Mangal" w:hAnsi="Mangal" w:cs="Mangal"/>
          <w:bCs/>
          <w:sz w:val="24"/>
        </w:rPr>
        <w:t xml:space="preserve">  </w:t>
      </w:r>
      <w:r>
        <w:rPr>
          <w:rFonts w:ascii="Mangal" w:hAnsi="Mangal" w:cs="Mangal"/>
          <w:bCs/>
          <w:sz w:val="24"/>
        </w:rPr>
        <w:tab/>
      </w:r>
    </w:p>
    <w:p w14:paraId="5CE5C876" w14:textId="0D62AD13" w:rsidR="00E07A23" w:rsidRDefault="00B1432B" w:rsidP="00B1432B">
      <w:pPr>
        <w:tabs>
          <w:tab w:val="left" w:pos="4320"/>
        </w:tabs>
        <w:spacing w:after="0" w:line="360" w:lineRule="auto"/>
        <w:ind w:left="450" w:right="-90" w:hanging="450"/>
        <w:jc w:val="both"/>
        <w:rPr>
          <w:rFonts w:ascii="Kruti Dev 010" w:hAnsi="Kruti Dev 010"/>
          <w:bCs/>
          <w:sz w:val="32"/>
        </w:rPr>
      </w:pPr>
      <w:r>
        <w:rPr>
          <w:rFonts w:ascii="Mangal" w:hAnsi="Mangal" w:cs="Mangal"/>
          <w:bCs/>
          <w:sz w:val="24"/>
        </w:rPr>
        <w:tab/>
      </w:r>
      <w:r w:rsidR="00E07A23" w:rsidRPr="009E12EE">
        <w:rPr>
          <w:rFonts w:ascii="Times New Roman" w:hAnsi="Times New Roman"/>
          <w:bCs/>
          <w:sz w:val="24"/>
        </w:rPr>
        <w:t>c)</w:t>
      </w:r>
      <w:r w:rsidR="00E07A23" w:rsidRPr="00646D19">
        <w:rPr>
          <w:rFonts w:ascii="Times New Roman" w:hAnsi="Times New Roman"/>
          <w:bCs/>
          <w:sz w:val="28"/>
        </w:rPr>
        <w:t xml:space="preserve"> </w:t>
      </w:r>
      <w:r w:rsidR="00E07A23">
        <w:rPr>
          <w:rFonts w:ascii="Kruti Dev 010" w:hAnsi="Kruti Dev 010"/>
          <w:bCs/>
          <w:sz w:val="32"/>
        </w:rPr>
        <w:t xml:space="preserve">vlhfer nkf;Ro </w:t>
      </w:r>
      <w:r w:rsidR="00E07A23">
        <w:rPr>
          <w:rFonts w:ascii="Kruti Dev 010" w:hAnsi="Kruti Dev 010"/>
          <w:bCs/>
          <w:sz w:val="24"/>
        </w:rPr>
        <w:t xml:space="preserve">        </w:t>
      </w:r>
      <w:r>
        <w:rPr>
          <w:rFonts w:ascii="Kruti Dev 010" w:hAnsi="Kruti Dev 010"/>
          <w:bCs/>
          <w:sz w:val="24"/>
        </w:rPr>
        <w:tab/>
      </w:r>
      <w:r>
        <w:rPr>
          <w:rFonts w:ascii="Kruti Dev 010" w:hAnsi="Kruti Dev 010"/>
          <w:bCs/>
          <w:sz w:val="24"/>
        </w:rPr>
        <w:tab/>
      </w:r>
      <w:r w:rsidR="00E07A23" w:rsidRPr="009E12EE">
        <w:rPr>
          <w:rFonts w:ascii="Times New Roman" w:hAnsi="Times New Roman"/>
          <w:bCs/>
          <w:sz w:val="24"/>
        </w:rPr>
        <w:t>d)</w:t>
      </w:r>
      <w:r w:rsidR="00E07A23" w:rsidRPr="009E12EE">
        <w:rPr>
          <w:rFonts w:ascii="Kruti Dev 010" w:hAnsi="Kruti Dev 010"/>
          <w:bCs/>
          <w:sz w:val="24"/>
        </w:rPr>
        <w:t xml:space="preserve"> </w:t>
      </w:r>
      <w:r w:rsidR="00E07A23">
        <w:rPr>
          <w:rFonts w:ascii="Kruti Dev 010" w:hAnsi="Kruti Dev 010"/>
          <w:bCs/>
          <w:sz w:val="32"/>
        </w:rPr>
        <w:t>lHkh</w:t>
      </w:r>
    </w:p>
    <w:p w14:paraId="764845E8" w14:textId="77777777" w:rsidR="00E07A23" w:rsidRPr="009E12EE" w:rsidRDefault="00E07A23" w:rsidP="00E07A23">
      <w:pPr>
        <w:spacing w:after="0" w:line="360" w:lineRule="auto"/>
        <w:ind w:left="450" w:right="-90" w:hanging="450"/>
        <w:jc w:val="both"/>
        <w:rPr>
          <w:rFonts w:ascii="Times New Roman" w:hAnsi="Times New Roman"/>
          <w:bCs/>
          <w:sz w:val="24"/>
        </w:rPr>
      </w:pPr>
      <w:r w:rsidRPr="009E12EE">
        <w:rPr>
          <w:rFonts w:ascii="Kruti Dev 010" w:hAnsi="Kruti Dev 010"/>
          <w:bCs/>
          <w:sz w:val="28"/>
        </w:rPr>
        <w:t xml:space="preserve"> </w:t>
      </w:r>
      <w:r w:rsidRPr="009E12EE">
        <w:rPr>
          <w:rFonts w:ascii="Kruti Dev 010" w:hAnsi="Kruti Dev 010"/>
          <w:bCs/>
          <w:sz w:val="28"/>
        </w:rPr>
        <w:tab/>
      </w:r>
      <w:r w:rsidRPr="009E12EE">
        <w:rPr>
          <w:rFonts w:ascii="Times New Roman" w:hAnsi="Times New Roman"/>
          <w:bCs/>
          <w:sz w:val="24"/>
        </w:rPr>
        <w:t>Which of these is the feature of Partnership:</w:t>
      </w:r>
    </w:p>
    <w:p w14:paraId="19F606B0" w14:textId="77777777" w:rsidR="00B1432B" w:rsidRDefault="00E07A23" w:rsidP="00E07A23">
      <w:pPr>
        <w:spacing w:after="0" w:line="360" w:lineRule="auto"/>
        <w:ind w:left="450" w:right="-90"/>
        <w:jc w:val="both"/>
        <w:rPr>
          <w:rFonts w:ascii="Times New Roman" w:hAnsi="Times New Roman"/>
          <w:bCs/>
          <w:sz w:val="24"/>
        </w:rPr>
      </w:pPr>
      <w:r w:rsidRPr="002006D5">
        <w:rPr>
          <w:rFonts w:ascii="Times New Roman" w:hAnsi="Times New Roman"/>
          <w:bCs/>
          <w:sz w:val="24"/>
        </w:rPr>
        <w:t xml:space="preserve">a) Legal business  </w:t>
      </w:r>
      <w:r>
        <w:rPr>
          <w:rFonts w:ascii="Times New Roman" w:hAnsi="Times New Roman"/>
          <w:bCs/>
          <w:sz w:val="24"/>
        </w:rPr>
        <w:t xml:space="preserve">               </w:t>
      </w:r>
      <w:r w:rsidRPr="002006D5">
        <w:rPr>
          <w:rFonts w:ascii="Times New Roman" w:hAnsi="Times New Roman"/>
          <w:bCs/>
          <w:sz w:val="24"/>
        </w:rPr>
        <w:t xml:space="preserve">  </w:t>
      </w:r>
      <w:r w:rsidR="00B1432B">
        <w:rPr>
          <w:rFonts w:ascii="Times New Roman" w:hAnsi="Times New Roman"/>
          <w:bCs/>
          <w:sz w:val="24"/>
        </w:rPr>
        <w:tab/>
      </w:r>
      <w:r w:rsidR="00B1432B">
        <w:rPr>
          <w:rFonts w:ascii="Times New Roman" w:hAnsi="Times New Roman"/>
          <w:bCs/>
          <w:sz w:val="24"/>
        </w:rPr>
        <w:tab/>
      </w:r>
      <w:r w:rsidR="00B1432B">
        <w:rPr>
          <w:rFonts w:ascii="Times New Roman" w:hAnsi="Times New Roman"/>
          <w:bCs/>
          <w:sz w:val="24"/>
        </w:rPr>
        <w:tab/>
      </w:r>
      <w:r w:rsidRPr="002006D5">
        <w:rPr>
          <w:rFonts w:ascii="Times New Roman" w:hAnsi="Times New Roman"/>
          <w:bCs/>
          <w:sz w:val="24"/>
        </w:rPr>
        <w:t xml:space="preserve">b) Operation    </w:t>
      </w:r>
      <w:r>
        <w:rPr>
          <w:rFonts w:ascii="Times New Roman" w:hAnsi="Times New Roman"/>
          <w:bCs/>
          <w:sz w:val="24"/>
        </w:rPr>
        <w:tab/>
      </w:r>
    </w:p>
    <w:p w14:paraId="4DAEDCD3" w14:textId="73A4C02E" w:rsidR="00E07A23" w:rsidRDefault="00E07A23" w:rsidP="00E07A23">
      <w:pPr>
        <w:spacing w:after="0" w:line="360" w:lineRule="auto"/>
        <w:ind w:left="450" w:right="-90"/>
        <w:jc w:val="both"/>
        <w:rPr>
          <w:rFonts w:ascii="Times New Roman" w:hAnsi="Times New Roman"/>
          <w:bCs/>
          <w:sz w:val="24"/>
        </w:rPr>
      </w:pPr>
      <w:r w:rsidRPr="002006D5">
        <w:rPr>
          <w:rFonts w:ascii="Times New Roman" w:hAnsi="Times New Roman"/>
          <w:bCs/>
          <w:sz w:val="24"/>
        </w:rPr>
        <w:t>c) Unlimited liability</w:t>
      </w:r>
      <w:r>
        <w:rPr>
          <w:rFonts w:ascii="Times New Roman" w:hAnsi="Times New Roman"/>
          <w:bCs/>
          <w:sz w:val="24"/>
        </w:rPr>
        <w:t xml:space="preserve">         </w:t>
      </w:r>
      <w:r w:rsidRPr="002006D5">
        <w:rPr>
          <w:rFonts w:ascii="Times New Roman" w:hAnsi="Times New Roman"/>
          <w:bCs/>
          <w:sz w:val="24"/>
        </w:rPr>
        <w:t xml:space="preserve">    </w:t>
      </w:r>
      <w:r w:rsidR="00B1432B">
        <w:rPr>
          <w:rFonts w:ascii="Times New Roman" w:hAnsi="Times New Roman"/>
          <w:bCs/>
          <w:sz w:val="24"/>
        </w:rPr>
        <w:tab/>
      </w:r>
      <w:r w:rsidR="00B1432B">
        <w:rPr>
          <w:rFonts w:ascii="Times New Roman" w:hAnsi="Times New Roman"/>
          <w:bCs/>
          <w:sz w:val="24"/>
        </w:rPr>
        <w:tab/>
      </w:r>
      <w:r w:rsidR="00B1432B">
        <w:rPr>
          <w:rFonts w:ascii="Times New Roman" w:hAnsi="Times New Roman"/>
          <w:bCs/>
          <w:sz w:val="24"/>
        </w:rPr>
        <w:tab/>
      </w:r>
      <w:r w:rsidRPr="002006D5">
        <w:rPr>
          <w:rFonts w:ascii="Times New Roman" w:hAnsi="Times New Roman"/>
          <w:bCs/>
          <w:sz w:val="24"/>
        </w:rPr>
        <w:t xml:space="preserve">d) All </w:t>
      </w:r>
    </w:p>
    <w:p w14:paraId="758CCCBC" w14:textId="35973EAF" w:rsidR="00AF5071" w:rsidRPr="002A6C12" w:rsidRDefault="00AF5071" w:rsidP="00E07A23">
      <w:pPr>
        <w:spacing w:after="0" w:line="360" w:lineRule="auto"/>
        <w:ind w:left="450" w:right="-90"/>
        <w:jc w:val="both"/>
        <w:rPr>
          <w:rFonts w:ascii="Times New Roman" w:hAnsi="Times New Roman"/>
          <w:bCs/>
          <w:sz w:val="24"/>
        </w:rPr>
      </w:pPr>
      <w:r>
        <w:rPr>
          <w:rFonts w:ascii="Kokila" w:hAnsi="Kokila" w:cs="Kokila"/>
          <w:sz w:val="32"/>
          <w:szCs w:val="32"/>
        </w:rPr>
        <w:t>---------------------------------------------------------------------------------------------------------</w:t>
      </w:r>
    </w:p>
    <w:p w14:paraId="485A7B1F" w14:textId="77777777" w:rsidR="00E07A23" w:rsidRPr="007E4311" w:rsidRDefault="00E07A23" w:rsidP="00E07A23">
      <w:pPr>
        <w:spacing w:after="0" w:line="360" w:lineRule="auto"/>
        <w:ind w:left="450" w:right="-90" w:hanging="450"/>
        <w:jc w:val="both"/>
        <w:rPr>
          <w:rFonts w:ascii="Kruti Dev 010" w:hAnsi="Kruti Dev 010"/>
          <w:bCs/>
          <w:sz w:val="6"/>
        </w:rPr>
      </w:pPr>
    </w:p>
    <w:p w14:paraId="52322063" w14:textId="77777777" w:rsidR="00E07A23" w:rsidRPr="008771D4" w:rsidRDefault="00E07A23" w:rsidP="00AF5071">
      <w:pPr>
        <w:spacing w:after="0" w:line="276" w:lineRule="auto"/>
        <w:ind w:left="450" w:right="-90" w:hanging="450"/>
        <w:jc w:val="both"/>
        <w:rPr>
          <w:rFonts w:ascii="Mangal" w:hAnsi="Mangal" w:cs="Mangal"/>
          <w:bCs/>
          <w:sz w:val="24"/>
        </w:rPr>
      </w:pPr>
      <w:r w:rsidRPr="00F82471">
        <w:rPr>
          <w:rFonts w:ascii="Times New Roman" w:hAnsi="Times New Roman"/>
          <w:bCs/>
          <w:sz w:val="24"/>
        </w:rPr>
        <w:t>7</w:t>
      </w:r>
      <w:r>
        <w:rPr>
          <w:rFonts w:ascii="Mangal" w:hAnsi="Mangal" w:cs="Mangal"/>
          <w:bCs/>
          <w:sz w:val="24"/>
        </w:rPr>
        <w:t xml:space="preserve">. </w:t>
      </w:r>
      <w:r>
        <w:rPr>
          <w:rFonts w:ascii="Mangal" w:hAnsi="Mangal" w:cs="Mangal"/>
          <w:bCs/>
          <w:sz w:val="24"/>
        </w:rPr>
        <w:tab/>
      </w:r>
      <w:r>
        <w:rPr>
          <w:rFonts w:ascii="Kruti Dev 010" w:hAnsi="Kruti Dev 010"/>
          <w:bCs/>
          <w:sz w:val="32"/>
        </w:rPr>
        <w:t>lhfer nkf;Ro lk&gt;snkjh vf/kfu;e fdl vf/kfu;e ds ikl gksus ij gqvk&amp;</w:t>
      </w:r>
    </w:p>
    <w:p w14:paraId="681164C8" w14:textId="77777777" w:rsidR="00E07A23" w:rsidRDefault="00E07A23" w:rsidP="00E07A23">
      <w:pPr>
        <w:spacing w:after="0" w:line="360" w:lineRule="auto"/>
        <w:ind w:left="450" w:right="-90" w:hanging="450"/>
        <w:jc w:val="both"/>
        <w:rPr>
          <w:rFonts w:ascii="Mangal" w:hAnsi="Mangal" w:cs="Mangal"/>
          <w:bCs/>
          <w:sz w:val="24"/>
        </w:rPr>
      </w:pPr>
      <w:r>
        <w:rPr>
          <w:rFonts w:ascii="Mangal" w:hAnsi="Mangal" w:cs="Mangal"/>
          <w:bCs/>
          <w:sz w:val="24"/>
        </w:rPr>
        <w:t xml:space="preserve">   </w:t>
      </w:r>
      <w:r w:rsidRPr="007340F6">
        <w:rPr>
          <w:rFonts w:ascii="Mangal" w:hAnsi="Mangal" w:cs="Mangal"/>
          <w:bCs/>
        </w:rPr>
        <w:tab/>
      </w:r>
      <w:r w:rsidRPr="007340F6">
        <w:rPr>
          <w:rFonts w:ascii="Times New Roman" w:hAnsi="Times New Roman"/>
          <w:bCs/>
        </w:rPr>
        <w:t>a)</w:t>
      </w:r>
      <w:r w:rsidRPr="007340F6">
        <w:rPr>
          <w:rFonts w:ascii="Mangal" w:hAnsi="Mangal" w:cs="Mangal"/>
          <w:bCs/>
        </w:rPr>
        <w:t xml:space="preserve"> </w:t>
      </w:r>
      <w:r>
        <w:rPr>
          <w:rFonts w:ascii="Kruti Dev 010" w:hAnsi="Kruti Dev 010"/>
          <w:bCs/>
          <w:sz w:val="32"/>
        </w:rPr>
        <w:t>lhfer lk&gt;snkjh vf/kfu;e 2008</w:t>
      </w:r>
      <w:r>
        <w:rPr>
          <w:rFonts w:ascii="Mangal" w:hAnsi="Mangal" w:cs="Mangal"/>
          <w:bCs/>
          <w:sz w:val="24"/>
        </w:rPr>
        <w:t xml:space="preserve">     </w:t>
      </w:r>
      <w:r>
        <w:rPr>
          <w:rFonts w:ascii="Mangal" w:hAnsi="Mangal" w:cs="Mangal"/>
          <w:bCs/>
          <w:sz w:val="24"/>
        </w:rPr>
        <w:tab/>
      </w:r>
      <w:r w:rsidRPr="007340F6">
        <w:rPr>
          <w:rFonts w:ascii="Times New Roman" w:hAnsi="Times New Roman"/>
          <w:bCs/>
        </w:rPr>
        <w:t>b)</w:t>
      </w:r>
      <w:r w:rsidRPr="008771D4">
        <w:rPr>
          <w:rFonts w:ascii="Mangal" w:hAnsi="Mangal" w:cs="Mangal"/>
          <w:bCs/>
          <w:sz w:val="24"/>
        </w:rPr>
        <w:t xml:space="preserve"> </w:t>
      </w:r>
      <w:r>
        <w:rPr>
          <w:rFonts w:ascii="Kruti Dev 010" w:hAnsi="Kruti Dev 010"/>
          <w:bCs/>
          <w:sz w:val="32"/>
        </w:rPr>
        <w:t>vlhfer lk&gt;snkjh vf/kfu;e 2009</w:t>
      </w:r>
      <w:r>
        <w:rPr>
          <w:rFonts w:ascii="Mangal" w:hAnsi="Mangal" w:cs="Mangal"/>
          <w:bCs/>
          <w:sz w:val="24"/>
        </w:rPr>
        <w:t xml:space="preserve">         </w:t>
      </w:r>
    </w:p>
    <w:p w14:paraId="7E543F4B" w14:textId="77777777" w:rsidR="00E07A23" w:rsidRDefault="00E07A23" w:rsidP="00AF5071">
      <w:pPr>
        <w:spacing w:after="0" w:line="276" w:lineRule="auto"/>
        <w:ind w:left="450" w:right="-90"/>
        <w:jc w:val="both"/>
        <w:rPr>
          <w:rFonts w:ascii="Mangal" w:hAnsi="Mangal" w:cs="Mangal"/>
          <w:bCs/>
          <w:sz w:val="24"/>
        </w:rPr>
      </w:pPr>
      <w:r w:rsidRPr="007340F6">
        <w:rPr>
          <w:rFonts w:ascii="Times New Roman" w:hAnsi="Times New Roman"/>
          <w:bCs/>
        </w:rPr>
        <w:t>c)</w:t>
      </w:r>
      <w:r w:rsidRPr="008771D4">
        <w:rPr>
          <w:rFonts w:ascii="Mangal" w:hAnsi="Mangal" w:cs="Mangal"/>
          <w:bCs/>
          <w:sz w:val="24"/>
        </w:rPr>
        <w:t xml:space="preserve"> </w:t>
      </w:r>
      <w:r>
        <w:rPr>
          <w:rFonts w:ascii="Kruti Dev 010" w:hAnsi="Kruti Dev 010"/>
          <w:bCs/>
          <w:sz w:val="32"/>
        </w:rPr>
        <w:t>Hkkjrh; lk&gt;snkjh vf/kfu;e 1932</w:t>
      </w:r>
      <w:r>
        <w:rPr>
          <w:rFonts w:ascii="Mangal" w:hAnsi="Mangal" w:cs="Mangal"/>
          <w:bCs/>
          <w:sz w:val="24"/>
        </w:rPr>
        <w:t xml:space="preserve">   </w:t>
      </w:r>
      <w:r>
        <w:rPr>
          <w:rFonts w:ascii="Mangal" w:hAnsi="Mangal" w:cs="Mangal"/>
          <w:bCs/>
          <w:sz w:val="24"/>
        </w:rPr>
        <w:tab/>
      </w:r>
      <w:r w:rsidRPr="007340F6">
        <w:rPr>
          <w:rFonts w:ascii="Times New Roman" w:hAnsi="Times New Roman"/>
          <w:bCs/>
          <w:sz w:val="24"/>
        </w:rPr>
        <w:t>d)</w:t>
      </w:r>
      <w:r>
        <w:rPr>
          <w:rFonts w:ascii="Kruti Dev 010" w:hAnsi="Kruti Dev 010"/>
          <w:bCs/>
          <w:sz w:val="24"/>
        </w:rPr>
        <w:t xml:space="preserve">  </w:t>
      </w:r>
      <w:r>
        <w:rPr>
          <w:rFonts w:ascii="Kruti Dev 010" w:hAnsi="Kruti Dev 010"/>
          <w:bCs/>
          <w:sz w:val="32"/>
        </w:rPr>
        <w:t xml:space="preserve">buesa ls dksbZ ugha </w:t>
      </w:r>
    </w:p>
    <w:p w14:paraId="010D1D02" w14:textId="77777777" w:rsidR="00E07A23" w:rsidRPr="002006D5" w:rsidRDefault="00E07A23" w:rsidP="00E07A23">
      <w:pPr>
        <w:spacing w:after="0" w:line="360" w:lineRule="auto"/>
        <w:ind w:left="450" w:right="-90"/>
        <w:jc w:val="both"/>
        <w:rPr>
          <w:rFonts w:ascii="Times New Roman" w:hAnsi="Times New Roman"/>
          <w:bCs/>
          <w:sz w:val="24"/>
        </w:rPr>
      </w:pPr>
      <w:r w:rsidRPr="002006D5">
        <w:rPr>
          <w:rFonts w:ascii="Times New Roman" w:hAnsi="Times New Roman"/>
          <w:bCs/>
          <w:sz w:val="24"/>
        </w:rPr>
        <w:t>When was the limited liability Partnership Act passed</w:t>
      </w:r>
    </w:p>
    <w:p w14:paraId="6F1E7378" w14:textId="77777777" w:rsidR="00E07A23" w:rsidRPr="002006D5" w:rsidRDefault="00E07A23" w:rsidP="00E07A23">
      <w:pPr>
        <w:spacing w:after="0" w:line="360" w:lineRule="auto"/>
        <w:ind w:left="450" w:right="-90"/>
        <w:jc w:val="both"/>
        <w:rPr>
          <w:rFonts w:ascii="Times New Roman" w:hAnsi="Times New Roman"/>
          <w:bCs/>
          <w:sz w:val="24"/>
        </w:rPr>
      </w:pPr>
      <w:r w:rsidRPr="002006D5">
        <w:rPr>
          <w:rFonts w:ascii="Times New Roman" w:hAnsi="Times New Roman"/>
          <w:bCs/>
          <w:sz w:val="24"/>
        </w:rPr>
        <w:t xml:space="preserve">a) Limited Partnership Act 2008             </w:t>
      </w:r>
      <w:r>
        <w:rPr>
          <w:rFonts w:ascii="Times New Roman" w:hAnsi="Times New Roman"/>
          <w:bCs/>
          <w:sz w:val="24"/>
        </w:rPr>
        <w:tab/>
      </w:r>
      <w:r w:rsidRPr="002006D5">
        <w:rPr>
          <w:rFonts w:ascii="Times New Roman" w:hAnsi="Times New Roman"/>
          <w:bCs/>
          <w:sz w:val="24"/>
        </w:rPr>
        <w:t>b) Unlimited partnership act 2009</w:t>
      </w:r>
    </w:p>
    <w:p w14:paraId="7E40C711" w14:textId="77777777" w:rsidR="00E07A23" w:rsidRDefault="00E07A23" w:rsidP="00E07A23">
      <w:pPr>
        <w:spacing w:after="0" w:line="360" w:lineRule="auto"/>
        <w:ind w:left="450" w:right="-90"/>
        <w:jc w:val="both"/>
        <w:rPr>
          <w:rFonts w:ascii="Times New Roman" w:hAnsi="Times New Roman"/>
          <w:bCs/>
          <w:sz w:val="24"/>
        </w:rPr>
      </w:pPr>
      <w:r w:rsidRPr="002006D5">
        <w:rPr>
          <w:rFonts w:ascii="Times New Roman" w:hAnsi="Times New Roman"/>
          <w:bCs/>
          <w:sz w:val="24"/>
        </w:rPr>
        <w:t xml:space="preserve">c) Indian partnership act 1932           </w:t>
      </w:r>
      <w:r>
        <w:rPr>
          <w:rFonts w:ascii="Times New Roman" w:hAnsi="Times New Roman"/>
          <w:bCs/>
          <w:sz w:val="24"/>
        </w:rPr>
        <w:t xml:space="preserve">  </w:t>
      </w:r>
      <w:r w:rsidRPr="002006D5">
        <w:rPr>
          <w:rFonts w:ascii="Times New Roman" w:hAnsi="Times New Roman"/>
          <w:bCs/>
          <w:sz w:val="24"/>
        </w:rPr>
        <w:t xml:space="preserve">   </w:t>
      </w:r>
      <w:r>
        <w:rPr>
          <w:rFonts w:ascii="Times New Roman" w:hAnsi="Times New Roman"/>
          <w:bCs/>
          <w:sz w:val="24"/>
        </w:rPr>
        <w:t xml:space="preserve"> </w:t>
      </w:r>
      <w:r>
        <w:rPr>
          <w:rFonts w:ascii="Times New Roman" w:hAnsi="Times New Roman"/>
          <w:bCs/>
          <w:sz w:val="24"/>
        </w:rPr>
        <w:tab/>
      </w:r>
      <w:r w:rsidRPr="002006D5">
        <w:rPr>
          <w:rFonts w:ascii="Times New Roman" w:hAnsi="Times New Roman"/>
          <w:bCs/>
          <w:sz w:val="24"/>
        </w:rPr>
        <w:t>d) None of these</w:t>
      </w:r>
    </w:p>
    <w:p w14:paraId="7F8B6B99" w14:textId="22ABDC39" w:rsidR="00AF5071" w:rsidRPr="002A6C12" w:rsidRDefault="00AF5071" w:rsidP="00E07A23">
      <w:pPr>
        <w:spacing w:after="0" w:line="360" w:lineRule="auto"/>
        <w:ind w:left="450" w:right="-90"/>
        <w:jc w:val="both"/>
        <w:rPr>
          <w:rFonts w:ascii="Times New Roman" w:hAnsi="Times New Roman"/>
          <w:bCs/>
          <w:sz w:val="24"/>
        </w:rPr>
      </w:pPr>
      <w:r>
        <w:rPr>
          <w:rFonts w:ascii="Kokila" w:hAnsi="Kokila" w:cs="Kokila"/>
          <w:sz w:val="32"/>
          <w:szCs w:val="32"/>
        </w:rPr>
        <w:t>---------------------------------------------------------------------------------------------------------</w:t>
      </w:r>
    </w:p>
    <w:p w14:paraId="1621C1F4" w14:textId="77777777" w:rsidR="00E07A23" w:rsidRPr="007E4311" w:rsidRDefault="00E07A23" w:rsidP="00E07A23">
      <w:pPr>
        <w:spacing w:after="0" w:line="360" w:lineRule="auto"/>
        <w:ind w:left="450" w:right="-90" w:hanging="450"/>
        <w:jc w:val="both"/>
        <w:rPr>
          <w:rFonts w:ascii="Mangal" w:hAnsi="Mangal" w:cs="Mangal"/>
          <w:bCs/>
          <w:sz w:val="2"/>
        </w:rPr>
      </w:pPr>
    </w:p>
    <w:p w14:paraId="281A5AF9" w14:textId="77777777" w:rsidR="00E07A23" w:rsidRPr="007C765D" w:rsidRDefault="00E07A23" w:rsidP="00AF5071">
      <w:pPr>
        <w:spacing w:after="0" w:line="276" w:lineRule="auto"/>
        <w:ind w:left="450" w:right="-90" w:hanging="450"/>
        <w:jc w:val="both"/>
        <w:rPr>
          <w:rFonts w:ascii="Mangal" w:hAnsi="Mangal" w:cs="Mangal"/>
          <w:bCs/>
          <w:sz w:val="24"/>
        </w:rPr>
      </w:pPr>
      <w:r w:rsidRPr="00F82471">
        <w:rPr>
          <w:rFonts w:ascii="Times New Roman" w:hAnsi="Times New Roman"/>
          <w:bCs/>
          <w:sz w:val="24"/>
        </w:rPr>
        <w:lastRenderedPageBreak/>
        <w:t>8.</w:t>
      </w:r>
      <w:r w:rsidRPr="00DC51B4">
        <w:rPr>
          <w:rFonts w:ascii="Mangal" w:hAnsi="Mangal" w:cs="Mangal" w:hint="cs"/>
          <w:bCs/>
          <w:sz w:val="24"/>
        </w:rPr>
        <w:t xml:space="preserve"> </w:t>
      </w:r>
      <w:r>
        <w:rPr>
          <w:rFonts w:ascii="Mangal" w:hAnsi="Mangal" w:cs="Mangal"/>
          <w:bCs/>
          <w:sz w:val="24"/>
        </w:rPr>
        <w:tab/>
      </w:r>
      <w:r>
        <w:rPr>
          <w:rFonts w:ascii="Kruti Dev 010" w:hAnsi="Kruti Dev 010"/>
          <w:bCs/>
          <w:sz w:val="32"/>
        </w:rPr>
        <w:t>lk&gt;snkjh dh jpuk------- ls gksrh gSa \</w:t>
      </w:r>
    </w:p>
    <w:p w14:paraId="1620D82E" w14:textId="77777777" w:rsidR="00E07A23" w:rsidRDefault="00E07A23" w:rsidP="00AF5071">
      <w:pPr>
        <w:spacing w:after="0" w:line="276" w:lineRule="auto"/>
        <w:ind w:left="450" w:right="-90" w:hanging="450"/>
        <w:jc w:val="both"/>
        <w:rPr>
          <w:rFonts w:ascii="Mangal" w:hAnsi="Mangal" w:cs="Mangal"/>
          <w:bCs/>
          <w:sz w:val="24"/>
        </w:rPr>
      </w:pPr>
      <w:r>
        <w:rPr>
          <w:rFonts w:ascii="Mangal" w:hAnsi="Mangal" w:cs="Mangal"/>
          <w:bCs/>
          <w:sz w:val="24"/>
        </w:rPr>
        <w:t xml:space="preserve">   </w:t>
      </w:r>
      <w:r w:rsidRPr="007340F6">
        <w:rPr>
          <w:rFonts w:ascii="Mangal" w:hAnsi="Mangal" w:cs="Mangal"/>
          <w:bCs/>
        </w:rPr>
        <w:tab/>
      </w:r>
      <w:r w:rsidRPr="007340F6">
        <w:rPr>
          <w:rFonts w:ascii="Times New Roman" w:hAnsi="Times New Roman"/>
          <w:bCs/>
          <w:sz w:val="24"/>
        </w:rPr>
        <w:t>a)</w:t>
      </w:r>
      <w:r w:rsidRPr="007340F6">
        <w:rPr>
          <w:rFonts w:ascii="Mangal" w:hAnsi="Mangal" w:cs="Mangal"/>
          <w:bCs/>
          <w:sz w:val="24"/>
        </w:rPr>
        <w:t xml:space="preserve"> </w:t>
      </w:r>
      <w:r>
        <w:rPr>
          <w:rFonts w:ascii="Kruti Dev 010" w:hAnsi="Kruti Dev 010"/>
          <w:bCs/>
          <w:sz w:val="32"/>
        </w:rPr>
        <w:t>isij dk</w:t>
      </w:r>
      <w:r>
        <w:rPr>
          <w:rFonts w:ascii="Mangal" w:hAnsi="Mangal" w:cs="Mangal"/>
          <w:bCs/>
          <w:sz w:val="24"/>
        </w:rPr>
        <w:t xml:space="preserve">       </w:t>
      </w:r>
      <w:r>
        <w:rPr>
          <w:rFonts w:ascii="Mangal" w:hAnsi="Mangal" w:cs="Mangal"/>
          <w:bCs/>
          <w:sz w:val="24"/>
        </w:rPr>
        <w:tab/>
      </w:r>
      <w:r>
        <w:rPr>
          <w:rFonts w:ascii="Mangal" w:hAnsi="Mangal" w:cs="Mangal"/>
          <w:bCs/>
          <w:sz w:val="24"/>
        </w:rPr>
        <w:tab/>
      </w:r>
      <w:r>
        <w:rPr>
          <w:rFonts w:ascii="Mangal" w:hAnsi="Mangal" w:cs="Mangal"/>
          <w:bCs/>
          <w:sz w:val="24"/>
        </w:rPr>
        <w:tab/>
      </w:r>
      <w:r>
        <w:rPr>
          <w:rFonts w:ascii="Mangal" w:hAnsi="Mangal" w:cs="Mangal"/>
          <w:bCs/>
          <w:sz w:val="24"/>
        </w:rPr>
        <w:tab/>
      </w:r>
      <w:r w:rsidRPr="007340F6">
        <w:rPr>
          <w:rFonts w:ascii="Times New Roman" w:hAnsi="Times New Roman"/>
          <w:bCs/>
          <w:sz w:val="24"/>
        </w:rPr>
        <w:t>b)</w:t>
      </w:r>
      <w:r w:rsidRPr="007340F6">
        <w:rPr>
          <w:rFonts w:ascii="Mangal" w:hAnsi="Mangal" w:cs="Mangal"/>
          <w:bCs/>
          <w:sz w:val="24"/>
        </w:rPr>
        <w:t xml:space="preserve"> </w:t>
      </w:r>
      <w:r>
        <w:rPr>
          <w:rFonts w:ascii="Kruti Dev 010" w:hAnsi="Kruti Dev 010"/>
          <w:bCs/>
          <w:sz w:val="32"/>
        </w:rPr>
        <w:t xml:space="preserve">djkj ;k le&gt;kSrs </w:t>
      </w:r>
      <w:r>
        <w:rPr>
          <w:rFonts w:ascii="Mangal" w:hAnsi="Mangal" w:cs="Mangal"/>
          <w:bCs/>
          <w:sz w:val="24"/>
        </w:rPr>
        <w:t xml:space="preserve">     </w:t>
      </w:r>
    </w:p>
    <w:p w14:paraId="05120866" w14:textId="77777777" w:rsidR="00E07A23" w:rsidRDefault="00E07A23" w:rsidP="00AF5071">
      <w:pPr>
        <w:spacing w:after="0" w:line="276" w:lineRule="auto"/>
        <w:ind w:left="450" w:right="-90"/>
        <w:jc w:val="both"/>
        <w:rPr>
          <w:rFonts w:ascii="Mangal" w:hAnsi="Mangal" w:cs="Mangal"/>
          <w:bCs/>
          <w:sz w:val="24"/>
        </w:rPr>
      </w:pPr>
      <w:r w:rsidRPr="007340F6">
        <w:rPr>
          <w:rFonts w:ascii="Times New Roman" w:hAnsi="Times New Roman"/>
          <w:bCs/>
          <w:sz w:val="24"/>
        </w:rPr>
        <w:t>c)</w:t>
      </w:r>
      <w:r w:rsidRPr="004F3F3A">
        <w:rPr>
          <w:rFonts w:ascii="Mangal" w:hAnsi="Mangal" w:cs="Mangal"/>
          <w:bCs/>
          <w:sz w:val="28"/>
        </w:rPr>
        <w:t xml:space="preserve"> </w:t>
      </w:r>
      <w:r>
        <w:rPr>
          <w:rFonts w:ascii="Kruti Dev 010" w:hAnsi="Kruti Dev 010"/>
          <w:bCs/>
          <w:sz w:val="32"/>
        </w:rPr>
        <w:t>fo/kku</w:t>
      </w:r>
      <w:r>
        <w:rPr>
          <w:rFonts w:ascii="Mangal" w:hAnsi="Mangal" w:cs="Mangal"/>
          <w:bCs/>
          <w:sz w:val="24"/>
        </w:rPr>
        <w:t xml:space="preserve">       </w:t>
      </w:r>
      <w:r>
        <w:rPr>
          <w:rFonts w:ascii="Mangal" w:hAnsi="Mangal" w:cs="Mangal"/>
          <w:bCs/>
          <w:sz w:val="24"/>
        </w:rPr>
        <w:tab/>
      </w:r>
      <w:r>
        <w:rPr>
          <w:rFonts w:ascii="Mangal" w:hAnsi="Mangal" w:cs="Mangal"/>
          <w:bCs/>
          <w:sz w:val="24"/>
        </w:rPr>
        <w:tab/>
      </w:r>
      <w:r>
        <w:rPr>
          <w:rFonts w:ascii="Mangal" w:hAnsi="Mangal" w:cs="Mangal"/>
          <w:bCs/>
          <w:sz w:val="24"/>
        </w:rPr>
        <w:tab/>
      </w:r>
      <w:r>
        <w:rPr>
          <w:rFonts w:ascii="Mangal" w:hAnsi="Mangal" w:cs="Mangal"/>
          <w:bCs/>
          <w:sz w:val="24"/>
        </w:rPr>
        <w:tab/>
      </w:r>
      <w:r w:rsidRPr="007340F6">
        <w:rPr>
          <w:rFonts w:ascii="Times New Roman" w:hAnsi="Times New Roman"/>
          <w:bCs/>
          <w:sz w:val="24"/>
        </w:rPr>
        <w:t>d)</w:t>
      </w:r>
      <w:r w:rsidRPr="004F3F3A">
        <w:rPr>
          <w:rFonts w:ascii="Mangal" w:hAnsi="Mangal" w:cs="Mangal"/>
          <w:bCs/>
          <w:sz w:val="28"/>
        </w:rPr>
        <w:t xml:space="preserve"> </w:t>
      </w:r>
      <w:r>
        <w:rPr>
          <w:rFonts w:ascii="Kruti Dev 010" w:hAnsi="Kruti Dev 010"/>
          <w:bCs/>
          <w:sz w:val="32"/>
        </w:rPr>
        <w:t xml:space="preserve">buesa ls dksbZ ugha </w:t>
      </w:r>
    </w:p>
    <w:p w14:paraId="1FD8E090" w14:textId="77777777" w:rsidR="00E07A23" w:rsidRPr="002006D5" w:rsidRDefault="00E07A23" w:rsidP="00AF5071">
      <w:pPr>
        <w:spacing w:after="0" w:line="276" w:lineRule="auto"/>
        <w:ind w:left="450" w:right="-90" w:hanging="450"/>
        <w:jc w:val="both"/>
        <w:rPr>
          <w:rFonts w:ascii="Times New Roman" w:hAnsi="Times New Roman"/>
          <w:bCs/>
          <w:sz w:val="24"/>
        </w:rPr>
      </w:pPr>
      <w:r>
        <w:rPr>
          <w:rFonts w:ascii="Times New Roman" w:hAnsi="Times New Roman"/>
          <w:bCs/>
          <w:sz w:val="24"/>
        </w:rPr>
        <w:t xml:space="preserve">   </w:t>
      </w:r>
      <w:r>
        <w:rPr>
          <w:rFonts w:ascii="Times New Roman" w:hAnsi="Times New Roman"/>
          <w:bCs/>
          <w:sz w:val="24"/>
        </w:rPr>
        <w:tab/>
      </w:r>
      <w:r w:rsidRPr="002006D5">
        <w:rPr>
          <w:rFonts w:ascii="Times New Roman" w:hAnsi="Times New Roman"/>
          <w:bCs/>
          <w:sz w:val="24"/>
        </w:rPr>
        <w:t>Partnership is formed by………….</w:t>
      </w:r>
    </w:p>
    <w:p w14:paraId="5E2BADEE" w14:textId="77777777" w:rsidR="00E07A23" w:rsidRDefault="00E07A23" w:rsidP="00E07A23">
      <w:pPr>
        <w:spacing w:after="0" w:line="360" w:lineRule="auto"/>
        <w:ind w:left="450" w:right="-90" w:hanging="450"/>
        <w:jc w:val="both"/>
        <w:rPr>
          <w:rFonts w:ascii="Times New Roman" w:hAnsi="Times New Roman"/>
          <w:bCs/>
          <w:sz w:val="24"/>
        </w:rPr>
      </w:pPr>
      <w:r w:rsidRPr="002006D5">
        <w:rPr>
          <w:rFonts w:ascii="Times New Roman" w:hAnsi="Times New Roman"/>
          <w:bCs/>
          <w:sz w:val="24"/>
        </w:rPr>
        <w:t xml:space="preserve">   </w:t>
      </w:r>
      <w:r>
        <w:rPr>
          <w:rFonts w:ascii="Times New Roman" w:hAnsi="Times New Roman"/>
          <w:bCs/>
          <w:sz w:val="24"/>
        </w:rPr>
        <w:tab/>
      </w:r>
      <w:r w:rsidRPr="002006D5">
        <w:rPr>
          <w:rFonts w:ascii="Times New Roman" w:hAnsi="Times New Roman"/>
          <w:bCs/>
          <w:sz w:val="24"/>
        </w:rPr>
        <w:t xml:space="preserve">a) On paper     </w:t>
      </w:r>
      <w:r>
        <w:rPr>
          <w:rFonts w:ascii="Times New Roman" w:hAnsi="Times New Roman"/>
          <w:bCs/>
          <w:sz w:val="24"/>
        </w:rPr>
        <w:tab/>
      </w:r>
      <w:r>
        <w:rPr>
          <w:rFonts w:ascii="Times New Roman" w:hAnsi="Times New Roman"/>
          <w:bCs/>
          <w:sz w:val="24"/>
        </w:rPr>
        <w:tab/>
      </w:r>
      <w:r>
        <w:rPr>
          <w:rFonts w:ascii="Times New Roman" w:hAnsi="Times New Roman"/>
          <w:bCs/>
          <w:sz w:val="24"/>
        </w:rPr>
        <w:tab/>
      </w:r>
      <w:r>
        <w:rPr>
          <w:rFonts w:ascii="Times New Roman" w:hAnsi="Times New Roman"/>
          <w:bCs/>
          <w:sz w:val="24"/>
        </w:rPr>
        <w:tab/>
      </w:r>
      <w:r>
        <w:rPr>
          <w:rFonts w:ascii="Times New Roman" w:hAnsi="Times New Roman"/>
          <w:bCs/>
          <w:sz w:val="24"/>
        </w:rPr>
        <w:tab/>
      </w:r>
      <w:r w:rsidRPr="002006D5">
        <w:rPr>
          <w:rFonts w:ascii="Times New Roman" w:hAnsi="Times New Roman"/>
          <w:bCs/>
          <w:sz w:val="24"/>
        </w:rPr>
        <w:t xml:space="preserve">b) Contract or agreement     </w:t>
      </w:r>
      <w:r>
        <w:rPr>
          <w:rFonts w:ascii="Times New Roman" w:hAnsi="Times New Roman"/>
          <w:bCs/>
          <w:sz w:val="24"/>
        </w:rPr>
        <w:t xml:space="preserve">   </w:t>
      </w:r>
    </w:p>
    <w:p w14:paraId="4CBC7773" w14:textId="77777777" w:rsidR="00E07A23" w:rsidRDefault="00E07A23" w:rsidP="00E07A23">
      <w:pPr>
        <w:spacing w:after="0" w:line="360" w:lineRule="auto"/>
        <w:ind w:left="450" w:right="-90"/>
        <w:jc w:val="both"/>
        <w:rPr>
          <w:rFonts w:ascii="Times New Roman" w:hAnsi="Times New Roman"/>
          <w:bCs/>
          <w:sz w:val="24"/>
        </w:rPr>
      </w:pPr>
      <w:r w:rsidRPr="002006D5">
        <w:rPr>
          <w:rFonts w:ascii="Times New Roman" w:hAnsi="Times New Roman"/>
          <w:bCs/>
          <w:sz w:val="24"/>
        </w:rPr>
        <w:t>c )</w:t>
      </w:r>
      <w:r>
        <w:rPr>
          <w:rFonts w:ascii="Times New Roman" w:hAnsi="Times New Roman"/>
          <w:bCs/>
          <w:sz w:val="24"/>
        </w:rPr>
        <w:t xml:space="preserve"> </w:t>
      </w:r>
      <w:r w:rsidRPr="002006D5">
        <w:rPr>
          <w:rFonts w:ascii="Times New Roman" w:hAnsi="Times New Roman"/>
          <w:bCs/>
          <w:sz w:val="24"/>
        </w:rPr>
        <w:t xml:space="preserve">Law    </w:t>
      </w:r>
      <w:r>
        <w:rPr>
          <w:rFonts w:ascii="Times New Roman" w:hAnsi="Times New Roman"/>
          <w:bCs/>
          <w:sz w:val="24"/>
        </w:rPr>
        <w:t xml:space="preserve">    </w:t>
      </w:r>
      <w:r w:rsidRPr="002006D5">
        <w:rPr>
          <w:rFonts w:ascii="Times New Roman" w:hAnsi="Times New Roman"/>
          <w:bCs/>
          <w:sz w:val="24"/>
        </w:rPr>
        <w:t xml:space="preserve"> </w:t>
      </w:r>
      <w:r>
        <w:rPr>
          <w:rFonts w:ascii="Times New Roman" w:hAnsi="Times New Roman"/>
          <w:bCs/>
          <w:sz w:val="24"/>
        </w:rPr>
        <w:t xml:space="preserve">     </w:t>
      </w:r>
      <w:r>
        <w:rPr>
          <w:rFonts w:ascii="Times New Roman" w:hAnsi="Times New Roman"/>
          <w:bCs/>
          <w:sz w:val="24"/>
        </w:rPr>
        <w:tab/>
      </w:r>
      <w:r>
        <w:rPr>
          <w:rFonts w:ascii="Times New Roman" w:hAnsi="Times New Roman"/>
          <w:bCs/>
          <w:sz w:val="24"/>
        </w:rPr>
        <w:tab/>
      </w:r>
      <w:r>
        <w:rPr>
          <w:rFonts w:ascii="Times New Roman" w:hAnsi="Times New Roman"/>
          <w:bCs/>
          <w:sz w:val="24"/>
        </w:rPr>
        <w:tab/>
      </w:r>
      <w:r>
        <w:rPr>
          <w:rFonts w:ascii="Times New Roman" w:hAnsi="Times New Roman"/>
          <w:bCs/>
          <w:sz w:val="24"/>
        </w:rPr>
        <w:tab/>
      </w:r>
      <w:r>
        <w:rPr>
          <w:rFonts w:ascii="Times New Roman" w:hAnsi="Times New Roman"/>
          <w:bCs/>
          <w:sz w:val="24"/>
        </w:rPr>
        <w:tab/>
      </w:r>
      <w:r w:rsidRPr="002006D5">
        <w:rPr>
          <w:rFonts w:ascii="Times New Roman" w:hAnsi="Times New Roman"/>
          <w:bCs/>
          <w:sz w:val="24"/>
        </w:rPr>
        <w:t>d) None of these</w:t>
      </w:r>
    </w:p>
    <w:p w14:paraId="6BBA7A10" w14:textId="6BE9BB62" w:rsidR="00AF5071" w:rsidRDefault="00AF5071" w:rsidP="00E07A23">
      <w:pPr>
        <w:spacing w:after="0" w:line="360" w:lineRule="auto"/>
        <w:ind w:left="450" w:right="-90"/>
        <w:jc w:val="both"/>
        <w:rPr>
          <w:rFonts w:ascii="Times New Roman" w:hAnsi="Times New Roman"/>
          <w:bCs/>
          <w:sz w:val="24"/>
        </w:rPr>
      </w:pPr>
      <w:r>
        <w:rPr>
          <w:rFonts w:ascii="Kokila" w:hAnsi="Kokila" w:cs="Kokila"/>
          <w:sz w:val="32"/>
          <w:szCs w:val="32"/>
        </w:rPr>
        <w:t>---------------------------------------------------------------------------------------------------------</w:t>
      </w:r>
    </w:p>
    <w:p w14:paraId="753F5782" w14:textId="77777777" w:rsidR="00E07A23" w:rsidRPr="007C765D" w:rsidRDefault="00E07A23" w:rsidP="00AF5071">
      <w:pPr>
        <w:spacing w:after="0" w:line="276" w:lineRule="auto"/>
        <w:ind w:left="450" w:right="-90" w:hanging="450"/>
        <w:jc w:val="both"/>
        <w:rPr>
          <w:rFonts w:ascii="Mangal" w:hAnsi="Mangal" w:cs="Mangal"/>
          <w:bCs/>
          <w:sz w:val="24"/>
        </w:rPr>
      </w:pPr>
      <w:r>
        <w:rPr>
          <w:rFonts w:ascii="Times New Roman" w:hAnsi="Times New Roman"/>
          <w:bCs/>
          <w:sz w:val="24"/>
        </w:rPr>
        <w:t>9</w:t>
      </w:r>
      <w:r>
        <w:rPr>
          <w:rFonts w:ascii="Mangal" w:hAnsi="Mangal" w:cs="Mangal"/>
          <w:bCs/>
          <w:sz w:val="24"/>
        </w:rPr>
        <w:t>.</w:t>
      </w:r>
      <w:r w:rsidRPr="00634EEC">
        <w:rPr>
          <w:rFonts w:ascii="Mangal" w:hAnsi="Mangal" w:cs="Mangal" w:hint="cs"/>
          <w:bCs/>
          <w:sz w:val="24"/>
        </w:rPr>
        <w:t xml:space="preserve"> </w:t>
      </w:r>
      <w:r>
        <w:rPr>
          <w:rFonts w:ascii="Kruti Dev 010" w:hAnsi="Kruti Dev 010"/>
          <w:bCs/>
          <w:sz w:val="32"/>
        </w:rPr>
        <w:t xml:space="preserve">lk&gt;snkjh le&gt;kSrk gks ldrk gSA </w:t>
      </w:r>
    </w:p>
    <w:p w14:paraId="1A0D032D" w14:textId="6F64DDBF" w:rsidR="00E07A23" w:rsidRDefault="00E07A23" w:rsidP="00B1432B">
      <w:pPr>
        <w:tabs>
          <w:tab w:val="left" w:pos="4590"/>
        </w:tabs>
        <w:spacing w:after="0" w:line="360" w:lineRule="auto"/>
        <w:ind w:left="450" w:right="-90" w:hanging="450"/>
        <w:jc w:val="both"/>
        <w:rPr>
          <w:rFonts w:ascii="Mangal" w:hAnsi="Mangal" w:cs="Mangal"/>
          <w:bCs/>
          <w:sz w:val="24"/>
        </w:rPr>
      </w:pPr>
      <w:r>
        <w:rPr>
          <w:rFonts w:ascii="Mangal" w:hAnsi="Mangal" w:cs="Mangal"/>
          <w:bCs/>
          <w:sz w:val="24"/>
        </w:rPr>
        <w:t xml:space="preserve">   </w:t>
      </w:r>
      <w:r>
        <w:rPr>
          <w:rFonts w:ascii="Mangal" w:hAnsi="Mangal" w:cs="Mangal"/>
          <w:bCs/>
          <w:sz w:val="24"/>
        </w:rPr>
        <w:tab/>
      </w:r>
      <w:r w:rsidRPr="00F74C1B">
        <w:rPr>
          <w:rFonts w:ascii="Times New Roman" w:hAnsi="Times New Roman"/>
          <w:bCs/>
          <w:sz w:val="24"/>
        </w:rPr>
        <w:t>a)</w:t>
      </w:r>
      <w:r w:rsidRPr="007C765D">
        <w:rPr>
          <w:rFonts w:ascii="Mangal" w:hAnsi="Mangal" w:cs="Mangal"/>
          <w:bCs/>
          <w:sz w:val="24"/>
        </w:rPr>
        <w:t xml:space="preserve"> </w:t>
      </w:r>
      <w:r>
        <w:rPr>
          <w:rFonts w:ascii="Kruti Dev 010" w:hAnsi="Kruti Dev 010"/>
          <w:bCs/>
          <w:sz w:val="32"/>
        </w:rPr>
        <w:t>ekSf[kd</w:t>
      </w:r>
      <w:r>
        <w:rPr>
          <w:rFonts w:ascii="Mangal" w:hAnsi="Mangal" w:cs="Mangal"/>
          <w:bCs/>
          <w:sz w:val="24"/>
        </w:rPr>
        <w:t xml:space="preserve">     </w:t>
      </w:r>
      <w:r>
        <w:rPr>
          <w:rFonts w:ascii="Mangal" w:hAnsi="Mangal" w:cs="Mangal"/>
          <w:bCs/>
          <w:sz w:val="24"/>
        </w:rPr>
        <w:tab/>
      </w:r>
      <w:r w:rsidRPr="00F74C1B">
        <w:rPr>
          <w:rFonts w:ascii="Times New Roman" w:hAnsi="Times New Roman"/>
          <w:bCs/>
          <w:sz w:val="24"/>
        </w:rPr>
        <w:t>b)</w:t>
      </w:r>
      <w:r w:rsidRPr="007C765D">
        <w:rPr>
          <w:rFonts w:ascii="Mangal" w:hAnsi="Mangal" w:cs="Mangal"/>
          <w:bCs/>
          <w:sz w:val="24"/>
        </w:rPr>
        <w:t xml:space="preserve"> </w:t>
      </w:r>
      <w:r>
        <w:rPr>
          <w:rFonts w:ascii="Kruti Dev 010" w:hAnsi="Kruti Dev 010"/>
          <w:bCs/>
          <w:sz w:val="32"/>
        </w:rPr>
        <w:t>fyf[kr</w:t>
      </w:r>
      <w:r>
        <w:rPr>
          <w:rFonts w:ascii="Mangal" w:hAnsi="Mangal" w:cs="Mangal"/>
          <w:bCs/>
          <w:sz w:val="24"/>
        </w:rPr>
        <w:t xml:space="preserve">    </w:t>
      </w:r>
    </w:p>
    <w:p w14:paraId="003F8D06" w14:textId="74BA1C96" w:rsidR="00E07A23" w:rsidRDefault="00B1432B" w:rsidP="00B1432B">
      <w:pPr>
        <w:tabs>
          <w:tab w:val="left" w:pos="4590"/>
        </w:tabs>
        <w:spacing w:after="0" w:line="360" w:lineRule="auto"/>
        <w:ind w:left="450" w:right="-90" w:hanging="450"/>
        <w:jc w:val="both"/>
        <w:rPr>
          <w:rFonts w:ascii="Mangal" w:hAnsi="Mangal" w:cs="Mangal"/>
          <w:bCs/>
          <w:sz w:val="24"/>
        </w:rPr>
      </w:pPr>
      <w:r>
        <w:rPr>
          <w:rFonts w:ascii="Times New Roman" w:hAnsi="Times New Roman"/>
          <w:bCs/>
          <w:sz w:val="24"/>
        </w:rPr>
        <w:tab/>
      </w:r>
      <w:r w:rsidR="00E07A23" w:rsidRPr="00F74C1B">
        <w:rPr>
          <w:rFonts w:ascii="Times New Roman" w:hAnsi="Times New Roman"/>
          <w:bCs/>
          <w:sz w:val="24"/>
        </w:rPr>
        <w:t>c)</w:t>
      </w:r>
      <w:r w:rsidR="00E07A23" w:rsidRPr="007C765D">
        <w:rPr>
          <w:rFonts w:ascii="Mangal" w:hAnsi="Mangal" w:cs="Mangal"/>
          <w:bCs/>
          <w:sz w:val="24"/>
        </w:rPr>
        <w:t xml:space="preserve"> </w:t>
      </w:r>
      <w:r w:rsidR="00E07A23">
        <w:rPr>
          <w:rFonts w:ascii="Kruti Dev 010" w:hAnsi="Kruti Dev 010"/>
          <w:bCs/>
          <w:sz w:val="32"/>
        </w:rPr>
        <w:t xml:space="preserve">ekSf[kd rFkk fyf[kr nksuksa </w:t>
      </w:r>
      <w:r w:rsidR="00E07A23" w:rsidRPr="00F74C1B">
        <w:rPr>
          <w:rFonts w:ascii="Mangal" w:hAnsi="Mangal" w:cs="Mangal"/>
          <w:bCs/>
          <w:sz w:val="18"/>
        </w:rPr>
        <w:t xml:space="preserve"> </w:t>
      </w:r>
      <w:r w:rsidR="00E07A23">
        <w:rPr>
          <w:rFonts w:ascii="Mangal" w:hAnsi="Mangal" w:cs="Mangal"/>
          <w:bCs/>
          <w:sz w:val="24"/>
        </w:rPr>
        <w:t xml:space="preserve"> </w:t>
      </w:r>
      <w:r w:rsidR="00E07A23">
        <w:rPr>
          <w:rFonts w:ascii="Mangal" w:hAnsi="Mangal" w:cs="Mangal"/>
          <w:bCs/>
          <w:sz w:val="24"/>
        </w:rPr>
        <w:tab/>
      </w:r>
      <w:r w:rsidR="00E07A23" w:rsidRPr="00F74C1B">
        <w:rPr>
          <w:rFonts w:ascii="Times New Roman" w:hAnsi="Times New Roman"/>
          <w:bCs/>
          <w:sz w:val="24"/>
        </w:rPr>
        <w:t>d)</w:t>
      </w:r>
      <w:r w:rsidR="00E07A23" w:rsidRPr="00F74C1B">
        <w:rPr>
          <w:rFonts w:ascii="Mangal" w:hAnsi="Mangal" w:cs="Mangal"/>
          <w:bCs/>
        </w:rPr>
        <w:t xml:space="preserve"> </w:t>
      </w:r>
      <w:r w:rsidR="00E07A23">
        <w:rPr>
          <w:rFonts w:ascii="Kruti Dev 010" w:hAnsi="Kruti Dev 010"/>
          <w:bCs/>
          <w:sz w:val="32"/>
        </w:rPr>
        <w:t xml:space="preserve">buesa ls dksbZ ugha </w:t>
      </w:r>
    </w:p>
    <w:p w14:paraId="2111D116" w14:textId="77777777" w:rsidR="00E07A23" w:rsidRPr="002A2734" w:rsidRDefault="00E07A23" w:rsidP="00E07A23">
      <w:pPr>
        <w:spacing w:after="0" w:line="360" w:lineRule="auto"/>
        <w:ind w:left="450" w:right="-90"/>
        <w:jc w:val="both"/>
        <w:rPr>
          <w:rFonts w:ascii="Times New Roman" w:hAnsi="Times New Roman"/>
          <w:bCs/>
          <w:sz w:val="24"/>
        </w:rPr>
      </w:pPr>
      <w:r w:rsidRPr="002A2734">
        <w:rPr>
          <w:rFonts w:ascii="Times New Roman" w:hAnsi="Times New Roman"/>
          <w:bCs/>
          <w:sz w:val="24"/>
        </w:rPr>
        <w:t>Partnership agreement can be:</w:t>
      </w:r>
    </w:p>
    <w:p w14:paraId="438EEB6C" w14:textId="77777777" w:rsidR="00E07A23" w:rsidRDefault="00E07A23" w:rsidP="00E07A23">
      <w:pPr>
        <w:spacing w:after="0" w:line="360" w:lineRule="auto"/>
        <w:ind w:left="450" w:right="-90" w:hanging="450"/>
        <w:jc w:val="both"/>
        <w:rPr>
          <w:rFonts w:ascii="Times New Roman" w:hAnsi="Times New Roman"/>
          <w:bCs/>
          <w:sz w:val="24"/>
        </w:rPr>
      </w:pPr>
      <w:r w:rsidRPr="002A2734">
        <w:rPr>
          <w:rFonts w:ascii="Times New Roman" w:hAnsi="Times New Roman"/>
          <w:bCs/>
          <w:sz w:val="24"/>
        </w:rPr>
        <w:t xml:space="preserve">   </w:t>
      </w:r>
      <w:r>
        <w:rPr>
          <w:rFonts w:ascii="Times New Roman" w:hAnsi="Times New Roman"/>
          <w:bCs/>
          <w:sz w:val="24"/>
        </w:rPr>
        <w:tab/>
      </w:r>
      <w:r w:rsidRPr="002A2734">
        <w:rPr>
          <w:rFonts w:ascii="Times New Roman" w:hAnsi="Times New Roman"/>
          <w:bCs/>
          <w:sz w:val="24"/>
        </w:rPr>
        <w:t xml:space="preserve">a) Oral       </w:t>
      </w:r>
      <w:r>
        <w:rPr>
          <w:rFonts w:ascii="Times New Roman" w:hAnsi="Times New Roman"/>
          <w:bCs/>
          <w:sz w:val="24"/>
        </w:rPr>
        <w:tab/>
      </w:r>
      <w:r>
        <w:rPr>
          <w:rFonts w:ascii="Times New Roman" w:hAnsi="Times New Roman"/>
          <w:bCs/>
          <w:sz w:val="24"/>
        </w:rPr>
        <w:tab/>
      </w:r>
      <w:r w:rsidRPr="002A2734">
        <w:rPr>
          <w:rFonts w:ascii="Times New Roman" w:hAnsi="Times New Roman"/>
          <w:bCs/>
          <w:sz w:val="24"/>
        </w:rPr>
        <w:t xml:space="preserve">b) Written     </w:t>
      </w:r>
      <w:r>
        <w:rPr>
          <w:rFonts w:ascii="Times New Roman" w:hAnsi="Times New Roman"/>
          <w:bCs/>
          <w:sz w:val="24"/>
        </w:rPr>
        <w:tab/>
      </w:r>
      <w:r>
        <w:rPr>
          <w:rFonts w:ascii="Times New Roman" w:hAnsi="Times New Roman"/>
          <w:bCs/>
          <w:sz w:val="24"/>
        </w:rPr>
        <w:tab/>
      </w:r>
      <w:r w:rsidRPr="002A2734">
        <w:rPr>
          <w:rFonts w:ascii="Times New Roman" w:hAnsi="Times New Roman"/>
          <w:bCs/>
          <w:sz w:val="24"/>
        </w:rPr>
        <w:t xml:space="preserve">c) Oral or Written       </w:t>
      </w:r>
      <w:r>
        <w:rPr>
          <w:rFonts w:ascii="Times New Roman" w:hAnsi="Times New Roman"/>
          <w:bCs/>
          <w:sz w:val="24"/>
        </w:rPr>
        <w:tab/>
        <w:t xml:space="preserve">      </w:t>
      </w:r>
      <w:r w:rsidRPr="002A2734">
        <w:rPr>
          <w:rFonts w:ascii="Times New Roman" w:hAnsi="Times New Roman"/>
          <w:bCs/>
          <w:sz w:val="24"/>
        </w:rPr>
        <w:t>d) None of these</w:t>
      </w:r>
    </w:p>
    <w:p w14:paraId="2E4FC7B7" w14:textId="3608D970" w:rsidR="00AF5071" w:rsidRDefault="00AF5071" w:rsidP="00E07A23">
      <w:pPr>
        <w:spacing w:after="0" w:line="360" w:lineRule="auto"/>
        <w:ind w:left="450" w:right="-90" w:hanging="450"/>
        <w:jc w:val="both"/>
        <w:rPr>
          <w:rFonts w:ascii="Times New Roman" w:hAnsi="Times New Roman"/>
          <w:bCs/>
          <w:sz w:val="24"/>
        </w:rPr>
      </w:pPr>
      <w:r>
        <w:rPr>
          <w:rFonts w:ascii="Times New Roman" w:hAnsi="Times New Roman"/>
          <w:bCs/>
          <w:sz w:val="24"/>
        </w:rPr>
        <w:tab/>
      </w:r>
      <w:r>
        <w:rPr>
          <w:rFonts w:ascii="Kokila" w:hAnsi="Kokila" w:cs="Kokila"/>
          <w:sz w:val="32"/>
          <w:szCs w:val="32"/>
        </w:rPr>
        <w:t>---------------------------------------------------------------------------------------------------------</w:t>
      </w:r>
    </w:p>
    <w:p w14:paraId="5CEA5976" w14:textId="77777777" w:rsidR="00E07A23" w:rsidRPr="00CF35DC" w:rsidRDefault="00E07A23" w:rsidP="00E07A23">
      <w:pPr>
        <w:spacing w:after="0" w:line="360" w:lineRule="auto"/>
        <w:ind w:left="450" w:right="-90" w:hanging="450"/>
        <w:jc w:val="both"/>
        <w:rPr>
          <w:rFonts w:ascii="Mangal" w:hAnsi="Mangal" w:cs="Mangal"/>
          <w:bCs/>
          <w:sz w:val="24"/>
        </w:rPr>
      </w:pPr>
      <w:r>
        <w:rPr>
          <w:rFonts w:ascii="Times New Roman" w:hAnsi="Times New Roman"/>
          <w:bCs/>
          <w:sz w:val="24"/>
        </w:rPr>
        <w:t>10</w:t>
      </w:r>
      <w:r w:rsidRPr="00EB6C57">
        <w:rPr>
          <w:rFonts w:ascii="Times New Roman" w:hAnsi="Times New Roman"/>
          <w:bCs/>
          <w:sz w:val="24"/>
        </w:rPr>
        <w:t>.</w:t>
      </w:r>
      <w:r>
        <w:rPr>
          <w:rFonts w:ascii="Mangal" w:hAnsi="Mangal" w:cs="Mangal"/>
          <w:bCs/>
          <w:sz w:val="24"/>
        </w:rPr>
        <w:t xml:space="preserve"> </w:t>
      </w:r>
      <w:r>
        <w:rPr>
          <w:rFonts w:ascii="Mangal" w:hAnsi="Mangal" w:cs="Mangal"/>
          <w:bCs/>
          <w:sz w:val="24"/>
        </w:rPr>
        <w:tab/>
      </w:r>
      <w:r>
        <w:rPr>
          <w:rFonts w:ascii="Kruti Dev 010" w:hAnsi="Kruti Dev 010"/>
          <w:bCs/>
          <w:sz w:val="32"/>
        </w:rPr>
        <w:t>lk&gt;snkjksa ds iwath [kkrs ij C;kt dks dzsfMV fd;k tkrk gS &amp;</w:t>
      </w:r>
    </w:p>
    <w:p w14:paraId="2576EBCB" w14:textId="77777777" w:rsidR="00E07A23" w:rsidRDefault="00E07A23" w:rsidP="00E07A23">
      <w:pPr>
        <w:tabs>
          <w:tab w:val="left" w:pos="4590"/>
        </w:tabs>
        <w:spacing w:after="0" w:line="360" w:lineRule="auto"/>
        <w:ind w:left="450" w:right="-90" w:hanging="450"/>
        <w:jc w:val="both"/>
        <w:rPr>
          <w:rFonts w:ascii="Mangal" w:hAnsi="Mangal" w:cs="Mangal"/>
          <w:bCs/>
          <w:sz w:val="24"/>
        </w:rPr>
      </w:pPr>
      <w:r w:rsidRPr="00646D19">
        <w:rPr>
          <w:rFonts w:ascii="Mangal" w:hAnsi="Mangal" w:cs="Mangal"/>
          <w:bCs/>
          <w:sz w:val="24"/>
        </w:rPr>
        <w:t xml:space="preserve">   </w:t>
      </w:r>
      <w:r>
        <w:rPr>
          <w:rFonts w:ascii="Mangal" w:hAnsi="Mangal" w:cs="Mangal"/>
          <w:bCs/>
          <w:sz w:val="24"/>
        </w:rPr>
        <w:tab/>
      </w:r>
      <w:r w:rsidRPr="00F74C1B">
        <w:rPr>
          <w:rFonts w:ascii="Times New Roman" w:hAnsi="Times New Roman"/>
          <w:bCs/>
          <w:sz w:val="24"/>
        </w:rPr>
        <w:t>a)</w:t>
      </w:r>
      <w:r w:rsidRPr="00F74C1B">
        <w:rPr>
          <w:rFonts w:ascii="Mangal" w:hAnsi="Mangal" w:cs="Mangal"/>
          <w:bCs/>
          <w:sz w:val="24"/>
        </w:rPr>
        <w:t xml:space="preserve"> </w:t>
      </w:r>
      <w:r>
        <w:rPr>
          <w:rFonts w:ascii="Kruti Dev 010" w:hAnsi="Kruti Dev 010"/>
          <w:bCs/>
          <w:sz w:val="32"/>
        </w:rPr>
        <w:t xml:space="preserve">ykHk gkfu [kkrs esa </w:t>
      </w:r>
      <w:r w:rsidRPr="00646D19">
        <w:rPr>
          <w:rFonts w:ascii="Mangal" w:hAnsi="Mangal" w:cs="Mangal"/>
          <w:bCs/>
          <w:sz w:val="24"/>
        </w:rPr>
        <w:t xml:space="preserve">  </w:t>
      </w:r>
      <w:r>
        <w:rPr>
          <w:rFonts w:ascii="Mangal" w:hAnsi="Mangal" w:cs="Mangal"/>
          <w:bCs/>
          <w:sz w:val="24"/>
        </w:rPr>
        <w:tab/>
      </w:r>
      <w:r w:rsidRPr="00F74C1B">
        <w:rPr>
          <w:rFonts w:ascii="Times New Roman" w:hAnsi="Times New Roman"/>
          <w:bCs/>
          <w:sz w:val="24"/>
        </w:rPr>
        <w:t>b)</w:t>
      </w:r>
      <w:r w:rsidRPr="00646D19">
        <w:rPr>
          <w:rFonts w:ascii="Mangal" w:hAnsi="Mangal" w:cs="Mangal"/>
          <w:bCs/>
          <w:sz w:val="24"/>
        </w:rPr>
        <w:t xml:space="preserve"> </w:t>
      </w:r>
      <w:r>
        <w:rPr>
          <w:rFonts w:ascii="Kruti Dev 010" w:hAnsi="Kruti Dev 010"/>
          <w:bCs/>
          <w:sz w:val="32"/>
        </w:rPr>
        <w:t xml:space="preserve">lk&gt;snkjksa ds iwath [kkrs esa </w:t>
      </w:r>
      <w:r w:rsidRPr="00646D19">
        <w:rPr>
          <w:rFonts w:ascii="Mangal" w:hAnsi="Mangal" w:cs="Mangal"/>
          <w:bCs/>
          <w:sz w:val="24"/>
        </w:rPr>
        <w:t xml:space="preserve">   </w:t>
      </w:r>
    </w:p>
    <w:p w14:paraId="5E40A21C" w14:textId="77777777" w:rsidR="00E07A23" w:rsidRDefault="00E07A23" w:rsidP="00E07A23">
      <w:pPr>
        <w:tabs>
          <w:tab w:val="left" w:pos="4590"/>
        </w:tabs>
        <w:spacing w:after="0" w:line="360" w:lineRule="auto"/>
        <w:ind w:left="450" w:right="-90" w:hanging="450"/>
        <w:jc w:val="both"/>
        <w:rPr>
          <w:rFonts w:ascii="Mangal" w:hAnsi="Mangal" w:cs="Mangal"/>
          <w:bCs/>
          <w:sz w:val="24"/>
        </w:rPr>
      </w:pPr>
      <w:r>
        <w:rPr>
          <w:rFonts w:ascii="Mangal" w:hAnsi="Mangal" w:cs="Mangal"/>
          <w:bCs/>
          <w:sz w:val="24"/>
        </w:rPr>
        <w:tab/>
      </w:r>
      <w:r w:rsidRPr="00F74C1B">
        <w:rPr>
          <w:rFonts w:ascii="Times New Roman" w:hAnsi="Times New Roman"/>
          <w:bCs/>
          <w:sz w:val="24"/>
        </w:rPr>
        <w:t>c)</w:t>
      </w:r>
      <w:r w:rsidRPr="00646D19">
        <w:rPr>
          <w:rFonts w:ascii="Mangal" w:hAnsi="Mangal" w:cs="Mangal"/>
          <w:bCs/>
          <w:sz w:val="24"/>
        </w:rPr>
        <w:t xml:space="preserve"> </w:t>
      </w:r>
      <w:r>
        <w:rPr>
          <w:rFonts w:ascii="Kruti Dev 010" w:hAnsi="Kruti Dev 010"/>
          <w:bCs/>
          <w:sz w:val="32"/>
        </w:rPr>
        <w:t xml:space="preserve">C;kt [kkrs esa </w:t>
      </w:r>
      <w:r w:rsidRPr="00646D19">
        <w:rPr>
          <w:rFonts w:ascii="Mangal" w:hAnsi="Mangal" w:cs="Mangal"/>
          <w:bCs/>
          <w:sz w:val="24"/>
        </w:rPr>
        <w:t xml:space="preserve"> </w:t>
      </w:r>
      <w:r>
        <w:rPr>
          <w:rFonts w:ascii="Mangal" w:hAnsi="Mangal" w:cs="Mangal"/>
          <w:bCs/>
          <w:sz w:val="24"/>
        </w:rPr>
        <w:tab/>
      </w:r>
      <w:r w:rsidRPr="00F74C1B">
        <w:rPr>
          <w:rFonts w:ascii="Times New Roman" w:hAnsi="Times New Roman"/>
          <w:bCs/>
          <w:sz w:val="24"/>
        </w:rPr>
        <w:t>d)</w:t>
      </w:r>
      <w:r w:rsidRPr="00646D19">
        <w:rPr>
          <w:rFonts w:ascii="Mangal" w:hAnsi="Mangal" w:cs="Mangal"/>
          <w:bCs/>
          <w:sz w:val="24"/>
        </w:rPr>
        <w:t xml:space="preserve"> </w:t>
      </w:r>
      <w:r>
        <w:rPr>
          <w:rFonts w:ascii="Kruti Dev 010" w:hAnsi="Kruti Dev 010"/>
          <w:bCs/>
          <w:sz w:val="32"/>
        </w:rPr>
        <w:t>lHkh</w:t>
      </w:r>
    </w:p>
    <w:p w14:paraId="7098046E" w14:textId="77777777" w:rsidR="00E07A23" w:rsidRPr="002A2734" w:rsidRDefault="00E07A23" w:rsidP="00E07A23">
      <w:pPr>
        <w:tabs>
          <w:tab w:val="left" w:pos="4590"/>
        </w:tabs>
        <w:spacing w:after="0" w:line="360" w:lineRule="auto"/>
        <w:ind w:left="450" w:right="-90"/>
        <w:jc w:val="both"/>
        <w:rPr>
          <w:rFonts w:ascii="Times New Roman" w:hAnsi="Times New Roman"/>
          <w:bCs/>
          <w:sz w:val="24"/>
        </w:rPr>
      </w:pPr>
      <w:r w:rsidRPr="002A2734">
        <w:rPr>
          <w:rFonts w:ascii="Times New Roman" w:hAnsi="Times New Roman"/>
          <w:bCs/>
          <w:sz w:val="24"/>
        </w:rPr>
        <w:t>Interest on capital of partners is credited to:</w:t>
      </w:r>
    </w:p>
    <w:p w14:paraId="12EEDE42" w14:textId="77777777" w:rsidR="00E07A23" w:rsidRDefault="00E07A23" w:rsidP="00E07A23">
      <w:pPr>
        <w:tabs>
          <w:tab w:val="left" w:pos="4590"/>
        </w:tabs>
        <w:spacing w:after="0" w:line="360" w:lineRule="auto"/>
        <w:ind w:left="450" w:right="-90" w:hanging="450"/>
        <w:jc w:val="both"/>
        <w:rPr>
          <w:rFonts w:ascii="Times New Roman" w:hAnsi="Times New Roman"/>
          <w:bCs/>
          <w:sz w:val="24"/>
        </w:rPr>
      </w:pPr>
      <w:r w:rsidRPr="002A2734">
        <w:rPr>
          <w:rFonts w:ascii="Times New Roman" w:hAnsi="Times New Roman"/>
          <w:bCs/>
          <w:sz w:val="24"/>
        </w:rPr>
        <w:t xml:space="preserve">  </w:t>
      </w:r>
      <w:r>
        <w:rPr>
          <w:rFonts w:ascii="Times New Roman" w:hAnsi="Times New Roman"/>
          <w:bCs/>
          <w:sz w:val="24"/>
        </w:rPr>
        <w:tab/>
      </w:r>
      <w:r w:rsidRPr="002A2734">
        <w:rPr>
          <w:rFonts w:ascii="Times New Roman" w:hAnsi="Times New Roman"/>
          <w:bCs/>
          <w:sz w:val="24"/>
        </w:rPr>
        <w:t xml:space="preserve">a) Profit-loss a/c </w:t>
      </w:r>
      <w:r>
        <w:rPr>
          <w:rFonts w:ascii="Times New Roman" w:hAnsi="Times New Roman"/>
          <w:bCs/>
          <w:sz w:val="24"/>
        </w:rPr>
        <w:tab/>
      </w:r>
      <w:r w:rsidRPr="002A2734">
        <w:rPr>
          <w:rFonts w:ascii="Times New Roman" w:hAnsi="Times New Roman"/>
          <w:bCs/>
          <w:sz w:val="24"/>
        </w:rPr>
        <w:t xml:space="preserve">b) Partners capital account  </w:t>
      </w:r>
      <w:r>
        <w:rPr>
          <w:rFonts w:ascii="Times New Roman" w:hAnsi="Times New Roman"/>
          <w:bCs/>
          <w:sz w:val="24"/>
        </w:rPr>
        <w:t xml:space="preserve">     </w:t>
      </w:r>
    </w:p>
    <w:p w14:paraId="70D14BD6" w14:textId="77777777" w:rsidR="00E07A23" w:rsidRDefault="00E07A23" w:rsidP="00E07A23">
      <w:pPr>
        <w:tabs>
          <w:tab w:val="left" w:pos="4590"/>
        </w:tabs>
        <w:spacing w:after="0" w:line="360" w:lineRule="auto"/>
        <w:ind w:left="450" w:right="-90" w:hanging="450"/>
        <w:jc w:val="both"/>
        <w:rPr>
          <w:rFonts w:ascii="Times New Roman" w:hAnsi="Times New Roman"/>
          <w:bCs/>
          <w:sz w:val="24"/>
        </w:rPr>
      </w:pPr>
      <w:r>
        <w:rPr>
          <w:rFonts w:ascii="Times New Roman" w:hAnsi="Times New Roman"/>
          <w:bCs/>
          <w:sz w:val="24"/>
        </w:rPr>
        <w:tab/>
      </w:r>
      <w:r w:rsidRPr="002A2734">
        <w:rPr>
          <w:rFonts w:ascii="Times New Roman" w:hAnsi="Times New Roman"/>
          <w:bCs/>
          <w:sz w:val="24"/>
        </w:rPr>
        <w:t xml:space="preserve">c) Interest a/c  </w:t>
      </w:r>
      <w:r>
        <w:rPr>
          <w:rFonts w:ascii="Times New Roman" w:hAnsi="Times New Roman"/>
          <w:bCs/>
          <w:sz w:val="24"/>
        </w:rPr>
        <w:t xml:space="preserve">    </w:t>
      </w:r>
      <w:r>
        <w:rPr>
          <w:rFonts w:ascii="Times New Roman" w:hAnsi="Times New Roman"/>
          <w:bCs/>
          <w:sz w:val="24"/>
        </w:rPr>
        <w:tab/>
      </w:r>
      <w:r w:rsidRPr="002A2734">
        <w:rPr>
          <w:rFonts w:ascii="Times New Roman" w:hAnsi="Times New Roman"/>
          <w:bCs/>
          <w:sz w:val="24"/>
        </w:rPr>
        <w:t>d) None of these</w:t>
      </w:r>
    </w:p>
    <w:p w14:paraId="4E77997A" w14:textId="261071A0" w:rsidR="00AF5071" w:rsidRPr="008D10BD" w:rsidRDefault="00AF5071" w:rsidP="00E07A23">
      <w:pPr>
        <w:tabs>
          <w:tab w:val="left" w:pos="4590"/>
        </w:tabs>
        <w:spacing w:after="0" w:line="360" w:lineRule="auto"/>
        <w:ind w:left="450" w:right="-90" w:hanging="450"/>
        <w:jc w:val="both"/>
        <w:rPr>
          <w:rFonts w:ascii="Times New Roman" w:hAnsi="Times New Roman"/>
          <w:bCs/>
          <w:sz w:val="24"/>
        </w:rPr>
      </w:pPr>
      <w:r>
        <w:rPr>
          <w:rFonts w:ascii="Times New Roman" w:hAnsi="Times New Roman"/>
          <w:bCs/>
          <w:sz w:val="24"/>
        </w:rPr>
        <w:tab/>
      </w:r>
      <w:r>
        <w:rPr>
          <w:rFonts w:ascii="Kokila" w:hAnsi="Kokila" w:cs="Kokila"/>
          <w:sz w:val="32"/>
          <w:szCs w:val="32"/>
        </w:rPr>
        <w:t>---------------------------------------------------------------------------------------------------------</w:t>
      </w:r>
    </w:p>
    <w:p w14:paraId="285743FC" w14:textId="77777777" w:rsidR="00E07A23" w:rsidRDefault="00E07A23" w:rsidP="00B70847">
      <w:pPr>
        <w:tabs>
          <w:tab w:val="left" w:pos="4590"/>
        </w:tabs>
        <w:spacing w:after="0" w:line="276" w:lineRule="auto"/>
        <w:ind w:left="450" w:right="-90" w:hanging="450"/>
        <w:jc w:val="both"/>
        <w:rPr>
          <w:rFonts w:ascii="Kruti Dev 010" w:hAnsi="Kruti Dev 010"/>
          <w:bCs/>
          <w:sz w:val="32"/>
        </w:rPr>
      </w:pPr>
      <w:r>
        <w:rPr>
          <w:rFonts w:ascii="Times New Roman" w:hAnsi="Times New Roman"/>
          <w:bCs/>
          <w:sz w:val="24"/>
        </w:rPr>
        <w:t>11</w:t>
      </w:r>
      <w:r w:rsidRPr="00EB6C57">
        <w:rPr>
          <w:rFonts w:ascii="Times New Roman" w:hAnsi="Times New Roman"/>
          <w:bCs/>
          <w:sz w:val="24"/>
        </w:rPr>
        <w:t>.</w:t>
      </w:r>
      <w:r w:rsidRPr="00CA032D">
        <w:rPr>
          <w:rFonts w:ascii="Mangal" w:hAnsi="Mangal" w:cs="Mangal" w:hint="cs"/>
          <w:bCs/>
          <w:sz w:val="24"/>
        </w:rPr>
        <w:t xml:space="preserve"> </w:t>
      </w:r>
      <w:r>
        <w:rPr>
          <w:rFonts w:ascii="Kruti Dev 010" w:hAnsi="Kruti Dev 010"/>
          <w:bCs/>
          <w:sz w:val="32"/>
        </w:rPr>
        <w:t xml:space="preserve">lk&gt;snkj ds iwath ij C;kt dh x.kuk gksrh gSA </w:t>
      </w:r>
    </w:p>
    <w:p w14:paraId="36D7DC1C" w14:textId="77777777" w:rsidR="00E07A23" w:rsidRDefault="00E07A23" w:rsidP="00B70847">
      <w:pPr>
        <w:tabs>
          <w:tab w:val="left" w:pos="4590"/>
        </w:tabs>
        <w:spacing w:after="0" w:line="276" w:lineRule="auto"/>
        <w:ind w:left="450" w:right="-90" w:hanging="450"/>
        <w:jc w:val="both"/>
        <w:rPr>
          <w:rFonts w:ascii="Mangal" w:hAnsi="Mangal" w:cs="Mangal"/>
          <w:bCs/>
          <w:sz w:val="24"/>
        </w:rPr>
      </w:pPr>
      <w:r>
        <w:rPr>
          <w:rFonts w:ascii="Mangal" w:hAnsi="Mangal" w:cs="Mangal"/>
          <w:bCs/>
          <w:sz w:val="24"/>
        </w:rPr>
        <w:t xml:space="preserve"> </w:t>
      </w:r>
      <w:r>
        <w:rPr>
          <w:rFonts w:ascii="Mangal" w:hAnsi="Mangal" w:cs="Mangal"/>
          <w:bCs/>
          <w:sz w:val="24"/>
        </w:rPr>
        <w:tab/>
      </w:r>
      <w:r w:rsidRPr="002A2734">
        <w:rPr>
          <w:rFonts w:ascii="Times New Roman" w:hAnsi="Times New Roman"/>
          <w:bCs/>
          <w:sz w:val="24"/>
        </w:rPr>
        <w:t>a)</w:t>
      </w:r>
      <w:r w:rsidRPr="00CF35DC">
        <w:rPr>
          <w:rFonts w:ascii="Mangal" w:hAnsi="Mangal" w:cs="Mangal"/>
          <w:bCs/>
          <w:sz w:val="24"/>
        </w:rPr>
        <w:t xml:space="preserve"> </w:t>
      </w:r>
      <w:r>
        <w:rPr>
          <w:rFonts w:ascii="Kruti Dev 010" w:hAnsi="Kruti Dev 010"/>
          <w:bCs/>
          <w:sz w:val="32"/>
        </w:rPr>
        <w:t xml:space="preserve">izkjaHk dh iwath ij </w:t>
      </w:r>
      <w:r>
        <w:rPr>
          <w:rFonts w:ascii="Mangal" w:hAnsi="Mangal" w:cs="Mangal"/>
          <w:bCs/>
          <w:sz w:val="24"/>
        </w:rPr>
        <w:t xml:space="preserve">        </w:t>
      </w:r>
      <w:r>
        <w:rPr>
          <w:rFonts w:ascii="Mangal" w:hAnsi="Mangal" w:cs="Mangal"/>
          <w:bCs/>
          <w:sz w:val="24"/>
        </w:rPr>
        <w:tab/>
      </w:r>
      <w:r w:rsidRPr="002A2734">
        <w:rPr>
          <w:rFonts w:ascii="Times New Roman" w:hAnsi="Times New Roman"/>
          <w:bCs/>
          <w:sz w:val="24"/>
        </w:rPr>
        <w:t>b)</w:t>
      </w:r>
      <w:r w:rsidRPr="00CF35DC">
        <w:rPr>
          <w:rFonts w:ascii="Mangal" w:hAnsi="Mangal" w:cs="Mangal"/>
          <w:bCs/>
          <w:sz w:val="24"/>
        </w:rPr>
        <w:t xml:space="preserve"> </w:t>
      </w:r>
      <w:r>
        <w:rPr>
          <w:rFonts w:ascii="Kruti Dev 010" w:hAnsi="Kruti Dev 010"/>
          <w:bCs/>
          <w:sz w:val="32"/>
        </w:rPr>
        <w:t xml:space="preserve">var dh iwath ij </w:t>
      </w:r>
      <w:r>
        <w:rPr>
          <w:rFonts w:ascii="Mangal" w:hAnsi="Mangal" w:cs="Mangal"/>
          <w:bCs/>
          <w:sz w:val="24"/>
        </w:rPr>
        <w:t xml:space="preserve">   </w:t>
      </w:r>
    </w:p>
    <w:p w14:paraId="1223F58B" w14:textId="77777777" w:rsidR="00E07A23" w:rsidRDefault="00E07A23" w:rsidP="00E07A23">
      <w:pPr>
        <w:tabs>
          <w:tab w:val="left" w:pos="4590"/>
        </w:tabs>
        <w:spacing w:after="0" w:line="360" w:lineRule="auto"/>
        <w:ind w:left="450" w:right="-90"/>
        <w:jc w:val="both"/>
        <w:rPr>
          <w:rFonts w:ascii="Mangal" w:hAnsi="Mangal" w:cs="Mangal"/>
          <w:bCs/>
          <w:sz w:val="24"/>
        </w:rPr>
      </w:pPr>
      <w:r w:rsidRPr="002A2734">
        <w:rPr>
          <w:rFonts w:ascii="Times New Roman" w:hAnsi="Times New Roman"/>
          <w:bCs/>
          <w:sz w:val="24"/>
        </w:rPr>
        <w:t>c)</w:t>
      </w:r>
      <w:r w:rsidRPr="00CF35DC">
        <w:rPr>
          <w:rFonts w:ascii="Mangal" w:hAnsi="Mangal" w:cs="Mangal"/>
          <w:bCs/>
          <w:sz w:val="24"/>
        </w:rPr>
        <w:t xml:space="preserve"> </w:t>
      </w:r>
      <w:r>
        <w:rPr>
          <w:rFonts w:ascii="Kruti Dev 010" w:hAnsi="Kruti Dev 010"/>
          <w:bCs/>
          <w:sz w:val="32"/>
        </w:rPr>
        <w:t>vkSlr iwath ij</w:t>
      </w:r>
      <w:r>
        <w:rPr>
          <w:rFonts w:ascii="Mangal" w:hAnsi="Mangal" w:cs="Mangal"/>
          <w:bCs/>
          <w:sz w:val="24"/>
        </w:rPr>
        <w:t xml:space="preserve">   </w:t>
      </w:r>
      <w:r>
        <w:rPr>
          <w:rFonts w:ascii="Mangal" w:hAnsi="Mangal" w:cs="Mangal"/>
          <w:bCs/>
          <w:sz w:val="24"/>
        </w:rPr>
        <w:tab/>
      </w:r>
      <w:r w:rsidRPr="002A2734">
        <w:rPr>
          <w:rFonts w:ascii="Times New Roman" w:hAnsi="Times New Roman"/>
          <w:bCs/>
          <w:sz w:val="24"/>
        </w:rPr>
        <w:t>d)</w:t>
      </w:r>
      <w:r w:rsidRPr="00CF35DC">
        <w:rPr>
          <w:rFonts w:ascii="Mangal" w:hAnsi="Mangal" w:cs="Mangal"/>
          <w:bCs/>
          <w:sz w:val="24"/>
        </w:rPr>
        <w:t xml:space="preserve"> </w:t>
      </w:r>
      <w:r>
        <w:rPr>
          <w:rFonts w:ascii="Kruti Dev 010" w:hAnsi="Kruti Dev 010"/>
          <w:bCs/>
          <w:sz w:val="32"/>
        </w:rPr>
        <w:t xml:space="preserve">buesa ls dksbZ ugha </w:t>
      </w:r>
    </w:p>
    <w:p w14:paraId="088F8108" w14:textId="77777777" w:rsidR="00E07A23" w:rsidRPr="002A2734" w:rsidRDefault="00E07A23" w:rsidP="00B70847">
      <w:pPr>
        <w:tabs>
          <w:tab w:val="left" w:pos="4590"/>
        </w:tabs>
        <w:spacing w:after="0" w:line="276" w:lineRule="auto"/>
        <w:ind w:left="450" w:right="-90"/>
        <w:jc w:val="both"/>
        <w:rPr>
          <w:rFonts w:ascii="Times New Roman" w:hAnsi="Times New Roman"/>
          <w:bCs/>
          <w:sz w:val="24"/>
        </w:rPr>
      </w:pPr>
      <w:r w:rsidRPr="002A2734">
        <w:rPr>
          <w:rFonts w:ascii="Times New Roman" w:hAnsi="Times New Roman"/>
          <w:bCs/>
          <w:sz w:val="24"/>
        </w:rPr>
        <w:t>Interest on partners capital is calculated on;</w:t>
      </w:r>
    </w:p>
    <w:p w14:paraId="0455D7D7" w14:textId="77777777" w:rsidR="00E07A23" w:rsidRPr="002A2734" w:rsidRDefault="00E07A23" w:rsidP="00E07A23">
      <w:pPr>
        <w:tabs>
          <w:tab w:val="left" w:pos="4590"/>
        </w:tabs>
        <w:spacing w:after="0" w:line="360" w:lineRule="auto"/>
        <w:ind w:left="450" w:right="-90"/>
        <w:jc w:val="both"/>
        <w:rPr>
          <w:rFonts w:ascii="Times New Roman" w:hAnsi="Times New Roman"/>
          <w:bCs/>
          <w:sz w:val="24"/>
        </w:rPr>
      </w:pPr>
      <w:r w:rsidRPr="002A2734">
        <w:rPr>
          <w:rFonts w:ascii="Times New Roman" w:hAnsi="Times New Roman"/>
          <w:bCs/>
          <w:sz w:val="24"/>
        </w:rPr>
        <w:t xml:space="preserve">a) Capital in the beginning             </w:t>
      </w:r>
      <w:r>
        <w:rPr>
          <w:rFonts w:ascii="Times New Roman" w:hAnsi="Times New Roman"/>
          <w:bCs/>
          <w:sz w:val="24"/>
        </w:rPr>
        <w:tab/>
      </w:r>
      <w:r w:rsidRPr="002A2734">
        <w:rPr>
          <w:rFonts w:ascii="Times New Roman" w:hAnsi="Times New Roman"/>
          <w:bCs/>
          <w:sz w:val="24"/>
        </w:rPr>
        <w:t xml:space="preserve">b) Capital at the end </w:t>
      </w:r>
    </w:p>
    <w:p w14:paraId="6C4614F7" w14:textId="77777777" w:rsidR="00E07A23" w:rsidRDefault="00E07A23" w:rsidP="00E07A23">
      <w:pPr>
        <w:tabs>
          <w:tab w:val="left" w:pos="4590"/>
        </w:tabs>
        <w:spacing w:after="0" w:line="360" w:lineRule="auto"/>
        <w:ind w:left="450" w:right="-90"/>
        <w:jc w:val="both"/>
        <w:rPr>
          <w:rFonts w:ascii="Times New Roman" w:hAnsi="Times New Roman"/>
          <w:bCs/>
          <w:sz w:val="24"/>
        </w:rPr>
      </w:pPr>
      <w:r w:rsidRPr="002A2734">
        <w:rPr>
          <w:rFonts w:ascii="Times New Roman" w:hAnsi="Times New Roman"/>
          <w:bCs/>
          <w:sz w:val="24"/>
        </w:rPr>
        <w:t xml:space="preserve">c) Average capital                     </w:t>
      </w:r>
      <w:r>
        <w:rPr>
          <w:rFonts w:ascii="Times New Roman" w:hAnsi="Times New Roman"/>
          <w:bCs/>
          <w:sz w:val="24"/>
        </w:rPr>
        <w:tab/>
      </w:r>
      <w:r w:rsidRPr="002A2734">
        <w:rPr>
          <w:rFonts w:ascii="Times New Roman" w:hAnsi="Times New Roman"/>
          <w:bCs/>
          <w:sz w:val="24"/>
        </w:rPr>
        <w:t>d) None of these</w:t>
      </w:r>
    </w:p>
    <w:p w14:paraId="6FF04B76" w14:textId="708BD8B6" w:rsidR="00AF5071" w:rsidRPr="002A2734" w:rsidRDefault="00AF5071" w:rsidP="00E07A23">
      <w:pPr>
        <w:tabs>
          <w:tab w:val="left" w:pos="4590"/>
        </w:tabs>
        <w:spacing w:after="0" w:line="360" w:lineRule="auto"/>
        <w:ind w:left="450" w:right="-90"/>
        <w:jc w:val="both"/>
        <w:rPr>
          <w:rFonts w:ascii="Times New Roman" w:hAnsi="Times New Roman"/>
          <w:bCs/>
          <w:sz w:val="24"/>
        </w:rPr>
      </w:pPr>
      <w:r>
        <w:rPr>
          <w:rFonts w:ascii="Kokila" w:hAnsi="Kokila" w:cs="Kokila"/>
          <w:sz w:val="32"/>
          <w:szCs w:val="32"/>
        </w:rPr>
        <w:t>---------------------------------------------------------------------------------------------------------</w:t>
      </w:r>
    </w:p>
    <w:p w14:paraId="579F3AF8" w14:textId="77777777" w:rsidR="00E07A23" w:rsidRPr="00CF35DC" w:rsidRDefault="00E07A23" w:rsidP="00B70847">
      <w:pPr>
        <w:tabs>
          <w:tab w:val="left" w:pos="4590"/>
        </w:tabs>
        <w:spacing w:after="0" w:line="276" w:lineRule="auto"/>
        <w:ind w:left="450" w:right="-90" w:hanging="450"/>
        <w:jc w:val="both"/>
        <w:rPr>
          <w:rFonts w:ascii="Mangal" w:hAnsi="Mangal" w:cs="Mangal"/>
          <w:bCs/>
          <w:sz w:val="24"/>
        </w:rPr>
      </w:pPr>
      <w:r>
        <w:rPr>
          <w:rFonts w:ascii="Times New Roman" w:hAnsi="Times New Roman"/>
          <w:bCs/>
          <w:sz w:val="24"/>
        </w:rPr>
        <w:t>12</w:t>
      </w:r>
      <w:r w:rsidRPr="00EB6C57">
        <w:rPr>
          <w:rFonts w:ascii="Times New Roman" w:hAnsi="Times New Roman"/>
          <w:bCs/>
          <w:sz w:val="24"/>
        </w:rPr>
        <w:t>.</w:t>
      </w:r>
      <w:r>
        <w:rPr>
          <w:rFonts w:ascii="Mangal" w:hAnsi="Mangal" w:cs="Mangal"/>
          <w:bCs/>
          <w:sz w:val="24"/>
        </w:rPr>
        <w:t xml:space="preserve"> </w:t>
      </w:r>
      <w:r>
        <w:rPr>
          <w:rFonts w:ascii="Kruti Dev 010" w:hAnsi="Kruti Dev 010"/>
          <w:bCs/>
          <w:sz w:val="32"/>
        </w:rPr>
        <w:t>,d lkekU; lk&gt;snkjh esa lk&gt;snkjksa dh vf/kdre la[;k gks ldrh gSA</w:t>
      </w:r>
    </w:p>
    <w:p w14:paraId="12A62406" w14:textId="77777777" w:rsidR="00E07A23" w:rsidRPr="008D10BD" w:rsidRDefault="00E07A23" w:rsidP="00E07A23">
      <w:pPr>
        <w:tabs>
          <w:tab w:val="left" w:pos="4590"/>
        </w:tabs>
        <w:spacing w:after="0" w:line="360" w:lineRule="auto"/>
        <w:ind w:left="450" w:right="-90" w:hanging="450"/>
        <w:jc w:val="both"/>
        <w:rPr>
          <w:rFonts w:ascii="Times New Roman" w:hAnsi="Times New Roman"/>
          <w:bCs/>
          <w:sz w:val="24"/>
        </w:rPr>
      </w:pPr>
      <w:r w:rsidRPr="002A2734">
        <w:rPr>
          <w:rFonts w:ascii="Times New Roman" w:hAnsi="Times New Roman"/>
          <w:bCs/>
          <w:sz w:val="24"/>
        </w:rPr>
        <w:t xml:space="preserve">    </w:t>
      </w:r>
      <w:r>
        <w:rPr>
          <w:rFonts w:ascii="Times New Roman" w:hAnsi="Times New Roman"/>
          <w:bCs/>
          <w:sz w:val="24"/>
        </w:rPr>
        <w:tab/>
      </w:r>
      <w:r w:rsidRPr="002A2734">
        <w:rPr>
          <w:rFonts w:ascii="Times New Roman" w:hAnsi="Times New Roman"/>
          <w:bCs/>
          <w:sz w:val="24"/>
        </w:rPr>
        <w:t xml:space="preserve">a) 15         </w:t>
      </w:r>
      <w:r>
        <w:rPr>
          <w:rFonts w:ascii="Times New Roman" w:hAnsi="Times New Roman"/>
          <w:bCs/>
          <w:sz w:val="24"/>
        </w:rPr>
        <w:t xml:space="preserve">               </w:t>
      </w:r>
      <w:r w:rsidRPr="002A2734">
        <w:rPr>
          <w:rFonts w:ascii="Times New Roman" w:hAnsi="Times New Roman"/>
          <w:bCs/>
          <w:sz w:val="24"/>
        </w:rPr>
        <w:t xml:space="preserve">    b) 2           </w:t>
      </w:r>
      <w:r>
        <w:rPr>
          <w:rFonts w:ascii="Times New Roman" w:hAnsi="Times New Roman"/>
          <w:bCs/>
          <w:sz w:val="24"/>
        </w:rPr>
        <w:t xml:space="preserve">         </w:t>
      </w:r>
      <w:r>
        <w:rPr>
          <w:rFonts w:ascii="Times New Roman" w:hAnsi="Times New Roman"/>
          <w:bCs/>
          <w:sz w:val="24"/>
        </w:rPr>
        <w:tab/>
      </w:r>
      <w:r w:rsidRPr="002A2734">
        <w:rPr>
          <w:rFonts w:ascii="Times New Roman" w:hAnsi="Times New Roman"/>
          <w:bCs/>
          <w:sz w:val="24"/>
        </w:rPr>
        <w:t xml:space="preserve">c) 45       </w:t>
      </w:r>
      <w:r>
        <w:rPr>
          <w:rFonts w:ascii="Times New Roman" w:hAnsi="Times New Roman"/>
          <w:bCs/>
          <w:sz w:val="24"/>
        </w:rPr>
        <w:t xml:space="preserve">     </w:t>
      </w:r>
      <w:r w:rsidRPr="002A2734">
        <w:rPr>
          <w:rFonts w:ascii="Times New Roman" w:hAnsi="Times New Roman"/>
          <w:bCs/>
          <w:sz w:val="24"/>
        </w:rPr>
        <w:t xml:space="preserve">      </w:t>
      </w:r>
      <w:r>
        <w:rPr>
          <w:rFonts w:ascii="Times New Roman" w:hAnsi="Times New Roman"/>
          <w:bCs/>
          <w:sz w:val="24"/>
        </w:rPr>
        <w:tab/>
      </w:r>
      <w:r w:rsidRPr="002A2734">
        <w:rPr>
          <w:rFonts w:ascii="Times New Roman" w:hAnsi="Times New Roman"/>
          <w:bCs/>
          <w:sz w:val="24"/>
        </w:rPr>
        <w:t>d) 50</w:t>
      </w:r>
    </w:p>
    <w:p w14:paraId="0AC0AB30" w14:textId="77777777" w:rsidR="00E07A23" w:rsidRPr="002A2734" w:rsidRDefault="00E07A23" w:rsidP="00E07A23">
      <w:pPr>
        <w:tabs>
          <w:tab w:val="left" w:pos="4590"/>
        </w:tabs>
        <w:spacing w:after="0" w:line="360" w:lineRule="auto"/>
        <w:ind w:left="450" w:right="-90" w:hanging="450"/>
        <w:jc w:val="both"/>
        <w:rPr>
          <w:rFonts w:ascii="Times New Roman" w:hAnsi="Times New Roman"/>
          <w:bCs/>
          <w:sz w:val="24"/>
        </w:rPr>
      </w:pPr>
      <w:r>
        <w:rPr>
          <w:rFonts w:ascii="Times New Roman" w:hAnsi="Times New Roman"/>
          <w:bCs/>
          <w:sz w:val="24"/>
        </w:rPr>
        <w:t xml:space="preserve">       </w:t>
      </w:r>
      <w:r w:rsidRPr="002A2734">
        <w:rPr>
          <w:rFonts w:ascii="Times New Roman" w:hAnsi="Times New Roman"/>
          <w:bCs/>
          <w:sz w:val="24"/>
        </w:rPr>
        <w:t xml:space="preserve">In an </w:t>
      </w:r>
      <w:r>
        <w:rPr>
          <w:rFonts w:ascii="Times New Roman" w:hAnsi="Times New Roman"/>
          <w:bCs/>
          <w:sz w:val="24"/>
        </w:rPr>
        <w:t>general</w:t>
      </w:r>
      <w:r w:rsidRPr="002A2734">
        <w:rPr>
          <w:rFonts w:ascii="Times New Roman" w:hAnsi="Times New Roman"/>
          <w:bCs/>
          <w:sz w:val="24"/>
        </w:rPr>
        <w:t xml:space="preserve"> partnership maximum number of partners can be:</w:t>
      </w:r>
    </w:p>
    <w:p w14:paraId="1C73FBF9" w14:textId="77777777" w:rsidR="00E07A23" w:rsidRDefault="00E07A23" w:rsidP="00E07A23">
      <w:pPr>
        <w:tabs>
          <w:tab w:val="left" w:pos="4590"/>
        </w:tabs>
        <w:spacing w:after="0" w:line="360" w:lineRule="auto"/>
        <w:ind w:left="450" w:right="-90" w:hanging="450"/>
        <w:jc w:val="both"/>
        <w:rPr>
          <w:rFonts w:ascii="Times New Roman" w:hAnsi="Times New Roman"/>
          <w:bCs/>
          <w:sz w:val="24"/>
        </w:rPr>
      </w:pPr>
      <w:r w:rsidRPr="002A2734">
        <w:rPr>
          <w:rFonts w:ascii="Times New Roman" w:hAnsi="Times New Roman"/>
          <w:bCs/>
          <w:sz w:val="24"/>
        </w:rPr>
        <w:t xml:space="preserve">    </w:t>
      </w:r>
      <w:r>
        <w:rPr>
          <w:rFonts w:ascii="Times New Roman" w:hAnsi="Times New Roman"/>
          <w:bCs/>
          <w:sz w:val="24"/>
        </w:rPr>
        <w:t xml:space="preserve">   </w:t>
      </w:r>
      <w:r w:rsidRPr="002A2734">
        <w:rPr>
          <w:rFonts w:ascii="Times New Roman" w:hAnsi="Times New Roman"/>
          <w:bCs/>
          <w:sz w:val="24"/>
        </w:rPr>
        <w:t xml:space="preserve">a) 15            </w:t>
      </w:r>
      <w:r>
        <w:rPr>
          <w:rFonts w:ascii="Times New Roman" w:hAnsi="Times New Roman"/>
          <w:bCs/>
          <w:sz w:val="24"/>
        </w:rPr>
        <w:t xml:space="preserve">                </w:t>
      </w:r>
      <w:r w:rsidRPr="002A2734">
        <w:rPr>
          <w:rFonts w:ascii="Times New Roman" w:hAnsi="Times New Roman"/>
          <w:bCs/>
          <w:sz w:val="24"/>
        </w:rPr>
        <w:t xml:space="preserve"> b) 2             </w:t>
      </w:r>
      <w:r>
        <w:rPr>
          <w:rFonts w:ascii="Times New Roman" w:hAnsi="Times New Roman"/>
          <w:bCs/>
          <w:sz w:val="24"/>
        </w:rPr>
        <w:t xml:space="preserve">          </w:t>
      </w:r>
      <w:r>
        <w:rPr>
          <w:rFonts w:ascii="Times New Roman" w:hAnsi="Times New Roman"/>
          <w:bCs/>
          <w:sz w:val="24"/>
        </w:rPr>
        <w:tab/>
      </w:r>
      <w:r w:rsidRPr="002A2734">
        <w:rPr>
          <w:rFonts w:ascii="Times New Roman" w:hAnsi="Times New Roman"/>
          <w:bCs/>
          <w:sz w:val="24"/>
        </w:rPr>
        <w:t xml:space="preserve">c) 45         </w:t>
      </w:r>
      <w:r>
        <w:rPr>
          <w:rFonts w:ascii="Times New Roman" w:hAnsi="Times New Roman"/>
          <w:bCs/>
          <w:sz w:val="24"/>
        </w:rPr>
        <w:t xml:space="preserve">       </w:t>
      </w:r>
      <w:r w:rsidRPr="002A2734">
        <w:rPr>
          <w:rFonts w:ascii="Times New Roman" w:hAnsi="Times New Roman"/>
          <w:bCs/>
          <w:sz w:val="24"/>
        </w:rPr>
        <w:t xml:space="preserve">     </w:t>
      </w:r>
      <w:r>
        <w:rPr>
          <w:rFonts w:ascii="Times New Roman" w:hAnsi="Times New Roman"/>
          <w:bCs/>
          <w:sz w:val="24"/>
        </w:rPr>
        <w:tab/>
      </w:r>
      <w:r w:rsidRPr="002A2734">
        <w:rPr>
          <w:rFonts w:ascii="Times New Roman" w:hAnsi="Times New Roman"/>
          <w:bCs/>
          <w:sz w:val="24"/>
        </w:rPr>
        <w:t>d) 50</w:t>
      </w:r>
    </w:p>
    <w:p w14:paraId="42A3F01B" w14:textId="5D734FDF" w:rsidR="00AF5071" w:rsidRPr="002A2734" w:rsidRDefault="00AF5071" w:rsidP="00E07A23">
      <w:pPr>
        <w:tabs>
          <w:tab w:val="left" w:pos="4590"/>
        </w:tabs>
        <w:spacing w:after="0" w:line="360" w:lineRule="auto"/>
        <w:ind w:left="450" w:right="-90" w:hanging="450"/>
        <w:jc w:val="both"/>
        <w:rPr>
          <w:rFonts w:ascii="Times New Roman" w:hAnsi="Times New Roman"/>
          <w:bCs/>
          <w:sz w:val="24"/>
        </w:rPr>
      </w:pPr>
      <w:r>
        <w:rPr>
          <w:rFonts w:ascii="Times New Roman" w:hAnsi="Times New Roman"/>
          <w:bCs/>
          <w:sz w:val="24"/>
        </w:rPr>
        <w:tab/>
      </w:r>
      <w:r>
        <w:rPr>
          <w:rFonts w:ascii="Kokila" w:hAnsi="Kokila" w:cs="Kokila"/>
          <w:sz w:val="32"/>
          <w:szCs w:val="32"/>
        </w:rPr>
        <w:t>---------------------------------------------------------------------------------------------------------</w:t>
      </w:r>
    </w:p>
    <w:p w14:paraId="28964764" w14:textId="77777777" w:rsidR="00E07A23" w:rsidRPr="00EB6C57" w:rsidRDefault="00E07A23" w:rsidP="00E07A23">
      <w:pPr>
        <w:tabs>
          <w:tab w:val="left" w:pos="4590"/>
        </w:tabs>
        <w:spacing w:after="0" w:line="360" w:lineRule="auto"/>
        <w:ind w:left="450" w:right="-90" w:hanging="450"/>
        <w:jc w:val="both"/>
        <w:rPr>
          <w:rFonts w:ascii="Mangal" w:hAnsi="Mangal" w:cs="Mangal"/>
          <w:bCs/>
          <w:sz w:val="2"/>
        </w:rPr>
      </w:pPr>
    </w:p>
    <w:p w14:paraId="283D8931" w14:textId="77777777" w:rsidR="00E07A23" w:rsidRPr="00CF35DC" w:rsidRDefault="00E07A23" w:rsidP="00E07A23">
      <w:pPr>
        <w:tabs>
          <w:tab w:val="left" w:pos="4590"/>
        </w:tabs>
        <w:spacing w:after="0" w:line="360" w:lineRule="auto"/>
        <w:ind w:left="450" w:right="-90" w:hanging="450"/>
        <w:jc w:val="both"/>
        <w:rPr>
          <w:rFonts w:ascii="Mangal" w:hAnsi="Mangal" w:cs="Mangal"/>
          <w:bCs/>
          <w:sz w:val="24"/>
        </w:rPr>
      </w:pPr>
      <w:r>
        <w:rPr>
          <w:rFonts w:ascii="Times New Roman" w:hAnsi="Times New Roman"/>
          <w:bCs/>
          <w:sz w:val="24"/>
        </w:rPr>
        <w:t>13</w:t>
      </w:r>
      <w:r w:rsidRPr="00EB6C57">
        <w:rPr>
          <w:rFonts w:ascii="Times New Roman" w:hAnsi="Times New Roman"/>
          <w:bCs/>
          <w:sz w:val="24"/>
        </w:rPr>
        <w:t>.</w:t>
      </w:r>
      <w:r w:rsidRPr="006B7A9F">
        <w:rPr>
          <w:rFonts w:ascii="Mangal" w:hAnsi="Mangal" w:cs="Mangal" w:hint="cs"/>
          <w:bCs/>
          <w:sz w:val="24"/>
        </w:rPr>
        <w:t xml:space="preserve"> </w:t>
      </w:r>
      <w:r>
        <w:rPr>
          <w:rFonts w:ascii="Kruti Dev 010" w:hAnsi="Kruti Dev 010"/>
          <w:bCs/>
          <w:sz w:val="32"/>
        </w:rPr>
        <w:t>lk&gt;snkjh lays[k dks------------------ dgk tkrk gSA</w:t>
      </w:r>
    </w:p>
    <w:p w14:paraId="5BC4E9AD" w14:textId="77777777" w:rsidR="00E07A23" w:rsidRDefault="00E07A23" w:rsidP="00E07A23">
      <w:pPr>
        <w:tabs>
          <w:tab w:val="left" w:pos="4590"/>
        </w:tabs>
        <w:spacing w:after="0" w:line="360" w:lineRule="auto"/>
        <w:ind w:left="450" w:right="-90" w:hanging="450"/>
        <w:jc w:val="both"/>
        <w:rPr>
          <w:rFonts w:ascii="Mangal" w:hAnsi="Mangal" w:cs="Mangal"/>
          <w:bCs/>
          <w:sz w:val="24"/>
        </w:rPr>
      </w:pPr>
      <w:r>
        <w:rPr>
          <w:rFonts w:ascii="Mangal" w:hAnsi="Mangal" w:cs="Mangal"/>
          <w:bCs/>
          <w:sz w:val="24"/>
        </w:rPr>
        <w:t xml:space="preserve">   </w:t>
      </w:r>
      <w:r>
        <w:rPr>
          <w:rFonts w:ascii="Mangal" w:hAnsi="Mangal" w:cs="Mangal"/>
          <w:bCs/>
          <w:sz w:val="24"/>
        </w:rPr>
        <w:tab/>
      </w:r>
      <w:r w:rsidRPr="002A2734">
        <w:rPr>
          <w:rFonts w:ascii="Times New Roman" w:hAnsi="Times New Roman"/>
          <w:bCs/>
          <w:sz w:val="24"/>
        </w:rPr>
        <w:t>a)</w:t>
      </w:r>
      <w:r w:rsidRPr="00CF35DC">
        <w:rPr>
          <w:rFonts w:ascii="Mangal" w:hAnsi="Mangal" w:cs="Mangal"/>
          <w:bCs/>
          <w:sz w:val="24"/>
        </w:rPr>
        <w:t xml:space="preserve"> </w:t>
      </w:r>
      <w:r>
        <w:rPr>
          <w:rFonts w:ascii="Kruti Dev 010" w:hAnsi="Kruti Dev 010"/>
          <w:bCs/>
          <w:sz w:val="32"/>
        </w:rPr>
        <w:t>lk&gt;snkjh isij</w:t>
      </w:r>
      <w:r>
        <w:rPr>
          <w:rFonts w:ascii="Mangal" w:hAnsi="Mangal" w:cs="Mangal"/>
          <w:bCs/>
          <w:sz w:val="24"/>
        </w:rPr>
        <w:t xml:space="preserve">     </w:t>
      </w:r>
      <w:r>
        <w:rPr>
          <w:rFonts w:ascii="Mangal" w:hAnsi="Mangal" w:cs="Mangal"/>
          <w:bCs/>
          <w:sz w:val="24"/>
        </w:rPr>
        <w:tab/>
      </w:r>
      <w:r w:rsidRPr="002A2734">
        <w:rPr>
          <w:rFonts w:ascii="Times New Roman" w:hAnsi="Times New Roman"/>
          <w:bCs/>
          <w:sz w:val="24"/>
        </w:rPr>
        <w:t>b)</w:t>
      </w:r>
      <w:r w:rsidRPr="00CF35DC">
        <w:rPr>
          <w:rFonts w:ascii="Mangal" w:hAnsi="Mangal" w:cs="Mangal"/>
          <w:bCs/>
          <w:sz w:val="24"/>
        </w:rPr>
        <w:t xml:space="preserve"> </w:t>
      </w:r>
      <w:r>
        <w:rPr>
          <w:rFonts w:ascii="Kruti Dev 010" w:hAnsi="Kruti Dev 010"/>
          <w:bCs/>
          <w:sz w:val="32"/>
        </w:rPr>
        <w:t>jftLVMZ</w:t>
      </w:r>
      <w:r>
        <w:rPr>
          <w:rFonts w:ascii="Mangal" w:hAnsi="Mangal" w:cs="Mangal"/>
          <w:bCs/>
          <w:sz w:val="24"/>
        </w:rPr>
        <w:t xml:space="preserve">       </w:t>
      </w:r>
    </w:p>
    <w:p w14:paraId="2C4579A0" w14:textId="77777777" w:rsidR="00E07A23" w:rsidRDefault="00E07A23" w:rsidP="00E07A23">
      <w:pPr>
        <w:tabs>
          <w:tab w:val="left" w:pos="4590"/>
        </w:tabs>
        <w:spacing w:after="0" w:line="360" w:lineRule="auto"/>
        <w:ind w:left="450" w:right="-90" w:hanging="450"/>
        <w:jc w:val="both"/>
        <w:rPr>
          <w:rFonts w:ascii="Kruti Dev 010" w:hAnsi="Kruti Dev 010"/>
          <w:bCs/>
          <w:sz w:val="32"/>
        </w:rPr>
      </w:pPr>
      <w:r>
        <w:rPr>
          <w:rFonts w:ascii="Mangal" w:hAnsi="Mangal" w:cs="Mangal"/>
          <w:bCs/>
          <w:sz w:val="24"/>
        </w:rPr>
        <w:tab/>
      </w:r>
      <w:r w:rsidRPr="002A2734">
        <w:rPr>
          <w:rFonts w:ascii="Times New Roman" w:hAnsi="Times New Roman"/>
          <w:bCs/>
          <w:sz w:val="24"/>
        </w:rPr>
        <w:t>c)</w:t>
      </w:r>
      <w:r w:rsidRPr="00CF35DC">
        <w:rPr>
          <w:rFonts w:ascii="Mangal" w:hAnsi="Mangal" w:cs="Mangal"/>
          <w:bCs/>
          <w:sz w:val="24"/>
        </w:rPr>
        <w:t xml:space="preserve"> </w:t>
      </w:r>
      <w:r>
        <w:rPr>
          <w:rFonts w:ascii="Kruti Dev 010" w:hAnsi="Kruti Dev 010"/>
          <w:bCs/>
          <w:sz w:val="32"/>
        </w:rPr>
        <w:t>lk&gt;snkjh foys[k</w:t>
      </w:r>
      <w:r>
        <w:rPr>
          <w:rFonts w:ascii="Mangal" w:hAnsi="Mangal" w:cs="Mangal"/>
          <w:bCs/>
          <w:sz w:val="24"/>
        </w:rPr>
        <w:t xml:space="preserve">     </w:t>
      </w:r>
      <w:r>
        <w:rPr>
          <w:rFonts w:ascii="Mangal" w:hAnsi="Mangal" w:cs="Mangal"/>
          <w:bCs/>
          <w:sz w:val="24"/>
        </w:rPr>
        <w:tab/>
      </w:r>
      <w:r w:rsidRPr="002A2734">
        <w:rPr>
          <w:rFonts w:ascii="Times New Roman" w:hAnsi="Times New Roman"/>
          <w:bCs/>
          <w:sz w:val="24"/>
        </w:rPr>
        <w:t>d)</w:t>
      </w:r>
      <w:r w:rsidRPr="00CF35DC">
        <w:rPr>
          <w:rFonts w:ascii="Mangal" w:hAnsi="Mangal" w:cs="Mangal"/>
          <w:bCs/>
          <w:sz w:val="24"/>
        </w:rPr>
        <w:t xml:space="preserve"> </w:t>
      </w:r>
      <w:r>
        <w:rPr>
          <w:rFonts w:ascii="Kruti Dev 010" w:hAnsi="Kruti Dev 010"/>
          <w:bCs/>
          <w:sz w:val="32"/>
        </w:rPr>
        <w:t xml:space="preserve">daiuh vfHkys[k </w:t>
      </w:r>
    </w:p>
    <w:p w14:paraId="0057B88F" w14:textId="77777777" w:rsidR="00E07A23" w:rsidRPr="007E4311" w:rsidRDefault="00E07A23" w:rsidP="00E07A23">
      <w:pPr>
        <w:tabs>
          <w:tab w:val="left" w:pos="4590"/>
        </w:tabs>
        <w:spacing w:after="0" w:line="360" w:lineRule="auto"/>
        <w:ind w:left="450" w:right="-90" w:hanging="450"/>
        <w:jc w:val="both"/>
        <w:rPr>
          <w:rFonts w:ascii="Mangal" w:hAnsi="Mangal" w:cs="Mangal"/>
          <w:bCs/>
          <w:sz w:val="2"/>
        </w:rPr>
      </w:pPr>
    </w:p>
    <w:p w14:paraId="404FF9BA" w14:textId="77777777" w:rsidR="00E07A23" w:rsidRPr="002A2734" w:rsidRDefault="00E07A23" w:rsidP="00E07A23">
      <w:pPr>
        <w:tabs>
          <w:tab w:val="left" w:pos="4590"/>
        </w:tabs>
        <w:spacing w:after="0" w:line="360" w:lineRule="auto"/>
        <w:ind w:left="450" w:right="-90" w:hanging="450"/>
        <w:jc w:val="both"/>
        <w:rPr>
          <w:rFonts w:ascii="Times New Roman" w:hAnsi="Times New Roman"/>
          <w:bCs/>
          <w:sz w:val="24"/>
        </w:rPr>
      </w:pPr>
      <w:r w:rsidRPr="002A2734">
        <w:rPr>
          <w:rFonts w:ascii="Times New Roman" w:hAnsi="Times New Roman"/>
          <w:bCs/>
          <w:sz w:val="24"/>
        </w:rPr>
        <w:t xml:space="preserve">   </w:t>
      </w:r>
      <w:r>
        <w:rPr>
          <w:rFonts w:ascii="Times New Roman" w:hAnsi="Times New Roman"/>
          <w:bCs/>
          <w:sz w:val="24"/>
        </w:rPr>
        <w:tab/>
      </w:r>
      <w:r w:rsidRPr="002A2734">
        <w:rPr>
          <w:rFonts w:ascii="Times New Roman" w:hAnsi="Times New Roman"/>
          <w:bCs/>
          <w:sz w:val="24"/>
        </w:rPr>
        <w:t>Partnership deed is called…..</w:t>
      </w:r>
    </w:p>
    <w:p w14:paraId="572C1BC1" w14:textId="77777777" w:rsidR="00E07A23" w:rsidRPr="002A2734" w:rsidRDefault="00E07A23" w:rsidP="00E07A23">
      <w:pPr>
        <w:tabs>
          <w:tab w:val="left" w:pos="4590"/>
        </w:tabs>
        <w:spacing w:after="0" w:line="360" w:lineRule="auto"/>
        <w:ind w:left="450" w:right="-90" w:hanging="450"/>
        <w:jc w:val="both"/>
        <w:rPr>
          <w:rFonts w:ascii="Times New Roman" w:hAnsi="Times New Roman"/>
          <w:bCs/>
          <w:sz w:val="24"/>
        </w:rPr>
      </w:pPr>
      <w:r w:rsidRPr="002A2734">
        <w:rPr>
          <w:rFonts w:ascii="Times New Roman" w:hAnsi="Times New Roman"/>
          <w:bCs/>
          <w:sz w:val="24"/>
        </w:rPr>
        <w:t xml:space="preserve">    </w:t>
      </w:r>
      <w:r>
        <w:rPr>
          <w:rFonts w:ascii="Times New Roman" w:hAnsi="Times New Roman"/>
          <w:bCs/>
          <w:sz w:val="24"/>
        </w:rPr>
        <w:tab/>
      </w:r>
      <w:r w:rsidRPr="002A2734">
        <w:rPr>
          <w:rFonts w:ascii="Times New Roman" w:hAnsi="Times New Roman"/>
          <w:bCs/>
          <w:sz w:val="24"/>
        </w:rPr>
        <w:t xml:space="preserve">a) Partnership paper                        </w:t>
      </w:r>
      <w:r>
        <w:rPr>
          <w:rFonts w:ascii="Times New Roman" w:hAnsi="Times New Roman"/>
          <w:bCs/>
          <w:sz w:val="24"/>
        </w:rPr>
        <w:tab/>
      </w:r>
      <w:r w:rsidRPr="002A2734">
        <w:rPr>
          <w:rFonts w:ascii="Times New Roman" w:hAnsi="Times New Roman"/>
          <w:bCs/>
          <w:sz w:val="24"/>
        </w:rPr>
        <w:t xml:space="preserve">b) Registered </w:t>
      </w:r>
    </w:p>
    <w:p w14:paraId="52319267" w14:textId="77777777" w:rsidR="00E07A23" w:rsidRDefault="00E07A23" w:rsidP="00E07A23">
      <w:pPr>
        <w:tabs>
          <w:tab w:val="left" w:pos="4590"/>
        </w:tabs>
        <w:spacing w:after="0" w:line="360" w:lineRule="auto"/>
        <w:ind w:left="450" w:right="-90" w:hanging="450"/>
        <w:jc w:val="both"/>
        <w:rPr>
          <w:rFonts w:ascii="Times New Roman" w:hAnsi="Times New Roman"/>
          <w:bCs/>
          <w:sz w:val="24"/>
        </w:rPr>
      </w:pPr>
      <w:r w:rsidRPr="002A2734">
        <w:rPr>
          <w:rFonts w:ascii="Times New Roman" w:hAnsi="Times New Roman"/>
          <w:bCs/>
          <w:sz w:val="24"/>
        </w:rPr>
        <w:t xml:space="preserve">    </w:t>
      </w:r>
      <w:r>
        <w:rPr>
          <w:rFonts w:ascii="Times New Roman" w:hAnsi="Times New Roman"/>
          <w:bCs/>
          <w:sz w:val="24"/>
        </w:rPr>
        <w:tab/>
      </w:r>
      <w:r w:rsidRPr="002A2734">
        <w:rPr>
          <w:rFonts w:ascii="Times New Roman" w:hAnsi="Times New Roman"/>
          <w:bCs/>
          <w:sz w:val="24"/>
        </w:rPr>
        <w:t xml:space="preserve">c)  Partnership agreement                  </w:t>
      </w:r>
      <w:r>
        <w:rPr>
          <w:rFonts w:ascii="Times New Roman" w:hAnsi="Times New Roman"/>
          <w:bCs/>
          <w:sz w:val="24"/>
        </w:rPr>
        <w:tab/>
      </w:r>
      <w:r w:rsidRPr="002A2734">
        <w:rPr>
          <w:rFonts w:ascii="Times New Roman" w:hAnsi="Times New Roman"/>
          <w:bCs/>
          <w:sz w:val="24"/>
        </w:rPr>
        <w:t xml:space="preserve">d) Company records </w:t>
      </w:r>
    </w:p>
    <w:p w14:paraId="703630BE" w14:textId="3BACD26D" w:rsidR="00B70847" w:rsidRPr="007E48AE" w:rsidRDefault="00B70847" w:rsidP="00E07A23">
      <w:pPr>
        <w:tabs>
          <w:tab w:val="left" w:pos="4590"/>
        </w:tabs>
        <w:spacing w:after="0" w:line="360" w:lineRule="auto"/>
        <w:ind w:left="450" w:right="-90" w:hanging="450"/>
        <w:jc w:val="both"/>
        <w:rPr>
          <w:rFonts w:ascii="Times New Roman" w:hAnsi="Times New Roman"/>
          <w:bCs/>
          <w:sz w:val="24"/>
        </w:rPr>
      </w:pPr>
      <w:r>
        <w:rPr>
          <w:rFonts w:ascii="Times New Roman" w:hAnsi="Times New Roman"/>
          <w:bCs/>
          <w:sz w:val="24"/>
        </w:rPr>
        <w:tab/>
      </w:r>
      <w:r>
        <w:rPr>
          <w:rFonts w:ascii="Kokila" w:hAnsi="Kokila" w:cs="Kokila"/>
          <w:sz w:val="32"/>
          <w:szCs w:val="32"/>
        </w:rPr>
        <w:t>---------------------------------------------------------------------------------------------------------</w:t>
      </w:r>
    </w:p>
    <w:p w14:paraId="52CA6AB5" w14:textId="77777777" w:rsidR="00E07A23" w:rsidRPr="00CF35DC" w:rsidRDefault="00E07A23" w:rsidP="00E07A23">
      <w:pPr>
        <w:tabs>
          <w:tab w:val="left" w:pos="4590"/>
        </w:tabs>
        <w:spacing w:after="0" w:line="360" w:lineRule="auto"/>
        <w:ind w:left="450" w:right="-90" w:hanging="450"/>
        <w:jc w:val="both"/>
        <w:rPr>
          <w:rFonts w:ascii="Mangal" w:hAnsi="Mangal" w:cs="Mangal"/>
          <w:bCs/>
          <w:sz w:val="24"/>
        </w:rPr>
      </w:pPr>
      <w:r>
        <w:rPr>
          <w:rFonts w:ascii="Times New Roman" w:hAnsi="Times New Roman"/>
          <w:bCs/>
          <w:sz w:val="24"/>
        </w:rPr>
        <w:t>14.</w:t>
      </w:r>
      <w:r>
        <w:rPr>
          <w:rFonts w:ascii="Mangal" w:hAnsi="Mangal" w:cs="Mangal"/>
          <w:bCs/>
          <w:sz w:val="24"/>
        </w:rPr>
        <w:t xml:space="preserve"> </w:t>
      </w:r>
      <w:r>
        <w:rPr>
          <w:rFonts w:ascii="Mangal" w:hAnsi="Mangal" w:cs="Mangal"/>
          <w:bCs/>
          <w:sz w:val="24"/>
        </w:rPr>
        <w:tab/>
      </w:r>
      <w:r>
        <w:rPr>
          <w:rFonts w:ascii="Kruti Dev 010" w:hAnsi="Kruti Dev 010"/>
          <w:bCs/>
          <w:sz w:val="32"/>
        </w:rPr>
        <w:t xml:space="preserve">lk&gt;snkj ds iwath [kkrs ds varxZr vkrs gSaA </w:t>
      </w:r>
    </w:p>
    <w:p w14:paraId="3A6C942C" w14:textId="77777777" w:rsidR="00E07A23" w:rsidRDefault="00E07A23" w:rsidP="00E07A23">
      <w:pPr>
        <w:tabs>
          <w:tab w:val="left" w:pos="4590"/>
        </w:tabs>
        <w:spacing w:after="0" w:line="360" w:lineRule="auto"/>
        <w:ind w:left="450" w:right="-90" w:hanging="450"/>
        <w:jc w:val="both"/>
        <w:rPr>
          <w:rFonts w:ascii="Mangal" w:hAnsi="Mangal" w:cs="Mangal"/>
          <w:bCs/>
          <w:sz w:val="24"/>
        </w:rPr>
      </w:pPr>
      <w:r>
        <w:rPr>
          <w:rFonts w:ascii="Mangal" w:hAnsi="Mangal" w:cs="Mangal"/>
          <w:bCs/>
          <w:sz w:val="24"/>
        </w:rPr>
        <w:t xml:space="preserve">  </w:t>
      </w:r>
      <w:r>
        <w:rPr>
          <w:rFonts w:ascii="Mangal" w:hAnsi="Mangal" w:cs="Mangal"/>
          <w:bCs/>
          <w:sz w:val="24"/>
        </w:rPr>
        <w:tab/>
      </w:r>
      <w:r w:rsidRPr="00FF0503">
        <w:rPr>
          <w:rFonts w:ascii="Times New Roman" w:hAnsi="Times New Roman"/>
          <w:bCs/>
          <w:sz w:val="24"/>
        </w:rPr>
        <w:t>a)</w:t>
      </w:r>
      <w:r w:rsidRPr="00CF35DC">
        <w:rPr>
          <w:rFonts w:ascii="Mangal" w:hAnsi="Mangal" w:cs="Mangal"/>
          <w:bCs/>
          <w:sz w:val="24"/>
        </w:rPr>
        <w:t xml:space="preserve"> </w:t>
      </w:r>
      <w:r>
        <w:rPr>
          <w:rFonts w:ascii="Kruti Dev 010" w:hAnsi="Kruti Dev 010"/>
          <w:bCs/>
          <w:sz w:val="32"/>
        </w:rPr>
        <w:t>ifjorZu'khy</w:t>
      </w:r>
      <w:r w:rsidRPr="00C81D03">
        <w:rPr>
          <w:rFonts w:ascii="Kruti Dev 010" w:hAnsi="Kruti Dev 010"/>
          <w:bCs/>
          <w:sz w:val="32"/>
        </w:rPr>
        <w:t xml:space="preserve"> </w:t>
      </w:r>
      <w:r>
        <w:rPr>
          <w:rFonts w:ascii="Kruti Dev 010" w:hAnsi="Kruti Dev 010"/>
          <w:bCs/>
          <w:sz w:val="32"/>
        </w:rPr>
        <w:t xml:space="preserve">iwath </w:t>
      </w:r>
      <w:r>
        <w:rPr>
          <w:rFonts w:ascii="Mangal" w:hAnsi="Mangal" w:cs="Mangal"/>
          <w:bCs/>
          <w:sz w:val="24"/>
        </w:rPr>
        <w:t xml:space="preserve">   </w:t>
      </w:r>
      <w:r>
        <w:rPr>
          <w:rFonts w:ascii="Mangal" w:hAnsi="Mangal" w:cs="Mangal"/>
          <w:bCs/>
          <w:sz w:val="24"/>
        </w:rPr>
        <w:tab/>
      </w:r>
      <w:r w:rsidRPr="00FF0503">
        <w:rPr>
          <w:rFonts w:ascii="Times New Roman" w:hAnsi="Times New Roman"/>
          <w:bCs/>
          <w:sz w:val="24"/>
        </w:rPr>
        <w:t>b)</w:t>
      </w:r>
      <w:r w:rsidRPr="00CF35DC">
        <w:rPr>
          <w:rFonts w:ascii="Mangal" w:hAnsi="Mangal" w:cs="Mangal"/>
          <w:bCs/>
          <w:sz w:val="24"/>
        </w:rPr>
        <w:t xml:space="preserve"> </w:t>
      </w:r>
      <w:r>
        <w:rPr>
          <w:rFonts w:ascii="Kruti Dev 010" w:hAnsi="Kruti Dev 010"/>
          <w:bCs/>
          <w:sz w:val="32"/>
        </w:rPr>
        <w:t>LFkk;h</w:t>
      </w:r>
      <w:r w:rsidRPr="00C81D03">
        <w:rPr>
          <w:rFonts w:ascii="Kruti Dev 010" w:hAnsi="Kruti Dev 010"/>
          <w:bCs/>
          <w:sz w:val="32"/>
        </w:rPr>
        <w:t xml:space="preserve"> </w:t>
      </w:r>
      <w:r>
        <w:rPr>
          <w:rFonts w:ascii="Kruti Dev 010" w:hAnsi="Kruti Dev 010"/>
          <w:bCs/>
          <w:sz w:val="32"/>
        </w:rPr>
        <w:t xml:space="preserve">iwath </w:t>
      </w:r>
      <w:r>
        <w:rPr>
          <w:rFonts w:ascii="Mangal" w:hAnsi="Mangal" w:cs="Mangal"/>
          <w:bCs/>
          <w:sz w:val="24"/>
        </w:rPr>
        <w:t xml:space="preserve">  </w:t>
      </w:r>
    </w:p>
    <w:p w14:paraId="727D1D78" w14:textId="77777777" w:rsidR="00E07A23" w:rsidRDefault="00E07A23" w:rsidP="00E07A23">
      <w:pPr>
        <w:tabs>
          <w:tab w:val="left" w:pos="4590"/>
        </w:tabs>
        <w:spacing w:after="0" w:line="360" w:lineRule="auto"/>
        <w:ind w:left="450" w:right="-90" w:hanging="450"/>
        <w:jc w:val="both"/>
        <w:rPr>
          <w:rFonts w:ascii="Mangal" w:hAnsi="Mangal" w:cs="Mangal"/>
          <w:bCs/>
          <w:sz w:val="24"/>
        </w:rPr>
      </w:pPr>
      <w:r>
        <w:rPr>
          <w:rFonts w:ascii="Mangal" w:hAnsi="Mangal" w:cs="Mangal"/>
          <w:bCs/>
          <w:sz w:val="24"/>
        </w:rPr>
        <w:tab/>
      </w:r>
      <w:r w:rsidRPr="00FF0503">
        <w:rPr>
          <w:rFonts w:ascii="Times New Roman" w:hAnsi="Times New Roman"/>
          <w:bCs/>
          <w:sz w:val="24"/>
        </w:rPr>
        <w:t>c)</w:t>
      </w:r>
      <w:r w:rsidRPr="00CF35DC">
        <w:rPr>
          <w:rFonts w:ascii="Mangal" w:hAnsi="Mangal" w:cs="Mangal"/>
          <w:bCs/>
          <w:sz w:val="24"/>
        </w:rPr>
        <w:t xml:space="preserve"> </w:t>
      </w:r>
      <w:r>
        <w:rPr>
          <w:rFonts w:ascii="Kruti Dev 010" w:hAnsi="Kruti Dev 010"/>
          <w:bCs/>
          <w:sz w:val="32"/>
        </w:rPr>
        <w:t>ifjorZu'khy rFkk LFkk;h</w:t>
      </w:r>
      <w:r w:rsidRPr="00C81D03">
        <w:rPr>
          <w:rFonts w:ascii="Kruti Dev 010" w:hAnsi="Kruti Dev 010"/>
          <w:bCs/>
          <w:sz w:val="32"/>
        </w:rPr>
        <w:t xml:space="preserve"> </w:t>
      </w:r>
      <w:r>
        <w:rPr>
          <w:rFonts w:ascii="Kruti Dev 010" w:hAnsi="Kruti Dev 010"/>
          <w:bCs/>
          <w:sz w:val="32"/>
        </w:rPr>
        <w:t xml:space="preserve">iwath nksuksa </w:t>
      </w:r>
      <w:r>
        <w:rPr>
          <w:rFonts w:ascii="Mangal" w:hAnsi="Mangal" w:cs="Mangal"/>
          <w:bCs/>
          <w:sz w:val="24"/>
        </w:rPr>
        <w:t xml:space="preserve"> </w:t>
      </w:r>
      <w:r>
        <w:rPr>
          <w:rFonts w:ascii="Mangal" w:hAnsi="Mangal" w:cs="Mangal"/>
          <w:bCs/>
          <w:sz w:val="24"/>
        </w:rPr>
        <w:tab/>
      </w:r>
      <w:r w:rsidRPr="00FF0503">
        <w:rPr>
          <w:rFonts w:ascii="Times New Roman" w:hAnsi="Times New Roman"/>
          <w:bCs/>
          <w:sz w:val="24"/>
        </w:rPr>
        <w:t>d)</w:t>
      </w:r>
      <w:r w:rsidRPr="00CF35DC">
        <w:rPr>
          <w:rFonts w:ascii="Mangal" w:hAnsi="Mangal" w:cs="Mangal"/>
          <w:bCs/>
          <w:sz w:val="24"/>
        </w:rPr>
        <w:t xml:space="preserve"> </w:t>
      </w:r>
      <w:r>
        <w:rPr>
          <w:rFonts w:ascii="Kruti Dev 010" w:hAnsi="Kruti Dev 010"/>
          <w:bCs/>
          <w:sz w:val="32"/>
        </w:rPr>
        <w:t>O;fDrxr</w:t>
      </w:r>
      <w:r w:rsidRPr="00C81D03">
        <w:rPr>
          <w:rFonts w:ascii="Kruti Dev 010" w:hAnsi="Kruti Dev 010"/>
          <w:bCs/>
          <w:sz w:val="32"/>
        </w:rPr>
        <w:t xml:space="preserve"> </w:t>
      </w:r>
      <w:r>
        <w:rPr>
          <w:rFonts w:ascii="Kruti Dev 010" w:hAnsi="Kruti Dev 010"/>
          <w:bCs/>
          <w:sz w:val="32"/>
        </w:rPr>
        <w:t>iwath</w:t>
      </w:r>
    </w:p>
    <w:p w14:paraId="44E07B5B" w14:textId="77777777" w:rsidR="00E07A23" w:rsidRPr="00FF0503" w:rsidRDefault="00E07A23" w:rsidP="00E07A23">
      <w:pPr>
        <w:tabs>
          <w:tab w:val="left" w:pos="4590"/>
        </w:tabs>
        <w:spacing w:after="0" w:line="360" w:lineRule="auto"/>
        <w:ind w:left="450" w:right="-90"/>
        <w:jc w:val="both"/>
        <w:rPr>
          <w:rFonts w:ascii="Times New Roman" w:hAnsi="Times New Roman"/>
          <w:bCs/>
          <w:sz w:val="24"/>
        </w:rPr>
      </w:pPr>
      <w:r w:rsidRPr="00FF0503">
        <w:rPr>
          <w:rFonts w:ascii="Times New Roman" w:hAnsi="Times New Roman"/>
          <w:bCs/>
          <w:sz w:val="24"/>
        </w:rPr>
        <w:t>What comes under partner’s capital account?</w:t>
      </w:r>
    </w:p>
    <w:p w14:paraId="72E92826" w14:textId="77777777" w:rsidR="00E07A23" w:rsidRDefault="00E07A23" w:rsidP="00E07A23">
      <w:pPr>
        <w:tabs>
          <w:tab w:val="left" w:pos="4590"/>
        </w:tabs>
        <w:spacing w:after="0" w:line="360" w:lineRule="auto"/>
        <w:ind w:left="450" w:right="-90"/>
        <w:jc w:val="both"/>
        <w:rPr>
          <w:rFonts w:ascii="Times New Roman" w:hAnsi="Times New Roman"/>
          <w:bCs/>
          <w:sz w:val="24"/>
        </w:rPr>
      </w:pPr>
      <w:r w:rsidRPr="00FF0503">
        <w:rPr>
          <w:rFonts w:ascii="Times New Roman" w:hAnsi="Times New Roman"/>
          <w:bCs/>
          <w:sz w:val="24"/>
        </w:rPr>
        <w:t xml:space="preserve">a) Fluctuating </w:t>
      </w:r>
      <w:r>
        <w:rPr>
          <w:rFonts w:ascii="Times New Roman" w:hAnsi="Times New Roman"/>
          <w:bCs/>
          <w:sz w:val="24"/>
        </w:rPr>
        <w:t>capital</w:t>
      </w:r>
      <w:r w:rsidRPr="00FF0503">
        <w:rPr>
          <w:rFonts w:ascii="Times New Roman" w:hAnsi="Times New Roman"/>
          <w:bCs/>
          <w:sz w:val="24"/>
        </w:rPr>
        <w:t xml:space="preserve">      </w:t>
      </w:r>
      <w:r>
        <w:rPr>
          <w:rFonts w:ascii="Times New Roman" w:hAnsi="Times New Roman"/>
          <w:bCs/>
          <w:sz w:val="24"/>
        </w:rPr>
        <w:t xml:space="preserve">    </w:t>
      </w:r>
      <w:r>
        <w:rPr>
          <w:rFonts w:ascii="Times New Roman" w:hAnsi="Times New Roman"/>
          <w:bCs/>
          <w:sz w:val="24"/>
        </w:rPr>
        <w:tab/>
      </w:r>
      <w:r w:rsidRPr="00FF0503">
        <w:rPr>
          <w:rFonts w:ascii="Times New Roman" w:hAnsi="Times New Roman"/>
          <w:bCs/>
          <w:sz w:val="24"/>
        </w:rPr>
        <w:t xml:space="preserve">b) Fixed </w:t>
      </w:r>
      <w:r>
        <w:rPr>
          <w:rFonts w:ascii="Times New Roman" w:hAnsi="Times New Roman"/>
          <w:bCs/>
          <w:sz w:val="24"/>
        </w:rPr>
        <w:t>capital</w:t>
      </w:r>
      <w:r w:rsidRPr="00FF0503">
        <w:rPr>
          <w:rFonts w:ascii="Times New Roman" w:hAnsi="Times New Roman"/>
          <w:bCs/>
          <w:sz w:val="24"/>
        </w:rPr>
        <w:t xml:space="preserve">      </w:t>
      </w:r>
      <w:r>
        <w:rPr>
          <w:rFonts w:ascii="Times New Roman" w:hAnsi="Times New Roman"/>
          <w:bCs/>
          <w:sz w:val="24"/>
        </w:rPr>
        <w:t xml:space="preserve"> </w:t>
      </w:r>
    </w:p>
    <w:p w14:paraId="75B62EB1" w14:textId="77777777" w:rsidR="00E07A23" w:rsidRDefault="00E07A23" w:rsidP="00E07A23">
      <w:pPr>
        <w:tabs>
          <w:tab w:val="left" w:pos="4590"/>
        </w:tabs>
        <w:spacing w:after="0" w:line="360" w:lineRule="auto"/>
        <w:ind w:left="450" w:right="-90"/>
        <w:jc w:val="both"/>
        <w:rPr>
          <w:rFonts w:ascii="Times New Roman" w:hAnsi="Times New Roman"/>
          <w:bCs/>
          <w:sz w:val="24"/>
        </w:rPr>
      </w:pPr>
      <w:r w:rsidRPr="00FF0503">
        <w:rPr>
          <w:rFonts w:ascii="Times New Roman" w:hAnsi="Times New Roman"/>
          <w:bCs/>
          <w:sz w:val="24"/>
        </w:rPr>
        <w:t xml:space="preserve">c) Fluctuating &amp; Fixed </w:t>
      </w:r>
      <w:r>
        <w:rPr>
          <w:rFonts w:ascii="Times New Roman" w:hAnsi="Times New Roman"/>
          <w:bCs/>
          <w:sz w:val="24"/>
        </w:rPr>
        <w:t>capital</w:t>
      </w:r>
      <w:r w:rsidRPr="00FF0503">
        <w:rPr>
          <w:rFonts w:ascii="Times New Roman" w:hAnsi="Times New Roman"/>
          <w:bCs/>
          <w:sz w:val="24"/>
        </w:rPr>
        <w:t xml:space="preserve">     </w:t>
      </w:r>
      <w:r>
        <w:rPr>
          <w:rFonts w:ascii="Times New Roman" w:hAnsi="Times New Roman"/>
          <w:bCs/>
          <w:sz w:val="24"/>
        </w:rPr>
        <w:tab/>
      </w:r>
      <w:r w:rsidRPr="00FF0503">
        <w:rPr>
          <w:rFonts w:ascii="Times New Roman" w:hAnsi="Times New Roman"/>
          <w:bCs/>
          <w:sz w:val="24"/>
        </w:rPr>
        <w:t>d) Personal</w:t>
      </w:r>
      <w:r>
        <w:rPr>
          <w:rFonts w:ascii="Times New Roman" w:hAnsi="Times New Roman"/>
          <w:bCs/>
          <w:sz w:val="24"/>
        </w:rPr>
        <w:t xml:space="preserve"> capital</w:t>
      </w:r>
    </w:p>
    <w:p w14:paraId="27BCC9CB" w14:textId="10962D11" w:rsidR="00B70847" w:rsidRPr="008D10BD" w:rsidRDefault="00B70847" w:rsidP="00E07A23">
      <w:pPr>
        <w:tabs>
          <w:tab w:val="left" w:pos="4590"/>
        </w:tabs>
        <w:spacing w:after="0" w:line="360" w:lineRule="auto"/>
        <w:ind w:left="450" w:right="-90"/>
        <w:jc w:val="both"/>
        <w:rPr>
          <w:rFonts w:ascii="Times New Roman" w:hAnsi="Times New Roman"/>
          <w:bCs/>
          <w:sz w:val="24"/>
        </w:rPr>
      </w:pPr>
      <w:r>
        <w:rPr>
          <w:rFonts w:ascii="Kokila" w:hAnsi="Kokila" w:cs="Kokila"/>
          <w:sz w:val="32"/>
          <w:szCs w:val="32"/>
        </w:rPr>
        <w:t>---------------------------------------------------------------------------------------------------------</w:t>
      </w:r>
    </w:p>
    <w:p w14:paraId="692A23ED" w14:textId="77777777" w:rsidR="00E07A23" w:rsidRPr="00CF35DC" w:rsidRDefault="00E07A23" w:rsidP="00E07A23">
      <w:pPr>
        <w:tabs>
          <w:tab w:val="left" w:pos="2820"/>
          <w:tab w:val="left" w:pos="4590"/>
        </w:tabs>
        <w:spacing w:after="0" w:line="360" w:lineRule="auto"/>
        <w:ind w:left="450" w:right="-90" w:hanging="450"/>
        <w:jc w:val="both"/>
        <w:rPr>
          <w:rFonts w:ascii="Mangal" w:hAnsi="Mangal" w:cs="Mangal"/>
          <w:bCs/>
          <w:sz w:val="24"/>
        </w:rPr>
      </w:pPr>
      <w:r>
        <w:rPr>
          <w:rFonts w:ascii="Times New Roman" w:hAnsi="Times New Roman"/>
          <w:bCs/>
          <w:sz w:val="24"/>
        </w:rPr>
        <w:t>15</w:t>
      </w:r>
      <w:r w:rsidRPr="00FF0503">
        <w:rPr>
          <w:rFonts w:ascii="Times New Roman" w:hAnsi="Times New Roman"/>
          <w:bCs/>
          <w:sz w:val="24"/>
        </w:rPr>
        <w:t>.</w:t>
      </w:r>
      <w:r>
        <w:rPr>
          <w:rFonts w:ascii="Mangal" w:hAnsi="Mangal" w:cs="Mangal"/>
          <w:bCs/>
          <w:sz w:val="24"/>
        </w:rPr>
        <w:t xml:space="preserve"> </w:t>
      </w:r>
      <w:r>
        <w:rPr>
          <w:rFonts w:ascii="Mangal" w:hAnsi="Mangal" w:cs="Mangal"/>
          <w:bCs/>
          <w:sz w:val="24"/>
        </w:rPr>
        <w:tab/>
      </w:r>
      <w:r>
        <w:rPr>
          <w:rFonts w:ascii="Kruti Dev 010" w:hAnsi="Kruti Dev 010"/>
          <w:bCs/>
          <w:sz w:val="32"/>
        </w:rPr>
        <w:t>ykHk&amp;gkfu fofu;kstu [kkrk ,d----------- [kkrk gS&amp;</w:t>
      </w:r>
    </w:p>
    <w:p w14:paraId="10B11D08" w14:textId="77777777" w:rsidR="00E07A23" w:rsidRDefault="00E07A23" w:rsidP="00E07A23">
      <w:pPr>
        <w:pStyle w:val="ListParagraph"/>
        <w:tabs>
          <w:tab w:val="left" w:pos="4590"/>
        </w:tabs>
        <w:spacing w:after="0" w:line="360" w:lineRule="auto"/>
        <w:ind w:left="450" w:right="-90"/>
        <w:jc w:val="both"/>
        <w:rPr>
          <w:rFonts w:ascii="Mangal" w:hAnsi="Mangal" w:cs="Mangal"/>
          <w:bCs/>
          <w:sz w:val="24"/>
        </w:rPr>
      </w:pPr>
      <w:r w:rsidRPr="00FF0503">
        <w:rPr>
          <w:rFonts w:ascii="Times New Roman" w:hAnsi="Times New Roman"/>
          <w:bCs/>
          <w:sz w:val="24"/>
        </w:rPr>
        <w:t xml:space="preserve">a) </w:t>
      </w:r>
      <w:r w:rsidRPr="000915B9">
        <w:rPr>
          <w:rFonts w:ascii="Kruti Dev 010" w:hAnsi="Kruti Dev 010" w:cs="Mangal"/>
          <w:bCs/>
          <w:sz w:val="28"/>
        </w:rPr>
        <w:t xml:space="preserve">O;fDrxr [kkrk </w:t>
      </w:r>
      <w:r>
        <w:rPr>
          <w:rFonts w:ascii="Kruti Dev 010" w:hAnsi="Kruti Dev 010" w:cs="Mangal"/>
          <w:bCs/>
          <w:sz w:val="28"/>
        </w:rPr>
        <w:t xml:space="preserve">    </w:t>
      </w:r>
      <w:r>
        <w:rPr>
          <w:rFonts w:ascii="Kruti Dev 010" w:hAnsi="Kruti Dev 010" w:cs="Mangal"/>
          <w:bCs/>
          <w:sz w:val="28"/>
        </w:rPr>
        <w:tab/>
      </w:r>
      <w:r w:rsidRPr="00FF0503">
        <w:rPr>
          <w:rFonts w:ascii="Times New Roman" w:hAnsi="Times New Roman"/>
          <w:bCs/>
          <w:sz w:val="24"/>
        </w:rPr>
        <w:t>b)</w:t>
      </w:r>
      <w:r w:rsidRPr="000915B9">
        <w:rPr>
          <w:rFonts w:ascii="Mangal" w:hAnsi="Mangal" w:cs="Mangal"/>
          <w:bCs/>
          <w:sz w:val="24"/>
        </w:rPr>
        <w:t xml:space="preserve"> </w:t>
      </w:r>
      <w:r w:rsidRPr="000915B9">
        <w:rPr>
          <w:rFonts w:ascii="Kruti Dev 010" w:hAnsi="Kruti Dev 010" w:cs="Mangal"/>
          <w:bCs/>
          <w:sz w:val="28"/>
        </w:rPr>
        <w:t>okLrkfod [kkrk</w:t>
      </w:r>
      <w:r w:rsidRPr="000915B9">
        <w:rPr>
          <w:rFonts w:ascii="Mangal" w:hAnsi="Mangal" w:cs="Mangal"/>
          <w:bCs/>
          <w:sz w:val="24"/>
        </w:rPr>
        <w:t xml:space="preserve"> </w:t>
      </w:r>
      <w:r>
        <w:rPr>
          <w:rFonts w:ascii="Mangal" w:hAnsi="Mangal" w:cs="Mangal"/>
          <w:bCs/>
          <w:sz w:val="24"/>
        </w:rPr>
        <w:t xml:space="preserve">  </w:t>
      </w:r>
    </w:p>
    <w:p w14:paraId="75B37EE4" w14:textId="77777777" w:rsidR="00E07A23" w:rsidRDefault="00E07A23" w:rsidP="00E07A23">
      <w:pPr>
        <w:pStyle w:val="ListParagraph"/>
        <w:tabs>
          <w:tab w:val="left" w:pos="4590"/>
        </w:tabs>
        <w:spacing w:after="0" w:line="360" w:lineRule="auto"/>
        <w:ind w:left="450" w:right="-90"/>
        <w:jc w:val="both"/>
        <w:rPr>
          <w:rFonts w:ascii="Kruti Dev 010" w:hAnsi="Kruti Dev 010" w:cs="Mangal"/>
          <w:bCs/>
          <w:sz w:val="28"/>
        </w:rPr>
      </w:pPr>
      <w:r w:rsidRPr="00FF0503">
        <w:rPr>
          <w:rFonts w:ascii="Times New Roman" w:hAnsi="Times New Roman"/>
          <w:bCs/>
          <w:sz w:val="24"/>
        </w:rPr>
        <w:t>c)</w:t>
      </w:r>
      <w:r w:rsidRPr="000915B9">
        <w:rPr>
          <w:rFonts w:ascii="Mangal" w:hAnsi="Mangal" w:cs="Mangal"/>
          <w:bCs/>
          <w:sz w:val="24"/>
        </w:rPr>
        <w:t xml:space="preserve"> </w:t>
      </w:r>
      <w:r w:rsidRPr="000915B9">
        <w:rPr>
          <w:rFonts w:ascii="Kruti Dev 010" w:hAnsi="Kruti Dev 010" w:cs="Mangal"/>
          <w:bCs/>
          <w:sz w:val="28"/>
        </w:rPr>
        <w:t>ukeek= dk [kkrk</w:t>
      </w:r>
      <w:r w:rsidRPr="000915B9">
        <w:rPr>
          <w:rFonts w:ascii="Mangal" w:hAnsi="Mangal" w:cs="Mangal"/>
          <w:bCs/>
          <w:sz w:val="24"/>
        </w:rPr>
        <w:t xml:space="preserve"> </w:t>
      </w:r>
      <w:r>
        <w:rPr>
          <w:rFonts w:ascii="Mangal" w:hAnsi="Mangal" w:cs="Mangal"/>
          <w:bCs/>
          <w:sz w:val="24"/>
        </w:rPr>
        <w:t xml:space="preserve">    </w:t>
      </w:r>
      <w:r>
        <w:rPr>
          <w:rFonts w:ascii="Mangal" w:hAnsi="Mangal" w:cs="Mangal"/>
          <w:bCs/>
          <w:sz w:val="24"/>
        </w:rPr>
        <w:tab/>
      </w:r>
      <w:r w:rsidRPr="00FF0503">
        <w:rPr>
          <w:rFonts w:ascii="Times New Roman" w:hAnsi="Times New Roman"/>
          <w:bCs/>
          <w:sz w:val="24"/>
        </w:rPr>
        <w:t>b)</w:t>
      </w:r>
      <w:r w:rsidRPr="000915B9">
        <w:rPr>
          <w:rFonts w:ascii="Mangal" w:hAnsi="Mangal" w:cs="Mangal"/>
          <w:bCs/>
          <w:sz w:val="24"/>
        </w:rPr>
        <w:t xml:space="preserve"> </w:t>
      </w:r>
      <w:r w:rsidRPr="000915B9">
        <w:rPr>
          <w:rFonts w:ascii="Kruti Dev 010" w:hAnsi="Kruti Dev 010" w:cs="Mangal"/>
          <w:bCs/>
          <w:sz w:val="28"/>
        </w:rPr>
        <w:t>buesa ls dksbZ ugha</w:t>
      </w:r>
    </w:p>
    <w:p w14:paraId="0217D982" w14:textId="77777777" w:rsidR="00E07A23" w:rsidRPr="00FF0503" w:rsidRDefault="00E07A23" w:rsidP="00E07A23">
      <w:pPr>
        <w:pStyle w:val="ListParagraph"/>
        <w:tabs>
          <w:tab w:val="left" w:pos="4590"/>
        </w:tabs>
        <w:spacing w:after="0" w:line="360" w:lineRule="auto"/>
        <w:ind w:left="450" w:right="-90"/>
        <w:jc w:val="both"/>
        <w:rPr>
          <w:rFonts w:ascii="Times New Roman" w:hAnsi="Times New Roman"/>
          <w:bCs/>
          <w:sz w:val="24"/>
          <w:szCs w:val="24"/>
        </w:rPr>
      </w:pPr>
      <w:r w:rsidRPr="00FF0503">
        <w:rPr>
          <w:rFonts w:ascii="Times New Roman" w:hAnsi="Times New Roman"/>
          <w:bCs/>
          <w:sz w:val="24"/>
          <w:szCs w:val="24"/>
        </w:rPr>
        <w:t>Profit and Loss Appropriation account is a ……account</w:t>
      </w:r>
    </w:p>
    <w:p w14:paraId="67FFFA42" w14:textId="77777777" w:rsidR="00E07A23" w:rsidRDefault="00E07A23" w:rsidP="00E07A23">
      <w:pPr>
        <w:tabs>
          <w:tab w:val="left" w:pos="4590"/>
        </w:tabs>
        <w:spacing w:after="0" w:line="360" w:lineRule="auto"/>
        <w:ind w:left="450" w:right="-90" w:hanging="450"/>
        <w:jc w:val="both"/>
        <w:rPr>
          <w:rFonts w:ascii="Times New Roman" w:hAnsi="Times New Roman"/>
          <w:bCs/>
          <w:sz w:val="24"/>
          <w:szCs w:val="24"/>
        </w:rPr>
      </w:pPr>
      <w:r w:rsidRPr="00FF0503">
        <w:rPr>
          <w:rFonts w:ascii="Times New Roman" w:hAnsi="Times New Roman"/>
          <w:bCs/>
          <w:sz w:val="24"/>
          <w:szCs w:val="24"/>
        </w:rPr>
        <w:t xml:space="preserve"> </w:t>
      </w:r>
      <w:r>
        <w:rPr>
          <w:rFonts w:ascii="Times New Roman" w:hAnsi="Times New Roman"/>
          <w:bCs/>
          <w:sz w:val="24"/>
          <w:szCs w:val="24"/>
        </w:rPr>
        <w:tab/>
      </w:r>
      <w:r w:rsidRPr="00FF0503">
        <w:rPr>
          <w:rFonts w:ascii="Times New Roman" w:hAnsi="Times New Roman"/>
          <w:bCs/>
          <w:sz w:val="24"/>
          <w:szCs w:val="24"/>
        </w:rPr>
        <w:t xml:space="preserve">a) Personal account  </w:t>
      </w:r>
      <w:r>
        <w:rPr>
          <w:rFonts w:ascii="Times New Roman" w:hAnsi="Times New Roman"/>
          <w:bCs/>
          <w:sz w:val="24"/>
          <w:szCs w:val="24"/>
        </w:rPr>
        <w:t xml:space="preserve">   </w:t>
      </w:r>
      <w:r>
        <w:rPr>
          <w:rFonts w:ascii="Times New Roman" w:hAnsi="Times New Roman"/>
          <w:bCs/>
          <w:sz w:val="24"/>
          <w:szCs w:val="24"/>
        </w:rPr>
        <w:tab/>
      </w:r>
      <w:r w:rsidRPr="00FF0503">
        <w:rPr>
          <w:rFonts w:ascii="Times New Roman" w:hAnsi="Times New Roman"/>
          <w:bCs/>
          <w:sz w:val="24"/>
          <w:szCs w:val="24"/>
        </w:rPr>
        <w:t xml:space="preserve">b) Real account  </w:t>
      </w:r>
      <w:r>
        <w:rPr>
          <w:rFonts w:ascii="Times New Roman" w:hAnsi="Times New Roman"/>
          <w:bCs/>
          <w:sz w:val="24"/>
          <w:szCs w:val="24"/>
        </w:rPr>
        <w:t xml:space="preserve">       </w:t>
      </w:r>
    </w:p>
    <w:p w14:paraId="6230B25C" w14:textId="77777777" w:rsidR="00E07A23" w:rsidRDefault="00E07A23" w:rsidP="00E07A23">
      <w:pPr>
        <w:tabs>
          <w:tab w:val="left" w:pos="4590"/>
        </w:tabs>
        <w:spacing w:after="0" w:line="360" w:lineRule="auto"/>
        <w:ind w:left="450" w:right="-90" w:hanging="450"/>
        <w:jc w:val="both"/>
        <w:rPr>
          <w:rFonts w:ascii="Times New Roman" w:hAnsi="Times New Roman"/>
          <w:bCs/>
          <w:sz w:val="24"/>
          <w:szCs w:val="24"/>
        </w:rPr>
      </w:pPr>
      <w:r>
        <w:rPr>
          <w:rFonts w:ascii="Times New Roman" w:hAnsi="Times New Roman"/>
          <w:bCs/>
          <w:sz w:val="24"/>
          <w:szCs w:val="24"/>
        </w:rPr>
        <w:tab/>
      </w:r>
      <w:r w:rsidRPr="00FF0503">
        <w:rPr>
          <w:rFonts w:ascii="Times New Roman" w:hAnsi="Times New Roman"/>
          <w:bCs/>
          <w:sz w:val="24"/>
          <w:szCs w:val="24"/>
        </w:rPr>
        <w:t xml:space="preserve">c) Nominal account  </w:t>
      </w:r>
      <w:r>
        <w:rPr>
          <w:rFonts w:ascii="Times New Roman" w:hAnsi="Times New Roman"/>
          <w:bCs/>
          <w:sz w:val="24"/>
          <w:szCs w:val="24"/>
        </w:rPr>
        <w:t xml:space="preserve">       </w:t>
      </w:r>
      <w:r w:rsidRPr="00FF0503">
        <w:rPr>
          <w:rFonts w:ascii="Times New Roman" w:hAnsi="Times New Roman"/>
          <w:bCs/>
          <w:sz w:val="24"/>
          <w:szCs w:val="24"/>
        </w:rPr>
        <w:t xml:space="preserve"> </w:t>
      </w:r>
      <w:r>
        <w:rPr>
          <w:rFonts w:ascii="Times New Roman" w:hAnsi="Times New Roman"/>
          <w:bCs/>
          <w:sz w:val="24"/>
          <w:szCs w:val="24"/>
        </w:rPr>
        <w:tab/>
      </w:r>
      <w:r w:rsidRPr="00FF0503">
        <w:rPr>
          <w:rFonts w:ascii="Times New Roman" w:hAnsi="Times New Roman"/>
          <w:bCs/>
          <w:sz w:val="24"/>
          <w:szCs w:val="24"/>
        </w:rPr>
        <w:t>d) None of these</w:t>
      </w:r>
    </w:p>
    <w:p w14:paraId="01672C62" w14:textId="49538BA8" w:rsidR="00B70847" w:rsidRPr="008D10BD" w:rsidRDefault="00B70847" w:rsidP="00E07A23">
      <w:pPr>
        <w:tabs>
          <w:tab w:val="left" w:pos="4590"/>
        </w:tabs>
        <w:spacing w:after="0" w:line="360" w:lineRule="auto"/>
        <w:ind w:left="450" w:right="-90" w:hanging="450"/>
        <w:jc w:val="both"/>
        <w:rPr>
          <w:rFonts w:ascii="Times New Roman" w:hAnsi="Times New Roman"/>
          <w:bCs/>
          <w:sz w:val="24"/>
          <w:szCs w:val="24"/>
        </w:rPr>
      </w:pPr>
      <w:r>
        <w:rPr>
          <w:rFonts w:ascii="Times New Roman" w:hAnsi="Times New Roman"/>
          <w:bCs/>
          <w:sz w:val="24"/>
          <w:szCs w:val="24"/>
        </w:rPr>
        <w:tab/>
      </w:r>
      <w:r>
        <w:rPr>
          <w:rFonts w:ascii="Kokila" w:hAnsi="Kokila" w:cs="Kokila"/>
          <w:sz w:val="32"/>
          <w:szCs w:val="32"/>
        </w:rPr>
        <w:t>---------------------------------------------------------------------------------------------------------</w:t>
      </w:r>
    </w:p>
    <w:p w14:paraId="013751FC" w14:textId="77777777" w:rsidR="00E07A23" w:rsidRPr="000915B9" w:rsidRDefault="00E07A23" w:rsidP="00E07A23">
      <w:pPr>
        <w:tabs>
          <w:tab w:val="left" w:pos="4590"/>
        </w:tabs>
        <w:spacing w:after="0" w:line="360" w:lineRule="auto"/>
        <w:ind w:left="450" w:right="-90" w:hanging="450"/>
        <w:jc w:val="both"/>
        <w:rPr>
          <w:rFonts w:ascii="Mangal" w:hAnsi="Mangal" w:cs="Mangal"/>
          <w:bCs/>
          <w:sz w:val="24"/>
        </w:rPr>
      </w:pPr>
      <w:r w:rsidRPr="00EB6C57">
        <w:rPr>
          <w:rFonts w:ascii="Times New Roman" w:hAnsi="Times New Roman"/>
          <w:bCs/>
          <w:sz w:val="24"/>
        </w:rPr>
        <w:t>1</w:t>
      </w:r>
      <w:r>
        <w:rPr>
          <w:rFonts w:ascii="Times New Roman" w:hAnsi="Times New Roman"/>
          <w:bCs/>
          <w:sz w:val="24"/>
        </w:rPr>
        <w:t>6</w:t>
      </w:r>
      <w:r>
        <w:rPr>
          <w:rFonts w:ascii="Mangal" w:hAnsi="Mangal" w:cs="Mangal"/>
          <w:bCs/>
          <w:sz w:val="24"/>
        </w:rPr>
        <w:t>.</w:t>
      </w:r>
      <w:r w:rsidRPr="000915B9">
        <w:rPr>
          <w:rFonts w:ascii="Mangal" w:hAnsi="Mangal" w:cs="Mangal"/>
          <w:bCs/>
          <w:sz w:val="24"/>
        </w:rPr>
        <w:t xml:space="preserve"> </w:t>
      </w:r>
      <w:r>
        <w:rPr>
          <w:rFonts w:ascii="Kruti Dev 010" w:hAnsi="Kruti Dev 010"/>
          <w:bCs/>
          <w:sz w:val="32"/>
        </w:rPr>
        <w:t>fLFkj iwath [kkrk fof/k ds varxZr lk&gt;snkjksa dh iwath [kkrs ij C;kt dzsfMV fd;k tkrk gSA</w:t>
      </w:r>
    </w:p>
    <w:p w14:paraId="4250ECDD" w14:textId="77777777" w:rsidR="00E07A23" w:rsidRPr="000915B9" w:rsidRDefault="00E07A23" w:rsidP="00E07A23">
      <w:pPr>
        <w:pStyle w:val="ListParagraph"/>
        <w:tabs>
          <w:tab w:val="left" w:pos="4590"/>
        </w:tabs>
        <w:spacing w:after="0" w:line="360" w:lineRule="auto"/>
        <w:ind w:left="450" w:right="-90"/>
        <w:jc w:val="both"/>
        <w:rPr>
          <w:rFonts w:ascii="Mangal" w:hAnsi="Mangal" w:cs="Mangal"/>
          <w:bCs/>
          <w:sz w:val="24"/>
        </w:rPr>
      </w:pPr>
      <w:r w:rsidRPr="00FF0503">
        <w:rPr>
          <w:rFonts w:ascii="Times New Roman" w:hAnsi="Times New Roman"/>
          <w:bCs/>
          <w:sz w:val="24"/>
        </w:rPr>
        <w:t>a)</w:t>
      </w:r>
      <w:r w:rsidRPr="000915B9">
        <w:rPr>
          <w:rFonts w:ascii="Mangal" w:hAnsi="Mangal" w:cs="Mangal"/>
          <w:bCs/>
          <w:sz w:val="24"/>
        </w:rPr>
        <w:t xml:space="preserve"> </w:t>
      </w:r>
      <w:r>
        <w:rPr>
          <w:rFonts w:ascii="Kruti Dev 010" w:hAnsi="Kruti Dev 010"/>
          <w:bCs/>
          <w:sz w:val="32"/>
        </w:rPr>
        <w:t>lk&gt;snkjksa dh iwath [kkrs esa</w:t>
      </w:r>
      <w:r>
        <w:rPr>
          <w:rFonts w:ascii="Mangal" w:hAnsi="Mangal" w:cs="Mangal"/>
          <w:bCs/>
          <w:sz w:val="24"/>
        </w:rPr>
        <w:t xml:space="preserve">       </w:t>
      </w:r>
      <w:r>
        <w:rPr>
          <w:rFonts w:ascii="Mangal" w:hAnsi="Mangal" w:cs="Mangal"/>
          <w:bCs/>
          <w:sz w:val="24"/>
        </w:rPr>
        <w:tab/>
      </w:r>
      <w:r w:rsidRPr="00FF0503">
        <w:rPr>
          <w:rFonts w:ascii="Times New Roman" w:hAnsi="Times New Roman"/>
          <w:bCs/>
          <w:sz w:val="24"/>
        </w:rPr>
        <w:t>b)</w:t>
      </w:r>
      <w:r w:rsidRPr="000915B9">
        <w:rPr>
          <w:rFonts w:ascii="Mangal" w:hAnsi="Mangal" w:cs="Mangal"/>
          <w:bCs/>
          <w:sz w:val="24"/>
        </w:rPr>
        <w:t xml:space="preserve"> </w:t>
      </w:r>
      <w:r>
        <w:rPr>
          <w:rFonts w:ascii="Kruti Dev 010" w:hAnsi="Kruti Dev 010"/>
          <w:bCs/>
          <w:sz w:val="32"/>
        </w:rPr>
        <w:t>ykHk gkfu [kkrs esa</w:t>
      </w:r>
    </w:p>
    <w:p w14:paraId="359BBC98" w14:textId="77777777" w:rsidR="00E07A23" w:rsidRPr="008D10BD" w:rsidRDefault="00E07A23" w:rsidP="00E07A23">
      <w:pPr>
        <w:pStyle w:val="ListParagraph"/>
        <w:tabs>
          <w:tab w:val="left" w:pos="4590"/>
        </w:tabs>
        <w:spacing w:after="0" w:line="360" w:lineRule="auto"/>
        <w:ind w:left="450" w:right="-90"/>
        <w:jc w:val="both"/>
        <w:rPr>
          <w:rFonts w:ascii="Mangal" w:hAnsi="Mangal" w:cs="Mangal"/>
          <w:bCs/>
          <w:sz w:val="24"/>
        </w:rPr>
      </w:pPr>
      <w:r w:rsidRPr="00FF0503">
        <w:rPr>
          <w:rFonts w:ascii="Times New Roman" w:hAnsi="Times New Roman"/>
          <w:bCs/>
          <w:sz w:val="24"/>
        </w:rPr>
        <w:t>c)</w:t>
      </w:r>
      <w:r w:rsidRPr="000915B9">
        <w:rPr>
          <w:rFonts w:ascii="Mangal" w:hAnsi="Mangal" w:cs="Mangal"/>
          <w:bCs/>
          <w:sz w:val="24"/>
        </w:rPr>
        <w:t xml:space="preserve"> </w:t>
      </w:r>
      <w:r>
        <w:rPr>
          <w:rFonts w:ascii="Kruti Dev 010" w:hAnsi="Kruti Dev 010"/>
          <w:bCs/>
          <w:sz w:val="32"/>
        </w:rPr>
        <w:t>C;kt [kkrs esa</w:t>
      </w:r>
      <w:r>
        <w:rPr>
          <w:rFonts w:ascii="Mangal" w:hAnsi="Mangal" w:cs="Mangal"/>
          <w:bCs/>
          <w:sz w:val="24"/>
        </w:rPr>
        <w:t xml:space="preserve">                   </w:t>
      </w:r>
      <w:r>
        <w:rPr>
          <w:rFonts w:ascii="Mangal" w:hAnsi="Mangal" w:cs="Mangal"/>
          <w:bCs/>
          <w:sz w:val="24"/>
        </w:rPr>
        <w:tab/>
      </w:r>
      <w:r w:rsidRPr="00FF0503">
        <w:rPr>
          <w:rFonts w:ascii="Times New Roman" w:hAnsi="Times New Roman"/>
          <w:bCs/>
          <w:sz w:val="24"/>
        </w:rPr>
        <w:t>d)</w:t>
      </w:r>
      <w:r w:rsidRPr="000915B9">
        <w:rPr>
          <w:rFonts w:ascii="Mangal" w:hAnsi="Mangal" w:cs="Mangal"/>
          <w:bCs/>
          <w:sz w:val="24"/>
        </w:rPr>
        <w:t xml:space="preserve"> </w:t>
      </w:r>
      <w:r>
        <w:rPr>
          <w:rFonts w:ascii="Kruti Dev 010" w:hAnsi="Kruti Dev 010"/>
          <w:bCs/>
          <w:sz w:val="32"/>
        </w:rPr>
        <w:t xml:space="preserve">lk&gt;snkjksa ds pkyw [kkrs esa </w:t>
      </w:r>
    </w:p>
    <w:p w14:paraId="329EDE26" w14:textId="77777777" w:rsidR="00E07A23" w:rsidRPr="00FF0503" w:rsidRDefault="00E07A23" w:rsidP="00E07A23">
      <w:pPr>
        <w:pStyle w:val="ListParagraph"/>
        <w:tabs>
          <w:tab w:val="left" w:pos="4590"/>
        </w:tabs>
        <w:spacing w:after="0" w:line="360" w:lineRule="auto"/>
        <w:ind w:left="450" w:right="-90"/>
        <w:jc w:val="both"/>
        <w:rPr>
          <w:rFonts w:ascii="Times New Roman" w:hAnsi="Times New Roman"/>
          <w:bCs/>
          <w:sz w:val="24"/>
          <w:szCs w:val="24"/>
        </w:rPr>
      </w:pPr>
      <w:r w:rsidRPr="00FF0503">
        <w:rPr>
          <w:rFonts w:ascii="Times New Roman" w:hAnsi="Times New Roman"/>
          <w:bCs/>
          <w:sz w:val="24"/>
          <w:szCs w:val="24"/>
        </w:rPr>
        <w:t>The interest on fixed capital account of partner’s under fixed capital method is to be credited to:</w:t>
      </w:r>
    </w:p>
    <w:p w14:paraId="13BD23DC" w14:textId="77777777" w:rsidR="00E07A23" w:rsidRPr="00FF0503" w:rsidRDefault="00E07A23" w:rsidP="00E07A23">
      <w:pPr>
        <w:pStyle w:val="ListParagraph"/>
        <w:tabs>
          <w:tab w:val="left" w:pos="4590"/>
        </w:tabs>
        <w:spacing w:after="0" w:line="360" w:lineRule="auto"/>
        <w:ind w:left="450" w:right="-90" w:hanging="450"/>
        <w:jc w:val="both"/>
        <w:rPr>
          <w:rFonts w:ascii="Times New Roman" w:hAnsi="Times New Roman"/>
          <w:bCs/>
          <w:sz w:val="24"/>
          <w:szCs w:val="24"/>
        </w:rPr>
      </w:pPr>
      <w:r w:rsidRPr="00FF0503">
        <w:rPr>
          <w:rFonts w:ascii="Times New Roman" w:hAnsi="Times New Roman"/>
          <w:bCs/>
          <w:sz w:val="24"/>
          <w:szCs w:val="24"/>
        </w:rPr>
        <w:t xml:space="preserve"> </w:t>
      </w:r>
      <w:r>
        <w:rPr>
          <w:rFonts w:ascii="Times New Roman" w:hAnsi="Times New Roman"/>
          <w:bCs/>
          <w:sz w:val="24"/>
          <w:szCs w:val="24"/>
        </w:rPr>
        <w:tab/>
      </w:r>
      <w:r w:rsidRPr="00FF0503">
        <w:rPr>
          <w:rFonts w:ascii="Times New Roman" w:hAnsi="Times New Roman"/>
          <w:bCs/>
          <w:sz w:val="24"/>
          <w:szCs w:val="24"/>
        </w:rPr>
        <w:t>a)</w:t>
      </w:r>
      <w:r>
        <w:rPr>
          <w:rFonts w:ascii="Times New Roman" w:hAnsi="Times New Roman"/>
          <w:bCs/>
          <w:sz w:val="24"/>
          <w:szCs w:val="24"/>
        </w:rPr>
        <w:t xml:space="preserve"> </w:t>
      </w:r>
      <w:r w:rsidRPr="00FF0503">
        <w:rPr>
          <w:rFonts w:ascii="Times New Roman" w:hAnsi="Times New Roman"/>
          <w:bCs/>
          <w:sz w:val="24"/>
          <w:szCs w:val="24"/>
        </w:rPr>
        <w:t xml:space="preserve">Partner’s capital Account            </w:t>
      </w:r>
      <w:r>
        <w:rPr>
          <w:rFonts w:ascii="Times New Roman" w:hAnsi="Times New Roman"/>
          <w:bCs/>
          <w:sz w:val="24"/>
          <w:szCs w:val="24"/>
        </w:rPr>
        <w:tab/>
      </w:r>
      <w:r w:rsidRPr="00FF0503">
        <w:rPr>
          <w:rFonts w:ascii="Times New Roman" w:hAnsi="Times New Roman"/>
          <w:bCs/>
          <w:sz w:val="24"/>
          <w:szCs w:val="24"/>
        </w:rPr>
        <w:t>b) Profit and Loss Account</w:t>
      </w:r>
    </w:p>
    <w:p w14:paraId="5A157068" w14:textId="77777777" w:rsidR="00E07A23" w:rsidRDefault="00E07A23" w:rsidP="00E07A23">
      <w:pPr>
        <w:pStyle w:val="ListParagraph"/>
        <w:tabs>
          <w:tab w:val="left" w:pos="4590"/>
        </w:tabs>
        <w:spacing w:after="0" w:line="360" w:lineRule="auto"/>
        <w:ind w:left="450" w:right="-90" w:hanging="450"/>
        <w:jc w:val="both"/>
        <w:rPr>
          <w:rFonts w:ascii="Times New Roman" w:hAnsi="Times New Roman"/>
          <w:bCs/>
          <w:sz w:val="24"/>
          <w:szCs w:val="24"/>
        </w:rPr>
      </w:pPr>
      <w:r w:rsidRPr="00FF0503">
        <w:rPr>
          <w:rFonts w:ascii="Times New Roman" w:hAnsi="Times New Roman"/>
          <w:bCs/>
          <w:sz w:val="24"/>
          <w:szCs w:val="24"/>
        </w:rPr>
        <w:t xml:space="preserve"> </w:t>
      </w:r>
      <w:r>
        <w:rPr>
          <w:rFonts w:ascii="Times New Roman" w:hAnsi="Times New Roman"/>
          <w:bCs/>
          <w:sz w:val="24"/>
          <w:szCs w:val="24"/>
        </w:rPr>
        <w:tab/>
      </w:r>
      <w:r w:rsidRPr="00FF0503">
        <w:rPr>
          <w:rFonts w:ascii="Times New Roman" w:hAnsi="Times New Roman"/>
          <w:bCs/>
          <w:sz w:val="24"/>
          <w:szCs w:val="24"/>
        </w:rPr>
        <w:t xml:space="preserve">c) Interest Account                   </w:t>
      </w:r>
      <w:r>
        <w:rPr>
          <w:rFonts w:ascii="Times New Roman" w:hAnsi="Times New Roman"/>
          <w:bCs/>
          <w:sz w:val="24"/>
          <w:szCs w:val="24"/>
        </w:rPr>
        <w:t xml:space="preserve">       </w:t>
      </w:r>
      <w:r>
        <w:rPr>
          <w:rFonts w:ascii="Times New Roman" w:hAnsi="Times New Roman"/>
          <w:bCs/>
          <w:sz w:val="24"/>
          <w:szCs w:val="24"/>
        </w:rPr>
        <w:tab/>
      </w:r>
      <w:r w:rsidRPr="00FF0503">
        <w:rPr>
          <w:rFonts w:ascii="Times New Roman" w:hAnsi="Times New Roman"/>
          <w:bCs/>
          <w:sz w:val="24"/>
          <w:szCs w:val="24"/>
        </w:rPr>
        <w:t xml:space="preserve">d) Partner’s current Account     </w:t>
      </w:r>
    </w:p>
    <w:p w14:paraId="2F775154" w14:textId="040C4264" w:rsidR="00B70847" w:rsidRPr="008D10BD" w:rsidRDefault="00B70847" w:rsidP="00E07A23">
      <w:pPr>
        <w:pStyle w:val="ListParagraph"/>
        <w:tabs>
          <w:tab w:val="left" w:pos="4590"/>
        </w:tabs>
        <w:spacing w:after="0" w:line="360" w:lineRule="auto"/>
        <w:ind w:left="450" w:right="-90" w:hanging="450"/>
        <w:jc w:val="both"/>
        <w:rPr>
          <w:rFonts w:ascii="Times New Roman" w:hAnsi="Times New Roman"/>
          <w:bCs/>
          <w:sz w:val="24"/>
          <w:szCs w:val="24"/>
        </w:rPr>
      </w:pPr>
      <w:r>
        <w:rPr>
          <w:rFonts w:ascii="Times New Roman" w:hAnsi="Times New Roman"/>
          <w:bCs/>
          <w:sz w:val="24"/>
          <w:szCs w:val="24"/>
        </w:rPr>
        <w:tab/>
      </w:r>
      <w:r>
        <w:rPr>
          <w:rFonts w:ascii="Kokila" w:hAnsi="Kokila" w:cs="Kokila"/>
          <w:sz w:val="32"/>
          <w:szCs w:val="32"/>
        </w:rPr>
        <w:t>---------------------------------------------------------------------------------------------------------</w:t>
      </w:r>
    </w:p>
    <w:p w14:paraId="03863C8C" w14:textId="77777777" w:rsidR="00E07A23" w:rsidRPr="004A0A74" w:rsidRDefault="00E07A23" w:rsidP="00E07A23">
      <w:pPr>
        <w:tabs>
          <w:tab w:val="left" w:pos="4590"/>
        </w:tabs>
        <w:spacing w:after="0" w:line="360" w:lineRule="auto"/>
        <w:ind w:left="450" w:right="-90" w:hanging="450"/>
        <w:jc w:val="both"/>
        <w:rPr>
          <w:rFonts w:ascii="Kruti Dev 010" w:hAnsi="Kruti Dev 010" w:cs="Mangal"/>
          <w:bCs/>
          <w:sz w:val="24"/>
        </w:rPr>
      </w:pPr>
      <w:r w:rsidRPr="00DC10FE">
        <w:rPr>
          <w:rFonts w:ascii="Times New Roman" w:hAnsi="Times New Roman"/>
          <w:bCs/>
          <w:sz w:val="24"/>
          <w:szCs w:val="28"/>
        </w:rPr>
        <w:lastRenderedPageBreak/>
        <w:t>1</w:t>
      </w:r>
      <w:r>
        <w:rPr>
          <w:rFonts w:ascii="Times New Roman" w:hAnsi="Times New Roman"/>
          <w:bCs/>
          <w:sz w:val="24"/>
          <w:szCs w:val="28"/>
        </w:rPr>
        <w:t>7</w:t>
      </w:r>
      <w:r>
        <w:rPr>
          <w:rFonts w:ascii="Times New Roman" w:hAnsi="Times New Roman"/>
          <w:bCs/>
          <w:sz w:val="24"/>
          <w:szCs w:val="28"/>
        </w:rPr>
        <w:softHyphen/>
        <w:t>.</w:t>
      </w:r>
      <w:r w:rsidRPr="004A0A74">
        <w:rPr>
          <w:rFonts w:ascii="Kruti Dev 010" w:hAnsi="Kruti Dev 010" w:cs="Mangal"/>
          <w:bCs/>
          <w:sz w:val="24"/>
        </w:rPr>
        <w:t xml:space="preserve"> </w:t>
      </w:r>
      <w:r>
        <w:rPr>
          <w:rFonts w:ascii="Kruti Dev 010" w:hAnsi="Kruti Dev 010"/>
          <w:bCs/>
          <w:sz w:val="32"/>
        </w:rPr>
        <w:t xml:space="preserve">lk&gt;snkjh QeZ ds ykHk gkfu fu;kstu [kkrk ds dzsfMV lkbM eas fy[kh tkus okys ens gSa&amp; </w:t>
      </w:r>
    </w:p>
    <w:p w14:paraId="4FCD7683" w14:textId="77777777" w:rsidR="00E07A23" w:rsidRDefault="00E07A23" w:rsidP="00E07A23">
      <w:pPr>
        <w:pStyle w:val="ListParagraph"/>
        <w:tabs>
          <w:tab w:val="left" w:pos="4590"/>
        </w:tabs>
        <w:spacing w:after="0" w:line="360" w:lineRule="auto"/>
        <w:ind w:left="450" w:right="-90"/>
        <w:jc w:val="both"/>
        <w:rPr>
          <w:rFonts w:ascii="Mangal" w:hAnsi="Mangal" w:cs="Mangal"/>
          <w:bCs/>
          <w:sz w:val="24"/>
        </w:rPr>
      </w:pPr>
      <w:r w:rsidRPr="00FF0503">
        <w:rPr>
          <w:rFonts w:ascii="Times New Roman" w:hAnsi="Times New Roman"/>
          <w:bCs/>
          <w:sz w:val="24"/>
        </w:rPr>
        <w:t xml:space="preserve">a) </w:t>
      </w:r>
      <w:r w:rsidRPr="000949AB">
        <w:rPr>
          <w:rFonts w:ascii="Kruti Dev 010" w:hAnsi="Kruti Dev 010"/>
          <w:bCs/>
          <w:sz w:val="32"/>
        </w:rPr>
        <w:t xml:space="preserve">vkgj.k ij C;kt </w:t>
      </w:r>
      <w:r w:rsidRPr="000949AB">
        <w:rPr>
          <w:rFonts w:ascii="Mangal" w:hAnsi="Mangal" w:cs="Mangal"/>
          <w:bCs/>
          <w:sz w:val="24"/>
        </w:rPr>
        <w:t xml:space="preserve">    </w:t>
      </w:r>
      <w:r>
        <w:rPr>
          <w:rFonts w:ascii="Mangal" w:hAnsi="Mangal" w:cs="Mangal"/>
          <w:bCs/>
          <w:sz w:val="24"/>
        </w:rPr>
        <w:tab/>
      </w:r>
      <w:r w:rsidRPr="000949AB">
        <w:rPr>
          <w:rFonts w:ascii="Times New Roman" w:hAnsi="Times New Roman"/>
          <w:bCs/>
          <w:sz w:val="24"/>
        </w:rPr>
        <w:t>b)</w:t>
      </w:r>
      <w:r w:rsidRPr="000949AB">
        <w:rPr>
          <w:rFonts w:ascii="Kruti Dev 010" w:hAnsi="Kruti Dev 010" w:cs="Mangal"/>
          <w:bCs/>
          <w:sz w:val="24"/>
        </w:rPr>
        <w:t xml:space="preserve"> </w:t>
      </w:r>
      <w:r w:rsidRPr="000949AB">
        <w:rPr>
          <w:rFonts w:ascii="Kruti Dev 010" w:hAnsi="Kruti Dev 010"/>
          <w:bCs/>
          <w:sz w:val="32"/>
        </w:rPr>
        <w:t>'kq) ykHk</w:t>
      </w:r>
      <w:r w:rsidRPr="000949AB">
        <w:rPr>
          <w:rFonts w:ascii="Mangal" w:hAnsi="Mangal" w:cs="Mangal"/>
          <w:bCs/>
          <w:sz w:val="24"/>
        </w:rPr>
        <w:t xml:space="preserve">    </w:t>
      </w:r>
    </w:p>
    <w:p w14:paraId="18486D83" w14:textId="77777777" w:rsidR="00E07A23" w:rsidRPr="000949AB" w:rsidRDefault="00E07A23" w:rsidP="00E07A23">
      <w:pPr>
        <w:pStyle w:val="ListParagraph"/>
        <w:tabs>
          <w:tab w:val="left" w:pos="4590"/>
        </w:tabs>
        <w:spacing w:after="0" w:line="360" w:lineRule="auto"/>
        <w:ind w:left="450" w:right="-90"/>
        <w:jc w:val="both"/>
        <w:rPr>
          <w:rFonts w:ascii="Mangal" w:hAnsi="Mangal" w:cs="Mangal"/>
          <w:bCs/>
          <w:sz w:val="24"/>
        </w:rPr>
      </w:pPr>
      <w:r w:rsidRPr="000949AB">
        <w:rPr>
          <w:rFonts w:ascii="Times New Roman" w:hAnsi="Times New Roman"/>
          <w:bCs/>
          <w:sz w:val="24"/>
        </w:rPr>
        <w:t>c)</w:t>
      </w:r>
      <w:r w:rsidRPr="000949AB">
        <w:rPr>
          <w:rFonts w:ascii="Mangal" w:hAnsi="Mangal" w:cs="Mangal"/>
          <w:bCs/>
          <w:sz w:val="24"/>
        </w:rPr>
        <w:t xml:space="preserve"> </w:t>
      </w:r>
      <w:r>
        <w:rPr>
          <w:rFonts w:ascii="Kruti Dev 010" w:hAnsi="Kruti Dev 010"/>
          <w:bCs/>
          <w:sz w:val="32"/>
        </w:rPr>
        <w:t>gkfu</w:t>
      </w:r>
      <w:r w:rsidRPr="000949AB">
        <w:rPr>
          <w:rFonts w:ascii="Mangal" w:hAnsi="Mangal" w:cs="Mangal"/>
          <w:bCs/>
          <w:sz w:val="24"/>
        </w:rPr>
        <w:t xml:space="preserve">     </w:t>
      </w:r>
      <w:r>
        <w:rPr>
          <w:rFonts w:ascii="Mangal" w:hAnsi="Mangal" w:cs="Mangal"/>
          <w:bCs/>
          <w:sz w:val="24"/>
        </w:rPr>
        <w:tab/>
      </w:r>
      <w:r w:rsidRPr="000949AB">
        <w:rPr>
          <w:rFonts w:ascii="Times New Roman" w:hAnsi="Times New Roman"/>
          <w:bCs/>
          <w:sz w:val="24"/>
        </w:rPr>
        <w:t>d)</w:t>
      </w:r>
      <w:r w:rsidRPr="000949AB">
        <w:rPr>
          <w:rFonts w:ascii="Kruti Dev 010" w:hAnsi="Kruti Dev 010" w:cs="Mangal"/>
          <w:bCs/>
          <w:sz w:val="24"/>
        </w:rPr>
        <w:t xml:space="preserve"> </w:t>
      </w:r>
      <w:r w:rsidRPr="000949AB">
        <w:rPr>
          <w:rFonts w:ascii="Times New Roman" w:hAnsi="Times New Roman"/>
          <w:bCs/>
          <w:sz w:val="24"/>
        </w:rPr>
        <w:t>A</w:t>
      </w:r>
      <w:r w:rsidRPr="000949AB">
        <w:rPr>
          <w:rFonts w:ascii="Kruti Dev 010" w:hAnsi="Kruti Dev 010" w:cs="Mangal"/>
          <w:bCs/>
          <w:sz w:val="24"/>
        </w:rPr>
        <w:t xml:space="preserve"> </w:t>
      </w:r>
      <w:r w:rsidRPr="000949AB">
        <w:rPr>
          <w:rFonts w:ascii="Kruti Dev 010" w:hAnsi="Kruti Dev 010"/>
          <w:bCs/>
          <w:sz w:val="32"/>
        </w:rPr>
        <w:t xml:space="preserve">vkSj </w:t>
      </w:r>
      <w:r w:rsidRPr="000949AB">
        <w:rPr>
          <w:rFonts w:ascii="Times New Roman" w:hAnsi="Times New Roman"/>
          <w:bCs/>
          <w:sz w:val="24"/>
        </w:rPr>
        <w:t>B</w:t>
      </w:r>
      <w:r w:rsidRPr="000949AB">
        <w:rPr>
          <w:rFonts w:ascii="Kruti Dev 010" w:hAnsi="Kruti Dev 010" w:cs="Mangal"/>
          <w:bCs/>
          <w:sz w:val="24"/>
        </w:rPr>
        <w:t xml:space="preserve"> </w:t>
      </w:r>
      <w:r>
        <w:rPr>
          <w:rFonts w:ascii="Kruti Dev 010" w:hAnsi="Kruti Dev 010"/>
          <w:bCs/>
          <w:sz w:val="32"/>
        </w:rPr>
        <w:t>nksuksa</w:t>
      </w:r>
    </w:p>
    <w:p w14:paraId="2D9DFFFA" w14:textId="77777777" w:rsidR="00E07A23" w:rsidRPr="000949AB" w:rsidRDefault="00E07A23" w:rsidP="00E07A23">
      <w:pPr>
        <w:pStyle w:val="ListParagraph"/>
        <w:tabs>
          <w:tab w:val="left" w:pos="4590"/>
        </w:tabs>
        <w:spacing w:after="0" w:line="360" w:lineRule="auto"/>
        <w:ind w:left="450" w:right="-90"/>
        <w:jc w:val="both"/>
        <w:rPr>
          <w:rFonts w:ascii="Times New Roman" w:hAnsi="Times New Roman"/>
          <w:bCs/>
          <w:sz w:val="24"/>
        </w:rPr>
      </w:pPr>
      <w:r w:rsidRPr="000949AB">
        <w:rPr>
          <w:rFonts w:ascii="Times New Roman" w:hAnsi="Times New Roman"/>
          <w:bCs/>
          <w:sz w:val="24"/>
        </w:rPr>
        <w:t>Items to be written on the credit side of Profit and Loss Appropriation Account</w:t>
      </w:r>
    </w:p>
    <w:p w14:paraId="2171D4F1" w14:textId="77777777" w:rsidR="00E07A23" w:rsidRDefault="00E07A23" w:rsidP="00E07A23">
      <w:pPr>
        <w:pStyle w:val="ListParagraph"/>
        <w:tabs>
          <w:tab w:val="left" w:pos="4590"/>
        </w:tabs>
        <w:spacing w:after="0" w:line="360" w:lineRule="auto"/>
        <w:ind w:left="450" w:right="-90"/>
        <w:jc w:val="both"/>
        <w:rPr>
          <w:rFonts w:ascii="Times New Roman" w:hAnsi="Times New Roman"/>
          <w:bCs/>
          <w:sz w:val="24"/>
        </w:rPr>
      </w:pPr>
      <w:r w:rsidRPr="000949AB">
        <w:rPr>
          <w:rFonts w:ascii="Times New Roman" w:hAnsi="Times New Roman"/>
          <w:bCs/>
          <w:sz w:val="24"/>
        </w:rPr>
        <w:t>a) Interest on Drawing</w:t>
      </w:r>
      <w:r w:rsidRPr="000949AB">
        <w:rPr>
          <w:rFonts w:ascii="Times New Roman" w:hAnsi="Times New Roman"/>
          <w:bCs/>
          <w:sz w:val="28"/>
        </w:rPr>
        <w:t xml:space="preserve"> </w:t>
      </w:r>
      <w:r w:rsidRPr="000949AB">
        <w:rPr>
          <w:rFonts w:ascii="Times New Roman" w:hAnsi="Times New Roman"/>
          <w:bCs/>
          <w:sz w:val="24"/>
        </w:rPr>
        <w:t xml:space="preserve"> </w:t>
      </w:r>
      <w:r>
        <w:rPr>
          <w:rFonts w:ascii="Times New Roman" w:hAnsi="Times New Roman"/>
          <w:bCs/>
          <w:sz w:val="24"/>
        </w:rPr>
        <w:tab/>
      </w:r>
      <w:r w:rsidRPr="000949AB">
        <w:rPr>
          <w:rFonts w:ascii="Times New Roman" w:hAnsi="Times New Roman"/>
          <w:bCs/>
          <w:sz w:val="24"/>
        </w:rPr>
        <w:t xml:space="preserve">b) Net Profit  </w:t>
      </w:r>
      <w:r>
        <w:rPr>
          <w:rFonts w:ascii="Times New Roman" w:hAnsi="Times New Roman"/>
          <w:bCs/>
          <w:sz w:val="24"/>
        </w:rPr>
        <w:t xml:space="preserve">      </w:t>
      </w:r>
    </w:p>
    <w:p w14:paraId="2702E118" w14:textId="77777777" w:rsidR="00E07A23" w:rsidRDefault="00E07A23" w:rsidP="00E07A23">
      <w:pPr>
        <w:pStyle w:val="ListParagraph"/>
        <w:tabs>
          <w:tab w:val="left" w:pos="4590"/>
        </w:tabs>
        <w:spacing w:after="0" w:line="360" w:lineRule="auto"/>
        <w:ind w:left="450" w:right="-90"/>
        <w:jc w:val="both"/>
        <w:rPr>
          <w:rFonts w:ascii="Times New Roman" w:hAnsi="Times New Roman"/>
          <w:bCs/>
          <w:sz w:val="24"/>
        </w:rPr>
      </w:pPr>
      <w:r w:rsidRPr="000949AB">
        <w:rPr>
          <w:rFonts w:ascii="Times New Roman" w:hAnsi="Times New Roman"/>
          <w:bCs/>
          <w:sz w:val="24"/>
        </w:rPr>
        <w:t xml:space="preserve">c) </w:t>
      </w:r>
      <w:r>
        <w:rPr>
          <w:rFonts w:ascii="Times New Roman" w:hAnsi="Times New Roman"/>
          <w:bCs/>
          <w:sz w:val="24"/>
        </w:rPr>
        <w:t>Loss</w:t>
      </w:r>
      <w:r w:rsidRPr="000949AB">
        <w:rPr>
          <w:rFonts w:ascii="Times New Roman" w:hAnsi="Times New Roman"/>
          <w:bCs/>
          <w:sz w:val="24"/>
        </w:rPr>
        <w:t xml:space="preserve">   </w:t>
      </w:r>
      <w:r>
        <w:rPr>
          <w:rFonts w:ascii="Times New Roman" w:hAnsi="Times New Roman"/>
          <w:bCs/>
          <w:sz w:val="24"/>
        </w:rPr>
        <w:t xml:space="preserve">     </w:t>
      </w:r>
      <w:r>
        <w:rPr>
          <w:rFonts w:ascii="Times New Roman" w:hAnsi="Times New Roman"/>
          <w:bCs/>
          <w:sz w:val="24"/>
        </w:rPr>
        <w:tab/>
      </w:r>
      <w:r w:rsidRPr="000949AB">
        <w:rPr>
          <w:rFonts w:ascii="Times New Roman" w:hAnsi="Times New Roman"/>
          <w:bCs/>
          <w:sz w:val="24"/>
        </w:rPr>
        <w:t>d) Both A &amp; B</w:t>
      </w:r>
    </w:p>
    <w:p w14:paraId="1D4BE489" w14:textId="038B21D5" w:rsidR="00B70847" w:rsidRPr="008D10BD" w:rsidRDefault="00B70847" w:rsidP="00E07A23">
      <w:pPr>
        <w:pStyle w:val="ListParagraph"/>
        <w:tabs>
          <w:tab w:val="left" w:pos="4590"/>
        </w:tabs>
        <w:spacing w:after="0" w:line="360" w:lineRule="auto"/>
        <w:ind w:left="450" w:right="-90"/>
        <w:jc w:val="both"/>
        <w:rPr>
          <w:rFonts w:ascii="Times New Roman" w:hAnsi="Times New Roman"/>
          <w:bCs/>
          <w:sz w:val="24"/>
        </w:rPr>
      </w:pPr>
      <w:r>
        <w:rPr>
          <w:rFonts w:ascii="Kokila" w:hAnsi="Kokila" w:cs="Kokila"/>
          <w:sz w:val="32"/>
          <w:szCs w:val="32"/>
        </w:rPr>
        <w:t>---------------------------------------------------------------------------------------------------------</w:t>
      </w:r>
    </w:p>
    <w:p w14:paraId="34820A65" w14:textId="77777777" w:rsidR="00E07A23" w:rsidRPr="00CF35DC" w:rsidRDefault="00E07A23" w:rsidP="00E07A23">
      <w:pPr>
        <w:tabs>
          <w:tab w:val="left" w:pos="4590"/>
        </w:tabs>
        <w:spacing w:after="0" w:line="360" w:lineRule="auto"/>
        <w:ind w:left="450" w:right="-90" w:hanging="450"/>
        <w:jc w:val="both"/>
        <w:rPr>
          <w:rFonts w:ascii="Mangal" w:hAnsi="Mangal" w:cs="Mangal"/>
          <w:bCs/>
          <w:sz w:val="24"/>
        </w:rPr>
      </w:pPr>
      <w:r w:rsidRPr="000949AB">
        <w:rPr>
          <w:rFonts w:ascii="Times New Roman" w:hAnsi="Times New Roman"/>
          <w:bCs/>
          <w:sz w:val="24"/>
        </w:rPr>
        <w:t>1</w:t>
      </w:r>
      <w:r>
        <w:rPr>
          <w:rFonts w:ascii="Times New Roman" w:hAnsi="Times New Roman"/>
          <w:bCs/>
          <w:sz w:val="24"/>
        </w:rPr>
        <w:t>8.</w:t>
      </w:r>
      <w:r>
        <w:rPr>
          <w:rFonts w:ascii="Mangal" w:hAnsi="Mangal" w:cs="Mangal"/>
          <w:bCs/>
          <w:sz w:val="24"/>
        </w:rPr>
        <w:t xml:space="preserve"> </w:t>
      </w:r>
      <w:r>
        <w:rPr>
          <w:rFonts w:ascii="Kruti Dev 010" w:hAnsi="Kruti Dev 010"/>
          <w:bCs/>
          <w:sz w:val="32"/>
        </w:rPr>
        <w:t>ykHk&amp;gkfu fu;kstu [kkrk fdl [kkrs dk foLrkj gSA</w:t>
      </w:r>
    </w:p>
    <w:p w14:paraId="7BD592C3" w14:textId="77777777" w:rsidR="00E07A23" w:rsidRDefault="00E07A23" w:rsidP="00E07A23">
      <w:pPr>
        <w:pStyle w:val="ListParagraph"/>
        <w:tabs>
          <w:tab w:val="left" w:pos="4590"/>
        </w:tabs>
        <w:spacing w:after="0" w:line="360" w:lineRule="auto"/>
        <w:ind w:left="450" w:right="-90"/>
        <w:jc w:val="both"/>
        <w:rPr>
          <w:rFonts w:ascii="Kruti Dev 010" w:hAnsi="Kruti Dev 010"/>
          <w:bCs/>
          <w:sz w:val="32"/>
        </w:rPr>
      </w:pPr>
      <w:r w:rsidRPr="00FF0503">
        <w:rPr>
          <w:rFonts w:ascii="Times New Roman" w:hAnsi="Times New Roman"/>
          <w:bCs/>
          <w:sz w:val="24"/>
        </w:rPr>
        <w:t xml:space="preserve">a) </w:t>
      </w:r>
      <w:r>
        <w:rPr>
          <w:rFonts w:ascii="Kruti Dev 010" w:hAnsi="Kruti Dev 010"/>
          <w:bCs/>
          <w:sz w:val="32"/>
        </w:rPr>
        <w:t xml:space="preserve">O;kikjh [kkrk </w:t>
      </w:r>
      <w:r>
        <w:rPr>
          <w:rFonts w:ascii="Kruti Dev 010" w:hAnsi="Kruti Dev 010"/>
          <w:bCs/>
          <w:sz w:val="32"/>
        </w:rPr>
        <w:tab/>
      </w:r>
      <w:r w:rsidRPr="000949AB">
        <w:rPr>
          <w:rFonts w:ascii="Times New Roman" w:hAnsi="Times New Roman"/>
          <w:bCs/>
          <w:sz w:val="24"/>
        </w:rPr>
        <w:t>b)</w:t>
      </w:r>
      <w:r w:rsidRPr="00CA1916">
        <w:rPr>
          <w:rFonts w:ascii="Kruti Dev 010" w:hAnsi="Kruti Dev 010" w:cs="Mangal"/>
          <w:bCs/>
          <w:sz w:val="24"/>
        </w:rPr>
        <w:t xml:space="preserve"> </w:t>
      </w:r>
      <w:r w:rsidRPr="00CA1916">
        <w:rPr>
          <w:rFonts w:ascii="Mangal" w:hAnsi="Mangal" w:cs="Mangal"/>
          <w:bCs/>
          <w:sz w:val="24"/>
        </w:rPr>
        <w:t xml:space="preserve"> </w:t>
      </w:r>
      <w:r>
        <w:rPr>
          <w:rFonts w:ascii="Kruti Dev 010" w:hAnsi="Kruti Dev 010"/>
          <w:bCs/>
          <w:sz w:val="32"/>
        </w:rPr>
        <w:t xml:space="preserve">O;fDrxr [kkrk </w:t>
      </w:r>
      <w:r>
        <w:rPr>
          <w:rFonts w:ascii="Kruti Dev 010" w:hAnsi="Kruti Dev 010"/>
          <w:bCs/>
          <w:sz w:val="32"/>
        </w:rPr>
        <w:tab/>
      </w:r>
    </w:p>
    <w:p w14:paraId="4B6C4D62" w14:textId="77777777" w:rsidR="00E07A23" w:rsidRDefault="00E07A23" w:rsidP="00E07A23">
      <w:pPr>
        <w:pStyle w:val="ListParagraph"/>
        <w:tabs>
          <w:tab w:val="left" w:pos="4590"/>
        </w:tabs>
        <w:spacing w:after="0" w:line="360" w:lineRule="auto"/>
        <w:ind w:left="450" w:right="-90"/>
        <w:jc w:val="both"/>
        <w:rPr>
          <w:rFonts w:ascii="Mangal" w:hAnsi="Mangal" w:cs="Mangal"/>
          <w:bCs/>
          <w:sz w:val="24"/>
        </w:rPr>
      </w:pPr>
      <w:r w:rsidRPr="000949AB">
        <w:rPr>
          <w:rFonts w:ascii="Times New Roman" w:hAnsi="Times New Roman"/>
          <w:bCs/>
          <w:sz w:val="24"/>
        </w:rPr>
        <w:t>c)</w:t>
      </w:r>
      <w:r w:rsidRPr="00CA1916">
        <w:rPr>
          <w:rFonts w:ascii="Mangal" w:hAnsi="Mangal" w:cs="Mangal"/>
          <w:bCs/>
          <w:sz w:val="24"/>
        </w:rPr>
        <w:t xml:space="preserve"> </w:t>
      </w:r>
      <w:r>
        <w:rPr>
          <w:rFonts w:ascii="Kruti Dev 010" w:hAnsi="Kruti Dev 010"/>
          <w:bCs/>
          <w:sz w:val="32"/>
        </w:rPr>
        <w:t>ykHk&amp;gkfu [kkrk</w:t>
      </w:r>
      <w:r w:rsidRPr="00CA1916">
        <w:rPr>
          <w:rFonts w:ascii="Mangal" w:hAnsi="Mangal" w:cs="Mangal"/>
          <w:bCs/>
          <w:sz w:val="24"/>
        </w:rPr>
        <w:t xml:space="preserve"> </w:t>
      </w:r>
      <w:r>
        <w:rPr>
          <w:rFonts w:ascii="Mangal" w:hAnsi="Mangal" w:cs="Mangal"/>
          <w:bCs/>
          <w:sz w:val="24"/>
        </w:rPr>
        <w:tab/>
      </w:r>
      <w:r w:rsidRPr="000949AB">
        <w:rPr>
          <w:rFonts w:ascii="Times New Roman" w:hAnsi="Times New Roman"/>
          <w:bCs/>
          <w:sz w:val="24"/>
        </w:rPr>
        <w:t>d)</w:t>
      </w:r>
      <w:r w:rsidRPr="00CA1916">
        <w:rPr>
          <w:rFonts w:ascii="Mangal" w:hAnsi="Mangal" w:cs="Mangal"/>
          <w:bCs/>
          <w:sz w:val="24"/>
        </w:rPr>
        <w:t xml:space="preserve"> </w:t>
      </w:r>
      <w:r>
        <w:rPr>
          <w:rFonts w:ascii="Kruti Dev 010" w:hAnsi="Kruti Dev 010"/>
          <w:bCs/>
          <w:sz w:val="32"/>
        </w:rPr>
        <w:t>cSysal 'khV</w:t>
      </w:r>
    </w:p>
    <w:p w14:paraId="14E17CE6" w14:textId="77777777" w:rsidR="00E07A23" w:rsidRPr="000949AB" w:rsidRDefault="00E07A23" w:rsidP="00E07A23">
      <w:pPr>
        <w:pStyle w:val="ListParagraph"/>
        <w:tabs>
          <w:tab w:val="left" w:pos="4590"/>
        </w:tabs>
        <w:spacing w:after="0" w:line="360" w:lineRule="auto"/>
        <w:ind w:left="450" w:right="-90" w:hanging="450"/>
        <w:jc w:val="both"/>
        <w:rPr>
          <w:rFonts w:ascii="Times New Roman" w:hAnsi="Times New Roman"/>
          <w:bCs/>
          <w:sz w:val="24"/>
        </w:rPr>
      </w:pPr>
      <w:r w:rsidRPr="000949AB">
        <w:rPr>
          <w:rFonts w:ascii="Times New Roman" w:hAnsi="Times New Roman"/>
          <w:bCs/>
          <w:sz w:val="24"/>
        </w:rPr>
        <w:t xml:space="preserve"> </w:t>
      </w:r>
      <w:r>
        <w:rPr>
          <w:rFonts w:ascii="Times New Roman" w:hAnsi="Times New Roman"/>
          <w:bCs/>
          <w:sz w:val="24"/>
        </w:rPr>
        <w:tab/>
      </w:r>
      <w:r w:rsidRPr="000949AB">
        <w:rPr>
          <w:rFonts w:ascii="Times New Roman" w:hAnsi="Times New Roman"/>
          <w:bCs/>
          <w:sz w:val="24"/>
        </w:rPr>
        <w:t>Profit and Loss Appropriation Account is an extension of which account</w:t>
      </w:r>
    </w:p>
    <w:p w14:paraId="2981444B" w14:textId="77777777" w:rsidR="00E07A23" w:rsidRPr="000949AB" w:rsidRDefault="00E07A23" w:rsidP="00E07A23">
      <w:pPr>
        <w:pStyle w:val="ListParagraph"/>
        <w:tabs>
          <w:tab w:val="left" w:pos="4590"/>
        </w:tabs>
        <w:spacing w:after="0" w:line="360" w:lineRule="auto"/>
        <w:ind w:left="450" w:right="-90" w:hanging="450"/>
        <w:jc w:val="both"/>
        <w:rPr>
          <w:rFonts w:ascii="Times New Roman" w:hAnsi="Times New Roman"/>
          <w:bCs/>
          <w:sz w:val="24"/>
        </w:rPr>
      </w:pPr>
      <w:r w:rsidRPr="000949AB">
        <w:rPr>
          <w:rFonts w:ascii="Times New Roman" w:hAnsi="Times New Roman"/>
          <w:bCs/>
          <w:sz w:val="24"/>
        </w:rPr>
        <w:t xml:space="preserve">   </w:t>
      </w:r>
      <w:r>
        <w:rPr>
          <w:rFonts w:ascii="Times New Roman" w:hAnsi="Times New Roman"/>
          <w:bCs/>
          <w:sz w:val="24"/>
        </w:rPr>
        <w:tab/>
      </w:r>
      <w:r w:rsidRPr="000949AB">
        <w:rPr>
          <w:rFonts w:ascii="Times New Roman" w:hAnsi="Times New Roman"/>
          <w:bCs/>
          <w:sz w:val="24"/>
        </w:rPr>
        <w:t xml:space="preserve">a) Trading Account                   </w:t>
      </w:r>
      <w:r>
        <w:rPr>
          <w:rFonts w:ascii="Times New Roman" w:hAnsi="Times New Roman"/>
          <w:bCs/>
          <w:sz w:val="24"/>
        </w:rPr>
        <w:t xml:space="preserve">   </w:t>
      </w:r>
      <w:r w:rsidRPr="000949AB">
        <w:rPr>
          <w:rFonts w:ascii="Times New Roman" w:hAnsi="Times New Roman"/>
          <w:bCs/>
          <w:sz w:val="24"/>
        </w:rPr>
        <w:t xml:space="preserve">  </w:t>
      </w:r>
      <w:r>
        <w:rPr>
          <w:rFonts w:ascii="Times New Roman" w:hAnsi="Times New Roman"/>
          <w:bCs/>
          <w:sz w:val="24"/>
        </w:rPr>
        <w:tab/>
      </w:r>
      <w:r w:rsidRPr="000949AB">
        <w:rPr>
          <w:rFonts w:ascii="Times New Roman" w:hAnsi="Times New Roman"/>
          <w:bCs/>
          <w:sz w:val="24"/>
        </w:rPr>
        <w:t xml:space="preserve">b) Personal Account  </w:t>
      </w:r>
    </w:p>
    <w:p w14:paraId="5F25C8B0" w14:textId="77777777" w:rsidR="00E07A23" w:rsidRDefault="00E07A23" w:rsidP="00E07A23">
      <w:pPr>
        <w:pStyle w:val="ListParagraph"/>
        <w:tabs>
          <w:tab w:val="left" w:pos="4590"/>
        </w:tabs>
        <w:spacing w:after="0" w:line="360" w:lineRule="auto"/>
        <w:ind w:left="450" w:right="-90" w:hanging="450"/>
        <w:jc w:val="both"/>
        <w:rPr>
          <w:rFonts w:ascii="Times New Roman" w:hAnsi="Times New Roman"/>
          <w:bCs/>
          <w:sz w:val="24"/>
        </w:rPr>
      </w:pPr>
      <w:r w:rsidRPr="000949AB">
        <w:rPr>
          <w:rFonts w:ascii="Times New Roman" w:hAnsi="Times New Roman"/>
          <w:bCs/>
          <w:sz w:val="24"/>
        </w:rPr>
        <w:t xml:space="preserve">   </w:t>
      </w:r>
      <w:r>
        <w:rPr>
          <w:rFonts w:ascii="Times New Roman" w:hAnsi="Times New Roman"/>
          <w:bCs/>
          <w:sz w:val="24"/>
        </w:rPr>
        <w:tab/>
      </w:r>
      <w:r w:rsidRPr="000949AB">
        <w:rPr>
          <w:rFonts w:ascii="Times New Roman" w:hAnsi="Times New Roman"/>
          <w:bCs/>
          <w:sz w:val="24"/>
        </w:rPr>
        <w:t xml:space="preserve">c) Profit and Loss Account             </w:t>
      </w:r>
      <w:r>
        <w:rPr>
          <w:rFonts w:ascii="Times New Roman" w:hAnsi="Times New Roman"/>
          <w:bCs/>
          <w:sz w:val="24"/>
        </w:rPr>
        <w:tab/>
      </w:r>
      <w:r w:rsidRPr="000949AB">
        <w:rPr>
          <w:rFonts w:ascii="Times New Roman" w:hAnsi="Times New Roman"/>
          <w:bCs/>
          <w:sz w:val="24"/>
        </w:rPr>
        <w:t>d) Balance Sheet</w:t>
      </w:r>
    </w:p>
    <w:p w14:paraId="62225B3C" w14:textId="3A007A19" w:rsidR="00B55DF5" w:rsidRPr="008D10BD" w:rsidRDefault="00B70847" w:rsidP="00E07A23">
      <w:pPr>
        <w:pStyle w:val="ListParagraph"/>
        <w:tabs>
          <w:tab w:val="left" w:pos="4590"/>
        </w:tabs>
        <w:spacing w:after="0" w:line="360" w:lineRule="auto"/>
        <w:ind w:left="450" w:right="-90" w:hanging="450"/>
        <w:jc w:val="both"/>
        <w:rPr>
          <w:rFonts w:ascii="Times New Roman" w:hAnsi="Times New Roman"/>
          <w:bCs/>
          <w:sz w:val="24"/>
        </w:rPr>
      </w:pPr>
      <w:r>
        <w:rPr>
          <w:rFonts w:ascii="Times New Roman" w:hAnsi="Times New Roman"/>
          <w:bCs/>
          <w:sz w:val="24"/>
        </w:rPr>
        <w:tab/>
      </w:r>
      <w:r>
        <w:rPr>
          <w:rFonts w:ascii="Kokila" w:hAnsi="Kokila" w:cs="Kokila"/>
          <w:sz w:val="32"/>
          <w:szCs w:val="32"/>
        </w:rPr>
        <w:t>---------------------------------------------------------------------------------------------------------</w:t>
      </w:r>
    </w:p>
    <w:p w14:paraId="4790E0CD" w14:textId="77777777" w:rsidR="00E07A23" w:rsidRPr="00CA1916" w:rsidRDefault="00E07A23" w:rsidP="00E07A23">
      <w:pPr>
        <w:tabs>
          <w:tab w:val="left" w:pos="4590"/>
        </w:tabs>
        <w:spacing w:after="0" w:line="360" w:lineRule="auto"/>
        <w:ind w:left="450" w:right="-90" w:hanging="450"/>
        <w:jc w:val="both"/>
        <w:rPr>
          <w:rFonts w:ascii="Mangal" w:hAnsi="Mangal" w:cs="Mangal"/>
          <w:bCs/>
          <w:sz w:val="24"/>
        </w:rPr>
      </w:pPr>
      <w:r>
        <w:rPr>
          <w:rFonts w:ascii="Times New Roman" w:hAnsi="Times New Roman"/>
          <w:bCs/>
          <w:sz w:val="24"/>
        </w:rPr>
        <w:t>19.</w:t>
      </w:r>
      <w:r w:rsidRPr="00CA1916">
        <w:rPr>
          <w:rFonts w:ascii="Mangal" w:hAnsi="Mangal" w:cs="Mangal"/>
          <w:bCs/>
          <w:sz w:val="24"/>
        </w:rPr>
        <w:t xml:space="preserve"> </w:t>
      </w:r>
      <w:r>
        <w:rPr>
          <w:rFonts w:ascii="Mangal" w:hAnsi="Mangal" w:cs="Mangal"/>
          <w:bCs/>
          <w:sz w:val="24"/>
        </w:rPr>
        <w:tab/>
      </w:r>
      <w:r>
        <w:rPr>
          <w:rFonts w:ascii="Kruti Dev 010" w:hAnsi="Kruti Dev 010"/>
          <w:bCs/>
          <w:sz w:val="32"/>
        </w:rPr>
        <w:t>lk&gt;snkj dk QeZ ls lEcU/k gksrk gS &amp;</w:t>
      </w:r>
    </w:p>
    <w:p w14:paraId="1C0D02A6" w14:textId="77777777" w:rsidR="00E07A23" w:rsidRDefault="00E07A23" w:rsidP="00E07A23">
      <w:pPr>
        <w:pStyle w:val="ListParagraph"/>
        <w:tabs>
          <w:tab w:val="left" w:pos="4590"/>
        </w:tabs>
        <w:spacing w:after="0" w:line="360" w:lineRule="auto"/>
        <w:ind w:left="450" w:right="-90"/>
        <w:jc w:val="both"/>
        <w:rPr>
          <w:rFonts w:ascii="Mangal" w:hAnsi="Mangal" w:cs="Mangal"/>
          <w:bCs/>
          <w:sz w:val="24"/>
        </w:rPr>
      </w:pPr>
      <w:r w:rsidRPr="000949AB">
        <w:rPr>
          <w:rFonts w:ascii="Times New Roman" w:hAnsi="Times New Roman"/>
          <w:bCs/>
          <w:sz w:val="24"/>
        </w:rPr>
        <w:t>a)</w:t>
      </w:r>
      <w:r w:rsidRPr="00CA1916">
        <w:rPr>
          <w:rFonts w:ascii="Mangal" w:hAnsi="Mangal" w:cs="Mangal"/>
          <w:bCs/>
          <w:sz w:val="24"/>
        </w:rPr>
        <w:t xml:space="preserve"> </w:t>
      </w:r>
      <w:r>
        <w:rPr>
          <w:rFonts w:ascii="Kruti Dev 010" w:hAnsi="Kruti Dev 010"/>
          <w:bCs/>
          <w:sz w:val="32"/>
        </w:rPr>
        <w:t>izca/kd dk</w:t>
      </w:r>
      <w:r>
        <w:rPr>
          <w:rFonts w:ascii="Mangal" w:hAnsi="Mangal" w:cs="Mangal"/>
          <w:bCs/>
          <w:sz w:val="24"/>
        </w:rPr>
        <w:t xml:space="preserve">    </w:t>
      </w:r>
      <w:r>
        <w:rPr>
          <w:rFonts w:ascii="Mangal" w:hAnsi="Mangal" w:cs="Mangal"/>
          <w:bCs/>
          <w:sz w:val="24"/>
        </w:rPr>
        <w:tab/>
      </w:r>
      <w:r w:rsidRPr="000949AB">
        <w:rPr>
          <w:rFonts w:ascii="Times New Roman" w:hAnsi="Times New Roman"/>
          <w:bCs/>
          <w:sz w:val="24"/>
        </w:rPr>
        <w:t>b)</w:t>
      </w:r>
      <w:r w:rsidRPr="00CA1916">
        <w:rPr>
          <w:rFonts w:ascii="Mangal" w:hAnsi="Mangal" w:cs="Mangal"/>
          <w:bCs/>
          <w:sz w:val="24"/>
        </w:rPr>
        <w:t xml:space="preserve"> </w:t>
      </w:r>
      <w:r>
        <w:rPr>
          <w:rFonts w:ascii="Kruti Dev 010" w:hAnsi="Kruti Dev 010"/>
          <w:bCs/>
          <w:sz w:val="32"/>
        </w:rPr>
        <w:t>lsod dk</w:t>
      </w:r>
      <w:r>
        <w:rPr>
          <w:rFonts w:ascii="Mangal" w:hAnsi="Mangal" w:cs="Mangal"/>
          <w:bCs/>
          <w:sz w:val="24"/>
        </w:rPr>
        <w:t xml:space="preserve">     </w:t>
      </w:r>
    </w:p>
    <w:p w14:paraId="3A2B5C8B" w14:textId="77777777" w:rsidR="00E07A23" w:rsidRDefault="00E07A23" w:rsidP="00E07A23">
      <w:pPr>
        <w:pStyle w:val="ListParagraph"/>
        <w:tabs>
          <w:tab w:val="left" w:pos="4590"/>
        </w:tabs>
        <w:spacing w:after="0" w:line="360" w:lineRule="auto"/>
        <w:ind w:left="450" w:right="-90"/>
        <w:jc w:val="both"/>
        <w:rPr>
          <w:rFonts w:ascii="Mangal" w:hAnsi="Mangal" w:cs="Mangal"/>
          <w:bCs/>
          <w:sz w:val="24"/>
        </w:rPr>
      </w:pPr>
      <w:r w:rsidRPr="000949AB">
        <w:rPr>
          <w:rFonts w:ascii="Times New Roman" w:hAnsi="Times New Roman"/>
          <w:bCs/>
          <w:sz w:val="24"/>
        </w:rPr>
        <w:t>c)</w:t>
      </w:r>
      <w:r w:rsidRPr="00CA1916">
        <w:rPr>
          <w:rFonts w:ascii="Mangal" w:hAnsi="Mangal" w:cs="Mangal"/>
          <w:bCs/>
          <w:sz w:val="24"/>
        </w:rPr>
        <w:t xml:space="preserve"> </w:t>
      </w:r>
      <w:r>
        <w:rPr>
          <w:rFonts w:ascii="Kruti Dev 010" w:hAnsi="Kruti Dev 010"/>
          <w:bCs/>
          <w:sz w:val="32"/>
        </w:rPr>
        <w:t>,stsaV</w:t>
      </w:r>
      <w:r>
        <w:rPr>
          <w:rFonts w:ascii="Mangal" w:hAnsi="Mangal" w:cs="Mangal"/>
          <w:bCs/>
          <w:sz w:val="24"/>
        </w:rPr>
        <w:t xml:space="preserve">      </w:t>
      </w:r>
      <w:r>
        <w:rPr>
          <w:rFonts w:ascii="Mangal" w:hAnsi="Mangal" w:cs="Mangal"/>
          <w:bCs/>
          <w:sz w:val="24"/>
        </w:rPr>
        <w:tab/>
      </w:r>
      <w:r w:rsidRPr="000949AB">
        <w:rPr>
          <w:rFonts w:ascii="Times New Roman" w:hAnsi="Times New Roman"/>
          <w:bCs/>
          <w:sz w:val="24"/>
        </w:rPr>
        <w:t>d)</w:t>
      </w:r>
      <w:r w:rsidRPr="00CA1916">
        <w:rPr>
          <w:rFonts w:ascii="Mangal" w:hAnsi="Mangal" w:cs="Mangal"/>
          <w:bCs/>
          <w:sz w:val="24"/>
        </w:rPr>
        <w:t xml:space="preserve"> </w:t>
      </w:r>
      <w:r>
        <w:rPr>
          <w:rFonts w:ascii="Kruti Dev 010" w:hAnsi="Kruti Dev 010"/>
          <w:bCs/>
          <w:sz w:val="32"/>
        </w:rPr>
        <w:t>ekfyd</w:t>
      </w:r>
    </w:p>
    <w:p w14:paraId="2C8A09DA" w14:textId="77777777" w:rsidR="00E07A23" w:rsidRPr="000949AB" w:rsidRDefault="00E07A23" w:rsidP="00E07A23">
      <w:pPr>
        <w:pStyle w:val="ListParagraph"/>
        <w:tabs>
          <w:tab w:val="left" w:pos="4590"/>
        </w:tabs>
        <w:spacing w:after="0" w:line="360" w:lineRule="auto"/>
        <w:ind w:left="450" w:right="-90"/>
        <w:jc w:val="both"/>
        <w:rPr>
          <w:rFonts w:ascii="Times New Roman" w:hAnsi="Times New Roman"/>
          <w:bCs/>
          <w:sz w:val="24"/>
        </w:rPr>
      </w:pPr>
      <w:r w:rsidRPr="000949AB">
        <w:rPr>
          <w:rFonts w:ascii="Times New Roman" w:hAnsi="Times New Roman"/>
          <w:bCs/>
          <w:sz w:val="24"/>
        </w:rPr>
        <w:t>Relation of a Partner with the firm is of :</w:t>
      </w:r>
    </w:p>
    <w:p w14:paraId="46A8C35E" w14:textId="77777777" w:rsidR="00E07A23" w:rsidRDefault="00E07A23" w:rsidP="00E07A23">
      <w:pPr>
        <w:pStyle w:val="ListParagraph"/>
        <w:tabs>
          <w:tab w:val="left" w:pos="4590"/>
        </w:tabs>
        <w:spacing w:after="0" w:line="360" w:lineRule="auto"/>
        <w:ind w:left="450" w:right="-90"/>
        <w:jc w:val="both"/>
        <w:rPr>
          <w:rFonts w:ascii="Times New Roman" w:hAnsi="Times New Roman"/>
          <w:bCs/>
          <w:sz w:val="24"/>
        </w:rPr>
      </w:pPr>
      <w:r w:rsidRPr="000949AB">
        <w:rPr>
          <w:rFonts w:ascii="Times New Roman" w:hAnsi="Times New Roman"/>
          <w:bCs/>
          <w:sz w:val="24"/>
        </w:rPr>
        <w:t>a) Manager</w:t>
      </w:r>
      <w:r w:rsidRPr="000949AB">
        <w:rPr>
          <w:rFonts w:ascii="Times New Roman" w:hAnsi="Times New Roman"/>
          <w:bCs/>
          <w:sz w:val="28"/>
        </w:rPr>
        <w:t xml:space="preserve"> </w:t>
      </w:r>
      <w:r w:rsidRPr="000949AB">
        <w:rPr>
          <w:rFonts w:ascii="Times New Roman" w:hAnsi="Times New Roman"/>
          <w:bCs/>
          <w:sz w:val="24"/>
        </w:rPr>
        <w:t xml:space="preserve"> </w:t>
      </w:r>
      <w:r>
        <w:rPr>
          <w:rFonts w:ascii="Times New Roman" w:hAnsi="Times New Roman"/>
          <w:bCs/>
          <w:sz w:val="24"/>
        </w:rPr>
        <w:t xml:space="preserve">         </w:t>
      </w:r>
      <w:r>
        <w:rPr>
          <w:rFonts w:ascii="Times New Roman" w:hAnsi="Times New Roman"/>
          <w:bCs/>
          <w:sz w:val="24"/>
        </w:rPr>
        <w:tab/>
        <w:t>b) S</w:t>
      </w:r>
      <w:r w:rsidRPr="000949AB">
        <w:rPr>
          <w:rFonts w:ascii="Times New Roman" w:hAnsi="Times New Roman"/>
          <w:bCs/>
          <w:sz w:val="24"/>
        </w:rPr>
        <w:t xml:space="preserve">ervant  </w:t>
      </w:r>
      <w:r>
        <w:rPr>
          <w:rFonts w:ascii="Times New Roman" w:hAnsi="Times New Roman"/>
          <w:bCs/>
          <w:sz w:val="24"/>
        </w:rPr>
        <w:t xml:space="preserve">               </w:t>
      </w:r>
      <w:r>
        <w:rPr>
          <w:rFonts w:ascii="Times New Roman" w:hAnsi="Times New Roman"/>
          <w:bCs/>
          <w:sz w:val="24"/>
        </w:rPr>
        <w:tab/>
      </w:r>
    </w:p>
    <w:p w14:paraId="535BB873" w14:textId="77777777" w:rsidR="00E07A23" w:rsidRDefault="00E07A23" w:rsidP="00E07A23">
      <w:pPr>
        <w:pStyle w:val="ListParagraph"/>
        <w:tabs>
          <w:tab w:val="left" w:pos="4590"/>
        </w:tabs>
        <w:spacing w:after="0" w:line="360" w:lineRule="auto"/>
        <w:ind w:left="450" w:right="-90"/>
        <w:jc w:val="both"/>
        <w:rPr>
          <w:rFonts w:ascii="Times New Roman" w:hAnsi="Times New Roman"/>
          <w:bCs/>
          <w:sz w:val="24"/>
        </w:rPr>
      </w:pPr>
      <w:r w:rsidRPr="000949AB">
        <w:rPr>
          <w:rFonts w:ascii="Times New Roman" w:hAnsi="Times New Roman"/>
          <w:bCs/>
          <w:sz w:val="24"/>
        </w:rPr>
        <w:t xml:space="preserve">c) Agent   </w:t>
      </w:r>
      <w:r>
        <w:rPr>
          <w:rFonts w:ascii="Times New Roman" w:hAnsi="Times New Roman"/>
          <w:bCs/>
          <w:sz w:val="24"/>
        </w:rPr>
        <w:t xml:space="preserve">         </w:t>
      </w:r>
      <w:r>
        <w:rPr>
          <w:rFonts w:ascii="Times New Roman" w:hAnsi="Times New Roman"/>
          <w:bCs/>
          <w:sz w:val="24"/>
        </w:rPr>
        <w:tab/>
      </w:r>
      <w:r w:rsidRPr="000949AB">
        <w:rPr>
          <w:rFonts w:ascii="Times New Roman" w:hAnsi="Times New Roman"/>
          <w:bCs/>
          <w:sz w:val="24"/>
        </w:rPr>
        <w:t>d) Principal</w:t>
      </w:r>
    </w:p>
    <w:p w14:paraId="00C002AD" w14:textId="72F40EE4" w:rsidR="00E07A23" w:rsidRDefault="00B70847" w:rsidP="00E07A23">
      <w:pPr>
        <w:pStyle w:val="ListParagraph"/>
        <w:tabs>
          <w:tab w:val="left" w:pos="4590"/>
        </w:tabs>
        <w:spacing w:after="0" w:line="360" w:lineRule="auto"/>
        <w:ind w:left="450" w:right="-90"/>
        <w:jc w:val="both"/>
        <w:rPr>
          <w:rFonts w:ascii="Times New Roman" w:hAnsi="Times New Roman"/>
          <w:bCs/>
          <w:sz w:val="24"/>
        </w:rPr>
      </w:pPr>
      <w:r>
        <w:rPr>
          <w:rFonts w:ascii="Kokila" w:hAnsi="Kokila" w:cs="Kokila"/>
          <w:sz w:val="32"/>
          <w:szCs w:val="32"/>
        </w:rPr>
        <w:t>---------------------------------------------------------------------------------------------------------</w:t>
      </w:r>
    </w:p>
    <w:p w14:paraId="613353BA" w14:textId="77777777" w:rsidR="00E07A23" w:rsidRPr="00CA1916" w:rsidRDefault="00E07A23" w:rsidP="00E07A23">
      <w:pPr>
        <w:tabs>
          <w:tab w:val="left" w:pos="4590"/>
        </w:tabs>
        <w:spacing w:after="0" w:line="360" w:lineRule="auto"/>
        <w:ind w:left="450" w:right="-90" w:hanging="450"/>
        <w:jc w:val="both"/>
        <w:rPr>
          <w:rFonts w:ascii="Mangal" w:hAnsi="Mangal" w:cs="Mangal"/>
          <w:bCs/>
          <w:sz w:val="24"/>
        </w:rPr>
      </w:pPr>
      <w:r w:rsidRPr="000949AB">
        <w:rPr>
          <w:rFonts w:ascii="Times New Roman" w:hAnsi="Times New Roman"/>
          <w:bCs/>
          <w:sz w:val="24"/>
        </w:rPr>
        <w:t>2</w:t>
      </w:r>
      <w:r>
        <w:rPr>
          <w:rFonts w:ascii="Times New Roman" w:hAnsi="Times New Roman"/>
          <w:bCs/>
          <w:sz w:val="24"/>
        </w:rPr>
        <w:t>0.</w:t>
      </w:r>
      <w:r w:rsidRPr="00CA1916">
        <w:rPr>
          <w:rFonts w:ascii="Mangal" w:hAnsi="Mangal" w:cs="Mangal"/>
          <w:bCs/>
          <w:sz w:val="24"/>
        </w:rPr>
        <w:t xml:space="preserve"> </w:t>
      </w:r>
      <w:r>
        <w:rPr>
          <w:rFonts w:ascii="Mangal" w:hAnsi="Mangal" w:cs="Mangal"/>
          <w:bCs/>
          <w:sz w:val="24"/>
        </w:rPr>
        <w:tab/>
      </w:r>
      <w:r>
        <w:rPr>
          <w:rFonts w:ascii="Kruti Dev 010" w:hAnsi="Kruti Dev 010"/>
          <w:bCs/>
          <w:sz w:val="32"/>
        </w:rPr>
        <w:t>pkyw [kkrk gS &amp;</w:t>
      </w:r>
    </w:p>
    <w:p w14:paraId="091FFF36" w14:textId="77777777" w:rsidR="00E07A23" w:rsidRDefault="00E07A23" w:rsidP="00E07A23">
      <w:pPr>
        <w:pStyle w:val="ListParagraph"/>
        <w:tabs>
          <w:tab w:val="left" w:pos="4590"/>
        </w:tabs>
        <w:spacing w:after="0" w:line="360" w:lineRule="auto"/>
        <w:ind w:left="450" w:right="-90"/>
        <w:jc w:val="both"/>
        <w:rPr>
          <w:rFonts w:ascii="Mangal" w:hAnsi="Mangal" w:cs="Mangal"/>
          <w:bCs/>
          <w:sz w:val="24"/>
        </w:rPr>
      </w:pPr>
      <w:r w:rsidRPr="000949AB">
        <w:rPr>
          <w:rFonts w:ascii="Times New Roman" w:hAnsi="Times New Roman"/>
          <w:bCs/>
          <w:sz w:val="24"/>
        </w:rPr>
        <w:t>a)</w:t>
      </w:r>
      <w:r w:rsidRPr="00CA1916">
        <w:rPr>
          <w:rFonts w:ascii="Mangal" w:hAnsi="Mangal" w:cs="Mangal"/>
          <w:bCs/>
          <w:sz w:val="24"/>
        </w:rPr>
        <w:t xml:space="preserve"> </w:t>
      </w:r>
      <w:r>
        <w:rPr>
          <w:rFonts w:ascii="Kruti Dev 010" w:hAnsi="Kruti Dev 010"/>
          <w:bCs/>
          <w:sz w:val="32"/>
        </w:rPr>
        <w:t>O;fDrxr [kkrk</w:t>
      </w:r>
      <w:r>
        <w:rPr>
          <w:rFonts w:ascii="Mangal" w:hAnsi="Mangal" w:cs="Mangal"/>
          <w:bCs/>
          <w:sz w:val="24"/>
        </w:rPr>
        <w:t xml:space="preserve">    </w:t>
      </w:r>
      <w:r>
        <w:rPr>
          <w:rFonts w:ascii="Mangal" w:hAnsi="Mangal" w:cs="Mangal"/>
          <w:bCs/>
          <w:sz w:val="24"/>
        </w:rPr>
        <w:tab/>
      </w:r>
      <w:r>
        <w:rPr>
          <w:rFonts w:ascii="Mangal" w:hAnsi="Mangal" w:cs="Mangal"/>
          <w:bCs/>
          <w:sz w:val="24"/>
        </w:rPr>
        <w:tab/>
      </w:r>
      <w:r w:rsidRPr="000949AB">
        <w:rPr>
          <w:rFonts w:ascii="Times New Roman" w:hAnsi="Times New Roman"/>
          <w:bCs/>
          <w:sz w:val="24"/>
        </w:rPr>
        <w:t>b)</w:t>
      </w:r>
      <w:r w:rsidRPr="00CA1916">
        <w:rPr>
          <w:rFonts w:ascii="Mangal" w:hAnsi="Mangal" w:cs="Mangal"/>
          <w:bCs/>
          <w:sz w:val="24"/>
        </w:rPr>
        <w:t xml:space="preserve">  </w:t>
      </w:r>
      <w:r>
        <w:rPr>
          <w:rFonts w:ascii="Kruti Dev 010" w:hAnsi="Kruti Dev 010"/>
          <w:bCs/>
          <w:sz w:val="32"/>
        </w:rPr>
        <w:t>okLrkfod [kkrk</w:t>
      </w:r>
      <w:r>
        <w:rPr>
          <w:rFonts w:ascii="Mangal" w:hAnsi="Mangal" w:cs="Mangal"/>
          <w:bCs/>
          <w:sz w:val="24"/>
        </w:rPr>
        <w:t xml:space="preserve">     </w:t>
      </w:r>
    </w:p>
    <w:p w14:paraId="2B8E6421" w14:textId="77777777" w:rsidR="00E07A23" w:rsidRDefault="00E07A23" w:rsidP="00E07A23">
      <w:pPr>
        <w:pStyle w:val="ListParagraph"/>
        <w:tabs>
          <w:tab w:val="left" w:pos="4590"/>
        </w:tabs>
        <w:spacing w:after="0" w:line="360" w:lineRule="auto"/>
        <w:ind w:left="450" w:right="-90"/>
        <w:jc w:val="both"/>
        <w:rPr>
          <w:rFonts w:ascii="Mangal" w:hAnsi="Mangal" w:cs="Mangal"/>
          <w:bCs/>
          <w:sz w:val="24"/>
        </w:rPr>
      </w:pPr>
      <w:r w:rsidRPr="000949AB">
        <w:rPr>
          <w:rFonts w:ascii="Times New Roman" w:hAnsi="Times New Roman"/>
          <w:bCs/>
          <w:sz w:val="24"/>
        </w:rPr>
        <w:t>c)</w:t>
      </w:r>
      <w:r w:rsidRPr="00CA1916">
        <w:rPr>
          <w:rFonts w:ascii="Mangal" w:hAnsi="Mangal" w:cs="Mangal"/>
          <w:bCs/>
          <w:sz w:val="24"/>
        </w:rPr>
        <w:t xml:space="preserve"> </w:t>
      </w:r>
      <w:r>
        <w:rPr>
          <w:rFonts w:ascii="Kruti Dev 010" w:hAnsi="Kruti Dev 010"/>
          <w:bCs/>
          <w:sz w:val="32"/>
        </w:rPr>
        <w:t>ukeek= [kkrk</w:t>
      </w:r>
      <w:r>
        <w:rPr>
          <w:rFonts w:ascii="Mangal" w:hAnsi="Mangal" w:cs="Mangal"/>
          <w:bCs/>
          <w:sz w:val="24"/>
        </w:rPr>
        <w:t xml:space="preserve">      </w:t>
      </w:r>
      <w:r>
        <w:rPr>
          <w:rFonts w:ascii="Mangal" w:hAnsi="Mangal" w:cs="Mangal"/>
          <w:bCs/>
          <w:sz w:val="24"/>
        </w:rPr>
        <w:tab/>
      </w:r>
      <w:r>
        <w:rPr>
          <w:rFonts w:ascii="Mangal" w:hAnsi="Mangal" w:cs="Mangal"/>
          <w:bCs/>
          <w:sz w:val="24"/>
        </w:rPr>
        <w:tab/>
      </w:r>
      <w:r w:rsidRPr="000949AB">
        <w:rPr>
          <w:rFonts w:ascii="Times New Roman" w:hAnsi="Times New Roman"/>
          <w:bCs/>
          <w:sz w:val="24"/>
        </w:rPr>
        <w:t>d)</w:t>
      </w:r>
      <w:r w:rsidRPr="00CA1916">
        <w:rPr>
          <w:rFonts w:ascii="Mangal" w:hAnsi="Mangal" w:cs="Mangal"/>
          <w:bCs/>
          <w:sz w:val="24"/>
        </w:rPr>
        <w:t xml:space="preserve"> </w:t>
      </w:r>
      <w:r>
        <w:rPr>
          <w:rFonts w:ascii="Kruti Dev 010" w:hAnsi="Kruti Dev 010"/>
          <w:bCs/>
          <w:sz w:val="32"/>
        </w:rPr>
        <w:t>buesa ls dksbZ ughaA</w:t>
      </w:r>
    </w:p>
    <w:p w14:paraId="10A41198" w14:textId="77777777" w:rsidR="00E07A23" w:rsidRPr="000949AB" w:rsidRDefault="00E07A23" w:rsidP="00E07A23">
      <w:pPr>
        <w:pStyle w:val="ListParagraph"/>
        <w:tabs>
          <w:tab w:val="left" w:pos="4590"/>
        </w:tabs>
        <w:spacing w:after="0" w:line="360" w:lineRule="auto"/>
        <w:ind w:left="450" w:right="-90"/>
        <w:jc w:val="both"/>
        <w:rPr>
          <w:rFonts w:ascii="Times New Roman" w:hAnsi="Times New Roman"/>
          <w:bCs/>
          <w:sz w:val="24"/>
        </w:rPr>
      </w:pPr>
      <w:r>
        <w:rPr>
          <w:rFonts w:ascii="Times New Roman" w:hAnsi="Times New Roman"/>
          <w:bCs/>
          <w:sz w:val="24"/>
        </w:rPr>
        <w:t>Current account is -</w:t>
      </w:r>
    </w:p>
    <w:p w14:paraId="0143B243" w14:textId="77777777" w:rsidR="00E07A23" w:rsidRDefault="00E07A23" w:rsidP="00E07A23">
      <w:pPr>
        <w:pStyle w:val="ListParagraph"/>
        <w:tabs>
          <w:tab w:val="left" w:pos="4590"/>
        </w:tabs>
        <w:spacing w:after="0" w:line="360" w:lineRule="auto"/>
        <w:ind w:left="450" w:right="-90"/>
        <w:jc w:val="both"/>
        <w:rPr>
          <w:rFonts w:ascii="Times New Roman" w:hAnsi="Times New Roman"/>
          <w:bCs/>
          <w:sz w:val="24"/>
        </w:rPr>
      </w:pPr>
      <w:r w:rsidRPr="000949AB">
        <w:rPr>
          <w:rFonts w:ascii="Times New Roman" w:hAnsi="Times New Roman"/>
          <w:bCs/>
          <w:sz w:val="24"/>
        </w:rPr>
        <w:t xml:space="preserve">a) </w:t>
      </w:r>
      <w:r>
        <w:rPr>
          <w:rFonts w:ascii="Times New Roman" w:hAnsi="Times New Roman"/>
          <w:bCs/>
          <w:sz w:val="24"/>
        </w:rPr>
        <w:t>Personal account</w:t>
      </w:r>
      <w:r w:rsidRPr="000949AB">
        <w:rPr>
          <w:rFonts w:ascii="Times New Roman" w:hAnsi="Times New Roman"/>
          <w:bCs/>
          <w:sz w:val="24"/>
        </w:rPr>
        <w:t xml:space="preserve"> </w:t>
      </w:r>
      <w:r>
        <w:rPr>
          <w:rFonts w:ascii="Times New Roman" w:hAnsi="Times New Roman"/>
          <w:bCs/>
          <w:sz w:val="24"/>
        </w:rPr>
        <w:t xml:space="preserve">         </w:t>
      </w:r>
      <w:r>
        <w:rPr>
          <w:rFonts w:ascii="Times New Roman" w:hAnsi="Times New Roman"/>
          <w:bCs/>
          <w:sz w:val="24"/>
        </w:rPr>
        <w:tab/>
      </w:r>
      <w:r>
        <w:rPr>
          <w:rFonts w:ascii="Times New Roman" w:hAnsi="Times New Roman"/>
          <w:bCs/>
          <w:sz w:val="24"/>
        </w:rPr>
        <w:tab/>
        <w:t>b) Real account</w:t>
      </w:r>
      <w:r w:rsidRPr="000949AB">
        <w:rPr>
          <w:rFonts w:ascii="Times New Roman" w:hAnsi="Times New Roman"/>
          <w:bCs/>
          <w:sz w:val="24"/>
        </w:rPr>
        <w:t xml:space="preserve"> </w:t>
      </w:r>
      <w:r>
        <w:rPr>
          <w:rFonts w:ascii="Times New Roman" w:hAnsi="Times New Roman"/>
          <w:bCs/>
          <w:sz w:val="24"/>
        </w:rPr>
        <w:t xml:space="preserve">         </w:t>
      </w:r>
      <w:r w:rsidRPr="000949AB">
        <w:rPr>
          <w:rFonts w:ascii="Times New Roman" w:hAnsi="Times New Roman"/>
          <w:bCs/>
          <w:sz w:val="24"/>
        </w:rPr>
        <w:t xml:space="preserve">  </w:t>
      </w:r>
      <w:r>
        <w:rPr>
          <w:rFonts w:ascii="Times New Roman" w:hAnsi="Times New Roman"/>
          <w:bCs/>
          <w:sz w:val="24"/>
        </w:rPr>
        <w:t xml:space="preserve">              </w:t>
      </w:r>
    </w:p>
    <w:p w14:paraId="1D1A771A" w14:textId="77777777" w:rsidR="00E07A23" w:rsidRDefault="00E07A23" w:rsidP="00E07A23">
      <w:pPr>
        <w:pStyle w:val="ListParagraph"/>
        <w:tabs>
          <w:tab w:val="left" w:pos="4590"/>
        </w:tabs>
        <w:spacing w:after="0" w:line="360" w:lineRule="auto"/>
        <w:ind w:left="450" w:right="-90"/>
        <w:jc w:val="both"/>
        <w:rPr>
          <w:rFonts w:ascii="Times New Roman" w:hAnsi="Times New Roman"/>
          <w:bCs/>
          <w:sz w:val="24"/>
        </w:rPr>
      </w:pPr>
      <w:r w:rsidRPr="000949AB">
        <w:rPr>
          <w:rFonts w:ascii="Times New Roman" w:hAnsi="Times New Roman"/>
          <w:bCs/>
          <w:sz w:val="24"/>
        </w:rPr>
        <w:t xml:space="preserve">c) </w:t>
      </w:r>
      <w:r>
        <w:rPr>
          <w:rFonts w:ascii="Times New Roman" w:hAnsi="Times New Roman"/>
          <w:bCs/>
          <w:sz w:val="24"/>
        </w:rPr>
        <w:t>Nominal account</w:t>
      </w:r>
      <w:r w:rsidRPr="000949AB">
        <w:rPr>
          <w:rFonts w:ascii="Times New Roman" w:hAnsi="Times New Roman"/>
          <w:bCs/>
          <w:sz w:val="24"/>
        </w:rPr>
        <w:t xml:space="preserve"> </w:t>
      </w:r>
      <w:r>
        <w:rPr>
          <w:rFonts w:ascii="Times New Roman" w:hAnsi="Times New Roman"/>
          <w:bCs/>
          <w:sz w:val="24"/>
        </w:rPr>
        <w:t xml:space="preserve">         </w:t>
      </w:r>
      <w:r w:rsidRPr="000949AB">
        <w:rPr>
          <w:rFonts w:ascii="Times New Roman" w:hAnsi="Times New Roman"/>
          <w:bCs/>
          <w:sz w:val="24"/>
        </w:rPr>
        <w:t xml:space="preserve"> </w:t>
      </w:r>
      <w:r>
        <w:rPr>
          <w:rFonts w:ascii="Times New Roman" w:hAnsi="Times New Roman"/>
          <w:bCs/>
          <w:sz w:val="24"/>
        </w:rPr>
        <w:t xml:space="preserve">         </w:t>
      </w:r>
      <w:r>
        <w:rPr>
          <w:rFonts w:ascii="Times New Roman" w:hAnsi="Times New Roman"/>
          <w:bCs/>
          <w:sz w:val="24"/>
        </w:rPr>
        <w:tab/>
      </w:r>
      <w:r>
        <w:rPr>
          <w:rFonts w:ascii="Times New Roman" w:hAnsi="Times New Roman"/>
          <w:bCs/>
          <w:sz w:val="24"/>
        </w:rPr>
        <w:tab/>
      </w:r>
      <w:r w:rsidRPr="000949AB">
        <w:rPr>
          <w:rFonts w:ascii="Times New Roman" w:hAnsi="Times New Roman"/>
          <w:bCs/>
          <w:sz w:val="24"/>
        </w:rPr>
        <w:t xml:space="preserve">d) </w:t>
      </w:r>
      <w:r>
        <w:rPr>
          <w:rFonts w:ascii="Times New Roman" w:hAnsi="Times New Roman"/>
          <w:bCs/>
          <w:sz w:val="24"/>
        </w:rPr>
        <w:t>None of these</w:t>
      </w:r>
    </w:p>
    <w:p w14:paraId="51CB88F1" w14:textId="0851696F" w:rsidR="00B70847" w:rsidRPr="000949AB" w:rsidRDefault="00B70847" w:rsidP="00E07A23">
      <w:pPr>
        <w:pStyle w:val="ListParagraph"/>
        <w:tabs>
          <w:tab w:val="left" w:pos="4590"/>
        </w:tabs>
        <w:spacing w:after="0" w:line="360" w:lineRule="auto"/>
        <w:ind w:left="450" w:right="-90"/>
        <w:jc w:val="both"/>
        <w:rPr>
          <w:rFonts w:ascii="Times New Roman" w:hAnsi="Times New Roman"/>
          <w:bCs/>
          <w:sz w:val="24"/>
        </w:rPr>
      </w:pPr>
      <w:r>
        <w:rPr>
          <w:rFonts w:ascii="Kokila" w:hAnsi="Kokila" w:cs="Kokila"/>
          <w:sz w:val="32"/>
          <w:szCs w:val="32"/>
        </w:rPr>
        <w:t>---------------------------------------------------------------------------------------------------------</w:t>
      </w:r>
    </w:p>
    <w:p w14:paraId="1B57F438" w14:textId="77777777" w:rsidR="00E07A23" w:rsidRPr="002E6336" w:rsidRDefault="00E07A23" w:rsidP="00E07A23">
      <w:pPr>
        <w:pStyle w:val="ListParagraph"/>
        <w:spacing w:after="0" w:line="276" w:lineRule="auto"/>
        <w:ind w:left="450" w:right="-90"/>
        <w:jc w:val="both"/>
        <w:rPr>
          <w:rFonts w:ascii="Times New Roman" w:hAnsi="Times New Roman"/>
          <w:bCs/>
          <w:sz w:val="2"/>
        </w:rPr>
      </w:pPr>
    </w:p>
    <w:p w14:paraId="1840CA2C" w14:textId="77777777" w:rsidR="00E07A23" w:rsidRPr="007E4311" w:rsidRDefault="00E07A23" w:rsidP="00E07A23">
      <w:pPr>
        <w:pStyle w:val="ListParagraph"/>
        <w:spacing w:after="0" w:line="276" w:lineRule="auto"/>
        <w:ind w:left="450" w:right="-90" w:hanging="450"/>
        <w:jc w:val="both"/>
        <w:rPr>
          <w:rFonts w:ascii="Mangal" w:hAnsi="Mangal" w:cs="Mangal"/>
          <w:bCs/>
          <w:sz w:val="14"/>
        </w:rPr>
      </w:pPr>
    </w:p>
    <w:p w14:paraId="0898B033" w14:textId="77777777" w:rsidR="00E07A23" w:rsidRPr="00B55DF5" w:rsidRDefault="00E07A23" w:rsidP="00E07A23">
      <w:pPr>
        <w:spacing w:after="0" w:line="276" w:lineRule="auto"/>
        <w:rPr>
          <w:rFonts w:ascii="Kruti Dev 010" w:hAnsi="Kruti Dev 010"/>
          <w:b/>
          <w:bCs/>
          <w:color w:val="DF2E28" w:themeColor="accent1"/>
          <w:sz w:val="32"/>
          <w:szCs w:val="32"/>
        </w:rPr>
      </w:pPr>
      <w:r w:rsidRPr="00B55DF5">
        <w:rPr>
          <w:rFonts w:ascii="Kruti Dev 010" w:hAnsi="Kruti Dev 010"/>
          <w:b/>
          <w:bCs/>
          <w:color w:val="DF2E28" w:themeColor="accent1"/>
          <w:sz w:val="32"/>
          <w:szCs w:val="32"/>
        </w:rPr>
        <w:lastRenderedPageBreak/>
        <w:t xml:space="preserve">1 vad ds iz'u </w:t>
      </w:r>
      <w:r w:rsidRPr="00B55DF5">
        <w:rPr>
          <w:rFonts w:ascii="Mangal" w:hAnsi="Mangal" w:cs="Mangal"/>
          <w:b/>
          <w:color w:val="DF2E28" w:themeColor="accent1"/>
          <w:sz w:val="24"/>
        </w:rPr>
        <w:t>(</w:t>
      </w:r>
      <w:r w:rsidRPr="00B55DF5">
        <w:rPr>
          <w:rFonts w:ascii="Calibri" w:hAnsi="Calibri" w:cs="Calibri"/>
          <w:b/>
          <w:color w:val="DF2E28" w:themeColor="accent1"/>
          <w:sz w:val="24"/>
        </w:rPr>
        <w:t>1 Mark Questions):</w:t>
      </w:r>
    </w:p>
    <w:p w14:paraId="64AC44D1" w14:textId="24314FF7" w:rsidR="00E07A23" w:rsidRPr="00B55DF5" w:rsidRDefault="00E07A23" w:rsidP="00E07A23">
      <w:pPr>
        <w:spacing w:line="276" w:lineRule="auto"/>
        <w:contextualSpacing/>
        <w:jc w:val="both"/>
        <w:rPr>
          <w:rFonts w:ascii="Kruti Dev 010" w:hAnsi="Kruti Dev 010"/>
          <w:b/>
          <w:bCs/>
          <w:color w:val="DF2E28" w:themeColor="accent1"/>
          <w:sz w:val="36"/>
        </w:rPr>
      </w:pPr>
      <w:r w:rsidRPr="00B55DF5">
        <w:rPr>
          <w:rFonts w:ascii="Kruti Dev 010" w:hAnsi="Kruti Dev 010"/>
          <w:b/>
          <w:bCs/>
          <w:color w:val="DF2E28" w:themeColor="accent1"/>
          <w:sz w:val="32"/>
          <w:szCs w:val="32"/>
        </w:rPr>
        <w:t xml:space="preserve">fuEukafdr iz'uksa ds mRrj nhft, </w:t>
      </w:r>
      <w:r w:rsidRPr="00B55DF5">
        <w:rPr>
          <w:rFonts w:ascii="Mangal" w:hAnsi="Mangal" w:cs="Mangal"/>
          <w:b/>
          <w:color w:val="DF2E28" w:themeColor="accent1"/>
          <w:sz w:val="24"/>
        </w:rPr>
        <w:t>(</w:t>
      </w:r>
      <w:r w:rsidRPr="00B55DF5">
        <w:rPr>
          <w:rFonts w:ascii="Calibri" w:hAnsi="Calibri" w:cs="Calibri"/>
          <w:b/>
          <w:color w:val="DF2E28" w:themeColor="accent1"/>
          <w:sz w:val="24"/>
        </w:rPr>
        <w:t>A</w:t>
      </w:r>
      <w:r w:rsidRPr="00B55DF5">
        <w:rPr>
          <w:rFonts w:ascii="Mangal" w:hAnsi="Mangal" w:cs="Mangal"/>
          <w:b/>
          <w:color w:val="DF2E28" w:themeColor="accent1"/>
          <w:sz w:val="24"/>
        </w:rPr>
        <w:t>nswer in one word/Sentence) -</w:t>
      </w:r>
    </w:p>
    <w:p w14:paraId="3FD8F588" w14:textId="77777777" w:rsidR="00E07A23" w:rsidRPr="006E4ECE" w:rsidRDefault="00E07A23" w:rsidP="00E07A23">
      <w:pPr>
        <w:spacing w:after="0" w:line="276" w:lineRule="auto"/>
        <w:rPr>
          <w:rFonts w:ascii="Kruti Dev 010" w:hAnsi="Kruti Dev 010"/>
          <w:b/>
          <w:bCs/>
          <w:sz w:val="14"/>
        </w:rPr>
      </w:pPr>
    </w:p>
    <w:p w14:paraId="01503E46" w14:textId="77777777" w:rsidR="00E07A23" w:rsidRPr="00AD7C19" w:rsidRDefault="00E07A23" w:rsidP="00E07A23">
      <w:pPr>
        <w:spacing w:after="0" w:line="276" w:lineRule="auto"/>
        <w:jc w:val="center"/>
        <w:rPr>
          <w:rFonts w:ascii="Kruti Dev 010" w:hAnsi="Kruti Dev 010"/>
          <w:b/>
          <w:bCs/>
          <w:sz w:val="2"/>
        </w:rPr>
      </w:pPr>
    </w:p>
    <w:p w14:paraId="7E71AB10" w14:textId="77777777" w:rsidR="00E07A23" w:rsidRDefault="00E07A23" w:rsidP="00E07A23">
      <w:pPr>
        <w:numPr>
          <w:ilvl w:val="0"/>
          <w:numId w:val="10"/>
        </w:numPr>
        <w:spacing w:after="0" w:line="360" w:lineRule="auto"/>
        <w:ind w:right="-90"/>
        <w:jc w:val="both"/>
        <w:rPr>
          <w:rFonts w:ascii="Kruti Dev 010" w:hAnsi="Kruti Dev 010"/>
          <w:bCs/>
          <w:sz w:val="32"/>
        </w:rPr>
      </w:pPr>
      <w:r>
        <w:rPr>
          <w:rFonts w:ascii="Kruti Dev 010" w:hAnsi="Kruti Dev 010"/>
          <w:bCs/>
          <w:sz w:val="32"/>
        </w:rPr>
        <w:t>QeZ fdls dgrs gS \</w:t>
      </w:r>
    </w:p>
    <w:p w14:paraId="69BC8863" w14:textId="77777777" w:rsidR="00E07A23" w:rsidRDefault="00E07A23" w:rsidP="00E07A23">
      <w:pPr>
        <w:spacing w:after="0" w:line="360" w:lineRule="auto"/>
        <w:ind w:left="720" w:right="-90"/>
        <w:jc w:val="both"/>
        <w:rPr>
          <w:rFonts w:ascii="Times New Roman" w:hAnsi="Times New Roman"/>
          <w:bCs/>
          <w:sz w:val="24"/>
          <w:szCs w:val="24"/>
        </w:rPr>
      </w:pPr>
      <w:r>
        <w:rPr>
          <w:rFonts w:ascii="Times New Roman" w:hAnsi="Times New Roman"/>
          <w:bCs/>
          <w:sz w:val="24"/>
          <w:szCs w:val="24"/>
        </w:rPr>
        <w:t>What is a firm ?</w:t>
      </w:r>
    </w:p>
    <w:p w14:paraId="03B021B9" w14:textId="77777777" w:rsidR="00B7771E" w:rsidRDefault="00B7771E" w:rsidP="00B7771E">
      <w:pPr>
        <w:ind w:left="720" w:hanging="720"/>
        <w:jc w:val="both"/>
        <w:rPr>
          <w:rFonts w:ascii="Kokila" w:hAnsi="Kokila" w:cs="Kokila"/>
          <w:sz w:val="32"/>
          <w:szCs w:val="32"/>
        </w:rPr>
      </w:pPr>
      <w:r>
        <w:rPr>
          <w:rFonts w:ascii="Kokila" w:hAnsi="Kokila" w:cs="Kokila"/>
          <w:sz w:val="32"/>
          <w:szCs w:val="32"/>
        </w:rPr>
        <w:t>-------------------------------------------------------------------------------------------------------------</w:t>
      </w:r>
    </w:p>
    <w:p w14:paraId="70277867" w14:textId="170A5A2D" w:rsidR="000E7E5B" w:rsidRDefault="00B7771E" w:rsidP="00B7771E">
      <w:pPr>
        <w:spacing w:after="0" w:line="480" w:lineRule="auto"/>
        <w:ind w:right="-90"/>
        <w:jc w:val="both"/>
        <w:rPr>
          <w:rFonts w:ascii="Kruti Dev 010" w:hAnsi="Kruti Dev 010"/>
          <w:bCs/>
          <w:sz w:val="32"/>
        </w:rPr>
      </w:pPr>
      <w:r>
        <w:rPr>
          <w:rFonts w:ascii="Kokila" w:hAnsi="Kokila" w:cs="Kokila"/>
          <w:sz w:val="32"/>
          <w:szCs w:val="32"/>
        </w:rPr>
        <w:t>-------------------------------------------------------------------------------------------------------------</w:t>
      </w:r>
    </w:p>
    <w:p w14:paraId="00C921D9" w14:textId="77777777" w:rsidR="00E07A23" w:rsidRDefault="00E07A23" w:rsidP="00E07A23">
      <w:pPr>
        <w:numPr>
          <w:ilvl w:val="0"/>
          <w:numId w:val="10"/>
        </w:numPr>
        <w:spacing w:after="0" w:line="360" w:lineRule="auto"/>
        <w:ind w:right="-90"/>
        <w:jc w:val="both"/>
        <w:rPr>
          <w:rFonts w:ascii="Kruti Dev 010" w:hAnsi="Kruti Dev 010"/>
          <w:bCs/>
          <w:sz w:val="32"/>
        </w:rPr>
      </w:pPr>
      <w:r>
        <w:rPr>
          <w:rFonts w:ascii="Kruti Dev 010" w:hAnsi="Kruti Dev 010"/>
          <w:bCs/>
          <w:sz w:val="32"/>
        </w:rPr>
        <w:t>lk&gt;snkjh dk iath;u vfuok;Z gS ;k ,fPNdA</w:t>
      </w:r>
    </w:p>
    <w:p w14:paraId="3F243A2E" w14:textId="77777777" w:rsidR="00E07A23" w:rsidRDefault="00E07A23" w:rsidP="00E07A23">
      <w:pPr>
        <w:spacing w:after="0" w:line="360" w:lineRule="auto"/>
        <w:ind w:left="720" w:right="-90"/>
        <w:jc w:val="both"/>
        <w:rPr>
          <w:rFonts w:ascii="Times New Roman" w:hAnsi="Times New Roman"/>
          <w:bCs/>
          <w:sz w:val="24"/>
          <w:szCs w:val="24"/>
        </w:rPr>
      </w:pPr>
      <w:r w:rsidRPr="0097365C">
        <w:rPr>
          <w:rFonts w:ascii="Times New Roman" w:hAnsi="Times New Roman"/>
          <w:bCs/>
          <w:sz w:val="24"/>
          <w:szCs w:val="24"/>
        </w:rPr>
        <w:t>Whether registration of partnership is compulsory or optional?</w:t>
      </w:r>
    </w:p>
    <w:p w14:paraId="4BAF3840" w14:textId="77777777" w:rsidR="00B7771E" w:rsidRDefault="00B7771E" w:rsidP="00B7771E">
      <w:pPr>
        <w:ind w:left="720" w:hanging="720"/>
        <w:jc w:val="both"/>
        <w:rPr>
          <w:rFonts w:ascii="Kokila" w:hAnsi="Kokila" w:cs="Kokila"/>
          <w:sz w:val="32"/>
          <w:szCs w:val="32"/>
        </w:rPr>
      </w:pPr>
      <w:r>
        <w:rPr>
          <w:rFonts w:ascii="Kokila" w:hAnsi="Kokila" w:cs="Kokila"/>
          <w:sz w:val="32"/>
          <w:szCs w:val="32"/>
        </w:rPr>
        <w:t>-------------------------------------------------------------------------------------------------------------</w:t>
      </w:r>
    </w:p>
    <w:p w14:paraId="3B2BC794" w14:textId="1C0DD2D5" w:rsidR="00B7771E" w:rsidRPr="008D10BD" w:rsidRDefault="00B7771E" w:rsidP="00B7771E">
      <w:pPr>
        <w:spacing w:after="0" w:line="480" w:lineRule="auto"/>
        <w:ind w:right="-90"/>
        <w:jc w:val="both"/>
        <w:rPr>
          <w:rFonts w:ascii="Times New Roman" w:hAnsi="Times New Roman"/>
          <w:bCs/>
          <w:sz w:val="24"/>
          <w:szCs w:val="24"/>
        </w:rPr>
      </w:pPr>
      <w:r>
        <w:rPr>
          <w:rFonts w:ascii="Kokila" w:hAnsi="Kokila" w:cs="Kokila"/>
          <w:sz w:val="32"/>
          <w:szCs w:val="32"/>
        </w:rPr>
        <w:t>-------------------------------------------------------------------------------------------------------------</w:t>
      </w:r>
    </w:p>
    <w:p w14:paraId="6BD8C0F7" w14:textId="77777777" w:rsidR="00E07A23" w:rsidRDefault="00E07A23" w:rsidP="00E07A23">
      <w:pPr>
        <w:numPr>
          <w:ilvl w:val="0"/>
          <w:numId w:val="10"/>
        </w:numPr>
        <w:spacing w:after="0" w:line="360" w:lineRule="auto"/>
        <w:ind w:right="-90"/>
        <w:jc w:val="both"/>
        <w:rPr>
          <w:rFonts w:ascii="Kruti Dev 010" w:hAnsi="Kruti Dev 010"/>
          <w:bCs/>
          <w:sz w:val="32"/>
        </w:rPr>
      </w:pPr>
      <w:r>
        <w:rPr>
          <w:rFonts w:ascii="Kruti Dev 010" w:hAnsi="Kruti Dev 010"/>
          <w:bCs/>
          <w:sz w:val="32"/>
        </w:rPr>
        <w:t>lk&gt;snkjksa ds pkyw [kkrs dc cuk;s tkrs gS \</w:t>
      </w:r>
    </w:p>
    <w:p w14:paraId="756FA941" w14:textId="77777777" w:rsidR="00E07A23" w:rsidRDefault="00E07A23" w:rsidP="00E07A23">
      <w:pPr>
        <w:spacing w:after="0" w:line="360" w:lineRule="auto"/>
        <w:ind w:left="720" w:right="-90"/>
        <w:jc w:val="both"/>
        <w:rPr>
          <w:rFonts w:ascii="Times New Roman" w:hAnsi="Times New Roman"/>
          <w:bCs/>
          <w:sz w:val="24"/>
          <w:szCs w:val="24"/>
        </w:rPr>
      </w:pPr>
      <w:r w:rsidRPr="005C009A">
        <w:rPr>
          <w:rFonts w:ascii="Times New Roman" w:hAnsi="Times New Roman"/>
          <w:bCs/>
          <w:sz w:val="24"/>
          <w:szCs w:val="24"/>
        </w:rPr>
        <w:t>When is Partners current account prepared?</w:t>
      </w:r>
    </w:p>
    <w:p w14:paraId="010FB78B" w14:textId="77777777" w:rsidR="00B7771E" w:rsidRDefault="00B7771E" w:rsidP="00B7771E">
      <w:pPr>
        <w:ind w:left="720" w:hanging="720"/>
        <w:jc w:val="both"/>
        <w:rPr>
          <w:rFonts w:ascii="Kokila" w:hAnsi="Kokila" w:cs="Kokila"/>
          <w:sz w:val="32"/>
          <w:szCs w:val="32"/>
        </w:rPr>
      </w:pPr>
      <w:r>
        <w:rPr>
          <w:rFonts w:ascii="Kokila" w:hAnsi="Kokila" w:cs="Kokila"/>
          <w:sz w:val="32"/>
          <w:szCs w:val="32"/>
        </w:rPr>
        <w:t>-------------------------------------------------------------------------------------------------------------</w:t>
      </w:r>
    </w:p>
    <w:p w14:paraId="4E48B268" w14:textId="5300F6C2" w:rsidR="00B7771E" w:rsidRPr="005C009A" w:rsidRDefault="00B7771E" w:rsidP="00B7771E">
      <w:pPr>
        <w:spacing w:after="0" w:line="480" w:lineRule="auto"/>
        <w:ind w:right="-90"/>
        <w:jc w:val="both"/>
        <w:rPr>
          <w:rFonts w:ascii="Times New Roman" w:hAnsi="Times New Roman"/>
          <w:bCs/>
          <w:sz w:val="24"/>
          <w:szCs w:val="24"/>
        </w:rPr>
      </w:pPr>
      <w:r>
        <w:rPr>
          <w:rFonts w:ascii="Kokila" w:hAnsi="Kokila" w:cs="Kokila"/>
          <w:sz w:val="32"/>
          <w:szCs w:val="32"/>
        </w:rPr>
        <w:t>-------------------------------------------------------------------------------------------------------------</w:t>
      </w:r>
    </w:p>
    <w:p w14:paraId="57BD279C" w14:textId="77777777" w:rsidR="00E07A23" w:rsidRDefault="00E07A23" w:rsidP="00E07A23">
      <w:pPr>
        <w:numPr>
          <w:ilvl w:val="0"/>
          <w:numId w:val="10"/>
        </w:numPr>
        <w:spacing w:after="0" w:line="360" w:lineRule="auto"/>
        <w:ind w:right="-90"/>
        <w:jc w:val="both"/>
        <w:rPr>
          <w:rFonts w:ascii="Kruti Dev 010" w:hAnsi="Kruti Dev 010"/>
          <w:bCs/>
          <w:sz w:val="32"/>
        </w:rPr>
      </w:pPr>
      <w:r w:rsidRPr="00AD7C19">
        <w:rPr>
          <w:rFonts w:ascii="Kruti Dev 010" w:hAnsi="Kruti Dev 010"/>
          <w:bCs/>
          <w:sz w:val="32"/>
        </w:rPr>
        <w:t xml:space="preserve">lk&gt;snkjh foys[k ds vHkko esa </w:t>
      </w:r>
      <w:r>
        <w:rPr>
          <w:rFonts w:ascii="Kruti Dev 010" w:hAnsi="Kruti Dev 010"/>
          <w:bCs/>
          <w:sz w:val="32"/>
        </w:rPr>
        <w:t>_.k</w:t>
      </w:r>
      <w:r w:rsidRPr="00AD7C19">
        <w:rPr>
          <w:rFonts w:ascii="Kruti Dev 010" w:hAnsi="Kruti Dev 010"/>
          <w:bCs/>
          <w:sz w:val="32"/>
        </w:rPr>
        <w:t xml:space="preserve"> ij C;kt dh nj </w:t>
      </w:r>
      <w:r>
        <w:rPr>
          <w:rFonts w:ascii="Kruti Dev 010" w:hAnsi="Kruti Dev 010"/>
          <w:bCs/>
          <w:sz w:val="32"/>
        </w:rPr>
        <w:t>fdruh gksrh gS \</w:t>
      </w:r>
    </w:p>
    <w:p w14:paraId="0EA57566" w14:textId="77777777" w:rsidR="00E07A23" w:rsidRDefault="00E07A23" w:rsidP="00E07A23">
      <w:pPr>
        <w:spacing w:after="0" w:line="360" w:lineRule="auto"/>
        <w:ind w:left="720" w:right="-90"/>
        <w:jc w:val="both"/>
        <w:rPr>
          <w:rFonts w:ascii="Times New Roman" w:hAnsi="Times New Roman"/>
          <w:bCs/>
          <w:sz w:val="24"/>
          <w:szCs w:val="24"/>
        </w:rPr>
      </w:pPr>
      <w:r w:rsidRPr="005C009A">
        <w:rPr>
          <w:rFonts w:ascii="Times New Roman" w:hAnsi="Times New Roman"/>
          <w:bCs/>
          <w:sz w:val="24"/>
          <w:szCs w:val="24"/>
        </w:rPr>
        <w:t xml:space="preserve">What is the rate of interest on </w:t>
      </w:r>
      <w:r>
        <w:rPr>
          <w:rFonts w:ascii="Times New Roman" w:hAnsi="Times New Roman"/>
          <w:bCs/>
          <w:sz w:val="24"/>
          <w:szCs w:val="24"/>
        </w:rPr>
        <w:t>loan</w:t>
      </w:r>
      <w:r w:rsidRPr="005C009A">
        <w:rPr>
          <w:rFonts w:ascii="Times New Roman" w:hAnsi="Times New Roman"/>
          <w:bCs/>
          <w:sz w:val="24"/>
          <w:szCs w:val="24"/>
        </w:rPr>
        <w:t xml:space="preserve"> in the absence of partnership deed?</w:t>
      </w:r>
    </w:p>
    <w:p w14:paraId="02B4CFD1" w14:textId="77777777" w:rsidR="00B7771E" w:rsidRDefault="00B7771E" w:rsidP="00B7771E">
      <w:pPr>
        <w:ind w:left="720" w:hanging="720"/>
        <w:jc w:val="both"/>
        <w:rPr>
          <w:rFonts w:ascii="Kokila" w:hAnsi="Kokila" w:cs="Kokila"/>
          <w:sz w:val="32"/>
          <w:szCs w:val="32"/>
        </w:rPr>
      </w:pPr>
      <w:r>
        <w:rPr>
          <w:rFonts w:ascii="Kokila" w:hAnsi="Kokila" w:cs="Kokila"/>
          <w:sz w:val="32"/>
          <w:szCs w:val="32"/>
        </w:rPr>
        <w:t>-------------------------------------------------------------------------------------------------------------</w:t>
      </w:r>
    </w:p>
    <w:p w14:paraId="452A4C10" w14:textId="6D953BC5" w:rsidR="00B7771E" w:rsidRPr="008D10BD" w:rsidRDefault="00B7771E" w:rsidP="00B7771E">
      <w:pPr>
        <w:spacing w:after="0" w:line="480" w:lineRule="auto"/>
        <w:ind w:right="-90"/>
        <w:jc w:val="both"/>
        <w:rPr>
          <w:rFonts w:ascii="Times New Roman" w:hAnsi="Times New Roman"/>
          <w:bCs/>
          <w:sz w:val="24"/>
          <w:szCs w:val="24"/>
        </w:rPr>
      </w:pPr>
      <w:r>
        <w:rPr>
          <w:rFonts w:ascii="Kokila" w:hAnsi="Kokila" w:cs="Kokila"/>
          <w:sz w:val="32"/>
          <w:szCs w:val="32"/>
        </w:rPr>
        <w:t>-------------------------------------------------------------------------------------------------------------</w:t>
      </w:r>
    </w:p>
    <w:p w14:paraId="7C9588D7" w14:textId="77777777" w:rsidR="00E07A23" w:rsidRDefault="00E07A23" w:rsidP="00E07A23">
      <w:pPr>
        <w:numPr>
          <w:ilvl w:val="0"/>
          <w:numId w:val="10"/>
        </w:numPr>
        <w:spacing w:after="0" w:line="360" w:lineRule="auto"/>
        <w:ind w:right="-90"/>
        <w:jc w:val="both"/>
        <w:rPr>
          <w:rFonts w:ascii="Kruti Dev 010" w:hAnsi="Kruti Dev 010"/>
          <w:bCs/>
          <w:sz w:val="32"/>
        </w:rPr>
      </w:pPr>
      <w:r w:rsidRPr="00AD7C19">
        <w:rPr>
          <w:rFonts w:ascii="Kruti Dev 010" w:hAnsi="Kruti Dev 010"/>
          <w:bCs/>
          <w:sz w:val="32"/>
        </w:rPr>
        <w:t>lk&gt;snkjh foys[k ds vHkko esa ykHk dk foHkktu</w:t>
      </w:r>
      <w:r>
        <w:rPr>
          <w:rFonts w:ascii="Kruti Dev 010" w:hAnsi="Kruti Dev 010"/>
          <w:bCs/>
          <w:sz w:val="32"/>
        </w:rPr>
        <w:t xml:space="preserve"> fdl izdkj gksrk gS \</w:t>
      </w:r>
    </w:p>
    <w:p w14:paraId="0FAFA88E" w14:textId="77777777" w:rsidR="00E07A23" w:rsidRDefault="00E07A23" w:rsidP="00E07A23">
      <w:pPr>
        <w:spacing w:after="0" w:line="360" w:lineRule="auto"/>
        <w:ind w:left="720" w:right="-90"/>
        <w:jc w:val="both"/>
        <w:rPr>
          <w:rFonts w:ascii="Times New Roman" w:hAnsi="Times New Roman"/>
          <w:bCs/>
          <w:sz w:val="24"/>
          <w:szCs w:val="24"/>
        </w:rPr>
      </w:pPr>
      <w:r w:rsidRPr="005C009A">
        <w:rPr>
          <w:rFonts w:ascii="Times New Roman" w:hAnsi="Times New Roman"/>
          <w:bCs/>
          <w:sz w:val="24"/>
          <w:szCs w:val="24"/>
        </w:rPr>
        <w:t>How is profits divided between the partners, when the deed is silent?</w:t>
      </w:r>
    </w:p>
    <w:p w14:paraId="166538F6" w14:textId="77777777" w:rsidR="00B7771E" w:rsidRDefault="00B7771E" w:rsidP="00B7771E">
      <w:pPr>
        <w:ind w:left="720" w:hanging="720"/>
        <w:jc w:val="both"/>
        <w:rPr>
          <w:rFonts w:ascii="Kokila" w:hAnsi="Kokila" w:cs="Kokila"/>
          <w:sz w:val="32"/>
          <w:szCs w:val="32"/>
        </w:rPr>
      </w:pPr>
      <w:r>
        <w:rPr>
          <w:rFonts w:ascii="Kokila" w:hAnsi="Kokila" w:cs="Kokila"/>
          <w:sz w:val="32"/>
          <w:szCs w:val="32"/>
        </w:rPr>
        <w:t>-------------------------------------------------------------------------------------------------------------</w:t>
      </w:r>
    </w:p>
    <w:p w14:paraId="25FA824B" w14:textId="4446F44F" w:rsidR="00B7771E" w:rsidRPr="008D10BD" w:rsidRDefault="00B7771E" w:rsidP="00B7771E">
      <w:pPr>
        <w:spacing w:after="0" w:line="480" w:lineRule="auto"/>
        <w:ind w:right="-90"/>
        <w:jc w:val="both"/>
        <w:rPr>
          <w:rFonts w:ascii="Times New Roman" w:hAnsi="Times New Roman"/>
          <w:bCs/>
          <w:sz w:val="24"/>
          <w:szCs w:val="24"/>
        </w:rPr>
      </w:pPr>
      <w:r>
        <w:rPr>
          <w:rFonts w:ascii="Kokila" w:hAnsi="Kokila" w:cs="Kokila"/>
          <w:sz w:val="32"/>
          <w:szCs w:val="32"/>
        </w:rPr>
        <w:t>-------------------------------------------------------------------------------------------------------------</w:t>
      </w:r>
    </w:p>
    <w:p w14:paraId="60E1FA38" w14:textId="77777777" w:rsidR="00E07A23" w:rsidRDefault="00E07A23" w:rsidP="00E07A23">
      <w:pPr>
        <w:numPr>
          <w:ilvl w:val="0"/>
          <w:numId w:val="10"/>
        </w:numPr>
        <w:spacing w:after="0" w:line="360" w:lineRule="auto"/>
        <w:ind w:right="-90"/>
        <w:jc w:val="both"/>
        <w:rPr>
          <w:rFonts w:ascii="Kruti Dev 010" w:hAnsi="Kruti Dev 010"/>
          <w:bCs/>
          <w:sz w:val="32"/>
        </w:rPr>
      </w:pPr>
      <w:r w:rsidRPr="00AD7C19">
        <w:rPr>
          <w:rFonts w:ascii="Kruti Dev 010" w:hAnsi="Kruti Dev 010"/>
          <w:bCs/>
          <w:sz w:val="32"/>
        </w:rPr>
        <w:t>QeZ ds fy, vkgj.k ij C;kt</w:t>
      </w:r>
      <w:r>
        <w:rPr>
          <w:rFonts w:ascii="Kruti Dev 010" w:hAnsi="Kruti Dev 010"/>
          <w:bCs/>
          <w:sz w:val="32"/>
        </w:rPr>
        <w:t xml:space="preserve"> D;k gS \</w:t>
      </w:r>
    </w:p>
    <w:p w14:paraId="58491DBE" w14:textId="77777777" w:rsidR="00E07A23" w:rsidRDefault="00E07A23" w:rsidP="00E07A23">
      <w:pPr>
        <w:spacing w:after="0" w:line="360" w:lineRule="auto"/>
        <w:ind w:left="720" w:right="-90"/>
        <w:jc w:val="both"/>
        <w:rPr>
          <w:rFonts w:ascii="Times New Roman" w:hAnsi="Times New Roman"/>
          <w:bCs/>
          <w:sz w:val="24"/>
          <w:szCs w:val="24"/>
        </w:rPr>
      </w:pPr>
      <w:r w:rsidRPr="005C009A">
        <w:rPr>
          <w:rFonts w:ascii="Times New Roman" w:hAnsi="Times New Roman"/>
          <w:bCs/>
          <w:sz w:val="24"/>
          <w:szCs w:val="24"/>
        </w:rPr>
        <w:t xml:space="preserve"> What is Interest on drawings for the firm?</w:t>
      </w:r>
    </w:p>
    <w:p w14:paraId="2C546A5F" w14:textId="77777777" w:rsidR="00B7771E" w:rsidRDefault="00B7771E" w:rsidP="00B7771E">
      <w:pPr>
        <w:ind w:left="720" w:hanging="720"/>
        <w:jc w:val="both"/>
        <w:rPr>
          <w:rFonts w:ascii="Kokila" w:hAnsi="Kokila" w:cs="Kokila"/>
          <w:sz w:val="32"/>
          <w:szCs w:val="32"/>
        </w:rPr>
      </w:pPr>
      <w:r>
        <w:rPr>
          <w:rFonts w:ascii="Kokila" w:hAnsi="Kokila" w:cs="Kokila"/>
          <w:sz w:val="32"/>
          <w:szCs w:val="32"/>
        </w:rPr>
        <w:t>-------------------------------------------------------------------------------------------------------------</w:t>
      </w:r>
    </w:p>
    <w:p w14:paraId="630E07F7" w14:textId="3D81779C" w:rsidR="00B7771E" w:rsidRPr="005C009A" w:rsidRDefault="00B7771E" w:rsidP="00B7771E">
      <w:pPr>
        <w:spacing w:after="0" w:line="360" w:lineRule="auto"/>
        <w:ind w:right="-90"/>
        <w:jc w:val="both"/>
        <w:rPr>
          <w:rFonts w:ascii="Times New Roman" w:hAnsi="Times New Roman"/>
          <w:bCs/>
          <w:sz w:val="24"/>
          <w:szCs w:val="24"/>
        </w:rPr>
      </w:pPr>
      <w:r>
        <w:rPr>
          <w:rFonts w:ascii="Kokila" w:hAnsi="Kokila" w:cs="Kokila"/>
          <w:sz w:val="32"/>
          <w:szCs w:val="32"/>
        </w:rPr>
        <w:t>-------------------------------------------------------------------------------------------------------------</w:t>
      </w:r>
    </w:p>
    <w:p w14:paraId="0806F558" w14:textId="77777777" w:rsidR="00E07A23" w:rsidRDefault="00E07A23" w:rsidP="00E07A23">
      <w:pPr>
        <w:numPr>
          <w:ilvl w:val="0"/>
          <w:numId w:val="10"/>
        </w:numPr>
        <w:spacing w:after="0" w:line="360" w:lineRule="auto"/>
        <w:ind w:right="-90"/>
        <w:jc w:val="both"/>
        <w:rPr>
          <w:rFonts w:ascii="Kruti Dev 010" w:hAnsi="Kruti Dev 010"/>
          <w:bCs/>
          <w:sz w:val="32"/>
        </w:rPr>
      </w:pPr>
      <w:r>
        <w:rPr>
          <w:rFonts w:ascii="Kruti Dev 010" w:hAnsi="Kruti Dev 010"/>
          <w:bCs/>
          <w:sz w:val="32"/>
        </w:rPr>
        <w:lastRenderedPageBreak/>
        <w:t xml:space="preserve">QeZ esa dkSu lk&gt;snkj gks ldrk gS </w:t>
      </w:r>
      <w:r w:rsidRPr="00AD7C19">
        <w:rPr>
          <w:rFonts w:ascii="Kruti Dev 010" w:hAnsi="Kruti Dev 010"/>
          <w:bCs/>
          <w:sz w:val="32"/>
        </w:rPr>
        <w:t>\</w:t>
      </w:r>
    </w:p>
    <w:p w14:paraId="0DFED2FD" w14:textId="77777777" w:rsidR="00E07A23" w:rsidRDefault="00E07A23" w:rsidP="00E07A23">
      <w:pPr>
        <w:spacing w:after="0" w:line="360" w:lineRule="auto"/>
        <w:ind w:left="720" w:right="-90"/>
        <w:jc w:val="both"/>
        <w:rPr>
          <w:rFonts w:ascii="Times New Roman" w:hAnsi="Times New Roman"/>
          <w:bCs/>
          <w:sz w:val="24"/>
          <w:szCs w:val="24"/>
        </w:rPr>
      </w:pPr>
      <w:r w:rsidRPr="005C009A">
        <w:rPr>
          <w:rFonts w:ascii="Times New Roman" w:hAnsi="Times New Roman"/>
          <w:bCs/>
          <w:sz w:val="24"/>
          <w:szCs w:val="24"/>
        </w:rPr>
        <w:t>Who can become a partner in the firm?</w:t>
      </w:r>
    </w:p>
    <w:p w14:paraId="39BCDAD2" w14:textId="77777777" w:rsidR="00B7771E" w:rsidRDefault="00B7771E" w:rsidP="00B7771E">
      <w:pPr>
        <w:ind w:left="720" w:hanging="720"/>
        <w:jc w:val="both"/>
        <w:rPr>
          <w:rFonts w:ascii="Kokila" w:hAnsi="Kokila" w:cs="Kokila"/>
          <w:sz w:val="32"/>
          <w:szCs w:val="32"/>
        </w:rPr>
      </w:pPr>
      <w:r>
        <w:rPr>
          <w:rFonts w:ascii="Kokila" w:hAnsi="Kokila" w:cs="Kokila"/>
          <w:sz w:val="32"/>
          <w:szCs w:val="32"/>
        </w:rPr>
        <w:t>-------------------------------------------------------------------------------------------------------------</w:t>
      </w:r>
    </w:p>
    <w:p w14:paraId="244657AA" w14:textId="1D2380AF" w:rsidR="004E244F" w:rsidRPr="005C009A" w:rsidRDefault="00B7771E" w:rsidP="00B7771E">
      <w:pPr>
        <w:spacing w:after="0" w:line="360" w:lineRule="auto"/>
        <w:ind w:right="-90"/>
        <w:jc w:val="both"/>
        <w:rPr>
          <w:rFonts w:ascii="Times New Roman" w:hAnsi="Times New Roman"/>
          <w:bCs/>
          <w:sz w:val="24"/>
          <w:szCs w:val="24"/>
        </w:rPr>
      </w:pPr>
      <w:r>
        <w:rPr>
          <w:rFonts w:ascii="Kokila" w:hAnsi="Kokila" w:cs="Kokila"/>
          <w:sz w:val="32"/>
          <w:szCs w:val="32"/>
        </w:rPr>
        <w:t>-------------------------------------------------------------------------------------------------------------</w:t>
      </w:r>
    </w:p>
    <w:p w14:paraId="03F0F939" w14:textId="77777777" w:rsidR="00E07A23" w:rsidRDefault="00E07A23" w:rsidP="00E07A23">
      <w:pPr>
        <w:numPr>
          <w:ilvl w:val="0"/>
          <w:numId w:val="10"/>
        </w:numPr>
        <w:spacing w:after="0" w:line="360" w:lineRule="auto"/>
        <w:ind w:right="-90"/>
        <w:jc w:val="both"/>
        <w:rPr>
          <w:rFonts w:ascii="Kruti Dev 010" w:hAnsi="Kruti Dev 010"/>
          <w:bCs/>
          <w:sz w:val="32"/>
        </w:rPr>
      </w:pPr>
      <w:r w:rsidRPr="00AD7C19">
        <w:rPr>
          <w:rFonts w:ascii="Kruti Dev 010" w:hAnsi="Kruti Dev 010"/>
          <w:bCs/>
          <w:sz w:val="32"/>
        </w:rPr>
        <w:t>,d lk&gt;snkjh le&gt;kS</w:t>
      </w:r>
      <w:r>
        <w:rPr>
          <w:rFonts w:ascii="Kruti Dev 010" w:hAnsi="Kruti Dev 010"/>
          <w:bCs/>
          <w:sz w:val="32"/>
        </w:rPr>
        <w:t>rk fyf[kr esa D;ksa gksuk pkfg, \</w:t>
      </w:r>
      <w:r w:rsidRPr="00AD7C19">
        <w:rPr>
          <w:rFonts w:ascii="Kruti Dev 010" w:hAnsi="Kruti Dev 010"/>
          <w:bCs/>
          <w:sz w:val="32"/>
        </w:rPr>
        <w:t xml:space="preserve"> </w:t>
      </w:r>
    </w:p>
    <w:p w14:paraId="4E95B3DB" w14:textId="77777777" w:rsidR="00E07A23" w:rsidRDefault="00E07A23" w:rsidP="00E07A23">
      <w:pPr>
        <w:spacing w:after="0" w:line="360" w:lineRule="auto"/>
        <w:ind w:left="720" w:right="-90"/>
        <w:jc w:val="both"/>
        <w:rPr>
          <w:rFonts w:ascii="Times New Roman" w:hAnsi="Times New Roman"/>
          <w:bCs/>
          <w:sz w:val="24"/>
          <w:szCs w:val="24"/>
        </w:rPr>
      </w:pPr>
      <w:r w:rsidRPr="005C009A">
        <w:rPr>
          <w:rFonts w:ascii="Times New Roman" w:hAnsi="Times New Roman"/>
          <w:bCs/>
          <w:sz w:val="24"/>
          <w:szCs w:val="24"/>
        </w:rPr>
        <w:t>Why is it necessary to have a written Partnership deed ?</w:t>
      </w:r>
    </w:p>
    <w:p w14:paraId="3899509D" w14:textId="77777777" w:rsidR="00B7771E" w:rsidRDefault="00B7771E" w:rsidP="00B7771E">
      <w:pPr>
        <w:ind w:left="720" w:hanging="720"/>
        <w:jc w:val="both"/>
        <w:rPr>
          <w:rFonts w:ascii="Kokila" w:hAnsi="Kokila" w:cs="Kokila"/>
          <w:sz w:val="32"/>
          <w:szCs w:val="32"/>
        </w:rPr>
      </w:pPr>
      <w:r>
        <w:rPr>
          <w:rFonts w:ascii="Kokila" w:hAnsi="Kokila" w:cs="Kokila"/>
          <w:sz w:val="32"/>
          <w:szCs w:val="32"/>
        </w:rPr>
        <w:t>-------------------------------------------------------------------------------------------------------------</w:t>
      </w:r>
    </w:p>
    <w:p w14:paraId="09A92266" w14:textId="6CB65B4B" w:rsidR="00B7771E" w:rsidRPr="005C009A" w:rsidRDefault="00B7771E" w:rsidP="00B7771E">
      <w:pPr>
        <w:spacing w:after="0" w:line="360" w:lineRule="auto"/>
        <w:ind w:right="-90"/>
        <w:jc w:val="both"/>
        <w:rPr>
          <w:rFonts w:ascii="Times New Roman" w:hAnsi="Times New Roman"/>
          <w:bCs/>
          <w:sz w:val="24"/>
          <w:szCs w:val="24"/>
        </w:rPr>
      </w:pPr>
      <w:r>
        <w:rPr>
          <w:rFonts w:ascii="Kokila" w:hAnsi="Kokila" w:cs="Kokila"/>
          <w:sz w:val="32"/>
          <w:szCs w:val="32"/>
        </w:rPr>
        <w:t>-------------------------------------------------------------------------------------------------------------</w:t>
      </w:r>
    </w:p>
    <w:p w14:paraId="6021C295" w14:textId="77777777" w:rsidR="00E07A23" w:rsidRDefault="00E07A23" w:rsidP="00E07A23">
      <w:pPr>
        <w:numPr>
          <w:ilvl w:val="0"/>
          <w:numId w:val="10"/>
        </w:numPr>
        <w:spacing w:after="0" w:line="360" w:lineRule="auto"/>
        <w:ind w:right="-90"/>
        <w:jc w:val="both"/>
        <w:rPr>
          <w:rFonts w:ascii="Kruti Dev 010" w:hAnsi="Kruti Dev 010"/>
          <w:bCs/>
          <w:sz w:val="32"/>
        </w:rPr>
      </w:pPr>
      <w:r>
        <w:rPr>
          <w:rFonts w:ascii="Kruti Dev 010" w:hAnsi="Kruti Dev 010"/>
          <w:bCs/>
          <w:sz w:val="32"/>
        </w:rPr>
        <w:t>D;k QeZ ds ykHkksa esa vo;Ld dks izos'k fn;k tk ldrk gS vkSj D;k og QeZ ds fglkc&amp;fdrkc dh iqLrdksa dk fujh{k.k dj ldrk gS \</w:t>
      </w:r>
      <w:r w:rsidRPr="00AD7C19">
        <w:rPr>
          <w:rFonts w:ascii="Kruti Dev 010" w:hAnsi="Kruti Dev 010"/>
          <w:bCs/>
          <w:sz w:val="32"/>
        </w:rPr>
        <w:t xml:space="preserve"> </w:t>
      </w:r>
    </w:p>
    <w:p w14:paraId="0A32A8CC" w14:textId="77777777" w:rsidR="00E07A23" w:rsidRDefault="00E07A23" w:rsidP="00E07A23">
      <w:pPr>
        <w:spacing w:after="0" w:line="360" w:lineRule="auto"/>
        <w:ind w:left="720" w:right="-90"/>
        <w:jc w:val="both"/>
        <w:rPr>
          <w:rFonts w:ascii="Times New Roman" w:hAnsi="Times New Roman"/>
          <w:bCs/>
          <w:sz w:val="24"/>
          <w:szCs w:val="24"/>
        </w:rPr>
      </w:pPr>
      <w:r w:rsidRPr="005C009A">
        <w:rPr>
          <w:rFonts w:ascii="Times New Roman" w:hAnsi="Times New Roman"/>
          <w:bCs/>
          <w:sz w:val="24"/>
          <w:szCs w:val="24"/>
        </w:rPr>
        <w:t>Can a minor be admitted in firm to share firm’s profit and can he inspect the books of account of the firm?</w:t>
      </w:r>
    </w:p>
    <w:p w14:paraId="19CCCA51" w14:textId="77777777" w:rsidR="00B7771E" w:rsidRDefault="00B7771E" w:rsidP="00B7771E">
      <w:pPr>
        <w:ind w:left="720" w:hanging="720"/>
        <w:jc w:val="both"/>
        <w:rPr>
          <w:rFonts w:ascii="Kokila" w:hAnsi="Kokila" w:cs="Kokila"/>
          <w:sz w:val="32"/>
          <w:szCs w:val="32"/>
        </w:rPr>
      </w:pPr>
      <w:r>
        <w:rPr>
          <w:rFonts w:ascii="Kokila" w:hAnsi="Kokila" w:cs="Kokila"/>
          <w:sz w:val="32"/>
          <w:szCs w:val="32"/>
        </w:rPr>
        <w:t>-------------------------------------------------------------------------------------------------------------</w:t>
      </w:r>
    </w:p>
    <w:p w14:paraId="05B8B38D" w14:textId="607A51B3" w:rsidR="00B7771E" w:rsidRPr="005C009A" w:rsidRDefault="00B7771E" w:rsidP="00B7771E">
      <w:pPr>
        <w:spacing w:after="0" w:line="360" w:lineRule="auto"/>
        <w:ind w:right="-90"/>
        <w:jc w:val="both"/>
        <w:rPr>
          <w:rFonts w:ascii="Times New Roman" w:hAnsi="Times New Roman"/>
          <w:bCs/>
          <w:sz w:val="24"/>
          <w:szCs w:val="24"/>
        </w:rPr>
      </w:pPr>
      <w:r>
        <w:rPr>
          <w:rFonts w:ascii="Kokila" w:hAnsi="Kokila" w:cs="Kokila"/>
          <w:sz w:val="32"/>
          <w:szCs w:val="32"/>
        </w:rPr>
        <w:t>-------------------------------------------------------------------------------------------------------------</w:t>
      </w:r>
    </w:p>
    <w:p w14:paraId="54824558" w14:textId="77777777" w:rsidR="00E07A23" w:rsidRDefault="00E07A23" w:rsidP="00E07A23">
      <w:pPr>
        <w:numPr>
          <w:ilvl w:val="0"/>
          <w:numId w:val="10"/>
        </w:numPr>
        <w:spacing w:after="0" w:line="360" w:lineRule="auto"/>
        <w:ind w:right="-90"/>
        <w:jc w:val="both"/>
        <w:rPr>
          <w:rFonts w:ascii="Kruti Dev 010" w:hAnsi="Kruti Dev 010"/>
          <w:bCs/>
          <w:sz w:val="32"/>
        </w:rPr>
      </w:pPr>
      <w:r>
        <w:rPr>
          <w:rFonts w:ascii="Kruti Dev 010" w:hAnsi="Kruti Dev 010"/>
          <w:bCs/>
          <w:sz w:val="32"/>
        </w:rPr>
        <w:t>dksbZ ,d</w:t>
      </w:r>
      <w:r w:rsidRPr="00AD7C19">
        <w:rPr>
          <w:rFonts w:ascii="Kruti Dev 010" w:hAnsi="Kruti Dev 010"/>
          <w:bCs/>
          <w:sz w:val="32"/>
        </w:rPr>
        <w:t xml:space="preserve"> ifjfLFkfr crk,</w:t>
      </w:r>
      <w:r>
        <w:rPr>
          <w:rFonts w:ascii="Kruti Dev 010" w:hAnsi="Kruti Dev 010"/>
          <w:bCs/>
          <w:sz w:val="32"/>
        </w:rPr>
        <w:t>]</w:t>
      </w:r>
      <w:r w:rsidRPr="00AD7C19">
        <w:rPr>
          <w:rFonts w:ascii="Kruti Dev 010" w:hAnsi="Kruti Dev 010"/>
          <w:bCs/>
          <w:sz w:val="32"/>
        </w:rPr>
        <w:t xml:space="preserve"> ftuesa lk&gt;snkjks dh fLFkj iw</w:t>
      </w:r>
      <w:r>
        <w:rPr>
          <w:rFonts w:ascii="Kruti Dev 010" w:hAnsi="Kruti Dev 010"/>
          <w:bCs/>
          <w:sz w:val="32"/>
        </w:rPr>
        <w:t>¡</w:t>
      </w:r>
      <w:r w:rsidRPr="00AD7C19">
        <w:rPr>
          <w:rFonts w:ascii="Kruti Dev 010" w:hAnsi="Kruti Dev 010"/>
          <w:bCs/>
          <w:sz w:val="32"/>
        </w:rPr>
        <w:t xml:space="preserve">th ifjofrZr gks ldrh gSA </w:t>
      </w:r>
    </w:p>
    <w:p w14:paraId="24AB1364" w14:textId="77777777" w:rsidR="00E07A23" w:rsidRDefault="00E07A23" w:rsidP="00E07A23">
      <w:pPr>
        <w:spacing w:after="0" w:line="360" w:lineRule="auto"/>
        <w:ind w:left="720" w:right="-90"/>
        <w:jc w:val="both"/>
        <w:rPr>
          <w:rFonts w:ascii="Times New Roman" w:hAnsi="Times New Roman"/>
          <w:bCs/>
          <w:sz w:val="24"/>
          <w:szCs w:val="24"/>
        </w:rPr>
      </w:pPr>
      <w:r>
        <w:rPr>
          <w:rFonts w:ascii="Times New Roman" w:hAnsi="Times New Roman"/>
          <w:bCs/>
          <w:sz w:val="24"/>
          <w:szCs w:val="24"/>
        </w:rPr>
        <w:t>Write any one</w:t>
      </w:r>
      <w:r w:rsidRPr="005C009A">
        <w:rPr>
          <w:rFonts w:ascii="Times New Roman" w:hAnsi="Times New Roman"/>
          <w:bCs/>
          <w:sz w:val="24"/>
          <w:szCs w:val="24"/>
        </w:rPr>
        <w:t xml:space="preserve"> condition in which Partners fixed capital changes.</w:t>
      </w:r>
    </w:p>
    <w:p w14:paraId="3590153C" w14:textId="77777777" w:rsidR="00B7771E" w:rsidRDefault="00B7771E" w:rsidP="00B7771E">
      <w:pPr>
        <w:ind w:left="720" w:hanging="720"/>
        <w:jc w:val="both"/>
        <w:rPr>
          <w:rFonts w:ascii="Kokila" w:hAnsi="Kokila" w:cs="Kokila"/>
          <w:sz w:val="32"/>
          <w:szCs w:val="32"/>
        </w:rPr>
      </w:pPr>
      <w:r>
        <w:rPr>
          <w:rFonts w:ascii="Kokila" w:hAnsi="Kokila" w:cs="Kokila"/>
          <w:sz w:val="32"/>
          <w:szCs w:val="32"/>
        </w:rPr>
        <w:t>-------------------------------------------------------------------------------------------------------------</w:t>
      </w:r>
    </w:p>
    <w:p w14:paraId="119C55B1" w14:textId="738B5F88" w:rsidR="00B7771E" w:rsidRPr="005C009A" w:rsidRDefault="00B7771E" w:rsidP="00B7771E">
      <w:pPr>
        <w:spacing w:after="0" w:line="360" w:lineRule="auto"/>
        <w:ind w:right="-90"/>
        <w:jc w:val="both"/>
        <w:rPr>
          <w:rFonts w:ascii="Times New Roman" w:hAnsi="Times New Roman"/>
          <w:bCs/>
          <w:sz w:val="24"/>
          <w:szCs w:val="24"/>
        </w:rPr>
      </w:pPr>
      <w:r>
        <w:rPr>
          <w:rFonts w:ascii="Kokila" w:hAnsi="Kokila" w:cs="Kokila"/>
          <w:sz w:val="32"/>
          <w:szCs w:val="32"/>
        </w:rPr>
        <w:t>-------------------------------------------------------------------------------------------------------------</w:t>
      </w:r>
    </w:p>
    <w:p w14:paraId="5213B5AC" w14:textId="77777777" w:rsidR="00E07A23" w:rsidRDefault="00E07A23" w:rsidP="00E07A23">
      <w:pPr>
        <w:numPr>
          <w:ilvl w:val="0"/>
          <w:numId w:val="10"/>
        </w:numPr>
        <w:spacing w:after="0" w:line="360" w:lineRule="auto"/>
        <w:ind w:right="-90"/>
        <w:jc w:val="both"/>
        <w:rPr>
          <w:rFonts w:ascii="Kruti Dev 010" w:hAnsi="Kruti Dev 010"/>
          <w:bCs/>
          <w:sz w:val="32"/>
        </w:rPr>
      </w:pPr>
      <w:r w:rsidRPr="00AD7C19">
        <w:rPr>
          <w:rFonts w:ascii="Kruti Dev 010" w:hAnsi="Kruti Dev 010"/>
          <w:bCs/>
          <w:sz w:val="32"/>
        </w:rPr>
        <w:t>izR;sd frekgh ds igys fnu ;fn ,d fLFkj jkf</w:t>
      </w:r>
      <w:r>
        <w:rPr>
          <w:rFonts w:ascii="Kruti Dev 010" w:hAnsi="Kruti Dev 010"/>
          <w:bCs/>
          <w:sz w:val="32"/>
        </w:rPr>
        <w:t>'</w:t>
      </w:r>
      <w:r w:rsidRPr="00AD7C19">
        <w:rPr>
          <w:rFonts w:ascii="Kruti Dev 010" w:hAnsi="Kruti Dev 010"/>
          <w:bCs/>
          <w:sz w:val="32"/>
        </w:rPr>
        <w:t xml:space="preserve">k dk vkgj.k gksrk gS] ftlds fy, vkgj.kksa  ij C;kt ifjdyu gsrq D;k vof/k ekuh tk;sxh \ </w:t>
      </w:r>
    </w:p>
    <w:p w14:paraId="592D7939" w14:textId="77777777" w:rsidR="00E07A23" w:rsidRDefault="00E07A23" w:rsidP="00E07A23">
      <w:pPr>
        <w:spacing w:after="0" w:line="360" w:lineRule="auto"/>
        <w:ind w:left="720" w:right="-90"/>
        <w:jc w:val="both"/>
        <w:rPr>
          <w:rFonts w:ascii="Times New Roman" w:hAnsi="Times New Roman"/>
          <w:bCs/>
          <w:sz w:val="24"/>
          <w:szCs w:val="24"/>
        </w:rPr>
      </w:pPr>
      <w:r w:rsidRPr="005C009A">
        <w:rPr>
          <w:rFonts w:ascii="Times New Roman" w:hAnsi="Times New Roman"/>
          <w:bCs/>
          <w:sz w:val="24"/>
          <w:szCs w:val="24"/>
        </w:rPr>
        <w:t>How will you calculate Interest on drawings, when fixed amount is withdrawn at the beginning of each quarter</w:t>
      </w:r>
      <w:r>
        <w:rPr>
          <w:rFonts w:ascii="Times New Roman" w:hAnsi="Times New Roman"/>
          <w:bCs/>
          <w:sz w:val="24"/>
          <w:szCs w:val="24"/>
        </w:rPr>
        <w:t xml:space="preserve"> ?</w:t>
      </w:r>
    </w:p>
    <w:p w14:paraId="649CB191" w14:textId="77777777" w:rsidR="00B7771E" w:rsidRDefault="00B7771E" w:rsidP="00B7771E">
      <w:pPr>
        <w:ind w:left="720" w:hanging="720"/>
        <w:jc w:val="both"/>
        <w:rPr>
          <w:rFonts w:ascii="Kokila" w:hAnsi="Kokila" w:cs="Kokila"/>
          <w:sz w:val="32"/>
          <w:szCs w:val="32"/>
        </w:rPr>
      </w:pPr>
      <w:r>
        <w:rPr>
          <w:rFonts w:ascii="Kokila" w:hAnsi="Kokila" w:cs="Kokila"/>
          <w:sz w:val="32"/>
          <w:szCs w:val="32"/>
        </w:rPr>
        <w:t>-------------------------------------------------------------------------------------------------------------</w:t>
      </w:r>
    </w:p>
    <w:p w14:paraId="1B1A8CEA" w14:textId="6A54E93B" w:rsidR="00B7771E" w:rsidRPr="008D10BD" w:rsidRDefault="00B7771E" w:rsidP="00B7771E">
      <w:pPr>
        <w:spacing w:after="0" w:line="360" w:lineRule="auto"/>
        <w:ind w:right="-90"/>
        <w:jc w:val="both"/>
        <w:rPr>
          <w:rFonts w:ascii="Times New Roman" w:hAnsi="Times New Roman"/>
          <w:bCs/>
          <w:sz w:val="24"/>
          <w:szCs w:val="24"/>
        </w:rPr>
      </w:pPr>
      <w:r>
        <w:rPr>
          <w:rFonts w:ascii="Kokila" w:hAnsi="Kokila" w:cs="Kokila"/>
          <w:sz w:val="32"/>
          <w:szCs w:val="32"/>
        </w:rPr>
        <w:t>-------------------------------------------------------------------------------------------------------------</w:t>
      </w:r>
    </w:p>
    <w:p w14:paraId="40907592" w14:textId="77777777" w:rsidR="00E07A23" w:rsidRDefault="00E07A23" w:rsidP="00E07A23">
      <w:pPr>
        <w:numPr>
          <w:ilvl w:val="0"/>
          <w:numId w:val="10"/>
        </w:numPr>
        <w:spacing w:before="120" w:after="0" w:line="360" w:lineRule="auto"/>
        <w:ind w:left="734" w:right="-86" w:hanging="547"/>
        <w:jc w:val="both"/>
        <w:rPr>
          <w:rFonts w:ascii="Kruti Dev 010" w:hAnsi="Kruti Dev 010"/>
          <w:bCs/>
          <w:sz w:val="32"/>
        </w:rPr>
      </w:pPr>
      <w:r w:rsidRPr="00AD7C19">
        <w:rPr>
          <w:rFonts w:ascii="Kruti Dev 010" w:hAnsi="Kruti Dev 010"/>
          <w:bCs/>
          <w:sz w:val="32"/>
        </w:rPr>
        <w:t>QeZ }kjk l</w:t>
      </w:r>
      <w:r>
        <w:rPr>
          <w:rFonts w:ascii="Kruti Dev 010" w:hAnsi="Kruti Dev 010"/>
          <w:bCs/>
          <w:sz w:val="32"/>
        </w:rPr>
        <w:t xml:space="preserve">k&gt;snkj dks </w:t>
      </w:r>
      <w:r w:rsidRPr="00AD7C19">
        <w:rPr>
          <w:rFonts w:ascii="Kruti Dev 010" w:hAnsi="Kruti Dev 010"/>
          <w:bCs/>
          <w:sz w:val="32"/>
        </w:rPr>
        <w:t>iw</w:t>
      </w:r>
      <w:r>
        <w:rPr>
          <w:rFonts w:ascii="Kruti Dev 010" w:hAnsi="Kruti Dev 010"/>
          <w:bCs/>
          <w:sz w:val="32"/>
        </w:rPr>
        <w:t>¡</w:t>
      </w:r>
      <w:r w:rsidRPr="00AD7C19">
        <w:rPr>
          <w:rFonts w:ascii="Kruti Dev 010" w:hAnsi="Kruti Dev 010"/>
          <w:bCs/>
          <w:sz w:val="32"/>
        </w:rPr>
        <w:t>th</w:t>
      </w:r>
      <w:r>
        <w:rPr>
          <w:rFonts w:ascii="Kruti Dev 010" w:hAnsi="Kruti Dev 010"/>
          <w:bCs/>
          <w:sz w:val="32"/>
        </w:rPr>
        <w:t xml:space="preserve"> ij C;kt dc fn;k tkrk gS \</w:t>
      </w:r>
      <w:r w:rsidRPr="00AD7C19">
        <w:rPr>
          <w:rFonts w:ascii="Kruti Dev 010" w:hAnsi="Kruti Dev 010"/>
          <w:bCs/>
          <w:sz w:val="32"/>
        </w:rPr>
        <w:t xml:space="preserve"> </w:t>
      </w:r>
    </w:p>
    <w:p w14:paraId="00FB312B" w14:textId="77777777" w:rsidR="00E07A23" w:rsidRDefault="00E07A23" w:rsidP="00E07A23">
      <w:pPr>
        <w:spacing w:after="0" w:line="360" w:lineRule="auto"/>
        <w:ind w:left="720" w:right="-90"/>
        <w:jc w:val="both"/>
        <w:rPr>
          <w:rFonts w:ascii="Times New Roman" w:hAnsi="Times New Roman"/>
          <w:bCs/>
          <w:sz w:val="24"/>
          <w:szCs w:val="24"/>
        </w:rPr>
      </w:pPr>
      <w:r w:rsidRPr="005C009A">
        <w:rPr>
          <w:rFonts w:ascii="Times New Roman" w:hAnsi="Times New Roman"/>
          <w:bCs/>
          <w:sz w:val="24"/>
          <w:szCs w:val="24"/>
        </w:rPr>
        <w:t xml:space="preserve">When does firm gives interest </w:t>
      </w:r>
      <w:r>
        <w:rPr>
          <w:rFonts w:ascii="Times New Roman" w:hAnsi="Times New Roman"/>
          <w:bCs/>
          <w:sz w:val="24"/>
          <w:szCs w:val="24"/>
        </w:rPr>
        <w:t xml:space="preserve">on capital </w:t>
      </w:r>
      <w:r w:rsidRPr="005C009A">
        <w:rPr>
          <w:rFonts w:ascii="Times New Roman" w:hAnsi="Times New Roman"/>
          <w:bCs/>
          <w:sz w:val="24"/>
          <w:szCs w:val="24"/>
        </w:rPr>
        <w:t>to the partner</w:t>
      </w:r>
      <w:r>
        <w:rPr>
          <w:rFonts w:ascii="Times New Roman" w:hAnsi="Times New Roman"/>
          <w:bCs/>
          <w:sz w:val="24"/>
          <w:szCs w:val="24"/>
        </w:rPr>
        <w:t xml:space="preserve"> </w:t>
      </w:r>
      <w:r w:rsidRPr="005C009A">
        <w:rPr>
          <w:rFonts w:ascii="Times New Roman" w:hAnsi="Times New Roman"/>
          <w:bCs/>
          <w:sz w:val="24"/>
          <w:szCs w:val="24"/>
        </w:rPr>
        <w:t>?</w:t>
      </w:r>
    </w:p>
    <w:p w14:paraId="01AE5FCE" w14:textId="77777777" w:rsidR="00B7771E" w:rsidRDefault="00B7771E" w:rsidP="00B7771E">
      <w:pPr>
        <w:ind w:left="720" w:hanging="720"/>
        <w:jc w:val="both"/>
        <w:rPr>
          <w:rFonts w:ascii="Kokila" w:hAnsi="Kokila" w:cs="Kokila"/>
          <w:sz w:val="32"/>
          <w:szCs w:val="32"/>
        </w:rPr>
      </w:pPr>
      <w:r>
        <w:rPr>
          <w:rFonts w:ascii="Kokila" w:hAnsi="Kokila" w:cs="Kokila"/>
          <w:sz w:val="32"/>
          <w:szCs w:val="32"/>
        </w:rPr>
        <w:t>-------------------------------------------------------------------------------------------------------------</w:t>
      </w:r>
    </w:p>
    <w:p w14:paraId="4772297C" w14:textId="199E0894" w:rsidR="00B7771E" w:rsidRPr="008D10BD" w:rsidRDefault="00B7771E" w:rsidP="00B7771E">
      <w:pPr>
        <w:spacing w:after="0" w:line="360" w:lineRule="auto"/>
        <w:ind w:right="-90"/>
        <w:jc w:val="both"/>
        <w:rPr>
          <w:rFonts w:ascii="Times New Roman" w:hAnsi="Times New Roman"/>
          <w:bCs/>
          <w:sz w:val="24"/>
          <w:szCs w:val="24"/>
        </w:rPr>
      </w:pPr>
      <w:r>
        <w:rPr>
          <w:rFonts w:ascii="Kokila" w:hAnsi="Kokila" w:cs="Kokila"/>
          <w:sz w:val="32"/>
          <w:szCs w:val="32"/>
        </w:rPr>
        <w:t>-------------------------------------------------------------------------------------------------------------</w:t>
      </w:r>
    </w:p>
    <w:p w14:paraId="3F99EAE7" w14:textId="77777777" w:rsidR="00E07A23" w:rsidRDefault="00E07A23" w:rsidP="00E07A23">
      <w:pPr>
        <w:numPr>
          <w:ilvl w:val="0"/>
          <w:numId w:val="10"/>
        </w:numPr>
        <w:spacing w:before="120" w:after="0" w:line="360" w:lineRule="auto"/>
        <w:ind w:left="734" w:right="-86" w:hanging="547"/>
        <w:jc w:val="both"/>
        <w:rPr>
          <w:rFonts w:ascii="Kruti Dev 010" w:hAnsi="Kruti Dev 010"/>
          <w:bCs/>
          <w:sz w:val="32"/>
        </w:rPr>
      </w:pPr>
      <w:r>
        <w:rPr>
          <w:rFonts w:ascii="Kruti Dev 010" w:hAnsi="Kruti Dev 010"/>
          <w:bCs/>
          <w:sz w:val="32"/>
        </w:rPr>
        <w:lastRenderedPageBreak/>
        <w:t>,d QeZ esa lk&gt;snkjksa dh U;wUkre lnL;ksa dh lhek D;k gSA</w:t>
      </w:r>
    </w:p>
    <w:p w14:paraId="0ED5872C" w14:textId="77777777" w:rsidR="00E07A23" w:rsidRDefault="00E07A23" w:rsidP="00E07A23">
      <w:pPr>
        <w:spacing w:after="0" w:line="360" w:lineRule="auto"/>
        <w:ind w:left="720" w:right="-90"/>
        <w:jc w:val="both"/>
        <w:rPr>
          <w:rFonts w:ascii="Times New Roman" w:hAnsi="Times New Roman"/>
          <w:bCs/>
          <w:sz w:val="24"/>
          <w:szCs w:val="24"/>
        </w:rPr>
      </w:pPr>
      <w:r w:rsidRPr="0097365C">
        <w:rPr>
          <w:rFonts w:ascii="Times New Roman" w:hAnsi="Times New Roman"/>
          <w:bCs/>
          <w:sz w:val="24"/>
          <w:szCs w:val="24"/>
        </w:rPr>
        <w:t>What is minimum limit for partners in a firm?</w:t>
      </w:r>
    </w:p>
    <w:p w14:paraId="0C5D5D32" w14:textId="77777777" w:rsidR="00B7771E" w:rsidRDefault="00B7771E" w:rsidP="00B7771E">
      <w:pPr>
        <w:ind w:left="720" w:hanging="720"/>
        <w:jc w:val="both"/>
        <w:rPr>
          <w:rFonts w:ascii="Kokila" w:hAnsi="Kokila" w:cs="Kokila"/>
          <w:sz w:val="32"/>
          <w:szCs w:val="32"/>
        </w:rPr>
      </w:pPr>
      <w:r>
        <w:rPr>
          <w:rFonts w:ascii="Kokila" w:hAnsi="Kokila" w:cs="Kokila"/>
          <w:sz w:val="32"/>
          <w:szCs w:val="32"/>
        </w:rPr>
        <w:t>-------------------------------------------------------------------------------------------------------------</w:t>
      </w:r>
    </w:p>
    <w:p w14:paraId="60D5FD25" w14:textId="74CCF817" w:rsidR="00B7771E" w:rsidRPr="008D10BD" w:rsidRDefault="00B7771E" w:rsidP="00B7771E">
      <w:pPr>
        <w:spacing w:after="0" w:line="360" w:lineRule="auto"/>
        <w:ind w:right="-90"/>
        <w:jc w:val="both"/>
        <w:rPr>
          <w:rFonts w:ascii="Times New Roman" w:hAnsi="Times New Roman"/>
          <w:bCs/>
          <w:sz w:val="24"/>
          <w:szCs w:val="24"/>
        </w:rPr>
      </w:pPr>
      <w:r>
        <w:rPr>
          <w:rFonts w:ascii="Kokila" w:hAnsi="Kokila" w:cs="Kokila"/>
          <w:sz w:val="32"/>
          <w:szCs w:val="32"/>
        </w:rPr>
        <w:t>-------------------------------------------------------------------------------------------------------------</w:t>
      </w:r>
    </w:p>
    <w:p w14:paraId="30AF6D77" w14:textId="77777777" w:rsidR="00E07A23" w:rsidRDefault="00E07A23" w:rsidP="00E07A23">
      <w:pPr>
        <w:numPr>
          <w:ilvl w:val="0"/>
          <w:numId w:val="10"/>
        </w:numPr>
        <w:spacing w:before="120" w:after="0" w:line="360" w:lineRule="auto"/>
        <w:ind w:left="734" w:right="-86" w:hanging="547"/>
        <w:jc w:val="both"/>
        <w:rPr>
          <w:rFonts w:ascii="Kruti Dev 010" w:hAnsi="Kruti Dev 010"/>
          <w:bCs/>
          <w:sz w:val="32"/>
        </w:rPr>
      </w:pPr>
      <w:r>
        <w:rPr>
          <w:rFonts w:ascii="Kruti Dev 010" w:hAnsi="Kruti Dev 010"/>
          <w:bCs/>
          <w:sz w:val="32"/>
        </w:rPr>
        <w:t>QeZ ds O;olk; ds lapkyu esa dkSu Hkkx ys ldrk gS \</w:t>
      </w:r>
      <w:r w:rsidRPr="00AD7C19">
        <w:rPr>
          <w:rFonts w:ascii="Kruti Dev 010" w:hAnsi="Kruti Dev 010"/>
          <w:bCs/>
          <w:sz w:val="32"/>
        </w:rPr>
        <w:t xml:space="preserve"> </w:t>
      </w:r>
    </w:p>
    <w:p w14:paraId="550736D6" w14:textId="77777777" w:rsidR="00E07A23" w:rsidRDefault="00E07A23" w:rsidP="00E07A23">
      <w:pPr>
        <w:spacing w:after="0" w:line="360" w:lineRule="auto"/>
        <w:ind w:left="720" w:right="-90"/>
        <w:jc w:val="both"/>
        <w:rPr>
          <w:rFonts w:ascii="Times New Roman" w:hAnsi="Times New Roman"/>
          <w:bCs/>
          <w:sz w:val="24"/>
          <w:szCs w:val="24"/>
        </w:rPr>
      </w:pPr>
      <w:r w:rsidRPr="005C009A">
        <w:rPr>
          <w:rFonts w:ascii="Times New Roman" w:hAnsi="Times New Roman"/>
          <w:bCs/>
          <w:sz w:val="24"/>
          <w:szCs w:val="24"/>
        </w:rPr>
        <w:t>Who can participate in the business operation of a firm</w:t>
      </w:r>
      <w:r>
        <w:rPr>
          <w:rFonts w:ascii="Times New Roman" w:hAnsi="Times New Roman"/>
          <w:bCs/>
          <w:sz w:val="24"/>
          <w:szCs w:val="24"/>
        </w:rPr>
        <w:t xml:space="preserve"> </w:t>
      </w:r>
      <w:r w:rsidRPr="005C009A">
        <w:rPr>
          <w:rFonts w:ascii="Times New Roman" w:hAnsi="Times New Roman"/>
          <w:bCs/>
          <w:sz w:val="24"/>
          <w:szCs w:val="24"/>
        </w:rPr>
        <w:t>?</w:t>
      </w:r>
    </w:p>
    <w:p w14:paraId="1B2FD2E0" w14:textId="77777777" w:rsidR="00B7771E" w:rsidRDefault="00B7771E" w:rsidP="00B7771E">
      <w:pPr>
        <w:ind w:left="720" w:hanging="720"/>
        <w:jc w:val="both"/>
        <w:rPr>
          <w:rFonts w:ascii="Kokila" w:hAnsi="Kokila" w:cs="Kokila"/>
          <w:sz w:val="32"/>
          <w:szCs w:val="32"/>
        </w:rPr>
      </w:pPr>
      <w:r>
        <w:rPr>
          <w:rFonts w:ascii="Kokila" w:hAnsi="Kokila" w:cs="Kokila"/>
          <w:sz w:val="32"/>
          <w:szCs w:val="32"/>
        </w:rPr>
        <w:t>-------------------------------------------------------------------------------------------------------------</w:t>
      </w:r>
    </w:p>
    <w:p w14:paraId="0839599F" w14:textId="14B99200" w:rsidR="00B7771E" w:rsidRPr="008D10BD" w:rsidRDefault="00B7771E" w:rsidP="00B7771E">
      <w:pPr>
        <w:spacing w:after="0" w:line="360" w:lineRule="auto"/>
        <w:ind w:right="-90"/>
        <w:jc w:val="both"/>
        <w:rPr>
          <w:rFonts w:ascii="Times New Roman" w:hAnsi="Times New Roman"/>
          <w:bCs/>
          <w:sz w:val="24"/>
          <w:szCs w:val="24"/>
        </w:rPr>
      </w:pPr>
      <w:r>
        <w:rPr>
          <w:rFonts w:ascii="Kokila" w:hAnsi="Kokila" w:cs="Kokila"/>
          <w:sz w:val="32"/>
          <w:szCs w:val="32"/>
        </w:rPr>
        <w:t>-------------------------------------------------------------------------------------------------------------</w:t>
      </w:r>
    </w:p>
    <w:p w14:paraId="10CF89F6" w14:textId="77777777" w:rsidR="00E07A23" w:rsidRDefault="00E07A23" w:rsidP="00E07A23">
      <w:pPr>
        <w:numPr>
          <w:ilvl w:val="0"/>
          <w:numId w:val="10"/>
        </w:numPr>
        <w:spacing w:before="120" w:after="0" w:line="360" w:lineRule="auto"/>
        <w:ind w:left="734" w:right="-86" w:hanging="547"/>
        <w:jc w:val="both"/>
        <w:rPr>
          <w:rFonts w:ascii="Kruti Dev 010" w:hAnsi="Kruti Dev 010"/>
          <w:bCs/>
          <w:sz w:val="32"/>
        </w:rPr>
      </w:pPr>
      <w:r w:rsidRPr="00AD7C19">
        <w:rPr>
          <w:rFonts w:ascii="Kruti Dev 010" w:hAnsi="Kruti Dev 010"/>
          <w:bCs/>
          <w:sz w:val="32"/>
        </w:rPr>
        <w:t>QeZ ds cfg;ksa ea</w:t>
      </w:r>
      <w:r>
        <w:rPr>
          <w:rFonts w:ascii="Kruti Dev 010" w:hAnsi="Kruti Dev 010"/>
          <w:bCs/>
          <w:sz w:val="32"/>
        </w:rPr>
        <w:t>s</w:t>
      </w:r>
      <w:r w:rsidRPr="00AD7C19">
        <w:rPr>
          <w:rFonts w:ascii="Kruti Dev 010" w:hAnsi="Kruti Dev 010"/>
          <w:bCs/>
          <w:sz w:val="32"/>
        </w:rPr>
        <w:t xml:space="preserve"> dc lk&gt;snkj dk iwath [kkrk rFkk</w:t>
      </w:r>
      <w:r>
        <w:rPr>
          <w:rFonts w:ascii="Kruti Dev 010" w:hAnsi="Kruti Dev 010"/>
          <w:bCs/>
          <w:sz w:val="32"/>
        </w:rPr>
        <w:t xml:space="preserve"> pkyw [kkrk Hkh [kksyk tkrk gS\</w:t>
      </w:r>
    </w:p>
    <w:p w14:paraId="04EC4A28" w14:textId="6A5A4DEA" w:rsidR="00E07A23" w:rsidRDefault="00E07A23" w:rsidP="00E07A23">
      <w:pPr>
        <w:spacing w:after="0" w:line="360" w:lineRule="auto"/>
        <w:ind w:left="720" w:right="-90"/>
        <w:jc w:val="both"/>
        <w:rPr>
          <w:rFonts w:ascii="Times New Roman" w:hAnsi="Times New Roman"/>
          <w:bCs/>
          <w:sz w:val="24"/>
          <w:szCs w:val="24"/>
        </w:rPr>
      </w:pPr>
      <w:r w:rsidRPr="005C009A">
        <w:rPr>
          <w:rFonts w:ascii="Times New Roman" w:hAnsi="Times New Roman"/>
          <w:bCs/>
          <w:sz w:val="24"/>
          <w:szCs w:val="24"/>
        </w:rPr>
        <w:t>When does partners capital and current account opened in the books of the firm</w:t>
      </w:r>
      <w:r w:rsidR="00B7771E">
        <w:rPr>
          <w:rFonts w:ascii="Times New Roman" w:hAnsi="Times New Roman"/>
          <w:bCs/>
          <w:sz w:val="24"/>
          <w:szCs w:val="24"/>
        </w:rPr>
        <w:t>?</w:t>
      </w:r>
    </w:p>
    <w:p w14:paraId="3BB87AFB" w14:textId="77777777" w:rsidR="00B7771E" w:rsidRDefault="00B7771E" w:rsidP="00B7771E">
      <w:pPr>
        <w:ind w:left="720" w:hanging="720"/>
        <w:jc w:val="both"/>
        <w:rPr>
          <w:rFonts w:ascii="Kokila" w:hAnsi="Kokila" w:cs="Kokila"/>
          <w:sz w:val="32"/>
          <w:szCs w:val="32"/>
        </w:rPr>
      </w:pPr>
      <w:r>
        <w:rPr>
          <w:rFonts w:ascii="Kokila" w:hAnsi="Kokila" w:cs="Kokila"/>
          <w:sz w:val="32"/>
          <w:szCs w:val="32"/>
        </w:rPr>
        <w:t>-------------------------------------------------------------------------------------------------------------</w:t>
      </w:r>
    </w:p>
    <w:p w14:paraId="398EF0CB" w14:textId="2F52C3DB" w:rsidR="00B7771E" w:rsidRDefault="00B7771E" w:rsidP="00B7771E">
      <w:pPr>
        <w:spacing w:after="0" w:line="360" w:lineRule="auto"/>
        <w:ind w:right="-90"/>
        <w:jc w:val="both"/>
        <w:rPr>
          <w:rFonts w:ascii="Times New Roman" w:hAnsi="Times New Roman"/>
          <w:bCs/>
          <w:sz w:val="24"/>
          <w:szCs w:val="24"/>
        </w:rPr>
      </w:pPr>
      <w:r>
        <w:rPr>
          <w:rFonts w:ascii="Kokila" w:hAnsi="Kokila" w:cs="Kokila"/>
          <w:sz w:val="32"/>
          <w:szCs w:val="32"/>
        </w:rPr>
        <w:t>-------------------------------------------------------------------------------------------------------------</w:t>
      </w:r>
    </w:p>
    <w:p w14:paraId="77E5A550" w14:textId="77777777" w:rsidR="00E07A23" w:rsidRPr="005C009A" w:rsidRDefault="00E07A23" w:rsidP="00E07A23">
      <w:pPr>
        <w:spacing w:after="0" w:line="276" w:lineRule="auto"/>
        <w:ind w:left="720" w:right="-90"/>
        <w:jc w:val="both"/>
        <w:rPr>
          <w:rFonts w:ascii="Times New Roman" w:hAnsi="Times New Roman"/>
          <w:bCs/>
          <w:sz w:val="24"/>
          <w:szCs w:val="24"/>
        </w:rPr>
      </w:pPr>
    </w:p>
    <w:p w14:paraId="4003E486" w14:textId="77777777" w:rsidR="00E07A23" w:rsidRPr="009938B0" w:rsidRDefault="00E07A23" w:rsidP="00E07A23">
      <w:pPr>
        <w:spacing w:after="0" w:line="276" w:lineRule="auto"/>
        <w:rPr>
          <w:rFonts w:ascii="Kruti Dev 010" w:hAnsi="Kruti Dev 010"/>
          <w:b/>
          <w:bCs/>
          <w:color w:val="DF2E28" w:themeColor="accent1"/>
          <w:sz w:val="28"/>
        </w:rPr>
      </w:pPr>
      <w:r w:rsidRPr="009938B0">
        <w:rPr>
          <w:rFonts w:ascii="Kruti Dev 010" w:hAnsi="Kruti Dev 010"/>
          <w:b/>
          <w:bCs/>
          <w:color w:val="DF2E28" w:themeColor="accent1"/>
          <w:sz w:val="32"/>
        </w:rPr>
        <w:t xml:space="preserve">3 vad ds lS)kafrd iz'u  </w:t>
      </w:r>
      <w:r w:rsidRPr="009938B0">
        <w:rPr>
          <w:rFonts w:ascii="Times New Roman" w:hAnsi="Times New Roman"/>
          <w:b/>
          <w:bCs/>
          <w:color w:val="DF2E28" w:themeColor="accent1"/>
          <w:sz w:val="24"/>
          <w:szCs w:val="24"/>
        </w:rPr>
        <w:t>( Theory question)</w:t>
      </w:r>
    </w:p>
    <w:p w14:paraId="7062C942" w14:textId="77777777" w:rsidR="00E07A23" w:rsidRPr="001D17E9" w:rsidRDefault="00E07A23" w:rsidP="00E07A23">
      <w:pPr>
        <w:spacing w:after="0" w:line="276" w:lineRule="auto"/>
        <w:ind w:left="720" w:right="-90" w:hanging="540"/>
        <w:jc w:val="both"/>
        <w:rPr>
          <w:rFonts w:ascii="Kruti Dev 010" w:hAnsi="Kruti Dev 010"/>
          <w:bCs/>
          <w:sz w:val="14"/>
        </w:rPr>
      </w:pPr>
    </w:p>
    <w:p w14:paraId="18CFEE5A" w14:textId="77777777" w:rsidR="00E07A23" w:rsidRDefault="00E07A23" w:rsidP="00E07A23">
      <w:pPr>
        <w:numPr>
          <w:ilvl w:val="0"/>
          <w:numId w:val="5"/>
        </w:numPr>
        <w:spacing w:after="0" w:line="360" w:lineRule="auto"/>
        <w:ind w:left="810" w:hanging="630"/>
        <w:rPr>
          <w:rFonts w:ascii="Kruti Dev 010" w:hAnsi="Kruti Dev 010"/>
          <w:bCs/>
          <w:sz w:val="32"/>
        </w:rPr>
      </w:pPr>
      <w:r>
        <w:rPr>
          <w:rFonts w:ascii="Kruti Dev 010" w:hAnsi="Kruti Dev 010"/>
          <w:bCs/>
          <w:sz w:val="32"/>
        </w:rPr>
        <w:t>lk&gt;snkjh dh ifjHkk"kk fyf[k,</w:t>
      </w:r>
    </w:p>
    <w:p w14:paraId="7BF7B275" w14:textId="77777777" w:rsidR="00E07A23" w:rsidRDefault="00E07A23" w:rsidP="00E07A23">
      <w:pPr>
        <w:spacing w:after="0" w:line="360" w:lineRule="auto"/>
        <w:ind w:left="810"/>
        <w:jc w:val="both"/>
        <w:rPr>
          <w:rFonts w:ascii="Times New Roman" w:hAnsi="Times New Roman"/>
          <w:bCs/>
          <w:sz w:val="24"/>
          <w:szCs w:val="24"/>
        </w:rPr>
      </w:pPr>
      <w:r w:rsidRPr="005C009A">
        <w:rPr>
          <w:rFonts w:ascii="Times New Roman" w:hAnsi="Times New Roman"/>
          <w:bCs/>
          <w:sz w:val="24"/>
          <w:szCs w:val="24"/>
        </w:rPr>
        <w:t>Define Partnership.</w:t>
      </w:r>
    </w:p>
    <w:p w14:paraId="6B165C7B" w14:textId="77777777" w:rsidR="00B7771E" w:rsidRDefault="00B7771E" w:rsidP="00B7771E">
      <w:pPr>
        <w:ind w:left="720" w:hanging="720"/>
        <w:jc w:val="both"/>
        <w:rPr>
          <w:rFonts w:ascii="Kokila" w:hAnsi="Kokila" w:cs="Kokila"/>
          <w:sz w:val="32"/>
          <w:szCs w:val="32"/>
        </w:rPr>
      </w:pPr>
      <w:r>
        <w:rPr>
          <w:rFonts w:ascii="Kokila" w:hAnsi="Kokila" w:cs="Kokila"/>
          <w:sz w:val="32"/>
          <w:szCs w:val="32"/>
        </w:rPr>
        <w:t>-------------------------------------------------------------------------------------------------------------</w:t>
      </w:r>
    </w:p>
    <w:p w14:paraId="5216FCDE" w14:textId="53E6D5B7" w:rsidR="00B7771E" w:rsidRDefault="00B7771E" w:rsidP="00B7771E">
      <w:pPr>
        <w:spacing w:after="0" w:line="360" w:lineRule="auto"/>
        <w:jc w:val="both"/>
        <w:rPr>
          <w:rFonts w:ascii="Kokila" w:hAnsi="Kokila" w:cs="Kokila"/>
          <w:sz w:val="32"/>
          <w:szCs w:val="32"/>
        </w:rPr>
      </w:pPr>
      <w:r>
        <w:rPr>
          <w:rFonts w:ascii="Kokila" w:hAnsi="Kokila" w:cs="Kokila"/>
          <w:sz w:val="32"/>
          <w:szCs w:val="32"/>
        </w:rPr>
        <w:t>-------------------------------------------------------------------------------------------------------------</w:t>
      </w:r>
    </w:p>
    <w:p w14:paraId="0DB45F41" w14:textId="77777777" w:rsidR="00B7771E" w:rsidRDefault="00B7771E" w:rsidP="00B7771E">
      <w:pPr>
        <w:ind w:left="720" w:hanging="720"/>
        <w:jc w:val="both"/>
        <w:rPr>
          <w:rFonts w:ascii="Kokila" w:hAnsi="Kokila" w:cs="Kokila"/>
          <w:sz w:val="32"/>
          <w:szCs w:val="32"/>
        </w:rPr>
      </w:pPr>
      <w:r>
        <w:rPr>
          <w:rFonts w:ascii="Kokila" w:hAnsi="Kokila" w:cs="Kokila"/>
          <w:sz w:val="32"/>
          <w:szCs w:val="32"/>
        </w:rPr>
        <w:t>-------------------------------------------------------------------------------------------------------------</w:t>
      </w:r>
    </w:p>
    <w:p w14:paraId="7B39244D" w14:textId="5BB6F630" w:rsidR="00B7771E" w:rsidRDefault="00B7771E" w:rsidP="00B7771E">
      <w:pPr>
        <w:spacing w:after="0" w:line="360" w:lineRule="auto"/>
        <w:jc w:val="both"/>
        <w:rPr>
          <w:rFonts w:ascii="Times New Roman" w:hAnsi="Times New Roman"/>
          <w:bCs/>
          <w:sz w:val="24"/>
          <w:szCs w:val="24"/>
        </w:rPr>
      </w:pPr>
      <w:r>
        <w:rPr>
          <w:rFonts w:ascii="Kokila" w:hAnsi="Kokila" w:cs="Kokila"/>
          <w:sz w:val="32"/>
          <w:szCs w:val="32"/>
        </w:rPr>
        <w:t>-------------------------------------------------------------------------------------------------------------</w:t>
      </w:r>
    </w:p>
    <w:p w14:paraId="68862272" w14:textId="77777777" w:rsidR="00E07A23" w:rsidRDefault="00E07A23" w:rsidP="00E07A23">
      <w:pPr>
        <w:numPr>
          <w:ilvl w:val="0"/>
          <w:numId w:val="5"/>
        </w:numPr>
        <w:spacing w:after="0" w:line="360" w:lineRule="auto"/>
        <w:ind w:left="810" w:hanging="630"/>
        <w:rPr>
          <w:rFonts w:ascii="Kruti Dev 010" w:hAnsi="Kruti Dev 010"/>
          <w:bCs/>
          <w:sz w:val="32"/>
        </w:rPr>
      </w:pPr>
      <w:r w:rsidRPr="00AD7C19">
        <w:rPr>
          <w:rFonts w:ascii="Kruti Dev 010" w:hAnsi="Kruti Dev 010"/>
          <w:bCs/>
          <w:sz w:val="32"/>
        </w:rPr>
        <w:t>lk&gt;snkjh dh dksbZ rhu fo</w:t>
      </w:r>
      <w:r>
        <w:rPr>
          <w:rFonts w:ascii="Kruti Dev 010" w:hAnsi="Kruti Dev 010"/>
          <w:bCs/>
          <w:sz w:val="32"/>
        </w:rPr>
        <w:t>'</w:t>
      </w:r>
      <w:r w:rsidRPr="00AD7C19">
        <w:rPr>
          <w:rFonts w:ascii="Kruti Dev 010" w:hAnsi="Kruti Dev 010"/>
          <w:bCs/>
          <w:sz w:val="32"/>
        </w:rPr>
        <w:t xml:space="preserve">ks"krk, le&gt;kbZ;sA </w:t>
      </w:r>
    </w:p>
    <w:p w14:paraId="7CE457A3" w14:textId="77777777" w:rsidR="00E07A23" w:rsidRDefault="00E07A23" w:rsidP="00E07A23">
      <w:pPr>
        <w:spacing w:after="0" w:line="360" w:lineRule="auto"/>
        <w:ind w:left="810"/>
        <w:jc w:val="both"/>
        <w:rPr>
          <w:rFonts w:ascii="Times New Roman" w:hAnsi="Times New Roman"/>
          <w:bCs/>
          <w:sz w:val="24"/>
          <w:szCs w:val="24"/>
        </w:rPr>
      </w:pPr>
      <w:r w:rsidRPr="005C009A">
        <w:rPr>
          <w:rFonts w:ascii="Times New Roman" w:hAnsi="Times New Roman"/>
          <w:bCs/>
          <w:sz w:val="24"/>
          <w:szCs w:val="24"/>
        </w:rPr>
        <w:t>Explain any three features of partnership.</w:t>
      </w:r>
    </w:p>
    <w:p w14:paraId="651769B5" w14:textId="77777777" w:rsidR="00B7771E" w:rsidRDefault="00B7771E" w:rsidP="00B7771E">
      <w:pPr>
        <w:ind w:left="720" w:hanging="720"/>
        <w:jc w:val="both"/>
        <w:rPr>
          <w:rFonts w:ascii="Kokila" w:hAnsi="Kokila" w:cs="Kokila"/>
          <w:sz w:val="32"/>
          <w:szCs w:val="32"/>
        </w:rPr>
      </w:pPr>
      <w:r>
        <w:rPr>
          <w:rFonts w:ascii="Kokila" w:hAnsi="Kokila" w:cs="Kokila"/>
          <w:sz w:val="32"/>
          <w:szCs w:val="32"/>
        </w:rPr>
        <w:t>-------------------------------------------------------------------------------------------------------------</w:t>
      </w:r>
    </w:p>
    <w:p w14:paraId="4E3F3E8D" w14:textId="77777777" w:rsidR="00B7771E" w:rsidRDefault="00B7771E" w:rsidP="00B7771E">
      <w:pPr>
        <w:spacing w:after="0" w:line="360" w:lineRule="auto"/>
        <w:jc w:val="both"/>
        <w:rPr>
          <w:rFonts w:ascii="Kokila" w:hAnsi="Kokila" w:cs="Kokila"/>
          <w:sz w:val="32"/>
          <w:szCs w:val="32"/>
        </w:rPr>
      </w:pPr>
      <w:r>
        <w:rPr>
          <w:rFonts w:ascii="Kokila" w:hAnsi="Kokila" w:cs="Kokila"/>
          <w:sz w:val="32"/>
          <w:szCs w:val="32"/>
        </w:rPr>
        <w:t>-------------------------------------------------------------------------------------------------------------</w:t>
      </w:r>
    </w:p>
    <w:p w14:paraId="6B4F77B1" w14:textId="77777777" w:rsidR="00B7771E" w:rsidRDefault="00B7771E" w:rsidP="00B7771E">
      <w:pPr>
        <w:ind w:left="720" w:hanging="720"/>
        <w:jc w:val="both"/>
        <w:rPr>
          <w:rFonts w:ascii="Kokila" w:hAnsi="Kokila" w:cs="Kokila"/>
          <w:sz w:val="32"/>
          <w:szCs w:val="32"/>
        </w:rPr>
      </w:pPr>
      <w:r>
        <w:rPr>
          <w:rFonts w:ascii="Kokila" w:hAnsi="Kokila" w:cs="Kokila"/>
          <w:sz w:val="32"/>
          <w:szCs w:val="32"/>
        </w:rPr>
        <w:t>-------------------------------------------------------------------------------------------------------------</w:t>
      </w:r>
    </w:p>
    <w:p w14:paraId="1042933E" w14:textId="62AFC4A6" w:rsidR="00B7771E" w:rsidRDefault="00B7771E" w:rsidP="00B7771E">
      <w:pPr>
        <w:spacing w:after="0" w:line="360" w:lineRule="auto"/>
        <w:jc w:val="both"/>
        <w:rPr>
          <w:rFonts w:ascii="Kokila" w:hAnsi="Kokila" w:cs="Kokila"/>
          <w:sz w:val="32"/>
          <w:szCs w:val="32"/>
        </w:rPr>
      </w:pPr>
      <w:r>
        <w:rPr>
          <w:rFonts w:ascii="Kokila" w:hAnsi="Kokila" w:cs="Kokila"/>
          <w:sz w:val="32"/>
          <w:szCs w:val="32"/>
        </w:rPr>
        <w:t>-------------------------------------------------------------------------------------------------------------</w:t>
      </w:r>
    </w:p>
    <w:p w14:paraId="5E439D03" w14:textId="77777777" w:rsidR="00BA5279" w:rsidRPr="005C009A" w:rsidRDefault="00BA5279" w:rsidP="00B7771E">
      <w:pPr>
        <w:spacing w:after="0" w:line="360" w:lineRule="auto"/>
        <w:jc w:val="both"/>
        <w:rPr>
          <w:rFonts w:ascii="Times New Roman" w:hAnsi="Times New Roman"/>
          <w:bCs/>
          <w:sz w:val="24"/>
          <w:szCs w:val="24"/>
        </w:rPr>
      </w:pPr>
    </w:p>
    <w:p w14:paraId="5F02FB74" w14:textId="77777777" w:rsidR="00E07A23" w:rsidRDefault="00E07A23" w:rsidP="00E07A23">
      <w:pPr>
        <w:spacing w:after="0" w:line="360" w:lineRule="auto"/>
        <w:ind w:left="810" w:hanging="630"/>
        <w:jc w:val="both"/>
        <w:rPr>
          <w:rFonts w:ascii="Kruti Dev 010" w:hAnsi="Kruti Dev 010"/>
          <w:bCs/>
          <w:sz w:val="32"/>
        </w:rPr>
      </w:pPr>
      <w:r w:rsidRPr="00102BAD">
        <w:rPr>
          <w:rFonts w:ascii="Times New Roman" w:hAnsi="Times New Roman"/>
          <w:bCs/>
          <w:sz w:val="28"/>
        </w:rPr>
        <w:lastRenderedPageBreak/>
        <w:t>3.</w:t>
      </w:r>
      <w:r w:rsidRPr="00102BAD">
        <w:rPr>
          <w:rFonts w:ascii="Kruti Dev 010" w:hAnsi="Kruti Dev 010"/>
          <w:bCs/>
          <w:sz w:val="28"/>
        </w:rPr>
        <w:t xml:space="preserve"> </w:t>
      </w:r>
      <w:r>
        <w:rPr>
          <w:rFonts w:ascii="Kruti Dev 010" w:hAnsi="Kruti Dev 010"/>
          <w:bCs/>
          <w:sz w:val="28"/>
        </w:rPr>
        <w:tab/>
      </w:r>
      <w:r w:rsidRPr="00AD7C19">
        <w:rPr>
          <w:rFonts w:ascii="Kruti Dev 010" w:hAnsi="Kruti Dev 010"/>
          <w:bCs/>
          <w:sz w:val="32"/>
        </w:rPr>
        <w:t>U;wure ykHk dh xkajVh dh ys[kk fdl izdkj fd;k t</w:t>
      </w:r>
      <w:r>
        <w:rPr>
          <w:rFonts w:ascii="Kruti Dev 010" w:hAnsi="Kruti Dev 010"/>
          <w:bCs/>
          <w:sz w:val="32"/>
        </w:rPr>
        <w:t>krk gS \</w:t>
      </w:r>
    </w:p>
    <w:p w14:paraId="10757912" w14:textId="77777777" w:rsidR="00E07A23" w:rsidRDefault="00E07A23" w:rsidP="00E07A23">
      <w:pPr>
        <w:spacing w:after="0" w:line="360" w:lineRule="auto"/>
        <w:ind w:left="810"/>
        <w:jc w:val="both"/>
        <w:rPr>
          <w:rFonts w:ascii="Times New Roman" w:hAnsi="Times New Roman"/>
          <w:bCs/>
          <w:sz w:val="24"/>
          <w:szCs w:val="24"/>
        </w:rPr>
      </w:pPr>
      <w:r w:rsidRPr="005C009A">
        <w:rPr>
          <w:rFonts w:ascii="Times New Roman" w:hAnsi="Times New Roman"/>
          <w:bCs/>
          <w:sz w:val="24"/>
          <w:szCs w:val="24"/>
        </w:rPr>
        <w:t xml:space="preserve"> How is guarantee of minimum profit </w:t>
      </w:r>
      <w:r>
        <w:rPr>
          <w:rFonts w:ascii="Times New Roman" w:hAnsi="Times New Roman"/>
          <w:bCs/>
          <w:sz w:val="24"/>
          <w:szCs w:val="24"/>
        </w:rPr>
        <w:t>recorded</w:t>
      </w:r>
      <w:r w:rsidRPr="005C009A">
        <w:rPr>
          <w:rFonts w:ascii="Times New Roman" w:hAnsi="Times New Roman"/>
          <w:bCs/>
          <w:sz w:val="24"/>
          <w:szCs w:val="24"/>
        </w:rPr>
        <w:t xml:space="preserve"> in partnership?</w:t>
      </w:r>
    </w:p>
    <w:p w14:paraId="0DEB1EDF" w14:textId="77777777" w:rsidR="00BA5279" w:rsidRDefault="00BA5279" w:rsidP="00BA5279">
      <w:pPr>
        <w:ind w:left="720" w:hanging="720"/>
        <w:jc w:val="both"/>
        <w:rPr>
          <w:rFonts w:ascii="Kokila" w:hAnsi="Kokila" w:cs="Kokila"/>
          <w:sz w:val="32"/>
          <w:szCs w:val="32"/>
        </w:rPr>
      </w:pPr>
      <w:r>
        <w:rPr>
          <w:rFonts w:ascii="Kokila" w:hAnsi="Kokila" w:cs="Kokila"/>
          <w:sz w:val="32"/>
          <w:szCs w:val="32"/>
        </w:rPr>
        <w:t>-------------------------------------------------------------------------------------------------------------</w:t>
      </w:r>
    </w:p>
    <w:p w14:paraId="100C0DC8" w14:textId="77777777" w:rsidR="00BA5279" w:rsidRDefault="00BA5279" w:rsidP="00BA5279">
      <w:pPr>
        <w:spacing w:after="0" w:line="360" w:lineRule="auto"/>
        <w:jc w:val="both"/>
        <w:rPr>
          <w:rFonts w:ascii="Kokila" w:hAnsi="Kokila" w:cs="Kokila"/>
          <w:sz w:val="32"/>
          <w:szCs w:val="32"/>
        </w:rPr>
      </w:pPr>
      <w:r>
        <w:rPr>
          <w:rFonts w:ascii="Kokila" w:hAnsi="Kokila" w:cs="Kokila"/>
          <w:sz w:val="32"/>
          <w:szCs w:val="32"/>
        </w:rPr>
        <w:t>-------------------------------------------------------------------------------------------------------------</w:t>
      </w:r>
    </w:p>
    <w:p w14:paraId="3979710C" w14:textId="77777777" w:rsidR="00BA5279" w:rsidRDefault="00BA5279" w:rsidP="00BA5279">
      <w:pPr>
        <w:ind w:left="720" w:hanging="720"/>
        <w:jc w:val="both"/>
        <w:rPr>
          <w:rFonts w:ascii="Kokila" w:hAnsi="Kokila" w:cs="Kokila"/>
          <w:sz w:val="32"/>
          <w:szCs w:val="32"/>
        </w:rPr>
      </w:pPr>
      <w:r>
        <w:rPr>
          <w:rFonts w:ascii="Kokila" w:hAnsi="Kokila" w:cs="Kokila"/>
          <w:sz w:val="32"/>
          <w:szCs w:val="32"/>
        </w:rPr>
        <w:t>-------------------------------------------------------------------------------------------------------------</w:t>
      </w:r>
    </w:p>
    <w:p w14:paraId="41A26435" w14:textId="02F2A677" w:rsidR="00BA5279" w:rsidRDefault="00BA5279" w:rsidP="00BA5279">
      <w:pPr>
        <w:spacing w:after="0" w:line="360" w:lineRule="auto"/>
        <w:jc w:val="both"/>
        <w:rPr>
          <w:rFonts w:ascii="Times New Roman" w:hAnsi="Times New Roman"/>
          <w:bCs/>
          <w:sz w:val="24"/>
          <w:szCs w:val="24"/>
        </w:rPr>
      </w:pPr>
      <w:r>
        <w:rPr>
          <w:rFonts w:ascii="Kokila" w:hAnsi="Kokila" w:cs="Kokila"/>
          <w:sz w:val="32"/>
          <w:szCs w:val="32"/>
        </w:rPr>
        <w:t>-------------------------------------------------------------------------------------------------------------</w:t>
      </w:r>
    </w:p>
    <w:p w14:paraId="05B2588C" w14:textId="77777777" w:rsidR="00E07A23" w:rsidRPr="001A55BD" w:rsidRDefault="00E07A23" w:rsidP="00E07A23">
      <w:pPr>
        <w:spacing w:after="0" w:line="360" w:lineRule="auto"/>
        <w:ind w:left="810"/>
        <w:jc w:val="both"/>
        <w:rPr>
          <w:rFonts w:ascii="Times New Roman" w:hAnsi="Times New Roman"/>
          <w:bCs/>
          <w:sz w:val="2"/>
          <w:szCs w:val="24"/>
        </w:rPr>
      </w:pPr>
    </w:p>
    <w:p w14:paraId="25FB9E65" w14:textId="77777777" w:rsidR="00E07A23" w:rsidRDefault="00E07A23" w:rsidP="00E07A23">
      <w:pPr>
        <w:numPr>
          <w:ilvl w:val="0"/>
          <w:numId w:val="29"/>
        </w:numPr>
        <w:spacing w:after="0" w:line="360" w:lineRule="auto"/>
        <w:ind w:left="810" w:hanging="630"/>
        <w:jc w:val="both"/>
        <w:rPr>
          <w:rFonts w:ascii="Kruti Dev 010" w:hAnsi="Kruti Dev 010"/>
          <w:bCs/>
          <w:sz w:val="32"/>
        </w:rPr>
      </w:pPr>
      <w:r w:rsidRPr="00AD7C19">
        <w:rPr>
          <w:rFonts w:ascii="Kruti Dev 010" w:hAnsi="Kruti Dev 010"/>
          <w:bCs/>
          <w:sz w:val="32"/>
        </w:rPr>
        <w:t>lk&gt;snkjksa ds p</w:t>
      </w:r>
      <w:r>
        <w:rPr>
          <w:rFonts w:ascii="Kruti Dev 010" w:hAnsi="Kruti Dev 010"/>
          <w:bCs/>
          <w:sz w:val="32"/>
        </w:rPr>
        <w:t>kyw [kkrs ls vki D;k le&gt;rs gSa \</w:t>
      </w:r>
    </w:p>
    <w:p w14:paraId="40F8509F" w14:textId="77777777" w:rsidR="00E07A23" w:rsidRDefault="00E07A23" w:rsidP="00E07A23">
      <w:pPr>
        <w:spacing w:after="0" w:line="360" w:lineRule="auto"/>
        <w:ind w:left="810"/>
        <w:jc w:val="both"/>
        <w:rPr>
          <w:rFonts w:ascii="Times New Roman" w:hAnsi="Times New Roman"/>
          <w:bCs/>
          <w:sz w:val="24"/>
          <w:szCs w:val="24"/>
        </w:rPr>
      </w:pPr>
      <w:r w:rsidRPr="005C009A">
        <w:rPr>
          <w:rFonts w:ascii="Times New Roman" w:hAnsi="Times New Roman"/>
          <w:bCs/>
          <w:sz w:val="24"/>
          <w:szCs w:val="24"/>
        </w:rPr>
        <w:t>What do you mean by partner’s current account?</w:t>
      </w:r>
    </w:p>
    <w:p w14:paraId="4A79B125" w14:textId="77777777" w:rsidR="00BA5279" w:rsidRDefault="00BA5279" w:rsidP="00BA5279">
      <w:pPr>
        <w:ind w:left="720" w:hanging="720"/>
        <w:jc w:val="both"/>
        <w:rPr>
          <w:rFonts w:ascii="Kokila" w:hAnsi="Kokila" w:cs="Kokila"/>
          <w:sz w:val="32"/>
          <w:szCs w:val="32"/>
        </w:rPr>
      </w:pPr>
      <w:r>
        <w:rPr>
          <w:rFonts w:ascii="Kokila" w:hAnsi="Kokila" w:cs="Kokila"/>
          <w:sz w:val="32"/>
          <w:szCs w:val="32"/>
        </w:rPr>
        <w:t>-------------------------------------------------------------------------------------------------------------</w:t>
      </w:r>
    </w:p>
    <w:p w14:paraId="398DB14F" w14:textId="77777777" w:rsidR="00BA5279" w:rsidRDefault="00BA5279" w:rsidP="00BA5279">
      <w:pPr>
        <w:spacing w:after="0" w:line="360" w:lineRule="auto"/>
        <w:jc w:val="both"/>
        <w:rPr>
          <w:rFonts w:ascii="Kokila" w:hAnsi="Kokila" w:cs="Kokila"/>
          <w:sz w:val="32"/>
          <w:szCs w:val="32"/>
        </w:rPr>
      </w:pPr>
      <w:r>
        <w:rPr>
          <w:rFonts w:ascii="Kokila" w:hAnsi="Kokila" w:cs="Kokila"/>
          <w:sz w:val="32"/>
          <w:szCs w:val="32"/>
        </w:rPr>
        <w:t>-------------------------------------------------------------------------------------------------------------</w:t>
      </w:r>
    </w:p>
    <w:p w14:paraId="0BD7E783" w14:textId="77777777" w:rsidR="00BA5279" w:rsidRDefault="00BA5279" w:rsidP="00BA5279">
      <w:pPr>
        <w:ind w:left="720" w:hanging="720"/>
        <w:jc w:val="both"/>
        <w:rPr>
          <w:rFonts w:ascii="Kokila" w:hAnsi="Kokila" w:cs="Kokila"/>
          <w:sz w:val="32"/>
          <w:szCs w:val="32"/>
        </w:rPr>
      </w:pPr>
      <w:r>
        <w:rPr>
          <w:rFonts w:ascii="Kokila" w:hAnsi="Kokila" w:cs="Kokila"/>
          <w:sz w:val="32"/>
          <w:szCs w:val="32"/>
        </w:rPr>
        <w:t>-------------------------------------------------------------------------------------------------------------</w:t>
      </w:r>
    </w:p>
    <w:p w14:paraId="0E50BD45" w14:textId="74D94ED3" w:rsidR="00BA5279" w:rsidRPr="005C009A" w:rsidRDefault="00BA5279" w:rsidP="00BA5279">
      <w:pPr>
        <w:spacing w:after="0" w:line="360" w:lineRule="auto"/>
        <w:jc w:val="both"/>
        <w:rPr>
          <w:rFonts w:ascii="Times New Roman" w:hAnsi="Times New Roman"/>
          <w:bCs/>
          <w:sz w:val="24"/>
          <w:szCs w:val="24"/>
        </w:rPr>
      </w:pPr>
      <w:r>
        <w:rPr>
          <w:rFonts w:ascii="Kokila" w:hAnsi="Kokila" w:cs="Kokila"/>
          <w:sz w:val="32"/>
          <w:szCs w:val="32"/>
        </w:rPr>
        <w:t>-------------------------------------------------------------------------------------------------------------</w:t>
      </w:r>
    </w:p>
    <w:p w14:paraId="1139CBFD" w14:textId="77777777" w:rsidR="00E07A23" w:rsidRDefault="00E07A23" w:rsidP="00E07A23">
      <w:pPr>
        <w:numPr>
          <w:ilvl w:val="0"/>
          <w:numId w:val="29"/>
        </w:numPr>
        <w:spacing w:after="0" w:line="360" w:lineRule="auto"/>
        <w:ind w:left="810" w:hanging="630"/>
        <w:jc w:val="both"/>
        <w:rPr>
          <w:rFonts w:ascii="Kruti Dev 010" w:hAnsi="Kruti Dev 010"/>
          <w:bCs/>
          <w:sz w:val="32"/>
        </w:rPr>
      </w:pPr>
      <w:r w:rsidRPr="00AD7C19">
        <w:rPr>
          <w:rFonts w:ascii="Kruti Dev 010" w:hAnsi="Kruti Dev 010"/>
          <w:bCs/>
          <w:sz w:val="32"/>
        </w:rPr>
        <w:t>ykHk ;k gkfu lek;kstu</w:t>
      </w:r>
      <w:r>
        <w:rPr>
          <w:rFonts w:ascii="Kruti Dev 010" w:hAnsi="Kruti Dev 010"/>
          <w:bCs/>
          <w:sz w:val="32"/>
        </w:rPr>
        <w:t xml:space="preserve"> [kkrk D;ksa rS;kj fd;k tkrk gS \</w:t>
      </w:r>
      <w:r w:rsidRPr="00AD7C19">
        <w:rPr>
          <w:rFonts w:ascii="Kruti Dev 010" w:hAnsi="Kruti Dev 010"/>
          <w:bCs/>
          <w:sz w:val="32"/>
        </w:rPr>
        <w:t xml:space="preserve"> o.kZu djsaA </w:t>
      </w:r>
    </w:p>
    <w:p w14:paraId="715375C9" w14:textId="77777777" w:rsidR="00E07A23" w:rsidRDefault="00E07A23" w:rsidP="00E07A23">
      <w:pPr>
        <w:spacing w:after="0" w:line="360" w:lineRule="auto"/>
        <w:ind w:left="810"/>
        <w:jc w:val="both"/>
        <w:rPr>
          <w:rFonts w:ascii="Times New Roman" w:hAnsi="Times New Roman"/>
          <w:bCs/>
          <w:sz w:val="24"/>
          <w:szCs w:val="24"/>
        </w:rPr>
      </w:pPr>
      <w:r w:rsidRPr="005C009A">
        <w:rPr>
          <w:rFonts w:ascii="Times New Roman" w:hAnsi="Times New Roman"/>
          <w:bCs/>
          <w:sz w:val="24"/>
          <w:szCs w:val="24"/>
        </w:rPr>
        <w:t xml:space="preserve">Why profit and loss appropriation account </w:t>
      </w:r>
      <w:r>
        <w:rPr>
          <w:rFonts w:ascii="Times New Roman" w:hAnsi="Times New Roman"/>
          <w:bCs/>
          <w:sz w:val="24"/>
          <w:szCs w:val="24"/>
        </w:rPr>
        <w:t xml:space="preserve">is </w:t>
      </w:r>
      <w:r w:rsidRPr="005C009A">
        <w:rPr>
          <w:rFonts w:ascii="Times New Roman" w:hAnsi="Times New Roman"/>
          <w:bCs/>
          <w:sz w:val="24"/>
          <w:szCs w:val="24"/>
        </w:rPr>
        <w:t>prepared?</w:t>
      </w:r>
      <w:r>
        <w:rPr>
          <w:rFonts w:ascii="Times New Roman" w:hAnsi="Times New Roman"/>
          <w:bCs/>
          <w:sz w:val="24"/>
          <w:szCs w:val="24"/>
        </w:rPr>
        <w:t xml:space="preserve"> </w:t>
      </w:r>
      <w:r w:rsidRPr="005C009A">
        <w:rPr>
          <w:rFonts w:ascii="Times New Roman" w:hAnsi="Times New Roman"/>
          <w:bCs/>
          <w:sz w:val="24"/>
          <w:szCs w:val="24"/>
        </w:rPr>
        <w:t>Explain</w:t>
      </w:r>
    </w:p>
    <w:p w14:paraId="02EDF8AA" w14:textId="77777777" w:rsidR="00BA5279" w:rsidRDefault="00BA5279" w:rsidP="00BA5279">
      <w:pPr>
        <w:ind w:left="720" w:hanging="720"/>
        <w:jc w:val="both"/>
        <w:rPr>
          <w:rFonts w:ascii="Kokila" w:hAnsi="Kokila" w:cs="Kokila"/>
          <w:sz w:val="32"/>
          <w:szCs w:val="32"/>
        </w:rPr>
      </w:pPr>
      <w:r>
        <w:rPr>
          <w:rFonts w:ascii="Kokila" w:hAnsi="Kokila" w:cs="Kokila"/>
          <w:sz w:val="32"/>
          <w:szCs w:val="32"/>
        </w:rPr>
        <w:t>-------------------------------------------------------------------------------------------------------------</w:t>
      </w:r>
    </w:p>
    <w:p w14:paraId="7E6946A7" w14:textId="77777777" w:rsidR="00BA5279" w:rsidRDefault="00BA5279" w:rsidP="00BA5279">
      <w:pPr>
        <w:spacing w:after="0" w:line="360" w:lineRule="auto"/>
        <w:jc w:val="both"/>
        <w:rPr>
          <w:rFonts w:ascii="Kokila" w:hAnsi="Kokila" w:cs="Kokila"/>
          <w:sz w:val="32"/>
          <w:szCs w:val="32"/>
        </w:rPr>
      </w:pPr>
      <w:r>
        <w:rPr>
          <w:rFonts w:ascii="Kokila" w:hAnsi="Kokila" w:cs="Kokila"/>
          <w:sz w:val="32"/>
          <w:szCs w:val="32"/>
        </w:rPr>
        <w:t>-------------------------------------------------------------------------------------------------------------</w:t>
      </w:r>
    </w:p>
    <w:p w14:paraId="27C87E04" w14:textId="77777777" w:rsidR="00BA5279" w:rsidRDefault="00BA5279" w:rsidP="00BA5279">
      <w:pPr>
        <w:ind w:left="720" w:hanging="720"/>
        <w:jc w:val="both"/>
        <w:rPr>
          <w:rFonts w:ascii="Kokila" w:hAnsi="Kokila" w:cs="Kokila"/>
          <w:sz w:val="32"/>
          <w:szCs w:val="32"/>
        </w:rPr>
      </w:pPr>
      <w:r>
        <w:rPr>
          <w:rFonts w:ascii="Kokila" w:hAnsi="Kokila" w:cs="Kokila"/>
          <w:sz w:val="32"/>
          <w:szCs w:val="32"/>
        </w:rPr>
        <w:t>-------------------------------------------------------------------------------------------------------------</w:t>
      </w:r>
    </w:p>
    <w:p w14:paraId="03984078" w14:textId="519727E8" w:rsidR="00BA5279" w:rsidRPr="005C009A" w:rsidRDefault="00BA5279" w:rsidP="00BA5279">
      <w:pPr>
        <w:spacing w:after="0" w:line="360" w:lineRule="auto"/>
        <w:jc w:val="both"/>
        <w:rPr>
          <w:rFonts w:ascii="Times New Roman" w:hAnsi="Times New Roman"/>
          <w:bCs/>
          <w:sz w:val="24"/>
          <w:szCs w:val="24"/>
        </w:rPr>
      </w:pPr>
      <w:r>
        <w:rPr>
          <w:rFonts w:ascii="Kokila" w:hAnsi="Kokila" w:cs="Kokila"/>
          <w:sz w:val="32"/>
          <w:szCs w:val="32"/>
        </w:rPr>
        <w:t>-------------------------------------------------------------------------------------------------------------</w:t>
      </w:r>
    </w:p>
    <w:p w14:paraId="29DA87CC" w14:textId="77777777" w:rsidR="00E07A23" w:rsidRDefault="00E07A23" w:rsidP="00E07A23">
      <w:pPr>
        <w:numPr>
          <w:ilvl w:val="0"/>
          <w:numId w:val="29"/>
        </w:numPr>
        <w:spacing w:after="0" w:line="360" w:lineRule="auto"/>
        <w:ind w:left="810" w:hanging="630"/>
        <w:jc w:val="both"/>
        <w:rPr>
          <w:rFonts w:ascii="Kruti Dev 010" w:hAnsi="Kruti Dev 010"/>
          <w:bCs/>
          <w:sz w:val="32"/>
        </w:rPr>
      </w:pPr>
      <w:r w:rsidRPr="00AD7C19">
        <w:rPr>
          <w:rFonts w:ascii="Kruti Dev 010" w:hAnsi="Kruti Dev 010"/>
          <w:bCs/>
          <w:sz w:val="32"/>
        </w:rPr>
        <w:t xml:space="preserve">mu enksa dh lwph cuk,a tks fd ,d lk&gt;snkj ds [kkrks </w:t>
      </w:r>
      <w:r>
        <w:rPr>
          <w:rFonts w:ascii="Kruti Dev 010" w:hAnsi="Kruti Dev 010"/>
          <w:bCs/>
          <w:sz w:val="32"/>
        </w:rPr>
        <w:t xml:space="preserve">ds uke ;k tek esa Mkyh tkrh gS %&amp; </w:t>
      </w:r>
      <w:r w:rsidRPr="00AD7C19">
        <w:rPr>
          <w:rFonts w:ascii="Kruti Dev 010" w:hAnsi="Kruti Dev 010"/>
          <w:bCs/>
          <w:sz w:val="32"/>
        </w:rPr>
        <w:t xml:space="preserve"> </w:t>
      </w:r>
      <w:r w:rsidRPr="00E652B9">
        <w:rPr>
          <w:rFonts w:ascii="Times New Roman" w:hAnsi="Times New Roman"/>
          <w:bCs/>
          <w:sz w:val="28"/>
        </w:rPr>
        <w:t>i)</w:t>
      </w:r>
      <w:r>
        <w:rPr>
          <w:rFonts w:ascii="Kruti Dev 010" w:hAnsi="Kruti Dev 010"/>
          <w:bCs/>
          <w:sz w:val="32"/>
        </w:rPr>
        <w:t xml:space="preserve"> tc iwath fLFkj gks]  </w:t>
      </w:r>
      <w:r w:rsidRPr="00E652B9">
        <w:rPr>
          <w:rFonts w:ascii="Times New Roman" w:hAnsi="Times New Roman"/>
          <w:bCs/>
          <w:sz w:val="28"/>
        </w:rPr>
        <w:t>i</w:t>
      </w:r>
      <w:r>
        <w:rPr>
          <w:rFonts w:ascii="Times New Roman" w:hAnsi="Times New Roman"/>
          <w:bCs/>
          <w:sz w:val="28"/>
        </w:rPr>
        <w:t>i</w:t>
      </w:r>
      <w:r w:rsidRPr="00E652B9">
        <w:rPr>
          <w:rFonts w:ascii="Times New Roman" w:hAnsi="Times New Roman"/>
          <w:bCs/>
          <w:sz w:val="28"/>
        </w:rPr>
        <w:t>)</w:t>
      </w:r>
      <w:r>
        <w:rPr>
          <w:rFonts w:ascii="Times New Roman" w:hAnsi="Times New Roman"/>
          <w:bCs/>
          <w:sz w:val="28"/>
        </w:rPr>
        <w:t xml:space="preserve">  </w:t>
      </w:r>
      <w:r w:rsidRPr="00AD7C19">
        <w:rPr>
          <w:rFonts w:ascii="Kruti Dev 010" w:hAnsi="Kruti Dev 010"/>
          <w:bCs/>
          <w:sz w:val="32"/>
        </w:rPr>
        <w:t xml:space="preserve">tc iwath vfLFkj gksA </w:t>
      </w:r>
    </w:p>
    <w:p w14:paraId="3F98669D" w14:textId="77777777" w:rsidR="00E07A23" w:rsidRDefault="00E07A23" w:rsidP="00E07A23">
      <w:pPr>
        <w:spacing w:after="0" w:line="360" w:lineRule="auto"/>
        <w:ind w:left="810"/>
        <w:jc w:val="both"/>
        <w:rPr>
          <w:rFonts w:ascii="Times New Roman" w:hAnsi="Times New Roman"/>
          <w:bCs/>
          <w:sz w:val="24"/>
          <w:szCs w:val="24"/>
        </w:rPr>
      </w:pPr>
      <w:r w:rsidRPr="005C009A">
        <w:rPr>
          <w:rFonts w:ascii="Times New Roman" w:hAnsi="Times New Roman"/>
          <w:bCs/>
          <w:sz w:val="24"/>
          <w:szCs w:val="24"/>
        </w:rPr>
        <w:t>List out the items which are debited and credited to Partner’s Capital Account</w:t>
      </w:r>
      <w:r>
        <w:rPr>
          <w:rFonts w:ascii="Times New Roman" w:hAnsi="Times New Roman"/>
          <w:bCs/>
          <w:sz w:val="24"/>
          <w:szCs w:val="24"/>
        </w:rPr>
        <w:t xml:space="preserve"> when the capitals are: </w:t>
      </w:r>
      <w:r>
        <w:rPr>
          <w:rFonts w:ascii="Times New Roman" w:hAnsi="Times New Roman"/>
          <w:bCs/>
          <w:sz w:val="24"/>
          <w:szCs w:val="24"/>
        </w:rPr>
        <w:tab/>
        <w:t>i) Fixed,</w:t>
      </w:r>
      <w:r>
        <w:rPr>
          <w:rFonts w:ascii="Times New Roman" w:hAnsi="Times New Roman"/>
          <w:bCs/>
          <w:sz w:val="24"/>
          <w:szCs w:val="24"/>
        </w:rPr>
        <w:tab/>
        <w:t>ii) Fluctuating</w:t>
      </w:r>
    </w:p>
    <w:p w14:paraId="653A6C4F" w14:textId="77777777" w:rsidR="00BA5279" w:rsidRDefault="00BA5279" w:rsidP="00BA5279">
      <w:pPr>
        <w:ind w:left="720" w:hanging="720"/>
        <w:jc w:val="both"/>
        <w:rPr>
          <w:rFonts w:ascii="Kokila" w:hAnsi="Kokila" w:cs="Kokila"/>
          <w:sz w:val="32"/>
          <w:szCs w:val="32"/>
        </w:rPr>
      </w:pPr>
      <w:r>
        <w:rPr>
          <w:rFonts w:ascii="Kokila" w:hAnsi="Kokila" w:cs="Kokila"/>
          <w:sz w:val="32"/>
          <w:szCs w:val="32"/>
        </w:rPr>
        <w:t>-------------------------------------------------------------------------------------------------------------</w:t>
      </w:r>
    </w:p>
    <w:p w14:paraId="0D59F070" w14:textId="77777777" w:rsidR="00BA5279" w:rsidRDefault="00BA5279" w:rsidP="00BA5279">
      <w:pPr>
        <w:spacing w:after="0" w:line="360" w:lineRule="auto"/>
        <w:jc w:val="both"/>
        <w:rPr>
          <w:rFonts w:ascii="Kokila" w:hAnsi="Kokila" w:cs="Kokila"/>
          <w:sz w:val="32"/>
          <w:szCs w:val="32"/>
        </w:rPr>
      </w:pPr>
      <w:r>
        <w:rPr>
          <w:rFonts w:ascii="Kokila" w:hAnsi="Kokila" w:cs="Kokila"/>
          <w:sz w:val="32"/>
          <w:szCs w:val="32"/>
        </w:rPr>
        <w:t>-------------------------------------------------------------------------------------------------------------</w:t>
      </w:r>
    </w:p>
    <w:p w14:paraId="4E69B514" w14:textId="77777777" w:rsidR="00BA5279" w:rsidRDefault="00BA5279" w:rsidP="00BA5279">
      <w:pPr>
        <w:ind w:left="720" w:hanging="720"/>
        <w:jc w:val="both"/>
        <w:rPr>
          <w:rFonts w:ascii="Kokila" w:hAnsi="Kokila" w:cs="Kokila"/>
          <w:sz w:val="32"/>
          <w:szCs w:val="32"/>
        </w:rPr>
      </w:pPr>
      <w:r>
        <w:rPr>
          <w:rFonts w:ascii="Kokila" w:hAnsi="Kokila" w:cs="Kokila"/>
          <w:sz w:val="32"/>
          <w:szCs w:val="32"/>
        </w:rPr>
        <w:t>-------------------------------------------------------------------------------------------------------------</w:t>
      </w:r>
    </w:p>
    <w:p w14:paraId="03816B0E" w14:textId="7AB7D3D6" w:rsidR="00BA5279" w:rsidRDefault="00BA5279" w:rsidP="00BA5279">
      <w:pPr>
        <w:ind w:left="720" w:hanging="720"/>
        <w:jc w:val="both"/>
        <w:rPr>
          <w:rFonts w:ascii="Kokila" w:hAnsi="Kokila" w:cs="Kokila"/>
          <w:sz w:val="32"/>
          <w:szCs w:val="32"/>
        </w:rPr>
      </w:pPr>
      <w:r>
        <w:rPr>
          <w:rFonts w:ascii="Kokila" w:hAnsi="Kokila" w:cs="Kokila"/>
          <w:sz w:val="32"/>
          <w:szCs w:val="32"/>
        </w:rPr>
        <w:t>-------------------------------------------------------------------------------------------------------------</w:t>
      </w:r>
    </w:p>
    <w:p w14:paraId="15E74B24" w14:textId="5E732C90" w:rsidR="00BA5279" w:rsidRPr="005C009A" w:rsidRDefault="00BA5279" w:rsidP="00BA5279">
      <w:pPr>
        <w:spacing w:after="0" w:line="360" w:lineRule="auto"/>
        <w:jc w:val="both"/>
        <w:rPr>
          <w:rFonts w:ascii="Times New Roman" w:hAnsi="Times New Roman"/>
          <w:bCs/>
          <w:sz w:val="24"/>
          <w:szCs w:val="24"/>
        </w:rPr>
      </w:pPr>
      <w:r>
        <w:rPr>
          <w:rFonts w:ascii="Kokila" w:hAnsi="Kokila" w:cs="Kokila"/>
          <w:sz w:val="32"/>
          <w:szCs w:val="32"/>
        </w:rPr>
        <w:t>-------------------------------------------------------------------------------------------------------------</w:t>
      </w:r>
    </w:p>
    <w:p w14:paraId="54A57624" w14:textId="77777777" w:rsidR="00E07A23" w:rsidRDefault="00E07A23" w:rsidP="00E07A23">
      <w:pPr>
        <w:numPr>
          <w:ilvl w:val="0"/>
          <w:numId w:val="29"/>
        </w:numPr>
        <w:spacing w:after="0" w:line="360" w:lineRule="auto"/>
        <w:ind w:left="810" w:hanging="630"/>
        <w:jc w:val="both"/>
        <w:rPr>
          <w:rFonts w:ascii="Kruti Dev 010" w:hAnsi="Kruti Dev 010"/>
          <w:bCs/>
          <w:sz w:val="32"/>
        </w:rPr>
      </w:pPr>
      <w:r>
        <w:rPr>
          <w:rFonts w:ascii="Kruti Dev 010" w:hAnsi="Kruti Dev 010"/>
          <w:bCs/>
          <w:sz w:val="32"/>
        </w:rPr>
        <w:lastRenderedPageBreak/>
        <w:t>D;k lk&gt;snkjh QeZ dks i`Fkd oS/kkfud vfLrRo izkIr gS\ le&gt;kb,A</w:t>
      </w:r>
    </w:p>
    <w:p w14:paraId="6AB22C80" w14:textId="77777777" w:rsidR="00E07A23" w:rsidRDefault="00E07A23" w:rsidP="00E07A23">
      <w:pPr>
        <w:spacing w:after="0" w:line="360" w:lineRule="auto"/>
        <w:ind w:left="810"/>
        <w:jc w:val="both"/>
        <w:rPr>
          <w:rFonts w:ascii="Times New Roman" w:hAnsi="Times New Roman"/>
          <w:bCs/>
          <w:sz w:val="24"/>
          <w:szCs w:val="24"/>
        </w:rPr>
      </w:pPr>
      <w:r w:rsidRPr="005C009A">
        <w:rPr>
          <w:rFonts w:ascii="Times New Roman" w:hAnsi="Times New Roman"/>
          <w:bCs/>
          <w:sz w:val="24"/>
          <w:szCs w:val="24"/>
        </w:rPr>
        <w:t>Whether partnership firm has a separate statutory entity</w:t>
      </w:r>
      <w:r>
        <w:rPr>
          <w:rFonts w:ascii="Times New Roman" w:hAnsi="Times New Roman"/>
          <w:bCs/>
          <w:sz w:val="24"/>
          <w:szCs w:val="24"/>
        </w:rPr>
        <w:t>? Explain.</w:t>
      </w:r>
    </w:p>
    <w:p w14:paraId="421550A3" w14:textId="77777777" w:rsidR="00BA5279" w:rsidRDefault="00BA5279" w:rsidP="00BA5279">
      <w:pPr>
        <w:ind w:left="720" w:hanging="720"/>
        <w:jc w:val="both"/>
        <w:rPr>
          <w:rFonts w:ascii="Kokila" w:hAnsi="Kokila" w:cs="Kokila"/>
          <w:sz w:val="32"/>
          <w:szCs w:val="32"/>
        </w:rPr>
      </w:pPr>
      <w:r>
        <w:rPr>
          <w:rFonts w:ascii="Kokila" w:hAnsi="Kokila" w:cs="Kokila"/>
          <w:sz w:val="32"/>
          <w:szCs w:val="32"/>
        </w:rPr>
        <w:t>-------------------------------------------------------------------------------------------------------------</w:t>
      </w:r>
    </w:p>
    <w:p w14:paraId="46C35E79" w14:textId="77777777" w:rsidR="00BA5279" w:rsidRDefault="00BA5279" w:rsidP="00BA5279">
      <w:pPr>
        <w:spacing w:after="0" w:line="360" w:lineRule="auto"/>
        <w:jc w:val="both"/>
        <w:rPr>
          <w:rFonts w:ascii="Kokila" w:hAnsi="Kokila" w:cs="Kokila"/>
          <w:sz w:val="32"/>
          <w:szCs w:val="32"/>
        </w:rPr>
      </w:pPr>
      <w:r>
        <w:rPr>
          <w:rFonts w:ascii="Kokila" w:hAnsi="Kokila" w:cs="Kokila"/>
          <w:sz w:val="32"/>
          <w:szCs w:val="32"/>
        </w:rPr>
        <w:t>-------------------------------------------------------------------------------------------------------------</w:t>
      </w:r>
    </w:p>
    <w:p w14:paraId="500C18F4" w14:textId="77777777" w:rsidR="00BA5279" w:rsidRDefault="00BA5279" w:rsidP="00BA5279">
      <w:pPr>
        <w:ind w:left="720" w:hanging="720"/>
        <w:jc w:val="both"/>
        <w:rPr>
          <w:rFonts w:ascii="Kokila" w:hAnsi="Kokila" w:cs="Kokila"/>
          <w:sz w:val="32"/>
          <w:szCs w:val="32"/>
        </w:rPr>
      </w:pPr>
      <w:r>
        <w:rPr>
          <w:rFonts w:ascii="Kokila" w:hAnsi="Kokila" w:cs="Kokila"/>
          <w:sz w:val="32"/>
          <w:szCs w:val="32"/>
        </w:rPr>
        <w:t>-------------------------------------------------------------------------------------------------------------</w:t>
      </w:r>
    </w:p>
    <w:p w14:paraId="778673AF" w14:textId="77777777" w:rsidR="009A7979" w:rsidRDefault="009A7979" w:rsidP="009A7979">
      <w:pPr>
        <w:spacing w:after="0" w:line="360" w:lineRule="auto"/>
        <w:jc w:val="both"/>
        <w:rPr>
          <w:rFonts w:ascii="Kokila" w:hAnsi="Kokila" w:cs="Kokila"/>
          <w:sz w:val="32"/>
          <w:szCs w:val="32"/>
        </w:rPr>
      </w:pPr>
      <w:r>
        <w:rPr>
          <w:rFonts w:ascii="Kokila" w:hAnsi="Kokila" w:cs="Kokila"/>
          <w:sz w:val="32"/>
          <w:szCs w:val="32"/>
        </w:rPr>
        <w:t>-------------------------------------------------------------------------------------------------------------</w:t>
      </w:r>
    </w:p>
    <w:p w14:paraId="49078F67" w14:textId="7B26300A" w:rsidR="00BA5279" w:rsidRPr="005C009A" w:rsidRDefault="00BA5279" w:rsidP="00BA5279">
      <w:pPr>
        <w:spacing w:after="0" w:line="360" w:lineRule="auto"/>
        <w:jc w:val="both"/>
        <w:rPr>
          <w:rFonts w:ascii="Times New Roman" w:hAnsi="Times New Roman"/>
          <w:bCs/>
          <w:sz w:val="24"/>
          <w:szCs w:val="24"/>
        </w:rPr>
      </w:pPr>
      <w:r>
        <w:rPr>
          <w:rFonts w:ascii="Kokila" w:hAnsi="Kokila" w:cs="Kokila"/>
          <w:sz w:val="32"/>
          <w:szCs w:val="32"/>
        </w:rPr>
        <w:t>-------------------------------------------------------------------------------------------------------------</w:t>
      </w:r>
    </w:p>
    <w:p w14:paraId="50621A24" w14:textId="0F65D6D5" w:rsidR="00E07A23" w:rsidRDefault="00E07A23" w:rsidP="00E07A23">
      <w:pPr>
        <w:numPr>
          <w:ilvl w:val="0"/>
          <w:numId w:val="29"/>
        </w:numPr>
        <w:spacing w:after="0" w:line="360" w:lineRule="auto"/>
        <w:ind w:left="810" w:hanging="630"/>
        <w:jc w:val="both"/>
        <w:rPr>
          <w:rFonts w:ascii="Kruti Dev 010" w:hAnsi="Kruti Dev 010"/>
          <w:bCs/>
          <w:sz w:val="32"/>
        </w:rPr>
      </w:pPr>
      <w:r>
        <w:rPr>
          <w:rFonts w:ascii="Kruti Dev 010" w:hAnsi="Kruti Dev 010"/>
          <w:bCs/>
          <w:sz w:val="32"/>
        </w:rPr>
        <w:t>40 O;fDr;ksa dk leqnk; lk&gt;snkjh QeZ cukuk pkgrk gSA os vkidk ijke'kZ pkgrs gS fd lk&gt;snkjh esa vf/kdre lnL; fdrus O;fDr gks ldrs gS \ ;g izko/kku fdl vf/kfu;e esa fn;k x;k gS</w:t>
      </w:r>
      <w:r w:rsidR="00AF51D5">
        <w:rPr>
          <w:rFonts w:ascii="Kruti Dev 010" w:hAnsi="Kruti Dev 010"/>
          <w:bCs/>
          <w:sz w:val="32"/>
        </w:rPr>
        <w:t>\</w:t>
      </w:r>
    </w:p>
    <w:p w14:paraId="5E91C9A4" w14:textId="77777777" w:rsidR="00E07A23" w:rsidRDefault="00E07A23" w:rsidP="00E07A23">
      <w:pPr>
        <w:spacing w:after="0" w:line="360" w:lineRule="auto"/>
        <w:ind w:left="810"/>
        <w:jc w:val="both"/>
        <w:rPr>
          <w:rFonts w:ascii="Times New Roman" w:hAnsi="Times New Roman"/>
          <w:bCs/>
          <w:sz w:val="24"/>
          <w:szCs w:val="24"/>
        </w:rPr>
      </w:pPr>
      <w:r w:rsidRPr="005C009A">
        <w:rPr>
          <w:rFonts w:ascii="Times New Roman" w:hAnsi="Times New Roman"/>
          <w:bCs/>
          <w:sz w:val="24"/>
          <w:szCs w:val="24"/>
        </w:rPr>
        <w:t xml:space="preserve">A community of 40 persons want to form a partnership firm. They want your advice as to what is the maximum number of members a partnership can have? In which act </w:t>
      </w:r>
      <w:r>
        <w:rPr>
          <w:rFonts w:ascii="Times New Roman" w:hAnsi="Times New Roman"/>
          <w:bCs/>
          <w:sz w:val="24"/>
          <w:szCs w:val="24"/>
        </w:rPr>
        <w:t>this</w:t>
      </w:r>
      <w:r w:rsidRPr="005C009A">
        <w:rPr>
          <w:rFonts w:ascii="Times New Roman" w:hAnsi="Times New Roman"/>
          <w:bCs/>
          <w:sz w:val="24"/>
          <w:szCs w:val="24"/>
        </w:rPr>
        <w:t xml:space="preserve"> provision </w:t>
      </w:r>
      <w:r>
        <w:rPr>
          <w:rFonts w:ascii="Times New Roman" w:hAnsi="Times New Roman"/>
          <w:bCs/>
          <w:sz w:val="24"/>
          <w:szCs w:val="24"/>
        </w:rPr>
        <w:t xml:space="preserve">is </w:t>
      </w:r>
      <w:r w:rsidRPr="005C009A">
        <w:rPr>
          <w:rFonts w:ascii="Times New Roman" w:hAnsi="Times New Roman"/>
          <w:bCs/>
          <w:sz w:val="24"/>
          <w:szCs w:val="24"/>
        </w:rPr>
        <w:t>given</w:t>
      </w:r>
      <w:r>
        <w:rPr>
          <w:rFonts w:ascii="Times New Roman" w:hAnsi="Times New Roman"/>
          <w:bCs/>
          <w:sz w:val="24"/>
          <w:szCs w:val="24"/>
        </w:rPr>
        <w:t xml:space="preserve"> </w:t>
      </w:r>
      <w:r w:rsidRPr="005C009A">
        <w:rPr>
          <w:rFonts w:ascii="Times New Roman" w:hAnsi="Times New Roman"/>
          <w:bCs/>
          <w:sz w:val="24"/>
          <w:szCs w:val="24"/>
        </w:rPr>
        <w:t>?</w:t>
      </w:r>
    </w:p>
    <w:p w14:paraId="2D0A5FD7" w14:textId="77777777" w:rsidR="00BA5279" w:rsidRDefault="00BA5279" w:rsidP="00BA5279">
      <w:pPr>
        <w:ind w:left="720" w:hanging="720"/>
        <w:jc w:val="both"/>
        <w:rPr>
          <w:rFonts w:ascii="Kokila" w:hAnsi="Kokila" w:cs="Kokila"/>
          <w:sz w:val="32"/>
          <w:szCs w:val="32"/>
        </w:rPr>
      </w:pPr>
      <w:r>
        <w:rPr>
          <w:rFonts w:ascii="Kokila" w:hAnsi="Kokila" w:cs="Kokila"/>
          <w:sz w:val="32"/>
          <w:szCs w:val="32"/>
        </w:rPr>
        <w:t>-------------------------------------------------------------------------------------------------------------</w:t>
      </w:r>
    </w:p>
    <w:p w14:paraId="020B8E0E" w14:textId="77777777" w:rsidR="00BA5279" w:rsidRDefault="00BA5279" w:rsidP="00BA5279">
      <w:pPr>
        <w:spacing w:after="0" w:line="360" w:lineRule="auto"/>
        <w:jc w:val="both"/>
        <w:rPr>
          <w:rFonts w:ascii="Kokila" w:hAnsi="Kokila" w:cs="Kokila"/>
          <w:sz w:val="32"/>
          <w:szCs w:val="32"/>
        </w:rPr>
      </w:pPr>
      <w:r>
        <w:rPr>
          <w:rFonts w:ascii="Kokila" w:hAnsi="Kokila" w:cs="Kokila"/>
          <w:sz w:val="32"/>
          <w:szCs w:val="32"/>
        </w:rPr>
        <w:t>-------------------------------------------------------------------------------------------------------------</w:t>
      </w:r>
    </w:p>
    <w:p w14:paraId="1055657D" w14:textId="77777777" w:rsidR="00BA5279" w:rsidRDefault="00BA5279" w:rsidP="00BA5279">
      <w:pPr>
        <w:ind w:left="720" w:hanging="720"/>
        <w:jc w:val="both"/>
        <w:rPr>
          <w:rFonts w:ascii="Kokila" w:hAnsi="Kokila" w:cs="Kokila"/>
          <w:sz w:val="32"/>
          <w:szCs w:val="32"/>
        </w:rPr>
      </w:pPr>
      <w:r>
        <w:rPr>
          <w:rFonts w:ascii="Kokila" w:hAnsi="Kokila" w:cs="Kokila"/>
          <w:sz w:val="32"/>
          <w:szCs w:val="32"/>
        </w:rPr>
        <w:t>-------------------------------------------------------------------------------------------------------------</w:t>
      </w:r>
    </w:p>
    <w:p w14:paraId="30183DDF" w14:textId="37231AF2" w:rsidR="00BA5279" w:rsidRDefault="00BA5279" w:rsidP="00BA5279">
      <w:pPr>
        <w:spacing w:after="0" w:line="360" w:lineRule="auto"/>
        <w:jc w:val="both"/>
        <w:rPr>
          <w:rFonts w:ascii="Kokila" w:hAnsi="Kokila" w:cs="Kokila"/>
          <w:sz w:val="32"/>
          <w:szCs w:val="32"/>
        </w:rPr>
      </w:pPr>
      <w:r>
        <w:rPr>
          <w:rFonts w:ascii="Kokila" w:hAnsi="Kokila" w:cs="Kokila"/>
          <w:sz w:val="32"/>
          <w:szCs w:val="32"/>
        </w:rPr>
        <w:t>-------------------------------------------------------------------------------------------------------------</w:t>
      </w:r>
    </w:p>
    <w:p w14:paraId="3965732F" w14:textId="5345663A" w:rsidR="009A7979" w:rsidRPr="009A7979" w:rsidRDefault="009A7979" w:rsidP="009A7979">
      <w:pPr>
        <w:ind w:left="720" w:hanging="720"/>
        <w:jc w:val="both"/>
        <w:rPr>
          <w:rFonts w:ascii="Kokila" w:hAnsi="Kokila" w:cs="Kokila"/>
          <w:sz w:val="32"/>
          <w:szCs w:val="32"/>
        </w:rPr>
      </w:pPr>
      <w:r>
        <w:rPr>
          <w:rFonts w:ascii="Kokila" w:hAnsi="Kokila" w:cs="Kokila"/>
          <w:sz w:val="32"/>
          <w:szCs w:val="32"/>
        </w:rPr>
        <w:t>-------------------------------------------------------------------------------------------------------------</w:t>
      </w:r>
    </w:p>
    <w:p w14:paraId="19F18E5E" w14:textId="77777777" w:rsidR="00E07A23" w:rsidRDefault="00E07A23" w:rsidP="00E07A23">
      <w:pPr>
        <w:numPr>
          <w:ilvl w:val="0"/>
          <w:numId w:val="29"/>
        </w:numPr>
        <w:spacing w:after="0" w:line="360" w:lineRule="auto"/>
        <w:ind w:left="810" w:hanging="630"/>
        <w:jc w:val="both"/>
        <w:rPr>
          <w:rFonts w:ascii="Kruti Dev 010" w:hAnsi="Kruti Dev 010"/>
          <w:bCs/>
          <w:sz w:val="32"/>
        </w:rPr>
      </w:pPr>
      <w:r>
        <w:rPr>
          <w:rFonts w:ascii="Kruti Dev 010" w:hAnsi="Kruti Dev 010"/>
          <w:bCs/>
          <w:sz w:val="32"/>
        </w:rPr>
        <w:t>xqIrk rFkk 'kekZ ,d QeZ esa lk&gt;snkj gSA os vkSj nks lnL;ksa dks QeZ esa lfEefyr djus pkgrs gSA vo;Ld ds vykok vkSj dkSu&amp;dkSu ls O;fDr lk&gt;snkjh esa izos'k ;ksX; ugha gS\</w:t>
      </w:r>
    </w:p>
    <w:p w14:paraId="62EF744D" w14:textId="53B84555" w:rsidR="00E07A23" w:rsidRDefault="00E07A23" w:rsidP="00E07A23">
      <w:pPr>
        <w:spacing w:after="0" w:line="360" w:lineRule="auto"/>
        <w:ind w:left="810"/>
        <w:jc w:val="both"/>
        <w:rPr>
          <w:rFonts w:ascii="Times New Roman" w:hAnsi="Times New Roman"/>
          <w:bCs/>
          <w:sz w:val="24"/>
          <w:szCs w:val="24"/>
        </w:rPr>
      </w:pPr>
      <w:r w:rsidRPr="005C009A">
        <w:rPr>
          <w:rFonts w:ascii="Times New Roman" w:hAnsi="Times New Roman"/>
          <w:bCs/>
          <w:sz w:val="24"/>
          <w:szCs w:val="24"/>
        </w:rPr>
        <w:t>Gupta and Sharma are partners in a</w:t>
      </w:r>
      <w:r w:rsidR="0005742B">
        <w:rPr>
          <w:rFonts w:ascii="Times New Roman" w:hAnsi="Times New Roman"/>
          <w:bCs/>
          <w:sz w:val="24"/>
          <w:szCs w:val="24"/>
        </w:rPr>
        <w:t xml:space="preserve"> </w:t>
      </w:r>
      <w:r w:rsidRPr="005C009A">
        <w:rPr>
          <w:rFonts w:ascii="Times New Roman" w:hAnsi="Times New Roman"/>
          <w:bCs/>
          <w:sz w:val="24"/>
          <w:szCs w:val="24"/>
        </w:rPr>
        <w:t xml:space="preserve">firm. </w:t>
      </w:r>
      <w:r>
        <w:rPr>
          <w:rFonts w:ascii="Times New Roman" w:hAnsi="Times New Roman"/>
          <w:bCs/>
          <w:sz w:val="24"/>
          <w:szCs w:val="24"/>
        </w:rPr>
        <w:t>They wanted</w:t>
      </w:r>
      <w:r w:rsidRPr="005C009A">
        <w:rPr>
          <w:rFonts w:ascii="Times New Roman" w:hAnsi="Times New Roman"/>
          <w:bCs/>
          <w:sz w:val="24"/>
          <w:szCs w:val="24"/>
        </w:rPr>
        <w:t xml:space="preserve"> to admit two more members </w:t>
      </w:r>
      <w:r>
        <w:rPr>
          <w:rFonts w:ascii="Times New Roman" w:hAnsi="Times New Roman"/>
          <w:bCs/>
          <w:sz w:val="24"/>
          <w:szCs w:val="24"/>
        </w:rPr>
        <w:t>in the firm. Other than a minor</w:t>
      </w:r>
      <w:r w:rsidRPr="005C009A">
        <w:rPr>
          <w:rFonts w:ascii="Times New Roman" w:hAnsi="Times New Roman"/>
          <w:bCs/>
          <w:sz w:val="24"/>
          <w:szCs w:val="24"/>
        </w:rPr>
        <w:t>,</w:t>
      </w:r>
      <w:r>
        <w:rPr>
          <w:rFonts w:ascii="Times New Roman" w:hAnsi="Times New Roman"/>
          <w:bCs/>
          <w:sz w:val="24"/>
          <w:szCs w:val="24"/>
        </w:rPr>
        <w:t xml:space="preserve"> </w:t>
      </w:r>
      <w:r w:rsidRPr="005C009A">
        <w:rPr>
          <w:rFonts w:ascii="Times New Roman" w:hAnsi="Times New Roman"/>
          <w:bCs/>
          <w:sz w:val="24"/>
          <w:szCs w:val="24"/>
        </w:rPr>
        <w:t xml:space="preserve">who </w:t>
      </w:r>
      <w:r>
        <w:rPr>
          <w:rFonts w:ascii="Times New Roman" w:hAnsi="Times New Roman"/>
          <w:bCs/>
          <w:sz w:val="24"/>
          <w:szCs w:val="24"/>
        </w:rPr>
        <w:t>are</w:t>
      </w:r>
      <w:r w:rsidRPr="005C009A">
        <w:rPr>
          <w:rFonts w:ascii="Times New Roman" w:hAnsi="Times New Roman"/>
          <w:bCs/>
          <w:sz w:val="24"/>
          <w:szCs w:val="24"/>
        </w:rPr>
        <w:t xml:space="preserve"> not eligible to enter into a Partnership?</w:t>
      </w:r>
    </w:p>
    <w:p w14:paraId="1F980715" w14:textId="77777777" w:rsidR="00BA5279" w:rsidRDefault="00BA5279" w:rsidP="00BA5279">
      <w:pPr>
        <w:ind w:left="720" w:hanging="720"/>
        <w:jc w:val="both"/>
        <w:rPr>
          <w:rFonts w:ascii="Kokila" w:hAnsi="Kokila" w:cs="Kokila"/>
          <w:sz w:val="32"/>
          <w:szCs w:val="32"/>
        </w:rPr>
      </w:pPr>
      <w:r>
        <w:rPr>
          <w:rFonts w:ascii="Kokila" w:hAnsi="Kokila" w:cs="Kokila"/>
          <w:sz w:val="32"/>
          <w:szCs w:val="32"/>
        </w:rPr>
        <w:t>-------------------------------------------------------------------------------------------------------------</w:t>
      </w:r>
    </w:p>
    <w:p w14:paraId="265474F7" w14:textId="77777777" w:rsidR="00BA5279" w:rsidRDefault="00BA5279" w:rsidP="00BA5279">
      <w:pPr>
        <w:spacing w:after="0" w:line="360" w:lineRule="auto"/>
        <w:jc w:val="both"/>
        <w:rPr>
          <w:rFonts w:ascii="Kokila" w:hAnsi="Kokila" w:cs="Kokila"/>
          <w:sz w:val="32"/>
          <w:szCs w:val="32"/>
        </w:rPr>
      </w:pPr>
      <w:r>
        <w:rPr>
          <w:rFonts w:ascii="Kokila" w:hAnsi="Kokila" w:cs="Kokila"/>
          <w:sz w:val="32"/>
          <w:szCs w:val="32"/>
        </w:rPr>
        <w:t>-------------------------------------------------------------------------------------------------------------</w:t>
      </w:r>
    </w:p>
    <w:p w14:paraId="1117F463" w14:textId="77777777" w:rsidR="00BA5279" w:rsidRDefault="00BA5279" w:rsidP="00BA5279">
      <w:pPr>
        <w:ind w:left="720" w:hanging="720"/>
        <w:jc w:val="both"/>
        <w:rPr>
          <w:rFonts w:ascii="Kokila" w:hAnsi="Kokila" w:cs="Kokila"/>
          <w:sz w:val="32"/>
          <w:szCs w:val="32"/>
        </w:rPr>
      </w:pPr>
      <w:r>
        <w:rPr>
          <w:rFonts w:ascii="Kokila" w:hAnsi="Kokila" w:cs="Kokila"/>
          <w:sz w:val="32"/>
          <w:szCs w:val="32"/>
        </w:rPr>
        <w:t>-------------------------------------------------------------------------------------------------------------</w:t>
      </w:r>
    </w:p>
    <w:p w14:paraId="1B554C43" w14:textId="5F072678" w:rsidR="00BA5279" w:rsidRDefault="00BA5279" w:rsidP="009A7979">
      <w:pPr>
        <w:spacing w:after="0" w:line="276" w:lineRule="auto"/>
        <w:jc w:val="both"/>
        <w:rPr>
          <w:rFonts w:ascii="Kokila" w:hAnsi="Kokila" w:cs="Kokila"/>
          <w:sz w:val="32"/>
          <w:szCs w:val="32"/>
        </w:rPr>
      </w:pPr>
      <w:r>
        <w:rPr>
          <w:rFonts w:ascii="Kokila" w:hAnsi="Kokila" w:cs="Kokila"/>
          <w:sz w:val="32"/>
          <w:szCs w:val="32"/>
        </w:rPr>
        <w:t>-------------------------------------------------------------------------------------------------------------</w:t>
      </w:r>
    </w:p>
    <w:p w14:paraId="5F8E6EAE" w14:textId="66816C16" w:rsidR="009A7979" w:rsidRPr="009A7979" w:rsidRDefault="009A7979" w:rsidP="009A7979">
      <w:pPr>
        <w:ind w:left="720" w:hanging="720"/>
        <w:jc w:val="both"/>
        <w:rPr>
          <w:rFonts w:ascii="Kokila" w:hAnsi="Kokila" w:cs="Kokila"/>
          <w:sz w:val="32"/>
          <w:szCs w:val="32"/>
        </w:rPr>
      </w:pPr>
      <w:r>
        <w:rPr>
          <w:rFonts w:ascii="Kokila" w:hAnsi="Kokila" w:cs="Kokila"/>
          <w:sz w:val="32"/>
          <w:szCs w:val="32"/>
        </w:rPr>
        <w:t>-------------------------------------------------------------------------------------------------------------</w:t>
      </w:r>
    </w:p>
    <w:p w14:paraId="174DAB1B" w14:textId="77777777" w:rsidR="00E07A23" w:rsidRDefault="00E07A23" w:rsidP="00E07A23">
      <w:pPr>
        <w:numPr>
          <w:ilvl w:val="0"/>
          <w:numId w:val="29"/>
        </w:numPr>
        <w:spacing w:after="0" w:line="360" w:lineRule="auto"/>
        <w:ind w:left="810" w:hanging="630"/>
        <w:jc w:val="both"/>
        <w:rPr>
          <w:rFonts w:ascii="Kruti Dev 010" w:hAnsi="Kruti Dev 010"/>
          <w:bCs/>
          <w:sz w:val="32"/>
        </w:rPr>
      </w:pPr>
      <w:r>
        <w:rPr>
          <w:rFonts w:ascii="Kruti Dev 010" w:hAnsi="Kruti Dev 010"/>
          <w:bCs/>
          <w:sz w:val="32"/>
        </w:rPr>
        <w:lastRenderedPageBreak/>
        <w:t>lk&gt;snkjh foys[k D;k gS \ ifjHkk"kk nhft,A</w:t>
      </w:r>
    </w:p>
    <w:p w14:paraId="19A9EB53" w14:textId="77777777" w:rsidR="00E07A23" w:rsidRDefault="00E07A23" w:rsidP="00E07A23">
      <w:pPr>
        <w:spacing w:after="0" w:line="360" w:lineRule="auto"/>
        <w:ind w:left="810"/>
        <w:jc w:val="both"/>
        <w:rPr>
          <w:rFonts w:ascii="Times New Roman" w:hAnsi="Times New Roman"/>
          <w:bCs/>
          <w:sz w:val="24"/>
          <w:szCs w:val="24"/>
        </w:rPr>
      </w:pPr>
      <w:r w:rsidRPr="000B0CC9">
        <w:rPr>
          <w:rFonts w:ascii="Times New Roman" w:hAnsi="Times New Roman"/>
          <w:bCs/>
          <w:sz w:val="24"/>
          <w:szCs w:val="24"/>
        </w:rPr>
        <w:t>What is partnership deed? Give its definition.</w:t>
      </w:r>
    </w:p>
    <w:p w14:paraId="39A93AD8" w14:textId="77777777" w:rsidR="00BA5279" w:rsidRDefault="00BA5279" w:rsidP="00BA5279">
      <w:pPr>
        <w:ind w:left="720" w:hanging="720"/>
        <w:jc w:val="both"/>
        <w:rPr>
          <w:rFonts w:ascii="Kokila" w:hAnsi="Kokila" w:cs="Kokila"/>
          <w:sz w:val="32"/>
          <w:szCs w:val="32"/>
        </w:rPr>
      </w:pPr>
      <w:r>
        <w:rPr>
          <w:rFonts w:ascii="Kokila" w:hAnsi="Kokila" w:cs="Kokila"/>
          <w:sz w:val="32"/>
          <w:szCs w:val="32"/>
        </w:rPr>
        <w:t>-------------------------------------------------------------------------------------------------------------</w:t>
      </w:r>
    </w:p>
    <w:p w14:paraId="2C434A76" w14:textId="77777777" w:rsidR="00BA5279" w:rsidRDefault="00BA5279" w:rsidP="00BA5279">
      <w:pPr>
        <w:spacing w:after="0" w:line="360" w:lineRule="auto"/>
        <w:jc w:val="both"/>
        <w:rPr>
          <w:rFonts w:ascii="Kokila" w:hAnsi="Kokila" w:cs="Kokila"/>
          <w:sz w:val="32"/>
          <w:szCs w:val="32"/>
        </w:rPr>
      </w:pPr>
      <w:r>
        <w:rPr>
          <w:rFonts w:ascii="Kokila" w:hAnsi="Kokila" w:cs="Kokila"/>
          <w:sz w:val="32"/>
          <w:szCs w:val="32"/>
        </w:rPr>
        <w:t>-------------------------------------------------------------------------------------------------------------</w:t>
      </w:r>
    </w:p>
    <w:p w14:paraId="2C8C4A1D" w14:textId="77777777" w:rsidR="00BA5279" w:rsidRDefault="00BA5279" w:rsidP="00BA5279">
      <w:pPr>
        <w:ind w:left="720" w:hanging="720"/>
        <w:jc w:val="both"/>
        <w:rPr>
          <w:rFonts w:ascii="Kokila" w:hAnsi="Kokila" w:cs="Kokila"/>
          <w:sz w:val="32"/>
          <w:szCs w:val="32"/>
        </w:rPr>
      </w:pPr>
      <w:r>
        <w:rPr>
          <w:rFonts w:ascii="Kokila" w:hAnsi="Kokila" w:cs="Kokila"/>
          <w:sz w:val="32"/>
          <w:szCs w:val="32"/>
        </w:rPr>
        <w:t>-------------------------------------------------------------------------------------------------------------</w:t>
      </w:r>
    </w:p>
    <w:p w14:paraId="6C1D3E0D" w14:textId="1D040BAF" w:rsidR="00BA5279" w:rsidRDefault="00BA5279" w:rsidP="00BA5279">
      <w:pPr>
        <w:spacing w:after="0" w:line="360" w:lineRule="auto"/>
        <w:jc w:val="both"/>
        <w:rPr>
          <w:rFonts w:ascii="Times New Roman" w:hAnsi="Times New Roman"/>
          <w:bCs/>
          <w:sz w:val="24"/>
          <w:szCs w:val="24"/>
        </w:rPr>
      </w:pPr>
      <w:r>
        <w:rPr>
          <w:rFonts w:ascii="Kokila" w:hAnsi="Kokila" w:cs="Kokila"/>
          <w:sz w:val="32"/>
          <w:szCs w:val="32"/>
        </w:rPr>
        <w:t>-------------------------------------------------------------------------------------------------------------</w:t>
      </w:r>
    </w:p>
    <w:p w14:paraId="26B591B1" w14:textId="77777777" w:rsidR="00E07A23" w:rsidRPr="000B0CC9" w:rsidRDefault="00E07A23" w:rsidP="00E07A23">
      <w:pPr>
        <w:spacing w:after="0" w:line="276" w:lineRule="auto"/>
        <w:jc w:val="both"/>
        <w:rPr>
          <w:rFonts w:ascii="Times New Roman" w:hAnsi="Times New Roman"/>
          <w:bCs/>
          <w:sz w:val="24"/>
          <w:szCs w:val="24"/>
        </w:rPr>
      </w:pPr>
    </w:p>
    <w:p w14:paraId="1EA2F22B" w14:textId="77777777" w:rsidR="00E07A23" w:rsidRPr="009938B0" w:rsidRDefault="00E07A23" w:rsidP="004E244F">
      <w:pPr>
        <w:spacing w:after="0" w:line="360" w:lineRule="auto"/>
        <w:rPr>
          <w:rFonts w:ascii="Kruti Dev 010" w:hAnsi="Kruti Dev 010"/>
          <w:b/>
          <w:bCs/>
          <w:color w:val="DF2E28" w:themeColor="accent1"/>
          <w:sz w:val="28"/>
        </w:rPr>
      </w:pPr>
      <w:r w:rsidRPr="009938B0">
        <w:rPr>
          <w:rFonts w:ascii="Kruti Dev 010" w:hAnsi="Kruti Dev 010"/>
          <w:b/>
          <w:bCs/>
          <w:color w:val="DF2E28" w:themeColor="accent1"/>
          <w:sz w:val="32"/>
        </w:rPr>
        <w:t xml:space="preserve">4 vad ds lS)kafrd iz'u  </w:t>
      </w:r>
      <w:r w:rsidRPr="009938B0">
        <w:rPr>
          <w:rFonts w:ascii="Times New Roman" w:hAnsi="Times New Roman"/>
          <w:b/>
          <w:bCs/>
          <w:color w:val="DF2E28" w:themeColor="accent1"/>
          <w:sz w:val="24"/>
          <w:szCs w:val="24"/>
        </w:rPr>
        <w:t xml:space="preserve">( Theory question) </w:t>
      </w:r>
    </w:p>
    <w:p w14:paraId="6C311E4E" w14:textId="77777777" w:rsidR="00E07A23" w:rsidRPr="007956A2" w:rsidRDefault="00E07A23" w:rsidP="00E07A23">
      <w:pPr>
        <w:spacing w:after="0" w:line="276" w:lineRule="auto"/>
        <w:rPr>
          <w:rFonts w:ascii="Kruti Dev 010" w:hAnsi="Kruti Dev 010"/>
          <w:b/>
          <w:bCs/>
          <w:sz w:val="6"/>
        </w:rPr>
      </w:pPr>
      <w:r w:rsidRPr="007956A2">
        <w:rPr>
          <w:rFonts w:ascii="Kruti Dev 010" w:hAnsi="Kruti Dev 010"/>
          <w:b/>
          <w:bCs/>
          <w:sz w:val="8"/>
        </w:rPr>
        <w:t xml:space="preserve"> </w:t>
      </w:r>
    </w:p>
    <w:p w14:paraId="33648980" w14:textId="77777777" w:rsidR="00E07A23" w:rsidRPr="001A55BD" w:rsidRDefault="00E07A23" w:rsidP="00E07A23">
      <w:pPr>
        <w:spacing w:after="0" w:line="276" w:lineRule="auto"/>
        <w:rPr>
          <w:rFonts w:ascii="Kruti Dev 010" w:hAnsi="Kruti Dev 010"/>
          <w:b/>
          <w:bCs/>
          <w:sz w:val="8"/>
          <w:szCs w:val="32"/>
        </w:rPr>
      </w:pPr>
    </w:p>
    <w:p w14:paraId="32FBD462" w14:textId="77777777" w:rsidR="00E07A23" w:rsidRDefault="00E07A23" w:rsidP="00E07A23">
      <w:pPr>
        <w:pStyle w:val="ListParagraph"/>
        <w:numPr>
          <w:ilvl w:val="0"/>
          <w:numId w:val="3"/>
        </w:numPr>
        <w:spacing w:after="200" w:line="360" w:lineRule="auto"/>
        <w:ind w:hanging="540"/>
        <w:jc w:val="both"/>
        <w:rPr>
          <w:rFonts w:ascii="Kruti Dev 010" w:hAnsi="Kruti Dev 010"/>
          <w:bCs/>
          <w:sz w:val="32"/>
        </w:rPr>
      </w:pPr>
      <w:r>
        <w:rPr>
          <w:rFonts w:ascii="Kruti Dev 010" w:hAnsi="Kruti Dev 010"/>
          <w:bCs/>
          <w:sz w:val="32"/>
        </w:rPr>
        <w:t>lk&gt;snkj ds D;k&amp;D;k vf/kdkj gksrs gS \ fdUgh pkj dks le&gt;kb,A</w:t>
      </w:r>
    </w:p>
    <w:p w14:paraId="020F8820" w14:textId="77777777" w:rsidR="00E07A23" w:rsidRDefault="00E07A23" w:rsidP="00E07A23">
      <w:pPr>
        <w:pStyle w:val="ListParagraph"/>
        <w:spacing w:line="360" w:lineRule="auto"/>
        <w:ind w:left="180"/>
        <w:jc w:val="both"/>
        <w:rPr>
          <w:rFonts w:ascii="Times New Roman" w:hAnsi="Times New Roman"/>
          <w:bCs/>
          <w:sz w:val="24"/>
          <w:szCs w:val="24"/>
        </w:rPr>
      </w:pPr>
      <w:r>
        <w:rPr>
          <w:rFonts w:ascii="Times New Roman" w:hAnsi="Times New Roman"/>
          <w:bCs/>
          <w:sz w:val="32"/>
        </w:rPr>
        <w:t xml:space="preserve">      </w:t>
      </w:r>
      <w:r>
        <w:rPr>
          <w:rFonts w:ascii="Times New Roman" w:hAnsi="Times New Roman"/>
          <w:bCs/>
          <w:sz w:val="32"/>
        </w:rPr>
        <w:tab/>
      </w:r>
      <w:r w:rsidRPr="005C009A">
        <w:rPr>
          <w:rFonts w:ascii="Times New Roman" w:hAnsi="Times New Roman"/>
          <w:bCs/>
          <w:sz w:val="24"/>
          <w:szCs w:val="24"/>
        </w:rPr>
        <w:t>What are the rights of a partner</w:t>
      </w:r>
      <w:r>
        <w:rPr>
          <w:rFonts w:ascii="Times New Roman" w:hAnsi="Times New Roman"/>
          <w:bCs/>
          <w:sz w:val="24"/>
          <w:szCs w:val="24"/>
        </w:rPr>
        <w:t xml:space="preserve"> </w:t>
      </w:r>
      <w:r w:rsidRPr="005C009A">
        <w:rPr>
          <w:rFonts w:ascii="Times New Roman" w:hAnsi="Times New Roman"/>
          <w:bCs/>
          <w:sz w:val="24"/>
          <w:szCs w:val="24"/>
        </w:rPr>
        <w:t>?</w:t>
      </w:r>
      <w:r>
        <w:rPr>
          <w:rFonts w:ascii="Times New Roman" w:hAnsi="Times New Roman"/>
          <w:bCs/>
          <w:sz w:val="24"/>
          <w:szCs w:val="24"/>
        </w:rPr>
        <w:t xml:space="preserve"> Explain any four.</w:t>
      </w:r>
    </w:p>
    <w:p w14:paraId="4709A423" w14:textId="77777777" w:rsidR="009A7979" w:rsidRDefault="009A7979" w:rsidP="009A7979">
      <w:pPr>
        <w:ind w:left="720" w:hanging="720"/>
        <w:jc w:val="both"/>
        <w:rPr>
          <w:rFonts w:ascii="Kokila" w:hAnsi="Kokila" w:cs="Kokila"/>
          <w:sz w:val="32"/>
          <w:szCs w:val="32"/>
        </w:rPr>
      </w:pPr>
      <w:r>
        <w:rPr>
          <w:rFonts w:ascii="Kokila" w:hAnsi="Kokila" w:cs="Kokila"/>
          <w:sz w:val="32"/>
          <w:szCs w:val="32"/>
        </w:rPr>
        <w:t>-------------------------------------------------------------------------------------------------------------</w:t>
      </w:r>
    </w:p>
    <w:p w14:paraId="57EAB671" w14:textId="77777777" w:rsidR="009A7979" w:rsidRDefault="009A7979" w:rsidP="009A7979">
      <w:pPr>
        <w:spacing w:after="0" w:line="360" w:lineRule="auto"/>
        <w:jc w:val="both"/>
        <w:rPr>
          <w:rFonts w:ascii="Kokila" w:hAnsi="Kokila" w:cs="Kokila"/>
          <w:sz w:val="32"/>
          <w:szCs w:val="32"/>
        </w:rPr>
      </w:pPr>
      <w:r>
        <w:rPr>
          <w:rFonts w:ascii="Kokila" w:hAnsi="Kokila" w:cs="Kokila"/>
          <w:sz w:val="32"/>
          <w:szCs w:val="32"/>
        </w:rPr>
        <w:t>-------------------------------------------------------------------------------------------------------------</w:t>
      </w:r>
    </w:p>
    <w:p w14:paraId="6266042F" w14:textId="77777777" w:rsidR="009A7979" w:rsidRDefault="009A7979" w:rsidP="009A7979">
      <w:pPr>
        <w:ind w:left="720" w:hanging="720"/>
        <w:jc w:val="both"/>
        <w:rPr>
          <w:rFonts w:ascii="Kokila" w:hAnsi="Kokila" w:cs="Kokila"/>
          <w:sz w:val="32"/>
          <w:szCs w:val="32"/>
        </w:rPr>
      </w:pPr>
      <w:r>
        <w:rPr>
          <w:rFonts w:ascii="Kokila" w:hAnsi="Kokila" w:cs="Kokila"/>
          <w:sz w:val="32"/>
          <w:szCs w:val="32"/>
        </w:rPr>
        <w:t>-------------------------------------------------------------------------------------------------------------</w:t>
      </w:r>
    </w:p>
    <w:p w14:paraId="5E2E8D62" w14:textId="7EBB77EE" w:rsidR="009A7979" w:rsidRDefault="009A7979" w:rsidP="009A7979">
      <w:pPr>
        <w:spacing w:line="276" w:lineRule="auto"/>
        <w:jc w:val="both"/>
        <w:rPr>
          <w:rFonts w:ascii="Kokila" w:hAnsi="Kokila" w:cs="Kokila"/>
          <w:sz w:val="32"/>
          <w:szCs w:val="32"/>
        </w:rPr>
      </w:pPr>
      <w:r>
        <w:rPr>
          <w:rFonts w:ascii="Kokila" w:hAnsi="Kokila" w:cs="Kokila"/>
          <w:sz w:val="32"/>
          <w:szCs w:val="32"/>
        </w:rPr>
        <w:t>-------------------------------------------------------------------------------------------------------------</w:t>
      </w:r>
    </w:p>
    <w:p w14:paraId="2BC22396" w14:textId="77777777" w:rsidR="009A7979" w:rsidRDefault="009A7979" w:rsidP="009A7979">
      <w:pPr>
        <w:ind w:left="720" w:hanging="720"/>
        <w:jc w:val="both"/>
        <w:rPr>
          <w:rFonts w:ascii="Kokila" w:hAnsi="Kokila" w:cs="Kokila"/>
          <w:sz w:val="32"/>
          <w:szCs w:val="32"/>
        </w:rPr>
      </w:pPr>
      <w:r>
        <w:rPr>
          <w:rFonts w:ascii="Kokila" w:hAnsi="Kokila" w:cs="Kokila"/>
          <w:sz w:val="32"/>
          <w:szCs w:val="32"/>
        </w:rPr>
        <w:t>-------------------------------------------------------------------------------------------------------------</w:t>
      </w:r>
    </w:p>
    <w:p w14:paraId="51DBEB69" w14:textId="77777777" w:rsidR="009A7979" w:rsidRDefault="009A7979" w:rsidP="009A7979">
      <w:pPr>
        <w:spacing w:after="0" w:line="480" w:lineRule="auto"/>
        <w:jc w:val="both"/>
        <w:rPr>
          <w:rFonts w:ascii="Kokila" w:hAnsi="Kokila" w:cs="Kokila"/>
          <w:sz w:val="32"/>
          <w:szCs w:val="32"/>
        </w:rPr>
      </w:pPr>
      <w:r>
        <w:rPr>
          <w:rFonts w:ascii="Kokila" w:hAnsi="Kokila" w:cs="Kokila"/>
          <w:sz w:val="32"/>
          <w:szCs w:val="32"/>
        </w:rPr>
        <w:t>-------------------------------------------------------------------------------------------------------------</w:t>
      </w:r>
    </w:p>
    <w:p w14:paraId="28E5E2E8" w14:textId="6AAB8C1B" w:rsidR="00E07A23" w:rsidRDefault="00E07A23" w:rsidP="00E07A23">
      <w:pPr>
        <w:pStyle w:val="ListParagraph"/>
        <w:numPr>
          <w:ilvl w:val="0"/>
          <w:numId w:val="3"/>
        </w:numPr>
        <w:spacing w:after="200" w:line="360" w:lineRule="auto"/>
        <w:ind w:hanging="540"/>
        <w:jc w:val="both"/>
        <w:rPr>
          <w:rFonts w:ascii="Kruti Dev 010" w:hAnsi="Kruti Dev 010"/>
          <w:bCs/>
          <w:sz w:val="32"/>
        </w:rPr>
      </w:pPr>
      <w:r>
        <w:rPr>
          <w:rFonts w:ascii="Kruti Dev 010" w:hAnsi="Kruti Dev 010"/>
          <w:bCs/>
          <w:sz w:val="32"/>
        </w:rPr>
        <w:t>ykH</w:t>
      </w:r>
      <w:r w:rsidR="009A7979">
        <w:rPr>
          <w:rFonts w:ascii="Kruti Dev 010" w:hAnsi="Kruti Dev 010"/>
          <w:bCs/>
          <w:sz w:val="32"/>
        </w:rPr>
        <w:t>k</w:t>
      </w:r>
      <w:r>
        <w:rPr>
          <w:rFonts w:ascii="Kruti Dev 010" w:hAnsi="Kruti Dev 010"/>
          <w:bCs/>
          <w:sz w:val="32"/>
        </w:rPr>
        <w:t xml:space="preserve"> ij izHkkj rFkk ykHk ds fu;kstu esa D;k varj gS</w:t>
      </w:r>
      <w:r w:rsidR="009A7979">
        <w:rPr>
          <w:rFonts w:ascii="Kruti Dev 010" w:hAnsi="Kruti Dev 010"/>
          <w:bCs/>
          <w:sz w:val="32"/>
        </w:rPr>
        <w:t>\</w:t>
      </w:r>
    </w:p>
    <w:p w14:paraId="163EA95D" w14:textId="77777777" w:rsidR="00E07A23" w:rsidRDefault="00E07A23" w:rsidP="00E07A23">
      <w:pPr>
        <w:pStyle w:val="ListParagraph"/>
        <w:spacing w:line="360" w:lineRule="auto"/>
        <w:ind w:left="180"/>
        <w:jc w:val="both"/>
        <w:rPr>
          <w:rFonts w:ascii="Times New Roman" w:hAnsi="Times New Roman"/>
          <w:bCs/>
          <w:sz w:val="24"/>
          <w:szCs w:val="24"/>
        </w:rPr>
      </w:pPr>
      <w:r>
        <w:rPr>
          <w:rFonts w:ascii="Times New Roman" w:hAnsi="Times New Roman"/>
          <w:bCs/>
          <w:sz w:val="32"/>
        </w:rPr>
        <w:t xml:space="preserve">      </w:t>
      </w:r>
      <w:r>
        <w:rPr>
          <w:rFonts w:ascii="Times New Roman" w:hAnsi="Times New Roman"/>
          <w:bCs/>
          <w:sz w:val="32"/>
        </w:rPr>
        <w:tab/>
      </w:r>
      <w:r w:rsidRPr="005C009A">
        <w:rPr>
          <w:rFonts w:ascii="Times New Roman" w:hAnsi="Times New Roman"/>
          <w:bCs/>
          <w:sz w:val="24"/>
          <w:szCs w:val="24"/>
        </w:rPr>
        <w:t>What is the difference between Charge on Profit and</w:t>
      </w:r>
      <w:r>
        <w:rPr>
          <w:rFonts w:ascii="Times New Roman" w:hAnsi="Times New Roman"/>
          <w:bCs/>
          <w:sz w:val="24"/>
          <w:szCs w:val="24"/>
        </w:rPr>
        <w:t xml:space="preserve"> appropriation of profit</w:t>
      </w:r>
      <w:r w:rsidRPr="005C009A">
        <w:rPr>
          <w:rFonts w:ascii="Times New Roman" w:hAnsi="Times New Roman"/>
          <w:bCs/>
          <w:sz w:val="24"/>
          <w:szCs w:val="24"/>
        </w:rPr>
        <w:t xml:space="preserve"> ?</w:t>
      </w:r>
    </w:p>
    <w:p w14:paraId="00CCE6C2" w14:textId="77777777" w:rsidR="009A7979" w:rsidRDefault="009A7979" w:rsidP="009A7979">
      <w:pPr>
        <w:ind w:left="720" w:hanging="720"/>
        <w:jc w:val="both"/>
        <w:rPr>
          <w:rFonts w:ascii="Kokila" w:hAnsi="Kokila" w:cs="Kokila"/>
          <w:sz w:val="32"/>
          <w:szCs w:val="32"/>
        </w:rPr>
      </w:pPr>
      <w:r>
        <w:rPr>
          <w:rFonts w:ascii="Kokila" w:hAnsi="Kokila" w:cs="Kokila"/>
          <w:sz w:val="32"/>
          <w:szCs w:val="32"/>
        </w:rPr>
        <w:t>-------------------------------------------------------------------------------------------------------------</w:t>
      </w:r>
    </w:p>
    <w:p w14:paraId="4FBD3DFF" w14:textId="77777777" w:rsidR="009A7979" w:rsidRDefault="009A7979" w:rsidP="009A7979">
      <w:pPr>
        <w:spacing w:after="0" w:line="360" w:lineRule="auto"/>
        <w:jc w:val="both"/>
        <w:rPr>
          <w:rFonts w:ascii="Kokila" w:hAnsi="Kokila" w:cs="Kokila"/>
          <w:sz w:val="32"/>
          <w:szCs w:val="32"/>
        </w:rPr>
      </w:pPr>
      <w:r>
        <w:rPr>
          <w:rFonts w:ascii="Kokila" w:hAnsi="Kokila" w:cs="Kokila"/>
          <w:sz w:val="32"/>
          <w:szCs w:val="32"/>
        </w:rPr>
        <w:t>-------------------------------------------------------------------------------------------------------------</w:t>
      </w:r>
    </w:p>
    <w:p w14:paraId="2A004F35" w14:textId="77777777" w:rsidR="009A7979" w:rsidRDefault="009A7979" w:rsidP="009A7979">
      <w:pPr>
        <w:ind w:left="720" w:hanging="720"/>
        <w:jc w:val="both"/>
        <w:rPr>
          <w:rFonts w:ascii="Kokila" w:hAnsi="Kokila" w:cs="Kokila"/>
          <w:sz w:val="32"/>
          <w:szCs w:val="32"/>
        </w:rPr>
      </w:pPr>
      <w:r>
        <w:rPr>
          <w:rFonts w:ascii="Kokila" w:hAnsi="Kokila" w:cs="Kokila"/>
          <w:sz w:val="32"/>
          <w:szCs w:val="32"/>
        </w:rPr>
        <w:t>-------------------------------------------------------------------------------------------------------------</w:t>
      </w:r>
    </w:p>
    <w:p w14:paraId="68EB74F3" w14:textId="77777777" w:rsidR="009A7979" w:rsidRDefault="009A7979" w:rsidP="009A7979">
      <w:pPr>
        <w:spacing w:line="276" w:lineRule="auto"/>
        <w:jc w:val="both"/>
        <w:rPr>
          <w:rFonts w:ascii="Kokila" w:hAnsi="Kokila" w:cs="Kokila"/>
          <w:sz w:val="32"/>
          <w:szCs w:val="32"/>
        </w:rPr>
      </w:pPr>
      <w:r>
        <w:rPr>
          <w:rFonts w:ascii="Kokila" w:hAnsi="Kokila" w:cs="Kokila"/>
          <w:sz w:val="32"/>
          <w:szCs w:val="32"/>
        </w:rPr>
        <w:t>-------------------------------------------------------------------------------------------------------------</w:t>
      </w:r>
    </w:p>
    <w:p w14:paraId="2BF2802B" w14:textId="77777777" w:rsidR="009A7979" w:rsidRDefault="009A7979" w:rsidP="009A7979">
      <w:pPr>
        <w:ind w:left="720" w:hanging="720"/>
        <w:jc w:val="both"/>
        <w:rPr>
          <w:rFonts w:ascii="Kokila" w:hAnsi="Kokila" w:cs="Kokila"/>
          <w:sz w:val="32"/>
          <w:szCs w:val="32"/>
        </w:rPr>
      </w:pPr>
      <w:r>
        <w:rPr>
          <w:rFonts w:ascii="Kokila" w:hAnsi="Kokila" w:cs="Kokila"/>
          <w:sz w:val="32"/>
          <w:szCs w:val="32"/>
        </w:rPr>
        <w:t>-------------------------------------------------------------------------------------------------------------</w:t>
      </w:r>
    </w:p>
    <w:p w14:paraId="50A3C8D3" w14:textId="112BCF0F" w:rsidR="009A7979" w:rsidRDefault="009A7979" w:rsidP="009A7979">
      <w:pPr>
        <w:spacing w:line="360" w:lineRule="auto"/>
        <w:jc w:val="both"/>
        <w:rPr>
          <w:rFonts w:ascii="Kokila" w:hAnsi="Kokila" w:cs="Kokila"/>
          <w:sz w:val="32"/>
          <w:szCs w:val="32"/>
        </w:rPr>
      </w:pPr>
      <w:r>
        <w:rPr>
          <w:rFonts w:ascii="Kokila" w:hAnsi="Kokila" w:cs="Kokila"/>
          <w:sz w:val="32"/>
          <w:szCs w:val="32"/>
        </w:rPr>
        <w:t>-------------------------------------------------------------------------------------------------------------</w:t>
      </w:r>
    </w:p>
    <w:p w14:paraId="6415EE51" w14:textId="77777777" w:rsidR="009A7979" w:rsidRPr="009A7979" w:rsidRDefault="009A7979" w:rsidP="009A7979">
      <w:pPr>
        <w:spacing w:line="360" w:lineRule="auto"/>
        <w:jc w:val="both"/>
        <w:rPr>
          <w:rFonts w:ascii="Times New Roman" w:hAnsi="Times New Roman"/>
          <w:bCs/>
          <w:sz w:val="24"/>
          <w:szCs w:val="24"/>
        </w:rPr>
      </w:pPr>
    </w:p>
    <w:p w14:paraId="7CF41F69" w14:textId="77777777" w:rsidR="00E07A23" w:rsidRDefault="00E07A23" w:rsidP="00E07A23">
      <w:pPr>
        <w:pStyle w:val="ListParagraph"/>
        <w:numPr>
          <w:ilvl w:val="0"/>
          <w:numId w:val="3"/>
        </w:numPr>
        <w:spacing w:after="200" w:line="360" w:lineRule="auto"/>
        <w:ind w:hanging="540"/>
        <w:jc w:val="both"/>
        <w:rPr>
          <w:rFonts w:ascii="Kruti Dev 010" w:hAnsi="Kruti Dev 010"/>
          <w:bCs/>
          <w:sz w:val="32"/>
        </w:rPr>
      </w:pPr>
      <w:r>
        <w:rPr>
          <w:rFonts w:ascii="Kruti Dev 010" w:hAnsi="Kruti Dev 010"/>
          <w:bCs/>
          <w:sz w:val="32"/>
        </w:rPr>
        <w:lastRenderedPageBreak/>
        <w:t>ykHk gkfu [kkrs rFkk ykHk gkfu fu;kstu [kkrs esa varj Li"V dhft,A</w:t>
      </w:r>
    </w:p>
    <w:p w14:paraId="3C65FC0D" w14:textId="77777777" w:rsidR="00E07A23" w:rsidRDefault="00E07A23" w:rsidP="00E07A23">
      <w:pPr>
        <w:pStyle w:val="ListParagraph"/>
        <w:spacing w:line="360" w:lineRule="auto"/>
        <w:jc w:val="both"/>
        <w:rPr>
          <w:rFonts w:ascii="Times New Roman" w:hAnsi="Times New Roman"/>
          <w:bCs/>
          <w:sz w:val="24"/>
          <w:szCs w:val="24"/>
        </w:rPr>
      </w:pPr>
      <w:r w:rsidRPr="005C009A">
        <w:rPr>
          <w:rFonts w:ascii="Times New Roman" w:hAnsi="Times New Roman"/>
          <w:bCs/>
          <w:sz w:val="24"/>
          <w:szCs w:val="24"/>
        </w:rPr>
        <w:t>Explain the difference between Profit and Loss Account and Profit and Loss Appropriation Account.</w:t>
      </w:r>
    </w:p>
    <w:p w14:paraId="5311EE1C" w14:textId="77777777" w:rsidR="009A7979" w:rsidRDefault="009A7979" w:rsidP="009A7979">
      <w:pPr>
        <w:ind w:left="720" w:hanging="720"/>
        <w:jc w:val="both"/>
        <w:rPr>
          <w:rFonts w:ascii="Kokila" w:hAnsi="Kokila" w:cs="Kokila"/>
          <w:sz w:val="32"/>
          <w:szCs w:val="32"/>
        </w:rPr>
      </w:pPr>
      <w:r>
        <w:rPr>
          <w:rFonts w:ascii="Kokila" w:hAnsi="Kokila" w:cs="Kokila"/>
          <w:sz w:val="32"/>
          <w:szCs w:val="32"/>
        </w:rPr>
        <w:t>-------------------------------------------------------------------------------------------------------------</w:t>
      </w:r>
    </w:p>
    <w:p w14:paraId="71E87B7D" w14:textId="77777777" w:rsidR="009A7979" w:rsidRDefault="009A7979" w:rsidP="009A7979">
      <w:pPr>
        <w:spacing w:after="0" w:line="360" w:lineRule="auto"/>
        <w:jc w:val="both"/>
        <w:rPr>
          <w:rFonts w:ascii="Kokila" w:hAnsi="Kokila" w:cs="Kokila"/>
          <w:sz w:val="32"/>
          <w:szCs w:val="32"/>
        </w:rPr>
      </w:pPr>
      <w:r>
        <w:rPr>
          <w:rFonts w:ascii="Kokila" w:hAnsi="Kokila" w:cs="Kokila"/>
          <w:sz w:val="32"/>
          <w:szCs w:val="32"/>
        </w:rPr>
        <w:t>-------------------------------------------------------------------------------------------------------------</w:t>
      </w:r>
    </w:p>
    <w:p w14:paraId="7ED66A02" w14:textId="77777777" w:rsidR="009A7979" w:rsidRDefault="009A7979" w:rsidP="009A7979">
      <w:pPr>
        <w:ind w:left="720" w:hanging="720"/>
        <w:jc w:val="both"/>
        <w:rPr>
          <w:rFonts w:ascii="Kokila" w:hAnsi="Kokila" w:cs="Kokila"/>
          <w:sz w:val="32"/>
          <w:szCs w:val="32"/>
        </w:rPr>
      </w:pPr>
      <w:r>
        <w:rPr>
          <w:rFonts w:ascii="Kokila" w:hAnsi="Kokila" w:cs="Kokila"/>
          <w:sz w:val="32"/>
          <w:szCs w:val="32"/>
        </w:rPr>
        <w:t>-------------------------------------------------------------------------------------------------------------</w:t>
      </w:r>
    </w:p>
    <w:p w14:paraId="02ADDBD2" w14:textId="77777777" w:rsidR="009A7979" w:rsidRDefault="009A7979" w:rsidP="009A7979">
      <w:pPr>
        <w:spacing w:line="276" w:lineRule="auto"/>
        <w:jc w:val="both"/>
        <w:rPr>
          <w:rFonts w:ascii="Kokila" w:hAnsi="Kokila" w:cs="Kokila"/>
          <w:sz w:val="32"/>
          <w:szCs w:val="32"/>
        </w:rPr>
      </w:pPr>
      <w:r>
        <w:rPr>
          <w:rFonts w:ascii="Kokila" w:hAnsi="Kokila" w:cs="Kokila"/>
          <w:sz w:val="32"/>
          <w:szCs w:val="32"/>
        </w:rPr>
        <w:t>-------------------------------------------------------------------------------------------------------------</w:t>
      </w:r>
    </w:p>
    <w:p w14:paraId="62D6BBF6" w14:textId="77777777" w:rsidR="009A7979" w:rsidRDefault="009A7979" w:rsidP="009A7979">
      <w:pPr>
        <w:ind w:left="720" w:hanging="720"/>
        <w:jc w:val="both"/>
        <w:rPr>
          <w:rFonts w:ascii="Kokila" w:hAnsi="Kokila" w:cs="Kokila"/>
          <w:sz w:val="32"/>
          <w:szCs w:val="32"/>
        </w:rPr>
      </w:pPr>
      <w:r>
        <w:rPr>
          <w:rFonts w:ascii="Kokila" w:hAnsi="Kokila" w:cs="Kokila"/>
          <w:sz w:val="32"/>
          <w:szCs w:val="32"/>
        </w:rPr>
        <w:t>-------------------------------------------------------------------------------------------------------------</w:t>
      </w:r>
    </w:p>
    <w:p w14:paraId="1E1F1416" w14:textId="62F5C0CE" w:rsidR="009A7979" w:rsidRPr="009A7979" w:rsidRDefault="009A7979" w:rsidP="009A7979">
      <w:pPr>
        <w:spacing w:line="360" w:lineRule="auto"/>
        <w:jc w:val="both"/>
        <w:rPr>
          <w:rFonts w:ascii="Times New Roman" w:hAnsi="Times New Roman"/>
          <w:bCs/>
          <w:sz w:val="24"/>
          <w:szCs w:val="24"/>
        </w:rPr>
      </w:pPr>
      <w:r>
        <w:rPr>
          <w:rFonts w:ascii="Kokila" w:hAnsi="Kokila" w:cs="Kokila"/>
          <w:sz w:val="32"/>
          <w:szCs w:val="32"/>
        </w:rPr>
        <w:t>-------------------------------------------------------------------------------------------------------------</w:t>
      </w:r>
    </w:p>
    <w:p w14:paraId="2F8350C5" w14:textId="7EC76456" w:rsidR="00E07A23" w:rsidRDefault="00E07A23" w:rsidP="00E07A23">
      <w:pPr>
        <w:pStyle w:val="ListParagraph"/>
        <w:numPr>
          <w:ilvl w:val="0"/>
          <w:numId w:val="3"/>
        </w:numPr>
        <w:spacing w:after="200" w:line="360" w:lineRule="auto"/>
        <w:ind w:hanging="540"/>
        <w:jc w:val="both"/>
        <w:rPr>
          <w:rFonts w:ascii="Kruti Dev 010" w:hAnsi="Kruti Dev 010"/>
          <w:bCs/>
          <w:sz w:val="32"/>
        </w:rPr>
      </w:pPr>
      <w:r>
        <w:rPr>
          <w:rFonts w:ascii="Kruti Dev 010" w:hAnsi="Kruti Dev 010"/>
          <w:bCs/>
          <w:sz w:val="32"/>
        </w:rPr>
        <w:t xml:space="preserve">fLFkj iwath rFkk ifjorZu'khy iwath esa varj </w:t>
      </w:r>
      <w:r w:rsidR="00A81E29">
        <w:rPr>
          <w:rFonts w:ascii="Kruti Dev 010" w:hAnsi="Kruti Dev 010"/>
          <w:bCs/>
          <w:sz w:val="32"/>
        </w:rPr>
        <w:t>le&gt;kb,</w:t>
      </w:r>
      <w:r>
        <w:rPr>
          <w:rFonts w:ascii="Kruti Dev 010" w:hAnsi="Kruti Dev 010"/>
          <w:bCs/>
          <w:sz w:val="32"/>
        </w:rPr>
        <w:t>A</w:t>
      </w:r>
    </w:p>
    <w:p w14:paraId="5BBE6B6F" w14:textId="77777777" w:rsidR="00E07A23" w:rsidRDefault="00E07A23" w:rsidP="00E07A23">
      <w:pPr>
        <w:pStyle w:val="ListParagraph"/>
        <w:spacing w:line="360" w:lineRule="auto"/>
        <w:jc w:val="both"/>
        <w:rPr>
          <w:rFonts w:ascii="Times New Roman" w:hAnsi="Times New Roman"/>
          <w:bCs/>
          <w:sz w:val="24"/>
          <w:szCs w:val="24"/>
        </w:rPr>
      </w:pPr>
      <w:r w:rsidRPr="005C009A">
        <w:rPr>
          <w:rFonts w:ascii="Times New Roman" w:hAnsi="Times New Roman"/>
          <w:bCs/>
          <w:sz w:val="24"/>
          <w:szCs w:val="24"/>
        </w:rPr>
        <w:t xml:space="preserve">Explain the difference between fixed capital and fluctuating Capital. </w:t>
      </w:r>
    </w:p>
    <w:p w14:paraId="6E385A87" w14:textId="77777777" w:rsidR="009A7979" w:rsidRDefault="009A7979" w:rsidP="009A7979">
      <w:pPr>
        <w:ind w:left="720" w:hanging="720"/>
        <w:jc w:val="both"/>
        <w:rPr>
          <w:rFonts w:ascii="Kokila" w:hAnsi="Kokila" w:cs="Kokila"/>
          <w:sz w:val="32"/>
          <w:szCs w:val="32"/>
        </w:rPr>
      </w:pPr>
      <w:r>
        <w:rPr>
          <w:rFonts w:ascii="Kokila" w:hAnsi="Kokila" w:cs="Kokila"/>
          <w:sz w:val="32"/>
          <w:szCs w:val="32"/>
        </w:rPr>
        <w:t>-------------------------------------------------------------------------------------------------------------</w:t>
      </w:r>
    </w:p>
    <w:p w14:paraId="02F5F1E5" w14:textId="77777777" w:rsidR="009A7979" w:rsidRDefault="009A7979" w:rsidP="009A7979">
      <w:pPr>
        <w:spacing w:after="0" w:line="360" w:lineRule="auto"/>
        <w:jc w:val="both"/>
        <w:rPr>
          <w:rFonts w:ascii="Kokila" w:hAnsi="Kokila" w:cs="Kokila"/>
          <w:sz w:val="32"/>
          <w:szCs w:val="32"/>
        </w:rPr>
      </w:pPr>
      <w:r>
        <w:rPr>
          <w:rFonts w:ascii="Kokila" w:hAnsi="Kokila" w:cs="Kokila"/>
          <w:sz w:val="32"/>
          <w:szCs w:val="32"/>
        </w:rPr>
        <w:t>-------------------------------------------------------------------------------------------------------------</w:t>
      </w:r>
    </w:p>
    <w:p w14:paraId="304D939E" w14:textId="77777777" w:rsidR="009A7979" w:rsidRDefault="009A7979" w:rsidP="009A7979">
      <w:pPr>
        <w:ind w:left="720" w:hanging="720"/>
        <w:jc w:val="both"/>
        <w:rPr>
          <w:rFonts w:ascii="Kokila" w:hAnsi="Kokila" w:cs="Kokila"/>
          <w:sz w:val="32"/>
          <w:szCs w:val="32"/>
        </w:rPr>
      </w:pPr>
      <w:r>
        <w:rPr>
          <w:rFonts w:ascii="Kokila" w:hAnsi="Kokila" w:cs="Kokila"/>
          <w:sz w:val="32"/>
          <w:szCs w:val="32"/>
        </w:rPr>
        <w:t>-------------------------------------------------------------------------------------------------------------</w:t>
      </w:r>
    </w:p>
    <w:p w14:paraId="2B24DB6F" w14:textId="77777777" w:rsidR="009A7979" w:rsidRDefault="009A7979" w:rsidP="009A7979">
      <w:pPr>
        <w:spacing w:line="276" w:lineRule="auto"/>
        <w:jc w:val="both"/>
        <w:rPr>
          <w:rFonts w:ascii="Kokila" w:hAnsi="Kokila" w:cs="Kokila"/>
          <w:sz w:val="32"/>
          <w:szCs w:val="32"/>
        </w:rPr>
      </w:pPr>
      <w:r>
        <w:rPr>
          <w:rFonts w:ascii="Kokila" w:hAnsi="Kokila" w:cs="Kokila"/>
          <w:sz w:val="32"/>
          <w:szCs w:val="32"/>
        </w:rPr>
        <w:t>-------------------------------------------------------------------------------------------------------------</w:t>
      </w:r>
    </w:p>
    <w:p w14:paraId="4003034C" w14:textId="77777777" w:rsidR="009A7979" w:rsidRDefault="009A7979" w:rsidP="009A7979">
      <w:pPr>
        <w:ind w:left="720" w:hanging="720"/>
        <w:jc w:val="both"/>
        <w:rPr>
          <w:rFonts w:ascii="Kokila" w:hAnsi="Kokila" w:cs="Kokila"/>
          <w:sz w:val="32"/>
          <w:szCs w:val="32"/>
        </w:rPr>
      </w:pPr>
      <w:r>
        <w:rPr>
          <w:rFonts w:ascii="Kokila" w:hAnsi="Kokila" w:cs="Kokila"/>
          <w:sz w:val="32"/>
          <w:szCs w:val="32"/>
        </w:rPr>
        <w:t>-------------------------------------------------------------------------------------------------------------</w:t>
      </w:r>
    </w:p>
    <w:p w14:paraId="6ADC1605" w14:textId="4EA24982" w:rsidR="009A7979" w:rsidRPr="009A7979" w:rsidRDefault="009A7979" w:rsidP="009A7979">
      <w:pPr>
        <w:spacing w:line="360" w:lineRule="auto"/>
        <w:jc w:val="both"/>
        <w:rPr>
          <w:rFonts w:ascii="Times New Roman" w:hAnsi="Times New Roman"/>
          <w:bCs/>
          <w:sz w:val="24"/>
          <w:szCs w:val="24"/>
        </w:rPr>
      </w:pPr>
      <w:r>
        <w:rPr>
          <w:rFonts w:ascii="Kokila" w:hAnsi="Kokila" w:cs="Kokila"/>
          <w:sz w:val="32"/>
          <w:szCs w:val="32"/>
        </w:rPr>
        <w:t>-------------------------------------------------------------------------------------------------------------</w:t>
      </w:r>
    </w:p>
    <w:p w14:paraId="332C614F" w14:textId="77777777" w:rsidR="00E07A23" w:rsidRDefault="00E07A23" w:rsidP="00E07A23">
      <w:pPr>
        <w:pStyle w:val="ListParagraph"/>
        <w:numPr>
          <w:ilvl w:val="0"/>
          <w:numId w:val="3"/>
        </w:numPr>
        <w:spacing w:after="200" w:line="360" w:lineRule="auto"/>
        <w:ind w:hanging="540"/>
        <w:jc w:val="both"/>
        <w:rPr>
          <w:rFonts w:ascii="Kruti Dev 010" w:hAnsi="Kruti Dev 010"/>
          <w:bCs/>
          <w:sz w:val="32"/>
        </w:rPr>
      </w:pPr>
      <w:r>
        <w:rPr>
          <w:rFonts w:ascii="Kruti Dev 010" w:hAnsi="Kruti Dev 010"/>
          <w:bCs/>
          <w:sz w:val="32"/>
        </w:rPr>
        <w:t>lk&gt;snkjh lays[k ds vHkko esa ykxw gksus okys fu;e dh O;k[;k dhft,A</w:t>
      </w:r>
    </w:p>
    <w:p w14:paraId="489DE153" w14:textId="77777777" w:rsidR="00E07A23" w:rsidRDefault="00E07A23" w:rsidP="00E07A23">
      <w:pPr>
        <w:pStyle w:val="ListParagraph"/>
        <w:spacing w:line="360" w:lineRule="auto"/>
        <w:jc w:val="both"/>
        <w:rPr>
          <w:rFonts w:ascii="Times New Roman" w:hAnsi="Times New Roman"/>
          <w:bCs/>
          <w:sz w:val="24"/>
          <w:szCs w:val="24"/>
        </w:rPr>
      </w:pPr>
      <w:r w:rsidRPr="005C009A">
        <w:rPr>
          <w:rFonts w:ascii="Times New Roman" w:hAnsi="Times New Roman"/>
          <w:bCs/>
          <w:sz w:val="24"/>
          <w:szCs w:val="24"/>
        </w:rPr>
        <w:t>Explain the rule applicable in the absence of Partnership deed.</w:t>
      </w:r>
    </w:p>
    <w:p w14:paraId="76CECF8B" w14:textId="77777777" w:rsidR="009A7979" w:rsidRDefault="009A7979" w:rsidP="009A7979">
      <w:pPr>
        <w:ind w:left="720" w:hanging="720"/>
        <w:jc w:val="both"/>
        <w:rPr>
          <w:rFonts w:ascii="Kokila" w:hAnsi="Kokila" w:cs="Kokila"/>
          <w:sz w:val="32"/>
          <w:szCs w:val="32"/>
        </w:rPr>
      </w:pPr>
      <w:r>
        <w:rPr>
          <w:rFonts w:ascii="Kokila" w:hAnsi="Kokila" w:cs="Kokila"/>
          <w:sz w:val="32"/>
          <w:szCs w:val="32"/>
        </w:rPr>
        <w:t>-------------------------------------------------------------------------------------------------------------</w:t>
      </w:r>
    </w:p>
    <w:p w14:paraId="76FD0A2B" w14:textId="77777777" w:rsidR="009A7979" w:rsidRDefault="009A7979" w:rsidP="009A7979">
      <w:pPr>
        <w:spacing w:after="0" w:line="360" w:lineRule="auto"/>
        <w:jc w:val="both"/>
        <w:rPr>
          <w:rFonts w:ascii="Kokila" w:hAnsi="Kokila" w:cs="Kokila"/>
          <w:sz w:val="32"/>
          <w:szCs w:val="32"/>
        </w:rPr>
      </w:pPr>
      <w:r>
        <w:rPr>
          <w:rFonts w:ascii="Kokila" w:hAnsi="Kokila" w:cs="Kokila"/>
          <w:sz w:val="32"/>
          <w:szCs w:val="32"/>
        </w:rPr>
        <w:t>-------------------------------------------------------------------------------------------------------------</w:t>
      </w:r>
    </w:p>
    <w:p w14:paraId="647C0B6E" w14:textId="77777777" w:rsidR="009A7979" w:rsidRDefault="009A7979" w:rsidP="009A7979">
      <w:pPr>
        <w:ind w:left="720" w:hanging="720"/>
        <w:jc w:val="both"/>
        <w:rPr>
          <w:rFonts w:ascii="Kokila" w:hAnsi="Kokila" w:cs="Kokila"/>
          <w:sz w:val="32"/>
          <w:szCs w:val="32"/>
        </w:rPr>
      </w:pPr>
      <w:r>
        <w:rPr>
          <w:rFonts w:ascii="Kokila" w:hAnsi="Kokila" w:cs="Kokila"/>
          <w:sz w:val="32"/>
          <w:szCs w:val="32"/>
        </w:rPr>
        <w:t>-------------------------------------------------------------------------------------------------------------</w:t>
      </w:r>
    </w:p>
    <w:p w14:paraId="05CF65E3" w14:textId="77777777" w:rsidR="009A7979" w:rsidRDefault="009A7979" w:rsidP="009A7979">
      <w:pPr>
        <w:spacing w:line="276" w:lineRule="auto"/>
        <w:jc w:val="both"/>
        <w:rPr>
          <w:rFonts w:ascii="Kokila" w:hAnsi="Kokila" w:cs="Kokila"/>
          <w:sz w:val="32"/>
          <w:szCs w:val="32"/>
        </w:rPr>
      </w:pPr>
      <w:r>
        <w:rPr>
          <w:rFonts w:ascii="Kokila" w:hAnsi="Kokila" w:cs="Kokila"/>
          <w:sz w:val="32"/>
          <w:szCs w:val="32"/>
        </w:rPr>
        <w:t>-------------------------------------------------------------------------------------------------------------</w:t>
      </w:r>
    </w:p>
    <w:p w14:paraId="008470AA" w14:textId="77777777" w:rsidR="009A7979" w:rsidRDefault="009A7979" w:rsidP="009A7979">
      <w:pPr>
        <w:ind w:left="720" w:hanging="720"/>
        <w:jc w:val="both"/>
        <w:rPr>
          <w:rFonts w:ascii="Kokila" w:hAnsi="Kokila" w:cs="Kokila"/>
          <w:sz w:val="32"/>
          <w:szCs w:val="32"/>
        </w:rPr>
      </w:pPr>
      <w:r>
        <w:rPr>
          <w:rFonts w:ascii="Kokila" w:hAnsi="Kokila" w:cs="Kokila"/>
          <w:sz w:val="32"/>
          <w:szCs w:val="32"/>
        </w:rPr>
        <w:t>-------------------------------------------------------------------------------------------------------------</w:t>
      </w:r>
    </w:p>
    <w:p w14:paraId="5A50D342" w14:textId="73E2C9E6" w:rsidR="009A7979" w:rsidRPr="009A7979" w:rsidRDefault="009A7979" w:rsidP="009A7979">
      <w:pPr>
        <w:spacing w:line="360" w:lineRule="auto"/>
        <w:jc w:val="both"/>
        <w:rPr>
          <w:rFonts w:ascii="Times New Roman" w:hAnsi="Times New Roman"/>
          <w:bCs/>
          <w:sz w:val="24"/>
          <w:szCs w:val="24"/>
        </w:rPr>
      </w:pPr>
      <w:r>
        <w:rPr>
          <w:rFonts w:ascii="Kokila" w:hAnsi="Kokila" w:cs="Kokila"/>
          <w:sz w:val="32"/>
          <w:szCs w:val="32"/>
        </w:rPr>
        <w:t>-------------------------------------------------------------------------------------------------------------</w:t>
      </w:r>
    </w:p>
    <w:p w14:paraId="6BDA0DE2" w14:textId="77777777" w:rsidR="00E07A23" w:rsidRDefault="00E07A23" w:rsidP="00E07A23">
      <w:pPr>
        <w:pStyle w:val="ListParagraph"/>
        <w:numPr>
          <w:ilvl w:val="0"/>
          <w:numId w:val="3"/>
        </w:numPr>
        <w:spacing w:after="200" w:line="360" w:lineRule="auto"/>
        <w:ind w:hanging="540"/>
        <w:jc w:val="both"/>
        <w:rPr>
          <w:rFonts w:ascii="Kruti Dev 010" w:hAnsi="Kruti Dev 010"/>
          <w:bCs/>
          <w:sz w:val="32"/>
        </w:rPr>
      </w:pPr>
      <w:r>
        <w:rPr>
          <w:rFonts w:ascii="Kruti Dev 010" w:hAnsi="Kruti Dev 010"/>
          <w:bCs/>
          <w:sz w:val="32"/>
        </w:rPr>
        <w:lastRenderedPageBreak/>
        <w:t>lk&gt;snkjh lays[k dk D;k vfHkizk; gS] blds izeq[k rRoksa dk o.kZu dhft, \</w:t>
      </w:r>
    </w:p>
    <w:p w14:paraId="2753840D" w14:textId="77777777" w:rsidR="00E07A23" w:rsidRDefault="00E07A23" w:rsidP="00E07A23">
      <w:pPr>
        <w:pStyle w:val="ListParagraph"/>
        <w:spacing w:line="360" w:lineRule="auto"/>
        <w:jc w:val="both"/>
        <w:rPr>
          <w:rFonts w:ascii="Times New Roman" w:hAnsi="Times New Roman"/>
          <w:bCs/>
          <w:sz w:val="24"/>
          <w:szCs w:val="24"/>
        </w:rPr>
      </w:pPr>
      <w:r w:rsidRPr="005C009A">
        <w:rPr>
          <w:rFonts w:ascii="Times New Roman" w:hAnsi="Times New Roman"/>
          <w:bCs/>
          <w:sz w:val="24"/>
          <w:szCs w:val="24"/>
        </w:rPr>
        <w:t>What is meant by Partnership deed ? Describe its main elements ?</w:t>
      </w:r>
    </w:p>
    <w:p w14:paraId="4E790ABF" w14:textId="77777777" w:rsidR="009A7979" w:rsidRDefault="009A7979" w:rsidP="009A7979">
      <w:pPr>
        <w:ind w:left="720" w:hanging="720"/>
        <w:jc w:val="both"/>
        <w:rPr>
          <w:rFonts w:ascii="Kokila" w:hAnsi="Kokila" w:cs="Kokila"/>
          <w:sz w:val="32"/>
          <w:szCs w:val="32"/>
        </w:rPr>
      </w:pPr>
      <w:r>
        <w:rPr>
          <w:rFonts w:ascii="Kokila" w:hAnsi="Kokila" w:cs="Kokila"/>
          <w:sz w:val="32"/>
          <w:szCs w:val="32"/>
        </w:rPr>
        <w:t>-------------------------------------------------------------------------------------------------------------</w:t>
      </w:r>
    </w:p>
    <w:p w14:paraId="149E2EDC" w14:textId="77777777" w:rsidR="009A7979" w:rsidRDefault="009A7979" w:rsidP="009A7979">
      <w:pPr>
        <w:spacing w:after="0" w:line="360" w:lineRule="auto"/>
        <w:jc w:val="both"/>
        <w:rPr>
          <w:rFonts w:ascii="Kokila" w:hAnsi="Kokila" w:cs="Kokila"/>
          <w:sz w:val="32"/>
          <w:szCs w:val="32"/>
        </w:rPr>
      </w:pPr>
      <w:r>
        <w:rPr>
          <w:rFonts w:ascii="Kokila" w:hAnsi="Kokila" w:cs="Kokila"/>
          <w:sz w:val="32"/>
          <w:szCs w:val="32"/>
        </w:rPr>
        <w:t>-------------------------------------------------------------------------------------------------------------</w:t>
      </w:r>
    </w:p>
    <w:p w14:paraId="13786FDD" w14:textId="77777777" w:rsidR="009A7979" w:rsidRDefault="009A7979" w:rsidP="009A7979">
      <w:pPr>
        <w:ind w:left="720" w:hanging="720"/>
        <w:jc w:val="both"/>
        <w:rPr>
          <w:rFonts w:ascii="Kokila" w:hAnsi="Kokila" w:cs="Kokila"/>
          <w:sz w:val="32"/>
          <w:szCs w:val="32"/>
        </w:rPr>
      </w:pPr>
      <w:r>
        <w:rPr>
          <w:rFonts w:ascii="Kokila" w:hAnsi="Kokila" w:cs="Kokila"/>
          <w:sz w:val="32"/>
          <w:szCs w:val="32"/>
        </w:rPr>
        <w:t>-------------------------------------------------------------------------------------------------------------</w:t>
      </w:r>
    </w:p>
    <w:p w14:paraId="0E681EC5" w14:textId="77777777" w:rsidR="009A7979" w:rsidRDefault="009A7979" w:rsidP="009A7979">
      <w:pPr>
        <w:spacing w:line="276" w:lineRule="auto"/>
        <w:jc w:val="both"/>
        <w:rPr>
          <w:rFonts w:ascii="Kokila" w:hAnsi="Kokila" w:cs="Kokila"/>
          <w:sz w:val="32"/>
          <w:szCs w:val="32"/>
        </w:rPr>
      </w:pPr>
      <w:r>
        <w:rPr>
          <w:rFonts w:ascii="Kokila" w:hAnsi="Kokila" w:cs="Kokila"/>
          <w:sz w:val="32"/>
          <w:szCs w:val="32"/>
        </w:rPr>
        <w:t>-------------------------------------------------------------------------------------------------------------</w:t>
      </w:r>
    </w:p>
    <w:p w14:paraId="4B7128DB" w14:textId="77777777" w:rsidR="009A7979" w:rsidRDefault="009A7979" w:rsidP="009A7979">
      <w:pPr>
        <w:ind w:left="720" w:hanging="720"/>
        <w:jc w:val="both"/>
        <w:rPr>
          <w:rFonts w:ascii="Kokila" w:hAnsi="Kokila" w:cs="Kokila"/>
          <w:sz w:val="32"/>
          <w:szCs w:val="32"/>
        </w:rPr>
      </w:pPr>
      <w:r>
        <w:rPr>
          <w:rFonts w:ascii="Kokila" w:hAnsi="Kokila" w:cs="Kokila"/>
          <w:sz w:val="32"/>
          <w:szCs w:val="32"/>
        </w:rPr>
        <w:t>-------------------------------------------------------------------------------------------------------------</w:t>
      </w:r>
    </w:p>
    <w:p w14:paraId="75B05A6A" w14:textId="4F3949BA" w:rsidR="009A7979" w:rsidRPr="009A7979" w:rsidRDefault="009A7979" w:rsidP="009A7979">
      <w:pPr>
        <w:spacing w:line="360" w:lineRule="auto"/>
        <w:jc w:val="both"/>
        <w:rPr>
          <w:rFonts w:ascii="Times New Roman" w:hAnsi="Times New Roman"/>
          <w:bCs/>
          <w:sz w:val="24"/>
          <w:szCs w:val="24"/>
        </w:rPr>
      </w:pPr>
      <w:r>
        <w:rPr>
          <w:rFonts w:ascii="Kokila" w:hAnsi="Kokila" w:cs="Kokila"/>
          <w:sz w:val="32"/>
          <w:szCs w:val="32"/>
        </w:rPr>
        <w:t>-------------------------------------------------------------------------------------------------------------</w:t>
      </w:r>
    </w:p>
    <w:p w14:paraId="49FD9E65" w14:textId="77777777" w:rsidR="00E07A23" w:rsidRDefault="00E07A23" w:rsidP="00E07A23">
      <w:pPr>
        <w:pStyle w:val="ListParagraph"/>
        <w:numPr>
          <w:ilvl w:val="0"/>
          <w:numId w:val="3"/>
        </w:numPr>
        <w:spacing w:after="200" w:line="360" w:lineRule="auto"/>
        <w:ind w:hanging="540"/>
        <w:jc w:val="both"/>
        <w:rPr>
          <w:rFonts w:ascii="Kruti Dev 010" w:hAnsi="Kruti Dev 010"/>
          <w:bCs/>
          <w:sz w:val="32"/>
        </w:rPr>
      </w:pPr>
      <w:r w:rsidRPr="00534EF1">
        <w:rPr>
          <w:rFonts w:ascii="Kruti Dev 010" w:hAnsi="Kruti Dev 010"/>
          <w:bCs/>
          <w:sz w:val="32"/>
        </w:rPr>
        <w:t xml:space="preserve">lk&gt;snkjh dh </w:t>
      </w:r>
      <w:r>
        <w:rPr>
          <w:rFonts w:ascii="Kruti Dev 010" w:hAnsi="Kruti Dev 010"/>
          <w:bCs/>
          <w:sz w:val="32"/>
        </w:rPr>
        <w:t>fo'ks"krkvksa dks crkb,A ¼dksbZ pkj½</w:t>
      </w:r>
    </w:p>
    <w:p w14:paraId="21B260F6" w14:textId="77777777" w:rsidR="00E07A23" w:rsidRDefault="00E07A23" w:rsidP="00E07A23">
      <w:pPr>
        <w:pStyle w:val="ListParagraph"/>
        <w:spacing w:line="360" w:lineRule="auto"/>
        <w:jc w:val="both"/>
        <w:rPr>
          <w:rFonts w:ascii="Times New Roman" w:hAnsi="Times New Roman"/>
          <w:bCs/>
          <w:sz w:val="24"/>
          <w:szCs w:val="24"/>
        </w:rPr>
      </w:pPr>
      <w:r w:rsidRPr="005C009A">
        <w:rPr>
          <w:rFonts w:ascii="Times New Roman" w:hAnsi="Times New Roman"/>
          <w:bCs/>
          <w:sz w:val="24"/>
          <w:szCs w:val="24"/>
        </w:rPr>
        <w:t>State the characteristics of Partnership (Any 4)</w:t>
      </w:r>
    </w:p>
    <w:p w14:paraId="159C417C" w14:textId="77777777" w:rsidR="009A7979" w:rsidRDefault="009A7979" w:rsidP="009A7979">
      <w:pPr>
        <w:ind w:left="720" w:hanging="720"/>
        <w:jc w:val="both"/>
        <w:rPr>
          <w:rFonts w:ascii="Kokila" w:hAnsi="Kokila" w:cs="Kokila"/>
          <w:sz w:val="32"/>
          <w:szCs w:val="32"/>
        </w:rPr>
      </w:pPr>
      <w:r>
        <w:rPr>
          <w:rFonts w:ascii="Kokila" w:hAnsi="Kokila" w:cs="Kokila"/>
          <w:sz w:val="32"/>
          <w:szCs w:val="32"/>
        </w:rPr>
        <w:t>-------------------------------------------------------------------------------------------------------------</w:t>
      </w:r>
    </w:p>
    <w:p w14:paraId="2688E47A" w14:textId="77777777" w:rsidR="009A7979" w:rsidRDefault="009A7979" w:rsidP="009A7979">
      <w:pPr>
        <w:spacing w:after="0" w:line="360" w:lineRule="auto"/>
        <w:jc w:val="both"/>
        <w:rPr>
          <w:rFonts w:ascii="Kokila" w:hAnsi="Kokila" w:cs="Kokila"/>
          <w:sz w:val="32"/>
          <w:szCs w:val="32"/>
        </w:rPr>
      </w:pPr>
      <w:r>
        <w:rPr>
          <w:rFonts w:ascii="Kokila" w:hAnsi="Kokila" w:cs="Kokila"/>
          <w:sz w:val="32"/>
          <w:szCs w:val="32"/>
        </w:rPr>
        <w:t>-------------------------------------------------------------------------------------------------------------</w:t>
      </w:r>
    </w:p>
    <w:p w14:paraId="6CB1D929" w14:textId="77777777" w:rsidR="009A7979" w:rsidRDefault="009A7979" w:rsidP="009A7979">
      <w:pPr>
        <w:ind w:left="720" w:hanging="720"/>
        <w:jc w:val="both"/>
        <w:rPr>
          <w:rFonts w:ascii="Kokila" w:hAnsi="Kokila" w:cs="Kokila"/>
          <w:sz w:val="32"/>
          <w:szCs w:val="32"/>
        </w:rPr>
      </w:pPr>
      <w:r>
        <w:rPr>
          <w:rFonts w:ascii="Kokila" w:hAnsi="Kokila" w:cs="Kokila"/>
          <w:sz w:val="32"/>
          <w:szCs w:val="32"/>
        </w:rPr>
        <w:t>-------------------------------------------------------------------------------------------------------------</w:t>
      </w:r>
    </w:p>
    <w:p w14:paraId="7DE4E69D" w14:textId="77777777" w:rsidR="009A7979" w:rsidRDefault="009A7979" w:rsidP="009A7979">
      <w:pPr>
        <w:spacing w:line="276" w:lineRule="auto"/>
        <w:jc w:val="both"/>
        <w:rPr>
          <w:rFonts w:ascii="Kokila" w:hAnsi="Kokila" w:cs="Kokila"/>
          <w:sz w:val="32"/>
          <w:szCs w:val="32"/>
        </w:rPr>
      </w:pPr>
      <w:r>
        <w:rPr>
          <w:rFonts w:ascii="Kokila" w:hAnsi="Kokila" w:cs="Kokila"/>
          <w:sz w:val="32"/>
          <w:szCs w:val="32"/>
        </w:rPr>
        <w:t>-------------------------------------------------------------------------------------------------------------</w:t>
      </w:r>
    </w:p>
    <w:p w14:paraId="51700474" w14:textId="77777777" w:rsidR="009A7979" w:rsidRDefault="009A7979" w:rsidP="009A7979">
      <w:pPr>
        <w:ind w:left="720" w:hanging="720"/>
        <w:jc w:val="both"/>
        <w:rPr>
          <w:rFonts w:ascii="Kokila" w:hAnsi="Kokila" w:cs="Kokila"/>
          <w:sz w:val="32"/>
          <w:szCs w:val="32"/>
        </w:rPr>
      </w:pPr>
      <w:r>
        <w:rPr>
          <w:rFonts w:ascii="Kokila" w:hAnsi="Kokila" w:cs="Kokila"/>
          <w:sz w:val="32"/>
          <w:szCs w:val="32"/>
        </w:rPr>
        <w:t>-------------------------------------------------------------------------------------------------------------</w:t>
      </w:r>
    </w:p>
    <w:p w14:paraId="132555B5" w14:textId="5167B3E0" w:rsidR="009A7979" w:rsidRPr="009A7979" w:rsidRDefault="009A7979" w:rsidP="009A7979">
      <w:pPr>
        <w:spacing w:line="360" w:lineRule="auto"/>
        <w:jc w:val="both"/>
        <w:rPr>
          <w:rFonts w:ascii="Times New Roman" w:hAnsi="Times New Roman"/>
          <w:bCs/>
          <w:sz w:val="24"/>
          <w:szCs w:val="24"/>
        </w:rPr>
      </w:pPr>
      <w:r>
        <w:rPr>
          <w:rFonts w:ascii="Kokila" w:hAnsi="Kokila" w:cs="Kokila"/>
          <w:sz w:val="32"/>
          <w:szCs w:val="32"/>
        </w:rPr>
        <w:t>-------------------------------------------------------------------------------------------------------------</w:t>
      </w:r>
    </w:p>
    <w:p w14:paraId="533E6FCB" w14:textId="77777777" w:rsidR="00E07A23" w:rsidRDefault="00E07A23" w:rsidP="00E07A23">
      <w:pPr>
        <w:pStyle w:val="ListParagraph"/>
        <w:numPr>
          <w:ilvl w:val="0"/>
          <w:numId w:val="3"/>
        </w:numPr>
        <w:spacing w:after="200" w:line="360" w:lineRule="auto"/>
        <w:ind w:hanging="540"/>
        <w:jc w:val="both"/>
        <w:rPr>
          <w:rFonts w:ascii="Kruti Dev 010" w:hAnsi="Kruti Dev 010"/>
          <w:bCs/>
          <w:sz w:val="32"/>
        </w:rPr>
      </w:pPr>
      <w:r w:rsidRPr="00A13790">
        <w:rPr>
          <w:rFonts w:ascii="Kruti Dev 010" w:hAnsi="Kruti Dev 010"/>
          <w:bCs/>
          <w:sz w:val="32"/>
        </w:rPr>
        <w:t>D;k lk&gt;s</w:t>
      </w:r>
      <w:r>
        <w:rPr>
          <w:rFonts w:ascii="Kruti Dev 010" w:hAnsi="Kruti Dev 010"/>
          <w:bCs/>
          <w:sz w:val="32"/>
        </w:rPr>
        <w:t>nkjh dk iath;u djkuk vfuok;Z gS \</w:t>
      </w:r>
      <w:r w:rsidRPr="00A13790">
        <w:rPr>
          <w:rFonts w:ascii="Kruti Dev 010" w:hAnsi="Kruti Dev 010"/>
          <w:bCs/>
          <w:sz w:val="32"/>
        </w:rPr>
        <w:t xml:space="preserve"> iath;u ugha djkus dk D;k izHkko iM+rk gS </w:t>
      </w:r>
      <w:r>
        <w:rPr>
          <w:rFonts w:ascii="Kruti Dev 010" w:hAnsi="Kruti Dev 010"/>
          <w:bCs/>
          <w:sz w:val="32"/>
        </w:rPr>
        <w:t>\</w:t>
      </w:r>
    </w:p>
    <w:p w14:paraId="1D53A1F4" w14:textId="77777777" w:rsidR="00E07A23" w:rsidRDefault="00E07A23" w:rsidP="00E07A23">
      <w:pPr>
        <w:pStyle w:val="ListParagraph"/>
        <w:spacing w:line="360" w:lineRule="auto"/>
        <w:jc w:val="both"/>
        <w:rPr>
          <w:rFonts w:ascii="Times New Roman" w:hAnsi="Times New Roman"/>
          <w:bCs/>
          <w:sz w:val="24"/>
          <w:szCs w:val="24"/>
        </w:rPr>
      </w:pPr>
      <w:r w:rsidRPr="005C009A">
        <w:rPr>
          <w:rFonts w:ascii="Times New Roman" w:hAnsi="Times New Roman"/>
          <w:bCs/>
          <w:sz w:val="24"/>
          <w:szCs w:val="24"/>
        </w:rPr>
        <w:t>Is it compulsory to register a partnership?</w:t>
      </w:r>
      <w:r>
        <w:rPr>
          <w:rFonts w:ascii="Times New Roman" w:hAnsi="Times New Roman"/>
          <w:bCs/>
          <w:sz w:val="24"/>
          <w:szCs w:val="24"/>
        </w:rPr>
        <w:t xml:space="preserve"> </w:t>
      </w:r>
      <w:r w:rsidRPr="005C009A">
        <w:rPr>
          <w:rFonts w:ascii="Times New Roman" w:hAnsi="Times New Roman"/>
          <w:bCs/>
          <w:sz w:val="24"/>
          <w:szCs w:val="24"/>
        </w:rPr>
        <w:t xml:space="preserve">What </w:t>
      </w:r>
      <w:r>
        <w:rPr>
          <w:rFonts w:ascii="Times New Roman" w:hAnsi="Times New Roman"/>
          <w:bCs/>
          <w:sz w:val="24"/>
          <w:szCs w:val="24"/>
        </w:rPr>
        <w:t>are</w:t>
      </w:r>
      <w:r w:rsidRPr="005C009A">
        <w:rPr>
          <w:rFonts w:ascii="Times New Roman" w:hAnsi="Times New Roman"/>
          <w:bCs/>
          <w:sz w:val="24"/>
          <w:szCs w:val="24"/>
        </w:rPr>
        <w:t xml:space="preserve"> the effect</w:t>
      </w:r>
      <w:r>
        <w:rPr>
          <w:rFonts w:ascii="Times New Roman" w:hAnsi="Times New Roman"/>
          <w:bCs/>
          <w:sz w:val="24"/>
          <w:szCs w:val="24"/>
        </w:rPr>
        <w:t>s</w:t>
      </w:r>
      <w:r w:rsidRPr="005C009A">
        <w:rPr>
          <w:rFonts w:ascii="Times New Roman" w:hAnsi="Times New Roman"/>
          <w:bCs/>
          <w:sz w:val="24"/>
          <w:szCs w:val="24"/>
        </w:rPr>
        <w:t xml:space="preserve"> of not regist</w:t>
      </w:r>
      <w:r>
        <w:rPr>
          <w:rFonts w:ascii="Times New Roman" w:hAnsi="Times New Roman"/>
          <w:bCs/>
          <w:sz w:val="24"/>
          <w:szCs w:val="24"/>
        </w:rPr>
        <w:t>ration</w:t>
      </w:r>
      <w:r w:rsidRPr="005C009A">
        <w:rPr>
          <w:rFonts w:ascii="Times New Roman" w:hAnsi="Times New Roman"/>
          <w:bCs/>
          <w:sz w:val="24"/>
          <w:szCs w:val="24"/>
        </w:rPr>
        <w:t>?</w:t>
      </w:r>
    </w:p>
    <w:p w14:paraId="53D37C27" w14:textId="77777777" w:rsidR="009A7979" w:rsidRDefault="009A7979" w:rsidP="009A7979">
      <w:pPr>
        <w:ind w:left="720" w:hanging="720"/>
        <w:jc w:val="both"/>
        <w:rPr>
          <w:rFonts w:ascii="Kokila" w:hAnsi="Kokila" w:cs="Kokila"/>
          <w:sz w:val="32"/>
          <w:szCs w:val="32"/>
        </w:rPr>
      </w:pPr>
      <w:r>
        <w:rPr>
          <w:rFonts w:ascii="Kokila" w:hAnsi="Kokila" w:cs="Kokila"/>
          <w:sz w:val="32"/>
          <w:szCs w:val="32"/>
        </w:rPr>
        <w:t>-------------------------------------------------------------------------------------------------------------</w:t>
      </w:r>
    </w:p>
    <w:p w14:paraId="734ED382" w14:textId="77777777" w:rsidR="009A7979" w:rsidRDefault="009A7979" w:rsidP="009A7979">
      <w:pPr>
        <w:spacing w:after="0" w:line="360" w:lineRule="auto"/>
        <w:jc w:val="both"/>
        <w:rPr>
          <w:rFonts w:ascii="Kokila" w:hAnsi="Kokila" w:cs="Kokila"/>
          <w:sz w:val="32"/>
          <w:szCs w:val="32"/>
        </w:rPr>
      </w:pPr>
      <w:r>
        <w:rPr>
          <w:rFonts w:ascii="Kokila" w:hAnsi="Kokila" w:cs="Kokila"/>
          <w:sz w:val="32"/>
          <w:szCs w:val="32"/>
        </w:rPr>
        <w:t>-------------------------------------------------------------------------------------------------------------</w:t>
      </w:r>
    </w:p>
    <w:p w14:paraId="32151F48" w14:textId="77777777" w:rsidR="009A7979" w:rsidRDefault="009A7979" w:rsidP="009A7979">
      <w:pPr>
        <w:ind w:left="720" w:hanging="720"/>
        <w:jc w:val="both"/>
        <w:rPr>
          <w:rFonts w:ascii="Kokila" w:hAnsi="Kokila" w:cs="Kokila"/>
          <w:sz w:val="32"/>
          <w:szCs w:val="32"/>
        </w:rPr>
      </w:pPr>
      <w:r>
        <w:rPr>
          <w:rFonts w:ascii="Kokila" w:hAnsi="Kokila" w:cs="Kokila"/>
          <w:sz w:val="32"/>
          <w:szCs w:val="32"/>
        </w:rPr>
        <w:t>-------------------------------------------------------------------------------------------------------------</w:t>
      </w:r>
    </w:p>
    <w:p w14:paraId="6F5DED23" w14:textId="77777777" w:rsidR="009A7979" w:rsidRDefault="009A7979" w:rsidP="009A7979">
      <w:pPr>
        <w:spacing w:line="276" w:lineRule="auto"/>
        <w:jc w:val="both"/>
        <w:rPr>
          <w:rFonts w:ascii="Kokila" w:hAnsi="Kokila" w:cs="Kokila"/>
          <w:sz w:val="32"/>
          <w:szCs w:val="32"/>
        </w:rPr>
      </w:pPr>
      <w:r>
        <w:rPr>
          <w:rFonts w:ascii="Kokila" w:hAnsi="Kokila" w:cs="Kokila"/>
          <w:sz w:val="32"/>
          <w:szCs w:val="32"/>
        </w:rPr>
        <w:t>-------------------------------------------------------------------------------------------------------------</w:t>
      </w:r>
    </w:p>
    <w:p w14:paraId="015F4BB5" w14:textId="77777777" w:rsidR="009A7979" w:rsidRDefault="009A7979" w:rsidP="009A7979">
      <w:pPr>
        <w:ind w:left="720" w:hanging="720"/>
        <w:jc w:val="both"/>
        <w:rPr>
          <w:rFonts w:ascii="Kokila" w:hAnsi="Kokila" w:cs="Kokila"/>
          <w:sz w:val="32"/>
          <w:szCs w:val="32"/>
        </w:rPr>
      </w:pPr>
      <w:r>
        <w:rPr>
          <w:rFonts w:ascii="Kokila" w:hAnsi="Kokila" w:cs="Kokila"/>
          <w:sz w:val="32"/>
          <w:szCs w:val="32"/>
        </w:rPr>
        <w:t>-------------------------------------------------------------------------------------------------------------</w:t>
      </w:r>
    </w:p>
    <w:p w14:paraId="6923CC1E" w14:textId="3FE81920" w:rsidR="009A7979" w:rsidRPr="009A7979" w:rsidRDefault="009A7979" w:rsidP="009A7979">
      <w:pPr>
        <w:spacing w:line="360" w:lineRule="auto"/>
        <w:jc w:val="both"/>
        <w:rPr>
          <w:rFonts w:ascii="Times New Roman" w:hAnsi="Times New Roman"/>
          <w:bCs/>
          <w:sz w:val="24"/>
          <w:szCs w:val="24"/>
        </w:rPr>
      </w:pPr>
      <w:r>
        <w:rPr>
          <w:rFonts w:ascii="Kokila" w:hAnsi="Kokila" w:cs="Kokila"/>
          <w:sz w:val="32"/>
          <w:szCs w:val="32"/>
        </w:rPr>
        <w:t>-------------------------------------------------------------------------------------------------------------</w:t>
      </w:r>
    </w:p>
    <w:p w14:paraId="2C78D400" w14:textId="77777777" w:rsidR="00E07A23" w:rsidRDefault="00E07A23" w:rsidP="00E07A23">
      <w:pPr>
        <w:pStyle w:val="ListParagraph"/>
        <w:numPr>
          <w:ilvl w:val="0"/>
          <w:numId w:val="3"/>
        </w:numPr>
        <w:spacing w:after="200" w:line="360" w:lineRule="auto"/>
        <w:ind w:hanging="540"/>
        <w:jc w:val="both"/>
        <w:rPr>
          <w:rFonts w:ascii="Kruti Dev 010" w:hAnsi="Kruti Dev 010"/>
          <w:bCs/>
          <w:sz w:val="32"/>
        </w:rPr>
      </w:pPr>
      <w:r>
        <w:rPr>
          <w:rFonts w:ascii="Kruti Dev 010" w:hAnsi="Kruti Dev 010"/>
          <w:bCs/>
          <w:sz w:val="32"/>
        </w:rPr>
        <w:lastRenderedPageBreak/>
        <w:t>lk&gt;snkjksa ds iwath [kkrksa esa Hkwy lq/kkjksa dk ys[kk dc vkSj D;ksa fd;k tkrk gS \</w:t>
      </w:r>
    </w:p>
    <w:p w14:paraId="3269CCFB" w14:textId="77777777" w:rsidR="00E07A23" w:rsidRDefault="00E07A23" w:rsidP="00E07A23">
      <w:pPr>
        <w:pStyle w:val="ListParagraph"/>
        <w:spacing w:line="360" w:lineRule="auto"/>
        <w:jc w:val="both"/>
        <w:rPr>
          <w:rFonts w:ascii="Times New Roman" w:hAnsi="Times New Roman"/>
          <w:bCs/>
          <w:sz w:val="24"/>
          <w:szCs w:val="24"/>
        </w:rPr>
      </w:pPr>
      <w:r w:rsidRPr="005C009A">
        <w:rPr>
          <w:rFonts w:ascii="Times New Roman" w:hAnsi="Times New Roman"/>
          <w:bCs/>
          <w:sz w:val="24"/>
          <w:szCs w:val="24"/>
        </w:rPr>
        <w:t>When and why are the past adjustments accounted for in the partners capital account?</w:t>
      </w:r>
    </w:p>
    <w:p w14:paraId="27BF2D90" w14:textId="77777777" w:rsidR="009A7979" w:rsidRDefault="009A7979" w:rsidP="009A7979">
      <w:pPr>
        <w:ind w:left="720" w:hanging="720"/>
        <w:jc w:val="both"/>
        <w:rPr>
          <w:rFonts w:ascii="Kokila" w:hAnsi="Kokila" w:cs="Kokila"/>
          <w:sz w:val="32"/>
          <w:szCs w:val="32"/>
        </w:rPr>
      </w:pPr>
      <w:r>
        <w:rPr>
          <w:rFonts w:ascii="Kokila" w:hAnsi="Kokila" w:cs="Kokila"/>
          <w:sz w:val="32"/>
          <w:szCs w:val="32"/>
        </w:rPr>
        <w:t>-------------------------------------------------------------------------------------------------------------</w:t>
      </w:r>
    </w:p>
    <w:p w14:paraId="6C43C02E" w14:textId="77777777" w:rsidR="009A7979" w:rsidRDefault="009A7979" w:rsidP="009A7979">
      <w:pPr>
        <w:spacing w:after="0" w:line="360" w:lineRule="auto"/>
        <w:jc w:val="both"/>
        <w:rPr>
          <w:rFonts w:ascii="Kokila" w:hAnsi="Kokila" w:cs="Kokila"/>
          <w:sz w:val="32"/>
          <w:szCs w:val="32"/>
        </w:rPr>
      </w:pPr>
      <w:r>
        <w:rPr>
          <w:rFonts w:ascii="Kokila" w:hAnsi="Kokila" w:cs="Kokila"/>
          <w:sz w:val="32"/>
          <w:szCs w:val="32"/>
        </w:rPr>
        <w:t>-------------------------------------------------------------------------------------------------------------</w:t>
      </w:r>
    </w:p>
    <w:p w14:paraId="7E30A0DD" w14:textId="77777777" w:rsidR="009A7979" w:rsidRDefault="009A7979" w:rsidP="009A7979">
      <w:pPr>
        <w:ind w:left="720" w:hanging="720"/>
        <w:jc w:val="both"/>
        <w:rPr>
          <w:rFonts w:ascii="Kokila" w:hAnsi="Kokila" w:cs="Kokila"/>
          <w:sz w:val="32"/>
          <w:szCs w:val="32"/>
        </w:rPr>
      </w:pPr>
      <w:r>
        <w:rPr>
          <w:rFonts w:ascii="Kokila" w:hAnsi="Kokila" w:cs="Kokila"/>
          <w:sz w:val="32"/>
          <w:szCs w:val="32"/>
        </w:rPr>
        <w:t>-------------------------------------------------------------------------------------------------------------</w:t>
      </w:r>
    </w:p>
    <w:p w14:paraId="2A983DBD" w14:textId="77777777" w:rsidR="009A7979" w:rsidRDefault="009A7979" w:rsidP="009A7979">
      <w:pPr>
        <w:spacing w:line="276" w:lineRule="auto"/>
        <w:jc w:val="both"/>
        <w:rPr>
          <w:rFonts w:ascii="Kokila" w:hAnsi="Kokila" w:cs="Kokila"/>
          <w:sz w:val="32"/>
          <w:szCs w:val="32"/>
        </w:rPr>
      </w:pPr>
      <w:r>
        <w:rPr>
          <w:rFonts w:ascii="Kokila" w:hAnsi="Kokila" w:cs="Kokila"/>
          <w:sz w:val="32"/>
          <w:szCs w:val="32"/>
        </w:rPr>
        <w:t>-------------------------------------------------------------------------------------------------------------</w:t>
      </w:r>
    </w:p>
    <w:p w14:paraId="2D855474" w14:textId="77777777" w:rsidR="009A7979" w:rsidRDefault="009A7979" w:rsidP="009A7979">
      <w:pPr>
        <w:ind w:left="720" w:hanging="720"/>
        <w:jc w:val="both"/>
        <w:rPr>
          <w:rFonts w:ascii="Kokila" w:hAnsi="Kokila" w:cs="Kokila"/>
          <w:sz w:val="32"/>
          <w:szCs w:val="32"/>
        </w:rPr>
      </w:pPr>
      <w:r>
        <w:rPr>
          <w:rFonts w:ascii="Kokila" w:hAnsi="Kokila" w:cs="Kokila"/>
          <w:sz w:val="32"/>
          <w:szCs w:val="32"/>
        </w:rPr>
        <w:t>-------------------------------------------------------------------------------------------------------------</w:t>
      </w:r>
    </w:p>
    <w:p w14:paraId="73467C49" w14:textId="6F05A2FB" w:rsidR="009A7979" w:rsidRPr="009A7979" w:rsidRDefault="009A7979" w:rsidP="009A7979">
      <w:pPr>
        <w:spacing w:line="360" w:lineRule="auto"/>
        <w:jc w:val="both"/>
        <w:rPr>
          <w:rFonts w:ascii="Times New Roman" w:hAnsi="Times New Roman"/>
          <w:bCs/>
          <w:sz w:val="24"/>
          <w:szCs w:val="24"/>
        </w:rPr>
      </w:pPr>
      <w:r>
        <w:rPr>
          <w:rFonts w:ascii="Kokila" w:hAnsi="Kokila" w:cs="Kokila"/>
          <w:sz w:val="32"/>
          <w:szCs w:val="32"/>
        </w:rPr>
        <w:t>-------------------------------------------------------------------------------------------------------------</w:t>
      </w:r>
    </w:p>
    <w:p w14:paraId="1FE98FE1" w14:textId="77777777" w:rsidR="00E07A23" w:rsidRDefault="00E07A23" w:rsidP="00E07A23">
      <w:pPr>
        <w:pStyle w:val="ListParagraph"/>
        <w:numPr>
          <w:ilvl w:val="0"/>
          <w:numId w:val="3"/>
        </w:numPr>
        <w:spacing w:after="200" w:line="360" w:lineRule="auto"/>
        <w:ind w:hanging="540"/>
        <w:jc w:val="both"/>
        <w:rPr>
          <w:rFonts w:ascii="Kruti Dev 010" w:hAnsi="Kruti Dev 010"/>
          <w:bCs/>
          <w:sz w:val="32"/>
        </w:rPr>
      </w:pPr>
      <w:r>
        <w:rPr>
          <w:rFonts w:ascii="Kruti Dev 010" w:hAnsi="Kruti Dev 010"/>
          <w:bCs/>
          <w:sz w:val="32"/>
        </w:rPr>
        <w:t>lk&gt;snkjh esa ykHk dh xkajVh ls D;k vk'k; gS \ ;s dc nh tkrh gS \</w:t>
      </w:r>
    </w:p>
    <w:p w14:paraId="5E416448" w14:textId="77777777" w:rsidR="00E07A23" w:rsidRDefault="00E07A23" w:rsidP="00E07A23">
      <w:pPr>
        <w:pStyle w:val="ListParagraph"/>
        <w:spacing w:line="360" w:lineRule="auto"/>
        <w:jc w:val="both"/>
        <w:rPr>
          <w:rFonts w:ascii="Times New Roman" w:hAnsi="Times New Roman"/>
          <w:bCs/>
          <w:sz w:val="24"/>
          <w:szCs w:val="24"/>
        </w:rPr>
      </w:pPr>
      <w:r w:rsidRPr="005C009A">
        <w:rPr>
          <w:rFonts w:ascii="Times New Roman" w:hAnsi="Times New Roman"/>
          <w:bCs/>
          <w:sz w:val="24"/>
          <w:szCs w:val="24"/>
        </w:rPr>
        <w:t>What is meant by guarantee of profit in partnership? When it is given?</w:t>
      </w:r>
    </w:p>
    <w:p w14:paraId="10D691AB" w14:textId="77777777" w:rsidR="009A7979" w:rsidRDefault="009A7979" w:rsidP="009A7979">
      <w:pPr>
        <w:ind w:left="720" w:hanging="720"/>
        <w:jc w:val="both"/>
        <w:rPr>
          <w:rFonts w:ascii="Kokila" w:hAnsi="Kokila" w:cs="Kokila"/>
          <w:sz w:val="32"/>
          <w:szCs w:val="32"/>
        </w:rPr>
      </w:pPr>
      <w:r>
        <w:rPr>
          <w:rFonts w:ascii="Kokila" w:hAnsi="Kokila" w:cs="Kokila"/>
          <w:sz w:val="32"/>
          <w:szCs w:val="32"/>
        </w:rPr>
        <w:t>-------------------------------------------------------------------------------------------------------------</w:t>
      </w:r>
    </w:p>
    <w:p w14:paraId="129F0F96" w14:textId="77777777" w:rsidR="009A7979" w:rsidRDefault="009A7979" w:rsidP="009A7979">
      <w:pPr>
        <w:spacing w:after="0" w:line="360" w:lineRule="auto"/>
        <w:jc w:val="both"/>
        <w:rPr>
          <w:rFonts w:ascii="Kokila" w:hAnsi="Kokila" w:cs="Kokila"/>
          <w:sz w:val="32"/>
          <w:szCs w:val="32"/>
        </w:rPr>
      </w:pPr>
      <w:r>
        <w:rPr>
          <w:rFonts w:ascii="Kokila" w:hAnsi="Kokila" w:cs="Kokila"/>
          <w:sz w:val="32"/>
          <w:szCs w:val="32"/>
        </w:rPr>
        <w:t>-------------------------------------------------------------------------------------------------------------</w:t>
      </w:r>
    </w:p>
    <w:p w14:paraId="7B25A563" w14:textId="77777777" w:rsidR="009A7979" w:rsidRDefault="009A7979" w:rsidP="009A7979">
      <w:pPr>
        <w:ind w:left="720" w:hanging="720"/>
        <w:jc w:val="both"/>
        <w:rPr>
          <w:rFonts w:ascii="Kokila" w:hAnsi="Kokila" w:cs="Kokila"/>
          <w:sz w:val="32"/>
          <w:szCs w:val="32"/>
        </w:rPr>
      </w:pPr>
      <w:r>
        <w:rPr>
          <w:rFonts w:ascii="Kokila" w:hAnsi="Kokila" w:cs="Kokila"/>
          <w:sz w:val="32"/>
          <w:szCs w:val="32"/>
        </w:rPr>
        <w:t>-------------------------------------------------------------------------------------------------------------</w:t>
      </w:r>
    </w:p>
    <w:p w14:paraId="6E46B422" w14:textId="77777777" w:rsidR="009A7979" w:rsidRDefault="009A7979" w:rsidP="009A7979">
      <w:pPr>
        <w:spacing w:line="276" w:lineRule="auto"/>
        <w:jc w:val="both"/>
        <w:rPr>
          <w:rFonts w:ascii="Kokila" w:hAnsi="Kokila" w:cs="Kokila"/>
          <w:sz w:val="32"/>
          <w:szCs w:val="32"/>
        </w:rPr>
      </w:pPr>
      <w:r>
        <w:rPr>
          <w:rFonts w:ascii="Kokila" w:hAnsi="Kokila" w:cs="Kokila"/>
          <w:sz w:val="32"/>
          <w:szCs w:val="32"/>
        </w:rPr>
        <w:t>-------------------------------------------------------------------------------------------------------------</w:t>
      </w:r>
    </w:p>
    <w:p w14:paraId="29796F38" w14:textId="77777777" w:rsidR="009A7979" w:rsidRDefault="009A7979" w:rsidP="009A7979">
      <w:pPr>
        <w:ind w:left="720" w:hanging="720"/>
        <w:jc w:val="both"/>
        <w:rPr>
          <w:rFonts w:ascii="Kokila" w:hAnsi="Kokila" w:cs="Kokila"/>
          <w:sz w:val="32"/>
          <w:szCs w:val="32"/>
        </w:rPr>
      </w:pPr>
      <w:r>
        <w:rPr>
          <w:rFonts w:ascii="Kokila" w:hAnsi="Kokila" w:cs="Kokila"/>
          <w:sz w:val="32"/>
          <w:szCs w:val="32"/>
        </w:rPr>
        <w:t>-------------------------------------------------------------------------------------------------------------</w:t>
      </w:r>
    </w:p>
    <w:p w14:paraId="7FB0A692" w14:textId="32AC7C5B" w:rsidR="009A7979" w:rsidRPr="009A7979" w:rsidRDefault="009A7979" w:rsidP="009A7979">
      <w:pPr>
        <w:spacing w:line="360" w:lineRule="auto"/>
        <w:jc w:val="both"/>
        <w:rPr>
          <w:rFonts w:ascii="Times New Roman" w:hAnsi="Times New Roman"/>
          <w:bCs/>
          <w:sz w:val="24"/>
          <w:szCs w:val="24"/>
        </w:rPr>
      </w:pPr>
      <w:r>
        <w:rPr>
          <w:rFonts w:ascii="Kokila" w:hAnsi="Kokila" w:cs="Kokila"/>
          <w:sz w:val="32"/>
          <w:szCs w:val="32"/>
        </w:rPr>
        <w:t>-------------------------------------------------------------------------------------------------------------</w:t>
      </w:r>
    </w:p>
    <w:p w14:paraId="0DB10B2E" w14:textId="77777777" w:rsidR="00E07A23" w:rsidRDefault="00E07A23" w:rsidP="00E07A23">
      <w:pPr>
        <w:pStyle w:val="ListParagraph"/>
        <w:numPr>
          <w:ilvl w:val="0"/>
          <w:numId w:val="3"/>
        </w:numPr>
        <w:spacing w:after="200" w:line="360" w:lineRule="auto"/>
        <w:ind w:hanging="540"/>
        <w:jc w:val="both"/>
        <w:rPr>
          <w:rFonts w:ascii="Kruti Dev 010" w:hAnsi="Kruti Dev 010"/>
          <w:bCs/>
          <w:sz w:val="32"/>
        </w:rPr>
      </w:pPr>
      <w:r>
        <w:rPr>
          <w:rFonts w:ascii="Kruti Dev 010" w:hAnsi="Kruti Dev 010"/>
          <w:bCs/>
          <w:sz w:val="32"/>
        </w:rPr>
        <w:t>QeZ eas lk&gt;snkj gksus ds fy, D;k ;ksX;rk gksuh pkfg, \</w:t>
      </w:r>
    </w:p>
    <w:p w14:paraId="5C06A233" w14:textId="77777777" w:rsidR="00E07A23" w:rsidRDefault="00E07A23" w:rsidP="00E07A23">
      <w:pPr>
        <w:pStyle w:val="ListParagraph"/>
        <w:spacing w:line="360" w:lineRule="auto"/>
        <w:jc w:val="both"/>
        <w:rPr>
          <w:rFonts w:ascii="Times New Roman" w:hAnsi="Times New Roman"/>
          <w:bCs/>
          <w:sz w:val="24"/>
          <w:szCs w:val="24"/>
        </w:rPr>
      </w:pPr>
      <w:r w:rsidRPr="000B0CC9">
        <w:rPr>
          <w:rFonts w:ascii="Times New Roman" w:hAnsi="Times New Roman"/>
          <w:bCs/>
          <w:sz w:val="24"/>
          <w:szCs w:val="24"/>
        </w:rPr>
        <w:t>What are the qualifications to be</w:t>
      </w:r>
      <w:r>
        <w:rPr>
          <w:rFonts w:ascii="Times New Roman" w:hAnsi="Times New Roman"/>
          <w:bCs/>
          <w:sz w:val="24"/>
          <w:szCs w:val="24"/>
        </w:rPr>
        <w:t>come</w:t>
      </w:r>
      <w:r w:rsidRPr="000B0CC9">
        <w:rPr>
          <w:rFonts w:ascii="Times New Roman" w:hAnsi="Times New Roman"/>
          <w:bCs/>
          <w:sz w:val="24"/>
          <w:szCs w:val="24"/>
        </w:rPr>
        <w:t xml:space="preserve"> a partner in a firm?</w:t>
      </w:r>
    </w:p>
    <w:p w14:paraId="25E407DC" w14:textId="77777777" w:rsidR="009A7979" w:rsidRDefault="009A7979" w:rsidP="009A7979">
      <w:pPr>
        <w:ind w:left="720" w:hanging="720"/>
        <w:jc w:val="both"/>
        <w:rPr>
          <w:rFonts w:ascii="Kokila" w:hAnsi="Kokila" w:cs="Kokila"/>
          <w:sz w:val="32"/>
          <w:szCs w:val="32"/>
        </w:rPr>
      </w:pPr>
      <w:r>
        <w:rPr>
          <w:rFonts w:ascii="Kokila" w:hAnsi="Kokila" w:cs="Kokila"/>
          <w:sz w:val="32"/>
          <w:szCs w:val="32"/>
        </w:rPr>
        <w:t>-------------------------------------------------------------------------------------------------------------</w:t>
      </w:r>
    </w:p>
    <w:p w14:paraId="380E50D9" w14:textId="77777777" w:rsidR="009A7979" w:rsidRDefault="009A7979" w:rsidP="009A7979">
      <w:pPr>
        <w:spacing w:after="0" w:line="360" w:lineRule="auto"/>
        <w:jc w:val="both"/>
        <w:rPr>
          <w:rFonts w:ascii="Kokila" w:hAnsi="Kokila" w:cs="Kokila"/>
          <w:sz w:val="32"/>
          <w:szCs w:val="32"/>
        </w:rPr>
      </w:pPr>
      <w:r>
        <w:rPr>
          <w:rFonts w:ascii="Kokila" w:hAnsi="Kokila" w:cs="Kokila"/>
          <w:sz w:val="32"/>
          <w:szCs w:val="32"/>
        </w:rPr>
        <w:t>-------------------------------------------------------------------------------------------------------------</w:t>
      </w:r>
    </w:p>
    <w:p w14:paraId="18406B14" w14:textId="77777777" w:rsidR="009A7979" w:rsidRDefault="009A7979" w:rsidP="009A7979">
      <w:pPr>
        <w:ind w:left="720" w:hanging="720"/>
        <w:jc w:val="both"/>
        <w:rPr>
          <w:rFonts w:ascii="Kokila" w:hAnsi="Kokila" w:cs="Kokila"/>
          <w:sz w:val="32"/>
          <w:szCs w:val="32"/>
        </w:rPr>
      </w:pPr>
      <w:r>
        <w:rPr>
          <w:rFonts w:ascii="Kokila" w:hAnsi="Kokila" w:cs="Kokila"/>
          <w:sz w:val="32"/>
          <w:szCs w:val="32"/>
        </w:rPr>
        <w:t>-------------------------------------------------------------------------------------------------------------</w:t>
      </w:r>
    </w:p>
    <w:p w14:paraId="7A58945C" w14:textId="77777777" w:rsidR="009A7979" w:rsidRDefault="009A7979" w:rsidP="009A7979">
      <w:pPr>
        <w:spacing w:line="276" w:lineRule="auto"/>
        <w:jc w:val="both"/>
        <w:rPr>
          <w:rFonts w:ascii="Kokila" w:hAnsi="Kokila" w:cs="Kokila"/>
          <w:sz w:val="32"/>
          <w:szCs w:val="32"/>
        </w:rPr>
      </w:pPr>
      <w:r>
        <w:rPr>
          <w:rFonts w:ascii="Kokila" w:hAnsi="Kokila" w:cs="Kokila"/>
          <w:sz w:val="32"/>
          <w:szCs w:val="32"/>
        </w:rPr>
        <w:t>-------------------------------------------------------------------------------------------------------------</w:t>
      </w:r>
    </w:p>
    <w:p w14:paraId="3340932C" w14:textId="77777777" w:rsidR="009A7979" w:rsidRDefault="009A7979" w:rsidP="009A7979">
      <w:pPr>
        <w:ind w:left="720" w:hanging="720"/>
        <w:jc w:val="both"/>
        <w:rPr>
          <w:rFonts w:ascii="Kokila" w:hAnsi="Kokila" w:cs="Kokila"/>
          <w:sz w:val="32"/>
          <w:szCs w:val="32"/>
        </w:rPr>
      </w:pPr>
      <w:r>
        <w:rPr>
          <w:rFonts w:ascii="Kokila" w:hAnsi="Kokila" w:cs="Kokila"/>
          <w:sz w:val="32"/>
          <w:szCs w:val="32"/>
        </w:rPr>
        <w:t>-------------------------------------------------------------------------------------------------------------</w:t>
      </w:r>
    </w:p>
    <w:p w14:paraId="3D6F6A9D" w14:textId="4F5ABB4D" w:rsidR="009A7979" w:rsidRPr="009A7979" w:rsidRDefault="009A7979" w:rsidP="009A7979">
      <w:pPr>
        <w:spacing w:line="360" w:lineRule="auto"/>
        <w:jc w:val="both"/>
        <w:rPr>
          <w:rFonts w:ascii="Times New Roman" w:hAnsi="Times New Roman"/>
          <w:bCs/>
          <w:sz w:val="24"/>
          <w:szCs w:val="24"/>
        </w:rPr>
      </w:pPr>
      <w:r>
        <w:rPr>
          <w:rFonts w:ascii="Kokila" w:hAnsi="Kokila" w:cs="Kokila"/>
          <w:sz w:val="32"/>
          <w:szCs w:val="32"/>
        </w:rPr>
        <w:t>-------------------------------------------------------------------------------------------------------------</w:t>
      </w:r>
    </w:p>
    <w:p w14:paraId="05896B1A" w14:textId="77777777" w:rsidR="00E07A23" w:rsidRPr="00C173B5" w:rsidRDefault="00E07A23" w:rsidP="00E07A23">
      <w:pPr>
        <w:spacing w:line="276" w:lineRule="auto"/>
        <w:jc w:val="both"/>
        <w:rPr>
          <w:rFonts w:ascii="Times New Roman" w:hAnsi="Times New Roman"/>
          <w:bCs/>
          <w:sz w:val="2"/>
          <w:szCs w:val="2"/>
        </w:rPr>
      </w:pPr>
    </w:p>
    <w:p w14:paraId="03DE7F7E" w14:textId="77777777" w:rsidR="00E07A23" w:rsidRPr="009938B0" w:rsidRDefault="00E07A23" w:rsidP="000E3A98">
      <w:pPr>
        <w:spacing w:after="0" w:line="276" w:lineRule="auto"/>
        <w:rPr>
          <w:rFonts w:ascii="Kruti Dev 010" w:hAnsi="Kruti Dev 010"/>
          <w:b/>
          <w:bCs/>
          <w:color w:val="DF2E28" w:themeColor="accent1"/>
          <w:sz w:val="28"/>
        </w:rPr>
      </w:pPr>
      <w:r w:rsidRPr="009938B0">
        <w:rPr>
          <w:rFonts w:ascii="Kruti Dev 010" w:hAnsi="Kruti Dev 010"/>
          <w:b/>
          <w:bCs/>
          <w:color w:val="DF2E28" w:themeColor="accent1"/>
          <w:sz w:val="32"/>
        </w:rPr>
        <w:lastRenderedPageBreak/>
        <w:t xml:space="preserve">4 vad ds fdz;kRed iz'u  </w:t>
      </w:r>
      <w:r w:rsidRPr="009938B0">
        <w:rPr>
          <w:rFonts w:ascii="Times New Roman" w:hAnsi="Times New Roman"/>
          <w:b/>
          <w:bCs/>
          <w:color w:val="DF2E28" w:themeColor="accent1"/>
          <w:sz w:val="24"/>
          <w:szCs w:val="24"/>
        </w:rPr>
        <w:t>( Practical question)</w:t>
      </w:r>
      <w:r w:rsidRPr="009938B0">
        <w:rPr>
          <w:rFonts w:ascii="Times New Roman" w:eastAsia="BatangChe" w:hAnsi="Times New Roman"/>
          <w:bCs/>
          <w:color w:val="DF2E28" w:themeColor="accent1"/>
          <w:sz w:val="24"/>
          <w:szCs w:val="24"/>
        </w:rPr>
        <w:t xml:space="preserve"> </w:t>
      </w:r>
    </w:p>
    <w:p w14:paraId="09CDBD59" w14:textId="77777777" w:rsidR="00E07A23" w:rsidRPr="007956A2" w:rsidRDefault="00E07A23" w:rsidP="00E07A23">
      <w:pPr>
        <w:spacing w:after="0" w:line="360" w:lineRule="auto"/>
        <w:rPr>
          <w:rFonts w:ascii="Kruti Dev 010" w:hAnsi="Kruti Dev 010"/>
          <w:b/>
          <w:bCs/>
          <w:sz w:val="2"/>
        </w:rPr>
      </w:pPr>
    </w:p>
    <w:p w14:paraId="34E5B821" w14:textId="77777777" w:rsidR="00E07A23" w:rsidRPr="007956A2" w:rsidRDefault="00E07A23" w:rsidP="00E07A23">
      <w:pPr>
        <w:spacing w:after="0" w:line="360" w:lineRule="auto"/>
        <w:jc w:val="both"/>
        <w:rPr>
          <w:rFonts w:ascii="Kruti Dev 010" w:hAnsi="Kruti Dev 010"/>
          <w:b/>
          <w:bCs/>
          <w:sz w:val="14"/>
          <w:szCs w:val="32"/>
        </w:rPr>
      </w:pPr>
    </w:p>
    <w:p w14:paraId="6BD597B0" w14:textId="77777777" w:rsidR="00E07A23" w:rsidRPr="00C173B5" w:rsidRDefault="00E07A23" w:rsidP="00E07A23">
      <w:pPr>
        <w:pStyle w:val="ListParagraph"/>
        <w:numPr>
          <w:ilvl w:val="0"/>
          <w:numId w:val="4"/>
        </w:numPr>
        <w:spacing w:after="200" w:line="360" w:lineRule="auto"/>
        <w:jc w:val="both"/>
        <w:rPr>
          <w:rFonts w:ascii="Kruti Dev 010" w:hAnsi="Kruti Dev 010"/>
          <w:bCs/>
          <w:sz w:val="32"/>
        </w:rPr>
      </w:pPr>
      <w:r>
        <w:rPr>
          <w:rFonts w:ascii="Kruti Dev 010" w:hAnsi="Kruti Dev 010"/>
          <w:bCs/>
          <w:sz w:val="32"/>
        </w:rPr>
        <w:t>lquhy vkSj lhek ykHk gkfu dk foHkktu 3</w:t>
      </w:r>
      <w:r w:rsidRPr="002B2EAA">
        <w:rPr>
          <w:rFonts w:ascii="Kruti Dev 010" w:hAnsi="Kruti Dev 010"/>
          <w:bCs/>
          <w:sz w:val="32"/>
        </w:rPr>
        <w:t>%</w:t>
      </w:r>
      <w:r>
        <w:rPr>
          <w:rFonts w:ascii="Kruti Dev 010" w:hAnsi="Kruti Dev 010"/>
          <w:bCs/>
          <w:sz w:val="32"/>
        </w:rPr>
        <w:t>2</w:t>
      </w:r>
      <w:r w:rsidRPr="002B2EAA">
        <w:rPr>
          <w:rFonts w:ascii="Kruti Dev 010" w:hAnsi="Kruti Dev 010"/>
          <w:bCs/>
          <w:sz w:val="32"/>
        </w:rPr>
        <w:t xml:space="preserve"> </w:t>
      </w:r>
      <w:r>
        <w:rPr>
          <w:rFonts w:ascii="Kruti Dev 010" w:hAnsi="Kruti Dev 010"/>
          <w:bCs/>
          <w:sz w:val="32"/>
        </w:rPr>
        <w:t xml:space="preserve">ds vuqikr esa djrs gSa] tks 1 tuojh 2021 ls lk&gt;snkj gSA  bl frfFk dks os vfodk dks 1@10 ykHk Hkkx ds fy, QeZ esa lk&gt;snkj cukrs gSA ;g xkjaVh nh tkrh gS fd vfodk dks izfr o"kZ de ls de </w:t>
      </w:r>
      <w:r w:rsidRPr="00CC4223">
        <w:rPr>
          <w:rFonts w:ascii="Times New Roman" w:eastAsia="BatangChe" w:hAnsi="Times New Roman"/>
          <w:bCs/>
          <w:sz w:val="24"/>
          <w:szCs w:val="24"/>
        </w:rPr>
        <w:t>₹</w:t>
      </w:r>
      <w:r>
        <w:rPr>
          <w:rFonts w:ascii="Kruti Dev 010" w:hAnsi="Kruti Dev 010"/>
          <w:bCs/>
          <w:sz w:val="32"/>
        </w:rPr>
        <w:t xml:space="preserve">6]000 ykHk ds :Ik esa feysxsaA lquhy vkSj lhek dk ijLij vuqikr iwoZor~ j[kk tk,xkA o"kZ esa QeZ dks </w:t>
      </w:r>
      <w:r w:rsidRPr="00CC4223">
        <w:rPr>
          <w:rFonts w:ascii="Times New Roman" w:eastAsia="BatangChe" w:hAnsi="Times New Roman"/>
          <w:bCs/>
          <w:sz w:val="24"/>
          <w:szCs w:val="24"/>
        </w:rPr>
        <w:t>₹</w:t>
      </w:r>
      <w:r>
        <w:rPr>
          <w:rFonts w:ascii="Kruti Dev 010" w:hAnsi="Kruti Dev 010"/>
          <w:bCs/>
          <w:sz w:val="32"/>
        </w:rPr>
        <w:t xml:space="preserve"> 40]000 dk ykHk gqvkA ykHk&amp;gkfu [kkrk cukdj ykHk dk forj.k n'kkZb,A</w:t>
      </w:r>
    </w:p>
    <w:p w14:paraId="7C2922A3" w14:textId="77777777" w:rsidR="00E07A23" w:rsidRDefault="00E07A23" w:rsidP="00E07A23">
      <w:pPr>
        <w:pStyle w:val="ListParagraph"/>
        <w:spacing w:line="360" w:lineRule="auto"/>
        <w:jc w:val="both"/>
        <w:rPr>
          <w:rFonts w:ascii="Times New Roman" w:hAnsi="Times New Roman"/>
          <w:bCs/>
          <w:sz w:val="24"/>
          <w:szCs w:val="28"/>
        </w:rPr>
      </w:pPr>
      <w:r w:rsidRPr="00071A1A">
        <w:rPr>
          <w:rFonts w:ascii="Times New Roman" w:hAnsi="Times New Roman"/>
          <w:bCs/>
          <w:sz w:val="24"/>
          <w:szCs w:val="28"/>
        </w:rPr>
        <w:t>Sunil and Seema share profit and loss in the ratio 3 : 2, who are partners since 1st January 2020. On this date they make Avika a</w:t>
      </w:r>
      <w:r>
        <w:rPr>
          <w:rFonts w:ascii="Times New Roman" w:hAnsi="Times New Roman"/>
          <w:bCs/>
          <w:sz w:val="24"/>
          <w:szCs w:val="28"/>
        </w:rPr>
        <w:t xml:space="preserve">s a </w:t>
      </w:r>
      <w:r w:rsidRPr="00071A1A">
        <w:rPr>
          <w:rFonts w:ascii="Times New Roman" w:hAnsi="Times New Roman"/>
          <w:bCs/>
          <w:sz w:val="24"/>
          <w:szCs w:val="28"/>
        </w:rPr>
        <w:t xml:space="preserve">partner in the firm for 1/10 profit. It is guaranteed that Avika will get at least </w:t>
      </w:r>
      <w:r w:rsidRPr="00CC4223">
        <w:rPr>
          <w:rFonts w:ascii="Times New Roman" w:eastAsia="BatangChe" w:hAnsi="Times New Roman"/>
          <w:bCs/>
          <w:sz w:val="24"/>
          <w:szCs w:val="24"/>
        </w:rPr>
        <w:t>₹</w:t>
      </w:r>
      <w:r>
        <w:rPr>
          <w:rFonts w:ascii="Kruti Dev 010" w:hAnsi="Kruti Dev 010"/>
          <w:bCs/>
          <w:sz w:val="32"/>
        </w:rPr>
        <w:t>-</w:t>
      </w:r>
      <w:r w:rsidRPr="00071A1A">
        <w:rPr>
          <w:rFonts w:ascii="Times New Roman" w:hAnsi="Times New Roman"/>
          <w:bCs/>
          <w:sz w:val="24"/>
          <w:szCs w:val="28"/>
        </w:rPr>
        <w:t>6,000</w:t>
      </w:r>
      <w:r>
        <w:rPr>
          <w:rFonts w:ascii="Times New Roman" w:hAnsi="Times New Roman"/>
          <w:bCs/>
          <w:sz w:val="24"/>
          <w:szCs w:val="28"/>
        </w:rPr>
        <w:t xml:space="preserve"> as her share of profit</w:t>
      </w:r>
      <w:r w:rsidRPr="00071A1A">
        <w:rPr>
          <w:rFonts w:ascii="Times New Roman" w:hAnsi="Times New Roman"/>
          <w:bCs/>
          <w:sz w:val="24"/>
          <w:szCs w:val="28"/>
        </w:rPr>
        <w:t xml:space="preserve">. The ratio between Sunil and Seema will be kept same. The firm made a profit of </w:t>
      </w:r>
      <w:r w:rsidRPr="00CC4223">
        <w:rPr>
          <w:rFonts w:ascii="Times New Roman" w:eastAsia="BatangChe" w:hAnsi="Times New Roman"/>
          <w:bCs/>
          <w:sz w:val="24"/>
          <w:szCs w:val="24"/>
        </w:rPr>
        <w:t>₹</w:t>
      </w:r>
      <w:r w:rsidRPr="00071A1A">
        <w:rPr>
          <w:rFonts w:ascii="Times New Roman" w:hAnsi="Times New Roman"/>
          <w:bCs/>
          <w:sz w:val="24"/>
          <w:szCs w:val="28"/>
        </w:rPr>
        <w:t>40,000 in the year. Show the distribution of profit by preparing profit and loss account</w:t>
      </w:r>
      <w:r>
        <w:rPr>
          <w:rFonts w:ascii="Times New Roman" w:hAnsi="Times New Roman"/>
          <w:bCs/>
          <w:sz w:val="24"/>
          <w:szCs w:val="28"/>
        </w:rPr>
        <w:t>.</w:t>
      </w:r>
    </w:p>
    <w:p w14:paraId="0E896FD0" w14:textId="77777777" w:rsidR="000E3A98" w:rsidRDefault="000E3A98" w:rsidP="000E3A98">
      <w:pPr>
        <w:ind w:left="720" w:hanging="720"/>
        <w:jc w:val="both"/>
        <w:rPr>
          <w:rFonts w:ascii="Kokila" w:hAnsi="Kokila" w:cs="Kokila"/>
          <w:sz w:val="32"/>
          <w:szCs w:val="32"/>
        </w:rPr>
      </w:pPr>
      <w:r>
        <w:rPr>
          <w:rFonts w:ascii="Kokila" w:hAnsi="Kokila" w:cs="Kokila"/>
          <w:sz w:val="32"/>
          <w:szCs w:val="32"/>
        </w:rPr>
        <w:t>-------------------------------------------------------------------------------------------------------------</w:t>
      </w:r>
    </w:p>
    <w:p w14:paraId="499327D9" w14:textId="77777777" w:rsidR="000E3A98" w:rsidRDefault="000E3A98" w:rsidP="000E3A98">
      <w:pPr>
        <w:spacing w:after="0" w:line="360" w:lineRule="auto"/>
        <w:jc w:val="both"/>
        <w:rPr>
          <w:rFonts w:ascii="Kokila" w:hAnsi="Kokila" w:cs="Kokila"/>
          <w:sz w:val="32"/>
          <w:szCs w:val="32"/>
        </w:rPr>
      </w:pPr>
      <w:r>
        <w:rPr>
          <w:rFonts w:ascii="Kokila" w:hAnsi="Kokila" w:cs="Kokila"/>
          <w:sz w:val="32"/>
          <w:szCs w:val="32"/>
        </w:rPr>
        <w:t>-------------------------------------------------------------------------------------------------------------</w:t>
      </w:r>
    </w:p>
    <w:p w14:paraId="2D6C8CE5" w14:textId="77777777" w:rsidR="000E3A98" w:rsidRDefault="000E3A98" w:rsidP="000E3A98">
      <w:pPr>
        <w:ind w:left="720" w:hanging="720"/>
        <w:jc w:val="both"/>
        <w:rPr>
          <w:rFonts w:ascii="Kokila" w:hAnsi="Kokila" w:cs="Kokila"/>
          <w:sz w:val="32"/>
          <w:szCs w:val="32"/>
        </w:rPr>
      </w:pPr>
      <w:r>
        <w:rPr>
          <w:rFonts w:ascii="Kokila" w:hAnsi="Kokila" w:cs="Kokila"/>
          <w:sz w:val="32"/>
          <w:szCs w:val="32"/>
        </w:rPr>
        <w:t>-------------------------------------------------------------------------------------------------------------</w:t>
      </w:r>
    </w:p>
    <w:p w14:paraId="3AD86A38" w14:textId="77777777" w:rsidR="000E3A98" w:rsidRDefault="000E3A98" w:rsidP="000E3A98">
      <w:pPr>
        <w:ind w:left="720" w:hanging="720"/>
        <w:jc w:val="both"/>
        <w:rPr>
          <w:rFonts w:ascii="Kokila" w:hAnsi="Kokila" w:cs="Kokila"/>
          <w:sz w:val="32"/>
          <w:szCs w:val="32"/>
        </w:rPr>
      </w:pPr>
      <w:r>
        <w:rPr>
          <w:rFonts w:ascii="Kokila" w:hAnsi="Kokila" w:cs="Kokila"/>
          <w:sz w:val="32"/>
          <w:szCs w:val="32"/>
        </w:rPr>
        <w:t>-------------------------------------------------------------------------------------------------------------</w:t>
      </w:r>
    </w:p>
    <w:p w14:paraId="749387AD" w14:textId="77777777" w:rsidR="000E3A98" w:rsidRDefault="000E3A98" w:rsidP="000E3A98">
      <w:pPr>
        <w:spacing w:line="276" w:lineRule="auto"/>
        <w:jc w:val="both"/>
        <w:rPr>
          <w:rFonts w:ascii="Kokila" w:hAnsi="Kokila" w:cs="Kokila"/>
          <w:sz w:val="32"/>
          <w:szCs w:val="32"/>
        </w:rPr>
      </w:pPr>
      <w:r>
        <w:rPr>
          <w:rFonts w:ascii="Kokila" w:hAnsi="Kokila" w:cs="Kokila"/>
          <w:sz w:val="32"/>
          <w:szCs w:val="32"/>
        </w:rPr>
        <w:t>-------------------------------------------------------------------------------------------------------------</w:t>
      </w:r>
    </w:p>
    <w:p w14:paraId="2991F78C" w14:textId="4C0810C8" w:rsidR="000E3A98" w:rsidRDefault="000E3A98" w:rsidP="000E3A98">
      <w:pPr>
        <w:ind w:left="720" w:hanging="720"/>
        <w:jc w:val="both"/>
        <w:rPr>
          <w:rFonts w:ascii="Kokila" w:hAnsi="Kokila" w:cs="Kokila"/>
          <w:sz w:val="32"/>
          <w:szCs w:val="32"/>
        </w:rPr>
      </w:pPr>
      <w:r>
        <w:rPr>
          <w:rFonts w:ascii="Kokila" w:hAnsi="Kokila" w:cs="Kokila"/>
          <w:sz w:val="32"/>
          <w:szCs w:val="32"/>
        </w:rPr>
        <w:t>-------------------------------------------------------------------------------------------------------------</w:t>
      </w:r>
    </w:p>
    <w:p w14:paraId="2B4240FE" w14:textId="0CBB3B80" w:rsidR="000E3A98" w:rsidRPr="000E3A98" w:rsidRDefault="000E3A98" w:rsidP="000E3A98">
      <w:pPr>
        <w:spacing w:line="360" w:lineRule="auto"/>
        <w:jc w:val="both"/>
        <w:rPr>
          <w:rFonts w:ascii="Kokila" w:hAnsi="Kokila" w:cs="Kokila"/>
          <w:sz w:val="32"/>
          <w:szCs w:val="32"/>
        </w:rPr>
      </w:pPr>
      <w:r>
        <w:rPr>
          <w:rFonts w:ascii="Kokila" w:hAnsi="Kokila" w:cs="Kokila"/>
          <w:sz w:val="32"/>
          <w:szCs w:val="32"/>
        </w:rPr>
        <w:t>-------------------------------------------------------------------------------------------------------------</w:t>
      </w:r>
    </w:p>
    <w:p w14:paraId="5122B00A" w14:textId="77777777" w:rsidR="00E07A23" w:rsidRPr="001B2691" w:rsidRDefault="00E07A23" w:rsidP="00E07A23">
      <w:pPr>
        <w:pStyle w:val="ListParagraph"/>
        <w:numPr>
          <w:ilvl w:val="0"/>
          <w:numId w:val="4"/>
        </w:numPr>
        <w:spacing w:after="200" w:line="360" w:lineRule="auto"/>
        <w:ind w:hanging="540"/>
        <w:jc w:val="both"/>
        <w:rPr>
          <w:rFonts w:ascii="Kruti Dev 010" w:hAnsi="Kruti Dev 010"/>
          <w:bCs/>
          <w:sz w:val="32"/>
        </w:rPr>
      </w:pPr>
      <w:r w:rsidRPr="004F404A">
        <w:rPr>
          <w:rFonts w:ascii="Kruti Dev 010" w:hAnsi="Kruti Dev 010"/>
          <w:bCs/>
          <w:sz w:val="32"/>
        </w:rPr>
        <w:t>1 tuojh 2021 dks v vkSj c dze'k</w:t>
      </w:r>
      <w:r>
        <w:rPr>
          <w:rFonts w:ascii="Kruti Dev 010" w:hAnsi="Kruti Dev 010"/>
          <w:bCs/>
          <w:sz w:val="32"/>
        </w:rPr>
        <w:t>%</w:t>
      </w:r>
      <w:r w:rsidRPr="004F404A">
        <w:rPr>
          <w:rFonts w:ascii="Kruti Dev 010" w:hAnsi="Kruti Dev 010"/>
          <w:bCs/>
          <w:sz w:val="32"/>
        </w:rPr>
        <w:t xml:space="preserve"> </w:t>
      </w:r>
      <w:r w:rsidRPr="00CC4223">
        <w:rPr>
          <w:rFonts w:ascii="Times New Roman" w:eastAsia="BatangChe" w:hAnsi="Times New Roman"/>
          <w:bCs/>
          <w:sz w:val="24"/>
          <w:szCs w:val="24"/>
        </w:rPr>
        <w:t>₹</w:t>
      </w:r>
      <w:r>
        <w:rPr>
          <w:rFonts w:ascii="Tahoma" w:hAnsi="Tahoma" w:cs="Tahoma"/>
          <w:bCs/>
          <w:sz w:val="24"/>
        </w:rPr>
        <w:t xml:space="preserve"> </w:t>
      </w:r>
      <w:r>
        <w:rPr>
          <w:rFonts w:ascii="Kruti Dev 010" w:hAnsi="Kruti Dev 010"/>
          <w:bCs/>
          <w:sz w:val="32"/>
        </w:rPr>
        <w:t xml:space="preserve">1]00]000 vkSj </w:t>
      </w:r>
      <w:r w:rsidRPr="00CC4223">
        <w:rPr>
          <w:rFonts w:ascii="Times New Roman" w:eastAsia="BatangChe" w:hAnsi="Times New Roman"/>
          <w:bCs/>
          <w:sz w:val="24"/>
          <w:szCs w:val="24"/>
        </w:rPr>
        <w:t>₹</w:t>
      </w:r>
      <w:r>
        <w:rPr>
          <w:rFonts w:ascii="Tahoma" w:hAnsi="Tahoma" w:cs="Tahoma"/>
          <w:bCs/>
          <w:sz w:val="24"/>
        </w:rPr>
        <w:t xml:space="preserve"> </w:t>
      </w:r>
      <w:r>
        <w:rPr>
          <w:rFonts w:ascii="Kruti Dev 010" w:hAnsi="Kruti Dev 010"/>
          <w:bCs/>
          <w:sz w:val="32"/>
        </w:rPr>
        <w:t xml:space="preserve">1]20]000 dh iwath yxkdj lk&gt;snkj gSA mlh fnu v us QeZ dks </w:t>
      </w:r>
      <w:r w:rsidRPr="00CC4223">
        <w:rPr>
          <w:rFonts w:ascii="Times New Roman" w:eastAsia="BatangChe" w:hAnsi="Times New Roman"/>
          <w:bCs/>
          <w:sz w:val="24"/>
          <w:szCs w:val="24"/>
        </w:rPr>
        <w:t>₹</w:t>
      </w:r>
      <w:r>
        <w:rPr>
          <w:rFonts w:ascii="Tahoma" w:hAnsi="Tahoma" w:cs="Tahoma"/>
          <w:bCs/>
          <w:sz w:val="24"/>
        </w:rPr>
        <w:t xml:space="preserve"> </w:t>
      </w:r>
      <w:r>
        <w:rPr>
          <w:rFonts w:ascii="Kruti Dev 010" w:hAnsi="Kruti Dev 010"/>
          <w:bCs/>
          <w:sz w:val="32"/>
        </w:rPr>
        <w:t xml:space="preserve">45]000 dk _.k fn;k ml o"kZ dk ykHk   </w:t>
      </w:r>
      <w:r w:rsidRPr="00CC4223">
        <w:rPr>
          <w:rFonts w:ascii="Tahoma" w:eastAsia="BatangChe" w:hAnsi="Tahoma" w:cs="Tahoma"/>
          <w:bCs/>
          <w:sz w:val="24"/>
          <w:szCs w:val="24"/>
        </w:rPr>
        <w:t>₹</w:t>
      </w:r>
      <w:r>
        <w:rPr>
          <w:rFonts w:ascii="Tahoma" w:eastAsia="BatangChe" w:hAnsi="Tahoma" w:cs="Tahoma"/>
          <w:bCs/>
          <w:sz w:val="24"/>
          <w:szCs w:val="24"/>
        </w:rPr>
        <w:t xml:space="preserve"> </w:t>
      </w:r>
      <w:r>
        <w:rPr>
          <w:rFonts w:ascii="Kruti Dev 010" w:hAnsi="Kruti Dev 010"/>
          <w:bCs/>
          <w:sz w:val="32"/>
        </w:rPr>
        <w:t xml:space="preserve">45]000 gSA lk&gt;snkjh le&gt;kSrs ds vHkko eas vki lk&gt;snkjksa ds ykHk dk foHkktu fdl izdkj djsaxs] ykHk gkfu [kkrk cukdj fn[kkb,A </w:t>
      </w:r>
      <w:r w:rsidRPr="004F404A">
        <w:rPr>
          <w:rFonts w:ascii="Kruti Dev 010" w:hAnsi="Kruti Dev 010"/>
          <w:bCs/>
          <w:sz w:val="32"/>
        </w:rPr>
        <w:t xml:space="preserve"> </w:t>
      </w:r>
    </w:p>
    <w:p w14:paraId="3AC84DF8" w14:textId="77777777" w:rsidR="00E07A23" w:rsidRDefault="00E07A23" w:rsidP="00E07A23">
      <w:pPr>
        <w:pStyle w:val="ListParagraph"/>
        <w:spacing w:line="360" w:lineRule="auto"/>
        <w:jc w:val="both"/>
        <w:rPr>
          <w:rFonts w:ascii="Times New Roman" w:hAnsi="Times New Roman"/>
          <w:bCs/>
          <w:sz w:val="24"/>
          <w:szCs w:val="24"/>
        </w:rPr>
      </w:pPr>
      <w:r w:rsidRPr="008D2244">
        <w:rPr>
          <w:rFonts w:ascii="Times New Roman" w:hAnsi="Times New Roman"/>
          <w:bCs/>
          <w:sz w:val="24"/>
          <w:szCs w:val="24"/>
        </w:rPr>
        <w:t>A and B are partners on 1</w:t>
      </w:r>
      <w:r w:rsidRPr="008D2244">
        <w:rPr>
          <w:rFonts w:ascii="Times New Roman" w:hAnsi="Times New Roman"/>
          <w:bCs/>
          <w:sz w:val="24"/>
          <w:szCs w:val="24"/>
          <w:vertAlign w:val="superscript"/>
        </w:rPr>
        <w:t>st</w:t>
      </w:r>
      <w:r w:rsidRPr="008D2244">
        <w:rPr>
          <w:rFonts w:ascii="Times New Roman" w:hAnsi="Times New Roman"/>
          <w:bCs/>
          <w:sz w:val="24"/>
          <w:szCs w:val="24"/>
        </w:rPr>
        <w:t xml:space="preserve"> January 2021 with Capitals of </w:t>
      </w:r>
      <w:r w:rsidRPr="00CC4223">
        <w:rPr>
          <w:rFonts w:ascii="Tahoma" w:eastAsia="BatangChe" w:hAnsi="Tahoma" w:cs="Tahoma"/>
          <w:bCs/>
          <w:sz w:val="24"/>
          <w:szCs w:val="24"/>
        </w:rPr>
        <w:t>₹</w:t>
      </w:r>
      <w:r w:rsidRPr="008D2244">
        <w:rPr>
          <w:rFonts w:ascii="Times New Roman" w:hAnsi="Times New Roman"/>
          <w:bCs/>
          <w:sz w:val="24"/>
          <w:szCs w:val="24"/>
        </w:rPr>
        <w:t xml:space="preserve"> 1,00,000 and </w:t>
      </w:r>
      <w:r w:rsidRPr="008D2244">
        <w:rPr>
          <w:rFonts w:ascii="Tahoma" w:hAnsi="Tahoma"/>
          <w:bCs/>
          <w:sz w:val="24"/>
          <w:szCs w:val="24"/>
        </w:rPr>
        <w:t>₹</w:t>
      </w:r>
      <w:r w:rsidRPr="008D2244">
        <w:rPr>
          <w:rFonts w:ascii="Times New Roman" w:hAnsi="Times New Roman"/>
          <w:bCs/>
          <w:sz w:val="24"/>
          <w:szCs w:val="24"/>
        </w:rPr>
        <w:t xml:space="preserve"> 1,20,000 respectively.On the same date A gave a loan of </w:t>
      </w:r>
      <w:r w:rsidRPr="008D2244">
        <w:rPr>
          <w:rFonts w:ascii="Tahoma" w:hAnsi="Tahoma"/>
          <w:bCs/>
          <w:sz w:val="24"/>
          <w:szCs w:val="24"/>
        </w:rPr>
        <w:t>₹</w:t>
      </w:r>
      <w:r w:rsidRPr="008D2244">
        <w:rPr>
          <w:rFonts w:ascii="Times New Roman" w:hAnsi="Times New Roman"/>
          <w:bCs/>
          <w:sz w:val="24"/>
          <w:szCs w:val="24"/>
        </w:rPr>
        <w:t xml:space="preserve"> 45,000 to the firm and the profit in that year is </w:t>
      </w:r>
      <w:r w:rsidRPr="008D2244">
        <w:rPr>
          <w:rFonts w:ascii="Tahoma" w:hAnsi="Tahoma"/>
          <w:bCs/>
          <w:sz w:val="24"/>
          <w:szCs w:val="24"/>
        </w:rPr>
        <w:t>₹</w:t>
      </w:r>
      <w:r w:rsidRPr="008D2244">
        <w:rPr>
          <w:rFonts w:ascii="Times New Roman" w:hAnsi="Times New Roman"/>
          <w:bCs/>
          <w:sz w:val="24"/>
          <w:szCs w:val="24"/>
        </w:rPr>
        <w:t xml:space="preserve"> 45,000. In the absence of partnership agreement, show how you will divide the profits of the partner</w:t>
      </w:r>
      <w:r>
        <w:rPr>
          <w:rFonts w:ascii="Times New Roman" w:hAnsi="Times New Roman"/>
          <w:bCs/>
          <w:sz w:val="24"/>
          <w:szCs w:val="24"/>
        </w:rPr>
        <w:t>s. By preparing profit and loss appropriation account.</w:t>
      </w:r>
    </w:p>
    <w:p w14:paraId="64509260" w14:textId="77777777" w:rsidR="000E3A98" w:rsidRDefault="000E3A98" w:rsidP="00E07A23">
      <w:pPr>
        <w:pStyle w:val="ListParagraph"/>
        <w:spacing w:line="360" w:lineRule="auto"/>
        <w:jc w:val="both"/>
        <w:rPr>
          <w:rFonts w:ascii="Times New Roman" w:hAnsi="Times New Roman"/>
          <w:bCs/>
          <w:sz w:val="24"/>
          <w:szCs w:val="24"/>
        </w:rPr>
      </w:pPr>
    </w:p>
    <w:p w14:paraId="7416EDC6" w14:textId="77777777" w:rsidR="000E3A98" w:rsidRDefault="000E3A98" w:rsidP="000E3A98">
      <w:pPr>
        <w:ind w:left="720" w:hanging="720"/>
        <w:jc w:val="both"/>
        <w:rPr>
          <w:rFonts w:ascii="Kokila" w:hAnsi="Kokila" w:cs="Kokila"/>
          <w:sz w:val="32"/>
          <w:szCs w:val="32"/>
        </w:rPr>
      </w:pPr>
      <w:r>
        <w:rPr>
          <w:rFonts w:ascii="Kokila" w:hAnsi="Kokila" w:cs="Kokila"/>
          <w:sz w:val="32"/>
          <w:szCs w:val="32"/>
        </w:rPr>
        <w:lastRenderedPageBreak/>
        <w:t>-------------------------------------------------------------------------------------------------------------</w:t>
      </w:r>
    </w:p>
    <w:p w14:paraId="2EACAE6E" w14:textId="77777777" w:rsidR="000E3A98" w:rsidRDefault="000E3A98" w:rsidP="000E3A98">
      <w:pPr>
        <w:spacing w:after="0" w:line="360" w:lineRule="auto"/>
        <w:jc w:val="both"/>
        <w:rPr>
          <w:rFonts w:ascii="Kokila" w:hAnsi="Kokila" w:cs="Kokila"/>
          <w:sz w:val="32"/>
          <w:szCs w:val="32"/>
        </w:rPr>
      </w:pPr>
      <w:r>
        <w:rPr>
          <w:rFonts w:ascii="Kokila" w:hAnsi="Kokila" w:cs="Kokila"/>
          <w:sz w:val="32"/>
          <w:szCs w:val="32"/>
        </w:rPr>
        <w:t>-------------------------------------------------------------------------------------------------------------</w:t>
      </w:r>
    </w:p>
    <w:p w14:paraId="31AC8236" w14:textId="77777777" w:rsidR="000E3A98" w:rsidRDefault="000E3A98" w:rsidP="000E3A98">
      <w:pPr>
        <w:ind w:left="720" w:hanging="720"/>
        <w:jc w:val="both"/>
        <w:rPr>
          <w:rFonts w:ascii="Kokila" w:hAnsi="Kokila" w:cs="Kokila"/>
          <w:sz w:val="32"/>
          <w:szCs w:val="32"/>
        </w:rPr>
      </w:pPr>
      <w:r>
        <w:rPr>
          <w:rFonts w:ascii="Kokila" w:hAnsi="Kokila" w:cs="Kokila"/>
          <w:sz w:val="32"/>
          <w:szCs w:val="32"/>
        </w:rPr>
        <w:t>-------------------------------------------------------------------------------------------------------------</w:t>
      </w:r>
    </w:p>
    <w:p w14:paraId="420C19B3" w14:textId="77777777" w:rsidR="000E3A98" w:rsidRDefault="000E3A98" w:rsidP="000E3A98">
      <w:pPr>
        <w:ind w:left="720" w:hanging="720"/>
        <w:jc w:val="both"/>
        <w:rPr>
          <w:rFonts w:ascii="Kokila" w:hAnsi="Kokila" w:cs="Kokila"/>
          <w:sz w:val="32"/>
          <w:szCs w:val="32"/>
        </w:rPr>
      </w:pPr>
      <w:r>
        <w:rPr>
          <w:rFonts w:ascii="Kokila" w:hAnsi="Kokila" w:cs="Kokila"/>
          <w:sz w:val="32"/>
          <w:szCs w:val="32"/>
        </w:rPr>
        <w:t>-------------------------------------------------------------------------------------------------------------</w:t>
      </w:r>
    </w:p>
    <w:p w14:paraId="6542B7D3" w14:textId="77777777" w:rsidR="000E3A98" w:rsidRDefault="000E3A98" w:rsidP="000E3A98">
      <w:pPr>
        <w:spacing w:line="276" w:lineRule="auto"/>
        <w:jc w:val="both"/>
        <w:rPr>
          <w:rFonts w:ascii="Kokila" w:hAnsi="Kokila" w:cs="Kokila"/>
          <w:sz w:val="32"/>
          <w:szCs w:val="32"/>
        </w:rPr>
      </w:pPr>
      <w:r>
        <w:rPr>
          <w:rFonts w:ascii="Kokila" w:hAnsi="Kokila" w:cs="Kokila"/>
          <w:sz w:val="32"/>
          <w:szCs w:val="32"/>
        </w:rPr>
        <w:t>-------------------------------------------------------------------------------------------------------------</w:t>
      </w:r>
    </w:p>
    <w:p w14:paraId="4B9304A6" w14:textId="77777777" w:rsidR="000E3A98" w:rsidRDefault="000E3A98" w:rsidP="000E3A98">
      <w:pPr>
        <w:ind w:left="720" w:hanging="720"/>
        <w:jc w:val="both"/>
        <w:rPr>
          <w:rFonts w:ascii="Kokila" w:hAnsi="Kokila" w:cs="Kokila"/>
          <w:sz w:val="32"/>
          <w:szCs w:val="32"/>
        </w:rPr>
      </w:pPr>
      <w:r>
        <w:rPr>
          <w:rFonts w:ascii="Kokila" w:hAnsi="Kokila" w:cs="Kokila"/>
          <w:sz w:val="32"/>
          <w:szCs w:val="32"/>
        </w:rPr>
        <w:t>-------------------------------------------------------------------------------------------------------------</w:t>
      </w:r>
    </w:p>
    <w:p w14:paraId="0FC6B0F4" w14:textId="77777777" w:rsidR="0002629B" w:rsidRDefault="0002629B" w:rsidP="0002629B">
      <w:pPr>
        <w:spacing w:line="276" w:lineRule="auto"/>
        <w:jc w:val="both"/>
        <w:rPr>
          <w:rFonts w:ascii="Kokila" w:hAnsi="Kokila" w:cs="Kokila"/>
          <w:sz w:val="32"/>
          <w:szCs w:val="32"/>
        </w:rPr>
      </w:pPr>
      <w:r>
        <w:rPr>
          <w:rFonts w:ascii="Kokila" w:hAnsi="Kokila" w:cs="Kokila"/>
          <w:sz w:val="32"/>
          <w:szCs w:val="32"/>
        </w:rPr>
        <w:t>-------------------------------------------------------------------------------------------------------------</w:t>
      </w:r>
    </w:p>
    <w:p w14:paraId="52827121" w14:textId="547F3B29" w:rsidR="0002629B" w:rsidRDefault="0002629B" w:rsidP="0002629B">
      <w:pPr>
        <w:ind w:left="720" w:hanging="720"/>
        <w:jc w:val="both"/>
        <w:rPr>
          <w:rFonts w:ascii="Kokila" w:hAnsi="Kokila" w:cs="Kokila"/>
          <w:sz w:val="32"/>
          <w:szCs w:val="32"/>
        </w:rPr>
      </w:pPr>
      <w:r>
        <w:rPr>
          <w:rFonts w:ascii="Kokila" w:hAnsi="Kokila" w:cs="Kokila"/>
          <w:sz w:val="32"/>
          <w:szCs w:val="32"/>
        </w:rPr>
        <w:t>-------------------------------------------------------------------------------------------------------------</w:t>
      </w:r>
    </w:p>
    <w:p w14:paraId="305FD9D9" w14:textId="62263CD4" w:rsidR="000E3A98" w:rsidRPr="000E3A98" w:rsidRDefault="000E3A98" w:rsidP="000E3A98">
      <w:pPr>
        <w:spacing w:line="360" w:lineRule="auto"/>
        <w:jc w:val="both"/>
        <w:rPr>
          <w:rFonts w:ascii="Tahoma" w:hAnsi="Tahoma" w:cs="Tahoma"/>
          <w:bCs/>
          <w:sz w:val="24"/>
          <w:szCs w:val="24"/>
        </w:rPr>
      </w:pPr>
      <w:r>
        <w:rPr>
          <w:rFonts w:ascii="Kokila" w:hAnsi="Kokila" w:cs="Kokila"/>
          <w:sz w:val="32"/>
          <w:szCs w:val="32"/>
        </w:rPr>
        <w:t>-------------------------------------------------------------------------------------------------------------</w:t>
      </w:r>
    </w:p>
    <w:p w14:paraId="3163F0DF" w14:textId="77777777" w:rsidR="00E07A23" w:rsidRDefault="00E07A23" w:rsidP="00E07A23">
      <w:pPr>
        <w:pStyle w:val="ListParagraph"/>
        <w:spacing w:line="360" w:lineRule="auto"/>
        <w:jc w:val="both"/>
        <w:rPr>
          <w:rFonts w:ascii="Tahoma" w:hAnsi="Tahoma" w:cs="Tahoma"/>
          <w:bCs/>
          <w:sz w:val="6"/>
          <w:szCs w:val="24"/>
        </w:rPr>
      </w:pPr>
    </w:p>
    <w:p w14:paraId="621C6351" w14:textId="77777777" w:rsidR="00E07A23" w:rsidRPr="007956A2" w:rsidRDefault="00E07A23" w:rsidP="00E07A23">
      <w:pPr>
        <w:pStyle w:val="ListParagraph"/>
        <w:spacing w:line="360" w:lineRule="auto"/>
        <w:jc w:val="both"/>
        <w:rPr>
          <w:rFonts w:ascii="Tahoma" w:hAnsi="Tahoma" w:cs="Tahoma"/>
          <w:bCs/>
          <w:sz w:val="2"/>
          <w:szCs w:val="24"/>
        </w:rPr>
      </w:pPr>
    </w:p>
    <w:p w14:paraId="761AFF20" w14:textId="77777777" w:rsidR="00E07A23" w:rsidRPr="007956A2" w:rsidRDefault="00E07A23" w:rsidP="00E07A23">
      <w:pPr>
        <w:pStyle w:val="ListParagraph"/>
        <w:spacing w:line="360" w:lineRule="auto"/>
        <w:jc w:val="both"/>
        <w:rPr>
          <w:rFonts w:ascii="Kruti Dev 010" w:hAnsi="Kruti Dev 010"/>
          <w:bCs/>
          <w:sz w:val="4"/>
        </w:rPr>
      </w:pPr>
    </w:p>
    <w:p w14:paraId="04BA73A0" w14:textId="77777777" w:rsidR="00E07A23" w:rsidRPr="007956A2" w:rsidRDefault="00E07A23" w:rsidP="00E07A23">
      <w:pPr>
        <w:pStyle w:val="ListParagraph"/>
        <w:numPr>
          <w:ilvl w:val="0"/>
          <w:numId w:val="4"/>
        </w:numPr>
        <w:spacing w:after="200" w:line="360" w:lineRule="auto"/>
        <w:ind w:hanging="540"/>
        <w:jc w:val="both"/>
        <w:rPr>
          <w:rFonts w:ascii="Kruti Dev 010" w:hAnsi="Kruti Dev 010"/>
          <w:bCs/>
          <w:sz w:val="24"/>
        </w:rPr>
      </w:pPr>
      <w:r>
        <w:rPr>
          <w:rFonts w:ascii="Kruti Dev 010" w:hAnsi="Kruti Dev 010"/>
          <w:bCs/>
          <w:sz w:val="32"/>
        </w:rPr>
        <w:t xml:space="preserve">,d QeZ esa </w:t>
      </w:r>
      <w:r w:rsidRPr="004F404A">
        <w:rPr>
          <w:rFonts w:ascii="Times New Roman" w:hAnsi="Times New Roman"/>
          <w:bCs/>
          <w:sz w:val="28"/>
        </w:rPr>
        <w:t>X</w:t>
      </w:r>
      <w:r>
        <w:rPr>
          <w:rFonts w:ascii="Times New Roman" w:hAnsi="Times New Roman"/>
          <w:bCs/>
          <w:sz w:val="28"/>
        </w:rPr>
        <w:t>,</w:t>
      </w:r>
      <w:r w:rsidRPr="004F404A">
        <w:rPr>
          <w:rFonts w:ascii="Times New Roman" w:hAnsi="Times New Roman"/>
          <w:bCs/>
          <w:sz w:val="28"/>
        </w:rPr>
        <w:t xml:space="preserve"> Y</w:t>
      </w:r>
      <w:r>
        <w:rPr>
          <w:rFonts w:ascii="Times New Roman" w:hAnsi="Times New Roman"/>
          <w:bCs/>
          <w:sz w:val="32"/>
        </w:rPr>
        <w:t xml:space="preserve"> </w:t>
      </w:r>
      <w:r>
        <w:rPr>
          <w:rFonts w:ascii="Kruti Dev 010" w:hAnsi="Kruti Dev 010"/>
          <w:bCs/>
          <w:sz w:val="32"/>
        </w:rPr>
        <w:t xml:space="preserve">vkSj </w:t>
      </w:r>
      <w:r w:rsidRPr="004F404A">
        <w:rPr>
          <w:rFonts w:ascii="Times New Roman" w:hAnsi="Times New Roman"/>
          <w:bCs/>
          <w:sz w:val="28"/>
        </w:rPr>
        <w:t>Z</w:t>
      </w:r>
      <w:r>
        <w:rPr>
          <w:rFonts w:ascii="Times New Roman" w:hAnsi="Times New Roman"/>
          <w:bCs/>
          <w:sz w:val="32"/>
        </w:rPr>
        <w:t xml:space="preserve"> </w:t>
      </w:r>
      <w:r>
        <w:rPr>
          <w:rFonts w:ascii="Kruti Dev 010" w:hAnsi="Kruti Dev 010"/>
          <w:bCs/>
          <w:sz w:val="32"/>
        </w:rPr>
        <w:t xml:space="preserve">lk&gt;snkj gS tks ykHk gkfu </w:t>
      </w:r>
      <w:r w:rsidRPr="004F404A">
        <w:rPr>
          <w:rFonts w:ascii="Times New Roman" w:hAnsi="Times New Roman"/>
          <w:bCs/>
          <w:sz w:val="24"/>
        </w:rPr>
        <w:t>3:2:1</w:t>
      </w:r>
      <w:r>
        <w:rPr>
          <w:rFonts w:ascii="Kruti Dev 010" w:hAnsi="Kruti Dev 010"/>
          <w:bCs/>
          <w:sz w:val="32"/>
        </w:rPr>
        <w:t xml:space="preserve"> ds ,d vuqikr esa ckaVrs gSA </w:t>
      </w:r>
      <w:r w:rsidRPr="004F404A">
        <w:rPr>
          <w:rFonts w:ascii="Times New Roman" w:hAnsi="Times New Roman"/>
          <w:bCs/>
          <w:sz w:val="28"/>
        </w:rPr>
        <w:t>Y</w:t>
      </w:r>
      <w:r>
        <w:rPr>
          <w:rFonts w:ascii="Kruti Dev 010" w:hAnsi="Kruti Dev 010"/>
          <w:bCs/>
          <w:sz w:val="32"/>
        </w:rPr>
        <w:t xml:space="preserve"> dks </w:t>
      </w:r>
      <w:r w:rsidRPr="000B6ABE">
        <w:rPr>
          <w:rFonts w:ascii="Tahoma" w:hAnsi="Tahoma" w:cs="Tahoma"/>
          <w:bCs/>
          <w:sz w:val="24"/>
        </w:rPr>
        <w:t>₹</w:t>
      </w:r>
      <w:r>
        <w:rPr>
          <w:rFonts w:ascii="Tahoma" w:hAnsi="Tahoma" w:cs="Tahoma"/>
          <w:bCs/>
          <w:sz w:val="24"/>
        </w:rPr>
        <w:t xml:space="preserve"> </w:t>
      </w:r>
      <w:r>
        <w:rPr>
          <w:rFonts w:ascii="Kruti Dev 010" w:hAnsi="Kruti Dev 010"/>
          <w:bCs/>
          <w:sz w:val="32"/>
        </w:rPr>
        <w:t xml:space="preserve">42]000 okf"kZd osru rFkk </w:t>
      </w:r>
      <w:r w:rsidRPr="004F404A">
        <w:rPr>
          <w:rFonts w:ascii="Times New Roman" w:hAnsi="Times New Roman"/>
          <w:bCs/>
          <w:sz w:val="28"/>
        </w:rPr>
        <w:t>Z</w:t>
      </w:r>
      <w:r>
        <w:rPr>
          <w:rFonts w:ascii="Kruti Dev 010" w:hAnsi="Kruti Dev 010"/>
          <w:bCs/>
          <w:sz w:val="32"/>
        </w:rPr>
        <w:t xml:space="preserve"> dks dqy fcdzh tks </w:t>
      </w:r>
      <w:r w:rsidRPr="000B6ABE">
        <w:rPr>
          <w:rFonts w:ascii="Tahoma" w:hAnsi="Tahoma" w:cs="Tahoma"/>
          <w:bCs/>
          <w:sz w:val="24"/>
        </w:rPr>
        <w:t>₹</w:t>
      </w:r>
      <w:r>
        <w:rPr>
          <w:rFonts w:ascii="Tahoma" w:hAnsi="Tahoma" w:cs="Tahoma"/>
          <w:bCs/>
          <w:sz w:val="24"/>
        </w:rPr>
        <w:t xml:space="preserve"> </w:t>
      </w:r>
      <w:r>
        <w:rPr>
          <w:rFonts w:ascii="Kruti Dev 010" w:hAnsi="Kruti Dev 010"/>
          <w:bCs/>
          <w:sz w:val="32"/>
        </w:rPr>
        <w:t>12]00]000 gS] ml ij 3</w:t>
      </w:r>
      <w:r>
        <w:rPr>
          <w:rFonts w:ascii="Times New Roman" w:hAnsi="Times New Roman"/>
          <w:bCs/>
          <w:sz w:val="28"/>
        </w:rPr>
        <w:t>%</w:t>
      </w:r>
      <w:r>
        <w:rPr>
          <w:rFonts w:ascii="Kruti Dev 010" w:hAnsi="Kruti Dev 010"/>
          <w:bCs/>
          <w:sz w:val="32"/>
        </w:rPr>
        <w:t xml:space="preserve"> deh'ku fn;k tkrk gSA QeZ us o"kZ 2021 esa dqy fcdzh ij 10</w:t>
      </w:r>
      <w:r>
        <w:rPr>
          <w:rFonts w:ascii="Times New Roman" w:hAnsi="Times New Roman"/>
          <w:bCs/>
          <w:sz w:val="28"/>
        </w:rPr>
        <w:t>%</w:t>
      </w:r>
      <w:r>
        <w:rPr>
          <w:rFonts w:ascii="Kruti Dev 010" w:hAnsi="Kruti Dev 010"/>
          <w:bCs/>
          <w:sz w:val="32"/>
        </w:rPr>
        <w:t xml:space="preserve"> ykHk vftZr fd;kA QeZ dk ykHk gkfu fu;kstu [kkrk cukb,A</w:t>
      </w:r>
    </w:p>
    <w:p w14:paraId="7FF2847B" w14:textId="77777777" w:rsidR="00E07A23" w:rsidRPr="007956A2" w:rsidRDefault="00E07A23" w:rsidP="00E07A23">
      <w:pPr>
        <w:pStyle w:val="ListParagraph"/>
        <w:spacing w:line="360" w:lineRule="auto"/>
        <w:jc w:val="both"/>
        <w:rPr>
          <w:rFonts w:ascii="Kruti Dev 010" w:hAnsi="Kruti Dev 010"/>
          <w:bCs/>
          <w:sz w:val="10"/>
        </w:rPr>
      </w:pPr>
    </w:p>
    <w:p w14:paraId="15D16E34" w14:textId="77777777" w:rsidR="00E07A23" w:rsidRDefault="00E07A23" w:rsidP="00E07A23">
      <w:pPr>
        <w:pStyle w:val="ListParagraph"/>
        <w:spacing w:line="360" w:lineRule="auto"/>
        <w:jc w:val="both"/>
        <w:rPr>
          <w:rFonts w:ascii="Times New Roman" w:hAnsi="Times New Roman"/>
          <w:bCs/>
          <w:sz w:val="24"/>
          <w:szCs w:val="24"/>
        </w:rPr>
      </w:pPr>
      <w:r w:rsidRPr="00AF5EDC">
        <w:rPr>
          <w:rFonts w:ascii="Times New Roman" w:hAnsi="Times New Roman"/>
          <w:bCs/>
          <w:sz w:val="24"/>
          <w:szCs w:val="24"/>
        </w:rPr>
        <w:t xml:space="preserve">In a firm X , Y and Z are partners who share profit and losses in the ratio 3:2:1. Y is given an annual salary of </w:t>
      </w:r>
      <w:r w:rsidRPr="00AF5EDC">
        <w:rPr>
          <w:rFonts w:ascii="Tahoma" w:hAnsi="Tahoma" w:cs="Tahoma"/>
          <w:bCs/>
          <w:sz w:val="24"/>
          <w:szCs w:val="24"/>
        </w:rPr>
        <w:t xml:space="preserve">₹ </w:t>
      </w:r>
      <w:r w:rsidRPr="00AF5EDC">
        <w:rPr>
          <w:rFonts w:ascii="Times New Roman" w:hAnsi="Times New Roman"/>
          <w:bCs/>
          <w:sz w:val="24"/>
          <w:szCs w:val="24"/>
        </w:rPr>
        <w:t xml:space="preserve">42000 and Z is given a commission of 3% on the total sales </w:t>
      </w:r>
      <w:r>
        <w:rPr>
          <w:rFonts w:ascii="Times New Roman" w:hAnsi="Times New Roman"/>
          <w:bCs/>
          <w:sz w:val="24"/>
          <w:szCs w:val="24"/>
        </w:rPr>
        <w:t>which is</w:t>
      </w:r>
      <w:r w:rsidRPr="00AF5EDC">
        <w:rPr>
          <w:rFonts w:ascii="Times New Roman" w:hAnsi="Times New Roman"/>
          <w:bCs/>
          <w:sz w:val="24"/>
          <w:szCs w:val="24"/>
        </w:rPr>
        <w:t xml:space="preserve"> </w:t>
      </w:r>
      <w:r w:rsidRPr="00AF5EDC">
        <w:rPr>
          <w:rFonts w:ascii="Tahoma" w:hAnsi="Tahoma" w:cs="Tahoma"/>
          <w:bCs/>
          <w:sz w:val="24"/>
          <w:szCs w:val="24"/>
        </w:rPr>
        <w:t>₹</w:t>
      </w:r>
      <w:r w:rsidRPr="00AF5EDC">
        <w:rPr>
          <w:rFonts w:ascii="Times New Roman" w:hAnsi="Times New Roman"/>
          <w:bCs/>
          <w:sz w:val="24"/>
          <w:szCs w:val="24"/>
        </w:rPr>
        <w:t xml:space="preserve">12,00,000 .The firm made a profit of 10% on the </w:t>
      </w:r>
      <w:r>
        <w:rPr>
          <w:rFonts w:ascii="Times New Roman" w:hAnsi="Times New Roman"/>
          <w:bCs/>
          <w:sz w:val="24"/>
          <w:szCs w:val="24"/>
        </w:rPr>
        <w:t>total sales</w:t>
      </w:r>
      <w:r w:rsidRPr="00AF5EDC">
        <w:rPr>
          <w:rFonts w:ascii="Times New Roman" w:hAnsi="Times New Roman"/>
          <w:bCs/>
          <w:sz w:val="24"/>
          <w:szCs w:val="24"/>
        </w:rPr>
        <w:t xml:space="preserve"> in the year 2021. Prepare  profit and loss appropriation account of the firm.</w:t>
      </w:r>
    </w:p>
    <w:p w14:paraId="3BD4346A" w14:textId="77777777" w:rsidR="0002629B" w:rsidRDefault="0002629B" w:rsidP="0002629B">
      <w:pPr>
        <w:ind w:left="720" w:hanging="720"/>
        <w:jc w:val="both"/>
        <w:rPr>
          <w:rFonts w:ascii="Kokila" w:hAnsi="Kokila" w:cs="Kokila"/>
          <w:sz w:val="32"/>
          <w:szCs w:val="32"/>
        </w:rPr>
      </w:pPr>
      <w:r>
        <w:rPr>
          <w:rFonts w:ascii="Kokila" w:hAnsi="Kokila" w:cs="Kokila"/>
          <w:sz w:val="32"/>
          <w:szCs w:val="32"/>
        </w:rPr>
        <w:t>-------------------------------------------------------------------------------------------------------------</w:t>
      </w:r>
    </w:p>
    <w:p w14:paraId="56EB8BF7" w14:textId="77777777" w:rsidR="0002629B" w:rsidRDefault="0002629B" w:rsidP="0002629B">
      <w:pPr>
        <w:spacing w:after="0" w:line="360" w:lineRule="auto"/>
        <w:jc w:val="both"/>
        <w:rPr>
          <w:rFonts w:ascii="Kokila" w:hAnsi="Kokila" w:cs="Kokila"/>
          <w:sz w:val="32"/>
          <w:szCs w:val="32"/>
        </w:rPr>
      </w:pPr>
      <w:r>
        <w:rPr>
          <w:rFonts w:ascii="Kokila" w:hAnsi="Kokila" w:cs="Kokila"/>
          <w:sz w:val="32"/>
          <w:szCs w:val="32"/>
        </w:rPr>
        <w:t>-------------------------------------------------------------------------------------------------------------</w:t>
      </w:r>
    </w:p>
    <w:p w14:paraId="25656B2F" w14:textId="77777777" w:rsidR="0002629B" w:rsidRDefault="0002629B" w:rsidP="0002629B">
      <w:pPr>
        <w:ind w:left="720" w:hanging="720"/>
        <w:jc w:val="both"/>
        <w:rPr>
          <w:rFonts w:ascii="Kokila" w:hAnsi="Kokila" w:cs="Kokila"/>
          <w:sz w:val="32"/>
          <w:szCs w:val="32"/>
        </w:rPr>
      </w:pPr>
      <w:r>
        <w:rPr>
          <w:rFonts w:ascii="Kokila" w:hAnsi="Kokila" w:cs="Kokila"/>
          <w:sz w:val="32"/>
          <w:szCs w:val="32"/>
        </w:rPr>
        <w:t>-------------------------------------------------------------------------------------------------------------</w:t>
      </w:r>
    </w:p>
    <w:p w14:paraId="3ECDA57E" w14:textId="77777777" w:rsidR="0002629B" w:rsidRDefault="0002629B" w:rsidP="0002629B">
      <w:pPr>
        <w:ind w:left="720" w:hanging="720"/>
        <w:jc w:val="both"/>
        <w:rPr>
          <w:rFonts w:ascii="Kokila" w:hAnsi="Kokila" w:cs="Kokila"/>
          <w:sz w:val="32"/>
          <w:szCs w:val="32"/>
        </w:rPr>
      </w:pPr>
      <w:r>
        <w:rPr>
          <w:rFonts w:ascii="Kokila" w:hAnsi="Kokila" w:cs="Kokila"/>
          <w:sz w:val="32"/>
          <w:szCs w:val="32"/>
        </w:rPr>
        <w:t>-------------------------------------------------------------------------------------------------------------</w:t>
      </w:r>
    </w:p>
    <w:p w14:paraId="7252AE2F" w14:textId="77777777" w:rsidR="0002629B" w:rsidRDefault="0002629B" w:rsidP="0002629B">
      <w:pPr>
        <w:spacing w:line="276" w:lineRule="auto"/>
        <w:jc w:val="both"/>
        <w:rPr>
          <w:rFonts w:ascii="Kokila" w:hAnsi="Kokila" w:cs="Kokila"/>
          <w:sz w:val="32"/>
          <w:szCs w:val="32"/>
        </w:rPr>
      </w:pPr>
      <w:r>
        <w:rPr>
          <w:rFonts w:ascii="Kokila" w:hAnsi="Kokila" w:cs="Kokila"/>
          <w:sz w:val="32"/>
          <w:szCs w:val="32"/>
        </w:rPr>
        <w:t>-------------------------------------------------------------------------------------------------------------</w:t>
      </w:r>
    </w:p>
    <w:p w14:paraId="68F131FD" w14:textId="77777777" w:rsidR="0002629B" w:rsidRDefault="0002629B" w:rsidP="0002629B">
      <w:pPr>
        <w:ind w:left="720" w:hanging="720"/>
        <w:jc w:val="both"/>
        <w:rPr>
          <w:rFonts w:ascii="Kokila" w:hAnsi="Kokila" w:cs="Kokila"/>
          <w:sz w:val="32"/>
          <w:szCs w:val="32"/>
        </w:rPr>
      </w:pPr>
      <w:r>
        <w:rPr>
          <w:rFonts w:ascii="Kokila" w:hAnsi="Kokila" w:cs="Kokila"/>
          <w:sz w:val="32"/>
          <w:szCs w:val="32"/>
        </w:rPr>
        <w:t>-------------------------------------------------------------------------------------------------------------</w:t>
      </w:r>
    </w:p>
    <w:p w14:paraId="0772AA01" w14:textId="0817ACED" w:rsidR="0002629B" w:rsidRDefault="0002629B" w:rsidP="0002629B">
      <w:pPr>
        <w:spacing w:after="0" w:line="360" w:lineRule="auto"/>
        <w:jc w:val="both"/>
        <w:rPr>
          <w:rFonts w:ascii="Kokila" w:hAnsi="Kokila" w:cs="Kokila"/>
          <w:sz w:val="32"/>
          <w:szCs w:val="32"/>
        </w:rPr>
      </w:pPr>
      <w:r>
        <w:rPr>
          <w:rFonts w:ascii="Kokila" w:hAnsi="Kokila" w:cs="Kokila"/>
          <w:sz w:val="32"/>
          <w:szCs w:val="32"/>
        </w:rPr>
        <w:t>-------------------------------------------------------------------------------------------------------------</w:t>
      </w:r>
    </w:p>
    <w:p w14:paraId="1105DB31" w14:textId="77777777" w:rsidR="0002629B" w:rsidRDefault="0002629B" w:rsidP="0002629B">
      <w:pPr>
        <w:spacing w:line="276" w:lineRule="auto"/>
        <w:jc w:val="both"/>
        <w:rPr>
          <w:rFonts w:ascii="Kokila" w:hAnsi="Kokila" w:cs="Kokila"/>
          <w:sz w:val="32"/>
          <w:szCs w:val="32"/>
        </w:rPr>
      </w:pPr>
      <w:r>
        <w:rPr>
          <w:rFonts w:ascii="Kokila" w:hAnsi="Kokila" w:cs="Kokila"/>
          <w:sz w:val="32"/>
          <w:szCs w:val="32"/>
        </w:rPr>
        <w:t>-------------------------------------------------------------------------------------------------------------</w:t>
      </w:r>
    </w:p>
    <w:p w14:paraId="1E7D7CC3" w14:textId="77777777" w:rsidR="00E07A23" w:rsidRPr="00BB241A" w:rsidRDefault="00E07A23" w:rsidP="00E07A23">
      <w:pPr>
        <w:pStyle w:val="ListParagraph"/>
        <w:spacing w:line="360" w:lineRule="auto"/>
        <w:rPr>
          <w:rFonts w:ascii="Kruti Dev 010" w:hAnsi="Kruti Dev 010"/>
          <w:bCs/>
          <w:sz w:val="12"/>
        </w:rPr>
      </w:pPr>
    </w:p>
    <w:p w14:paraId="4F27FD56" w14:textId="77777777" w:rsidR="00E07A23" w:rsidRDefault="00E07A23" w:rsidP="00E07A23">
      <w:pPr>
        <w:pStyle w:val="ListParagraph"/>
        <w:numPr>
          <w:ilvl w:val="0"/>
          <w:numId w:val="4"/>
        </w:numPr>
        <w:spacing w:after="200" w:line="360" w:lineRule="auto"/>
        <w:ind w:hanging="540"/>
        <w:jc w:val="both"/>
        <w:rPr>
          <w:rFonts w:ascii="Kruti Dev 010" w:hAnsi="Kruti Dev 010"/>
          <w:bCs/>
          <w:sz w:val="32"/>
        </w:rPr>
      </w:pPr>
      <w:r w:rsidRPr="005C009A">
        <w:rPr>
          <w:rFonts w:ascii="Times New Roman" w:hAnsi="Times New Roman"/>
          <w:bCs/>
          <w:sz w:val="24"/>
          <w:szCs w:val="24"/>
        </w:rPr>
        <w:lastRenderedPageBreak/>
        <w:t>X</w:t>
      </w:r>
      <w:r>
        <w:rPr>
          <w:rFonts w:ascii="Kruti Dev 010" w:hAnsi="Kruti Dev 010"/>
          <w:bCs/>
          <w:sz w:val="32"/>
        </w:rPr>
        <w:t xml:space="preserve">]  </w:t>
      </w:r>
      <w:r w:rsidRPr="005C009A">
        <w:rPr>
          <w:rFonts w:ascii="Times New Roman" w:hAnsi="Times New Roman"/>
          <w:bCs/>
          <w:sz w:val="24"/>
          <w:szCs w:val="24"/>
        </w:rPr>
        <w:t>Y</w:t>
      </w:r>
      <w:r>
        <w:rPr>
          <w:rFonts w:ascii="Kruti Dev 010" w:hAnsi="Kruti Dev 010"/>
          <w:bCs/>
          <w:sz w:val="32"/>
        </w:rPr>
        <w:t xml:space="preserve"> vkSj </w:t>
      </w:r>
      <w:r w:rsidRPr="005C009A">
        <w:rPr>
          <w:rFonts w:ascii="Times New Roman" w:hAnsi="Times New Roman"/>
          <w:bCs/>
          <w:sz w:val="24"/>
          <w:szCs w:val="24"/>
        </w:rPr>
        <w:t>Z</w:t>
      </w:r>
      <w:r>
        <w:rPr>
          <w:rFonts w:ascii="Kruti Dev 010" w:hAnsi="Kruti Dev 010"/>
          <w:bCs/>
          <w:sz w:val="32"/>
        </w:rPr>
        <w:t xml:space="preserve"> ,d QeZ esa dze'k % </w:t>
      </w:r>
      <w:r w:rsidRPr="000B6ABE">
        <w:rPr>
          <w:rFonts w:ascii="Tahoma" w:hAnsi="Tahoma" w:cs="Tahoma"/>
          <w:bCs/>
          <w:sz w:val="24"/>
        </w:rPr>
        <w:t>₹</w:t>
      </w:r>
      <w:r>
        <w:rPr>
          <w:rFonts w:ascii="Tahoma" w:hAnsi="Tahoma" w:cs="Tahoma"/>
          <w:bCs/>
          <w:sz w:val="24"/>
        </w:rPr>
        <w:t xml:space="preserve"> </w:t>
      </w:r>
      <w:r>
        <w:rPr>
          <w:rFonts w:ascii="Kruti Dev 010" w:hAnsi="Kruti Dev 010"/>
          <w:bCs/>
          <w:sz w:val="32"/>
        </w:rPr>
        <w:t xml:space="preserve">50]000] </w:t>
      </w:r>
      <w:r w:rsidRPr="000B6ABE">
        <w:rPr>
          <w:rFonts w:ascii="Tahoma" w:hAnsi="Tahoma" w:cs="Tahoma"/>
          <w:bCs/>
          <w:sz w:val="24"/>
        </w:rPr>
        <w:t>₹</w:t>
      </w:r>
      <w:r>
        <w:rPr>
          <w:rFonts w:ascii="Tahoma" w:hAnsi="Tahoma" w:cs="Tahoma"/>
          <w:bCs/>
          <w:sz w:val="24"/>
        </w:rPr>
        <w:t xml:space="preserve"> </w:t>
      </w:r>
      <w:r>
        <w:rPr>
          <w:rFonts w:ascii="Kruti Dev 010" w:hAnsi="Kruti Dev 010"/>
          <w:bCs/>
          <w:sz w:val="32"/>
        </w:rPr>
        <w:t xml:space="preserve">30]000 ,oa </w:t>
      </w:r>
      <w:r w:rsidRPr="000B6ABE">
        <w:rPr>
          <w:rFonts w:ascii="Tahoma" w:hAnsi="Tahoma" w:cs="Tahoma"/>
          <w:bCs/>
          <w:sz w:val="24"/>
        </w:rPr>
        <w:t>₹</w:t>
      </w:r>
      <w:r>
        <w:rPr>
          <w:rFonts w:ascii="Tahoma" w:hAnsi="Tahoma" w:cs="Tahoma"/>
          <w:bCs/>
          <w:sz w:val="24"/>
        </w:rPr>
        <w:t xml:space="preserve"> </w:t>
      </w:r>
      <w:r>
        <w:rPr>
          <w:rFonts w:ascii="Kruti Dev 010" w:hAnsi="Kruti Dev 010"/>
          <w:bCs/>
          <w:sz w:val="32"/>
        </w:rPr>
        <w:t>20]000 iwath ds lk&gt;snkj gSA lk&gt;snkjh lays[k ds vuqlkj izR;sd lk&gt;snkj dks iwath ij 5</w:t>
      </w:r>
      <w:r w:rsidRPr="00831DB2">
        <w:rPr>
          <w:rFonts w:ascii="Times New Roman" w:hAnsi="Times New Roman"/>
          <w:bCs/>
          <w:sz w:val="24"/>
        </w:rPr>
        <w:t>%</w:t>
      </w:r>
      <w:r>
        <w:rPr>
          <w:rFonts w:ascii="Kruti Dev 010" w:hAnsi="Kruti Dev 010"/>
          <w:bCs/>
          <w:sz w:val="32"/>
        </w:rPr>
        <w:t xml:space="preserve"> okf"kZd C;kt fn;k tk,xk rFkk </w:t>
      </w:r>
      <w:r w:rsidRPr="000B6ABE">
        <w:rPr>
          <w:rFonts w:ascii="Tahoma" w:hAnsi="Tahoma" w:cs="Tahoma"/>
          <w:bCs/>
          <w:sz w:val="24"/>
        </w:rPr>
        <w:t>₹</w:t>
      </w:r>
      <w:r>
        <w:rPr>
          <w:rFonts w:ascii="Tahoma" w:hAnsi="Tahoma" w:cs="Tahoma"/>
          <w:bCs/>
          <w:sz w:val="24"/>
        </w:rPr>
        <w:t xml:space="preserve"> </w:t>
      </w:r>
      <w:r>
        <w:rPr>
          <w:rFonts w:ascii="Kruti Dev 010" w:hAnsi="Kruti Dev 010"/>
          <w:bCs/>
          <w:sz w:val="32"/>
        </w:rPr>
        <w:t xml:space="preserve">1000 okf"kZd osru fn;k tk,xkA 'kq) ykHk ds izFke </w:t>
      </w:r>
      <w:r w:rsidRPr="000B6ABE">
        <w:rPr>
          <w:rFonts w:ascii="Tahoma" w:hAnsi="Tahoma" w:cs="Tahoma"/>
          <w:bCs/>
          <w:sz w:val="24"/>
        </w:rPr>
        <w:t>₹</w:t>
      </w:r>
      <w:r>
        <w:rPr>
          <w:rFonts w:ascii="Tahoma" w:hAnsi="Tahoma" w:cs="Tahoma"/>
          <w:bCs/>
          <w:sz w:val="24"/>
        </w:rPr>
        <w:t xml:space="preserve"> </w:t>
      </w:r>
      <w:r>
        <w:rPr>
          <w:rFonts w:ascii="Kruti Dev 010" w:hAnsi="Kruti Dev 010"/>
          <w:bCs/>
          <w:sz w:val="32"/>
        </w:rPr>
        <w:t>5000 dk forj.k dze'k% 40</w:t>
      </w:r>
      <w:r w:rsidRPr="00831DB2">
        <w:rPr>
          <w:rFonts w:ascii="Times New Roman" w:hAnsi="Times New Roman"/>
          <w:bCs/>
          <w:sz w:val="24"/>
        </w:rPr>
        <w:t>%</w:t>
      </w:r>
      <w:r>
        <w:rPr>
          <w:rFonts w:ascii="Times New Roman" w:hAnsi="Times New Roman"/>
          <w:bCs/>
          <w:sz w:val="24"/>
        </w:rPr>
        <w:t xml:space="preserve">, </w:t>
      </w:r>
      <w:r>
        <w:rPr>
          <w:rFonts w:ascii="Kruti Dev 010" w:hAnsi="Kruti Dev 010"/>
          <w:bCs/>
          <w:sz w:val="32"/>
        </w:rPr>
        <w:t xml:space="preserve"> 30</w:t>
      </w:r>
      <w:r w:rsidRPr="00831DB2">
        <w:rPr>
          <w:rFonts w:ascii="Times New Roman" w:hAnsi="Times New Roman"/>
          <w:bCs/>
          <w:sz w:val="24"/>
        </w:rPr>
        <w:t>%</w:t>
      </w:r>
      <w:r>
        <w:rPr>
          <w:rFonts w:ascii="Kruti Dev 010" w:hAnsi="Kruti Dev 010"/>
          <w:bCs/>
          <w:sz w:val="32"/>
        </w:rPr>
        <w:t xml:space="preserve"> rFkk 30</w:t>
      </w:r>
      <w:r w:rsidRPr="00831DB2">
        <w:rPr>
          <w:rFonts w:ascii="Times New Roman" w:hAnsi="Times New Roman"/>
          <w:bCs/>
          <w:sz w:val="24"/>
        </w:rPr>
        <w:t>%</w:t>
      </w:r>
      <w:r>
        <w:rPr>
          <w:rFonts w:ascii="Kruti Dev 010" w:hAnsi="Kruti Dev 010"/>
          <w:bCs/>
          <w:sz w:val="32"/>
        </w:rPr>
        <w:t xml:space="preserve"> dh nj ls gksxk vkSj 'ks"k jkf'k dk cjkcj&amp;cjkcj foHkktu gksxkA C;kt rFkk osru nsus ds iwoZ QeZ dk ykHk </w:t>
      </w:r>
      <w:r w:rsidRPr="000B6ABE">
        <w:rPr>
          <w:rFonts w:ascii="Tahoma" w:hAnsi="Tahoma" w:cs="Tahoma"/>
          <w:bCs/>
          <w:sz w:val="24"/>
        </w:rPr>
        <w:t>₹</w:t>
      </w:r>
      <w:r>
        <w:rPr>
          <w:rFonts w:ascii="Tahoma" w:hAnsi="Tahoma" w:cs="Tahoma"/>
          <w:bCs/>
          <w:sz w:val="24"/>
        </w:rPr>
        <w:t xml:space="preserve"> </w:t>
      </w:r>
      <w:r>
        <w:rPr>
          <w:rFonts w:ascii="Kruti Dev 010" w:hAnsi="Kruti Dev 010"/>
          <w:bCs/>
          <w:sz w:val="32"/>
        </w:rPr>
        <w:t xml:space="preserve">25]000 FkkA ykHk gkfu fu;kstu [kkrk cukbZ;sA </w:t>
      </w:r>
    </w:p>
    <w:p w14:paraId="4C2EA46F" w14:textId="77777777" w:rsidR="00E07A23" w:rsidRDefault="00E07A23" w:rsidP="00E07A23">
      <w:pPr>
        <w:pStyle w:val="ListParagraph"/>
        <w:spacing w:line="360" w:lineRule="auto"/>
        <w:jc w:val="both"/>
        <w:rPr>
          <w:rFonts w:ascii="Times New Roman" w:hAnsi="Times New Roman"/>
          <w:bCs/>
          <w:sz w:val="24"/>
          <w:szCs w:val="24"/>
        </w:rPr>
      </w:pPr>
      <w:r w:rsidRPr="005C009A">
        <w:rPr>
          <w:rFonts w:ascii="Times New Roman" w:hAnsi="Times New Roman"/>
          <w:bCs/>
          <w:sz w:val="24"/>
          <w:szCs w:val="24"/>
        </w:rPr>
        <w:t xml:space="preserve">X ,Y and Z are partners in a firm with a capital of </w:t>
      </w:r>
      <w:r w:rsidRPr="005C009A">
        <w:rPr>
          <w:rFonts w:ascii="Tahoma" w:hAnsi="Tahoma" w:cs="Tahoma"/>
          <w:bCs/>
          <w:sz w:val="24"/>
          <w:szCs w:val="24"/>
        </w:rPr>
        <w:t xml:space="preserve">₹ </w:t>
      </w:r>
      <w:r w:rsidRPr="005C009A">
        <w:rPr>
          <w:rFonts w:ascii="Times New Roman" w:hAnsi="Times New Roman"/>
          <w:bCs/>
          <w:sz w:val="24"/>
          <w:szCs w:val="24"/>
        </w:rPr>
        <w:t xml:space="preserve">50,000, </w:t>
      </w:r>
      <w:r w:rsidRPr="005C009A">
        <w:rPr>
          <w:rFonts w:ascii="Tahoma" w:hAnsi="Tahoma" w:cs="Tahoma"/>
          <w:bCs/>
          <w:sz w:val="24"/>
          <w:szCs w:val="24"/>
        </w:rPr>
        <w:t xml:space="preserve">₹ </w:t>
      </w:r>
      <w:r w:rsidRPr="005C009A">
        <w:rPr>
          <w:rFonts w:ascii="Times New Roman" w:hAnsi="Times New Roman"/>
          <w:bCs/>
          <w:sz w:val="24"/>
          <w:szCs w:val="24"/>
        </w:rPr>
        <w:t xml:space="preserve">30,000 and     </w:t>
      </w:r>
      <w:r w:rsidRPr="005C009A">
        <w:rPr>
          <w:rFonts w:ascii="Tahoma" w:hAnsi="Tahoma" w:cs="Tahoma"/>
          <w:bCs/>
          <w:sz w:val="24"/>
          <w:szCs w:val="24"/>
        </w:rPr>
        <w:t xml:space="preserve">₹ </w:t>
      </w:r>
      <w:r w:rsidRPr="005C009A">
        <w:rPr>
          <w:rFonts w:ascii="Times New Roman" w:hAnsi="Times New Roman"/>
          <w:bCs/>
          <w:sz w:val="24"/>
          <w:szCs w:val="24"/>
        </w:rPr>
        <w:t xml:space="preserve">20,000 respectively. As per the partnership deed each partner will be given 5% annual interest on capital and salary of </w:t>
      </w:r>
      <w:r w:rsidRPr="005C009A">
        <w:rPr>
          <w:rFonts w:ascii="Tahoma" w:hAnsi="Tahoma" w:cs="Tahoma"/>
          <w:bCs/>
          <w:sz w:val="24"/>
          <w:szCs w:val="24"/>
        </w:rPr>
        <w:t xml:space="preserve">₹ </w:t>
      </w:r>
      <w:r w:rsidRPr="005C009A">
        <w:rPr>
          <w:rFonts w:ascii="Times New Roman" w:hAnsi="Times New Roman"/>
          <w:bCs/>
          <w:sz w:val="24"/>
          <w:szCs w:val="24"/>
        </w:rPr>
        <w:t xml:space="preserve">1,000 per annum. First </w:t>
      </w:r>
      <w:r w:rsidRPr="005C009A">
        <w:rPr>
          <w:rFonts w:ascii="Tahoma" w:hAnsi="Tahoma" w:cs="Tahoma"/>
          <w:bCs/>
          <w:sz w:val="24"/>
          <w:szCs w:val="24"/>
        </w:rPr>
        <w:t xml:space="preserve">₹ </w:t>
      </w:r>
      <w:r w:rsidRPr="005C009A">
        <w:rPr>
          <w:rFonts w:ascii="Times New Roman" w:hAnsi="Times New Roman"/>
          <w:bCs/>
          <w:sz w:val="24"/>
          <w:szCs w:val="24"/>
        </w:rPr>
        <w:t xml:space="preserve">5,000 of the net profit will be distributed at the rate of 40% 30% and 30% respectively and the balance amount will be distributed equally. The profit of the firm before paying interest and salary was </w:t>
      </w:r>
      <w:r w:rsidRPr="005C009A">
        <w:rPr>
          <w:rFonts w:ascii="Tahoma" w:hAnsi="Tahoma" w:cs="Tahoma"/>
          <w:bCs/>
          <w:sz w:val="24"/>
          <w:szCs w:val="24"/>
        </w:rPr>
        <w:t xml:space="preserve">₹ </w:t>
      </w:r>
      <w:r w:rsidRPr="005C009A">
        <w:rPr>
          <w:rFonts w:ascii="Times New Roman" w:hAnsi="Times New Roman"/>
          <w:bCs/>
          <w:sz w:val="24"/>
          <w:szCs w:val="24"/>
        </w:rPr>
        <w:t>25,000 . Prepare profit and loss Appropriation account.</w:t>
      </w:r>
    </w:p>
    <w:p w14:paraId="7658CEE3" w14:textId="77777777" w:rsidR="0002629B" w:rsidRDefault="0002629B" w:rsidP="0002629B">
      <w:pPr>
        <w:ind w:left="720" w:hanging="720"/>
        <w:jc w:val="both"/>
        <w:rPr>
          <w:rFonts w:ascii="Kokila" w:hAnsi="Kokila" w:cs="Kokila"/>
          <w:sz w:val="32"/>
          <w:szCs w:val="32"/>
        </w:rPr>
      </w:pPr>
      <w:r>
        <w:rPr>
          <w:rFonts w:ascii="Kokila" w:hAnsi="Kokila" w:cs="Kokila"/>
          <w:sz w:val="32"/>
          <w:szCs w:val="32"/>
        </w:rPr>
        <w:t>-------------------------------------------------------------------------------------------------------------</w:t>
      </w:r>
    </w:p>
    <w:p w14:paraId="4805BE6B" w14:textId="77777777" w:rsidR="0002629B" w:rsidRDefault="0002629B" w:rsidP="0002629B">
      <w:pPr>
        <w:spacing w:after="0" w:line="360" w:lineRule="auto"/>
        <w:jc w:val="both"/>
        <w:rPr>
          <w:rFonts w:ascii="Kokila" w:hAnsi="Kokila" w:cs="Kokila"/>
          <w:sz w:val="32"/>
          <w:szCs w:val="32"/>
        </w:rPr>
      </w:pPr>
      <w:r>
        <w:rPr>
          <w:rFonts w:ascii="Kokila" w:hAnsi="Kokila" w:cs="Kokila"/>
          <w:sz w:val="32"/>
          <w:szCs w:val="32"/>
        </w:rPr>
        <w:t>-------------------------------------------------------------------------------------------------------------</w:t>
      </w:r>
    </w:p>
    <w:p w14:paraId="1F66F4B3" w14:textId="77777777" w:rsidR="0002629B" w:rsidRDefault="0002629B" w:rsidP="0002629B">
      <w:pPr>
        <w:ind w:left="720" w:hanging="720"/>
        <w:jc w:val="both"/>
        <w:rPr>
          <w:rFonts w:ascii="Kokila" w:hAnsi="Kokila" w:cs="Kokila"/>
          <w:sz w:val="32"/>
          <w:szCs w:val="32"/>
        </w:rPr>
      </w:pPr>
      <w:r>
        <w:rPr>
          <w:rFonts w:ascii="Kokila" w:hAnsi="Kokila" w:cs="Kokila"/>
          <w:sz w:val="32"/>
          <w:szCs w:val="32"/>
        </w:rPr>
        <w:t>-------------------------------------------------------------------------------------------------------------</w:t>
      </w:r>
    </w:p>
    <w:p w14:paraId="4BC64B19" w14:textId="77777777" w:rsidR="0002629B" w:rsidRDefault="0002629B" w:rsidP="0002629B">
      <w:pPr>
        <w:ind w:left="720" w:hanging="720"/>
        <w:jc w:val="both"/>
        <w:rPr>
          <w:rFonts w:ascii="Kokila" w:hAnsi="Kokila" w:cs="Kokila"/>
          <w:sz w:val="32"/>
          <w:szCs w:val="32"/>
        </w:rPr>
      </w:pPr>
      <w:r>
        <w:rPr>
          <w:rFonts w:ascii="Kokila" w:hAnsi="Kokila" w:cs="Kokila"/>
          <w:sz w:val="32"/>
          <w:szCs w:val="32"/>
        </w:rPr>
        <w:t>-------------------------------------------------------------------------------------------------------------</w:t>
      </w:r>
    </w:p>
    <w:p w14:paraId="113BD048" w14:textId="77777777" w:rsidR="0002629B" w:rsidRDefault="0002629B" w:rsidP="0002629B">
      <w:pPr>
        <w:spacing w:line="276" w:lineRule="auto"/>
        <w:jc w:val="both"/>
        <w:rPr>
          <w:rFonts w:ascii="Kokila" w:hAnsi="Kokila" w:cs="Kokila"/>
          <w:sz w:val="32"/>
          <w:szCs w:val="32"/>
        </w:rPr>
      </w:pPr>
      <w:r>
        <w:rPr>
          <w:rFonts w:ascii="Kokila" w:hAnsi="Kokila" w:cs="Kokila"/>
          <w:sz w:val="32"/>
          <w:szCs w:val="32"/>
        </w:rPr>
        <w:t>-------------------------------------------------------------------------------------------------------------</w:t>
      </w:r>
    </w:p>
    <w:p w14:paraId="3EB21799" w14:textId="77777777" w:rsidR="0002629B" w:rsidRDefault="0002629B" w:rsidP="0002629B">
      <w:pPr>
        <w:ind w:left="720" w:hanging="720"/>
        <w:jc w:val="both"/>
        <w:rPr>
          <w:rFonts w:ascii="Kokila" w:hAnsi="Kokila" w:cs="Kokila"/>
          <w:sz w:val="32"/>
          <w:szCs w:val="32"/>
        </w:rPr>
      </w:pPr>
      <w:r>
        <w:rPr>
          <w:rFonts w:ascii="Kokila" w:hAnsi="Kokila" w:cs="Kokila"/>
          <w:sz w:val="32"/>
          <w:szCs w:val="32"/>
        </w:rPr>
        <w:t>-------------------------------------------------------------------------------------------------------------</w:t>
      </w:r>
    </w:p>
    <w:p w14:paraId="51402053" w14:textId="77777777" w:rsidR="0002629B" w:rsidRDefault="0002629B" w:rsidP="0002629B">
      <w:pPr>
        <w:spacing w:line="276" w:lineRule="auto"/>
        <w:jc w:val="both"/>
        <w:rPr>
          <w:rFonts w:ascii="Kokila" w:hAnsi="Kokila" w:cs="Kokila"/>
          <w:sz w:val="32"/>
          <w:szCs w:val="32"/>
        </w:rPr>
      </w:pPr>
      <w:r>
        <w:rPr>
          <w:rFonts w:ascii="Kokila" w:hAnsi="Kokila" w:cs="Kokila"/>
          <w:sz w:val="32"/>
          <w:szCs w:val="32"/>
        </w:rPr>
        <w:t>-------------------------------------------------------------------------------------------------------------</w:t>
      </w:r>
    </w:p>
    <w:p w14:paraId="2424DE88" w14:textId="77777777" w:rsidR="0002629B" w:rsidRDefault="0002629B" w:rsidP="0002629B">
      <w:pPr>
        <w:ind w:left="720" w:hanging="720"/>
        <w:jc w:val="both"/>
        <w:rPr>
          <w:rFonts w:ascii="Kokila" w:hAnsi="Kokila" w:cs="Kokila"/>
          <w:sz w:val="32"/>
          <w:szCs w:val="32"/>
        </w:rPr>
      </w:pPr>
      <w:r>
        <w:rPr>
          <w:rFonts w:ascii="Kokila" w:hAnsi="Kokila" w:cs="Kokila"/>
          <w:sz w:val="32"/>
          <w:szCs w:val="32"/>
        </w:rPr>
        <w:t>-------------------------------------------------------------------------------------------------------------</w:t>
      </w:r>
    </w:p>
    <w:p w14:paraId="6A1D2421" w14:textId="3579BABC" w:rsidR="0002629B" w:rsidRDefault="0002629B" w:rsidP="0002629B">
      <w:pPr>
        <w:spacing w:after="0" w:line="360" w:lineRule="auto"/>
        <w:jc w:val="both"/>
        <w:rPr>
          <w:rFonts w:ascii="Kokila" w:hAnsi="Kokila" w:cs="Kokila"/>
          <w:sz w:val="32"/>
          <w:szCs w:val="32"/>
        </w:rPr>
      </w:pPr>
      <w:r>
        <w:rPr>
          <w:rFonts w:ascii="Kokila" w:hAnsi="Kokila" w:cs="Kokila"/>
          <w:sz w:val="32"/>
          <w:szCs w:val="32"/>
        </w:rPr>
        <w:t>-------------------------------------------------------------------------------------------------------------</w:t>
      </w:r>
    </w:p>
    <w:p w14:paraId="421531AB" w14:textId="77777777" w:rsidR="0002629B" w:rsidRDefault="0002629B" w:rsidP="0002629B">
      <w:pPr>
        <w:ind w:left="720" w:hanging="720"/>
        <w:jc w:val="both"/>
        <w:rPr>
          <w:rFonts w:ascii="Kokila" w:hAnsi="Kokila" w:cs="Kokila"/>
          <w:sz w:val="32"/>
          <w:szCs w:val="32"/>
        </w:rPr>
      </w:pPr>
      <w:r>
        <w:rPr>
          <w:rFonts w:ascii="Kokila" w:hAnsi="Kokila" w:cs="Kokila"/>
          <w:sz w:val="32"/>
          <w:szCs w:val="32"/>
        </w:rPr>
        <w:t>-------------------------------------------------------------------------------------------------------------</w:t>
      </w:r>
    </w:p>
    <w:p w14:paraId="421F3833" w14:textId="77777777" w:rsidR="0002629B" w:rsidRDefault="0002629B" w:rsidP="0002629B">
      <w:pPr>
        <w:spacing w:after="0" w:line="360" w:lineRule="auto"/>
        <w:jc w:val="both"/>
        <w:rPr>
          <w:rFonts w:ascii="Kokila" w:hAnsi="Kokila" w:cs="Kokila"/>
          <w:sz w:val="32"/>
          <w:szCs w:val="32"/>
        </w:rPr>
      </w:pPr>
      <w:r>
        <w:rPr>
          <w:rFonts w:ascii="Kokila" w:hAnsi="Kokila" w:cs="Kokila"/>
          <w:sz w:val="32"/>
          <w:szCs w:val="32"/>
        </w:rPr>
        <w:t>-------------------------------------------------------------------------------------------------------------</w:t>
      </w:r>
    </w:p>
    <w:p w14:paraId="42BBD684" w14:textId="77777777" w:rsidR="0002629B" w:rsidRDefault="0002629B" w:rsidP="0002629B">
      <w:pPr>
        <w:ind w:left="720" w:hanging="720"/>
        <w:jc w:val="both"/>
        <w:rPr>
          <w:rFonts w:ascii="Kokila" w:hAnsi="Kokila" w:cs="Kokila"/>
          <w:sz w:val="32"/>
          <w:szCs w:val="32"/>
        </w:rPr>
      </w:pPr>
      <w:r>
        <w:rPr>
          <w:rFonts w:ascii="Kokila" w:hAnsi="Kokila" w:cs="Kokila"/>
          <w:sz w:val="32"/>
          <w:szCs w:val="32"/>
        </w:rPr>
        <w:t>-------------------------------------------------------------------------------------------------------------</w:t>
      </w:r>
    </w:p>
    <w:p w14:paraId="3B216590" w14:textId="77777777" w:rsidR="0002629B" w:rsidRDefault="0002629B" w:rsidP="0002629B">
      <w:pPr>
        <w:ind w:left="720" w:hanging="720"/>
        <w:jc w:val="both"/>
        <w:rPr>
          <w:rFonts w:ascii="Kokila" w:hAnsi="Kokila" w:cs="Kokila"/>
          <w:sz w:val="32"/>
          <w:szCs w:val="32"/>
        </w:rPr>
      </w:pPr>
      <w:r>
        <w:rPr>
          <w:rFonts w:ascii="Kokila" w:hAnsi="Kokila" w:cs="Kokila"/>
          <w:sz w:val="32"/>
          <w:szCs w:val="32"/>
        </w:rPr>
        <w:t>-------------------------------------------------------------------------------------------------------------</w:t>
      </w:r>
    </w:p>
    <w:p w14:paraId="0B421677" w14:textId="77777777" w:rsidR="0002629B" w:rsidRDefault="0002629B" w:rsidP="0002629B">
      <w:pPr>
        <w:spacing w:line="276" w:lineRule="auto"/>
        <w:jc w:val="both"/>
        <w:rPr>
          <w:rFonts w:ascii="Kokila" w:hAnsi="Kokila" w:cs="Kokila"/>
          <w:sz w:val="32"/>
          <w:szCs w:val="32"/>
        </w:rPr>
      </w:pPr>
      <w:r>
        <w:rPr>
          <w:rFonts w:ascii="Kokila" w:hAnsi="Kokila" w:cs="Kokila"/>
          <w:sz w:val="32"/>
          <w:szCs w:val="32"/>
        </w:rPr>
        <w:t>-------------------------------------------------------------------------------------------------------------</w:t>
      </w:r>
    </w:p>
    <w:p w14:paraId="2116F410" w14:textId="246C5697" w:rsidR="0002629B" w:rsidRPr="0002629B" w:rsidRDefault="0002629B" w:rsidP="0002629B">
      <w:pPr>
        <w:ind w:left="720" w:hanging="720"/>
        <w:jc w:val="both"/>
        <w:rPr>
          <w:rFonts w:ascii="Kokila" w:hAnsi="Kokila" w:cs="Kokila"/>
          <w:sz w:val="32"/>
          <w:szCs w:val="32"/>
        </w:rPr>
      </w:pPr>
      <w:r>
        <w:rPr>
          <w:rFonts w:ascii="Kokila" w:hAnsi="Kokila" w:cs="Kokila"/>
          <w:sz w:val="32"/>
          <w:szCs w:val="32"/>
        </w:rPr>
        <w:t>-------------------------------------------------------------------------------------------------------------</w:t>
      </w:r>
    </w:p>
    <w:p w14:paraId="34670826" w14:textId="77777777" w:rsidR="00E07A23" w:rsidRPr="002B2EAA" w:rsidRDefault="00E07A23" w:rsidP="00E07A23">
      <w:pPr>
        <w:pStyle w:val="ListParagraph"/>
        <w:numPr>
          <w:ilvl w:val="0"/>
          <w:numId w:val="4"/>
        </w:numPr>
        <w:spacing w:after="200" w:line="360" w:lineRule="auto"/>
        <w:ind w:hanging="540"/>
        <w:jc w:val="both"/>
        <w:rPr>
          <w:rFonts w:ascii="Kruti Dev 010" w:hAnsi="Kruti Dev 010"/>
          <w:bCs/>
          <w:sz w:val="32"/>
        </w:rPr>
      </w:pPr>
      <w:r>
        <w:rPr>
          <w:rFonts w:ascii="Kruti Dev 010" w:hAnsi="Kruti Dev 010"/>
          <w:bCs/>
          <w:sz w:val="32"/>
        </w:rPr>
        <w:lastRenderedPageBreak/>
        <w:t>vfurk</w:t>
      </w:r>
      <w:r w:rsidRPr="002B2EAA">
        <w:rPr>
          <w:rFonts w:ascii="Kruti Dev 010" w:hAnsi="Kruti Dev 010"/>
          <w:bCs/>
          <w:sz w:val="32"/>
        </w:rPr>
        <w:t xml:space="preserve"> vkSj </w:t>
      </w:r>
      <w:r>
        <w:rPr>
          <w:rFonts w:ascii="Kruti Dev 010" w:hAnsi="Kruti Dev 010"/>
          <w:bCs/>
          <w:sz w:val="32"/>
        </w:rPr>
        <w:t>lqfurk</w:t>
      </w:r>
      <w:r w:rsidRPr="002B2EAA">
        <w:rPr>
          <w:rFonts w:ascii="Kruti Dev 010" w:hAnsi="Kruti Dev 010"/>
          <w:bCs/>
          <w:sz w:val="32"/>
        </w:rPr>
        <w:t xml:space="preserve"> y[ku</w:t>
      </w:r>
      <w:r>
        <w:rPr>
          <w:rFonts w:ascii="Kruti Dev 010" w:hAnsi="Kruti Dev 010"/>
          <w:bCs/>
          <w:sz w:val="32"/>
        </w:rPr>
        <w:t>Å esa MªkbZok'k</w:t>
      </w:r>
      <w:r w:rsidRPr="002B2EAA">
        <w:rPr>
          <w:rFonts w:ascii="Kruti Dev 010" w:hAnsi="Kruti Dev 010"/>
          <w:bCs/>
          <w:sz w:val="32"/>
        </w:rPr>
        <w:t xml:space="preserve"> ds O;olk; esa 2%1 eas ykHk ckWVus gsrq] 5 yk[k vkSj 4 yk[k :i;s iawth yxkdj lk&gt;snkj cusA </w:t>
      </w:r>
      <w:r>
        <w:rPr>
          <w:rFonts w:ascii="Kruti Dev 010" w:hAnsi="Kruti Dev 010"/>
          <w:bCs/>
          <w:sz w:val="32"/>
        </w:rPr>
        <w:t>vfurk</w:t>
      </w:r>
      <w:r w:rsidRPr="002B2EAA">
        <w:rPr>
          <w:rFonts w:ascii="Kruti Dev 010" w:hAnsi="Kruti Dev 010"/>
          <w:bCs/>
          <w:sz w:val="32"/>
        </w:rPr>
        <w:t xml:space="preserve"> }kjk fuEu jkf'k;ksa dk vkgj.k fd;k x;k %&amp; </w:t>
      </w:r>
    </w:p>
    <w:p w14:paraId="6FB05AC4" w14:textId="77777777" w:rsidR="00E07A23" w:rsidRPr="002B2EAA" w:rsidRDefault="00E07A23" w:rsidP="00E07A23">
      <w:pPr>
        <w:pStyle w:val="ListParagraph"/>
        <w:spacing w:line="360" w:lineRule="auto"/>
        <w:rPr>
          <w:rFonts w:ascii="Kruti Dev 010" w:hAnsi="Kruti Dev 010"/>
          <w:bCs/>
          <w:sz w:val="32"/>
        </w:rPr>
      </w:pPr>
      <w:r>
        <w:rPr>
          <w:rFonts w:ascii="Kruti Dev 010" w:hAnsi="Kruti Dev 010"/>
          <w:bCs/>
          <w:sz w:val="32"/>
        </w:rPr>
        <w:t xml:space="preserve">1 vizSy </w:t>
      </w:r>
      <w:r w:rsidRPr="000B6ABE">
        <w:rPr>
          <w:rFonts w:ascii="Tahoma" w:hAnsi="Tahoma" w:cs="Tahoma"/>
          <w:bCs/>
          <w:sz w:val="24"/>
        </w:rPr>
        <w:t>₹</w:t>
      </w:r>
      <w:r>
        <w:rPr>
          <w:rFonts w:ascii="Tahoma" w:hAnsi="Tahoma" w:cs="Tahoma"/>
          <w:bCs/>
          <w:sz w:val="24"/>
        </w:rPr>
        <w:t xml:space="preserve"> </w:t>
      </w:r>
      <w:r>
        <w:rPr>
          <w:rFonts w:ascii="Kruti Dev 010" w:hAnsi="Kruti Dev 010"/>
          <w:bCs/>
          <w:sz w:val="32"/>
        </w:rPr>
        <w:t>9</w:t>
      </w:r>
      <w:r w:rsidRPr="002B2EAA">
        <w:rPr>
          <w:rFonts w:ascii="Kruti Dev 010" w:hAnsi="Kruti Dev 010"/>
          <w:bCs/>
          <w:sz w:val="32"/>
        </w:rPr>
        <w:t>]000 -</w:t>
      </w:r>
      <w:r>
        <w:rPr>
          <w:rFonts w:ascii="Kruti Dev 010" w:hAnsi="Kruti Dev 010"/>
          <w:bCs/>
          <w:sz w:val="32"/>
        </w:rPr>
        <w:tab/>
      </w:r>
      <w:r>
        <w:rPr>
          <w:rFonts w:ascii="Kruti Dev 010" w:hAnsi="Kruti Dev 010"/>
          <w:bCs/>
          <w:sz w:val="32"/>
        </w:rPr>
        <w:tab/>
      </w:r>
      <w:r>
        <w:rPr>
          <w:rFonts w:ascii="Kruti Dev 010" w:hAnsi="Kruti Dev 010"/>
          <w:bCs/>
          <w:sz w:val="32"/>
        </w:rPr>
        <w:tab/>
      </w:r>
      <w:r>
        <w:rPr>
          <w:rFonts w:ascii="Kruti Dev 010" w:hAnsi="Kruti Dev 010"/>
          <w:bCs/>
          <w:sz w:val="32"/>
        </w:rPr>
        <w:tab/>
        <w:t xml:space="preserve">1 twu </w:t>
      </w:r>
      <w:r w:rsidRPr="000B6ABE">
        <w:rPr>
          <w:rFonts w:ascii="Tahoma" w:hAnsi="Tahoma" w:cs="Tahoma"/>
          <w:bCs/>
          <w:sz w:val="24"/>
        </w:rPr>
        <w:t>₹</w:t>
      </w:r>
      <w:r>
        <w:rPr>
          <w:rFonts w:ascii="Tahoma" w:hAnsi="Tahoma" w:cs="Tahoma"/>
          <w:bCs/>
          <w:sz w:val="24"/>
        </w:rPr>
        <w:t xml:space="preserve"> </w:t>
      </w:r>
      <w:r>
        <w:rPr>
          <w:rFonts w:ascii="Kruti Dev 010" w:hAnsi="Kruti Dev 010"/>
          <w:bCs/>
          <w:sz w:val="32"/>
        </w:rPr>
        <w:t>8</w:t>
      </w:r>
      <w:r w:rsidRPr="002B2EAA">
        <w:rPr>
          <w:rFonts w:ascii="Kruti Dev 010" w:hAnsi="Kruti Dev 010"/>
          <w:bCs/>
          <w:sz w:val="32"/>
        </w:rPr>
        <w:t xml:space="preserve">]000 </w:t>
      </w:r>
    </w:p>
    <w:p w14:paraId="5B96FD8C" w14:textId="77777777" w:rsidR="00E07A23" w:rsidRPr="002B2EAA" w:rsidRDefault="00E07A23" w:rsidP="00E07A23">
      <w:pPr>
        <w:pStyle w:val="ListParagraph"/>
        <w:spacing w:line="360" w:lineRule="auto"/>
        <w:rPr>
          <w:rFonts w:ascii="Kruti Dev 010" w:hAnsi="Kruti Dev 010"/>
          <w:bCs/>
          <w:sz w:val="32"/>
        </w:rPr>
      </w:pPr>
      <w:r w:rsidRPr="002B2EAA">
        <w:rPr>
          <w:rFonts w:ascii="Kruti Dev 010" w:hAnsi="Kruti Dev 010"/>
          <w:bCs/>
          <w:sz w:val="32"/>
        </w:rPr>
        <w:t xml:space="preserve">1 uoEcj </w:t>
      </w:r>
      <w:r w:rsidRPr="000B6ABE">
        <w:rPr>
          <w:rFonts w:ascii="Tahoma" w:hAnsi="Tahoma" w:cs="Tahoma"/>
          <w:bCs/>
          <w:sz w:val="24"/>
        </w:rPr>
        <w:t>₹</w:t>
      </w:r>
      <w:r>
        <w:rPr>
          <w:rFonts w:ascii="Tahoma" w:hAnsi="Tahoma" w:cs="Tahoma"/>
          <w:bCs/>
          <w:sz w:val="24"/>
        </w:rPr>
        <w:t xml:space="preserve"> </w:t>
      </w:r>
      <w:r w:rsidRPr="002B2EAA">
        <w:rPr>
          <w:rFonts w:ascii="Kruti Dev 010" w:hAnsi="Kruti Dev 010"/>
          <w:bCs/>
          <w:sz w:val="32"/>
        </w:rPr>
        <w:t>1</w:t>
      </w:r>
      <w:r>
        <w:rPr>
          <w:rFonts w:ascii="Kruti Dev 010" w:hAnsi="Kruti Dev 010"/>
          <w:bCs/>
          <w:sz w:val="32"/>
        </w:rPr>
        <w:t>2</w:t>
      </w:r>
      <w:r w:rsidRPr="002B2EAA">
        <w:rPr>
          <w:rFonts w:ascii="Kruti Dev 010" w:hAnsi="Kruti Dev 010"/>
          <w:bCs/>
          <w:sz w:val="32"/>
        </w:rPr>
        <w:t xml:space="preserve">]000 </w:t>
      </w:r>
      <w:r>
        <w:rPr>
          <w:rFonts w:ascii="Kruti Dev 010" w:hAnsi="Kruti Dev 010"/>
          <w:bCs/>
          <w:sz w:val="32"/>
        </w:rPr>
        <w:tab/>
      </w:r>
      <w:r>
        <w:rPr>
          <w:rFonts w:ascii="Kruti Dev 010" w:hAnsi="Kruti Dev 010"/>
          <w:bCs/>
          <w:sz w:val="32"/>
        </w:rPr>
        <w:tab/>
      </w:r>
      <w:r>
        <w:rPr>
          <w:rFonts w:ascii="Kruti Dev 010" w:hAnsi="Kruti Dev 010"/>
          <w:bCs/>
          <w:sz w:val="32"/>
        </w:rPr>
        <w:tab/>
      </w:r>
      <w:r>
        <w:rPr>
          <w:rFonts w:ascii="Kruti Dev 010" w:hAnsi="Kruti Dev 010"/>
          <w:bCs/>
          <w:sz w:val="32"/>
        </w:rPr>
        <w:tab/>
        <w:t xml:space="preserve">1 fnlEcj </w:t>
      </w:r>
      <w:r w:rsidRPr="000B6ABE">
        <w:rPr>
          <w:rFonts w:ascii="Tahoma" w:hAnsi="Tahoma" w:cs="Tahoma"/>
          <w:bCs/>
          <w:sz w:val="24"/>
        </w:rPr>
        <w:t>₹</w:t>
      </w:r>
      <w:r>
        <w:rPr>
          <w:rFonts w:ascii="Tahoma" w:hAnsi="Tahoma" w:cs="Tahoma"/>
          <w:bCs/>
          <w:sz w:val="24"/>
        </w:rPr>
        <w:t xml:space="preserve"> 1</w:t>
      </w:r>
      <w:r>
        <w:rPr>
          <w:rFonts w:ascii="Kruti Dev 010" w:hAnsi="Kruti Dev 010"/>
          <w:bCs/>
          <w:sz w:val="32"/>
        </w:rPr>
        <w:t>6</w:t>
      </w:r>
      <w:r w:rsidRPr="002B2EAA">
        <w:rPr>
          <w:rFonts w:ascii="Kruti Dev 010" w:hAnsi="Kruti Dev 010"/>
          <w:bCs/>
          <w:sz w:val="32"/>
        </w:rPr>
        <w:t xml:space="preserve">]000 </w:t>
      </w:r>
    </w:p>
    <w:p w14:paraId="4A89D6E0" w14:textId="77777777" w:rsidR="00E07A23" w:rsidRPr="00C173B5" w:rsidRDefault="00E07A23" w:rsidP="00E07A23">
      <w:pPr>
        <w:pStyle w:val="ListParagraph"/>
        <w:spacing w:line="360" w:lineRule="auto"/>
        <w:jc w:val="both"/>
        <w:rPr>
          <w:rFonts w:ascii="Kruti Dev 010" w:hAnsi="Kruti Dev 010"/>
          <w:bCs/>
          <w:sz w:val="32"/>
        </w:rPr>
      </w:pPr>
      <w:r>
        <w:rPr>
          <w:rFonts w:ascii="Kruti Dev 010" w:hAnsi="Kruti Dev 010"/>
          <w:bCs/>
          <w:sz w:val="32"/>
        </w:rPr>
        <w:t xml:space="preserve">lqfurk us </w:t>
      </w:r>
      <w:r w:rsidRPr="000B6ABE">
        <w:rPr>
          <w:rFonts w:ascii="Tahoma" w:hAnsi="Tahoma" w:cs="Tahoma"/>
          <w:bCs/>
          <w:sz w:val="24"/>
        </w:rPr>
        <w:t>₹</w:t>
      </w:r>
      <w:r>
        <w:rPr>
          <w:rFonts w:ascii="Tahoma" w:hAnsi="Tahoma" w:cs="Tahoma"/>
          <w:bCs/>
          <w:sz w:val="24"/>
        </w:rPr>
        <w:t xml:space="preserve"> </w:t>
      </w:r>
      <w:r>
        <w:rPr>
          <w:rFonts w:ascii="Kruti Dev 010" w:hAnsi="Kruti Dev 010"/>
          <w:bCs/>
          <w:sz w:val="32"/>
        </w:rPr>
        <w:t>16</w:t>
      </w:r>
      <w:r w:rsidRPr="002B2EAA">
        <w:rPr>
          <w:rFonts w:ascii="Kruti Dev 010" w:hAnsi="Kruti Dev 010"/>
          <w:bCs/>
          <w:sz w:val="32"/>
        </w:rPr>
        <w:t xml:space="preserve">]000 vizSy] tqykbZ] vDVwcj vkSj tuojh ds izFke fnol dks vius vkokl ds fdjk;s gsrq fudkys A mlus </w:t>
      </w:r>
      <w:r w:rsidRPr="000B6ABE">
        <w:rPr>
          <w:rFonts w:ascii="Tahoma" w:hAnsi="Tahoma" w:cs="Tahoma"/>
          <w:bCs/>
          <w:sz w:val="24"/>
        </w:rPr>
        <w:t>₹</w:t>
      </w:r>
      <w:r>
        <w:rPr>
          <w:rFonts w:ascii="Tahoma" w:hAnsi="Tahoma" w:cs="Tahoma"/>
          <w:bCs/>
          <w:sz w:val="24"/>
        </w:rPr>
        <w:t xml:space="preserve"> </w:t>
      </w:r>
      <w:r w:rsidRPr="002B2EAA">
        <w:rPr>
          <w:rFonts w:ascii="Kruti Dev 010" w:hAnsi="Kruti Dev 010"/>
          <w:bCs/>
          <w:sz w:val="32"/>
        </w:rPr>
        <w:t>20]000 izfrekg QeZ ds vkWfQl fdjk;s gsrq pqdk,A vkgj.k ij C;kt dh x.kuk 6</w:t>
      </w:r>
      <w:r w:rsidRPr="002B2EAA">
        <w:rPr>
          <w:rFonts w:ascii="Times New Roman" w:hAnsi="Times New Roman"/>
          <w:bCs/>
          <w:sz w:val="24"/>
        </w:rPr>
        <w:t>% P.A.</w:t>
      </w:r>
      <w:r w:rsidRPr="002B2EAA">
        <w:rPr>
          <w:rFonts w:ascii="Kruti Dev 010" w:hAnsi="Kruti Dev 010"/>
          <w:bCs/>
          <w:sz w:val="24"/>
        </w:rPr>
        <w:t xml:space="preserve"> </w:t>
      </w:r>
      <w:r>
        <w:rPr>
          <w:rFonts w:ascii="Kruti Dev 010" w:hAnsi="Kruti Dev 010"/>
          <w:bCs/>
          <w:sz w:val="32"/>
        </w:rPr>
        <w:t>ij 31 ekpZ 2022</w:t>
      </w:r>
      <w:r w:rsidRPr="002B2EAA">
        <w:rPr>
          <w:rFonts w:ascii="Kruti Dev 010" w:hAnsi="Kruti Dev 010"/>
          <w:bCs/>
          <w:sz w:val="32"/>
        </w:rPr>
        <w:t xml:space="preserve"> dks dhft,A</w:t>
      </w:r>
    </w:p>
    <w:p w14:paraId="2505223F" w14:textId="77777777" w:rsidR="00E07A23" w:rsidRPr="005C009A" w:rsidRDefault="00E07A23" w:rsidP="00E07A23">
      <w:pPr>
        <w:pStyle w:val="ListParagraph"/>
        <w:spacing w:line="360" w:lineRule="auto"/>
        <w:jc w:val="both"/>
        <w:rPr>
          <w:rFonts w:ascii="Times New Roman" w:hAnsi="Times New Roman"/>
          <w:bCs/>
          <w:sz w:val="24"/>
          <w:szCs w:val="24"/>
        </w:rPr>
      </w:pPr>
      <w:r w:rsidRPr="005C009A">
        <w:rPr>
          <w:rFonts w:ascii="Times New Roman" w:hAnsi="Times New Roman"/>
          <w:bCs/>
          <w:sz w:val="24"/>
          <w:szCs w:val="24"/>
        </w:rPr>
        <w:t xml:space="preserve">Anita and Sunita became partner in a drywash business in Lucknow by investing 5 lakh and 4 lakh </w:t>
      </w:r>
      <w:r>
        <w:rPr>
          <w:rFonts w:ascii="Times New Roman" w:hAnsi="Times New Roman"/>
          <w:bCs/>
          <w:sz w:val="24"/>
          <w:szCs w:val="24"/>
        </w:rPr>
        <w:t>and</w:t>
      </w:r>
      <w:r w:rsidRPr="005C009A">
        <w:rPr>
          <w:rFonts w:ascii="Times New Roman" w:hAnsi="Times New Roman"/>
          <w:bCs/>
          <w:sz w:val="24"/>
          <w:szCs w:val="24"/>
        </w:rPr>
        <w:t xml:space="preserve"> sharing </w:t>
      </w:r>
      <w:r>
        <w:rPr>
          <w:rFonts w:ascii="Times New Roman" w:hAnsi="Times New Roman"/>
          <w:bCs/>
          <w:sz w:val="24"/>
          <w:szCs w:val="24"/>
        </w:rPr>
        <w:t xml:space="preserve">profit </w:t>
      </w:r>
      <w:r w:rsidRPr="005C009A">
        <w:rPr>
          <w:rFonts w:ascii="Times New Roman" w:hAnsi="Times New Roman"/>
          <w:bCs/>
          <w:sz w:val="24"/>
          <w:szCs w:val="24"/>
        </w:rPr>
        <w:t xml:space="preserve">in the ratio of 2:1. Following amounts were withdrawn by Anita </w:t>
      </w:r>
    </w:p>
    <w:p w14:paraId="50FFA0AE" w14:textId="77777777" w:rsidR="00E07A23" w:rsidRPr="005C009A" w:rsidRDefault="00E07A23" w:rsidP="00E07A23">
      <w:pPr>
        <w:pStyle w:val="ListParagraph"/>
        <w:spacing w:line="360" w:lineRule="auto"/>
        <w:jc w:val="both"/>
        <w:rPr>
          <w:rFonts w:ascii="Times New Roman" w:hAnsi="Times New Roman"/>
          <w:bCs/>
          <w:sz w:val="24"/>
          <w:szCs w:val="24"/>
        </w:rPr>
      </w:pPr>
      <w:r w:rsidRPr="005C009A">
        <w:rPr>
          <w:rFonts w:ascii="Times New Roman" w:hAnsi="Times New Roman"/>
          <w:bCs/>
          <w:sz w:val="24"/>
          <w:szCs w:val="24"/>
        </w:rPr>
        <w:t xml:space="preserve">1st April  </w:t>
      </w:r>
      <w:r w:rsidRPr="005C009A">
        <w:rPr>
          <w:rFonts w:ascii="Tahoma" w:hAnsi="Tahoma" w:cs="Tahoma"/>
          <w:bCs/>
          <w:sz w:val="24"/>
          <w:szCs w:val="24"/>
        </w:rPr>
        <w:t xml:space="preserve">₹  </w:t>
      </w:r>
      <w:r w:rsidRPr="005C009A">
        <w:rPr>
          <w:rFonts w:ascii="Times New Roman" w:hAnsi="Times New Roman"/>
          <w:bCs/>
          <w:sz w:val="24"/>
          <w:szCs w:val="24"/>
        </w:rPr>
        <w:t xml:space="preserve">9,000 </w:t>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sidRPr="005C009A">
        <w:rPr>
          <w:rFonts w:ascii="Times New Roman" w:hAnsi="Times New Roman"/>
          <w:bCs/>
          <w:sz w:val="24"/>
          <w:szCs w:val="24"/>
        </w:rPr>
        <w:t xml:space="preserve">1st June </w:t>
      </w:r>
      <w:r w:rsidRPr="005C009A">
        <w:rPr>
          <w:rFonts w:ascii="Tahoma" w:hAnsi="Tahoma" w:cs="Tahoma"/>
          <w:bCs/>
          <w:sz w:val="24"/>
          <w:szCs w:val="24"/>
        </w:rPr>
        <w:t xml:space="preserve">₹  </w:t>
      </w:r>
      <w:r w:rsidRPr="005C009A">
        <w:rPr>
          <w:rFonts w:ascii="Times New Roman" w:hAnsi="Times New Roman"/>
          <w:bCs/>
          <w:sz w:val="24"/>
          <w:szCs w:val="24"/>
        </w:rPr>
        <w:t xml:space="preserve">8,000 </w:t>
      </w:r>
    </w:p>
    <w:p w14:paraId="79C40C39" w14:textId="77777777" w:rsidR="00E07A23" w:rsidRPr="005C009A" w:rsidRDefault="00E07A23" w:rsidP="00E07A23">
      <w:pPr>
        <w:pStyle w:val="ListParagraph"/>
        <w:spacing w:line="360" w:lineRule="auto"/>
        <w:jc w:val="both"/>
        <w:rPr>
          <w:rFonts w:ascii="Times New Roman" w:hAnsi="Times New Roman"/>
          <w:bCs/>
          <w:sz w:val="24"/>
          <w:szCs w:val="24"/>
        </w:rPr>
      </w:pPr>
      <w:r w:rsidRPr="005C009A">
        <w:rPr>
          <w:rFonts w:ascii="Times New Roman" w:hAnsi="Times New Roman"/>
          <w:bCs/>
          <w:sz w:val="24"/>
          <w:szCs w:val="24"/>
        </w:rPr>
        <w:t xml:space="preserve">1st November </w:t>
      </w:r>
      <w:r w:rsidRPr="005C009A">
        <w:rPr>
          <w:rFonts w:ascii="Tahoma" w:hAnsi="Tahoma" w:cs="Tahoma"/>
          <w:bCs/>
          <w:sz w:val="24"/>
          <w:szCs w:val="24"/>
        </w:rPr>
        <w:t xml:space="preserve">₹ </w:t>
      </w:r>
      <w:r w:rsidRPr="005C009A">
        <w:rPr>
          <w:rFonts w:ascii="Times New Roman" w:hAnsi="Times New Roman"/>
          <w:bCs/>
          <w:sz w:val="24"/>
          <w:szCs w:val="24"/>
        </w:rPr>
        <w:t xml:space="preserve">12,000 </w:t>
      </w:r>
      <w:r>
        <w:rPr>
          <w:rFonts w:ascii="Times New Roman" w:hAnsi="Times New Roman"/>
          <w:bCs/>
          <w:sz w:val="24"/>
          <w:szCs w:val="24"/>
        </w:rPr>
        <w:tab/>
      </w:r>
      <w:r>
        <w:rPr>
          <w:rFonts w:ascii="Times New Roman" w:hAnsi="Times New Roman"/>
          <w:bCs/>
          <w:sz w:val="24"/>
          <w:szCs w:val="24"/>
        </w:rPr>
        <w:tab/>
      </w:r>
      <w:r>
        <w:rPr>
          <w:rFonts w:ascii="Times New Roman" w:hAnsi="Times New Roman"/>
          <w:bCs/>
          <w:sz w:val="24"/>
          <w:szCs w:val="24"/>
        </w:rPr>
        <w:tab/>
      </w:r>
      <w:r w:rsidRPr="005C009A">
        <w:rPr>
          <w:rFonts w:ascii="Times New Roman" w:hAnsi="Times New Roman"/>
          <w:bCs/>
          <w:sz w:val="24"/>
          <w:szCs w:val="24"/>
        </w:rPr>
        <w:t xml:space="preserve">1st  December </w:t>
      </w:r>
      <w:r w:rsidRPr="005C009A">
        <w:rPr>
          <w:rFonts w:ascii="Tahoma" w:hAnsi="Tahoma" w:cs="Tahoma"/>
          <w:bCs/>
          <w:sz w:val="24"/>
          <w:szCs w:val="24"/>
        </w:rPr>
        <w:t xml:space="preserve">₹ </w:t>
      </w:r>
      <w:r w:rsidRPr="005C009A">
        <w:rPr>
          <w:rFonts w:ascii="Times New Roman" w:hAnsi="Times New Roman"/>
          <w:bCs/>
          <w:sz w:val="24"/>
          <w:szCs w:val="24"/>
        </w:rPr>
        <w:t>16,000</w:t>
      </w:r>
    </w:p>
    <w:p w14:paraId="7115DED0" w14:textId="77777777" w:rsidR="00E07A23" w:rsidRDefault="00E07A23" w:rsidP="00E07A23">
      <w:pPr>
        <w:pStyle w:val="ListParagraph"/>
        <w:spacing w:line="360" w:lineRule="auto"/>
        <w:jc w:val="both"/>
        <w:rPr>
          <w:rFonts w:ascii="Times New Roman" w:hAnsi="Times New Roman"/>
          <w:bCs/>
          <w:sz w:val="24"/>
          <w:szCs w:val="24"/>
        </w:rPr>
      </w:pPr>
      <w:r w:rsidRPr="005C009A">
        <w:rPr>
          <w:rFonts w:ascii="Times New Roman" w:hAnsi="Times New Roman"/>
          <w:bCs/>
          <w:sz w:val="24"/>
          <w:szCs w:val="24"/>
        </w:rPr>
        <w:t xml:space="preserve">Sunita withdraws for </w:t>
      </w:r>
      <w:r>
        <w:rPr>
          <w:rFonts w:ascii="Times New Roman" w:hAnsi="Times New Roman"/>
          <w:bCs/>
          <w:sz w:val="24"/>
          <w:szCs w:val="24"/>
        </w:rPr>
        <w:t xml:space="preserve">paying rent of </w:t>
      </w:r>
      <w:r w:rsidRPr="005C009A">
        <w:rPr>
          <w:rFonts w:ascii="Times New Roman" w:hAnsi="Times New Roman"/>
          <w:bCs/>
          <w:sz w:val="24"/>
          <w:szCs w:val="24"/>
        </w:rPr>
        <w:t xml:space="preserve">her residence </w:t>
      </w:r>
      <w:r w:rsidRPr="005C009A">
        <w:rPr>
          <w:rFonts w:ascii="Tahoma" w:hAnsi="Tahoma" w:cs="Tahoma"/>
          <w:bCs/>
          <w:sz w:val="24"/>
          <w:szCs w:val="24"/>
        </w:rPr>
        <w:t xml:space="preserve">₹ </w:t>
      </w:r>
      <w:r w:rsidRPr="005C009A">
        <w:rPr>
          <w:rFonts w:ascii="Times New Roman" w:hAnsi="Times New Roman"/>
          <w:bCs/>
          <w:sz w:val="24"/>
          <w:szCs w:val="24"/>
        </w:rPr>
        <w:t xml:space="preserve">16,000 on the first day of April, July, October and January. She also pays </w:t>
      </w:r>
      <w:r w:rsidRPr="005C009A">
        <w:rPr>
          <w:rFonts w:ascii="Tahoma" w:hAnsi="Tahoma" w:cs="Tahoma"/>
          <w:bCs/>
          <w:sz w:val="24"/>
          <w:szCs w:val="24"/>
        </w:rPr>
        <w:t xml:space="preserve">₹ </w:t>
      </w:r>
      <w:r w:rsidRPr="005C009A">
        <w:rPr>
          <w:rFonts w:ascii="Times New Roman" w:hAnsi="Times New Roman"/>
          <w:bCs/>
          <w:sz w:val="24"/>
          <w:szCs w:val="24"/>
        </w:rPr>
        <w:t>20,000 per month for her office rent. Calculate interest on drawings @ 6% p.a. on 31st March 2022.</w:t>
      </w:r>
    </w:p>
    <w:p w14:paraId="621C6DBC" w14:textId="77777777" w:rsidR="0002629B" w:rsidRDefault="0002629B" w:rsidP="0002629B">
      <w:pPr>
        <w:ind w:left="720" w:hanging="720"/>
        <w:jc w:val="both"/>
        <w:rPr>
          <w:rFonts w:ascii="Kokila" w:hAnsi="Kokila" w:cs="Kokila"/>
          <w:sz w:val="32"/>
          <w:szCs w:val="32"/>
        </w:rPr>
      </w:pPr>
      <w:r>
        <w:rPr>
          <w:rFonts w:ascii="Kokila" w:hAnsi="Kokila" w:cs="Kokila"/>
          <w:sz w:val="32"/>
          <w:szCs w:val="32"/>
        </w:rPr>
        <w:t>-------------------------------------------------------------------------------------------------------------</w:t>
      </w:r>
    </w:p>
    <w:p w14:paraId="77AAC26D" w14:textId="77777777" w:rsidR="0002629B" w:rsidRDefault="0002629B" w:rsidP="0002629B">
      <w:pPr>
        <w:spacing w:after="0" w:line="360" w:lineRule="auto"/>
        <w:jc w:val="both"/>
        <w:rPr>
          <w:rFonts w:ascii="Kokila" w:hAnsi="Kokila" w:cs="Kokila"/>
          <w:sz w:val="32"/>
          <w:szCs w:val="32"/>
        </w:rPr>
      </w:pPr>
      <w:r>
        <w:rPr>
          <w:rFonts w:ascii="Kokila" w:hAnsi="Kokila" w:cs="Kokila"/>
          <w:sz w:val="32"/>
          <w:szCs w:val="32"/>
        </w:rPr>
        <w:t>-------------------------------------------------------------------------------------------------------------</w:t>
      </w:r>
    </w:p>
    <w:p w14:paraId="6CF1B679" w14:textId="77777777" w:rsidR="0002629B" w:rsidRDefault="0002629B" w:rsidP="0002629B">
      <w:pPr>
        <w:ind w:left="720" w:hanging="720"/>
        <w:jc w:val="both"/>
        <w:rPr>
          <w:rFonts w:ascii="Kokila" w:hAnsi="Kokila" w:cs="Kokila"/>
          <w:sz w:val="32"/>
          <w:szCs w:val="32"/>
        </w:rPr>
      </w:pPr>
      <w:r>
        <w:rPr>
          <w:rFonts w:ascii="Kokila" w:hAnsi="Kokila" w:cs="Kokila"/>
          <w:sz w:val="32"/>
          <w:szCs w:val="32"/>
        </w:rPr>
        <w:t>-------------------------------------------------------------------------------------------------------------</w:t>
      </w:r>
    </w:p>
    <w:p w14:paraId="0FF228EF" w14:textId="77777777" w:rsidR="0002629B" w:rsidRDefault="0002629B" w:rsidP="0002629B">
      <w:pPr>
        <w:ind w:left="720" w:hanging="720"/>
        <w:jc w:val="both"/>
        <w:rPr>
          <w:rFonts w:ascii="Kokila" w:hAnsi="Kokila" w:cs="Kokila"/>
          <w:sz w:val="32"/>
          <w:szCs w:val="32"/>
        </w:rPr>
      </w:pPr>
      <w:r>
        <w:rPr>
          <w:rFonts w:ascii="Kokila" w:hAnsi="Kokila" w:cs="Kokila"/>
          <w:sz w:val="32"/>
          <w:szCs w:val="32"/>
        </w:rPr>
        <w:t>-------------------------------------------------------------------------------------------------------------</w:t>
      </w:r>
    </w:p>
    <w:p w14:paraId="58191EBB" w14:textId="77777777" w:rsidR="0002629B" w:rsidRDefault="0002629B" w:rsidP="0002629B">
      <w:pPr>
        <w:spacing w:line="276" w:lineRule="auto"/>
        <w:jc w:val="both"/>
        <w:rPr>
          <w:rFonts w:ascii="Kokila" w:hAnsi="Kokila" w:cs="Kokila"/>
          <w:sz w:val="32"/>
          <w:szCs w:val="32"/>
        </w:rPr>
      </w:pPr>
      <w:r>
        <w:rPr>
          <w:rFonts w:ascii="Kokila" w:hAnsi="Kokila" w:cs="Kokila"/>
          <w:sz w:val="32"/>
          <w:szCs w:val="32"/>
        </w:rPr>
        <w:t>-------------------------------------------------------------------------------------------------------------</w:t>
      </w:r>
    </w:p>
    <w:p w14:paraId="56BCD7D4" w14:textId="77777777" w:rsidR="0002629B" w:rsidRDefault="0002629B" w:rsidP="0002629B">
      <w:pPr>
        <w:ind w:left="720" w:hanging="720"/>
        <w:jc w:val="both"/>
        <w:rPr>
          <w:rFonts w:ascii="Kokila" w:hAnsi="Kokila" w:cs="Kokila"/>
          <w:sz w:val="32"/>
          <w:szCs w:val="32"/>
        </w:rPr>
      </w:pPr>
      <w:r>
        <w:rPr>
          <w:rFonts w:ascii="Kokila" w:hAnsi="Kokila" w:cs="Kokila"/>
          <w:sz w:val="32"/>
          <w:szCs w:val="32"/>
        </w:rPr>
        <w:t>-------------------------------------------------------------------------------------------------------------</w:t>
      </w:r>
    </w:p>
    <w:p w14:paraId="25B0CF70" w14:textId="77777777" w:rsidR="0002629B" w:rsidRDefault="0002629B" w:rsidP="0002629B">
      <w:pPr>
        <w:spacing w:line="276" w:lineRule="auto"/>
        <w:jc w:val="both"/>
        <w:rPr>
          <w:rFonts w:ascii="Kokila" w:hAnsi="Kokila" w:cs="Kokila"/>
          <w:sz w:val="32"/>
          <w:szCs w:val="32"/>
        </w:rPr>
      </w:pPr>
      <w:r>
        <w:rPr>
          <w:rFonts w:ascii="Kokila" w:hAnsi="Kokila" w:cs="Kokila"/>
          <w:sz w:val="32"/>
          <w:szCs w:val="32"/>
        </w:rPr>
        <w:t>-------------------------------------------------------------------------------------------------------------</w:t>
      </w:r>
    </w:p>
    <w:p w14:paraId="0B12B2FD" w14:textId="77777777" w:rsidR="0002629B" w:rsidRDefault="0002629B" w:rsidP="0002629B">
      <w:pPr>
        <w:ind w:left="720" w:hanging="720"/>
        <w:jc w:val="both"/>
        <w:rPr>
          <w:rFonts w:ascii="Kokila" w:hAnsi="Kokila" w:cs="Kokila"/>
          <w:sz w:val="32"/>
          <w:szCs w:val="32"/>
        </w:rPr>
      </w:pPr>
      <w:r>
        <w:rPr>
          <w:rFonts w:ascii="Kokila" w:hAnsi="Kokila" w:cs="Kokila"/>
          <w:sz w:val="32"/>
          <w:szCs w:val="32"/>
        </w:rPr>
        <w:t>-------------------------------------------------------------------------------------------------------------</w:t>
      </w:r>
    </w:p>
    <w:p w14:paraId="67694955" w14:textId="77777777" w:rsidR="0002629B" w:rsidRDefault="0002629B" w:rsidP="0002629B">
      <w:pPr>
        <w:spacing w:after="0" w:line="360" w:lineRule="auto"/>
        <w:jc w:val="both"/>
        <w:rPr>
          <w:rFonts w:ascii="Kokila" w:hAnsi="Kokila" w:cs="Kokila"/>
          <w:sz w:val="32"/>
          <w:szCs w:val="32"/>
        </w:rPr>
      </w:pPr>
      <w:r>
        <w:rPr>
          <w:rFonts w:ascii="Kokila" w:hAnsi="Kokila" w:cs="Kokila"/>
          <w:sz w:val="32"/>
          <w:szCs w:val="32"/>
        </w:rPr>
        <w:t>-------------------------------------------------------------------------------------------------------------</w:t>
      </w:r>
    </w:p>
    <w:p w14:paraId="4D2F2F46" w14:textId="77777777" w:rsidR="0002629B" w:rsidRDefault="0002629B" w:rsidP="0002629B">
      <w:pPr>
        <w:ind w:left="720" w:hanging="720"/>
        <w:jc w:val="both"/>
        <w:rPr>
          <w:rFonts w:ascii="Kokila" w:hAnsi="Kokila" w:cs="Kokila"/>
          <w:sz w:val="32"/>
          <w:szCs w:val="32"/>
        </w:rPr>
      </w:pPr>
      <w:r>
        <w:rPr>
          <w:rFonts w:ascii="Kokila" w:hAnsi="Kokila" w:cs="Kokila"/>
          <w:sz w:val="32"/>
          <w:szCs w:val="32"/>
        </w:rPr>
        <w:t>-------------------------------------------------------------------------------------------------------------</w:t>
      </w:r>
    </w:p>
    <w:p w14:paraId="263571C3" w14:textId="77777777" w:rsidR="0002629B" w:rsidRDefault="0002629B" w:rsidP="0002629B">
      <w:pPr>
        <w:spacing w:after="0" w:line="360" w:lineRule="auto"/>
        <w:jc w:val="both"/>
        <w:rPr>
          <w:rFonts w:ascii="Kokila" w:hAnsi="Kokila" w:cs="Kokila"/>
          <w:sz w:val="32"/>
          <w:szCs w:val="32"/>
        </w:rPr>
      </w:pPr>
      <w:r>
        <w:rPr>
          <w:rFonts w:ascii="Kokila" w:hAnsi="Kokila" w:cs="Kokila"/>
          <w:sz w:val="32"/>
          <w:szCs w:val="32"/>
        </w:rPr>
        <w:t>-------------------------------------------------------------------------------------------------------------</w:t>
      </w:r>
    </w:p>
    <w:p w14:paraId="6F11D85B" w14:textId="6B5A1DCE" w:rsidR="00E07A23" w:rsidRPr="0002629B" w:rsidRDefault="0002629B" w:rsidP="0002629B">
      <w:pPr>
        <w:spacing w:line="360" w:lineRule="auto"/>
        <w:jc w:val="both"/>
        <w:rPr>
          <w:rFonts w:ascii="Times New Roman" w:hAnsi="Times New Roman"/>
          <w:bCs/>
          <w:sz w:val="24"/>
          <w:szCs w:val="24"/>
        </w:rPr>
      </w:pPr>
      <w:r>
        <w:rPr>
          <w:rFonts w:ascii="Kokila" w:hAnsi="Kokila" w:cs="Kokila"/>
          <w:sz w:val="32"/>
          <w:szCs w:val="32"/>
        </w:rPr>
        <w:t>-------------------------------------------------------------------------------------------------------------</w:t>
      </w:r>
    </w:p>
    <w:p w14:paraId="1AA61292" w14:textId="77777777" w:rsidR="00E07A23" w:rsidRPr="00C173B5" w:rsidRDefault="00E07A23" w:rsidP="00E07A23">
      <w:pPr>
        <w:pStyle w:val="ListParagraph"/>
        <w:spacing w:line="360" w:lineRule="auto"/>
        <w:jc w:val="both"/>
        <w:rPr>
          <w:rFonts w:ascii="Times New Roman" w:hAnsi="Times New Roman"/>
          <w:bCs/>
          <w:sz w:val="12"/>
          <w:szCs w:val="12"/>
        </w:rPr>
      </w:pPr>
    </w:p>
    <w:p w14:paraId="70233A16" w14:textId="77777777" w:rsidR="00E07A23" w:rsidRPr="000902F7" w:rsidRDefault="00E07A23" w:rsidP="00E07A23">
      <w:pPr>
        <w:pStyle w:val="ListParagraph"/>
        <w:numPr>
          <w:ilvl w:val="0"/>
          <w:numId w:val="4"/>
        </w:numPr>
        <w:spacing w:after="200" w:line="360" w:lineRule="auto"/>
        <w:ind w:hanging="540"/>
        <w:jc w:val="both"/>
        <w:rPr>
          <w:rFonts w:ascii="Kruti Dev 010" w:hAnsi="Kruti Dev 010"/>
          <w:bCs/>
          <w:sz w:val="6"/>
        </w:rPr>
      </w:pPr>
      <w:r w:rsidRPr="00C138FA">
        <w:rPr>
          <w:rFonts w:ascii="Times New Roman" w:hAnsi="Times New Roman"/>
          <w:bCs/>
          <w:sz w:val="28"/>
        </w:rPr>
        <w:t>X, Y</w:t>
      </w:r>
      <w:r w:rsidRPr="00C138FA">
        <w:rPr>
          <w:rFonts w:ascii="Times New Roman" w:hAnsi="Times New Roman"/>
          <w:bCs/>
          <w:sz w:val="32"/>
        </w:rPr>
        <w:t xml:space="preserve"> </w:t>
      </w:r>
      <w:r w:rsidRPr="00C138FA">
        <w:rPr>
          <w:rFonts w:ascii="Kruti Dev 010" w:hAnsi="Kruti Dev 010"/>
          <w:bCs/>
          <w:sz w:val="32"/>
        </w:rPr>
        <w:t xml:space="preserve">rFkk </w:t>
      </w:r>
      <w:r w:rsidRPr="00C138FA">
        <w:rPr>
          <w:rFonts w:ascii="Times New Roman" w:hAnsi="Times New Roman"/>
          <w:bCs/>
          <w:sz w:val="28"/>
        </w:rPr>
        <w:t>Z</w:t>
      </w:r>
      <w:r w:rsidRPr="00C138FA">
        <w:rPr>
          <w:rFonts w:ascii="Times New Roman" w:hAnsi="Times New Roman"/>
          <w:bCs/>
          <w:sz w:val="32"/>
        </w:rPr>
        <w:t xml:space="preserve"> </w:t>
      </w:r>
      <w:r>
        <w:rPr>
          <w:rFonts w:ascii="Kruti Dev 010" w:hAnsi="Kruti Dev 010"/>
          <w:bCs/>
          <w:sz w:val="32"/>
        </w:rPr>
        <w:t>us 01-04-2021</w:t>
      </w:r>
      <w:r w:rsidRPr="00C138FA">
        <w:rPr>
          <w:rFonts w:ascii="Kruti Dev 010" w:hAnsi="Kruti Dev 010"/>
          <w:bCs/>
          <w:sz w:val="32"/>
        </w:rPr>
        <w:t xml:space="preserve"> dks lk&gt;snkjh izkjEHk dhA mudk ykHkkykHk vuqikr 4%3%3 gSA </w:t>
      </w:r>
      <w:r w:rsidRPr="00C138FA">
        <w:rPr>
          <w:rFonts w:ascii="Times New Roman" w:hAnsi="Times New Roman"/>
          <w:bCs/>
          <w:sz w:val="28"/>
        </w:rPr>
        <w:t>X</w:t>
      </w:r>
      <w:r w:rsidRPr="00C138FA">
        <w:rPr>
          <w:rFonts w:ascii="Kruti Dev 010" w:hAnsi="Kruti Dev 010"/>
          <w:bCs/>
          <w:sz w:val="32"/>
        </w:rPr>
        <w:t xml:space="preserve"> us O;fDrxr :i ls </w:t>
      </w:r>
      <w:r w:rsidRPr="00C138FA">
        <w:rPr>
          <w:rFonts w:ascii="Times New Roman" w:hAnsi="Times New Roman"/>
          <w:bCs/>
          <w:sz w:val="28"/>
        </w:rPr>
        <w:t>Z</w:t>
      </w:r>
      <w:r w:rsidRPr="00C138FA">
        <w:rPr>
          <w:rFonts w:ascii="Kruti Dev 010" w:hAnsi="Kruti Dev 010"/>
          <w:bCs/>
          <w:sz w:val="32"/>
        </w:rPr>
        <w:t xml:space="preserve"> dks xkjUVh nh gS fd iwath ij 5</w:t>
      </w:r>
      <w:r w:rsidRPr="00831DB2">
        <w:rPr>
          <w:rFonts w:ascii="Times New Roman" w:hAnsi="Times New Roman"/>
          <w:bCs/>
          <w:sz w:val="24"/>
        </w:rPr>
        <w:t>%</w:t>
      </w:r>
      <w:r w:rsidRPr="00C138FA">
        <w:rPr>
          <w:rFonts w:ascii="Kruti Dev 010" w:hAnsi="Kruti Dev 010"/>
          <w:bCs/>
          <w:sz w:val="32"/>
        </w:rPr>
        <w:t xml:space="preserve"> okf"kZd C;kt yxkus ds ckn mldk ykHk dk Hkkx </w:t>
      </w:r>
      <w:r w:rsidRPr="000B6ABE">
        <w:rPr>
          <w:rFonts w:ascii="Tahoma" w:hAnsi="Tahoma" w:cs="Tahoma"/>
          <w:bCs/>
          <w:sz w:val="24"/>
        </w:rPr>
        <w:t>₹</w:t>
      </w:r>
      <w:r>
        <w:rPr>
          <w:rFonts w:ascii="Tahoma" w:hAnsi="Tahoma" w:cs="Tahoma"/>
          <w:bCs/>
          <w:sz w:val="24"/>
        </w:rPr>
        <w:t xml:space="preserve"> </w:t>
      </w:r>
      <w:r w:rsidRPr="00C138FA">
        <w:rPr>
          <w:rFonts w:ascii="Kruti Dev 010" w:hAnsi="Kruti Dev 010"/>
          <w:bCs/>
          <w:sz w:val="32"/>
        </w:rPr>
        <w:t xml:space="preserve">40]000 ls de fdlh Hkh o"kZ esa ugha gksxkA mudh iwath dze'k% </w:t>
      </w:r>
      <w:r w:rsidRPr="000B6ABE">
        <w:rPr>
          <w:rFonts w:ascii="Tahoma" w:hAnsi="Tahoma" w:cs="Tahoma"/>
          <w:bCs/>
          <w:sz w:val="24"/>
        </w:rPr>
        <w:t>₹</w:t>
      </w:r>
      <w:r>
        <w:rPr>
          <w:rFonts w:ascii="Tahoma" w:hAnsi="Tahoma" w:cs="Tahoma"/>
          <w:bCs/>
          <w:sz w:val="24"/>
        </w:rPr>
        <w:t xml:space="preserve"> </w:t>
      </w:r>
      <w:r w:rsidRPr="00C138FA">
        <w:rPr>
          <w:rFonts w:ascii="Kruti Dev 010" w:hAnsi="Kruti Dev 010"/>
          <w:bCs/>
          <w:sz w:val="32"/>
        </w:rPr>
        <w:t xml:space="preserve">3]00]000] </w:t>
      </w:r>
      <w:r w:rsidRPr="000B6ABE">
        <w:rPr>
          <w:rFonts w:ascii="Tahoma" w:hAnsi="Tahoma" w:cs="Tahoma"/>
          <w:bCs/>
          <w:sz w:val="24"/>
        </w:rPr>
        <w:t>₹</w:t>
      </w:r>
      <w:r>
        <w:rPr>
          <w:rFonts w:ascii="Tahoma" w:hAnsi="Tahoma" w:cs="Tahoma"/>
          <w:bCs/>
          <w:sz w:val="24"/>
        </w:rPr>
        <w:t xml:space="preserve"> </w:t>
      </w:r>
      <w:r w:rsidRPr="00C138FA">
        <w:rPr>
          <w:rFonts w:ascii="Kruti Dev 010" w:hAnsi="Kruti Dev 010"/>
          <w:bCs/>
          <w:sz w:val="32"/>
        </w:rPr>
        <w:t xml:space="preserve">2]00]000 rFkk </w:t>
      </w:r>
      <w:r w:rsidRPr="000B6ABE">
        <w:rPr>
          <w:rFonts w:ascii="Tahoma" w:hAnsi="Tahoma" w:cs="Tahoma"/>
          <w:bCs/>
          <w:sz w:val="24"/>
        </w:rPr>
        <w:t>₹</w:t>
      </w:r>
      <w:r>
        <w:rPr>
          <w:rFonts w:ascii="Tahoma" w:hAnsi="Tahoma" w:cs="Tahoma"/>
          <w:bCs/>
          <w:sz w:val="24"/>
        </w:rPr>
        <w:t xml:space="preserve"> </w:t>
      </w:r>
      <w:r>
        <w:rPr>
          <w:rFonts w:ascii="Kruti Dev 010" w:hAnsi="Kruti Dev 010"/>
          <w:bCs/>
          <w:sz w:val="32"/>
        </w:rPr>
        <w:t xml:space="preserve">1]50]000 FkhA 31 ekpZ 2022 dks lekIr gksus okys o"kZ dk ykHk  </w:t>
      </w:r>
      <w:r w:rsidRPr="000B6ABE">
        <w:rPr>
          <w:rFonts w:ascii="Tahoma" w:hAnsi="Tahoma" w:cs="Tahoma"/>
          <w:bCs/>
          <w:sz w:val="24"/>
        </w:rPr>
        <w:t>₹</w:t>
      </w:r>
      <w:r>
        <w:rPr>
          <w:rFonts w:ascii="Tahoma" w:hAnsi="Tahoma" w:cs="Tahoma"/>
          <w:bCs/>
          <w:sz w:val="24"/>
        </w:rPr>
        <w:t xml:space="preserve"> </w:t>
      </w:r>
      <w:r>
        <w:rPr>
          <w:rFonts w:ascii="Kruti Dev 010" w:hAnsi="Kruti Dev 010"/>
          <w:bCs/>
          <w:sz w:val="32"/>
        </w:rPr>
        <w:t xml:space="preserve">1]60]000 FkkA ykHk gkfu fu;kstu [kkrk cukbZ;sA </w:t>
      </w:r>
    </w:p>
    <w:p w14:paraId="12785009" w14:textId="77777777" w:rsidR="00E07A23" w:rsidRDefault="00E07A23" w:rsidP="00E07A23">
      <w:pPr>
        <w:pStyle w:val="ListParagraph"/>
        <w:spacing w:line="360" w:lineRule="auto"/>
        <w:jc w:val="both"/>
        <w:rPr>
          <w:rFonts w:ascii="Kruti Dev 010" w:hAnsi="Kruti Dev 010"/>
          <w:bCs/>
          <w:sz w:val="6"/>
        </w:rPr>
      </w:pPr>
    </w:p>
    <w:p w14:paraId="2CA32E6E" w14:textId="77777777" w:rsidR="00E07A23" w:rsidRDefault="00E07A23" w:rsidP="00E07A23">
      <w:pPr>
        <w:pStyle w:val="ListParagraph"/>
        <w:spacing w:line="336" w:lineRule="auto"/>
        <w:jc w:val="both"/>
        <w:rPr>
          <w:rFonts w:ascii="Times New Roman" w:hAnsi="Times New Roman"/>
          <w:bCs/>
          <w:sz w:val="24"/>
          <w:szCs w:val="24"/>
        </w:rPr>
      </w:pPr>
      <w:r>
        <w:rPr>
          <w:rFonts w:ascii="Kruti Dev 010" w:hAnsi="Kruti Dev 010"/>
          <w:bCs/>
          <w:sz w:val="2"/>
        </w:rPr>
        <w:t xml:space="preserve"> </w:t>
      </w:r>
      <w:r w:rsidRPr="005C009A">
        <w:rPr>
          <w:rFonts w:ascii="Times New Roman" w:hAnsi="Times New Roman"/>
          <w:bCs/>
          <w:sz w:val="24"/>
          <w:szCs w:val="24"/>
        </w:rPr>
        <w:t xml:space="preserve">X, Y and Z started partnership on 1st April 2021. Their profit sharing ratio is 4:3:3 .X personally guarantees to Z that his  share of profit  will not be less than 40,000 in any of the year after </w:t>
      </w:r>
      <w:r>
        <w:rPr>
          <w:rFonts w:ascii="Times New Roman" w:hAnsi="Times New Roman"/>
          <w:bCs/>
          <w:sz w:val="24"/>
          <w:szCs w:val="24"/>
        </w:rPr>
        <w:t>charging</w:t>
      </w:r>
      <w:r w:rsidRPr="005C009A">
        <w:rPr>
          <w:rFonts w:ascii="Times New Roman" w:hAnsi="Times New Roman"/>
          <w:bCs/>
          <w:sz w:val="24"/>
          <w:szCs w:val="24"/>
        </w:rPr>
        <w:t xml:space="preserve"> 5% annual interest on the capital. Their capitals were </w:t>
      </w:r>
      <w:r w:rsidRPr="005C009A">
        <w:rPr>
          <w:rFonts w:ascii="Tahoma" w:hAnsi="Tahoma" w:cs="Tahoma"/>
          <w:bCs/>
          <w:sz w:val="24"/>
          <w:szCs w:val="24"/>
        </w:rPr>
        <w:t xml:space="preserve">₹ </w:t>
      </w:r>
      <w:r w:rsidRPr="005C009A">
        <w:rPr>
          <w:rFonts w:ascii="Times New Roman" w:hAnsi="Times New Roman"/>
          <w:bCs/>
          <w:sz w:val="24"/>
          <w:szCs w:val="24"/>
        </w:rPr>
        <w:t xml:space="preserve">3,00,000;  </w:t>
      </w:r>
      <w:r w:rsidRPr="005C009A">
        <w:rPr>
          <w:rFonts w:ascii="Tahoma" w:hAnsi="Tahoma" w:cs="Tahoma"/>
          <w:bCs/>
          <w:sz w:val="24"/>
          <w:szCs w:val="24"/>
        </w:rPr>
        <w:t xml:space="preserve">₹ </w:t>
      </w:r>
      <w:r w:rsidRPr="005C009A">
        <w:rPr>
          <w:rFonts w:ascii="Times New Roman" w:hAnsi="Times New Roman"/>
          <w:bCs/>
          <w:sz w:val="24"/>
          <w:szCs w:val="24"/>
        </w:rPr>
        <w:t xml:space="preserve">2,00,000 and </w:t>
      </w:r>
      <w:r w:rsidRPr="005C009A">
        <w:rPr>
          <w:rFonts w:ascii="Tahoma" w:hAnsi="Tahoma" w:cs="Tahoma"/>
          <w:bCs/>
          <w:sz w:val="24"/>
          <w:szCs w:val="24"/>
        </w:rPr>
        <w:t xml:space="preserve">₹ </w:t>
      </w:r>
      <w:r w:rsidRPr="005C009A">
        <w:rPr>
          <w:rFonts w:ascii="Times New Roman" w:hAnsi="Times New Roman"/>
          <w:bCs/>
          <w:sz w:val="24"/>
          <w:szCs w:val="24"/>
        </w:rPr>
        <w:t xml:space="preserve">1,50,000 respectively. The profit for the year ended </w:t>
      </w:r>
      <w:r>
        <w:rPr>
          <w:rFonts w:ascii="Times New Roman" w:hAnsi="Times New Roman"/>
          <w:bCs/>
          <w:sz w:val="24"/>
          <w:szCs w:val="24"/>
        </w:rPr>
        <w:t xml:space="preserve">on </w:t>
      </w:r>
      <w:r w:rsidRPr="005C009A">
        <w:rPr>
          <w:rFonts w:ascii="Times New Roman" w:hAnsi="Times New Roman"/>
          <w:bCs/>
          <w:sz w:val="24"/>
          <w:szCs w:val="24"/>
        </w:rPr>
        <w:t xml:space="preserve">31st March 2022 was   </w:t>
      </w:r>
      <w:r w:rsidRPr="005C009A">
        <w:rPr>
          <w:rFonts w:ascii="Tahoma" w:hAnsi="Tahoma" w:cs="Tahoma"/>
          <w:bCs/>
          <w:sz w:val="24"/>
          <w:szCs w:val="24"/>
        </w:rPr>
        <w:t xml:space="preserve">₹ </w:t>
      </w:r>
      <w:r w:rsidRPr="005C009A">
        <w:rPr>
          <w:rFonts w:ascii="Times New Roman" w:hAnsi="Times New Roman"/>
          <w:bCs/>
          <w:sz w:val="24"/>
          <w:szCs w:val="24"/>
        </w:rPr>
        <w:t>1,60,000. Prepare</w:t>
      </w:r>
      <w:r w:rsidRPr="005C009A">
        <w:rPr>
          <w:rFonts w:ascii="Kruti Dev 010" w:hAnsi="Kruti Dev 010"/>
          <w:bCs/>
          <w:sz w:val="24"/>
          <w:szCs w:val="24"/>
        </w:rPr>
        <w:t xml:space="preserve">  </w:t>
      </w:r>
      <w:r w:rsidRPr="005C009A">
        <w:rPr>
          <w:rFonts w:ascii="Times New Roman" w:hAnsi="Times New Roman"/>
          <w:bCs/>
          <w:sz w:val="24"/>
          <w:szCs w:val="24"/>
        </w:rPr>
        <w:t>profit and loss appropriation account.</w:t>
      </w:r>
    </w:p>
    <w:p w14:paraId="51F2A292" w14:textId="77777777" w:rsidR="0002629B" w:rsidRDefault="0002629B" w:rsidP="0002629B">
      <w:pPr>
        <w:ind w:left="720" w:hanging="720"/>
        <w:jc w:val="both"/>
        <w:rPr>
          <w:rFonts w:ascii="Kokila" w:hAnsi="Kokila" w:cs="Kokila"/>
          <w:sz w:val="32"/>
          <w:szCs w:val="32"/>
        </w:rPr>
      </w:pPr>
      <w:r>
        <w:rPr>
          <w:rFonts w:ascii="Kokila" w:hAnsi="Kokila" w:cs="Kokila"/>
          <w:sz w:val="32"/>
          <w:szCs w:val="32"/>
        </w:rPr>
        <w:t>-------------------------------------------------------------------------------------------------------------</w:t>
      </w:r>
    </w:p>
    <w:p w14:paraId="6453939A" w14:textId="77777777" w:rsidR="0002629B" w:rsidRDefault="0002629B" w:rsidP="0002629B">
      <w:pPr>
        <w:spacing w:after="0" w:line="360" w:lineRule="auto"/>
        <w:jc w:val="both"/>
        <w:rPr>
          <w:rFonts w:ascii="Kokila" w:hAnsi="Kokila" w:cs="Kokila"/>
          <w:sz w:val="32"/>
          <w:szCs w:val="32"/>
        </w:rPr>
      </w:pPr>
      <w:r>
        <w:rPr>
          <w:rFonts w:ascii="Kokila" w:hAnsi="Kokila" w:cs="Kokila"/>
          <w:sz w:val="32"/>
          <w:szCs w:val="32"/>
        </w:rPr>
        <w:t>-------------------------------------------------------------------------------------------------------------</w:t>
      </w:r>
    </w:p>
    <w:p w14:paraId="75526F9B" w14:textId="77777777" w:rsidR="0002629B" w:rsidRDefault="0002629B" w:rsidP="0002629B">
      <w:pPr>
        <w:ind w:left="720" w:hanging="720"/>
        <w:jc w:val="both"/>
        <w:rPr>
          <w:rFonts w:ascii="Kokila" w:hAnsi="Kokila" w:cs="Kokila"/>
          <w:sz w:val="32"/>
          <w:szCs w:val="32"/>
        </w:rPr>
      </w:pPr>
      <w:r>
        <w:rPr>
          <w:rFonts w:ascii="Kokila" w:hAnsi="Kokila" w:cs="Kokila"/>
          <w:sz w:val="32"/>
          <w:szCs w:val="32"/>
        </w:rPr>
        <w:t>-------------------------------------------------------------------------------------------------------------</w:t>
      </w:r>
    </w:p>
    <w:p w14:paraId="76908664" w14:textId="77777777" w:rsidR="0002629B" w:rsidRDefault="0002629B" w:rsidP="0002629B">
      <w:pPr>
        <w:ind w:left="720" w:hanging="720"/>
        <w:jc w:val="both"/>
        <w:rPr>
          <w:rFonts w:ascii="Kokila" w:hAnsi="Kokila" w:cs="Kokila"/>
          <w:sz w:val="32"/>
          <w:szCs w:val="32"/>
        </w:rPr>
      </w:pPr>
      <w:r>
        <w:rPr>
          <w:rFonts w:ascii="Kokila" w:hAnsi="Kokila" w:cs="Kokila"/>
          <w:sz w:val="32"/>
          <w:szCs w:val="32"/>
        </w:rPr>
        <w:t>-------------------------------------------------------------------------------------------------------------</w:t>
      </w:r>
    </w:p>
    <w:p w14:paraId="2180988D" w14:textId="77777777" w:rsidR="0002629B" w:rsidRDefault="0002629B" w:rsidP="0002629B">
      <w:pPr>
        <w:spacing w:line="276" w:lineRule="auto"/>
        <w:jc w:val="both"/>
        <w:rPr>
          <w:rFonts w:ascii="Kokila" w:hAnsi="Kokila" w:cs="Kokila"/>
          <w:sz w:val="32"/>
          <w:szCs w:val="32"/>
        </w:rPr>
      </w:pPr>
      <w:r>
        <w:rPr>
          <w:rFonts w:ascii="Kokila" w:hAnsi="Kokila" w:cs="Kokila"/>
          <w:sz w:val="32"/>
          <w:szCs w:val="32"/>
        </w:rPr>
        <w:t>-------------------------------------------------------------------------------------------------------------</w:t>
      </w:r>
    </w:p>
    <w:p w14:paraId="5D691431" w14:textId="77777777" w:rsidR="0002629B" w:rsidRDefault="0002629B" w:rsidP="0002629B">
      <w:pPr>
        <w:ind w:left="720" w:hanging="720"/>
        <w:jc w:val="both"/>
        <w:rPr>
          <w:rFonts w:ascii="Kokila" w:hAnsi="Kokila" w:cs="Kokila"/>
          <w:sz w:val="32"/>
          <w:szCs w:val="32"/>
        </w:rPr>
      </w:pPr>
      <w:r>
        <w:rPr>
          <w:rFonts w:ascii="Kokila" w:hAnsi="Kokila" w:cs="Kokila"/>
          <w:sz w:val="32"/>
          <w:szCs w:val="32"/>
        </w:rPr>
        <w:t>-------------------------------------------------------------------------------------------------------------</w:t>
      </w:r>
    </w:p>
    <w:p w14:paraId="233873C5" w14:textId="77777777" w:rsidR="0002629B" w:rsidRDefault="0002629B" w:rsidP="0002629B">
      <w:pPr>
        <w:spacing w:line="276" w:lineRule="auto"/>
        <w:jc w:val="both"/>
        <w:rPr>
          <w:rFonts w:ascii="Kokila" w:hAnsi="Kokila" w:cs="Kokila"/>
          <w:sz w:val="32"/>
          <w:szCs w:val="32"/>
        </w:rPr>
      </w:pPr>
      <w:r>
        <w:rPr>
          <w:rFonts w:ascii="Kokila" w:hAnsi="Kokila" w:cs="Kokila"/>
          <w:sz w:val="32"/>
          <w:szCs w:val="32"/>
        </w:rPr>
        <w:t>-------------------------------------------------------------------------------------------------------------</w:t>
      </w:r>
    </w:p>
    <w:p w14:paraId="47BE097C" w14:textId="77777777" w:rsidR="0002629B" w:rsidRDefault="0002629B" w:rsidP="0002629B">
      <w:pPr>
        <w:ind w:left="720" w:hanging="720"/>
        <w:jc w:val="both"/>
        <w:rPr>
          <w:rFonts w:ascii="Kokila" w:hAnsi="Kokila" w:cs="Kokila"/>
          <w:sz w:val="32"/>
          <w:szCs w:val="32"/>
        </w:rPr>
      </w:pPr>
      <w:r>
        <w:rPr>
          <w:rFonts w:ascii="Kokila" w:hAnsi="Kokila" w:cs="Kokila"/>
          <w:sz w:val="32"/>
          <w:szCs w:val="32"/>
        </w:rPr>
        <w:t>-------------------------------------------------------------------------------------------------------------</w:t>
      </w:r>
    </w:p>
    <w:p w14:paraId="607EA75F" w14:textId="77777777" w:rsidR="0002629B" w:rsidRDefault="0002629B" w:rsidP="0002629B">
      <w:pPr>
        <w:spacing w:after="0" w:line="360" w:lineRule="auto"/>
        <w:jc w:val="both"/>
        <w:rPr>
          <w:rFonts w:ascii="Kokila" w:hAnsi="Kokila" w:cs="Kokila"/>
          <w:sz w:val="32"/>
          <w:szCs w:val="32"/>
        </w:rPr>
      </w:pPr>
      <w:r>
        <w:rPr>
          <w:rFonts w:ascii="Kokila" w:hAnsi="Kokila" w:cs="Kokila"/>
          <w:sz w:val="32"/>
          <w:szCs w:val="32"/>
        </w:rPr>
        <w:t>-------------------------------------------------------------------------------------------------------------</w:t>
      </w:r>
    </w:p>
    <w:p w14:paraId="75E7D2BB" w14:textId="77777777" w:rsidR="0002629B" w:rsidRDefault="0002629B" w:rsidP="0002629B">
      <w:pPr>
        <w:ind w:left="720" w:hanging="720"/>
        <w:jc w:val="both"/>
        <w:rPr>
          <w:rFonts w:ascii="Kokila" w:hAnsi="Kokila" w:cs="Kokila"/>
          <w:sz w:val="32"/>
          <w:szCs w:val="32"/>
        </w:rPr>
      </w:pPr>
      <w:r>
        <w:rPr>
          <w:rFonts w:ascii="Kokila" w:hAnsi="Kokila" w:cs="Kokila"/>
          <w:sz w:val="32"/>
          <w:szCs w:val="32"/>
        </w:rPr>
        <w:t>-------------------------------------------------------------------------------------------------------------</w:t>
      </w:r>
    </w:p>
    <w:p w14:paraId="598C4D5D" w14:textId="77777777" w:rsidR="0002629B" w:rsidRDefault="0002629B" w:rsidP="0002629B">
      <w:pPr>
        <w:spacing w:after="0" w:line="360" w:lineRule="auto"/>
        <w:jc w:val="both"/>
        <w:rPr>
          <w:rFonts w:ascii="Kokila" w:hAnsi="Kokila" w:cs="Kokila"/>
          <w:sz w:val="32"/>
          <w:szCs w:val="32"/>
        </w:rPr>
      </w:pPr>
      <w:r>
        <w:rPr>
          <w:rFonts w:ascii="Kokila" w:hAnsi="Kokila" w:cs="Kokila"/>
          <w:sz w:val="32"/>
          <w:szCs w:val="32"/>
        </w:rPr>
        <w:t>-------------------------------------------------------------------------------------------------------------</w:t>
      </w:r>
    </w:p>
    <w:p w14:paraId="0B38FE8B" w14:textId="7680C552" w:rsidR="00E07A23" w:rsidRDefault="0002629B" w:rsidP="0002629B">
      <w:pPr>
        <w:spacing w:after="0" w:line="336" w:lineRule="auto"/>
        <w:jc w:val="both"/>
        <w:rPr>
          <w:rFonts w:ascii="Kokila" w:hAnsi="Kokila" w:cs="Kokila"/>
          <w:sz w:val="32"/>
          <w:szCs w:val="32"/>
        </w:rPr>
      </w:pPr>
      <w:r>
        <w:rPr>
          <w:rFonts w:ascii="Kokila" w:hAnsi="Kokila" w:cs="Kokila"/>
          <w:sz w:val="32"/>
          <w:szCs w:val="32"/>
        </w:rPr>
        <w:t>-------------------------------------------------------------------------------------------------------------</w:t>
      </w:r>
    </w:p>
    <w:p w14:paraId="10F0006C" w14:textId="77777777" w:rsidR="0002629B" w:rsidRDefault="0002629B" w:rsidP="0002629B">
      <w:pPr>
        <w:ind w:left="720" w:hanging="720"/>
        <w:jc w:val="both"/>
        <w:rPr>
          <w:rFonts w:ascii="Kokila" w:hAnsi="Kokila" w:cs="Kokila"/>
          <w:sz w:val="32"/>
          <w:szCs w:val="32"/>
        </w:rPr>
      </w:pPr>
      <w:r>
        <w:rPr>
          <w:rFonts w:ascii="Kokila" w:hAnsi="Kokila" w:cs="Kokila"/>
          <w:sz w:val="32"/>
          <w:szCs w:val="32"/>
        </w:rPr>
        <w:t>-------------------------------------------------------------------------------------------------------------</w:t>
      </w:r>
    </w:p>
    <w:p w14:paraId="624CF165" w14:textId="77777777" w:rsidR="0002629B" w:rsidRDefault="0002629B" w:rsidP="0002629B">
      <w:pPr>
        <w:spacing w:after="0" w:line="360" w:lineRule="auto"/>
        <w:jc w:val="both"/>
        <w:rPr>
          <w:rFonts w:ascii="Kokila" w:hAnsi="Kokila" w:cs="Kokila"/>
          <w:sz w:val="32"/>
          <w:szCs w:val="32"/>
        </w:rPr>
      </w:pPr>
      <w:r>
        <w:rPr>
          <w:rFonts w:ascii="Kokila" w:hAnsi="Kokila" w:cs="Kokila"/>
          <w:sz w:val="32"/>
          <w:szCs w:val="32"/>
        </w:rPr>
        <w:t>-------------------------------------------------------------------------------------------------------------</w:t>
      </w:r>
    </w:p>
    <w:p w14:paraId="3CD59871" w14:textId="77777777" w:rsidR="0002629B" w:rsidRDefault="0002629B" w:rsidP="0002629B">
      <w:pPr>
        <w:ind w:left="720" w:hanging="720"/>
        <w:jc w:val="both"/>
        <w:rPr>
          <w:rFonts w:ascii="Kokila" w:hAnsi="Kokila" w:cs="Kokila"/>
          <w:sz w:val="32"/>
          <w:szCs w:val="32"/>
        </w:rPr>
      </w:pPr>
      <w:r>
        <w:rPr>
          <w:rFonts w:ascii="Kokila" w:hAnsi="Kokila" w:cs="Kokila"/>
          <w:sz w:val="32"/>
          <w:szCs w:val="32"/>
        </w:rPr>
        <w:t>-------------------------------------------------------------------------------------------------------------</w:t>
      </w:r>
    </w:p>
    <w:p w14:paraId="2489C00A" w14:textId="77777777" w:rsidR="00E07A23" w:rsidRDefault="00E07A23" w:rsidP="00E07A23">
      <w:pPr>
        <w:pStyle w:val="ListParagraph"/>
        <w:spacing w:line="360" w:lineRule="auto"/>
        <w:jc w:val="both"/>
        <w:rPr>
          <w:rFonts w:ascii="Kruti Dev 010" w:hAnsi="Kruti Dev 010"/>
          <w:bCs/>
          <w:sz w:val="6"/>
        </w:rPr>
      </w:pPr>
    </w:p>
    <w:p w14:paraId="5398F32F" w14:textId="77777777" w:rsidR="00E07A23" w:rsidRPr="005C009A" w:rsidRDefault="00E07A23" w:rsidP="00E07A23">
      <w:pPr>
        <w:pStyle w:val="ListParagraph"/>
        <w:spacing w:line="360" w:lineRule="auto"/>
        <w:jc w:val="both"/>
        <w:rPr>
          <w:rFonts w:ascii="Kruti Dev 010" w:hAnsi="Kruti Dev 010"/>
          <w:bCs/>
          <w:sz w:val="2"/>
        </w:rPr>
      </w:pPr>
    </w:p>
    <w:p w14:paraId="2DB62AB7" w14:textId="77777777" w:rsidR="00E07A23" w:rsidRPr="00C173B5" w:rsidRDefault="00E07A23" w:rsidP="00E07A23">
      <w:pPr>
        <w:pStyle w:val="ListParagraph"/>
        <w:numPr>
          <w:ilvl w:val="0"/>
          <w:numId w:val="4"/>
        </w:numPr>
        <w:spacing w:after="200" w:line="360" w:lineRule="auto"/>
        <w:ind w:hanging="540"/>
        <w:jc w:val="both"/>
        <w:rPr>
          <w:rFonts w:ascii="Kruti Dev 010" w:hAnsi="Kruti Dev 010"/>
          <w:bCs/>
          <w:sz w:val="32"/>
        </w:rPr>
      </w:pPr>
      <w:r>
        <w:rPr>
          <w:rFonts w:ascii="Kruti Dev 010" w:hAnsi="Kruti Dev 010"/>
          <w:bCs/>
          <w:sz w:val="32"/>
        </w:rPr>
        <w:lastRenderedPageBreak/>
        <w:t xml:space="preserve">jek rFkk yrk ,d </w:t>
      </w:r>
      <w:r w:rsidRPr="0062674D">
        <w:rPr>
          <w:rFonts w:ascii="Kruti Dev 010" w:hAnsi="Kruti Dev 010"/>
          <w:bCs/>
          <w:sz w:val="32"/>
        </w:rPr>
        <w:t>Qe</w:t>
      </w:r>
      <w:r>
        <w:rPr>
          <w:rFonts w:ascii="Kruti Dev 010" w:hAnsi="Kruti Dev 010"/>
          <w:bCs/>
          <w:sz w:val="32"/>
        </w:rPr>
        <w:t xml:space="preserve">Z esa lk&gt;snkj gSa] tks 2%1 esa ykHk&amp;gkfu ckWVrs gSA </w:t>
      </w:r>
      <w:r w:rsidRPr="0062674D">
        <w:rPr>
          <w:rFonts w:ascii="Kruti Dev 010" w:hAnsi="Kruti Dev 010"/>
          <w:bCs/>
          <w:sz w:val="32"/>
        </w:rPr>
        <w:t>mudh iwWath dze</w:t>
      </w:r>
      <w:r>
        <w:rPr>
          <w:rFonts w:ascii="Kruti Dev 010" w:hAnsi="Kruti Dev 010"/>
          <w:bCs/>
          <w:sz w:val="32"/>
        </w:rPr>
        <w:t>'</w:t>
      </w:r>
      <w:r w:rsidRPr="0062674D">
        <w:rPr>
          <w:rFonts w:ascii="Kruti Dev 010" w:hAnsi="Kruti Dev 010"/>
          <w:bCs/>
          <w:sz w:val="32"/>
        </w:rPr>
        <w:t xml:space="preserve">k% </w:t>
      </w:r>
      <w:r w:rsidRPr="005C009A">
        <w:rPr>
          <w:rFonts w:ascii="Tahoma" w:hAnsi="Tahoma" w:cs="Tahoma"/>
          <w:bCs/>
          <w:sz w:val="24"/>
          <w:szCs w:val="24"/>
        </w:rPr>
        <w:t>₹</w:t>
      </w:r>
      <w:r w:rsidRPr="0062674D">
        <w:rPr>
          <w:rFonts w:ascii="Kruti Dev 010" w:hAnsi="Kruti Dev 010"/>
          <w:bCs/>
          <w:sz w:val="32"/>
        </w:rPr>
        <w:t xml:space="preserve"> </w:t>
      </w:r>
      <w:r>
        <w:rPr>
          <w:rFonts w:ascii="Kruti Dev 010" w:hAnsi="Kruti Dev 010"/>
          <w:bCs/>
          <w:sz w:val="32"/>
        </w:rPr>
        <w:t>20</w:t>
      </w:r>
      <w:r w:rsidRPr="0062674D">
        <w:rPr>
          <w:rFonts w:ascii="Kruti Dev 010" w:hAnsi="Kruti Dev 010"/>
          <w:bCs/>
          <w:sz w:val="32"/>
        </w:rPr>
        <w:t xml:space="preserve">]000 </w:t>
      </w:r>
      <w:r>
        <w:rPr>
          <w:rFonts w:ascii="Kruti Dev 010" w:hAnsi="Kruti Dev 010"/>
          <w:bCs/>
          <w:sz w:val="32"/>
        </w:rPr>
        <w:t>,oa</w:t>
      </w:r>
      <w:r w:rsidRPr="0062674D">
        <w:rPr>
          <w:rFonts w:ascii="Kruti Dev 010" w:hAnsi="Kruti Dev 010"/>
          <w:bCs/>
          <w:sz w:val="32"/>
        </w:rPr>
        <w:t xml:space="preserve"> </w:t>
      </w:r>
      <w:r w:rsidRPr="005C009A">
        <w:rPr>
          <w:rFonts w:ascii="Tahoma" w:hAnsi="Tahoma" w:cs="Tahoma"/>
          <w:bCs/>
          <w:sz w:val="24"/>
          <w:szCs w:val="24"/>
        </w:rPr>
        <w:t>₹</w:t>
      </w:r>
      <w:r w:rsidRPr="0062674D">
        <w:rPr>
          <w:rFonts w:ascii="Kruti Dev 010" w:hAnsi="Kruti Dev 010"/>
          <w:bCs/>
          <w:sz w:val="32"/>
        </w:rPr>
        <w:t xml:space="preserve">- </w:t>
      </w:r>
      <w:r>
        <w:rPr>
          <w:rFonts w:ascii="Kruti Dev 010" w:hAnsi="Kruti Dev 010"/>
          <w:bCs/>
          <w:sz w:val="32"/>
        </w:rPr>
        <w:t>10</w:t>
      </w:r>
      <w:r w:rsidRPr="0062674D">
        <w:rPr>
          <w:rFonts w:ascii="Kruti Dev 010" w:hAnsi="Kruti Dev 010"/>
          <w:bCs/>
          <w:sz w:val="32"/>
        </w:rPr>
        <w:t>]000</w:t>
      </w:r>
      <w:r>
        <w:rPr>
          <w:rFonts w:ascii="Kruti Dev 010" w:hAnsi="Kruti Dev 010"/>
          <w:bCs/>
          <w:sz w:val="32"/>
        </w:rPr>
        <w:t xml:space="preserve"> gSA le&gt;kSrs ds vuqlkj mudks ykHk ckWVus ds iwoZ iwath ij 5 </w:t>
      </w:r>
      <w:r>
        <w:rPr>
          <w:rFonts w:ascii="Times New Roman" w:hAnsi="Times New Roman"/>
          <w:bCs/>
          <w:sz w:val="24"/>
          <w:szCs w:val="24"/>
        </w:rPr>
        <w:t xml:space="preserve">% </w:t>
      </w:r>
      <w:r>
        <w:rPr>
          <w:rFonts w:ascii="Kruti Dev 010" w:hAnsi="Kruti Dev 010"/>
          <w:bCs/>
          <w:sz w:val="32"/>
        </w:rPr>
        <w:t xml:space="preserve">C;kt feyrk gSA C;kt yxkus ds iwoZ o"kZ esa </w:t>
      </w:r>
      <w:r w:rsidRPr="005C009A">
        <w:rPr>
          <w:rFonts w:ascii="Tahoma" w:hAnsi="Tahoma" w:cs="Tahoma"/>
          <w:bCs/>
          <w:sz w:val="24"/>
          <w:szCs w:val="24"/>
        </w:rPr>
        <w:t>₹</w:t>
      </w:r>
      <w:r>
        <w:rPr>
          <w:rFonts w:ascii="Tahoma" w:hAnsi="Tahoma" w:cs="Tahoma"/>
          <w:bCs/>
          <w:sz w:val="24"/>
          <w:szCs w:val="24"/>
        </w:rPr>
        <w:t xml:space="preserve"> </w:t>
      </w:r>
      <w:r>
        <w:rPr>
          <w:rFonts w:ascii="Kruti Dev 010" w:hAnsi="Kruti Dev 010"/>
          <w:bCs/>
          <w:sz w:val="32"/>
        </w:rPr>
        <w:t xml:space="preserve">9]000 dk ykHk gqvkA ykHk gkfu foHkktu [kkrk cukb,A </w:t>
      </w:r>
    </w:p>
    <w:p w14:paraId="409183C0" w14:textId="77777777" w:rsidR="00E07A23" w:rsidRDefault="00E07A23" w:rsidP="00E07A23">
      <w:pPr>
        <w:pStyle w:val="ListParagraph"/>
        <w:spacing w:line="360" w:lineRule="auto"/>
        <w:jc w:val="both"/>
        <w:rPr>
          <w:rFonts w:ascii="Times New Roman" w:hAnsi="Times New Roman"/>
          <w:bCs/>
          <w:sz w:val="24"/>
          <w:szCs w:val="24"/>
        </w:rPr>
      </w:pPr>
      <w:r w:rsidRPr="00FD4717">
        <w:rPr>
          <w:rFonts w:ascii="Times New Roman" w:hAnsi="Times New Roman"/>
          <w:bCs/>
          <w:sz w:val="24"/>
          <w:szCs w:val="24"/>
        </w:rPr>
        <w:t>Rama and Lata are partners in  a firm shar</w:t>
      </w:r>
      <w:r>
        <w:rPr>
          <w:rFonts w:ascii="Times New Roman" w:hAnsi="Times New Roman"/>
          <w:bCs/>
          <w:sz w:val="24"/>
          <w:szCs w:val="24"/>
        </w:rPr>
        <w:t>ing</w:t>
      </w:r>
      <w:r w:rsidRPr="00FD4717">
        <w:rPr>
          <w:rFonts w:ascii="Times New Roman" w:hAnsi="Times New Roman"/>
          <w:bCs/>
          <w:sz w:val="24"/>
          <w:szCs w:val="24"/>
        </w:rPr>
        <w:t xml:space="preserve"> profit and losses in the ratio of 2:1. Their capitals are respectively </w:t>
      </w:r>
      <w:r w:rsidRPr="005C009A">
        <w:rPr>
          <w:rFonts w:ascii="Tahoma" w:hAnsi="Tahoma" w:cs="Tahoma"/>
          <w:bCs/>
          <w:sz w:val="24"/>
          <w:szCs w:val="24"/>
        </w:rPr>
        <w:t>₹</w:t>
      </w:r>
      <w:r w:rsidRPr="0062674D">
        <w:rPr>
          <w:rFonts w:ascii="Kruti Dev 010" w:hAnsi="Kruti Dev 010"/>
          <w:bCs/>
          <w:sz w:val="32"/>
        </w:rPr>
        <w:t>-</w:t>
      </w:r>
      <w:r w:rsidRPr="00FD4717">
        <w:rPr>
          <w:rFonts w:ascii="Times New Roman" w:hAnsi="Times New Roman"/>
          <w:bCs/>
          <w:sz w:val="24"/>
          <w:szCs w:val="24"/>
        </w:rPr>
        <w:t xml:space="preserve">20,000 and </w:t>
      </w:r>
      <w:r w:rsidRPr="005C009A">
        <w:rPr>
          <w:rFonts w:ascii="Tahoma" w:hAnsi="Tahoma" w:cs="Tahoma"/>
          <w:bCs/>
          <w:sz w:val="24"/>
          <w:szCs w:val="24"/>
        </w:rPr>
        <w:t>₹</w:t>
      </w:r>
      <w:r w:rsidRPr="0062674D">
        <w:rPr>
          <w:rFonts w:ascii="Kruti Dev 010" w:hAnsi="Kruti Dev 010"/>
          <w:bCs/>
          <w:sz w:val="32"/>
        </w:rPr>
        <w:t>-</w:t>
      </w:r>
      <w:r w:rsidRPr="00FD4717">
        <w:rPr>
          <w:rFonts w:ascii="Times New Roman" w:hAnsi="Times New Roman"/>
          <w:bCs/>
          <w:sz w:val="24"/>
          <w:szCs w:val="24"/>
        </w:rPr>
        <w:t>10,000. They are entitled to get interest on capital @ 5% per annum. Before charging interest the</w:t>
      </w:r>
      <w:r>
        <w:rPr>
          <w:rFonts w:ascii="Times New Roman" w:hAnsi="Times New Roman"/>
          <w:bCs/>
          <w:sz w:val="24"/>
          <w:szCs w:val="24"/>
        </w:rPr>
        <w:t xml:space="preserve"> firm</w:t>
      </w:r>
      <w:r w:rsidRPr="00FD4717">
        <w:rPr>
          <w:rFonts w:ascii="Times New Roman" w:hAnsi="Times New Roman"/>
          <w:bCs/>
          <w:sz w:val="24"/>
          <w:szCs w:val="24"/>
        </w:rPr>
        <w:t xml:space="preserve"> earned </w:t>
      </w:r>
      <w:r>
        <w:rPr>
          <w:rFonts w:ascii="Times New Roman" w:hAnsi="Times New Roman"/>
          <w:bCs/>
          <w:sz w:val="24"/>
          <w:szCs w:val="24"/>
        </w:rPr>
        <w:t>a</w:t>
      </w:r>
      <w:r w:rsidRPr="00FD4717">
        <w:rPr>
          <w:rFonts w:ascii="Times New Roman" w:hAnsi="Times New Roman"/>
          <w:bCs/>
          <w:sz w:val="24"/>
          <w:szCs w:val="24"/>
        </w:rPr>
        <w:t xml:space="preserve"> profit of  </w:t>
      </w:r>
      <w:r w:rsidRPr="005C009A">
        <w:rPr>
          <w:rFonts w:ascii="Tahoma" w:hAnsi="Tahoma" w:cs="Tahoma"/>
          <w:bCs/>
          <w:sz w:val="24"/>
          <w:szCs w:val="24"/>
        </w:rPr>
        <w:t>₹</w:t>
      </w:r>
      <w:r w:rsidRPr="0062674D">
        <w:rPr>
          <w:rFonts w:ascii="Kruti Dev 010" w:hAnsi="Kruti Dev 010"/>
          <w:bCs/>
          <w:sz w:val="32"/>
        </w:rPr>
        <w:t>-</w:t>
      </w:r>
      <w:r w:rsidRPr="00FD4717">
        <w:rPr>
          <w:rFonts w:ascii="Times New Roman" w:hAnsi="Times New Roman"/>
          <w:bCs/>
          <w:sz w:val="24"/>
          <w:szCs w:val="24"/>
        </w:rPr>
        <w:t>9,000. Prepare Profit and Loss Appropriation Account.</w:t>
      </w:r>
    </w:p>
    <w:p w14:paraId="467D2F9E" w14:textId="77777777" w:rsidR="0002629B" w:rsidRDefault="0002629B" w:rsidP="0002629B">
      <w:pPr>
        <w:ind w:left="720" w:hanging="720"/>
        <w:jc w:val="both"/>
        <w:rPr>
          <w:rFonts w:ascii="Kokila" w:hAnsi="Kokila" w:cs="Kokila"/>
          <w:sz w:val="32"/>
          <w:szCs w:val="32"/>
        </w:rPr>
      </w:pPr>
      <w:r>
        <w:rPr>
          <w:rFonts w:ascii="Kokila" w:hAnsi="Kokila" w:cs="Kokila"/>
          <w:sz w:val="32"/>
          <w:szCs w:val="32"/>
        </w:rPr>
        <w:t>-------------------------------------------------------------------------------------------------------------</w:t>
      </w:r>
    </w:p>
    <w:p w14:paraId="4B988BDA" w14:textId="77777777" w:rsidR="0002629B" w:rsidRDefault="0002629B" w:rsidP="0002629B">
      <w:pPr>
        <w:spacing w:after="0" w:line="360" w:lineRule="auto"/>
        <w:jc w:val="both"/>
        <w:rPr>
          <w:rFonts w:ascii="Kokila" w:hAnsi="Kokila" w:cs="Kokila"/>
          <w:sz w:val="32"/>
          <w:szCs w:val="32"/>
        </w:rPr>
      </w:pPr>
      <w:r>
        <w:rPr>
          <w:rFonts w:ascii="Kokila" w:hAnsi="Kokila" w:cs="Kokila"/>
          <w:sz w:val="32"/>
          <w:szCs w:val="32"/>
        </w:rPr>
        <w:t>-------------------------------------------------------------------------------------------------------------</w:t>
      </w:r>
    </w:p>
    <w:p w14:paraId="363A00AA" w14:textId="77777777" w:rsidR="0002629B" w:rsidRDefault="0002629B" w:rsidP="0002629B">
      <w:pPr>
        <w:ind w:left="720" w:hanging="720"/>
        <w:jc w:val="both"/>
        <w:rPr>
          <w:rFonts w:ascii="Kokila" w:hAnsi="Kokila" w:cs="Kokila"/>
          <w:sz w:val="32"/>
          <w:szCs w:val="32"/>
        </w:rPr>
      </w:pPr>
      <w:r>
        <w:rPr>
          <w:rFonts w:ascii="Kokila" w:hAnsi="Kokila" w:cs="Kokila"/>
          <w:sz w:val="32"/>
          <w:szCs w:val="32"/>
        </w:rPr>
        <w:t>-------------------------------------------------------------------------------------------------------------</w:t>
      </w:r>
    </w:p>
    <w:p w14:paraId="6A3844C2" w14:textId="77777777" w:rsidR="0002629B" w:rsidRDefault="0002629B" w:rsidP="0002629B">
      <w:pPr>
        <w:ind w:left="720" w:hanging="720"/>
        <w:jc w:val="both"/>
        <w:rPr>
          <w:rFonts w:ascii="Kokila" w:hAnsi="Kokila" w:cs="Kokila"/>
          <w:sz w:val="32"/>
          <w:szCs w:val="32"/>
        </w:rPr>
      </w:pPr>
      <w:r>
        <w:rPr>
          <w:rFonts w:ascii="Kokila" w:hAnsi="Kokila" w:cs="Kokila"/>
          <w:sz w:val="32"/>
          <w:szCs w:val="32"/>
        </w:rPr>
        <w:t>-------------------------------------------------------------------------------------------------------------</w:t>
      </w:r>
    </w:p>
    <w:p w14:paraId="0BB2BFDD" w14:textId="77777777" w:rsidR="0002629B" w:rsidRDefault="0002629B" w:rsidP="0002629B">
      <w:pPr>
        <w:spacing w:line="276" w:lineRule="auto"/>
        <w:jc w:val="both"/>
        <w:rPr>
          <w:rFonts w:ascii="Kokila" w:hAnsi="Kokila" w:cs="Kokila"/>
          <w:sz w:val="32"/>
          <w:szCs w:val="32"/>
        </w:rPr>
      </w:pPr>
      <w:r>
        <w:rPr>
          <w:rFonts w:ascii="Kokila" w:hAnsi="Kokila" w:cs="Kokila"/>
          <w:sz w:val="32"/>
          <w:szCs w:val="32"/>
        </w:rPr>
        <w:t>-------------------------------------------------------------------------------------------------------------</w:t>
      </w:r>
    </w:p>
    <w:p w14:paraId="63773EA6" w14:textId="77777777" w:rsidR="0002629B" w:rsidRDefault="0002629B" w:rsidP="0002629B">
      <w:pPr>
        <w:ind w:left="720" w:hanging="720"/>
        <w:jc w:val="both"/>
        <w:rPr>
          <w:rFonts w:ascii="Kokila" w:hAnsi="Kokila" w:cs="Kokila"/>
          <w:sz w:val="32"/>
          <w:szCs w:val="32"/>
        </w:rPr>
      </w:pPr>
      <w:r>
        <w:rPr>
          <w:rFonts w:ascii="Kokila" w:hAnsi="Kokila" w:cs="Kokila"/>
          <w:sz w:val="32"/>
          <w:szCs w:val="32"/>
        </w:rPr>
        <w:t>-------------------------------------------------------------------------------------------------------------</w:t>
      </w:r>
    </w:p>
    <w:p w14:paraId="70AB5D70" w14:textId="77777777" w:rsidR="0002629B" w:rsidRDefault="0002629B" w:rsidP="0002629B">
      <w:pPr>
        <w:spacing w:line="276" w:lineRule="auto"/>
        <w:jc w:val="both"/>
        <w:rPr>
          <w:rFonts w:ascii="Kokila" w:hAnsi="Kokila" w:cs="Kokila"/>
          <w:sz w:val="32"/>
          <w:szCs w:val="32"/>
        </w:rPr>
      </w:pPr>
      <w:r>
        <w:rPr>
          <w:rFonts w:ascii="Kokila" w:hAnsi="Kokila" w:cs="Kokila"/>
          <w:sz w:val="32"/>
          <w:szCs w:val="32"/>
        </w:rPr>
        <w:t>-------------------------------------------------------------------------------------------------------------</w:t>
      </w:r>
    </w:p>
    <w:p w14:paraId="792C8A8B" w14:textId="77777777" w:rsidR="0002629B" w:rsidRDefault="0002629B" w:rsidP="0002629B">
      <w:pPr>
        <w:ind w:left="720" w:hanging="720"/>
        <w:jc w:val="both"/>
        <w:rPr>
          <w:rFonts w:ascii="Kokila" w:hAnsi="Kokila" w:cs="Kokila"/>
          <w:sz w:val="32"/>
          <w:szCs w:val="32"/>
        </w:rPr>
      </w:pPr>
      <w:r>
        <w:rPr>
          <w:rFonts w:ascii="Kokila" w:hAnsi="Kokila" w:cs="Kokila"/>
          <w:sz w:val="32"/>
          <w:szCs w:val="32"/>
        </w:rPr>
        <w:t>-------------------------------------------------------------------------------------------------------------</w:t>
      </w:r>
    </w:p>
    <w:p w14:paraId="3CCBF640" w14:textId="77777777" w:rsidR="0002629B" w:rsidRDefault="0002629B" w:rsidP="0002629B">
      <w:pPr>
        <w:spacing w:after="0" w:line="360" w:lineRule="auto"/>
        <w:jc w:val="both"/>
        <w:rPr>
          <w:rFonts w:ascii="Kokila" w:hAnsi="Kokila" w:cs="Kokila"/>
          <w:sz w:val="32"/>
          <w:szCs w:val="32"/>
        </w:rPr>
      </w:pPr>
      <w:r>
        <w:rPr>
          <w:rFonts w:ascii="Kokila" w:hAnsi="Kokila" w:cs="Kokila"/>
          <w:sz w:val="32"/>
          <w:szCs w:val="32"/>
        </w:rPr>
        <w:t>-------------------------------------------------------------------------------------------------------------</w:t>
      </w:r>
    </w:p>
    <w:p w14:paraId="77B2C38C" w14:textId="77777777" w:rsidR="0002629B" w:rsidRDefault="0002629B" w:rsidP="0002629B">
      <w:pPr>
        <w:ind w:left="720" w:hanging="720"/>
        <w:jc w:val="both"/>
        <w:rPr>
          <w:rFonts w:ascii="Kokila" w:hAnsi="Kokila" w:cs="Kokila"/>
          <w:sz w:val="32"/>
          <w:szCs w:val="32"/>
        </w:rPr>
      </w:pPr>
      <w:r>
        <w:rPr>
          <w:rFonts w:ascii="Kokila" w:hAnsi="Kokila" w:cs="Kokila"/>
          <w:sz w:val="32"/>
          <w:szCs w:val="32"/>
        </w:rPr>
        <w:t>-------------------------------------------------------------------------------------------------------------</w:t>
      </w:r>
    </w:p>
    <w:p w14:paraId="2004CAF2" w14:textId="77777777" w:rsidR="0002629B" w:rsidRDefault="0002629B" w:rsidP="0002629B">
      <w:pPr>
        <w:spacing w:after="0" w:line="360" w:lineRule="auto"/>
        <w:jc w:val="both"/>
        <w:rPr>
          <w:rFonts w:ascii="Kokila" w:hAnsi="Kokila" w:cs="Kokila"/>
          <w:sz w:val="32"/>
          <w:szCs w:val="32"/>
        </w:rPr>
      </w:pPr>
      <w:r>
        <w:rPr>
          <w:rFonts w:ascii="Kokila" w:hAnsi="Kokila" w:cs="Kokila"/>
          <w:sz w:val="32"/>
          <w:szCs w:val="32"/>
        </w:rPr>
        <w:t>-------------------------------------------------------------------------------------------------------------</w:t>
      </w:r>
    </w:p>
    <w:p w14:paraId="08EF6C3C" w14:textId="72EA6DC4" w:rsidR="0002629B" w:rsidRDefault="0002629B" w:rsidP="0002629B">
      <w:pPr>
        <w:spacing w:after="0" w:line="360" w:lineRule="auto"/>
        <w:jc w:val="both"/>
        <w:rPr>
          <w:rFonts w:ascii="Kokila" w:hAnsi="Kokila" w:cs="Kokila"/>
          <w:sz w:val="32"/>
          <w:szCs w:val="32"/>
        </w:rPr>
      </w:pPr>
      <w:r>
        <w:rPr>
          <w:rFonts w:ascii="Kokila" w:hAnsi="Kokila" w:cs="Kokila"/>
          <w:sz w:val="32"/>
          <w:szCs w:val="32"/>
        </w:rPr>
        <w:t>-------------------------------------------------------------------------------------------------------------</w:t>
      </w:r>
    </w:p>
    <w:p w14:paraId="50C8A71E" w14:textId="77777777" w:rsidR="0002629B" w:rsidRDefault="0002629B" w:rsidP="0002629B">
      <w:pPr>
        <w:ind w:left="720" w:hanging="720"/>
        <w:jc w:val="both"/>
        <w:rPr>
          <w:rFonts w:ascii="Kokila" w:hAnsi="Kokila" w:cs="Kokila"/>
          <w:sz w:val="32"/>
          <w:szCs w:val="32"/>
        </w:rPr>
      </w:pPr>
      <w:r>
        <w:rPr>
          <w:rFonts w:ascii="Kokila" w:hAnsi="Kokila" w:cs="Kokila"/>
          <w:sz w:val="32"/>
          <w:szCs w:val="32"/>
        </w:rPr>
        <w:t>-------------------------------------------------------------------------------------------------------------</w:t>
      </w:r>
    </w:p>
    <w:p w14:paraId="3CC01B6A" w14:textId="77777777" w:rsidR="0002629B" w:rsidRDefault="0002629B" w:rsidP="0002629B">
      <w:pPr>
        <w:spacing w:after="0" w:line="360" w:lineRule="auto"/>
        <w:jc w:val="both"/>
        <w:rPr>
          <w:rFonts w:ascii="Kokila" w:hAnsi="Kokila" w:cs="Kokila"/>
          <w:sz w:val="32"/>
          <w:szCs w:val="32"/>
        </w:rPr>
      </w:pPr>
      <w:r>
        <w:rPr>
          <w:rFonts w:ascii="Kokila" w:hAnsi="Kokila" w:cs="Kokila"/>
          <w:sz w:val="32"/>
          <w:szCs w:val="32"/>
        </w:rPr>
        <w:t>-------------------------------------------------------------------------------------------------------------</w:t>
      </w:r>
    </w:p>
    <w:p w14:paraId="30E89277" w14:textId="77777777" w:rsidR="0002629B" w:rsidRDefault="0002629B" w:rsidP="0002629B">
      <w:pPr>
        <w:ind w:left="720" w:hanging="720"/>
        <w:jc w:val="both"/>
        <w:rPr>
          <w:rFonts w:ascii="Kokila" w:hAnsi="Kokila" w:cs="Kokila"/>
          <w:sz w:val="32"/>
          <w:szCs w:val="32"/>
        </w:rPr>
      </w:pPr>
      <w:r>
        <w:rPr>
          <w:rFonts w:ascii="Kokila" w:hAnsi="Kokila" w:cs="Kokila"/>
          <w:sz w:val="32"/>
          <w:szCs w:val="32"/>
        </w:rPr>
        <w:t>-------------------------------------------------------------------------------------------------------------</w:t>
      </w:r>
    </w:p>
    <w:p w14:paraId="6547BAB7" w14:textId="77777777" w:rsidR="0002629B" w:rsidRDefault="0002629B" w:rsidP="0002629B">
      <w:pPr>
        <w:ind w:left="720" w:hanging="720"/>
        <w:jc w:val="both"/>
        <w:rPr>
          <w:rFonts w:ascii="Kokila" w:hAnsi="Kokila" w:cs="Kokila"/>
          <w:sz w:val="32"/>
          <w:szCs w:val="32"/>
        </w:rPr>
      </w:pPr>
      <w:r>
        <w:rPr>
          <w:rFonts w:ascii="Kokila" w:hAnsi="Kokila" w:cs="Kokila"/>
          <w:sz w:val="32"/>
          <w:szCs w:val="32"/>
        </w:rPr>
        <w:t>-------------------------------------------------------------------------------------------------------------</w:t>
      </w:r>
    </w:p>
    <w:p w14:paraId="0BD2F65F" w14:textId="77777777" w:rsidR="0002629B" w:rsidRDefault="0002629B" w:rsidP="0002629B">
      <w:pPr>
        <w:spacing w:line="276" w:lineRule="auto"/>
        <w:jc w:val="both"/>
        <w:rPr>
          <w:rFonts w:ascii="Kokila" w:hAnsi="Kokila" w:cs="Kokila"/>
          <w:sz w:val="32"/>
          <w:szCs w:val="32"/>
        </w:rPr>
      </w:pPr>
      <w:r>
        <w:rPr>
          <w:rFonts w:ascii="Kokila" w:hAnsi="Kokila" w:cs="Kokila"/>
          <w:sz w:val="32"/>
          <w:szCs w:val="32"/>
        </w:rPr>
        <w:t>-------------------------------------------------------------------------------------------------------------</w:t>
      </w:r>
    </w:p>
    <w:p w14:paraId="29782B5A" w14:textId="450B1066" w:rsidR="00E07A23" w:rsidRPr="0002629B" w:rsidRDefault="0002629B" w:rsidP="0002629B">
      <w:pPr>
        <w:ind w:left="720" w:hanging="720"/>
        <w:jc w:val="both"/>
        <w:rPr>
          <w:rFonts w:ascii="Kokila" w:hAnsi="Kokila" w:cs="Kokila"/>
          <w:sz w:val="32"/>
          <w:szCs w:val="32"/>
        </w:rPr>
      </w:pPr>
      <w:r>
        <w:rPr>
          <w:rFonts w:ascii="Kokila" w:hAnsi="Kokila" w:cs="Kokila"/>
          <w:sz w:val="32"/>
          <w:szCs w:val="32"/>
        </w:rPr>
        <w:t>-------------------------------------------------------------------------------------------------------------</w:t>
      </w:r>
    </w:p>
    <w:p w14:paraId="0223E3EE" w14:textId="77777777" w:rsidR="00E07A23" w:rsidRPr="002E6336" w:rsidRDefault="00E07A23" w:rsidP="00405921">
      <w:pPr>
        <w:pStyle w:val="ListParagraph"/>
        <w:numPr>
          <w:ilvl w:val="0"/>
          <w:numId w:val="4"/>
        </w:numPr>
        <w:spacing w:after="200" w:line="312" w:lineRule="auto"/>
        <w:ind w:left="734" w:hanging="547"/>
        <w:jc w:val="both"/>
        <w:rPr>
          <w:rFonts w:ascii="Kruti Dev 010" w:hAnsi="Kruti Dev 010"/>
          <w:bCs/>
          <w:sz w:val="6"/>
        </w:rPr>
      </w:pPr>
      <w:r>
        <w:rPr>
          <w:rFonts w:ascii="Kruti Dev 010" w:hAnsi="Kruti Dev 010"/>
          <w:bCs/>
          <w:sz w:val="32"/>
        </w:rPr>
        <w:lastRenderedPageBreak/>
        <w:t xml:space="preserve">vfer] ckcw ,oa pk: 01-04-2021 dks ,d O;olk; gsrq lk&gt;snkjh QeZ LFkkfir djrs gSA mUgksaus dze'k% </w:t>
      </w:r>
      <w:r w:rsidRPr="000B6ABE">
        <w:rPr>
          <w:rFonts w:ascii="Tahoma" w:hAnsi="Tahoma" w:cs="Tahoma"/>
          <w:bCs/>
          <w:sz w:val="24"/>
        </w:rPr>
        <w:t>₹</w:t>
      </w:r>
      <w:r>
        <w:rPr>
          <w:rFonts w:ascii="Tahoma" w:hAnsi="Tahoma" w:cs="Tahoma"/>
          <w:bCs/>
          <w:sz w:val="24"/>
        </w:rPr>
        <w:t xml:space="preserve"> </w:t>
      </w:r>
      <w:r>
        <w:rPr>
          <w:rFonts w:ascii="Kruti Dev 010" w:hAnsi="Kruti Dev 010"/>
          <w:bCs/>
          <w:sz w:val="32"/>
        </w:rPr>
        <w:t xml:space="preserve">50]000] </w:t>
      </w:r>
      <w:r w:rsidRPr="000B6ABE">
        <w:rPr>
          <w:rFonts w:ascii="Tahoma" w:hAnsi="Tahoma" w:cs="Tahoma"/>
          <w:bCs/>
          <w:sz w:val="24"/>
        </w:rPr>
        <w:t>₹</w:t>
      </w:r>
      <w:r>
        <w:rPr>
          <w:rFonts w:ascii="Tahoma" w:hAnsi="Tahoma" w:cs="Tahoma"/>
          <w:bCs/>
          <w:sz w:val="24"/>
        </w:rPr>
        <w:t xml:space="preserve"> </w:t>
      </w:r>
      <w:r>
        <w:rPr>
          <w:rFonts w:ascii="Kruti Dev 010" w:hAnsi="Kruti Dev 010"/>
          <w:bCs/>
          <w:sz w:val="32"/>
        </w:rPr>
        <w:t xml:space="preserve">40]000] </w:t>
      </w:r>
      <w:r w:rsidRPr="000B6ABE">
        <w:rPr>
          <w:rFonts w:ascii="Tahoma" w:hAnsi="Tahoma" w:cs="Tahoma"/>
          <w:bCs/>
          <w:sz w:val="24"/>
        </w:rPr>
        <w:t>₹</w:t>
      </w:r>
      <w:r>
        <w:rPr>
          <w:rFonts w:ascii="Tahoma" w:hAnsi="Tahoma" w:cs="Tahoma"/>
          <w:bCs/>
          <w:sz w:val="24"/>
        </w:rPr>
        <w:t xml:space="preserve"> </w:t>
      </w:r>
      <w:r>
        <w:rPr>
          <w:rFonts w:ascii="Kruti Dev 010" w:hAnsi="Kruti Dev 010"/>
          <w:bCs/>
          <w:sz w:val="32"/>
        </w:rPr>
        <w:t xml:space="preserve">30]000 iwath ds :i esa yxk, vkSj os 3%2%1 ds vuqikr esa ykHk o gkfu dh Hkkxhnkjh ds fy, lger gSA vfer dks izfrekg </w:t>
      </w:r>
      <w:r w:rsidRPr="000B6ABE">
        <w:rPr>
          <w:rFonts w:ascii="Tahoma" w:hAnsi="Tahoma" w:cs="Tahoma"/>
          <w:bCs/>
          <w:sz w:val="24"/>
        </w:rPr>
        <w:t>₹</w:t>
      </w:r>
      <w:r>
        <w:rPr>
          <w:rFonts w:ascii="Tahoma" w:hAnsi="Tahoma" w:cs="Tahoma"/>
          <w:bCs/>
          <w:sz w:val="24"/>
        </w:rPr>
        <w:t xml:space="preserve"> </w:t>
      </w:r>
      <w:r>
        <w:rPr>
          <w:rFonts w:ascii="Kruti Dev 010" w:hAnsi="Kruti Dev 010"/>
          <w:bCs/>
          <w:sz w:val="32"/>
        </w:rPr>
        <w:t xml:space="preserve">1]000 osru ds :i esa ns; gS rFkk ckcw dks izfro"kZ deh'ku ds :i esa </w:t>
      </w:r>
      <w:r w:rsidRPr="000B6ABE">
        <w:rPr>
          <w:rFonts w:ascii="Tahoma" w:hAnsi="Tahoma" w:cs="Tahoma"/>
          <w:bCs/>
          <w:sz w:val="24"/>
        </w:rPr>
        <w:t>₹</w:t>
      </w:r>
      <w:r>
        <w:rPr>
          <w:rFonts w:ascii="Tahoma" w:hAnsi="Tahoma" w:cs="Tahoma"/>
          <w:bCs/>
          <w:sz w:val="24"/>
        </w:rPr>
        <w:t xml:space="preserve"> </w:t>
      </w:r>
      <w:r>
        <w:rPr>
          <w:rFonts w:ascii="Kruti Dev 010" w:hAnsi="Kruti Dev 010"/>
          <w:bCs/>
          <w:sz w:val="32"/>
        </w:rPr>
        <w:t>5]000 ns; gS blds lkFk ;g Hkh izko/kku gS fd iwath ij 6</w:t>
      </w:r>
      <w:r w:rsidRPr="00831DB2">
        <w:rPr>
          <w:rFonts w:ascii="Times New Roman" w:hAnsi="Times New Roman"/>
          <w:bCs/>
          <w:sz w:val="24"/>
        </w:rPr>
        <w:t>%</w:t>
      </w:r>
      <w:r>
        <w:rPr>
          <w:rFonts w:ascii="Kruti Dev 010" w:hAnsi="Kruti Dev 010"/>
          <w:bCs/>
          <w:sz w:val="32"/>
        </w:rPr>
        <w:t xml:space="preserve"> izfro"kZ dh nj ls C;kt ns; gksxkA bl o"kZ ds vkgj.k &amp; vfer </w:t>
      </w:r>
      <w:r w:rsidRPr="000B6ABE">
        <w:rPr>
          <w:rFonts w:ascii="Tahoma" w:hAnsi="Tahoma" w:cs="Tahoma"/>
          <w:bCs/>
          <w:sz w:val="24"/>
        </w:rPr>
        <w:t>₹</w:t>
      </w:r>
      <w:r>
        <w:rPr>
          <w:rFonts w:ascii="Tahoma" w:hAnsi="Tahoma" w:cs="Tahoma"/>
          <w:bCs/>
          <w:sz w:val="24"/>
        </w:rPr>
        <w:t xml:space="preserve"> </w:t>
      </w:r>
      <w:r>
        <w:rPr>
          <w:rFonts w:ascii="Kruti Dev 010" w:hAnsi="Kruti Dev 010"/>
          <w:bCs/>
          <w:sz w:val="32"/>
        </w:rPr>
        <w:t xml:space="preserve">6]000 ckcw </w:t>
      </w:r>
      <w:r w:rsidRPr="000B6ABE">
        <w:rPr>
          <w:rFonts w:ascii="Tahoma" w:hAnsi="Tahoma" w:cs="Tahoma"/>
          <w:bCs/>
          <w:sz w:val="24"/>
        </w:rPr>
        <w:t>₹</w:t>
      </w:r>
      <w:r>
        <w:rPr>
          <w:rFonts w:ascii="Tahoma" w:hAnsi="Tahoma" w:cs="Tahoma"/>
          <w:bCs/>
          <w:sz w:val="24"/>
        </w:rPr>
        <w:t xml:space="preserve"> </w:t>
      </w:r>
      <w:r>
        <w:rPr>
          <w:rFonts w:ascii="Kruti Dev 010" w:hAnsi="Kruti Dev 010"/>
          <w:bCs/>
          <w:sz w:val="32"/>
        </w:rPr>
        <w:t xml:space="preserve">4]000 rFkk pk: </w:t>
      </w:r>
      <w:r w:rsidRPr="000B6ABE">
        <w:rPr>
          <w:rFonts w:ascii="Tahoma" w:hAnsi="Tahoma" w:cs="Tahoma"/>
          <w:bCs/>
          <w:sz w:val="24"/>
        </w:rPr>
        <w:t>₹</w:t>
      </w:r>
      <w:r>
        <w:rPr>
          <w:rFonts w:ascii="Tahoma" w:hAnsi="Tahoma" w:cs="Tahoma"/>
          <w:bCs/>
          <w:sz w:val="24"/>
        </w:rPr>
        <w:t xml:space="preserve"> </w:t>
      </w:r>
      <w:r>
        <w:rPr>
          <w:rFonts w:ascii="Kruti Dev 010" w:hAnsi="Kruti Dev 010"/>
          <w:bCs/>
          <w:sz w:val="32"/>
        </w:rPr>
        <w:t xml:space="preserve">2]000 gSA vkgj.kksa ij C;kt ds :i esa vfer ls </w:t>
      </w:r>
      <w:r w:rsidRPr="000B6ABE">
        <w:rPr>
          <w:rFonts w:ascii="Tahoma" w:hAnsi="Tahoma" w:cs="Tahoma"/>
          <w:bCs/>
          <w:sz w:val="24"/>
        </w:rPr>
        <w:t>₹</w:t>
      </w:r>
      <w:r>
        <w:rPr>
          <w:rFonts w:ascii="Tahoma" w:hAnsi="Tahoma" w:cs="Tahoma"/>
          <w:bCs/>
          <w:sz w:val="24"/>
        </w:rPr>
        <w:t xml:space="preserve"> </w:t>
      </w:r>
      <w:r>
        <w:rPr>
          <w:rFonts w:ascii="Kruti Dev 010" w:hAnsi="Kruti Dev 010"/>
          <w:bCs/>
          <w:sz w:val="32"/>
        </w:rPr>
        <w:t xml:space="preserve">270] ckcw ls </w:t>
      </w:r>
      <w:r w:rsidRPr="000B6ABE">
        <w:rPr>
          <w:rFonts w:ascii="Tahoma" w:hAnsi="Tahoma" w:cs="Tahoma"/>
          <w:bCs/>
          <w:sz w:val="24"/>
        </w:rPr>
        <w:t>₹</w:t>
      </w:r>
      <w:r>
        <w:rPr>
          <w:rFonts w:ascii="Tahoma" w:hAnsi="Tahoma" w:cs="Tahoma"/>
          <w:bCs/>
          <w:sz w:val="24"/>
        </w:rPr>
        <w:t xml:space="preserve"> </w:t>
      </w:r>
      <w:r>
        <w:rPr>
          <w:rFonts w:ascii="Kruti Dev 010" w:hAnsi="Kruti Dev 010"/>
          <w:bCs/>
          <w:sz w:val="32"/>
        </w:rPr>
        <w:t xml:space="preserve">180 rFkk pk: ls </w:t>
      </w:r>
      <w:r w:rsidRPr="000B6ABE">
        <w:rPr>
          <w:rFonts w:ascii="Tahoma" w:hAnsi="Tahoma" w:cs="Tahoma"/>
          <w:bCs/>
          <w:sz w:val="24"/>
        </w:rPr>
        <w:t>₹</w:t>
      </w:r>
      <w:r>
        <w:rPr>
          <w:rFonts w:ascii="Tahoma" w:hAnsi="Tahoma" w:cs="Tahoma"/>
          <w:bCs/>
          <w:sz w:val="24"/>
        </w:rPr>
        <w:t xml:space="preserve"> </w:t>
      </w:r>
      <w:r>
        <w:rPr>
          <w:rFonts w:ascii="Kruti Dev 010" w:hAnsi="Kruti Dev 010"/>
          <w:bCs/>
          <w:sz w:val="32"/>
        </w:rPr>
        <w:t xml:space="preserve">90 izHkkfjr fd, x, gSA ykHk gkfu [kkrs ds vuqlkj 'kq) ykHk 31-03-2022 dh lekfIr ij </w:t>
      </w:r>
      <w:r w:rsidRPr="000B6ABE">
        <w:rPr>
          <w:rFonts w:ascii="Tahoma" w:hAnsi="Tahoma" w:cs="Tahoma"/>
          <w:bCs/>
          <w:sz w:val="24"/>
        </w:rPr>
        <w:t>₹</w:t>
      </w:r>
      <w:r>
        <w:rPr>
          <w:rFonts w:ascii="Tahoma" w:hAnsi="Tahoma" w:cs="Tahoma"/>
          <w:bCs/>
          <w:sz w:val="24"/>
        </w:rPr>
        <w:t xml:space="preserve"> </w:t>
      </w:r>
      <w:r>
        <w:rPr>
          <w:rFonts w:ascii="Kruti Dev 010" w:hAnsi="Kruti Dev 010"/>
          <w:bCs/>
          <w:sz w:val="32"/>
        </w:rPr>
        <w:t xml:space="preserve">35]660 gSA lk&gt;snkjksa ds chp ykHk gkfu forj.k dks fn[kkus gsrq ykHk ,oa gkfu lek;kstu [kkrk rS;kj dhft,A </w:t>
      </w:r>
    </w:p>
    <w:p w14:paraId="35EBD8D5" w14:textId="77777777" w:rsidR="00E07A23" w:rsidRPr="002E6336" w:rsidRDefault="00E07A23" w:rsidP="00E07A23">
      <w:pPr>
        <w:pStyle w:val="ListParagraph"/>
        <w:spacing w:line="360" w:lineRule="auto"/>
        <w:jc w:val="both"/>
        <w:rPr>
          <w:rFonts w:ascii="Kruti Dev 010" w:hAnsi="Kruti Dev 010"/>
          <w:bCs/>
          <w:sz w:val="10"/>
        </w:rPr>
      </w:pPr>
    </w:p>
    <w:p w14:paraId="33EA4623" w14:textId="77777777" w:rsidR="00E07A23" w:rsidRPr="002E6336" w:rsidRDefault="00E07A23" w:rsidP="00E07A23">
      <w:pPr>
        <w:pStyle w:val="ListParagraph"/>
        <w:spacing w:line="360" w:lineRule="auto"/>
        <w:jc w:val="both"/>
        <w:rPr>
          <w:rFonts w:ascii="Kruti Dev 010" w:hAnsi="Kruti Dev 010"/>
          <w:bCs/>
          <w:sz w:val="2"/>
        </w:rPr>
      </w:pPr>
    </w:p>
    <w:p w14:paraId="3D9186A1" w14:textId="4C41C051" w:rsidR="00E07A23" w:rsidRDefault="00E07A23" w:rsidP="00E07A23">
      <w:pPr>
        <w:pStyle w:val="ListParagraph"/>
        <w:spacing w:line="336" w:lineRule="auto"/>
        <w:jc w:val="both"/>
        <w:rPr>
          <w:rFonts w:ascii="Times New Roman" w:hAnsi="Times New Roman"/>
          <w:bCs/>
          <w:sz w:val="24"/>
          <w:szCs w:val="24"/>
        </w:rPr>
      </w:pPr>
      <w:r w:rsidRPr="005C009A">
        <w:rPr>
          <w:rFonts w:ascii="Times New Roman" w:hAnsi="Times New Roman"/>
          <w:bCs/>
          <w:sz w:val="24"/>
          <w:szCs w:val="24"/>
        </w:rPr>
        <w:t xml:space="preserve">Amit, Babu and Charu set up a partnership firm on 1.04.2021 for a business. They invested </w:t>
      </w:r>
      <w:r w:rsidRPr="005C009A">
        <w:rPr>
          <w:rFonts w:ascii="Tahoma" w:hAnsi="Tahoma" w:cs="Tahoma"/>
          <w:bCs/>
          <w:sz w:val="24"/>
          <w:szCs w:val="24"/>
        </w:rPr>
        <w:t xml:space="preserve">₹ </w:t>
      </w:r>
      <w:r w:rsidRPr="005C009A">
        <w:rPr>
          <w:rFonts w:ascii="Times New Roman" w:hAnsi="Times New Roman"/>
          <w:bCs/>
          <w:sz w:val="24"/>
          <w:szCs w:val="24"/>
        </w:rPr>
        <w:t xml:space="preserve">50,000, </w:t>
      </w:r>
      <w:r w:rsidRPr="005C009A">
        <w:rPr>
          <w:rFonts w:ascii="Tahoma" w:hAnsi="Tahoma" w:cs="Tahoma"/>
          <w:bCs/>
          <w:sz w:val="24"/>
          <w:szCs w:val="24"/>
        </w:rPr>
        <w:t xml:space="preserve">₹ </w:t>
      </w:r>
      <w:r w:rsidRPr="005C009A">
        <w:rPr>
          <w:rFonts w:ascii="Times New Roman" w:hAnsi="Times New Roman"/>
          <w:bCs/>
          <w:sz w:val="24"/>
          <w:szCs w:val="24"/>
        </w:rPr>
        <w:t xml:space="preserve">40,000 and  </w:t>
      </w:r>
      <w:r w:rsidRPr="005C009A">
        <w:rPr>
          <w:rFonts w:ascii="Tahoma" w:hAnsi="Tahoma" w:cs="Tahoma"/>
          <w:bCs/>
          <w:sz w:val="24"/>
          <w:szCs w:val="24"/>
        </w:rPr>
        <w:t xml:space="preserve">₹ </w:t>
      </w:r>
      <w:r w:rsidRPr="005C009A">
        <w:rPr>
          <w:rFonts w:ascii="Times New Roman" w:hAnsi="Times New Roman"/>
          <w:bCs/>
          <w:sz w:val="24"/>
          <w:szCs w:val="24"/>
        </w:rPr>
        <w:t xml:space="preserve">30,000 respectively as capital and they agreed to share profit and losses in the ratio of 3:2:1. Amit gets </w:t>
      </w:r>
      <w:r w:rsidRPr="005C009A">
        <w:rPr>
          <w:rFonts w:ascii="Tahoma" w:hAnsi="Tahoma" w:cs="Tahoma"/>
          <w:bCs/>
          <w:sz w:val="24"/>
          <w:szCs w:val="24"/>
        </w:rPr>
        <w:t xml:space="preserve">₹ </w:t>
      </w:r>
      <w:r w:rsidRPr="005C009A">
        <w:rPr>
          <w:rFonts w:ascii="Times New Roman" w:hAnsi="Times New Roman"/>
          <w:bCs/>
          <w:sz w:val="24"/>
          <w:szCs w:val="24"/>
        </w:rPr>
        <w:t xml:space="preserve">1,000 as salary per month and Babu get </w:t>
      </w:r>
      <w:r w:rsidRPr="005C009A">
        <w:rPr>
          <w:rFonts w:ascii="Tahoma" w:hAnsi="Tahoma" w:cs="Tahoma"/>
          <w:bCs/>
          <w:sz w:val="24"/>
          <w:szCs w:val="24"/>
        </w:rPr>
        <w:t xml:space="preserve">₹ </w:t>
      </w:r>
      <w:r w:rsidRPr="005C009A">
        <w:rPr>
          <w:rFonts w:ascii="Times New Roman" w:hAnsi="Times New Roman"/>
          <w:bCs/>
          <w:sz w:val="24"/>
          <w:szCs w:val="24"/>
        </w:rPr>
        <w:t>5,000 as commission per annum</w:t>
      </w:r>
      <w:r w:rsidR="00F3769A">
        <w:rPr>
          <w:rFonts w:ascii="Times New Roman" w:hAnsi="Times New Roman"/>
          <w:bCs/>
          <w:sz w:val="24"/>
          <w:szCs w:val="24"/>
        </w:rPr>
        <w:t>,</w:t>
      </w:r>
      <w:r w:rsidRPr="005C009A">
        <w:rPr>
          <w:rFonts w:ascii="Times New Roman" w:hAnsi="Times New Roman"/>
          <w:bCs/>
          <w:sz w:val="24"/>
          <w:szCs w:val="24"/>
        </w:rPr>
        <w:t xml:space="preserve"> along with a provision that interest will be </w:t>
      </w:r>
      <w:r>
        <w:rPr>
          <w:rFonts w:ascii="Times New Roman" w:hAnsi="Times New Roman"/>
          <w:bCs/>
          <w:sz w:val="24"/>
          <w:szCs w:val="24"/>
        </w:rPr>
        <w:t>allowed</w:t>
      </w:r>
      <w:r w:rsidRPr="005C009A">
        <w:rPr>
          <w:rFonts w:ascii="Times New Roman" w:hAnsi="Times New Roman"/>
          <w:bCs/>
          <w:sz w:val="24"/>
          <w:szCs w:val="24"/>
        </w:rPr>
        <w:t xml:space="preserve"> on capital @6%p.a. </w:t>
      </w:r>
      <w:r>
        <w:rPr>
          <w:rFonts w:ascii="Times New Roman" w:hAnsi="Times New Roman"/>
          <w:bCs/>
          <w:sz w:val="24"/>
          <w:szCs w:val="24"/>
        </w:rPr>
        <w:t xml:space="preserve">Drawings during the year for amit </w:t>
      </w:r>
      <w:r w:rsidRPr="005C009A">
        <w:rPr>
          <w:rFonts w:ascii="Tahoma" w:hAnsi="Tahoma" w:cs="Tahoma"/>
          <w:bCs/>
          <w:sz w:val="24"/>
          <w:szCs w:val="24"/>
        </w:rPr>
        <w:t>₹</w:t>
      </w:r>
      <w:r>
        <w:rPr>
          <w:rFonts w:ascii="Tahoma" w:hAnsi="Tahoma" w:cs="Tahoma"/>
          <w:bCs/>
          <w:sz w:val="24"/>
          <w:szCs w:val="24"/>
        </w:rPr>
        <w:t xml:space="preserve"> </w:t>
      </w:r>
      <w:r w:rsidRPr="005C009A">
        <w:rPr>
          <w:rFonts w:ascii="Times New Roman" w:hAnsi="Times New Roman"/>
          <w:bCs/>
          <w:sz w:val="24"/>
          <w:szCs w:val="24"/>
        </w:rPr>
        <w:t>60</w:t>
      </w:r>
      <w:r>
        <w:rPr>
          <w:rFonts w:ascii="Times New Roman" w:hAnsi="Times New Roman"/>
          <w:bCs/>
          <w:sz w:val="24"/>
          <w:szCs w:val="24"/>
        </w:rPr>
        <w:t xml:space="preserve">00, for Babu </w:t>
      </w:r>
      <w:r w:rsidRPr="005C009A">
        <w:rPr>
          <w:rFonts w:ascii="Tahoma" w:hAnsi="Tahoma" w:cs="Tahoma"/>
          <w:bCs/>
          <w:sz w:val="24"/>
          <w:szCs w:val="24"/>
        </w:rPr>
        <w:t>₹</w:t>
      </w:r>
      <w:r>
        <w:rPr>
          <w:rFonts w:ascii="Tahoma" w:hAnsi="Tahoma" w:cs="Tahoma"/>
          <w:bCs/>
          <w:sz w:val="24"/>
          <w:szCs w:val="24"/>
        </w:rPr>
        <w:t xml:space="preserve"> </w:t>
      </w:r>
      <w:r>
        <w:rPr>
          <w:rFonts w:ascii="Times New Roman" w:hAnsi="Times New Roman"/>
          <w:bCs/>
          <w:sz w:val="24"/>
          <w:szCs w:val="24"/>
        </w:rPr>
        <w:t>4</w:t>
      </w:r>
      <w:r w:rsidRPr="005C009A">
        <w:rPr>
          <w:rFonts w:ascii="Times New Roman" w:hAnsi="Times New Roman"/>
          <w:bCs/>
          <w:sz w:val="24"/>
          <w:szCs w:val="24"/>
        </w:rPr>
        <w:t>0</w:t>
      </w:r>
      <w:r>
        <w:rPr>
          <w:rFonts w:ascii="Times New Roman" w:hAnsi="Times New Roman"/>
          <w:bCs/>
          <w:sz w:val="24"/>
          <w:szCs w:val="24"/>
        </w:rPr>
        <w:t xml:space="preserve">00, and for charu </w:t>
      </w:r>
      <w:r w:rsidRPr="005C009A">
        <w:rPr>
          <w:rFonts w:ascii="Tahoma" w:hAnsi="Tahoma" w:cs="Tahoma"/>
          <w:bCs/>
          <w:sz w:val="24"/>
          <w:szCs w:val="24"/>
        </w:rPr>
        <w:t>₹</w:t>
      </w:r>
      <w:r>
        <w:rPr>
          <w:rFonts w:ascii="Tahoma" w:hAnsi="Tahoma" w:cs="Tahoma"/>
          <w:bCs/>
          <w:sz w:val="24"/>
          <w:szCs w:val="24"/>
        </w:rPr>
        <w:t xml:space="preserve"> </w:t>
      </w:r>
      <w:r>
        <w:rPr>
          <w:rFonts w:ascii="Times New Roman" w:hAnsi="Times New Roman"/>
          <w:bCs/>
          <w:sz w:val="24"/>
          <w:szCs w:val="24"/>
        </w:rPr>
        <w:t>2</w:t>
      </w:r>
      <w:r w:rsidRPr="005C009A">
        <w:rPr>
          <w:rFonts w:ascii="Times New Roman" w:hAnsi="Times New Roman"/>
          <w:bCs/>
          <w:sz w:val="24"/>
          <w:szCs w:val="24"/>
        </w:rPr>
        <w:t>0</w:t>
      </w:r>
      <w:r>
        <w:rPr>
          <w:rFonts w:ascii="Times New Roman" w:hAnsi="Times New Roman"/>
          <w:bCs/>
          <w:sz w:val="24"/>
          <w:szCs w:val="24"/>
        </w:rPr>
        <w:t xml:space="preserve">00. Interest charged on their drawings were </w:t>
      </w:r>
      <w:r w:rsidRPr="005C009A">
        <w:rPr>
          <w:rFonts w:ascii="Tahoma" w:hAnsi="Tahoma" w:cs="Tahoma"/>
          <w:bCs/>
          <w:sz w:val="24"/>
          <w:szCs w:val="24"/>
        </w:rPr>
        <w:t>₹</w:t>
      </w:r>
      <w:r>
        <w:rPr>
          <w:rFonts w:ascii="Tahoma" w:hAnsi="Tahoma" w:cs="Tahoma"/>
          <w:bCs/>
          <w:sz w:val="24"/>
          <w:szCs w:val="24"/>
        </w:rPr>
        <w:t xml:space="preserve"> </w:t>
      </w:r>
      <w:r>
        <w:rPr>
          <w:rFonts w:ascii="Times New Roman" w:hAnsi="Times New Roman"/>
          <w:bCs/>
          <w:sz w:val="24"/>
          <w:szCs w:val="24"/>
        </w:rPr>
        <w:t xml:space="preserve">270, for Amit, </w:t>
      </w:r>
      <w:r w:rsidRPr="005C009A">
        <w:rPr>
          <w:rFonts w:ascii="Tahoma" w:hAnsi="Tahoma" w:cs="Tahoma"/>
          <w:bCs/>
          <w:sz w:val="24"/>
          <w:szCs w:val="24"/>
        </w:rPr>
        <w:t>₹</w:t>
      </w:r>
      <w:r>
        <w:rPr>
          <w:rFonts w:ascii="Tahoma" w:hAnsi="Tahoma" w:cs="Tahoma"/>
          <w:bCs/>
          <w:sz w:val="24"/>
          <w:szCs w:val="24"/>
        </w:rPr>
        <w:t xml:space="preserve"> </w:t>
      </w:r>
      <w:r>
        <w:rPr>
          <w:rFonts w:ascii="Times New Roman" w:hAnsi="Times New Roman"/>
          <w:bCs/>
          <w:sz w:val="24"/>
          <w:szCs w:val="24"/>
        </w:rPr>
        <w:t>180</w:t>
      </w:r>
      <w:r w:rsidR="00913C05">
        <w:rPr>
          <w:rFonts w:ascii="Times New Roman" w:hAnsi="Times New Roman"/>
          <w:bCs/>
          <w:sz w:val="24"/>
          <w:szCs w:val="24"/>
        </w:rPr>
        <w:t xml:space="preserve"> for Babu</w:t>
      </w:r>
      <w:r>
        <w:rPr>
          <w:rFonts w:ascii="Times New Roman" w:hAnsi="Times New Roman"/>
          <w:bCs/>
          <w:sz w:val="24"/>
          <w:szCs w:val="24"/>
        </w:rPr>
        <w:t xml:space="preserve"> and </w:t>
      </w:r>
      <w:r w:rsidRPr="005C009A">
        <w:rPr>
          <w:rFonts w:ascii="Tahoma" w:hAnsi="Tahoma" w:cs="Tahoma"/>
          <w:bCs/>
          <w:sz w:val="24"/>
          <w:szCs w:val="24"/>
        </w:rPr>
        <w:t>₹</w:t>
      </w:r>
      <w:r>
        <w:rPr>
          <w:rFonts w:ascii="Tahoma" w:hAnsi="Tahoma" w:cs="Tahoma"/>
          <w:bCs/>
          <w:sz w:val="24"/>
          <w:szCs w:val="24"/>
        </w:rPr>
        <w:t xml:space="preserve"> </w:t>
      </w:r>
      <w:r>
        <w:rPr>
          <w:rFonts w:ascii="Times New Roman" w:hAnsi="Times New Roman"/>
          <w:bCs/>
          <w:sz w:val="24"/>
          <w:szCs w:val="24"/>
        </w:rPr>
        <w:t>90 for Charu.</w:t>
      </w:r>
      <w:r w:rsidRPr="006F58BE">
        <w:rPr>
          <w:rFonts w:ascii="Times New Roman" w:hAnsi="Times New Roman"/>
          <w:bCs/>
          <w:sz w:val="24"/>
          <w:szCs w:val="24"/>
        </w:rPr>
        <w:t xml:space="preserve">Net profit as per profit and loss account at the end of 31st March 2022 is </w:t>
      </w:r>
      <w:r w:rsidRPr="006F58BE">
        <w:rPr>
          <w:rFonts w:ascii="Tahoma" w:hAnsi="Tahoma" w:cs="Tahoma"/>
          <w:bCs/>
          <w:sz w:val="24"/>
          <w:szCs w:val="24"/>
        </w:rPr>
        <w:t>₹</w:t>
      </w:r>
      <w:r w:rsidRPr="006F58BE">
        <w:rPr>
          <w:rFonts w:ascii="Times New Roman" w:hAnsi="Times New Roman"/>
          <w:bCs/>
          <w:sz w:val="24"/>
          <w:szCs w:val="24"/>
        </w:rPr>
        <w:t xml:space="preserve"> 35,660 . Prepare Profit and Loss appropriation account show</w:t>
      </w:r>
      <w:r w:rsidR="00913C05">
        <w:rPr>
          <w:rFonts w:ascii="Times New Roman" w:hAnsi="Times New Roman"/>
          <w:bCs/>
          <w:sz w:val="24"/>
          <w:szCs w:val="24"/>
        </w:rPr>
        <w:t>ing</w:t>
      </w:r>
      <w:r w:rsidRPr="006F58BE">
        <w:rPr>
          <w:rFonts w:ascii="Times New Roman" w:hAnsi="Times New Roman"/>
          <w:bCs/>
          <w:sz w:val="24"/>
          <w:szCs w:val="24"/>
        </w:rPr>
        <w:t xml:space="preserve"> distribution</w:t>
      </w:r>
      <w:r>
        <w:rPr>
          <w:rFonts w:ascii="Times New Roman" w:hAnsi="Times New Roman"/>
          <w:bCs/>
          <w:sz w:val="24"/>
          <w:szCs w:val="24"/>
        </w:rPr>
        <w:t xml:space="preserve"> of profit</w:t>
      </w:r>
      <w:r w:rsidRPr="006F58BE">
        <w:rPr>
          <w:rFonts w:ascii="Times New Roman" w:hAnsi="Times New Roman"/>
          <w:bCs/>
          <w:sz w:val="24"/>
          <w:szCs w:val="24"/>
        </w:rPr>
        <w:t xml:space="preserve"> among the partners.</w:t>
      </w:r>
    </w:p>
    <w:p w14:paraId="4C36128E" w14:textId="77777777" w:rsidR="0002629B" w:rsidRDefault="0002629B" w:rsidP="0002629B">
      <w:pPr>
        <w:ind w:left="720" w:hanging="720"/>
        <w:jc w:val="both"/>
        <w:rPr>
          <w:rFonts w:ascii="Kokila" w:hAnsi="Kokila" w:cs="Kokila"/>
          <w:sz w:val="32"/>
          <w:szCs w:val="32"/>
        </w:rPr>
      </w:pPr>
      <w:r>
        <w:rPr>
          <w:rFonts w:ascii="Kokila" w:hAnsi="Kokila" w:cs="Kokila"/>
          <w:sz w:val="32"/>
          <w:szCs w:val="32"/>
        </w:rPr>
        <w:t>-------------------------------------------------------------------------------------------------------------</w:t>
      </w:r>
    </w:p>
    <w:p w14:paraId="5172ABF3" w14:textId="77777777" w:rsidR="0002629B" w:rsidRDefault="0002629B" w:rsidP="0002629B">
      <w:pPr>
        <w:spacing w:after="0" w:line="360" w:lineRule="auto"/>
        <w:jc w:val="both"/>
        <w:rPr>
          <w:rFonts w:ascii="Kokila" w:hAnsi="Kokila" w:cs="Kokila"/>
          <w:sz w:val="32"/>
          <w:szCs w:val="32"/>
        </w:rPr>
      </w:pPr>
      <w:r>
        <w:rPr>
          <w:rFonts w:ascii="Kokila" w:hAnsi="Kokila" w:cs="Kokila"/>
          <w:sz w:val="32"/>
          <w:szCs w:val="32"/>
        </w:rPr>
        <w:t>-------------------------------------------------------------------------------------------------------------</w:t>
      </w:r>
    </w:p>
    <w:p w14:paraId="373B655D" w14:textId="77777777" w:rsidR="0002629B" w:rsidRDefault="0002629B" w:rsidP="0002629B">
      <w:pPr>
        <w:ind w:left="720" w:hanging="720"/>
        <w:jc w:val="both"/>
        <w:rPr>
          <w:rFonts w:ascii="Kokila" w:hAnsi="Kokila" w:cs="Kokila"/>
          <w:sz w:val="32"/>
          <w:szCs w:val="32"/>
        </w:rPr>
      </w:pPr>
      <w:r>
        <w:rPr>
          <w:rFonts w:ascii="Kokila" w:hAnsi="Kokila" w:cs="Kokila"/>
          <w:sz w:val="32"/>
          <w:szCs w:val="32"/>
        </w:rPr>
        <w:t>-------------------------------------------------------------------------------------------------------------</w:t>
      </w:r>
    </w:p>
    <w:p w14:paraId="7CAC83B0" w14:textId="77777777" w:rsidR="0002629B" w:rsidRDefault="0002629B" w:rsidP="0002629B">
      <w:pPr>
        <w:ind w:left="720" w:hanging="720"/>
        <w:jc w:val="both"/>
        <w:rPr>
          <w:rFonts w:ascii="Kokila" w:hAnsi="Kokila" w:cs="Kokila"/>
          <w:sz w:val="32"/>
          <w:szCs w:val="32"/>
        </w:rPr>
      </w:pPr>
      <w:r>
        <w:rPr>
          <w:rFonts w:ascii="Kokila" w:hAnsi="Kokila" w:cs="Kokila"/>
          <w:sz w:val="32"/>
          <w:szCs w:val="32"/>
        </w:rPr>
        <w:t>-------------------------------------------------------------------------------------------------------------</w:t>
      </w:r>
    </w:p>
    <w:p w14:paraId="0144EE27" w14:textId="77777777" w:rsidR="0002629B" w:rsidRDefault="0002629B" w:rsidP="0002629B">
      <w:pPr>
        <w:spacing w:line="276" w:lineRule="auto"/>
        <w:jc w:val="both"/>
        <w:rPr>
          <w:rFonts w:ascii="Kokila" w:hAnsi="Kokila" w:cs="Kokila"/>
          <w:sz w:val="32"/>
          <w:szCs w:val="32"/>
        </w:rPr>
      </w:pPr>
      <w:r>
        <w:rPr>
          <w:rFonts w:ascii="Kokila" w:hAnsi="Kokila" w:cs="Kokila"/>
          <w:sz w:val="32"/>
          <w:szCs w:val="32"/>
        </w:rPr>
        <w:t>-------------------------------------------------------------------------------------------------------------</w:t>
      </w:r>
    </w:p>
    <w:p w14:paraId="4C710158" w14:textId="77777777" w:rsidR="0002629B" w:rsidRDefault="0002629B" w:rsidP="0002629B">
      <w:pPr>
        <w:ind w:left="720" w:hanging="720"/>
        <w:jc w:val="both"/>
        <w:rPr>
          <w:rFonts w:ascii="Kokila" w:hAnsi="Kokila" w:cs="Kokila"/>
          <w:sz w:val="32"/>
          <w:szCs w:val="32"/>
        </w:rPr>
      </w:pPr>
      <w:r>
        <w:rPr>
          <w:rFonts w:ascii="Kokila" w:hAnsi="Kokila" w:cs="Kokila"/>
          <w:sz w:val="32"/>
          <w:szCs w:val="32"/>
        </w:rPr>
        <w:t>-------------------------------------------------------------------------------------------------------------</w:t>
      </w:r>
    </w:p>
    <w:p w14:paraId="264D6922" w14:textId="77777777" w:rsidR="0002629B" w:rsidRDefault="0002629B" w:rsidP="0002629B">
      <w:pPr>
        <w:spacing w:line="276" w:lineRule="auto"/>
        <w:jc w:val="both"/>
        <w:rPr>
          <w:rFonts w:ascii="Kokila" w:hAnsi="Kokila" w:cs="Kokila"/>
          <w:sz w:val="32"/>
          <w:szCs w:val="32"/>
        </w:rPr>
      </w:pPr>
      <w:r>
        <w:rPr>
          <w:rFonts w:ascii="Kokila" w:hAnsi="Kokila" w:cs="Kokila"/>
          <w:sz w:val="32"/>
          <w:szCs w:val="32"/>
        </w:rPr>
        <w:t>-------------------------------------------------------------------------------------------------------------</w:t>
      </w:r>
    </w:p>
    <w:p w14:paraId="02C70C54" w14:textId="77777777" w:rsidR="0002629B" w:rsidRDefault="0002629B" w:rsidP="0002629B">
      <w:pPr>
        <w:ind w:left="720" w:hanging="720"/>
        <w:jc w:val="both"/>
        <w:rPr>
          <w:rFonts w:ascii="Kokila" w:hAnsi="Kokila" w:cs="Kokila"/>
          <w:sz w:val="32"/>
          <w:szCs w:val="32"/>
        </w:rPr>
      </w:pPr>
      <w:r>
        <w:rPr>
          <w:rFonts w:ascii="Kokila" w:hAnsi="Kokila" w:cs="Kokila"/>
          <w:sz w:val="32"/>
          <w:szCs w:val="32"/>
        </w:rPr>
        <w:t>-------------------------------------------------------------------------------------------------------------</w:t>
      </w:r>
    </w:p>
    <w:p w14:paraId="2930B73A" w14:textId="77777777" w:rsidR="0002629B" w:rsidRDefault="0002629B" w:rsidP="0002629B">
      <w:pPr>
        <w:spacing w:after="0" w:line="360" w:lineRule="auto"/>
        <w:jc w:val="both"/>
        <w:rPr>
          <w:rFonts w:ascii="Kokila" w:hAnsi="Kokila" w:cs="Kokila"/>
          <w:sz w:val="32"/>
          <w:szCs w:val="32"/>
        </w:rPr>
      </w:pPr>
      <w:r>
        <w:rPr>
          <w:rFonts w:ascii="Kokila" w:hAnsi="Kokila" w:cs="Kokila"/>
          <w:sz w:val="32"/>
          <w:szCs w:val="32"/>
        </w:rPr>
        <w:t>-------------------------------------------------------------------------------------------------------------</w:t>
      </w:r>
    </w:p>
    <w:p w14:paraId="4CF1F534" w14:textId="77777777" w:rsidR="0002629B" w:rsidRDefault="0002629B" w:rsidP="0002629B">
      <w:pPr>
        <w:ind w:left="720" w:hanging="720"/>
        <w:jc w:val="both"/>
        <w:rPr>
          <w:rFonts w:ascii="Kokila" w:hAnsi="Kokila" w:cs="Kokila"/>
          <w:sz w:val="32"/>
          <w:szCs w:val="32"/>
        </w:rPr>
      </w:pPr>
      <w:r>
        <w:rPr>
          <w:rFonts w:ascii="Kokila" w:hAnsi="Kokila" w:cs="Kokila"/>
          <w:sz w:val="32"/>
          <w:szCs w:val="32"/>
        </w:rPr>
        <w:t>-------------------------------------------------------------------------------------------------------------</w:t>
      </w:r>
    </w:p>
    <w:p w14:paraId="35A67242" w14:textId="77777777" w:rsidR="00E07A23" w:rsidRPr="002E6336" w:rsidRDefault="00E07A23" w:rsidP="00E07A23">
      <w:pPr>
        <w:pStyle w:val="ListParagraph"/>
        <w:numPr>
          <w:ilvl w:val="0"/>
          <w:numId w:val="4"/>
        </w:numPr>
        <w:spacing w:after="200" w:line="336" w:lineRule="auto"/>
        <w:ind w:hanging="540"/>
        <w:jc w:val="both"/>
        <w:rPr>
          <w:rFonts w:ascii="Kruti Dev 010" w:hAnsi="Kruti Dev 010"/>
          <w:bCs/>
          <w:sz w:val="6"/>
        </w:rPr>
      </w:pPr>
      <w:r w:rsidRPr="00C138FA">
        <w:rPr>
          <w:rFonts w:ascii="Times New Roman" w:hAnsi="Times New Roman"/>
          <w:bCs/>
          <w:sz w:val="28"/>
        </w:rPr>
        <w:lastRenderedPageBreak/>
        <w:t>X</w:t>
      </w:r>
      <w:r>
        <w:rPr>
          <w:rFonts w:ascii="Times New Roman" w:hAnsi="Times New Roman"/>
          <w:bCs/>
          <w:sz w:val="28"/>
        </w:rPr>
        <w:t xml:space="preserve"> </w:t>
      </w:r>
      <w:r w:rsidRPr="00C138FA">
        <w:rPr>
          <w:rFonts w:ascii="Kruti Dev 010" w:hAnsi="Kruti Dev 010"/>
          <w:bCs/>
          <w:sz w:val="32"/>
        </w:rPr>
        <w:t xml:space="preserve">rFkk </w:t>
      </w:r>
      <w:r>
        <w:rPr>
          <w:rFonts w:ascii="Times New Roman" w:hAnsi="Times New Roman"/>
          <w:bCs/>
          <w:sz w:val="28"/>
        </w:rPr>
        <w:t>Y</w:t>
      </w:r>
      <w:r w:rsidRPr="00C138FA">
        <w:rPr>
          <w:rFonts w:ascii="Times New Roman" w:hAnsi="Times New Roman"/>
          <w:bCs/>
          <w:sz w:val="32"/>
        </w:rPr>
        <w:t xml:space="preserve"> </w:t>
      </w:r>
      <w:r>
        <w:rPr>
          <w:rFonts w:ascii="Kruti Dev 010" w:hAnsi="Kruti Dev 010"/>
          <w:bCs/>
          <w:sz w:val="32"/>
        </w:rPr>
        <w:t xml:space="preserve">us 01-01-2021 ls lk&gt;snkjh izkjaHk dh rFkk izR;sd us </w:t>
      </w:r>
      <w:r w:rsidRPr="000B6ABE">
        <w:rPr>
          <w:rFonts w:ascii="Tahoma" w:hAnsi="Tahoma" w:cs="Tahoma"/>
          <w:bCs/>
          <w:sz w:val="24"/>
        </w:rPr>
        <w:t>₹</w:t>
      </w:r>
      <w:r>
        <w:rPr>
          <w:rFonts w:ascii="Tahoma" w:hAnsi="Tahoma" w:cs="Tahoma"/>
          <w:bCs/>
          <w:sz w:val="24"/>
        </w:rPr>
        <w:t xml:space="preserve"> </w:t>
      </w:r>
      <w:r>
        <w:rPr>
          <w:rFonts w:ascii="Kruti Dev 010" w:hAnsi="Kruti Dev 010"/>
          <w:bCs/>
          <w:sz w:val="32"/>
        </w:rPr>
        <w:t xml:space="preserve">1]50]000 :- iwath ds yxk;sA 01-04-2021 dks </w:t>
      </w:r>
      <w:r>
        <w:rPr>
          <w:rFonts w:ascii="Times New Roman" w:hAnsi="Times New Roman"/>
          <w:bCs/>
          <w:sz w:val="28"/>
        </w:rPr>
        <w:t>Y</w:t>
      </w:r>
      <w:r>
        <w:rPr>
          <w:rFonts w:ascii="Kruti Dev 010" w:hAnsi="Kruti Dev 010"/>
          <w:bCs/>
          <w:sz w:val="32"/>
        </w:rPr>
        <w:t xml:space="preserve"> us vfrfjDr iwath ds :i esa </w:t>
      </w:r>
      <w:r w:rsidRPr="000B6ABE">
        <w:rPr>
          <w:rFonts w:ascii="Tahoma" w:hAnsi="Tahoma" w:cs="Tahoma"/>
          <w:bCs/>
          <w:sz w:val="24"/>
        </w:rPr>
        <w:t>₹</w:t>
      </w:r>
      <w:r>
        <w:rPr>
          <w:rFonts w:ascii="Tahoma" w:hAnsi="Tahoma" w:cs="Tahoma"/>
          <w:bCs/>
          <w:sz w:val="24"/>
        </w:rPr>
        <w:t xml:space="preserve"> </w:t>
      </w:r>
      <w:r>
        <w:rPr>
          <w:rFonts w:ascii="Kruti Dev 010" w:hAnsi="Kruti Dev 010"/>
          <w:bCs/>
          <w:sz w:val="32"/>
        </w:rPr>
        <w:t xml:space="preserve">1]00]000 vkSj fn, ftls _.k ekuk tk;sxkA 31 fnlEcj 2021 dks lekIr gksus okys o"kZ esa iwath ij C;kt nsus ds iwoZ QeZ dk ykHk </w:t>
      </w:r>
      <w:r w:rsidRPr="000B6ABE">
        <w:rPr>
          <w:rFonts w:ascii="Tahoma" w:hAnsi="Tahoma" w:cs="Tahoma"/>
          <w:bCs/>
          <w:sz w:val="24"/>
        </w:rPr>
        <w:t>₹</w:t>
      </w:r>
      <w:r>
        <w:rPr>
          <w:rFonts w:ascii="Tahoma" w:hAnsi="Tahoma" w:cs="Tahoma"/>
          <w:bCs/>
          <w:sz w:val="24"/>
        </w:rPr>
        <w:t xml:space="preserve"> </w:t>
      </w:r>
      <w:r>
        <w:rPr>
          <w:rFonts w:ascii="Kruti Dev 010" w:hAnsi="Kruti Dev 010"/>
          <w:bCs/>
          <w:sz w:val="32"/>
        </w:rPr>
        <w:t xml:space="preserve">85]000  FkkA izR;sd lk&gt;snkj dks </w:t>
      </w:r>
      <w:r w:rsidRPr="000B6ABE">
        <w:rPr>
          <w:rFonts w:ascii="Tahoma" w:hAnsi="Tahoma" w:cs="Tahoma"/>
          <w:bCs/>
          <w:sz w:val="24"/>
        </w:rPr>
        <w:t>₹</w:t>
      </w:r>
      <w:r>
        <w:rPr>
          <w:rFonts w:ascii="Tahoma" w:hAnsi="Tahoma" w:cs="Tahoma"/>
          <w:bCs/>
          <w:sz w:val="24"/>
        </w:rPr>
        <w:t xml:space="preserve"> </w:t>
      </w:r>
      <w:r>
        <w:rPr>
          <w:rFonts w:ascii="Kruti Dev 010" w:hAnsi="Kruti Dev 010"/>
          <w:bCs/>
          <w:sz w:val="32"/>
        </w:rPr>
        <w:t xml:space="preserve">3]000 izfr frekgh osru izkIr djus dk vf/kdkj gSA o"kZ esa] izR;sd lk&gt;snkj us </w:t>
      </w:r>
      <w:r w:rsidRPr="000B6ABE">
        <w:rPr>
          <w:rFonts w:ascii="Tahoma" w:hAnsi="Tahoma" w:cs="Tahoma"/>
          <w:bCs/>
          <w:sz w:val="24"/>
        </w:rPr>
        <w:t>₹</w:t>
      </w:r>
      <w:r>
        <w:rPr>
          <w:rFonts w:ascii="Tahoma" w:hAnsi="Tahoma" w:cs="Tahoma"/>
          <w:bCs/>
          <w:sz w:val="24"/>
        </w:rPr>
        <w:t xml:space="preserve"> </w:t>
      </w:r>
      <w:r>
        <w:rPr>
          <w:rFonts w:ascii="Kruti Dev 010" w:hAnsi="Kruti Dev 010"/>
          <w:bCs/>
          <w:sz w:val="32"/>
        </w:rPr>
        <w:t xml:space="preserve">24]000 vkgfjr fd,A 31 fnlEcj 2021 dks lekIr gksus okys o"kZ dk ykHk gkfu fu;kstu [kkrk cukbZ;sA </w:t>
      </w:r>
    </w:p>
    <w:p w14:paraId="4D7A1C93" w14:textId="77777777" w:rsidR="00E07A23" w:rsidRDefault="00E07A23" w:rsidP="00E07A23">
      <w:pPr>
        <w:pStyle w:val="ListParagraph"/>
        <w:spacing w:line="360" w:lineRule="auto"/>
        <w:jc w:val="both"/>
        <w:rPr>
          <w:rFonts w:ascii="Kruti Dev 010" w:hAnsi="Kruti Dev 010"/>
          <w:bCs/>
          <w:sz w:val="6"/>
        </w:rPr>
      </w:pPr>
    </w:p>
    <w:p w14:paraId="60A721FF" w14:textId="77777777" w:rsidR="00E07A23" w:rsidRDefault="00E07A23" w:rsidP="00E07A23">
      <w:pPr>
        <w:pStyle w:val="ListParagraph"/>
        <w:spacing w:line="336" w:lineRule="auto"/>
        <w:jc w:val="both"/>
        <w:rPr>
          <w:rFonts w:ascii="Times New Roman" w:hAnsi="Times New Roman"/>
          <w:bCs/>
          <w:sz w:val="24"/>
          <w:szCs w:val="24"/>
        </w:rPr>
      </w:pPr>
      <w:r w:rsidRPr="005C009A">
        <w:rPr>
          <w:rFonts w:ascii="Times New Roman" w:hAnsi="Times New Roman"/>
          <w:bCs/>
          <w:sz w:val="24"/>
          <w:szCs w:val="24"/>
        </w:rPr>
        <w:t>X and Y started partnership with effect from 1st January 2021</w:t>
      </w:r>
      <w:r>
        <w:rPr>
          <w:rFonts w:ascii="Times New Roman" w:hAnsi="Times New Roman"/>
          <w:bCs/>
          <w:sz w:val="24"/>
          <w:szCs w:val="24"/>
        </w:rPr>
        <w:t xml:space="preserve"> and</w:t>
      </w:r>
      <w:r w:rsidRPr="005C009A">
        <w:rPr>
          <w:rFonts w:ascii="Times New Roman" w:hAnsi="Times New Roman"/>
          <w:bCs/>
          <w:sz w:val="24"/>
          <w:szCs w:val="24"/>
        </w:rPr>
        <w:t xml:space="preserve"> invested  </w:t>
      </w:r>
      <w:r w:rsidRPr="005C009A">
        <w:rPr>
          <w:rFonts w:ascii="Tahoma" w:hAnsi="Tahoma" w:cs="Tahoma"/>
          <w:bCs/>
          <w:sz w:val="24"/>
          <w:szCs w:val="24"/>
        </w:rPr>
        <w:t xml:space="preserve">₹ </w:t>
      </w:r>
      <w:r w:rsidRPr="005C009A">
        <w:rPr>
          <w:rFonts w:ascii="Times New Roman" w:hAnsi="Times New Roman"/>
          <w:bCs/>
          <w:sz w:val="24"/>
          <w:szCs w:val="24"/>
        </w:rPr>
        <w:t>1,50,000 each</w:t>
      </w:r>
      <w:r>
        <w:rPr>
          <w:rFonts w:ascii="Times New Roman" w:hAnsi="Times New Roman"/>
          <w:bCs/>
          <w:sz w:val="24"/>
          <w:szCs w:val="24"/>
        </w:rPr>
        <w:t xml:space="preserve"> as capital</w:t>
      </w:r>
      <w:r w:rsidRPr="005C009A">
        <w:rPr>
          <w:rFonts w:ascii="Times New Roman" w:hAnsi="Times New Roman"/>
          <w:bCs/>
          <w:sz w:val="24"/>
          <w:szCs w:val="24"/>
        </w:rPr>
        <w:t xml:space="preserve">. On 1st April 2021 Y </w:t>
      </w:r>
      <w:r>
        <w:rPr>
          <w:rFonts w:ascii="Times New Roman" w:hAnsi="Times New Roman"/>
          <w:bCs/>
          <w:sz w:val="24"/>
          <w:szCs w:val="24"/>
        </w:rPr>
        <w:t>introduce</w:t>
      </w:r>
      <w:r w:rsidRPr="005C009A">
        <w:rPr>
          <w:rFonts w:ascii="Times New Roman" w:hAnsi="Times New Roman"/>
          <w:bCs/>
          <w:sz w:val="24"/>
          <w:szCs w:val="24"/>
        </w:rPr>
        <w:t xml:space="preserve"> </w:t>
      </w:r>
      <w:r w:rsidRPr="005C009A">
        <w:rPr>
          <w:rFonts w:ascii="Tahoma" w:hAnsi="Tahoma" w:cs="Tahoma"/>
          <w:bCs/>
          <w:sz w:val="24"/>
          <w:szCs w:val="24"/>
        </w:rPr>
        <w:t xml:space="preserve">₹ </w:t>
      </w:r>
      <w:r w:rsidRPr="005C009A">
        <w:rPr>
          <w:rFonts w:ascii="Times New Roman" w:hAnsi="Times New Roman"/>
          <w:bCs/>
          <w:sz w:val="24"/>
          <w:szCs w:val="24"/>
        </w:rPr>
        <w:t>1,00,000 as additional capital which will be treated as loan. The profit of the firm before paying interest on capital for the year</w:t>
      </w:r>
      <w:r>
        <w:rPr>
          <w:rFonts w:ascii="Times New Roman" w:hAnsi="Times New Roman"/>
          <w:bCs/>
          <w:sz w:val="24"/>
          <w:szCs w:val="24"/>
        </w:rPr>
        <w:t xml:space="preserve"> ending</w:t>
      </w:r>
      <w:r w:rsidRPr="005C009A">
        <w:rPr>
          <w:rFonts w:ascii="Times New Roman" w:hAnsi="Times New Roman"/>
          <w:bCs/>
          <w:sz w:val="24"/>
          <w:szCs w:val="24"/>
        </w:rPr>
        <w:t xml:space="preserve"> 31st December 2021 was  </w:t>
      </w:r>
      <w:r w:rsidRPr="005C009A">
        <w:rPr>
          <w:rFonts w:ascii="Tahoma" w:hAnsi="Tahoma" w:cs="Tahoma"/>
          <w:bCs/>
          <w:sz w:val="24"/>
          <w:szCs w:val="24"/>
        </w:rPr>
        <w:t xml:space="preserve">₹ </w:t>
      </w:r>
      <w:r w:rsidRPr="005C009A">
        <w:rPr>
          <w:rFonts w:ascii="Times New Roman" w:hAnsi="Times New Roman"/>
          <w:bCs/>
          <w:sz w:val="24"/>
          <w:szCs w:val="24"/>
        </w:rPr>
        <w:t xml:space="preserve">85,000 . Each partner is entitled to receive a salary of  </w:t>
      </w:r>
      <w:r w:rsidRPr="005C009A">
        <w:rPr>
          <w:rFonts w:ascii="Tahoma" w:hAnsi="Tahoma" w:cs="Tahoma"/>
          <w:bCs/>
          <w:sz w:val="24"/>
          <w:szCs w:val="24"/>
        </w:rPr>
        <w:t xml:space="preserve">₹ </w:t>
      </w:r>
      <w:r w:rsidRPr="005C009A">
        <w:rPr>
          <w:rFonts w:ascii="Times New Roman" w:hAnsi="Times New Roman"/>
          <w:bCs/>
          <w:sz w:val="24"/>
          <w:szCs w:val="24"/>
        </w:rPr>
        <w:t xml:space="preserve">3,000 per quarter. Each partner withdrew </w:t>
      </w:r>
      <w:r w:rsidRPr="005C009A">
        <w:rPr>
          <w:rFonts w:ascii="Tahoma" w:hAnsi="Tahoma" w:cs="Tahoma"/>
          <w:bCs/>
          <w:sz w:val="24"/>
          <w:szCs w:val="24"/>
        </w:rPr>
        <w:t xml:space="preserve">₹ </w:t>
      </w:r>
      <w:r w:rsidRPr="005C009A">
        <w:rPr>
          <w:rFonts w:ascii="Times New Roman" w:hAnsi="Times New Roman"/>
          <w:bCs/>
          <w:sz w:val="24"/>
          <w:szCs w:val="24"/>
        </w:rPr>
        <w:t>24,000 in the year.  Prepare profit and loss appropriation account for the year ending 31st December 2021.</w:t>
      </w:r>
    </w:p>
    <w:p w14:paraId="33E7ECE7" w14:textId="77777777" w:rsidR="0002629B" w:rsidRDefault="0002629B" w:rsidP="0002629B">
      <w:pPr>
        <w:ind w:left="720" w:hanging="720"/>
        <w:jc w:val="both"/>
        <w:rPr>
          <w:rFonts w:ascii="Kokila" w:hAnsi="Kokila" w:cs="Kokila"/>
          <w:sz w:val="32"/>
          <w:szCs w:val="32"/>
        </w:rPr>
      </w:pPr>
      <w:r>
        <w:rPr>
          <w:rFonts w:ascii="Kokila" w:hAnsi="Kokila" w:cs="Kokila"/>
          <w:sz w:val="32"/>
          <w:szCs w:val="32"/>
        </w:rPr>
        <w:t>-------------------------------------------------------------------------------------------------------------</w:t>
      </w:r>
    </w:p>
    <w:p w14:paraId="63782718" w14:textId="77777777" w:rsidR="0002629B" w:rsidRDefault="0002629B" w:rsidP="0002629B">
      <w:pPr>
        <w:spacing w:after="0" w:line="360" w:lineRule="auto"/>
        <w:jc w:val="both"/>
        <w:rPr>
          <w:rFonts w:ascii="Kokila" w:hAnsi="Kokila" w:cs="Kokila"/>
          <w:sz w:val="32"/>
          <w:szCs w:val="32"/>
        </w:rPr>
      </w:pPr>
      <w:r>
        <w:rPr>
          <w:rFonts w:ascii="Kokila" w:hAnsi="Kokila" w:cs="Kokila"/>
          <w:sz w:val="32"/>
          <w:szCs w:val="32"/>
        </w:rPr>
        <w:t>-------------------------------------------------------------------------------------------------------------</w:t>
      </w:r>
    </w:p>
    <w:p w14:paraId="1380A102" w14:textId="77777777" w:rsidR="0002629B" w:rsidRDefault="0002629B" w:rsidP="0002629B">
      <w:pPr>
        <w:ind w:left="720" w:hanging="720"/>
        <w:jc w:val="both"/>
        <w:rPr>
          <w:rFonts w:ascii="Kokila" w:hAnsi="Kokila" w:cs="Kokila"/>
          <w:sz w:val="32"/>
          <w:szCs w:val="32"/>
        </w:rPr>
      </w:pPr>
      <w:r>
        <w:rPr>
          <w:rFonts w:ascii="Kokila" w:hAnsi="Kokila" w:cs="Kokila"/>
          <w:sz w:val="32"/>
          <w:szCs w:val="32"/>
        </w:rPr>
        <w:t>-------------------------------------------------------------------------------------------------------------</w:t>
      </w:r>
    </w:p>
    <w:p w14:paraId="48AD82AC" w14:textId="77777777" w:rsidR="0002629B" w:rsidRDefault="0002629B" w:rsidP="0002629B">
      <w:pPr>
        <w:ind w:left="720" w:hanging="720"/>
        <w:jc w:val="both"/>
        <w:rPr>
          <w:rFonts w:ascii="Kokila" w:hAnsi="Kokila" w:cs="Kokila"/>
          <w:sz w:val="32"/>
          <w:szCs w:val="32"/>
        </w:rPr>
      </w:pPr>
      <w:r>
        <w:rPr>
          <w:rFonts w:ascii="Kokila" w:hAnsi="Kokila" w:cs="Kokila"/>
          <w:sz w:val="32"/>
          <w:szCs w:val="32"/>
        </w:rPr>
        <w:t>-------------------------------------------------------------------------------------------------------------</w:t>
      </w:r>
    </w:p>
    <w:p w14:paraId="437ADC1F" w14:textId="77777777" w:rsidR="0002629B" w:rsidRDefault="0002629B" w:rsidP="0002629B">
      <w:pPr>
        <w:spacing w:line="276" w:lineRule="auto"/>
        <w:jc w:val="both"/>
        <w:rPr>
          <w:rFonts w:ascii="Kokila" w:hAnsi="Kokila" w:cs="Kokila"/>
          <w:sz w:val="32"/>
          <w:szCs w:val="32"/>
        </w:rPr>
      </w:pPr>
      <w:r>
        <w:rPr>
          <w:rFonts w:ascii="Kokila" w:hAnsi="Kokila" w:cs="Kokila"/>
          <w:sz w:val="32"/>
          <w:szCs w:val="32"/>
        </w:rPr>
        <w:t>-------------------------------------------------------------------------------------------------------------</w:t>
      </w:r>
    </w:p>
    <w:p w14:paraId="5B5B70B8" w14:textId="77777777" w:rsidR="0002629B" w:rsidRDefault="0002629B" w:rsidP="0002629B">
      <w:pPr>
        <w:ind w:left="720" w:hanging="720"/>
        <w:jc w:val="both"/>
        <w:rPr>
          <w:rFonts w:ascii="Kokila" w:hAnsi="Kokila" w:cs="Kokila"/>
          <w:sz w:val="32"/>
          <w:szCs w:val="32"/>
        </w:rPr>
      </w:pPr>
      <w:r>
        <w:rPr>
          <w:rFonts w:ascii="Kokila" w:hAnsi="Kokila" w:cs="Kokila"/>
          <w:sz w:val="32"/>
          <w:szCs w:val="32"/>
        </w:rPr>
        <w:t>-------------------------------------------------------------------------------------------------------------</w:t>
      </w:r>
    </w:p>
    <w:p w14:paraId="5E002C6B" w14:textId="77777777" w:rsidR="0002629B" w:rsidRDefault="0002629B" w:rsidP="0002629B">
      <w:pPr>
        <w:spacing w:line="276" w:lineRule="auto"/>
        <w:jc w:val="both"/>
        <w:rPr>
          <w:rFonts w:ascii="Kokila" w:hAnsi="Kokila" w:cs="Kokila"/>
          <w:sz w:val="32"/>
          <w:szCs w:val="32"/>
        </w:rPr>
      </w:pPr>
      <w:r>
        <w:rPr>
          <w:rFonts w:ascii="Kokila" w:hAnsi="Kokila" w:cs="Kokila"/>
          <w:sz w:val="32"/>
          <w:szCs w:val="32"/>
        </w:rPr>
        <w:t>-------------------------------------------------------------------------------------------------------------</w:t>
      </w:r>
    </w:p>
    <w:p w14:paraId="47B4DC16" w14:textId="77777777" w:rsidR="0002629B" w:rsidRDefault="0002629B" w:rsidP="0002629B">
      <w:pPr>
        <w:ind w:left="720" w:hanging="720"/>
        <w:jc w:val="both"/>
        <w:rPr>
          <w:rFonts w:ascii="Kokila" w:hAnsi="Kokila" w:cs="Kokila"/>
          <w:sz w:val="32"/>
          <w:szCs w:val="32"/>
        </w:rPr>
      </w:pPr>
      <w:r>
        <w:rPr>
          <w:rFonts w:ascii="Kokila" w:hAnsi="Kokila" w:cs="Kokila"/>
          <w:sz w:val="32"/>
          <w:szCs w:val="32"/>
        </w:rPr>
        <w:t>-------------------------------------------------------------------------------------------------------------</w:t>
      </w:r>
    </w:p>
    <w:p w14:paraId="006C2252" w14:textId="77777777" w:rsidR="0002629B" w:rsidRDefault="0002629B" w:rsidP="0002629B">
      <w:pPr>
        <w:spacing w:after="0" w:line="360" w:lineRule="auto"/>
        <w:jc w:val="both"/>
        <w:rPr>
          <w:rFonts w:ascii="Kokila" w:hAnsi="Kokila" w:cs="Kokila"/>
          <w:sz w:val="32"/>
          <w:szCs w:val="32"/>
        </w:rPr>
      </w:pPr>
      <w:r>
        <w:rPr>
          <w:rFonts w:ascii="Kokila" w:hAnsi="Kokila" w:cs="Kokila"/>
          <w:sz w:val="32"/>
          <w:szCs w:val="32"/>
        </w:rPr>
        <w:t>-------------------------------------------------------------------------------------------------------------</w:t>
      </w:r>
    </w:p>
    <w:p w14:paraId="4F6D4D99" w14:textId="77777777" w:rsidR="0002629B" w:rsidRDefault="0002629B" w:rsidP="0002629B">
      <w:pPr>
        <w:ind w:left="720" w:hanging="720"/>
        <w:jc w:val="both"/>
        <w:rPr>
          <w:rFonts w:ascii="Kokila" w:hAnsi="Kokila" w:cs="Kokila"/>
          <w:sz w:val="32"/>
          <w:szCs w:val="32"/>
        </w:rPr>
      </w:pPr>
      <w:r>
        <w:rPr>
          <w:rFonts w:ascii="Kokila" w:hAnsi="Kokila" w:cs="Kokila"/>
          <w:sz w:val="32"/>
          <w:szCs w:val="32"/>
        </w:rPr>
        <w:t>-------------------------------------------------------------------------------------------------------------</w:t>
      </w:r>
    </w:p>
    <w:p w14:paraId="2F46CE0F" w14:textId="77777777" w:rsidR="0002629B" w:rsidRDefault="0002629B" w:rsidP="0002629B">
      <w:pPr>
        <w:spacing w:after="0" w:line="360" w:lineRule="auto"/>
        <w:jc w:val="both"/>
        <w:rPr>
          <w:rFonts w:ascii="Kokila" w:hAnsi="Kokila" w:cs="Kokila"/>
          <w:sz w:val="32"/>
          <w:szCs w:val="32"/>
        </w:rPr>
      </w:pPr>
      <w:r>
        <w:rPr>
          <w:rFonts w:ascii="Kokila" w:hAnsi="Kokila" w:cs="Kokila"/>
          <w:sz w:val="32"/>
          <w:szCs w:val="32"/>
        </w:rPr>
        <w:t>-------------------------------------------------------------------------------------------------------------</w:t>
      </w:r>
    </w:p>
    <w:p w14:paraId="3B2209DC" w14:textId="4A5BF4D5" w:rsidR="0002629B" w:rsidRDefault="0002629B" w:rsidP="0002629B">
      <w:pPr>
        <w:spacing w:after="0" w:line="336" w:lineRule="auto"/>
        <w:jc w:val="both"/>
        <w:rPr>
          <w:rFonts w:ascii="Kokila" w:hAnsi="Kokila" w:cs="Kokila"/>
          <w:sz w:val="32"/>
          <w:szCs w:val="32"/>
        </w:rPr>
      </w:pPr>
      <w:r>
        <w:rPr>
          <w:rFonts w:ascii="Kokila" w:hAnsi="Kokila" w:cs="Kokila"/>
          <w:sz w:val="32"/>
          <w:szCs w:val="32"/>
        </w:rPr>
        <w:t>-------------------------------------------------------------------------------------------------------------</w:t>
      </w:r>
    </w:p>
    <w:p w14:paraId="5A65D5BC" w14:textId="77777777" w:rsidR="0002629B" w:rsidRDefault="0002629B" w:rsidP="0002629B">
      <w:pPr>
        <w:ind w:left="720" w:hanging="720"/>
        <w:jc w:val="both"/>
        <w:rPr>
          <w:rFonts w:ascii="Kokila" w:hAnsi="Kokila" w:cs="Kokila"/>
          <w:sz w:val="32"/>
          <w:szCs w:val="32"/>
        </w:rPr>
      </w:pPr>
      <w:r>
        <w:rPr>
          <w:rFonts w:ascii="Kokila" w:hAnsi="Kokila" w:cs="Kokila"/>
          <w:sz w:val="32"/>
          <w:szCs w:val="32"/>
        </w:rPr>
        <w:t>-------------------------------------------------------------------------------------------------------------</w:t>
      </w:r>
    </w:p>
    <w:p w14:paraId="0FC568CA" w14:textId="77777777" w:rsidR="0002629B" w:rsidRDefault="0002629B" w:rsidP="0002629B">
      <w:pPr>
        <w:spacing w:after="0" w:line="360" w:lineRule="auto"/>
        <w:jc w:val="both"/>
        <w:rPr>
          <w:rFonts w:ascii="Kokila" w:hAnsi="Kokila" w:cs="Kokila"/>
          <w:sz w:val="32"/>
          <w:szCs w:val="32"/>
        </w:rPr>
      </w:pPr>
      <w:r>
        <w:rPr>
          <w:rFonts w:ascii="Kokila" w:hAnsi="Kokila" w:cs="Kokila"/>
          <w:sz w:val="32"/>
          <w:szCs w:val="32"/>
        </w:rPr>
        <w:t>-------------------------------------------------------------------------------------------------------------</w:t>
      </w:r>
    </w:p>
    <w:p w14:paraId="1486E8A7" w14:textId="4D14A64B" w:rsidR="0002629B" w:rsidRPr="0002629B" w:rsidRDefault="0002629B" w:rsidP="0002629B">
      <w:pPr>
        <w:ind w:left="720" w:hanging="720"/>
        <w:jc w:val="both"/>
        <w:rPr>
          <w:rFonts w:ascii="Kokila" w:hAnsi="Kokila" w:cs="Kokila"/>
          <w:sz w:val="32"/>
          <w:szCs w:val="32"/>
        </w:rPr>
      </w:pPr>
      <w:r>
        <w:rPr>
          <w:rFonts w:ascii="Kokila" w:hAnsi="Kokila" w:cs="Kokila"/>
          <w:sz w:val="32"/>
          <w:szCs w:val="32"/>
        </w:rPr>
        <w:t>-------------------------------------------------------------------------------------------------------------</w:t>
      </w:r>
    </w:p>
    <w:p w14:paraId="06D01160" w14:textId="77777777" w:rsidR="00E07A23" w:rsidRDefault="00E07A23" w:rsidP="00E07A23">
      <w:pPr>
        <w:pStyle w:val="ListParagraph"/>
        <w:numPr>
          <w:ilvl w:val="0"/>
          <w:numId w:val="4"/>
        </w:numPr>
        <w:spacing w:after="200" w:line="360" w:lineRule="auto"/>
        <w:ind w:hanging="450"/>
        <w:jc w:val="both"/>
        <w:rPr>
          <w:rFonts w:ascii="Kruti Dev 010" w:hAnsi="Kruti Dev 010"/>
          <w:bCs/>
          <w:sz w:val="32"/>
        </w:rPr>
      </w:pPr>
      <w:r>
        <w:rPr>
          <w:rFonts w:ascii="Kruti Dev 010" w:hAnsi="Kruti Dev 010"/>
          <w:bCs/>
          <w:sz w:val="32"/>
        </w:rPr>
        <w:lastRenderedPageBreak/>
        <w:t>v'kksd] c`ts'k</w:t>
      </w:r>
      <w:r w:rsidRPr="00876974">
        <w:rPr>
          <w:rFonts w:ascii="Kruti Dev 010" w:hAnsi="Kruti Dev 010"/>
          <w:bCs/>
          <w:sz w:val="32"/>
        </w:rPr>
        <w:t xml:space="preserve"> ,oa 'khuk] ,d QeZ esa 2%2%1 ds vuqikr esa ykHk o gkfu dk foHkktu djrs gq;s lk&gt;snkj gSA </w:t>
      </w:r>
      <w:r>
        <w:rPr>
          <w:rFonts w:ascii="Kruti Dev 010" w:hAnsi="Kruti Dev 010"/>
          <w:bCs/>
          <w:sz w:val="32"/>
        </w:rPr>
        <w:t>v'kksd ,oa c`ts'k</w:t>
      </w:r>
      <w:r w:rsidRPr="00876974">
        <w:rPr>
          <w:rFonts w:ascii="Kruti Dev 010" w:hAnsi="Kruti Dev 010"/>
          <w:bCs/>
          <w:sz w:val="32"/>
        </w:rPr>
        <w:t xml:space="preserve"> ;g xkjaVh nsrs gS fd 'khuk dks fdlh Hkh o"kZ </w:t>
      </w:r>
      <w:r w:rsidRPr="005C009A">
        <w:rPr>
          <w:rFonts w:ascii="Tahoma" w:hAnsi="Tahoma" w:cs="Tahoma"/>
          <w:bCs/>
          <w:sz w:val="24"/>
          <w:szCs w:val="24"/>
        </w:rPr>
        <w:t>₹</w:t>
      </w:r>
      <w:r w:rsidRPr="00876974">
        <w:rPr>
          <w:rFonts w:ascii="Kruti Dev 010" w:hAnsi="Kruti Dev 010"/>
          <w:bCs/>
          <w:sz w:val="32"/>
        </w:rPr>
        <w:t>- 20]000 ls de ykHk ugha fn;k tk,xkA o"kZ ds var esa 31 ekpZ 202</w:t>
      </w:r>
      <w:r>
        <w:rPr>
          <w:rFonts w:ascii="Kruti Dev 010" w:hAnsi="Kruti Dev 010"/>
          <w:bCs/>
          <w:sz w:val="32"/>
        </w:rPr>
        <w:t>2</w:t>
      </w:r>
      <w:r w:rsidRPr="00876974">
        <w:rPr>
          <w:rFonts w:ascii="Kruti Dev 010" w:hAnsi="Kruti Dev 010"/>
          <w:bCs/>
          <w:sz w:val="32"/>
        </w:rPr>
        <w:t xml:space="preserve"> ds fy, ykHk dh </w:t>
      </w:r>
      <w:r>
        <w:rPr>
          <w:rFonts w:ascii="Kruti Dev 010" w:hAnsi="Kruti Dev 010"/>
          <w:bCs/>
          <w:sz w:val="32"/>
        </w:rPr>
        <w:t>jkf'k</w:t>
      </w:r>
      <w:r w:rsidRPr="00876974">
        <w:rPr>
          <w:rFonts w:ascii="Kruti Dev 010" w:hAnsi="Kruti Dev 010"/>
          <w:bCs/>
          <w:sz w:val="32"/>
        </w:rPr>
        <w:t xml:space="preserve"> </w:t>
      </w:r>
      <w:r w:rsidRPr="005C009A">
        <w:rPr>
          <w:rFonts w:ascii="Tahoma" w:hAnsi="Tahoma" w:cs="Tahoma"/>
          <w:bCs/>
          <w:sz w:val="24"/>
          <w:szCs w:val="24"/>
        </w:rPr>
        <w:t>₹</w:t>
      </w:r>
      <w:r w:rsidRPr="00876974">
        <w:rPr>
          <w:rFonts w:ascii="Kruti Dev 010" w:hAnsi="Kruti Dev 010"/>
          <w:bCs/>
          <w:sz w:val="32"/>
        </w:rPr>
        <w:t xml:space="preserve"> 70]000 gksrh gSA ykHk ,oa gkfu fofu;ksx [kkrk rS;kj dhft,A</w:t>
      </w:r>
    </w:p>
    <w:p w14:paraId="77374C44" w14:textId="77777777" w:rsidR="00E07A23" w:rsidRDefault="00E07A23" w:rsidP="00E07A23">
      <w:pPr>
        <w:pStyle w:val="ListParagraph"/>
        <w:spacing w:line="336" w:lineRule="auto"/>
        <w:jc w:val="both"/>
        <w:rPr>
          <w:rFonts w:ascii="Times New Roman" w:hAnsi="Times New Roman"/>
          <w:bCs/>
          <w:sz w:val="24"/>
          <w:szCs w:val="24"/>
        </w:rPr>
      </w:pPr>
      <w:r w:rsidRPr="00577562">
        <w:rPr>
          <w:rFonts w:ascii="Times New Roman" w:hAnsi="Times New Roman"/>
          <w:bCs/>
          <w:sz w:val="24"/>
          <w:szCs w:val="24"/>
        </w:rPr>
        <w:t>Ashok,</w:t>
      </w:r>
      <w:r>
        <w:rPr>
          <w:rFonts w:ascii="Times New Roman" w:hAnsi="Times New Roman"/>
          <w:bCs/>
          <w:sz w:val="24"/>
          <w:szCs w:val="24"/>
        </w:rPr>
        <w:t xml:space="preserve"> </w:t>
      </w:r>
      <w:r w:rsidRPr="00577562">
        <w:rPr>
          <w:rFonts w:ascii="Times New Roman" w:hAnsi="Times New Roman"/>
          <w:bCs/>
          <w:sz w:val="24"/>
          <w:szCs w:val="24"/>
        </w:rPr>
        <w:t xml:space="preserve">Brajesh and Sheena are partners in a firm sharing profits and losses in the ratio of 2:2:1. Ashok and Brijesh gives guarantee to Sheena that in any of the year her profit would not be less than </w:t>
      </w:r>
      <w:r w:rsidRPr="005C009A">
        <w:rPr>
          <w:rFonts w:ascii="Tahoma" w:hAnsi="Tahoma" w:cs="Tahoma"/>
          <w:bCs/>
          <w:sz w:val="24"/>
          <w:szCs w:val="24"/>
        </w:rPr>
        <w:t>₹</w:t>
      </w:r>
      <w:r w:rsidRPr="00577562">
        <w:rPr>
          <w:rFonts w:ascii="Times New Roman" w:hAnsi="Times New Roman"/>
          <w:bCs/>
          <w:sz w:val="24"/>
          <w:szCs w:val="24"/>
        </w:rPr>
        <w:t xml:space="preserve"> 20,000. Profit during the year 31st March 2022 is </w:t>
      </w:r>
      <w:r w:rsidRPr="005C009A">
        <w:rPr>
          <w:rFonts w:ascii="Tahoma" w:hAnsi="Tahoma" w:cs="Tahoma"/>
          <w:bCs/>
          <w:sz w:val="24"/>
          <w:szCs w:val="24"/>
        </w:rPr>
        <w:t>₹</w:t>
      </w:r>
      <w:r>
        <w:rPr>
          <w:rFonts w:ascii="Tahoma" w:hAnsi="Tahoma" w:cs="Tahoma"/>
          <w:bCs/>
          <w:sz w:val="24"/>
          <w:szCs w:val="24"/>
        </w:rPr>
        <w:t xml:space="preserve"> </w:t>
      </w:r>
      <w:r w:rsidRPr="00577562">
        <w:rPr>
          <w:rFonts w:ascii="Times New Roman" w:hAnsi="Times New Roman"/>
          <w:bCs/>
          <w:sz w:val="24"/>
          <w:szCs w:val="24"/>
        </w:rPr>
        <w:t>70,000.  Prepare Profit and loss Appropriation Account.</w:t>
      </w:r>
    </w:p>
    <w:p w14:paraId="7C685F36" w14:textId="77777777" w:rsidR="00372EB9" w:rsidRDefault="00372EB9" w:rsidP="00372EB9">
      <w:pPr>
        <w:ind w:left="720" w:hanging="720"/>
        <w:jc w:val="both"/>
        <w:rPr>
          <w:rFonts w:ascii="Kokila" w:hAnsi="Kokila" w:cs="Kokila"/>
          <w:sz w:val="32"/>
          <w:szCs w:val="32"/>
        </w:rPr>
      </w:pPr>
      <w:r>
        <w:rPr>
          <w:rFonts w:ascii="Kokila" w:hAnsi="Kokila" w:cs="Kokila"/>
          <w:sz w:val="32"/>
          <w:szCs w:val="32"/>
        </w:rPr>
        <w:t>-------------------------------------------------------------------------------------------------------------</w:t>
      </w:r>
    </w:p>
    <w:p w14:paraId="4B199640" w14:textId="77777777" w:rsidR="00372EB9" w:rsidRDefault="00372EB9" w:rsidP="00372EB9">
      <w:pPr>
        <w:spacing w:after="0" w:line="360" w:lineRule="auto"/>
        <w:jc w:val="both"/>
        <w:rPr>
          <w:rFonts w:ascii="Kokila" w:hAnsi="Kokila" w:cs="Kokila"/>
          <w:sz w:val="32"/>
          <w:szCs w:val="32"/>
        </w:rPr>
      </w:pPr>
      <w:r>
        <w:rPr>
          <w:rFonts w:ascii="Kokila" w:hAnsi="Kokila" w:cs="Kokila"/>
          <w:sz w:val="32"/>
          <w:szCs w:val="32"/>
        </w:rPr>
        <w:t>-------------------------------------------------------------------------------------------------------------</w:t>
      </w:r>
    </w:p>
    <w:p w14:paraId="2FA5E400" w14:textId="77777777" w:rsidR="00372EB9" w:rsidRDefault="00372EB9" w:rsidP="00372EB9">
      <w:pPr>
        <w:ind w:left="720" w:hanging="720"/>
        <w:jc w:val="both"/>
        <w:rPr>
          <w:rFonts w:ascii="Kokila" w:hAnsi="Kokila" w:cs="Kokila"/>
          <w:sz w:val="32"/>
          <w:szCs w:val="32"/>
        </w:rPr>
      </w:pPr>
      <w:r>
        <w:rPr>
          <w:rFonts w:ascii="Kokila" w:hAnsi="Kokila" w:cs="Kokila"/>
          <w:sz w:val="32"/>
          <w:szCs w:val="32"/>
        </w:rPr>
        <w:t>-------------------------------------------------------------------------------------------------------------</w:t>
      </w:r>
    </w:p>
    <w:p w14:paraId="0A28AA2C" w14:textId="77777777" w:rsidR="00372EB9" w:rsidRDefault="00372EB9" w:rsidP="00372EB9">
      <w:pPr>
        <w:ind w:left="720" w:hanging="720"/>
        <w:jc w:val="both"/>
        <w:rPr>
          <w:rFonts w:ascii="Kokila" w:hAnsi="Kokila" w:cs="Kokila"/>
          <w:sz w:val="32"/>
          <w:szCs w:val="32"/>
        </w:rPr>
      </w:pPr>
      <w:r>
        <w:rPr>
          <w:rFonts w:ascii="Kokila" w:hAnsi="Kokila" w:cs="Kokila"/>
          <w:sz w:val="32"/>
          <w:szCs w:val="32"/>
        </w:rPr>
        <w:t>-------------------------------------------------------------------------------------------------------------</w:t>
      </w:r>
    </w:p>
    <w:p w14:paraId="5515091D" w14:textId="77777777" w:rsidR="00372EB9" w:rsidRDefault="00372EB9" w:rsidP="00372EB9">
      <w:pPr>
        <w:spacing w:line="276" w:lineRule="auto"/>
        <w:jc w:val="both"/>
        <w:rPr>
          <w:rFonts w:ascii="Kokila" w:hAnsi="Kokila" w:cs="Kokila"/>
          <w:sz w:val="32"/>
          <w:szCs w:val="32"/>
        </w:rPr>
      </w:pPr>
      <w:r>
        <w:rPr>
          <w:rFonts w:ascii="Kokila" w:hAnsi="Kokila" w:cs="Kokila"/>
          <w:sz w:val="32"/>
          <w:szCs w:val="32"/>
        </w:rPr>
        <w:t>-------------------------------------------------------------------------------------------------------------</w:t>
      </w:r>
    </w:p>
    <w:p w14:paraId="230B810B" w14:textId="77777777" w:rsidR="00372EB9" w:rsidRDefault="00372EB9" w:rsidP="00372EB9">
      <w:pPr>
        <w:ind w:left="720" w:hanging="720"/>
        <w:jc w:val="both"/>
        <w:rPr>
          <w:rFonts w:ascii="Kokila" w:hAnsi="Kokila" w:cs="Kokila"/>
          <w:sz w:val="32"/>
          <w:szCs w:val="32"/>
        </w:rPr>
      </w:pPr>
      <w:r>
        <w:rPr>
          <w:rFonts w:ascii="Kokila" w:hAnsi="Kokila" w:cs="Kokila"/>
          <w:sz w:val="32"/>
          <w:szCs w:val="32"/>
        </w:rPr>
        <w:t>-------------------------------------------------------------------------------------------------------------</w:t>
      </w:r>
    </w:p>
    <w:p w14:paraId="0B623EDE" w14:textId="77777777" w:rsidR="00372EB9" w:rsidRDefault="00372EB9" w:rsidP="00372EB9">
      <w:pPr>
        <w:spacing w:line="276" w:lineRule="auto"/>
        <w:jc w:val="both"/>
        <w:rPr>
          <w:rFonts w:ascii="Kokila" w:hAnsi="Kokila" w:cs="Kokila"/>
          <w:sz w:val="32"/>
          <w:szCs w:val="32"/>
        </w:rPr>
      </w:pPr>
      <w:r>
        <w:rPr>
          <w:rFonts w:ascii="Kokila" w:hAnsi="Kokila" w:cs="Kokila"/>
          <w:sz w:val="32"/>
          <w:szCs w:val="32"/>
        </w:rPr>
        <w:t>-------------------------------------------------------------------------------------------------------------</w:t>
      </w:r>
    </w:p>
    <w:p w14:paraId="53128325" w14:textId="77777777" w:rsidR="00372EB9" w:rsidRDefault="00372EB9" w:rsidP="00372EB9">
      <w:pPr>
        <w:ind w:left="720" w:hanging="720"/>
        <w:jc w:val="both"/>
        <w:rPr>
          <w:rFonts w:ascii="Kokila" w:hAnsi="Kokila" w:cs="Kokila"/>
          <w:sz w:val="32"/>
          <w:szCs w:val="32"/>
        </w:rPr>
      </w:pPr>
      <w:r>
        <w:rPr>
          <w:rFonts w:ascii="Kokila" w:hAnsi="Kokila" w:cs="Kokila"/>
          <w:sz w:val="32"/>
          <w:szCs w:val="32"/>
        </w:rPr>
        <w:t>-------------------------------------------------------------------------------------------------------------</w:t>
      </w:r>
    </w:p>
    <w:p w14:paraId="083DFAA3" w14:textId="77777777" w:rsidR="00372EB9" w:rsidRDefault="00372EB9" w:rsidP="00372EB9">
      <w:pPr>
        <w:spacing w:after="0" w:line="360" w:lineRule="auto"/>
        <w:jc w:val="both"/>
        <w:rPr>
          <w:rFonts w:ascii="Kokila" w:hAnsi="Kokila" w:cs="Kokila"/>
          <w:sz w:val="32"/>
          <w:szCs w:val="32"/>
        </w:rPr>
      </w:pPr>
      <w:r>
        <w:rPr>
          <w:rFonts w:ascii="Kokila" w:hAnsi="Kokila" w:cs="Kokila"/>
          <w:sz w:val="32"/>
          <w:szCs w:val="32"/>
        </w:rPr>
        <w:t>-------------------------------------------------------------------------------------------------------------</w:t>
      </w:r>
    </w:p>
    <w:p w14:paraId="4CC4EAAC" w14:textId="77777777" w:rsidR="00372EB9" w:rsidRDefault="00372EB9" w:rsidP="00372EB9">
      <w:pPr>
        <w:ind w:left="720" w:hanging="720"/>
        <w:jc w:val="both"/>
        <w:rPr>
          <w:rFonts w:ascii="Kokila" w:hAnsi="Kokila" w:cs="Kokila"/>
          <w:sz w:val="32"/>
          <w:szCs w:val="32"/>
        </w:rPr>
      </w:pPr>
      <w:r>
        <w:rPr>
          <w:rFonts w:ascii="Kokila" w:hAnsi="Kokila" w:cs="Kokila"/>
          <w:sz w:val="32"/>
          <w:szCs w:val="32"/>
        </w:rPr>
        <w:t>-------------------------------------------------------------------------------------------------------------</w:t>
      </w:r>
    </w:p>
    <w:p w14:paraId="396BAFD0" w14:textId="77777777" w:rsidR="00372EB9" w:rsidRDefault="00372EB9" w:rsidP="00372EB9">
      <w:pPr>
        <w:spacing w:after="0" w:line="360" w:lineRule="auto"/>
        <w:jc w:val="both"/>
        <w:rPr>
          <w:rFonts w:ascii="Kokila" w:hAnsi="Kokila" w:cs="Kokila"/>
          <w:sz w:val="32"/>
          <w:szCs w:val="32"/>
        </w:rPr>
      </w:pPr>
      <w:r>
        <w:rPr>
          <w:rFonts w:ascii="Kokila" w:hAnsi="Kokila" w:cs="Kokila"/>
          <w:sz w:val="32"/>
          <w:szCs w:val="32"/>
        </w:rPr>
        <w:t>-------------------------------------------------------------------------------------------------------------</w:t>
      </w:r>
    </w:p>
    <w:p w14:paraId="7C9BDC56" w14:textId="77777777" w:rsidR="0069179F" w:rsidRDefault="0069179F" w:rsidP="0069179F">
      <w:pPr>
        <w:ind w:left="720" w:hanging="720"/>
        <w:jc w:val="both"/>
        <w:rPr>
          <w:rFonts w:ascii="Kokila" w:hAnsi="Kokila" w:cs="Kokila"/>
          <w:sz w:val="32"/>
          <w:szCs w:val="32"/>
        </w:rPr>
      </w:pPr>
      <w:r>
        <w:rPr>
          <w:rFonts w:ascii="Kokila" w:hAnsi="Kokila" w:cs="Kokila"/>
          <w:sz w:val="32"/>
          <w:szCs w:val="32"/>
        </w:rPr>
        <w:t>-------------------------------------------------------------------------------------------------------------</w:t>
      </w:r>
    </w:p>
    <w:p w14:paraId="0260C568" w14:textId="77777777" w:rsidR="0069179F" w:rsidRDefault="0069179F" w:rsidP="0069179F">
      <w:pPr>
        <w:spacing w:after="0" w:line="360" w:lineRule="auto"/>
        <w:jc w:val="both"/>
        <w:rPr>
          <w:rFonts w:ascii="Kokila" w:hAnsi="Kokila" w:cs="Kokila"/>
          <w:sz w:val="32"/>
          <w:szCs w:val="32"/>
        </w:rPr>
      </w:pPr>
      <w:r>
        <w:rPr>
          <w:rFonts w:ascii="Kokila" w:hAnsi="Kokila" w:cs="Kokila"/>
          <w:sz w:val="32"/>
          <w:szCs w:val="32"/>
        </w:rPr>
        <w:t>-------------------------------------------------------------------------------------------------------------</w:t>
      </w:r>
    </w:p>
    <w:p w14:paraId="5581EB7D" w14:textId="77777777" w:rsidR="0069179F" w:rsidRDefault="0069179F" w:rsidP="0069179F">
      <w:pPr>
        <w:ind w:left="720" w:hanging="720"/>
        <w:jc w:val="both"/>
        <w:rPr>
          <w:rFonts w:ascii="Kokila" w:hAnsi="Kokila" w:cs="Kokila"/>
          <w:sz w:val="32"/>
          <w:szCs w:val="32"/>
        </w:rPr>
      </w:pPr>
      <w:r>
        <w:rPr>
          <w:rFonts w:ascii="Kokila" w:hAnsi="Kokila" w:cs="Kokila"/>
          <w:sz w:val="32"/>
          <w:szCs w:val="32"/>
        </w:rPr>
        <w:t>-------------------------------------------------------------------------------------------------------------</w:t>
      </w:r>
    </w:p>
    <w:p w14:paraId="743409E7" w14:textId="77777777" w:rsidR="0069179F" w:rsidRDefault="0069179F" w:rsidP="0069179F">
      <w:pPr>
        <w:ind w:left="720" w:hanging="720"/>
        <w:jc w:val="both"/>
        <w:rPr>
          <w:rFonts w:ascii="Kokila" w:hAnsi="Kokila" w:cs="Kokila"/>
          <w:sz w:val="32"/>
          <w:szCs w:val="32"/>
        </w:rPr>
      </w:pPr>
      <w:r>
        <w:rPr>
          <w:rFonts w:ascii="Kokila" w:hAnsi="Kokila" w:cs="Kokila"/>
          <w:sz w:val="32"/>
          <w:szCs w:val="32"/>
        </w:rPr>
        <w:t>-------------------------------------------------------------------------------------------------------------</w:t>
      </w:r>
    </w:p>
    <w:p w14:paraId="0B6CDE8E" w14:textId="77777777" w:rsidR="0069179F" w:rsidRDefault="0069179F" w:rsidP="0069179F">
      <w:pPr>
        <w:spacing w:line="276" w:lineRule="auto"/>
        <w:jc w:val="both"/>
        <w:rPr>
          <w:rFonts w:ascii="Kokila" w:hAnsi="Kokila" w:cs="Kokila"/>
          <w:sz w:val="32"/>
          <w:szCs w:val="32"/>
        </w:rPr>
      </w:pPr>
      <w:r>
        <w:rPr>
          <w:rFonts w:ascii="Kokila" w:hAnsi="Kokila" w:cs="Kokila"/>
          <w:sz w:val="32"/>
          <w:szCs w:val="32"/>
        </w:rPr>
        <w:t>-------------------------------------------------------------------------------------------------------------</w:t>
      </w:r>
    </w:p>
    <w:p w14:paraId="6AA295F8" w14:textId="77777777" w:rsidR="0069179F" w:rsidRDefault="0069179F" w:rsidP="0069179F">
      <w:pPr>
        <w:ind w:left="720" w:hanging="720"/>
        <w:jc w:val="both"/>
        <w:rPr>
          <w:rFonts w:ascii="Kokila" w:hAnsi="Kokila" w:cs="Kokila"/>
          <w:sz w:val="32"/>
          <w:szCs w:val="32"/>
        </w:rPr>
      </w:pPr>
      <w:r>
        <w:rPr>
          <w:rFonts w:ascii="Kokila" w:hAnsi="Kokila" w:cs="Kokila"/>
          <w:sz w:val="32"/>
          <w:szCs w:val="32"/>
        </w:rPr>
        <w:t>-------------------------------------------------------------------------------------------------------------</w:t>
      </w:r>
    </w:p>
    <w:p w14:paraId="7A60479F" w14:textId="77777777" w:rsidR="0069179F" w:rsidRDefault="0069179F" w:rsidP="0069179F">
      <w:pPr>
        <w:spacing w:line="276" w:lineRule="auto"/>
        <w:jc w:val="both"/>
        <w:rPr>
          <w:rFonts w:ascii="Kokila" w:hAnsi="Kokila" w:cs="Kokila"/>
          <w:sz w:val="32"/>
          <w:szCs w:val="32"/>
        </w:rPr>
      </w:pPr>
      <w:r>
        <w:rPr>
          <w:rFonts w:ascii="Kokila" w:hAnsi="Kokila" w:cs="Kokila"/>
          <w:sz w:val="32"/>
          <w:szCs w:val="32"/>
        </w:rPr>
        <w:t>-------------------------------------------------------------------------------------------------------------</w:t>
      </w:r>
    </w:p>
    <w:p w14:paraId="1F75B5FB" w14:textId="77777777" w:rsidR="00E07A23" w:rsidRDefault="00E07A23" w:rsidP="00E07A23">
      <w:pPr>
        <w:pStyle w:val="ListParagraph"/>
        <w:spacing w:line="360" w:lineRule="auto"/>
        <w:jc w:val="both"/>
        <w:rPr>
          <w:rFonts w:ascii="Times New Roman" w:hAnsi="Times New Roman"/>
          <w:bCs/>
          <w:sz w:val="2"/>
          <w:szCs w:val="28"/>
        </w:rPr>
      </w:pPr>
    </w:p>
    <w:p w14:paraId="01D3199B" w14:textId="77777777" w:rsidR="00E07A23" w:rsidRDefault="00E07A23" w:rsidP="00E07A23">
      <w:pPr>
        <w:pStyle w:val="ListParagraph"/>
        <w:spacing w:line="360" w:lineRule="auto"/>
        <w:jc w:val="both"/>
        <w:rPr>
          <w:rFonts w:ascii="Times New Roman" w:hAnsi="Times New Roman"/>
          <w:bCs/>
          <w:sz w:val="2"/>
          <w:szCs w:val="28"/>
        </w:rPr>
      </w:pPr>
    </w:p>
    <w:p w14:paraId="1A8A045C" w14:textId="77777777" w:rsidR="00E07A23" w:rsidRDefault="00E07A23" w:rsidP="00E07A23">
      <w:pPr>
        <w:pStyle w:val="ListParagraph"/>
        <w:spacing w:line="360" w:lineRule="auto"/>
        <w:jc w:val="both"/>
        <w:rPr>
          <w:rFonts w:ascii="Times New Roman" w:hAnsi="Times New Roman"/>
          <w:bCs/>
          <w:sz w:val="2"/>
          <w:szCs w:val="28"/>
        </w:rPr>
      </w:pPr>
    </w:p>
    <w:p w14:paraId="3BD607FA" w14:textId="77777777" w:rsidR="00E07A23" w:rsidRDefault="00E07A23" w:rsidP="00E07A23">
      <w:pPr>
        <w:pStyle w:val="ListParagraph"/>
        <w:spacing w:line="360" w:lineRule="auto"/>
        <w:jc w:val="both"/>
        <w:rPr>
          <w:rFonts w:ascii="Times New Roman" w:hAnsi="Times New Roman"/>
          <w:bCs/>
          <w:sz w:val="2"/>
          <w:szCs w:val="28"/>
        </w:rPr>
      </w:pPr>
    </w:p>
    <w:p w14:paraId="1CFCE866" w14:textId="77777777" w:rsidR="00E07A23" w:rsidRDefault="00E07A23" w:rsidP="00E07A23">
      <w:pPr>
        <w:pStyle w:val="ListParagraph"/>
        <w:spacing w:line="360" w:lineRule="auto"/>
        <w:jc w:val="both"/>
        <w:rPr>
          <w:rFonts w:ascii="Times New Roman" w:hAnsi="Times New Roman"/>
          <w:bCs/>
          <w:sz w:val="2"/>
          <w:szCs w:val="28"/>
        </w:rPr>
      </w:pPr>
    </w:p>
    <w:p w14:paraId="2D6C5E15" w14:textId="77777777" w:rsidR="00E07A23" w:rsidRPr="0062674D" w:rsidRDefault="00E07A23" w:rsidP="00E07A23">
      <w:pPr>
        <w:pStyle w:val="ListParagraph"/>
        <w:spacing w:line="360" w:lineRule="auto"/>
        <w:ind w:hanging="720"/>
        <w:jc w:val="both"/>
        <w:rPr>
          <w:rFonts w:ascii="Kruti Dev 010" w:hAnsi="Kruti Dev 010"/>
          <w:bCs/>
          <w:sz w:val="32"/>
        </w:rPr>
      </w:pPr>
      <w:r>
        <w:rPr>
          <w:rFonts w:ascii="Times New Roman" w:hAnsi="Times New Roman"/>
          <w:bCs/>
          <w:sz w:val="24"/>
          <w:szCs w:val="24"/>
        </w:rPr>
        <w:lastRenderedPageBreak/>
        <w:t xml:space="preserve">11. </w:t>
      </w:r>
      <w:r>
        <w:rPr>
          <w:rFonts w:ascii="Times New Roman" w:hAnsi="Times New Roman"/>
          <w:bCs/>
          <w:sz w:val="24"/>
          <w:szCs w:val="24"/>
        </w:rPr>
        <w:tab/>
      </w:r>
      <w:r w:rsidRPr="005D2DD7">
        <w:rPr>
          <w:rFonts w:ascii="Times New Roman" w:hAnsi="Times New Roman"/>
          <w:bCs/>
          <w:sz w:val="24"/>
          <w:szCs w:val="24"/>
        </w:rPr>
        <w:t>A</w:t>
      </w:r>
      <w:r w:rsidRPr="0062674D">
        <w:rPr>
          <w:rFonts w:ascii="Kruti Dev 010" w:hAnsi="Kruti Dev 010"/>
          <w:bCs/>
          <w:sz w:val="32"/>
        </w:rPr>
        <w:t xml:space="preserve"> rFkk </w:t>
      </w:r>
      <w:r w:rsidRPr="005D2DD7">
        <w:rPr>
          <w:rFonts w:ascii="Times New Roman" w:hAnsi="Times New Roman"/>
          <w:bCs/>
          <w:sz w:val="24"/>
          <w:szCs w:val="24"/>
        </w:rPr>
        <w:t>B</w:t>
      </w:r>
      <w:r w:rsidRPr="0062674D">
        <w:rPr>
          <w:rFonts w:ascii="Kruti Dev 010" w:hAnsi="Kruti Dev 010"/>
          <w:bCs/>
          <w:sz w:val="32"/>
        </w:rPr>
        <w:t xml:space="preserve"> Qe</w:t>
      </w:r>
      <w:r>
        <w:rPr>
          <w:rFonts w:ascii="Kruti Dev 010" w:hAnsi="Kruti Dev 010"/>
          <w:bCs/>
          <w:sz w:val="32"/>
        </w:rPr>
        <w:t>Z esa lk&gt;snkj gSaA 31 fnlEcj 2021</w:t>
      </w:r>
      <w:r w:rsidRPr="0062674D">
        <w:rPr>
          <w:rFonts w:ascii="Kruti Dev 010" w:hAnsi="Kruti Dev 010"/>
          <w:bCs/>
          <w:sz w:val="32"/>
        </w:rPr>
        <w:t xml:space="preserve"> dks mudh iwWath dze</w:t>
      </w:r>
      <w:r>
        <w:rPr>
          <w:rFonts w:ascii="Kruti Dev 010" w:hAnsi="Kruti Dev 010"/>
          <w:bCs/>
          <w:sz w:val="32"/>
        </w:rPr>
        <w:t>'</w:t>
      </w:r>
      <w:r w:rsidRPr="0062674D">
        <w:rPr>
          <w:rFonts w:ascii="Kruti Dev 010" w:hAnsi="Kruti Dev 010"/>
          <w:bCs/>
          <w:sz w:val="32"/>
        </w:rPr>
        <w:t xml:space="preserve">k% </w:t>
      </w:r>
      <w:r w:rsidRPr="005C009A">
        <w:rPr>
          <w:rFonts w:ascii="Tahoma" w:hAnsi="Tahoma" w:cs="Tahoma"/>
          <w:bCs/>
          <w:sz w:val="24"/>
          <w:szCs w:val="24"/>
        </w:rPr>
        <w:t>₹</w:t>
      </w:r>
      <w:r w:rsidRPr="0062674D">
        <w:rPr>
          <w:rFonts w:ascii="Kruti Dev 010" w:hAnsi="Kruti Dev 010"/>
          <w:bCs/>
          <w:sz w:val="32"/>
        </w:rPr>
        <w:t xml:space="preserve"> 72]000 rFkk </w:t>
      </w:r>
      <w:r w:rsidRPr="005C009A">
        <w:rPr>
          <w:rFonts w:ascii="Tahoma" w:hAnsi="Tahoma" w:cs="Tahoma"/>
          <w:bCs/>
          <w:sz w:val="24"/>
          <w:szCs w:val="24"/>
        </w:rPr>
        <w:t>₹</w:t>
      </w:r>
      <w:r w:rsidRPr="0062674D">
        <w:rPr>
          <w:rFonts w:ascii="Kruti Dev 010" w:hAnsi="Kruti Dev 010"/>
          <w:bCs/>
          <w:sz w:val="32"/>
        </w:rPr>
        <w:t>- 54]000</w:t>
      </w:r>
      <w:r>
        <w:rPr>
          <w:rFonts w:ascii="Kruti Dev 010" w:hAnsi="Kruti Dev 010"/>
          <w:bCs/>
          <w:sz w:val="32"/>
        </w:rPr>
        <w:t xml:space="preserve"> FkhA o"kZ esa muds vkgj.k dze'k</w:t>
      </w:r>
      <w:r w:rsidRPr="0062674D">
        <w:rPr>
          <w:rFonts w:ascii="Kruti Dev 010" w:hAnsi="Kruti Dev 010"/>
          <w:bCs/>
          <w:sz w:val="32"/>
        </w:rPr>
        <w:t xml:space="preserve">% </w:t>
      </w:r>
      <w:r w:rsidRPr="005C009A">
        <w:rPr>
          <w:rFonts w:ascii="Tahoma" w:hAnsi="Tahoma" w:cs="Tahoma"/>
          <w:bCs/>
          <w:sz w:val="24"/>
          <w:szCs w:val="24"/>
        </w:rPr>
        <w:t>₹</w:t>
      </w:r>
      <w:r>
        <w:rPr>
          <w:rFonts w:ascii="Tahoma" w:hAnsi="Tahoma" w:cs="Tahoma"/>
          <w:bCs/>
          <w:sz w:val="24"/>
          <w:szCs w:val="24"/>
        </w:rPr>
        <w:t xml:space="preserve"> </w:t>
      </w:r>
      <w:r w:rsidRPr="0062674D">
        <w:rPr>
          <w:rFonts w:ascii="Kruti Dev 010" w:hAnsi="Kruti Dev 010"/>
          <w:bCs/>
          <w:sz w:val="32"/>
        </w:rPr>
        <w:t xml:space="preserve">12]000 rFkk </w:t>
      </w:r>
      <w:r w:rsidRPr="005C009A">
        <w:rPr>
          <w:rFonts w:ascii="Tahoma" w:hAnsi="Tahoma" w:cs="Tahoma"/>
          <w:bCs/>
          <w:sz w:val="24"/>
          <w:szCs w:val="24"/>
        </w:rPr>
        <w:t>₹</w:t>
      </w:r>
      <w:r w:rsidRPr="0062674D">
        <w:rPr>
          <w:rFonts w:ascii="Kruti Dev 010" w:hAnsi="Kruti Dev 010"/>
          <w:bCs/>
          <w:sz w:val="32"/>
        </w:rPr>
        <w:t xml:space="preserve"> 18]000 FksA iWawth ij C;kt nsus ds iwoZ QeZ dks o"kZ esa </w:t>
      </w:r>
      <w:r w:rsidRPr="005C009A">
        <w:rPr>
          <w:rFonts w:ascii="Tahoma" w:hAnsi="Tahoma" w:cs="Tahoma"/>
          <w:bCs/>
          <w:sz w:val="24"/>
          <w:szCs w:val="24"/>
        </w:rPr>
        <w:t>₹</w:t>
      </w:r>
      <w:r>
        <w:rPr>
          <w:rFonts w:ascii="Tahoma" w:hAnsi="Tahoma" w:cs="Tahoma"/>
          <w:bCs/>
          <w:sz w:val="24"/>
          <w:szCs w:val="24"/>
        </w:rPr>
        <w:t xml:space="preserve"> </w:t>
      </w:r>
      <w:r w:rsidRPr="0062674D">
        <w:rPr>
          <w:rFonts w:ascii="Kruti Dev 010" w:hAnsi="Kruti Dev 010"/>
          <w:bCs/>
          <w:sz w:val="32"/>
        </w:rPr>
        <w:t>48</w:t>
      </w:r>
      <w:r>
        <w:rPr>
          <w:rFonts w:ascii="Kruti Dev 010" w:hAnsi="Kruti Dev 010"/>
          <w:bCs/>
          <w:sz w:val="32"/>
        </w:rPr>
        <w:t>]000 dk ykHk gqvkA 31 fnlEcj 2021</w:t>
      </w:r>
      <w:r w:rsidRPr="0062674D">
        <w:rPr>
          <w:rFonts w:ascii="Kruti Dev 010" w:hAnsi="Kruti Dev 010"/>
          <w:bCs/>
          <w:sz w:val="32"/>
        </w:rPr>
        <w:t xml:space="preserve"> dks lekIr o"kZ ds fy, iwWath ij C;kt dh x.kuk 10</w:t>
      </w:r>
      <w:r>
        <w:rPr>
          <w:rFonts w:ascii="Times New Roman" w:hAnsi="Times New Roman"/>
          <w:bCs/>
          <w:sz w:val="24"/>
          <w:szCs w:val="24"/>
        </w:rPr>
        <w:t xml:space="preserve">%  </w:t>
      </w:r>
      <w:r w:rsidRPr="0062674D">
        <w:rPr>
          <w:rFonts w:ascii="Kruti Dev 010" w:hAnsi="Kruti Dev 010"/>
          <w:bCs/>
          <w:sz w:val="32"/>
        </w:rPr>
        <w:t xml:space="preserve">okf"kZd dh nj ls dhft,A </w:t>
      </w:r>
    </w:p>
    <w:p w14:paraId="31621AFB" w14:textId="77777777" w:rsidR="00E07A23" w:rsidRDefault="00E07A23" w:rsidP="00E07A23">
      <w:pPr>
        <w:pStyle w:val="ListParagraph"/>
        <w:spacing w:line="360" w:lineRule="auto"/>
        <w:jc w:val="both"/>
        <w:rPr>
          <w:rFonts w:ascii="Times New Roman" w:hAnsi="Times New Roman"/>
          <w:bCs/>
          <w:sz w:val="2"/>
          <w:szCs w:val="28"/>
        </w:rPr>
      </w:pPr>
    </w:p>
    <w:p w14:paraId="1BB1D060" w14:textId="77777777" w:rsidR="00E07A23" w:rsidRDefault="00E07A23" w:rsidP="00E07A23">
      <w:pPr>
        <w:pStyle w:val="ListParagraph"/>
        <w:spacing w:line="336" w:lineRule="auto"/>
        <w:jc w:val="both"/>
        <w:rPr>
          <w:rFonts w:ascii="Times New Roman" w:hAnsi="Times New Roman"/>
          <w:bCs/>
          <w:sz w:val="24"/>
          <w:szCs w:val="24"/>
        </w:rPr>
      </w:pPr>
      <w:r w:rsidRPr="005D2DD7">
        <w:rPr>
          <w:rFonts w:ascii="Times New Roman" w:hAnsi="Times New Roman"/>
          <w:bCs/>
          <w:sz w:val="24"/>
          <w:szCs w:val="24"/>
        </w:rPr>
        <w:t xml:space="preserve">A and B are the partners in a firm. Their capitals as on 31st December 2021 were </w:t>
      </w:r>
      <w:r w:rsidRPr="005C009A">
        <w:rPr>
          <w:rFonts w:ascii="Tahoma" w:hAnsi="Tahoma" w:cs="Tahoma"/>
          <w:bCs/>
          <w:sz w:val="24"/>
          <w:szCs w:val="24"/>
        </w:rPr>
        <w:t>₹</w:t>
      </w:r>
      <w:r>
        <w:rPr>
          <w:rFonts w:ascii="Tahoma" w:hAnsi="Tahoma" w:cs="Tahoma"/>
          <w:bCs/>
          <w:sz w:val="24"/>
          <w:szCs w:val="24"/>
        </w:rPr>
        <w:t xml:space="preserve"> </w:t>
      </w:r>
      <w:r w:rsidRPr="005D2DD7">
        <w:rPr>
          <w:rFonts w:ascii="Times New Roman" w:hAnsi="Times New Roman"/>
          <w:bCs/>
          <w:sz w:val="24"/>
          <w:szCs w:val="24"/>
        </w:rPr>
        <w:t xml:space="preserve">72,000 and </w:t>
      </w:r>
      <w:r w:rsidRPr="005C009A">
        <w:rPr>
          <w:rFonts w:ascii="Tahoma" w:hAnsi="Tahoma" w:cs="Tahoma"/>
          <w:bCs/>
          <w:sz w:val="24"/>
          <w:szCs w:val="24"/>
        </w:rPr>
        <w:t>₹</w:t>
      </w:r>
      <w:r>
        <w:rPr>
          <w:rFonts w:ascii="Tahoma" w:hAnsi="Tahoma" w:cs="Tahoma"/>
          <w:bCs/>
          <w:sz w:val="24"/>
          <w:szCs w:val="24"/>
        </w:rPr>
        <w:t xml:space="preserve"> </w:t>
      </w:r>
      <w:r w:rsidRPr="005D2DD7">
        <w:rPr>
          <w:rFonts w:ascii="Times New Roman" w:hAnsi="Times New Roman"/>
          <w:bCs/>
          <w:sz w:val="24"/>
          <w:szCs w:val="24"/>
        </w:rPr>
        <w:t xml:space="preserve">54,000 respectively. During the year drawings made </w:t>
      </w:r>
      <w:r w:rsidRPr="005C009A">
        <w:rPr>
          <w:rFonts w:ascii="Tahoma" w:hAnsi="Tahoma" w:cs="Tahoma"/>
          <w:bCs/>
          <w:sz w:val="24"/>
          <w:szCs w:val="24"/>
        </w:rPr>
        <w:t>₹</w:t>
      </w:r>
      <w:r>
        <w:rPr>
          <w:rFonts w:ascii="Tahoma" w:hAnsi="Tahoma" w:cs="Tahoma"/>
          <w:bCs/>
          <w:sz w:val="24"/>
          <w:szCs w:val="24"/>
        </w:rPr>
        <w:t xml:space="preserve"> </w:t>
      </w:r>
      <w:r w:rsidRPr="005D2DD7">
        <w:rPr>
          <w:rFonts w:ascii="Times New Roman" w:hAnsi="Times New Roman"/>
          <w:bCs/>
          <w:sz w:val="24"/>
          <w:szCs w:val="24"/>
        </w:rPr>
        <w:t xml:space="preserve">12,000 and  </w:t>
      </w:r>
      <w:r w:rsidRPr="005C009A">
        <w:rPr>
          <w:rFonts w:ascii="Tahoma" w:hAnsi="Tahoma" w:cs="Tahoma"/>
          <w:bCs/>
          <w:sz w:val="24"/>
          <w:szCs w:val="24"/>
        </w:rPr>
        <w:t>₹</w:t>
      </w:r>
      <w:r>
        <w:rPr>
          <w:rFonts w:ascii="Tahoma" w:hAnsi="Tahoma" w:cs="Tahoma"/>
          <w:bCs/>
          <w:sz w:val="24"/>
          <w:szCs w:val="24"/>
        </w:rPr>
        <w:t xml:space="preserve"> </w:t>
      </w:r>
      <w:r w:rsidRPr="005D2DD7">
        <w:rPr>
          <w:rFonts w:ascii="Times New Roman" w:hAnsi="Times New Roman"/>
          <w:bCs/>
          <w:sz w:val="24"/>
          <w:szCs w:val="24"/>
        </w:rPr>
        <w:t xml:space="preserve">18,000 respectivity.  Before giving interest on capital profit of the firm is  </w:t>
      </w:r>
      <w:r w:rsidRPr="005C009A">
        <w:rPr>
          <w:rFonts w:ascii="Tahoma" w:hAnsi="Tahoma" w:cs="Tahoma"/>
          <w:bCs/>
          <w:sz w:val="24"/>
          <w:szCs w:val="24"/>
        </w:rPr>
        <w:t>₹</w:t>
      </w:r>
      <w:r>
        <w:rPr>
          <w:rFonts w:ascii="Tahoma" w:hAnsi="Tahoma" w:cs="Tahoma"/>
          <w:bCs/>
          <w:sz w:val="24"/>
          <w:szCs w:val="24"/>
        </w:rPr>
        <w:t xml:space="preserve"> </w:t>
      </w:r>
      <w:r w:rsidRPr="005D2DD7">
        <w:rPr>
          <w:rFonts w:ascii="Times New Roman" w:hAnsi="Times New Roman"/>
          <w:bCs/>
          <w:sz w:val="24"/>
          <w:szCs w:val="24"/>
        </w:rPr>
        <w:t>48,000. Calculate interest on capital @ 10%</w:t>
      </w:r>
      <w:r>
        <w:rPr>
          <w:rFonts w:ascii="Times New Roman" w:hAnsi="Times New Roman"/>
          <w:bCs/>
          <w:sz w:val="24"/>
          <w:szCs w:val="24"/>
        </w:rPr>
        <w:t xml:space="preserve"> </w:t>
      </w:r>
      <w:r w:rsidRPr="005D2DD7">
        <w:rPr>
          <w:rFonts w:ascii="Times New Roman" w:hAnsi="Times New Roman"/>
          <w:bCs/>
          <w:sz w:val="24"/>
          <w:szCs w:val="24"/>
        </w:rPr>
        <w:t>p.a. for the year ended 31st December 2021 .</w:t>
      </w:r>
    </w:p>
    <w:p w14:paraId="58E1726A" w14:textId="77777777" w:rsidR="0069179F" w:rsidRDefault="0069179F" w:rsidP="0069179F">
      <w:pPr>
        <w:ind w:left="720" w:hanging="720"/>
        <w:jc w:val="both"/>
        <w:rPr>
          <w:rFonts w:ascii="Kokila" w:hAnsi="Kokila" w:cs="Kokila"/>
          <w:sz w:val="32"/>
          <w:szCs w:val="32"/>
        </w:rPr>
      </w:pPr>
      <w:r>
        <w:rPr>
          <w:rFonts w:ascii="Kokila" w:hAnsi="Kokila" w:cs="Kokila"/>
          <w:sz w:val="32"/>
          <w:szCs w:val="32"/>
        </w:rPr>
        <w:t>-------------------------------------------------------------------------------------------------------------</w:t>
      </w:r>
    </w:p>
    <w:p w14:paraId="5BEF2A8B" w14:textId="77777777" w:rsidR="0069179F" w:rsidRDefault="0069179F" w:rsidP="0069179F">
      <w:pPr>
        <w:spacing w:after="0" w:line="360" w:lineRule="auto"/>
        <w:jc w:val="both"/>
        <w:rPr>
          <w:rFonts w:ascii="Kokila" w:hAnsi="Kokila" w:cs="Kokila"/>
          <w:sz w:val="32"/>
          <w:szCs w:val="32"/>
        </w:rPr>
      </w:pPr>
      <w:r>
        <w:rPr>
          <w:rFonts w:ascii="Kokila" w:hAnsi="Kokila" w:cs="Kokila"/>
          <w:sz w:val="32"/>
          <w:szCs w:val="32"/>
        </w:rPr>
        <w:t>-------------------------------------------------------------------------------------------------------------</w:t>
      </w:r>
    </w:p>
    <w:p w14:paraId="013FEEC4" w14:textId="77777777" w:rsidR="0069179F" w:rsidRDefault="0069179F" w:rsidP="0069179F">
      <w:pPr>
        <w:ind w:left="720" w:hanging="720"/>
        <w:jc w:val="both"/>
        <w:rPr>
          <w:rFonts w:ascii="Kokila" w:hAnsi="Kokila" w:cs="Kokila"/>
          <w:sz w:val="32"/>
          <w:szCs w:val="32"/>
        </w:rPr>
      </w:pPr>
      <w:r>
        <w:rPr>
          <w:rFonts w:ascii="Kokila" w:hAnsi="Kokila" w:cs="Kokila"/>
          <w:sz w:val="32"/>
          <w:szCs w:val="32"/>
        </w:rPr>
        <w:t>-------------------------------------------------------------------------------------------------------------</w:t>
      </w:r>
    </w:p>
    <w:p w14:paraId="0CB787A2" w14:textId="77777777" w:rsidR="0069179F" w:rsidRDefault="0069179F" w:rsidP="0069179F">
      <w:pPr>
        <w:ind w:left="720" w:hanging="720"/>
        <w:jc w:val="both"/>
        <w:rPr>
          <w:rFonts w:ascii="Kokila" w:hAnsi="Kokila" w:cs="Kokila"/>
          <w:sz w:val="32"/>
          <w:szCs w:val="32"/>
        </w:rPr>
      </w:pPr>
      <w:r>
        <w:rPr>
          <w:rFonts w:ascii="Kokila" w:hAnsi="Kokila" w:cs="Kokila"/>
          <w:sz w:val="32"/>
          <w:szCs w:val="32"/>
        </w:rPr>
        <w:t>-------------------------------------------------------------------------------------------------------------</w:t>
      </w:r>
    </w:p>
    <w:p w14:paraId="77DB0EB1" w14:textId="77777777" w:rsidR="0069179F" w:rsidRDefault="0069179F" w:rsidP="0069179F">
      <w:pPr>
        <w:spacing w:line="276" w:lineRule="auto"/>
        <w:jc w:val="both"/>
        <w:rPr>
          <w:rFonts w:ascii="Kokila" w:hAnsi="Kokila" w:cs="Kokila"/>
          <w:sz w:val="32"/>
          <w:szCs w:val="32"/>
        </w:rPr>
      </w:pPr>
      <w:r>
        <w:rPr>
          <w:rFonts w:ascii="Kokila" w:hAnsi="Kokila" w:cs="Kokila"/>
          <w:sz w:val="32"/>
          <w:szCs w:val="32"/>
        </w:rPr>
        <w:t>-------------------------------------------------------------------------------------------------------------</w:t>
      </w:r>
    </w:p>
    <w:p w14:paraId="29CF9486" w14:textId="77777777" w:rsidR="0069179F" w:rsidRDefault="0069179F" w:rsidP="0069179F">
      <w:pPr>
        <w:ind w:left="720" w:hanging="720"/>
        <w:jc w:val="both"/>
        <w:rPr>
          <w:rFonts w:ascii="Kokila" w:hAnsi="Kokila" w:cs="Kokila"/>
          <w:sz w:val="32"/>
          <w:szCs w:val="32"/>
        </w:rPr>
      </w:pPr>
      <w:r>
        <w:rPr>
          <w:rFonts w:ascii="Kokila" w:hAnsi="Kokila" w:cs="Kokila"/>
          <w:sz w:val="32"/>
          <w:szCs w:val="32"/>
        </w:rPr>
        <w:t>-------------------------------------------------------------------------------------------------------------</w:t>
      </w:r>
    </w:p>
    <w:p w14:paraId="1B81B06C" w14:textId="77777777" w:rsidR="0069179F" w:rsidRDefault="0069179F" w:rsidP="0069179F">
      <w:pPr>
        <w:spacing w:line="276" w:lineRule="auto"/>
        <w:jc w:val="both"/>
        <w:rPr>
          <w:rFonts w:ascii="Kokila" w:hAnsi="Kokila" w:cs="Kokila"/>
          <w:sz w:val="32"/>
          <w:szCs w:val="32"/>
        </w:rPr>
      </w:pPr>
      <w:r>
        <w:rPr>
          <w:rFonts w:ascii="Kokila" w:hAnsi="Kokila" w:cs="Kokila"/>
          <w:sz w:val="32"/>
          <w:szCs w:val="32"/>
        </w:rPr>
        <w:t>-------------------------------------------------------------------------------------------------------------</w:t>
      </w:r>
    </w:p>
    <w:p w14:paraId="5959ED9C" w14:textId="77777777" w:rsidR="0069179F" w:rsidRDefault="0069179F" w:rsidP="0069179F">
      <w:pPr>
        <w:ind w:left="720" w:hanging="720"/>
        <w:jc w:val="both"/>
        <w:rPr>
          <w:rFonts w:ascii="Kokila" w:hAnsi="Kokila" w:cs="Kokila"/>
          <w:sz w:val="32"/>
          <w:szCs w:val="32"/>
        </w:rPr>
      </w:pPr>
      <w:r>
        <w:rPr>
          <w:rFonts w:ascii="Kokila" w:hAnsi="Kokila" w:cs="Kokila"/>
          <w:sz w:val="32"/>
          <w:szCs w:val="32"/>
        </w:rPr>
        <w:t>-------------------------------------------------------------------------------------------------------------</w:t>
      </w:r>
    </w:p>
    <w:p w14:paraId="69FD535C" w14:textId="77777777" w:rsidR="0069179F" w:rsidRDefault="0069179F" w:rsidP="0069179F">
      <w:pPr>
        <w:spacing w:after="0" w:line="360" w:lineRule="auto"/>
        <w:jc w:val="both"/>
        <w:rPr>
          <w:rFonts w:ascii="Kokila" w:hAnsi="Kokila" w:cs="Kokila"/>
          <w:sz w:val="32"/>
          <w:szCs w:val="32"/>
        </w:rPr>
      </w:pPr>
      <w:r>
        <w:rPr>
          <w:rFonts w:ascii="Kokila" w:hAnsi="Kokila" w:cs="Kokila"/>
          <w:sz w:val="32"/>
          <w:szCs w:val="32"/>
        </w:rPr>
        <w:t>-------------------------------------------------------------------------------------------------------------</w:t>
      </w:r>
    </w:p>
    <w:p w14:paraId="3673DA85" w14:textId="77777777" w:rsidR="0069179F" w:rsidRDefault="0069179F" w:rsidP="0069179F">
      <w:pPr>
        <w:ind w:left="720" w:hanging="720"/>
        <w:jc w:val="both"/>
        <w:rPr>
          <w:rFonts w:ascii="Kokila" w:hAnsi="Kokila" w:cs="Kokila"/>
          <w:sz w:val="32"/>
          <w:szCs w:val="32"/>
        </w:rPr>
      </w:pPr>
      <w:r>
        <w:rPr>
          <w:rFonts w:ascii="Kokila" w:hAnsi="Kokila" w:cs="Kokila"/>
          <w:sz w:val="32"/>
          <w:szCs w:val="32"/>
        </w:rPr>
        <w:t>-------------------------------------------------------------------------------------------------------------</w:t>
      </w:r>
    </w:p>
    <w:p w14:paraId="159301F3" w14:textId="77777777" w:rsidR="0069179F" w:rsidRDefault="0069179F" w:rsidP="0069179F">
      <w:pPr>
        <w:spacing w:after="0" w:line="360" w:lineRule="auto"/>
        <w:jc w:val="both"/>
        <w:rPr>
          <w:rFonts w:ascii="Kokila" w:hAnsi="Kokila" w:cs="Kokila"/>
          <w:sz w:val="32"/>
          <w:szCs w:val="32"/>
        </w:rPr>
      </w:pPr>
      <w:r>
        <w:rPr>
          <w:rFonts w:ascii="Kokila" w:hAnsi="Kokila" w:cs="Kokila"/>
          <w:sz w:val="32"/>
          <w:szCs w:val="32"/>
        </w:rPr>
        <w:t>-------------------------------------------------------------------------------------------------------------</w:t>
      </w:r>
    </w:p>
    <w:p w14:paraId="5F348423" w14:textId="77777777" w:rsidR="0069179F" w:rsidRDefault="0069179F" w:rsidP="0069179F">
      <w:pPr>
        <w:ind w:left="720" w:hanging="720"/>
        <w:jc w:val="both"/>
        <w:rPr>
          <w:rFonts w:ascii="Kokila" w:hAnsi="Kokila" w:cs="Kokila"/>
          <w:sz w:val="32"/>
          <w:szCs w:val="32"/>
        </w:rPr>
      </w:pPr>
      <w:r>
        <w:rPr>
          <w:rFonts w:ascii="Kokila" w:hAnsi="Kokila" w:cs="Kokila"/>
          <w:sz w:val="32"/>
          <w:szCs w:val="32"/>
        </w:rPr>
        <w:t>-------------------------------------------------------------------------------------------------------------</w:t>
      </w:r>
    </w:p>
    <w:p w14:paraId="7CBE1DA2" w14:textId="77777777" w:rsidR="0069179F" w:rsidRDefault="0069179F" w:rsidP="0069179F">
      <w:pPr>
        <w:spacing w:after="0" w:line="360" w:lineRule="auto"/>
        <w:jc w:val="both"/>
        <w:rPr>
          <w:rFonts w:ascii="Kokila" w:hAnsi="Kokila" w:cs="Kokila"/>
          <w:sz w:val="32"/>
          <w:szCs w:val="32"/>
        </w:rPr>
      </w:pPr>
      <w:r>
        <w:rPr>
          <w:rFonts w:ascii="Kokila" w:hAnsi="Kokila" w:cs="Kokila"/>
          <w:sz w:val="32"/>
          <w:szCs w:val="32"/>
        </w:rPr>
        <w:t>-------------------------------------------------------------------------------------------------------------</w:t>
      </w:r>
    </w:p>
    <w:p w14:paraId="2483D7C6" w14:textId="77777777" w:rsidR="0069179F" w:rsidRDefault="0069179F" w:rsidP="0069179F">
      <w:pPr>
        <w:ind w:left="720" w:hanging="720"/>
        <w:jc w:val="both"/>
        <w:rPr>
          <w:rFonts w:ascii="Kokila" w:hAnsi="Kokila" w:cs="Kokila"/>
          <w:sz w:val="32"/>
          <w:szCs w:val="32"/>
        </w:rPr>
      </w:pPr>
      <w:r>
        <w:rPr>
          <w:rFonts w:ascii="Kokila" w:hAnsi="Kokila" w:cs="Kokila"/>
          <w:sz w:val="32"/>
          <w:szCs w:val="32"/>
        </w:rPr>
        <w:t>-------------------------------------------------------------------------------------------------------------</w:t>
      </w:r>
    </w:p>
    <w:p w14:paraId="70F98D96" w14:textId="77777777" w:rsidR="0069179F" w:rsidRDefault="0069179F" w:rsidP="0069179F">
      <w:pPr>
        <w:ind w:left="720" w:hanging="720"/>
        <w:jc w:val="both"/>
        <w:rPr>
          <w:rFonts w:ascii="Kokila" w:hAnsi="Kokila" w:cs="Kokila"/>
          <w:sz w:val="32"/>
          <w:szCs w:val="32"/>
        </w:rPr>
      </w:pPr>
      <w:r>
        <w:rPr>
          <w:rFonts w:ascii="Kokila" w:hAnsi="Kokila" w:cs="Kokila"/>
          <w:sz w:val="32"/>
          <w:szCs w:val="32"/>
        </w:rPr>
        <w:t>-------------------------------------------------------------------------------------------------------------</w:t>
      </w:r>
    </w:p>
    <w:p w14:paraId="30B99859" w14:textId="77777777" w:rsidR="0069179F" w:rsidRDefault="0069179F" w:rsidP="0069179F">
      <w:pPr>
        <w:spacing w:line="276" w:lineRule="auto"/>
        <w:jc w:val="both"/>
        <w:rPr>
          <w:rFonts w:ascii="Kokila" w:hAnsi="Kokila" w:cs="Kokila"/>
          <w:sz w:val="32"/>
          <w:szCs w:val="32"/>
        </w:rPr>
      </w:pPr>
      <w:r>
        <w:rPr>
          <w:rFonts w:ascii="Kokila" w:hAnsi="Kokila" w:cs="Kokila"/>
          <w:sz w:val="32"/>
          <w:szCs w:val="32"/>
        </w:rPr>
        <w:t>-------------------------------------------------------------------------------------------------------------</w:t>
      </w:r>
    </w:p>
    <w:p w14:paraId="5B1654B0" w14:textId="77777777" w:rsidR="0069179F" w:rsidRDefault="0069179F" w:rsidP="0069179F">
      <w:pPr>
        <w:ind w:left="720" w:hanging="720"/>
        <w:jc w:val="both"/>
        <w:rPr>
          <w:rFonts w:ascii="Kokila" w:hAnsi="Kokila" w:cs="Kokila"/>
          <w:sz w:val="32"/>
          <w:szCs w:val="32"/>
        </w:rPr>
      </w:pPr>
      <w:r>
        <w:rPr>
          <w:rFonts w:ascii="Kokila" w:hAnsi="Kokila" w:cs="Kokila"/>
          <w:sz w:val="32"/>
          <w:szCs w:val="32"/>
        </w:rPr>
        <w:t>-------------------------------------------------------------------------------------------------------------</w:t>
      </w:r>
    </w:p>
    <w:p w14:paraId="15DBE927" w14:textId="44D557B9" w:rsidR="0069179F" w:rsidRPr="005D2DD7" w:rsidRDefault="0069179F" w:rsidP="0069179F">
      <w:pPr>
        <w:spacing w:line="276" w:lineRule="auto"/>
        <w:jc w:val="both"/>
        <w:rPr>
          <w:rFonts w:ascii="Times New Roman" w:hAnsi="Times New Roman"/>
          <w:bCs/>
          <w:sz w:val="24"/>
          <w:szCs w:val="24"/>
        </w:rPr>
      </w:pPr>
      <w:r>
        <w:rPr>
          <w:rFonts w:ascii="Kokila" w:hAnsi="Kokila" w:cs="Kokila"/>
          <w:sz w:val="32"/>
          <w:szCs w:val="32"/>
        </w:rPr>
        <w:t>-------------------------------------------------------------------------------------------------------------</w:t>
      </w:r>
    </w:p>
    <w:p w14:paraId="0F93A767" w14:textId="77777777" w:rsidR="00E07A23" w:rsidRDefault="00E07A23" w:rsidP="00E07A23">
      <w:pPr>
        <w:pStyle w:val="ListParagraph"/>
        <w:spacing w:line="360" w:lineRule="auto"/>
        <w:jc w:val="both"/>
        <w:rPr>
          <w:rFonts w:ascii="Times New Roman" w:hAnsi="Times New Roman"/>
          <w:bCs/>
          <w:sz w:val="2"/>
          <w:szCs w:val="28"/>
        </w:rPr>
      </w:pPr>
    </w:p>
    <w:p w14:paraId="2E89DA8F" w14:textId="77777777" w:rsidR="00E07A23" w:rsidRDefault="00E07A23" w:rsidP="00E07A23">
      <w:pPr>
        <w:pStyle w:val="ListParagraph"/>
        <w:spacing w:line="360" w:lineRule="auto"/>
        <w:jc w:val="both"/>
        <w:rPr>
          <w:rFonts w:ascii="Times New Roman" w:hAnsi="Times New Roman"/>
          <w:bCs/>
          <w:sz w:val="2"/>
          <w:szCs w:val="28"/>
        </w:rPr>
      </w:pPr>
    </w:p>
    <w:p w14:paraId="79926601" w14:textId="77777777" w:rsidR="00E07A23" w:rsidRDefault="00E07A23" w:rsidP="00E07A23">
      <w:pPr>
        <w:pStyle w:val="ListParagraph"/>
        <w:spacing w:line="360" w:lineRule="auto"/>
        <w:jc w:val="both"/>
        <w:rPr>
          <w:rFonts w:ascii="Times New Roman" w:hAnsi="Times New Roman"/>
          <w:bCs/>
          <w:sz w:val="2"/>
          <w:szCs w:val="28"/>
        </w:rPr>
      </w:pPr>
    </w:p>
    <w:p w14:paraId="00602E33" w14:textId="77777777" w:rsidR="00E07A23" w:rsidRPr="001A55BD" w:rsidRDefault="00E07A23" w:rsidP="00E07A23">
      <w:pPr>
        <w:pStyle w:val="ListParagraph"/>
        <w:spacing w:line="360" w:lineRule="auto"/>
        <w:jc w:val="both"/>
        <w:rPr>
          <w:rFonts w:ascii="Times New Roman" w:hAnsi="Times New Roman"/>
          <w:bCs/>
          <w:sz w:val="2"/>
          <w:szCs w:val="28"/>
        </w:rPr>
      </w:pPr>
    </w:p>
    <w:p w14:paraId="04D91B7E" w14:textId="77777777" w:rsidR="00E07A23" w:rsidRPr="001A55BD" w:rsidRDefault="00E07A23" w:rsidP="00E07A23">
      <w:pPr>
        <w:pStyle w:val="ListParagraph"/>
        <w:spacing w:line="360" w:lineRule="auto"/>
        <w:jc w:val="both"/>
        <w:rPr>
          <w:rFonts w:ascii="Times New Roman" w:hAnsi="Times New Roman"/>
          <w:bCs/>
          <w:sz w:val="2"/>
          <w:szCs w:val="28"/>
        </w:rPr>
      </w:pPr>
    </w:p>
    <w:p w14:paraId="180076C3" w14:textId="77777777" w:rsidR="00E07A23" w:rsidRDefault="00E07A23" w:rsidP="00E07A23">
      <w:pPr>
        <w:spacing w:after="0" w:line="360" w:lineRule="auto"/>
        <w:rPr>
          <w:rFonts w:ascii="Times New Roman" w:hAnsi="Times New Roman"/>
          <w:b/>
          <w:bCs/>
          <w:sz w:val="24"/>
          <w:szCs w:val="24"/>
        </w:rPr>
      </w:pPr>
      <w:r w:rsidRPr="006246D5">
        <w:rPr>
          <w:rFonts w:ascii="Kruti Dev 010" w:hAnsi="Kruti Dev 010"/>
          <w:b/>
          <w:bCs/>
          <w:sz w:val="32"/>
        </w:rPr>
        <w:lastRenderedPageBreak/>
        <w:t xml:space="preserve">6 vad ds fdz;kRed iz'u </w:t>
      </w:r>
      <w:r w:rsidRPr="006246D5">
        <w:rPr>
          <w:rFonts w:ascii="Times New Roman" w:hAnsi="Times New Roman"/>
          <w:b/>
          <w:bCs/>
          <w:sz w:val="24"/>
          <w:szCs w:val="24"/>
        </w:rPr>
        <w:t>( Practical question)</w:t>
      </w:r>
    </w:p>
    <w:p w14:paraId="64D8CB59" w14:textId="77777777" w:rsidR="00E07A23" w:rsidRPr="00C173B5" w:rsidRDefault="00E07A23" w:rsidP="00E07A23">
      <w:pPr>
        <w:spacing w:after="0" w:line="360" w:lineRule="auto"/>
        <w:rPr>
          <w:rFonts w:ascii="Kruti Dev 010" w:hAnsi="Kruti Dev 010"/>
          <w:b/>
          <w:bCs/>
          <w:sz w:val="8"/>
          <w:szCs w:val="4"/>
        </w:rPr>
      </w:pPr>
    </w:p>
    <w:p w14:paraId="6BFE0B4E" w14:textId="77777777" w:rsidR="00E07A23" w:rsidRDefault="00E07A23" w:rsidP="00E07A23">
      <w:pPr>
        <w:pStyle w:val="ListParagraph"/>
        <w:numPr>
          <w:ilvl w:val="0"/>
          <w:numId w:val="70"/>
        </w:numPr>
        <w:spacing w:after="0" w:line="336" w:lineRule="auto"/>
        <w:jc w:val="both"/>
        <w:rPr>
          <w:rFonts w:ascii="Kruti Dev 010" w:hAnsi="Kruti Dev 010"/>
          <w:bCs/>
          <w:sz w:val="32"/>
        </w:rPr>
      </w:pPr>
      <w:r>
        <w:rPr>
          <w:rFonts w:ascii="Times New Roman" w:hAnsi="Times New Roman"/>
          <w:bCs/>
          <w:sz w:val="24"/>
          <w:szCs w:val="28"/>
        </w:rPr>
        <w:t xml:space="preserve"> </w:t>
      </w:r>
      <w:r>
        <w:rPr>
          <w:rFonts w:ascii="Kruti Dev 010" w:hAnsi="Kruti Dev 010"/>
          <w:bCs/>
          <w:sz w:val="32"/>
        </w:rPr>
        <w:t>jke</w:t>
      </w:r>
      <w:r w:rsidRPr="002B2EAA">
        <w:rPr>
          <w:rFonts w:ascii="Kruti Dev 010" w:hAnsi="Kruti Dev 010"/>
          <w:bCs/>
          <w:sz w:val="32"/>
        </w:rPr>
        <w:t xml:space="preserve"> ,oa </w:t>
      </w:r>
      <w:r>
        <w:rPr>
          <w:rFonts w:ascii="Kruti Dev 010" w:hAnsi="Kruti Dev 010"/>
          <w:bCs/>
          <w:sz w:val="32"/>
        </w:rPr>
        <w:t>';ke</w:t>
      </w:r>
      <w:r w:rsidRPr="002B2EAA">
        <w:rPr>
          <w:rFonts w:ascii="Kruti Dev 010" w:hAnsi="Kruti Dev 010"/>
          <w:bCs/>
          <w:sz w:val="32"/>
        </w:rPr>
        <w:t xml:space="preserve"> 5%3 ds fy, ,d QeZ esa lk&gt;snkj gSA mudh LFkk;</w:t>
      </w:r>
      <w:r>
        <w:rPr>
          <w:rFonts w:ascii="Kruti Dev 010" w:hAnsi="Kruti Dev 010"/>
          <w:bCs/>
          <w:sz w:val="32"/>
        </w:rPr>
        <w:t xml:space="preserve">h iwath 1 vizSy 2021 dks </w:t>
      </w:r>
      <w:r w:rsidRPr="000B6ABE">
        <w:rPr>
          <w:rFonts w:ascii="Tahoma" w:hAnsi="Tahoma" w:cs="Tahoma"/>
          <w:bCs/>
          <w:sz w:val="24"/>
        </w:rPr>
        <w:t>₹</w:t>
      </w:r>
      <w:r>
        <w:rPr>
          <w:rFonts w:ascii="Tahoma" w:hAnsi="Tahoma" w:cs="Tahoma"/>
          <w:bCs/>
          <w:sz w:val="24"/>
        </w:rPr>
        <w:t xml:space="preserve"> </w:t>
      </w:r>
      <w:r>
        <w:rPr>
          <w:rFonts w:ascii="Kruti Dev 010" w:hAnsi="Kruti Dev 010"/>
          <w:bCs/>
          <w:sz w:val="32"/>
        </w:rPr>
        <w:t xml:space="preserve">70]000 vkSj </w:t>
      </w:r>
      <w:r w:rsidRPr="000B6ABE">
        <w:rPr>
          <w:rFonts w:ascii="Tahoma" w:hAnsi="Tahoma" w:cs="Tahoma"/>
          <w:bCs/>
          <w:sz w:val="24"/>
        </w:rPr>
        <w:t>₹</w:t>
      </w:r>
      <w:r>
        <w:rPr>
          <w:rFonts w:ascii="Tahoma" w:hAnsi="Tahoma" w:cs="Tahoma"/>
          <w:bCs/>
          <w:sz w:val="24"/>
        </w:rPr>
        <w:t xml:space="preserve"> </w:t>
      </w:r>
      <w:r>
        <w:rPr>
          <w:rFonts w:ascii="Kruti Dev 010" w:hAnsi="Kruti Dev 010"/>
          <w:bCs/>
          <w:sz w:val="32"/>
        </w:rPr>
        <w:t>90</w:t>
      </w:r>
      <w:r w:rsidRPr="002B2EAA">
        <w:rPr>
          <w:rFonts w:ascii="Kruti Dev 010" w:hAnsi="Kruti Dev 010"/>
          <w:bCs/>
          <w:sz w:val="32"/>
        </w:rPr>
        <w:t>]000 gSA iwath ij C;kt 12</w:t>
      </w:r>
      <w:r w:rsidRPr="002B2EAA">
        <w:rPr>
          <w:rFonts w:ascii="Times New Roman" w:hAnsi="Times New Roman"/>
          <w:bCs/>
          <w:sz w:val="28"/>
        </w:rPr>
        <w:t>%</w:t>
      </w:r>
      <w:r w:rsidRPr="002B2EAA">
        <w:rPr>
          <w:rFonts w:ascii="Kruti Dev 010" w:hAnsi="Kruti Dev 010"/>
          <w:bCs/>
          <w:sz w:val="32"/>
        </w:rPr>
        <w:t xml:space="preserve"> okf"kZd dh nj ls fn;k tkrk gS vkSj vkgj.k ij C;kt 15</w:t>
      </w:r>
      <w:r w:rsidRPr="002B2EAA">
        <w:rPr>
          <w:rFonts w:ascii="Times New Roman" w:hAnsi="Times New Roman"/>
          <w:bCs/>
          <w:sz w:val="28"/>
        </w:rPr>
        <w:t>%</w:t>
      </w:r>
      <w:r w:rsidRPr="002B2EAA">
        <w:rPr>
          <w:rFonts w:ascii="Kruti Dev 010" w:hAnsi="Kruti Dev 010"/>
          <w:bCs/>
          <w:sz w:val="32"/>
        </w:rPr>
        <w:t xml:space="preserve"> okf"kZd dh nj ls fy;k tkrk gSA 31 ekpZ 20</w:t>
      </w:r>
      <w:r>
        <w:rPr>
          <w:rFonts w:ascii="Kruti Dev 010" w:hAnsi="Kruti Dev 010"/>
          <w:bCs/>
          <w:sz w:val="32"/>
        </w:rPr>
        <w:t>22</w:t>
      </w:r>
      <w:r w:rsidRPr="002B2EAA">
        <w:rPr>
          <w:rFonts w:ascii="Kruti Dev 010" w:hAnsi="Kruti Dev 010"/>
          <w:bCs/>
          <w:sz w:val="32"/>
        </w:rPr>
        <w:t xml:space="preserve"> dks mijksDr lek;kstuksa ds iwoZ QeZ dk ykHk </w:t>
      </w:r>
      <w:r w:rsidRPr="000B6ABE">
        <w:rPr>
          <w:rFonts w:ascii="Tahoma" w:hAnsi="Tahoma" w:cs="Tahoma"/>
          <w:bCs/>
          <w:sz w:val="24"/>
        </w:rPr>
        <w:t>₹</w:t>
      </w:r>
      <w:r>
        <w:rPr>
          <w:rFonts w:ascii="Tahoma" w:hAnsi="Tahoma" w:cs="Tahoma"/>
          <w:bCs/>
          <w:sz w:val="24"/>
        </w:rPr>
        <w:t xml:space="preserve"> </w:t>
      </w:r>
      <w:r>
        <w:rPr>
          <w:rFonts w:ascii="Kruti Dev 010" w:hAnsi="Kruti Dev 010"/>
          <w:bCs/>
          <w:sz w:val="32"/>
        </w:rPr>
        <w:t>12]600 gSA</w:t>
      </w:r>
    </w:p>
    <w:p w14:paraId="0C049C23" w14:textId="05D0C77A" w:rsidR="00E07A23" w:rsidRPr="002B2EAA" w:rsidRDefault="00F3769A" w:rsidP="00E07A23">
      <w:pPr>
        <w:pStyle w:val="ListParagraph"/>
        <w:spacing w:after="0" w:line="360" w:lineRule="auto"/>
        <w:jc w:val="both"/>
        <w:rPr>
          <w:rFonts w:ascii="Kruti Dev 010" w:hAnsi="Kruti Dev 010"/>
          <w:bCs/>
          <w:sz w:val="32"/>
        </w:rPr>
      </w:pPr>
      <w:r>
        <w:rPr>
          <w:rFonts w:ascii="Kruti Dev 010" w:hAnsi="Kruti Dev 010"/>
          <w:bCs/>
          <w:sz w:val="32"/>
          <w:lang w:val="en-US"/>
        </w:rPr>
        <w:t xml:space="preserve">o"kZ dk </w:t>
      </w:r>
      <w:r w:rsidR="00E07A23" w:rsidRPr="002B2EAA">
        <w:rPr>
          <w:rFonts w:ascii="Kruti Dev 010" w:hAnsi="Kruti Dev 010"/>
          <w:bCs/>
          <w:sz w:val="32"/>
        </w:rPr>
        <w:t xml:space="preserve">vkgj.k &amp; </w:t>
      </w:r>
      <w:r w:rsidR="00E07A23">
        <w:rPr>
          <w:rFonts w:ascii="Kruti Dev 010" w:hAnsi="Kruti Dev 010"/>
          <w:bCs/>
          <w:sz w:val="32"/>
        </w:rPr>
        <w:t>jke</w:t>
      </w:r>
      <w:r w:rsidR="00E07A23" w:rsidRPr="002B2EAA">
        <w:rPr>
          <w:rFonts w:ascii="Kruti Dev 010" w:hAnsi="Kruti Dev 010"/>
          <w:bCs/>
          <w:sz w:val="32"/>
        </w:rPr>
        <w:t xml:space="preserve"> </w:t>
      </w:r>
      <w:r w:rsidR="00E07A23" w:rsidRPr="000B6ABE">
        <w:rPr>
          <w:rFonts w:ascii="Tahoma" w:hAnsi="Tahoma" w:cs="Tahoma"/>
          <w:bCs/>
          <w:sz w:val="24"/>
        </w:rPr>
        <w:t>₹</w:t>
      </w:r>
      <w:r w:rsidR="00E07A23">
        <w:rPr>
          <w:rFonts w:ascii="Tahoma" w:hAnsi="Tahoma" w:cs="Tahoma"/>
          <w:bCs/>
          <w:sz w:val="24"/>
        </w:rPr>
        <w:t xml:space="preserve"> </w:t>
      </w:r>
      <w:r w:rsidR="00E07A23" w:rsidRPr="002B2EAA">
        <w:rPr>
          <w:rFonts w:ascii="Kruti Dev 010" w:hAnsi="Kruti Dev 010"/>
          <w:bCs/>
          <w:sz w:val="32"/>
        </w:rPr>
        <w:t>2</w:t>
      </w:r>
      <w:r w:rsidR="00E07A23">
        <w:rPr>
          <w:rFonts w:ascii="Kruti Dev 010" w:hAnsi="Kruti Dev 010"/>
          <w:bCs/>
          <w:sz w:val="32"/>
        </w:rPr>
        <w:t>]</w:t>
      </w:r>
      <w:r w:rsidR="00E07A23" w:rsidRPr="002B2EAA">
        <w:rPr>
          <w:rFonts w:ascii="Kruti Dev 010" w:hAnsi="Kruti Dev 010"/>
          <w:bCs/>
          <w:sz w:val="32"/>
        </w:rPr>
        <w:t xml:space="preserve">000 vkSj </w:t>
      </w:r>
      <w:r w:rsidR="00E07A23">
        <w:rPr>
          <w:rFonts w:ascii="Kruti Dev 010" w:hAnsi="Kruti Dev 010"/>
          <w:bCs/>
          <w:sz w:val="32"/>
        </w:rPr>
        <w:t>';ke</w:t>
      </w:r>
      <w:r w:rsidR="00E07A23" w:rsidRPr="002B2EAA">
        <w:rPr>
          <w:rFonts w:ascii="Kruti Dev 010" w:hAnsi="Kruti Dev 010"/>
          <w:bCs/>
          <w:sz w:val="32"/>
        </w:rPr>
        <w:t xml:space="preserve"> </w:t>
      </w:r>
      <w:r w:rsidR="00E07A23" w:rsidRPr="000B6ABE">
        <w:rPr>
          <w:rFonts w:ascii="Tahoma" w:hAnsi="Tahoma" w:cs="Tahoma"/>
          <w:bCs/>
          <w:sz w:val="24"/>
        </w:rPr>
        <w:t>₹</w:t>
      </w:r>
      <w:r w:rsidR="00E07A23">
        <w:rPr>
          <w:rFonts w:ascii="Tahoma" w:hAnsi="Tahoma" w:cs="Tahoma"/>
          <w:bCs/>
          <w:sz w:val="24"/>
        </w:rPr>
        <w:t xml:space="preserve"> </w:t>
      </w:r>
      <w:r w:rsidR="00E07A23" w:rsidRPr="002B2EAA">
        <w:rPr>
          <w:rFonts w:ascii="Kruti Dev 010" w:hAnsi="Kruti Dev 010"/>
          <w:bCs/>
          <w:sz w:val="32"/>
        </w:rPr>
        <w:t>4</w:t>
      </w:r>
      <w:r w:rsidR="00E07A23">
        <w:rPr>
          <w:rFonts w:ascii="Kruti Dev 010" w:hAnsi="Kruti Dev 010"/>
          <w:bCs/>
          <w:sz w:val="32"/>
        </w:rPr>
        <w:t>]</w:t>
      </w:r>
      <w:r w:rsidR="00E07A23" w:rsidRPr="002B2EAA">
        <w:rPr>
          <w:rFonts w:ascii="Kruti Dev 010" w:hAnsi="Kruti Dev 010"/>
          <w:bCs/>
          <w:sz w:val="32"/>
        </w:rPr>
        <w:t xml:space="preserve">000 A </w:t>
      </w:r>
    </w:p>
    <w:p w14:paraId="27E6944D" w14:textId="506C5416" w:rsidR="00E07A23" w:rsidRDefault="00E07A23" w:rsidP="00E07A23">
      <w:pPr>
        <w:pStyle w:val="ListParagraph"/>
        <w:spacing w:after="0" w:line="336" w:lineRule="auto"/>
        <w:jc w:val="both"/>
        <w:rPr>
          <w:rFonts w:ascii="Kruti Dev 010" w:hAnsi="Kruti Dev 010"/>
          <w:bCs/>
          <w:sz w:val="32"/>
        </w:rPr>
      </w:pPr>
      <w:r w:rsidRPr="002B2EAA">
        <w:rPr>
          <w:rFonts w:ascii="Kruti Dev 010" w:hAnsi="Kruti Dev 010"/>
          <w:bCs/>
          <w:sz w:val="32"/>
        </w:rPr>
        <w:t xml:space="preserve">ykHk&amp;gkfu lek;kstu [kkrk </w:t>
      </w:r>
      <w:r w:rsidR="00972173">
        <w:rPr>
          <w:rFonts w:ascii="Kruti Dev 010" w:hAnsi="Kruti Dev 010"/>
          <w:bCs/>
          <w:sz w:val="32"/>
        </w:rPr>
        <w:t>cukb,</w:t>
      </w:r>
      <w:r>
        <w:rPr>
          <w:rFonts w:ascii="Kruti Dev 010" w:hAnsi="Kruti Dev 010"/>
          <w:bCs/>
          <w:sz w:val="32"/>
        </w:rPr>
        <w:t xml:space="preserve">A dk;Zfof/k dks Li"V dhft,A </w:t>
      </w:r>
      <w:r w:rsidR="00B56F32">
        <w:rPr>
          <w:rFonts w:ascii="Kruti Dev 010" w:hAnsi="Kruti Dev 010"/>
          <w:bCs/>
          <w:sz w:val="32"/>
        </w:rPr>
        <w:t>iwath</w:t>
      </w:r>
      <w:r w:rsidRPr="002B2EAA">
        <w:rPr>
          <w:rFonts w:ascii="Kruti Dev 010" w:hAnsi="Kruti Dev 010"/>
          <w:bCs/>
          <w:sz w:val="32"/>
        </w:rPr>
        <w:t xml:space="preserve"> ij C;kt gkfu dh fLFkfr esa Hkh fn;k tkuk gSA </w:t>
      </w:r>
    </w:p>
    <w:p w14:paraId="53D4208B" w14:textId="77777777" w:rsidR="00E07A23" w:rsidRPr="007956A2" w:rsidRDefault="00E07A23" w:rsidP="00E07A23">
      <w:pPr>
        <w:pStyle w:val="ListParagraph"/>
        <w:spacing w:after="0" w:line="360" w:lineRule="auto"/>
        <w:jc w:val="both"/>
        <w:rPr>
          <w:rFonts w:ascii="Kruti Dev 010" w:hAnsi="Kruti Dev 010"/>
          <w:bCs/>
          <w:sz w:val="6"/>
        </w:rPr>
      </w:pPr>
    </w:p>
    <w:p w14:paraId="0BF154C8" w14:textId="6302805C" w:rsidR="00E07A23" w:rsidRDefault="00E07A23" w:rsidP="00E07A23">
      <w:pPr>
        <w:pStyle w:val="ListParagraph"/>
        <w:spacing w:line="336" w:lineRule="auto"/>
        <w:jc w:val="both"/>
        <w:rPr>
          <w:rFonts w:ascii="Times New Roman" w:hAnsi="Times New Roman"/>
          <w:bCs/>
          <w:sz w:val="24"/>
          <w:szCs w:val="24"/>
        </w:rPr>
      </w:pPr>
      <w:r w:rsidRPr="008E5875">
        <w:rPr>
          <w:rFonts w:ascii="Times New Roman" w:hAnsi="Times New Roman"/>
          <w:bCs/>
          <w:sz w:val="24"/>
          <w:szCs w:val="24"/>
        </w:rPr>
        <w:t xml:space="preserve">Ram and Shyam are partners in a firm for 5:3 ratio. Their  fixed capitals as on 1st April 2021 was </w:t>
      </w:r>
      <w:r w:rsidRPr="008E5875">
        <w:rPr>
          <w:rFonts w:ascii="Tahoma" w:hAnsi="Tahoma"/>
          <w:bCs/>
          <w:sz w:val="24"/>
          <w:szCs w:val="24"/>
        </w:rPr>
        <w:t>₹</w:t>
      </w:r>
      <w:r w:rsidRPr="008E5875">
        <w:rPr>
          <w:rFonts w:ascii="Times New Roman" w:hAnsi="Times New Roman"/>
          <w:bCs/>
          <w:sz w:val="24"/>
          <w:szCs w:val="24"/>
        </w:rPr>
        <w:t xml:space="preserve"> 70,000 and </w:t>
      </w:r>
      <w:r w:rsidRPr="008E5875">
        <w:rPr>
          <w:rFonts w:ascii="Tahoma" w:hAnsi="Tahoma"/>
          <w:bCs/>
          <w:sz w:val="24"/>
          <w:szCs w:val="24"/>
        </w:rPr>
        <w:t>₹</w:t>
      </w:r>
      <w:r w:rsidRPr="008E5875">
        <w:rPr>
          <w:rFonts w:ascii="Times New Roman" w:hAnsi="Times New Roman"/>
          <w:bCs/>
          <w:sz w:val="24"/>
          <w:szCs w:val="24"/>
        </w:rPr>
        <w:t xml:space="preserve"> 90,000. Interest on capital is given @ 12% per annum and interest on drawings is charged @ 15% per annum. The profit of the firm before the above adjustment as on 31st March 2022 was </w:t>
      </w:r>
      <w:r w:rsidRPr="008E5875">
        <w:rPr>
          <w:rFonts w:ascii="Tahoma" w:hAnsi="Tahoma"/>
          <w:bCs/>
          <w:sz w:val="24"/>
          <w:szCs w:val="24"/>
        </w:rPr>
        <w:t>₹</w:t>
      </w:r>
      <w:r w:rsidRPr="008E5875">
        <w:rPr>
          <w:rFonts w:ascii="Times New Roman" w:hAnsi="Times New Roman"/>
          <w:bCs/>
          <w:sz w:val="24"/>
          <w:szCs w:val="24"/>
        </w:rPr>
        <w:t xml:space="preserve">12,600 . Drawings of  Ram </w:t>
      </w:r>
      <w:r w:rsidRPr="008E5875">
        <w:rPr>
          <w:bCs/>
          <w:sz w:val="24"/>
          <w:szCs w:val="24"/>
        </w:rPr>
        <w:t>₹</w:t>
      </w:r>
      <w:r w:rsidRPr="008E5875">
        <w:rPr>
          <w:rFonts w:ascii="Times New Roman" w:hAnsi="Times New Roman"/>
          <w:bCs/>
          <w:sz w:val="24"/>
          <w:szCs w:val="24"/>
        </w:rPr>
        <w:t xml:space="preserve"> 2,000 and Shyam  </w:t>
      </w:r>
      <w:r w:rsidRPr="008E5875">
        <w:rPr>
          <w:rFonts w:ascii="Tahoma" w:hAnsi="Tahoma"/>
          <w:bCs/>
          <w:sz w:val="24"/>
          <w:szCs w:val="24"/>
        </w:rPr>
        <w:t>₹</w:t>
      </w:r>
      <w:r w:rsidRPr="008E5875">
        <w:rPr>
          <w:rFonts w:ascii="Times New Roman" w:hAnsi="Times New Roman"/>
          <w:bCs/>
          <w:sz w:val="24"/>
          <w:szCs w:val="24"/>
        </w:rPr>
        <w:t xml:space="preserve"> 4,000. Prepare  profit and loss adjustment account. Explain the</w:t>
      </w:r>
      <w:r>
        <w:rPr>
          <w:rFonts w:ascii="Times New Roman" w:hAnsi="Times New Roman"/>
          <w:bCs/>
          <w:sz w:val="24"/>
          <w:szCs w:val="24"/>
        </w:rPr>
        <w:t xml:space="preserve"> </w:t>
      </w:r>
      <w:r w:rsidRPr="008E5875">
        <w:rPr>
          <w:rFonts w:ascii="Times New Roman" w:hAnsi="Times New Roman"/>
          <w:bCs/>
          <w:sz w:val="24"/>
          <w:szCs w:val="24"/>
        </w:rPr>
        <w:t xml:space="preserve">procedure </w:t>
      </w:r>
      <w:r w:rsidR="007C402C">
        <w:rPr>
          <w:rFonts w:ascii="Times New Roman" w:hAnsi="Times New Roman"/>
          <w:bCs/>
          <w:sz w:val="24"/>
          <w:szCs w:val="24"/>
        </w:rPr>
        <w:t>if</w:t>
      </w:r>
      <w:r w:rsidR="007C402C" w:rsidRPr="008E5875">
        <w:rPr>
          <w:rFonts w:ascii="Times New Roman" w:hAnsi="Times New Roman"/>
          <w:bCs/>
          <w:sz w:val="24"/>
          <w:szCs w:val="24"/>
        </w:rPr>
        <w:t xml:space="preserve"> </w:t>
      </w:r>
      <w:r w:rsidRPr="008E5875">
        <w:rPr>
          <w:rFonts w:ascii="Times New Roman" w:hAnsi="Times New Roman"/>
          <w:bCs/>
          <w:sz w:val="24"/>
          <w:szCs w:val="24"/>
        </w:rPr>
        <w:t>interest on capital is also to be paid in case of loss.</w:t>
      </w:r>
    </w:p>
    <w:p w14:paraId="744F8FA1" w14:textId="77777777" w:rsidR="0069179F" w:rsidRDefault="0069179F" w:rsidP="0069179F">
      <w:pPr>
        <w:ind w:left="720" w:hanging="720"/>
        <w:jc w:val="both"/>
        <w:rPr>
          <w:rFonts w:ascii="Kokila" w:hAnsi="Kokila" w:cs="Kokila"/>
          <w:sz w:val="32"/>
          <w:szCs w:val="32"/>
        </w:rPr>
      </w:pPr>
      <w:r>
        <w:rPr>
          <w:rFonts w:ascii="Kokila" w:hAnsi="Kokila" w:cs="Kokila"/>
          <w:sz w:val="32"/>
          <w:szCs w:val="32"/>
        </w:rPr>
        <w:t>-------------------------------------------------------------------------------------------------------------</w:t>
      </w:r>
    </w:p>
    <w:p w14:paraId="2B461A96" w14:textId="77777777" w:rsidR="0069179F" w:rsidRDefault="0069179F" w:rsidP="0069179F">
      <w:pPr>
        <w:spacing w:after="0" w:line="360" w:lineRule="auto"/>
        <w:jc w:val="both"/>
        <w:rPr>
          <w:rFonts w:ascii="Kokila" w:hAnsi="Kokila" w:cs="Kokila"/>
          <w:sz w:val="32"/>
          <w:szCs w:val="32"/>
        </w:rPr>
      </w:pPr>
      <w:r>
        <w:rPr>
          <w:rFonts w:ascii="Kokila" w:hAnsi="Kokila" w:cs="Kokila"/>
          <w:sz w:val="32"/>
          <w:szCs w:val="32"/>
        </w:rPr>
        <w:t>-------------------------------------------------------------------------------------------------------------</w:t>
      </w:r>
    </w:p>
    <w:p w14:paraId="3B76B326" w14:textId="77777777" w:rsidR="0069179F" w:rsidRDefault="0069179F" w:rsidP="0069179F">
      <w:pPr>
        <w:ind w:left="720" w:hanging="720"/>
        <w:jc w:val="both"/>
        <w:rPr>
          <w:rFonts w:ascii="Kokila" w:hAnsi="Kokila" w:cs="Kokila"/>
          <w:sz w:val="32"/>
          <w:szCs w:val="32"/>
        </w:rPr>
      </w:pPr>
      <w:r>
        <w:rPr>
          <w:rFonts w:ascii="Kokila" w:hAnsi="Kokila" w:cs="Kokila"/>
          <w:sz w:val="32"/>
          <w:szCs w:val="32"/>
        </w:rPr>
        <w:t>-------------------------------------------------------------------------------------------------------------</w:t>
      </w:r>
    </w:p>
    <w:p w14:paraId="53C39DA8" w14:textId="77777777" w:rsidR="0069179F" w:rsidRDefault="0069179F" w:rsidP="0069179F">
      <w:pPr>
        <w:ind w:left="720" w:hanging="720"/>
        <w:jc w:val="both"/>
        <w:rPr>
          <w:rFonts w:ascii="Kokila" w:hAnsi="Kokila" w:cs="Kokila"/>
          <w:sz w:val="32"/>
          <w:szCs w:val="32"/>
        </w:rPr>
      </w:pPr>
      <w:r>
        <w:rPr>
          <w:rFonts w:ascii="Kokila" w:hAnsi="Kokila" w:cs="Kokila"/>
          <w:sz w:val="32"/>
          <w:szCs w:val="32"/>
        </w:rPr>
        <w:t>-------------------------------------------------------------------------------------------------------------</w:t>
      </w:r>
    </w:p>
    <w:p w14:paraId="1284229B" w14:textId="77777777" w:rsidR="0069179F" w:rsidRDefault="0069179F" w:rsidP="0069179F">
      <w:pPr>
        <w:spacing w:line="276" w:lineRule="auto"/>
        <w:jc w:val="both"/>
        <w:rPr>
          <w:rFonts w:ascii="Kokila" w:hAnsi="Kokila" w:cs="Kokila"/>
          <w:sz w:val="32"/>
          <w:szCs w:val="32"/>
        </w:rPr>
      </w:pPr>
      <w:r>
        <w:rPr>
          <w:rFonts w:ascii="Kokila" w:hAnsi="Kokila" w:cs="Kokila"/>
          <w:sz w:val="32"/>
          <w:szCs w:val="32"/>
        </w:rPr>
        <w:t>-------------------------------------------------------------------------------------------------------------</w:t>
      </w:r>
    </w:p>
    <w:p w14:paraId="72304F59" w14:textId="77777777" w:rsidR="0069179F" w:rsidRDefault="0069179F" w:rsidP="0069179F">
      <w:pPr>
        <w:ind w:left="720" w:hanging="720"/>
        <w:jc w:val="both"/>
        <w:rPr>
          <w:rFonts w:ascii="Kokila" w:hAnsi="Kokila" w:cs="Kokila"/>
          <w:sz w:val="32"/>
          <w:szCs w:val="32"/>
        </w:rPr>
      </w:pPr>
      <w:r>
        <w:rPr>
          <w:rFonts w:ascii="Kokila" w:hAnsi="Kokila" w:cs="Kokila"/>
          <w:sz w:val="32"/>
          <w:szCs w:val="32"/>
        </w:rPr>
        <w:t>-------------------------------------------------------------------------------------------------------------</w:t>
      </w:r>
    </w:p>
    <w:p w14:paraId="42610EA1" w14:textId="77777777" w:rsidR="0069179F" w:rsidRDefault="0069179F" w:rsidP="0069179F">
      <w:pPr>
        <w:spacing w:line="276" w:lineRule="auto"/>
        <w:jc w:val="both"/>
        <w:rPr>
          <w:rFonts w:ascii="Kokila" w:hAnsi="Kokila" w:cs="Kokila"/>
          <w:sz w:val="32"/>
          <w:szCs w:val="32"/>
        </w:rPr>
      </w:pPr>
      <w:r>
        <w:rPr>
          <w:rFonts w:ascii="Kokila" w:hAnsi="Kokila" w:cs="Kokila"/>
          <w:sz w:val="32"/>
          <w:szCs w:val="32"/>
        </w:rPr>
        <w:t>-------------------------------------------------------------------------------------------------------------</w:t>
      </w:r>
    </w:p>
    <w:p w14:paraId="207B15B9" w14:textId="77777777" w:rsidR="0069179F" w:rsidRDefault="0069179F" w:rsidP="0069179F">
      <w:pPr>
        <w:ind w:left="720" w:hanging="720"/>
        <w:jc w:val="both"/>
        <w:rPr>
          <w:rFonts w:ascii="Kokila" w:hAnsi="Kokila" w:cs="Kokila"/>
          <w:sz w:val="32"/>
          <w:szCs w:val="32"/>
        </w:rPr>
      </w:pPr>
      <w:r>
        <w:rPr>
          <w:rFonts w:ascii="Kokila" w:hAnsi="Kokila" w:cs="Kokila"/>
          <w:sz w:val="32"/>
          <w:szCs w:val="32"/>
        </w:rPr>
        <w:t>-------------------------------------------------------------------------------------------------------------</w:t>
      </w:r>
    </w:p>
    <w:p w14:paraId="2CFD2EE1" w14:textId="77777777" w:rsidR="0069179F" w:rsidRDefault="0069179F" w:rsidP="0069179F">
      <w:pPr>
        <w:spacing w:after="0" w:line="360" w:lineRule="auto"/>
        <w:jc w:val="both"/>
        <w:rPr>
          <w:rFonts w:ascii="Kokila" w:hAnsi="Kokila" w:cs="Kokila"/>
          <w:sz w:val="32"/>
          <w:szCs w:val="32"/>
        </w:rPr>
      </w:pPr>
      <w:r>
        <w:rPr>
          <w:rFonts w:ascii="Kokila" w:hAnsi="Kokila" w:cs="Kokila"/>
          <w:sz w:val="32"/>
          <w:szCs w:val="32"/>
        </w:rPr>
        <w:t>-------------------------------------------------------------------------------------------------------------</w:t>
      </w:r>
    </w:p>
    <w:p w14:paraId="07FC2AF5" w14:textId="77777777" w:rsidR="0069179F" w:rsidRDefault="0069179F" w:rsidP="0069179F">
      <w:pPr>
        <w:ind w:left="720" w:hanging="720"/>
        <w:jc w:val="both"/>
        <w:rPr>
          <w:rFonts w:ascii="Kokila" w:hAnsi="Kokila" w:cs="Kokila"/>
          <w:sz w:val="32"/>
          <w:szCs w:val="32"/>
        </w:rPr>
      </w:pPr>
      <w:r>
        <w:rPr>
          <w:rFonts w:ascii="Kokila" w:hAnsi="Kokila" w:cs="Kokila"/>
          <w:sz w:val="32"/>
          <w:szCs w:val="32"/>
        </w:rPr>
        <w:t>-------------------------------------------------------------------------------------------------------------</w:t>
      </w:r>
    </w:p>
    <w:p w14:paraId="7008BBD6" w14:textId="77777777" w:rsidR="0069179F" w:rsidRDefault="0069179F" w:rsidP="0069179F">
      <w:pPr>
        <w:spacing w:after="0" w:line="360" w:lineRule="auto"/>
        <w:jc w:val="both"/>
        <w:rPr>
          <w:rFonts w:ascii="Kokila" w:hAnsi="Kokila" w:cs="Kokila"/>
          <w:sz w:val="32"/>
          <w:szCs w:val="32"/>
        </w:rPr>
      </w:pPr>
      <w:r>
        <w:rPr>
          <w:rFonts w:ascii="Kokila" w:hAnsi="Kokila" w:cs="Kokila"/>
          <w:sz w:val="32"/>
          <w:szCs w:val="32"/>
        </w:rPr>
        <w:t>-------------------------------------------------------------------------------------------------------------</w:t>
      </w:r>
    </w:p>
    <w:p w14:paraId="47000552" w14:textId="77777777" w:rsidR="0069179F" w:rsidRDefault="0069179F" w:rsidP="0069179F">
      <w:pPr>
        <w:ind w:left="720" w:hanging="720"/>
        <w:jc w:val="both"/>
        <w:rPr>
          <w:rFonts w:ascii="Kokila" w:hAnsi="Kokila" w:cs="Kokila"/>
          <w:sz w:val="32"/>
          <w:szCs w:val="32"/>
        </w:rPr>
      </w:pPr>
      <w:r>
        <w:rPr>
          <w:rFonts w:ascii="Kokila" w:hAnsi="Kokila" w:cs="Kokila"/>
          <w:sz w:val="32"/>
          <w:szCs w:val="32"/>
        </w:rPr>
        <w:t>-------------------------------------------------------------------------------------------------------------</w:t>
      </w:r>
    </w:p>
    <w:p w14:paraId="72074ECD" w14:textId="50C63A06" w:rsidR="0069179F" w:rsidRPr="0069179F" w:rsidRDefault="0069179F" w:rsidP="0069179F">
      <w:pPr>
        <w:spacing w:after="0" w:line="360" w:lineRule="auto"/>
        <w:jc w:val="both"/>
        <w:rPr>
          <w:rFonts w:ascii="Kokila" w:hAnsi="Kokila" w:cs="Kokila"/>
          <w:sz w:val="32"/>
          <w:szCs w:val="32"/>
        </w:rPr>
      </w:pPr>
      <w:r>
        <w:rPr>
          <w:rFonts w:ascii="Kokila" w:hAnsi="Kokila" w:cs="Kokila"/>
          <w:sz w:val="32"/>
          <w:szCs w:val="32"/>
        </w:rPr>
        <w:t>-------------------------------------------------------------------------------------------------------------</w:t>
      </w:r>
    </w:p>
    <w:p w14:paraId="444E3FCB" w14:textId="77777777" w:rsidR="00E07A23" w:rsidRPr="005C009A" w:rsidRDefault="00E07A23" w:rsidP="00E07A23">
      <w:pPr>
        <w:pStyle w:val="ListParagraph"/>
        <w:spacing w:after="0" w:line="360" w:lineRule="auto"/>
        <w:jc w:val="both"/>
        <w:rPr>
          <w:rFonts w:ascii="Times New Roman" w:hAnsi="Times New Roman"/>
          <w:bCs/>
          <w:sz w:val="4"/>
        </w:rPr>
      </w:pPr>
    </w:p>
    <w:p w14:paraId="08F21EFF" w14:textId="77777777" w:rsidR="00E07A23" w:rsidRPr="007956A2" w:rsidRDefault="00E07A23" w:rsidP="00E07A23">
      <w:pPr>
        <w:pStyle w:val="ListParagraph"/>
        <w:spacing w:line="360" w:lineRule="auto"/>
        <w:jc w:val="both"/>
        <w:rPr>
          <w:rFonts w:ascii="Kruti Dev 010" w:hAnsi="Kruti Dev 010"/>
          <w:bCs/>
          <w:sz w:val="2"/>
        </w:rPr>
      </w:pPr>
    </w:p>
    <w:p w14:paraId="4B9BE4B8" w14:textId="77777777" w:rsidR="00E07A23" w:rsidRDefault="00E07A23" w:rsidP="00E07A23">
      <w:pPr>
        <w:pStyle w:val="ListParagraph"/>
        <w:spacing w:line="360" w:lineRule="auto"/>
        <w:ind w:hanging="720"/>
        <w:jc w:val="both"/>
        <w:rPr>
          <w:rFonts w:ascii="Kruti Dev 010" w:hAnsi="Kruti Dev 010"/>
          <w:bCs/>
          <w:sz w:val="32"/>
        </w:rPr>
      </w:pPr>
      <w:r>
        <w:rPr>
          <w:rFonts w:ascii="Times New Roman" w:hAnsi="Times New Roman"/>
          <w:bCs/>
          <w:sz w:val="24"/>
          <w:szCs w:val="28"/>
        </w:rPr>
        <w:lastRenderedPageBreak/>
        <w:t xml:space="preserve">2. </w:t>
      </w:r>
      <w:r>
        <w:rPr>
          <w:rFonts w:ascii="Times New Roman" w:hAnsi="Times New Roman"/>
          <w:bCs/>
          <w:sz w:val="24"/>
          <w:szCs w:val="28"/>
        </w:rPr>
        <w:tab/>
        <w:t xml:space="preserve"> A</w:t>
      </w:r>
      <w:r>
        <w:rPr>
          <w:rFonts w:ascii="Kruti Dev 010" w:hAnsi="Kruti Dev 010"/>
          <w:bCs/>
          <w:sz w:val="32"/>
        </w:rPr>
        <w:t xml:space="preserve">] </w:t>
      </w:r>
      <w:r>
        <w:rPr>
          <w:rFonts w:ascii="Times New Roman" w:hAnsi="Times New Roman"/>
          <w:bCs/>
          <w:sz w:val="24"/>
          <w:szCs w:val="28"/>
        </w:rPr>
        <w:t>B,</w:t>
      </w:r>
      <w:r>
        <w:rPr>
          <w:rFonts w:ascii="Kruti Dev 010" w:hAnsi="Kruti Dev 010"/>
          <w:bCs/>
          <w:sz w:val="32"/>
        </w:rPr>
        <w:t xml:space="preserve"> </w:t>
      </w:r>
      <w:r>
        <w:rPr>
          <w:rFonts w:ascii="Times New Roman" w:hAnsi="Times New Roman"/>
          <w:bCs/>
          <w:sz w:val="24"/>
          <w:szCs w:val="28"/>
        </w:rPr>
        <w:t>C</w:t>
      </w:r>
      <w:r>
        <w:rPr>
          <w:rFonts w:ascii="Kruti Dev 010" w:hAnsi="Kruti Dev 010"/>
          <w:bCs/>
          <w:sz w:val="32"/>
        </w:rPr>
        <w:t xml:space="preserve"> ,oa </w:t>
      </w:r>
      <w:r>
        <w:rPr>
          <w:rFonts w:ascii="Times New Roman" w:hAnsi="Times New Roman"/>
          <w:bCs/>
          <w:sz w:val="24"/>
          <w:szCs w:val="28"/>
        </w:rPr>
        <w:t>D</w:t>
      </w:r>
      <w:r>
        <w:rPr>
          <w:rFonts w:ascii="Kruti Dev 010" w:hAnsi="Kruti Dev 010"/>
          <w:bCs/>
          <w:sz w:val="32"/>
        </w:rPr>
        <w:t xml:space="preserve"> leku lk&gt;snkj gSA 1 tuojh 2021 dks mudh iwath ds 'ks"k dze'k% </w:t>
      </w:r>
      <w:r w:rsidRPr="000B6ABE">
        <w:rPr>
          <w:rFonts w:ascii="Tahoma" w:hAnsi="Tahoma" w:cs="Tahoma"/>
          <w:bCs/>
          <w:sz w:val="24"/>
        </w:rPr>
        <w:t>₹</w:t>
      </w:r>
      <w:r>
        <w:rPr>
          <w:rFonts w:ascii="Tahoma" w:hAnsi="Tahoma" w:cs="Tahoma"/>
          <w:bCs/>
          <w:sz w:val="24"/>
        </w:rPr>
        <w:t xml:space="preserve"> </w:t>
      </w:r>
      <w:r>
        <w:rPr>
          <w:rFonts w:ascii="Kruti Dev 010" w:hAnsi="Kruti Dev 010"/>
          <w:bCs/>
          <w:sz w:val="32"/>
        </w:rPr>
        <w:t xml:space="preserve">4]000] </w:t>
      </w:r>
      <w:r w:rsidRPr="000B6ABE">
        <w:rPr>
          <w:rFonts w:ascii="Tahoma" w:hAnsi="Tahoma" w:cs="Tahoma"/>
          <w:bCs/>
          <w:sz w:val="24"/>
        </w:rPr>
        <w:t>₹</w:t>
      </w:r>
      <w:r>
        <w:rPr>
          <w:rFonts w:ascii="Tahoma" w:hAnsi="Tahoma" w:cs="Tahoma"/>
          <w:bCs/>
          <w:sz w:val="24"/>
        </w:rPr>
        <w:t xml:space="preserve"> </w:t>
      </w:r>
      <w:r>
        <w:rPr>
          <w:rFonts w:ascii="Kruti Dev 010" w:hAnsi="Kruti Dev 010"/>
          <w:bCs/>
          <w:sz w:val="32"/>
        </w:rPr>
        <w:t xml:space="preserve">6]000] </w:t>
      </w:r>
      <w:r w:rsidRPr="000B6ABE">
        <w:rPr>
          <w:rFonts w:ascii="Tahoma" w:hAnsi="Tahoma" w:cs="Tahoma"/>
          <w:bCs/>
          <w:sz w:val="24"/>
        </w:rPr>
        <w:t>₹</w:t>
      </w:r>
      <w:r>
        <w:rPr>
          <w:rFonts w:ascii="Kruti Dev 010" w:hAnsi="Kruti Dev 010"/>
          <w:bCs/>
          <w:sz w:val="32"/>
        </w:rPr>
        <w:t xml:space="preserve">8]000 rFkk </w:t>
      </w:r>
      <w:r w:rsidRPr="000B6ABE">
        <w:rPr>
          <w:rFonts w:ascii="Tahoma" w:hAnsi="Tahoma" w:cs="Tahoma"/>
          <w:bCs/>
          <w:sz w:val="24"/>
        </w:rPr>
        <w:t>₹</w:t>
      </w:r>
      <w:r>
        <w:rPr>
          <w:rFonts w:ascii="Tahoma" w:hAnsi="Tahoma" w:cs="Tahoma"/>
          <w:bCs/>
          <w:sz w:val="24"/>
        </w:rPr>
        <w:t xml:space="preserve"> </w:t>
      </w:r>
      <w:r>
        <w:rPr>
          <w:rFonts w:ascii="Kruti Dev 010" w:hAnsi="Kruti Dev 010"/>
          <w:bCs/>
          <w:sz w:val="32"/>
        </w:rPr>
        <w:t>10]000 FksA o"kZ 2021 ds [kkrs cukus vkSj cUn djus ds ckn irk pyk fd lk&gt;snkjh Bgjko ds vuqlkj ykHk foHkktu ls iwoZ lk&gt;snkjksa dh iwath ij 5</w:t>
      </w:r>
      <w:r>
        <w:rPr>
          <w:rFonts w:ascii="Tahoma" w:hAnsi="Tahoma" w:cs="Tahoma"/>
          <w:bCs/>
          <w:sz w:val="24"/>
        </w:rPr>
        <w:t>%</w:t>
      </w:r>
      <w:r>
        <w:rPr>
          <w:rFonts w:ascii="Kruti Dev 010" w:hAnsi="Kruti Dev 010"/>
          <w:bCs/>
          <w:sz w:val="32"/>
        </w:rPr>
        <w:t xml:space="preserve"> okf"kZd dh nj ls tks C;kt ns; Fkk] og muds iwWath [kkrksa esa tek ugha fd;k x;kA</w:t>
      </w:r>
    </w:p>
    <w:p w14:paraId="36A236A5" w14:textId="77777777" w:rsidR="00E07A23" w:rsidRPr="007A31D4" w:rsidRDefault="00E07A23" w:rsidP="00E07A23">
      <w:pPr>
        <w:pStyle w:val="ListParagraph"/>
        <w:spacing w:line="360" w:lineRule="auto"/>
        <w:ind w:left="810"/>
        <w:jc w:val="both"/>
        <w:rPr>
          <w:rFonts w:ascii="Kruti Dev 010" w:hAnsi="Kruti Dev 010"/>
          <w:bCs/>
          <w:sz w:val="32"/>
        </w:rPr>
      </w:pPr>
      <w:r>
        <w:rPr>
          <w:rFonts w:ascii="Kruti Dev 010" w:hAnsi="Kruti Dev 010"/>
          <w:bCs/>
          <w:sz w:val="32"/>
        </w:rPr>
        <w:t>lk&gt;snkjksa esa ;g fu'p; gqvk fd fpV~Bs dks ifjofrZr djus ds LFkku ij vxys o"kZ ds izkjEHk esa ,d tuZy izfof"V }kjk lek;kstu dj fn;k tk,A vko';d tuZy izfof"V dhft,A</w:t>
      </w:r>
    </w:p>
    <w:p w14:paraId="08171C94" w14:textId="77777777" w:rsidR="00E07A23" w:rsidRDefault="00E07A23" w:rsidP="00E07A23">
      <w:pPr>
        <w:pStyle w:val="ListParagraph"/>
        <w:spacing w:after="0" w:line="360" w:lineRule="auto"/>
        <w:ind w:left="810"/>
        <w:jc w:val="both"/>
        <w:rPr>
          <w:rFonts w:ascii="Times New Roman" w:hAnsi="Times New Roman"/>
          <w:bCs/>
          <w:sz w:val="24"/>
        </w:rPr>
      </w:pPr>
      <w:r w:rsidRPr="005C009A">
        <w:rPr>
          <w:rFonts w:ascii="Times New Roman" w:hAnsi="Times New Roman"/>
          <w:bCs/>
          <w:sz w:val="24"/>
        </w:rPr>
        <w:t>A, B, C and D are equal partners in a firm.On 1</w:t>
      </w:r>
      <w:r w:rsidRPr="005C009A">
        <w:rPr>
          <w:rFonts w:ascii="Times New Roman" w:hAnsi="Times New Roman"/>
          <w:bCs/>
          <w:sz w:val="24"/>
          <w:vertAlign w:val="superscript"/>
        </w:rPr>
        <w:t>st</w:t>
      </w:r>
      <w:r w:rsidRPr="005C009A">
        <w:rPr>
          <w:rFonts w:ascii="Times New Roman" w:hAnsi="Times New Roman"/>
          <w:bCs/>
          <w:sz w:val="24"/>
        </w:rPr>
        <w:t xml:space="preserve"> January 2021  their capitals were  </w:t>
      </w:r>
      <w:r>
        <w:rPr>
          <w:rFonts w:ascii="Times New Roman" w:hAnsi="Times New Roman"/>
          <w:bCs/>
          <w:sz w:val="24"/>
        </w:rPr>
        <w:t xml:space="preserve">          </w:t>
      </w:r>
      <w:r w:rsidRPr="005C009A">
        <w:rPr>
          <w:rFonts w:ascii="Tahoma" w:hAnsi="Tahoma" w:cs="Tahoma"/>
          <w:bCs/>
        </w:rPr>
        <w:t xml:space="preserve">₹ </w:t>
      </w:r>
      <w:r w:rsidRPr="005C009A">
        <w:rPr>
          <w:rFonts w:ascii="Times New Roman" w:hAnsi="Times New Roman"/>
          <w:bCs/>
          <w:sz w:val="24"/>
        </w:rPr>
        <w:t xml:space="preserve">4,000, </w:t>
      </w:r>
      <w:r w:rsidRPr="005C009A">
        <w:rPr>
          <w:rFonts w:ascii="Tahoma" w:hAnsi="Tahoma" w:cs="Tahoma"/>
          <w:bCs/>
        </w:rPr>
        <w:t xml:space="preserve">₹ </w:t>
      </w:r>
      <w:r w:rsidRPr="005C009A">
        <w:rPr>
          <w:rFonts w:ascii="Times New Roman" w:hAnsi="Times New Roman"/>
          <w:bCs/>
          <w:sz w:val="24"/>
        </w:rPr>
        <w:t xml:space="preserve">6,000, </w:t>
      </w:r>
      <w:r w:rsidRPr="005C009A">
        <w:rPr>
          <w:rFonts w:ascii="Tahoma" w:hAnsi="Tahoma" w:cs="Tahoma"/>
          <w:bCs/>
        </w:rPr>
        <w:t xml:space="preserve">₹ </w:t>
      </w:r>
      <w:r w:rsidRPr="005C009A">
        <w:rPr>
          <w:rFonts w:ascii="Times New Roman" w:hAnsi="Times New Roman"/>
          <w:bCs/>
          <w:sz w:val="24"/>
        </w:rPr>
        <w:t xml:space="preserve">8,000 and </w:t>
      </w:r>
      <w:r w:rsidRPr="005C009A">
        <w:rPr>
          <w:rFonts w:ascii="Tahoma" w:hAnsi="Tahoma" w:cs="Tahoma"/>
          <w:bCs/>
        </w:rPr>
        <w:t xml:space="preserve">₹ </w:t>
      </w:r>
      <w:r w:rsidRPr="005C009A">
        <w:rPr>
          <w:rFonts w:ascii="Times New Roman" w:hAnsi="Times New Roman"/>
          <w:bCs/>
          <w:sz w:val="24"/>
        </w:rPr>
        <w:t>10,000 respectively. After closing the accounts for 2021, it was, however, revealed that interest on partner's capital @ 5% per annum could not be credited as was provided in the partnership agreement.</w:t>
      </w:r>
    </w:p>
    <w:p w14:paraId="79B01BED" w14:textId="77777777" w:rsidR="00E07A23" w:rsidRDefault="00E07A23" w:rsidP="00E07A23">
      <w:pPr>
        <w:pStyle w:val="ListParagraph"/>
        <w:spacing w:after="0" w:line="360" w:lineRule="auto"/>
        <w:ind w:left="810"/>
        <w:jc w:val="both"/>
        <w:rPr>
          <w:rFonts w:ascii="Times New Roman" w:hAnsi="Times New Roman"/>
          <w:bCs/>
          <w:sz w:val="24"/>
        </w:rPr>
      </w:pPr>
      <w:r w:rsidRPr="005C009A">
        <w:rPr>
          <w:rFonts w:ascii="Times New Roman" w:hAnsi="Times New Roman"/>
          <w:bCs/>
          <w:sz w:val="24"/>
        </w:rPr>
        <w:t>It was decided to rectify the error by passing an adjustment entry at the beginning of next year</w:t>
      </w:r>
      <w:r>
        <w:rPr>
          <w:rFonts w:ascii="Times New Roman" w:hAnsi="Times New Roman"/>
          <w:bCs/>
          <w:sz w:val="24"/>
        </w:rPr>
        <w:t xml:space="preserve"> instend of</w:t>
      </w:r>
      <w:r w:rsidRPr="005C009A">
        <w:rPr>
          <w:rFonts w:ascii="Times New Roman" w:hAnsi="Times New Roman"/>
          <w:bCs/>
          <w:sz w:val="24"/>
        </w:rPr>
        <w:t xml:space="preserve"> revising the Balance sheet. Give necessary adjustment entry.</w:t>
      </w:r>
    </w:p>
    <w:p w14:paraId="248D5826" w14:textId="77777777" w:rsidR="0069179F" w:rsidRDefault="0069179F" w:rsidP="0069179F">
      <w:pPr>
        <w:ind w:left="720" w:hanging="720"/>
        <w:jc w:val="both"/>
        <w:rPr>
          <w:rFonts w:ascii="Kokila" w:hAnsi="Kokila" w:cs="Kokila"/>
          <w:sz w:val="32"/>
          <w:szCs w:val="32"/>
        </w:rPr>
      </w:pPr>
      <w:r>
        <w:rPr>
          <w:rFonts w:ascii="Kokila" w:hAnsi="Kokila" w:cs="Kokila"/>
          <w:sz w:val="32"/>
          <w:szCs w:val="32"/>
        </w:rPr>
        <w:t>-------------------------------------------------------------------------------------------------------------</w:t>
      </w:r>
    </w:p>
    <w:p w14:paraId="5D7B7196" w14:textId="77777777" w:rsidR="0069179F" w:rsidRDefault="0069179F" w:rsidP="0069179F">
      <w:pPr>
        <w:spacing w:after="0" w:line="360" w:lineRule="auto"/>
        <w:jc w:val="both"/>
        <w:rPr>
          <w:rFonts w:ascii="Kokila" w:hAnsi="Kokila" w:cs="Kokila"/>
          <w:sz w:val="32"/>
          <w:szCs w:val="32"/>
        </w:rPr>
      </w:pPr>
      <w:r>
        <w:rPr>
          <w:rFonts w:ascii="Kokila" w:hAnsi="Kokila" w:cs="Kokila"/>
          <w:sz w:val="32"/>
          <w:szCs w:val="32"/>
        </w:rPr>
        <w:t>-------------------------------------------------------------------------------------------------------------</w:t>
      </w:r>
    </w:p>
    <w:p w14:paraId="63C161C7" w14:textId="77777777" w:rsidR="0069179F" w:rsidRDefault="0069179F" w:rsidP="0069179F">
      <w:pPr>
        <w:ind w:left="720" w:hanging="720"/>
        <w:jc w:val="both"/>
        <w:rPr>
          <w:rFonts w:ascii="Kokila" w:hAnsi="Kokila" w:cs="Kokila"/>
          <w:sz w:val="32"/>
          <w:szCs w:val="32"/>
        </w:rPr>
      </w:pPr>
      <w:r>
        <w:rPr>
          <w:rFonts w:ascii="Kokila" w:hAnsi="Kokila" w:cs="Kokila"/>
          <w:sz w:val="32"/>
          <w:szCs w:val="32"/>
        </w:rPr>
        <w:t>-------------------------------------------------------------------------------------------------------------</w:t>
      </w:r>
    </w:p>
    <w:p w14:paraId="0CD10AC7" w14:textId="77777777" w:rsidR="0069179F" w:rsidRDefault="0069179F" w:rsidP="0069179F">
      <w:pPr>
        <w:ind w:left="720" w:hanging="720"/>
        <w:jc w:val="both"/>
        <w:rPr>
          <w:rFonts w:ascii="Kokila" w:hAnsi="Kokila" w:cs="Kokila"/>
          <w:sz w:val="32"/>
          <w:szCs w:val="32"/>
        </w:rPr>
      </w:pPr>
      <w:r>
        <w:rPr>
          <w:rFonts w:ascii="Kokila" w:hAnsi="Kokila" w:cs="Kokila"/>
          <w:sz w:val="32"/>
          <w:szCs w:val="32"/>
        </w:rPr>
        <w:t>-------------------------------------------------------------------------------------------------------------</w:t>
      </w:r>
    </w:p>
    <w:p w14:paraId="4A9734F5" w14:textId="77777777" w:rsidR="0069179F" w:rsidRDefault="0069179F" w:rsidP="0069179F">
      <w:pPr>
        <w:spacing w:line="276" w:lineRule="auto"/>
        <w:jc w:val="both"/>
        <w:rPr>
          <w:rFonts w:ascii="Kokila" w:hAnsi="Kokila" w:cs="Kokila"/>
          <w:sz w:val="32"/>
          <w:szCs w:val="32"/>
        </w:rPr>
      </w:pPr>
      <w:r>
        <w:rPr>
          <w:rFonts w:ascii="Kokila" w:hAnsi="Kokila" w:cs="Kokila"/>
          <w:sz w:val="32"/>
          <w:szCs w:val="32"/>
        </w:rPr>
        <w:t>-------------------------------------------------------------------------------------------------------------</w:t>
      </w:r>
    </w:p>
    <w:p w14:paraId="25D76B7B" w14:textId="77777777" w:rsidR="0069179F" w:rsidRDefault="0069179F" w:rsidP="0069179F">
      <w:pPr>
        <w:ind w:left="720" w:hanging="720"/>
        <w:jc w:val="both"/>
        <w:rPr>
          <w:rFonts w:ascii="Kokila" w:hAnsi="Kokila" w:cs="Kokila"/>
          <w:sz w:val="32"/>
          <w:szCs w:val="32"/>
        </w:rPr>
      </w:pPr>
      <w:r>
        <w:rPr>
          <w:rFonts w:ascii="Kokila" w:hAnsi="Kokila" w:cs="Kokila"/>
          <w:sz w:val="32"/>
          <w:szCs w:val="32"/>
        </w:rPr>
        <w:t>-------------------------------------------------------------------------------------------------------------</w:t>
      </w:r>
    </w:p>
    <w:p w14:paraId="5443044E" w14:textId="77777777" w:rsidR="0069179F" w:rsidRDefault="0069179F" w:rsidP="0069179F">
      <w:pPr>
        <w:spacing w:line="276" w:lineRule="auto"/>
        <w:jc w:val="both"/>
        <w:rPr>
          <w:rFonts w:ascii="Kokila" w:hAnsi="Kokila" w:cs="Kokila"/>
          <w:sz w:val="32"/>
          <w:szCs w:val="32"/>
        </w:rPr>
      </w:pPr>
      <w:r>
        <w:rPr>
          <w:rFonts w:ascii="Kokila" w:hAnsi="Kokila" w:cs="Kokila"/>
          <w:sz w:val="32"/>
          <w:szCs w:val="32"/>
        </w:rPr>
        <w:t>-------------------------------------------------------------------------------------------------------------</w:t>
      </w:r>
    </w:p>
    <w:p w14:paraId="2A090E23" w14:textId="77777777" w:rsidR="0069179F" w:rsidRDefault="0069179F" w:rsidP="0069179F">
      <w:pPr>
        <w:ind w:left="720" w:hanging="720"/>
        <w:jc w:val="both"/>
        <w:rPr>
          <w:rFonts w:ascii="Kokila" w:hAnsi="Kokila" w:cs="Kokila"/>
          <w:sz w:val="32"/>
          <w:szCs w:val="32"/>
        </w:rPr>
      </w:pPr>
      <w:r>
        <w:rPr>
          <w:rFonts w:ascii="Kokila" w:hAnsi="Kokila" w:cs="Kokila"/>
          <w:sz w:val="32"/>
          <w:szCs w:val="32"/>
        </w:rPr>
        <w:t>-------------------------------------------------------------------------------------------------------------</w:t>
      </w:r>
    </w:p>
    <w:p w14:paraId="38701A79" w14:textId="77777777" w:rsidR="0069179F" w:rsidRDefault="0069179F" w:rsidP="0069179F">
      <w:pPr>
        <w:spacing w:after="0" w:line="360" w:lineRule="auto"/>
        <w:jc w:val="both"/>
        <w:rPr>
          <w:rFonts w:ascii="Kokila" w:hAnsi="Kokila" w:cs="Kokila"/>
          <w:sz w:val="32"/>
          <w:szCs w:val="32"/>
        </w:rPr>
      </w:pPr>
      <w:r>
        <w:rPr>
          <w:rFonts w:ascii="Kokila" w:hAnsi="Kokila" w:cs="Kokila"/>
          <w:sz w:val="32"/>
          <w:szCs w:val="32"/>
        </w:rPr>
        <w:t>-------------------------------------------------------------------------------------------------------------</w:t>
      </w:r>
    </w:p>
    <w:p w14:paraId="3FB471EB" w14:textId="77777777" w:rsidR="0069179F" w:rsidRDefault="0069179F" w:rsidP="0069179F">
      <w:pPr>
        <w:ind w:left="720" w:hanging="720"/>
        <w:jc w:val="both"/>
        <w:rPr>
          <w:rFonts w:ascii="Kokila" w:hAnsi="Kokila" w:cs="Kokila"/>
          <w:sz w:val="32"/>
          <w:szCs w:val="32"/>
        </w:rPr>
      </w:pPr>
      <w:r>
        <w:rPr>
          <w:rFonts w:ascii="Kokila" w:hAnsi="Kokila" w:cs="Kokila"/>
          <w:sz w:val="32"/>
          <w:szCs w:val="32"/>
        </w:rPr>
        <w:t>-------------------------------------------------------------------------------------------------------------</w:t>
      </w:r>
    </w:p>
    <w:p w14:paraId="088315AC" w14:textId="77777777" w:rsidR="0069179F" w:rsidRDefault="0069179F" w:rsidP="0069179F">
      <w:pPr>
        <w:spacing w:after="0" w:line="360" w:lineRule="auto"/>
        <w:jc w:val="both"/>
        <w:rPr>
          <w:rFonts w:ascii="Kokila" w:hAnsi="Kokila" w:cs="Kokila"/>
          <w:sz w:val="32"/>
          <w:szCs w:val="32"/>
        </w:rPr>
      </w:pPr>
      <w:r>
        <w:rPr>
          <w:rFonts w:ascii="Kokila" w:hAnsi="Kokila" w:cs="Kokila"/>
          <w:sz w:val="32"/>
          <w:szCs w:val="32"/>
        </w:rPr>
        <w:t>-------------------------------------------------------------------------------------------------------------</w:t>
      </w:r>
    </w:p>
    <w:p w14:paraId="2C536556" w14:textId="77777777" w:rsidR="0069179F" w:rsidRDefault="0069179F" w:rsidP="0069179F">
      <w:pPr>
        <w:ind w:left="720" w:hanging="720"/>
        <w:jc w:val="both"/>
        <w:rPr>
          <w:rFonts w:ascii="Kokila" w:hAnsi="Kokila" w:cs="Kokila"/>
          <w:sz w:val="32"/>
          <w:szCs w:val="32"/>
        </w:rPr>
      </w:pPr>
      <w:r>
        <w:rPr>
          <w:rFonts w:ascii="Kokila" w:hAnsi="Kokila" w:cs="Kokila"/>
          <w:sz w:val="32"/>
          <w:szCs w:val="32"/>
        </w:rPr>
        <w:t>-------------------------------------------------------------------------------------------------------------</w:t>
      </w:r>
    </w:p>
    <w:p w14:paraId="166361DF" w14:textId="77777777" w:rsidR="0069179F" w:rsidRDefault="0069179F" w:rsidP="0069179F">
      <w:pPr>
        <w:spacing w:after="0" w:line="360" w:lineRule="auto"/>
        <w:jc w:val="both"/>
        <w:rPr>
          <w:rFonts w:ascii="Kokila" w:hAnsi="Kokila" w:cs="Kokila"/>
          <w:sz w:val="32"/>
          <w:szCs w:val="32"/>
        </w:rPr>
      </w:pPr>
      <w:r>
        <w:rPr>
          <w:rFonts w:ascii="Kokila" w:hAnsi="Kokila" w:cs="Kokila"/>
          <w:sz w:val="32"/>
          <w:szCs w:val="32"/>
        </w:rPr>
        <w:t>-------------------------------------------------------------------------------------------------------------</w:t>
      </w:r>
    </w:p>
    <w:p w14:paraId="742C3BD8" w14:textId="77777777" w:rsidR="00E07A23" w:rsidRPr="0069179F" w:rsidRDefault="00E07A23" w:rsidP="0069179F">
      <w:pPr>
        <w:spacing w:after="0" w:line="360" w:lineRule="auto"/>
        <w:jc w:val="both"/>
        <w:rPr>
          <w:rFonts w:ascii="Kruti Dev 010" w:hAnsi="Kruti Dev 010"/>
          <w:bCs/>
          <w:sz w:val="8"/>
        </w:rPr>
      </w:pPr>
    </w:p>
    <w:p w14:paraId="6000CB46" w14:textId="77777777" w:rsidR="00E07A23" w:rsidRDefault="00E07A23" w:rsidP="00E07A23">
      <w:pPr>
        <w:pStyle w:val="ListParagraph"/>
        <w:spacing w:line="360" w:lineRule="auto"/>
        <w:ind w:left="0"/>
        <w:jc w:val="both"/>
        <w:rPr>
          <w:rFonts w:ascii="Kruti Dev 010" w:hAnsi="Kruti Dev 010"/>
          <w:bCs/>
          <w:sz w:val="32"/>
        </w:rPr>
      </w:pPr>
      <w:r>
        <w:rPr>
          <w:rFonts w:ascii="Kruti Dev 010" w:hAnsi="Kruti Dev 010"/>
          <w:bCs/>
          <w:sz w:val="32"/>
        </w:rPr>
        <w:lastRenderedPageBreak/>
        <w:t xml:space="preserve">3-   </w:t>
      </w:r>
      <w:r>
        <w:rPr>
          <w:rFonts w:ascii="Kruti Dev 010" w:hAnsi="Kruti Dev 010"/>
          <w:bCs/>
          <w:sz w:val="32"/>
        </w:rPr>
        <w:tab/>
        <w:t>fuEukafdr n'kkvksa esa 12</w:t>
      </w:r>
      <w:r>
        <w:rPr>
          <w:rFonts w:ascii="Tahoma" w:hAnsi="Tahoma" w:cs="Tahoma"/>
          <w:bCs/>
          <w:sz w:val="24"/>
        </w:rPr>
        <w:t>%</w:t>
      </w:r>
      <w:r>
        <w:rPr>
          <w:rFonts w:ascii="Kruti Dev 010" w:hAnsi="Kruti Dev 010"/>
          <w:bCs/>
          <w:sz w:val="32"/>
        </w:rPr>
        <w:t xml:space="preserve"> okf"kZd dh nj ls vkgj.kksa ij C;kt dh x.kuk dhft,&amp;</w:t>
      </w:r>
    </w:p>
    <w:p w14:paraId="1983155F" w14:textId="77777777" w:rsidR="00E07A23" w:rsidRDefault="00E07A23" w:rsidP="005D3D85">
      <w:pPr>
        <w:pStyle w:val="ListParagraph"/>
        <w:numPr>
          <w:ilvl w:val="0"/>
          <w:numId w:val="33"/>
        </w:numPr>
        <w:spacing w:after="0" w:line="312" w:lineRule="auto"/>
        <w:ind w:left="1526"/>
        <w:jc w:val="both"/>
        <w:rPr>
          <w:rFonts w:ascii="Kruti Dev 010" w:hAnsi="Kruti Dev 010"/>
          <w:bCs/>
          <w:sz w:val="32"/>
        </w:rPr>
      </w:pPr>
      <w:r>
        <w:rPr>
          <w:rFonts w:ascii="Kruti Dev 010" w:hAnsi="Kruti Dev 010"/>
          <w:bCs/>
          <w:sz w:val="32"/>
        </w:rPr>
        <w:t xml:space="preserve">izR;sd ekg ds izkjaHk esa izfrekg </w:t>
      </w:r>
      <w:r w:rsidRPr="000B6ABE">
        <w:rPr>
          <w:rFonts w:ascii="Tahoma" w:hAnsi="Tahoma" w:cs="Tahoma"/>
          <w:bCs/>
          <w:sz w:val="24"/>
        </w:rPr>
        <w:t>₹</w:t>
      </w:r>
      <w:r>
        <w:rPr>
          <w:rFonts w:ascii="Tahoma" w:hAnsi="Tahoma" w:cs="Tahoma"/>
          <w:bCs/>
          <w:sz w:val="24"/>
        </w:rPr>
        <w:t xml:space="preserve"> </w:t>
      </w:r>
      <w:r>
        <w:rPr>
          <w:rFonts w:ascii="Kruti Dev 010" w:hAnsi="Kruti Dev 010"/>
          <w:bCs/>
          <w:sz w:val="32"/>
        </w:rPr>
        <w:t>1]000 o"kZ Hkj vkgj.k fd,A</w:t>
      </w:r>
    </w:p>
    <w:p w14:paraId="54D7A84A" w14:textId="77777777" w:rsidR="00E07A23" w:rsidRDefault="00E07A23" w:rsidP="005D3D85">
      <w:pPr>
        <w:pStyle w:val="ListParagraph"/>
        <w:numPr>
          <w:ilvl w:val="0"/>
          <w:numId w:val="33"/>
        </w:numPr>
        <w:spacing w:after="0" w:line="312" w:lineRule="auto"/>
        <w:ind w:left="1526"/>
        <w:jc w:val="both"/>
        <w:rPr>
          <w:rFonts w:ascii="Kruti Dev 010" w:hAnsi="Kruti Dev 010"/>
          <w:bCs/>
          <w:sz w:val="32"/>
        </w:rPr>
      </w:pPr>
      <w:r>
        <w:rPr>
          <w:rFonts w:ascii="Kruti Dev 010" w:hAnsi="Kruti Dev 010"/>
          <w:bCs/>
          <w:sz w:val="32"/>
        </w:rPr>
        <w:t xml:space="preserve">izR;sd ekg ds var esa izfrekg </w:t>
      </w:r>
      <w:r w:rsidRPr="000B6ABE">
        <w:rPr>
          <w:rFonts w:ascii="Tahoma" w:hAnsi="Tahoma" w:cs="Tahoma"/>
          <w:bCs/>
          <w:sz w:val="24"/>
        </w:rPr>
        <w:t>₹</w:t>
      </w:r>
      <w:r>
        <w:rPr>
          <w:rFonts w:ascii="Tahoma" w:hAnsi="Tahoma" w:cs="Tahoma"/>
          <w:bCs/>
          <w:sz w:val="24"/>
        </w:rPr>
        <w:t xml:space="preserve"> </w:t>
      </w:r>
      <w:r>
        <w:rPr>
          <w:rFonts w:ascii="Kruti Dev 010" w:hAnsi="Kruti Dev 010"/>
          <w:bCs/>
          <w:sz w:val="32"/>
        </w:rPr>
        <w:t>1]000 o"kZ Hkj vkgj.k fd,A</w:t>
      </w:r>
    </w:p>
    <w:p w14:paraId="7060035C" w14:textId="77777777" w:rsidR="00E07A23" w:rsidRPr="007A31D4" w:rsidRDefault="00E07A23" w:rsidP="005D3D85">
      <w:pPr>
        <w:pStyle w:val="ListParagraph"/>
        <w:numPr>
          <w:ilvl w:val="0"/>
          <w:numId w:val="33"/>
        </w:numPr>
        <w:spacing w:after="0" w:line="312" w:lineRule="auto"/>
        <w:ind w:left="1526"/>
        <w:jc w:val="both"/>
        <w:rPr>
          <w:rFonts w:ascii="Kruti Dev 010" w:hAnsi="Kruti Dev 010"/>
          <w:bCs/>
          <w:sz w:val="32"/>
        </w:rPr>
      </w:pPr>
      <w:r>
        <w:rPr>
          <w:rFonts w:ascii="Kruti Dev 010" w:hAnsi="Kruti Dev 010"/>
          <w:bCs/>
          <w:sz w:val="32"/>
        </w:rPr>
        <w:t xml:space="preserve">izR;sd ekg ds e/; esa izfrekg </w:t>
      </w:r>
      <w:r w:rsidRPr="000B6ABE">
        <w:rPr>
          <w:rFonts w:ascii="Tahoma" w:hAnsi="Tahoma" w:cs="Tahoma"/>
          <w:bCs/>
          <w:sz w:val="24"/>
        </w:rPr>
        <w:t>₹</w:t>
      </w:r>
      <w:r>
        <w:rPr>
          <w:rFonts w:ascii="Tahoma" w:hAnsi="Tahoma" w:cs="Tahoma"/>
          <w:bCs/>
          <w:sz w:val="24"/>
        </w:rPr>
        <w:t xml:space="preserve"> </w:t>
      </w:r>
      <w:r>
        <w:rPr>
          <w:rFonts w:ascii="Kruti Dev 010" w:hAnsi="Kruti Dev 010"/>
          <w:bCs/>
          <w:sz w:val="32"/>
        </w:rPr>
        <w:t>1]000 o"kZ Hkj vkgj.k fd,A</w:t>
      </w:r>
    </w:p>
    <w:p w14:paraId="2E6DD084" w14:textId="77777777" w:rsidR="00E07A23" w:rsidRPr="00C25023" w:rsidRDefault="00E07A23" w:rsidP="00E07A23">
      <w:pPr>
        <w:pStyle w:val="ListParagraph"/>
        <w:spacing w:line="360" w:lineRule="auto"/>
        <w:ind w:left="810"/>
        <w:jc w:val="both"/>
        <w:rPr>
          <w:rFonts w:ascii="Times New Roman" w:hAnsi="Times New Roman"/>
          <w:bCs/>
          <w:sz w:val="24"/>
        </w:rPr>
      </w:pPr>
      <w:r w:rsidRPr="00C25023">
        <w:rPr>
          <w:rFonts w:ascii="Times New Roman" w:hAnsi="Times New Roman"/>
          <w:bCs/>
          <w:sz w:val="24"/>
        </w:rPr>
        <w:t>Calculate the interest on drawings @ 12% per annum in the following cases-</w:t>
      </w:r>
    </w:p>
    <w:p w14:paraId="45E5279A" w14:textId="77777777" w:rsidR="00E07A23" w:rsidRPr="00C25023" w:rsidRDefault="00E07A23" w:rsidP="00E07A23">
      <w:pPr>
        <w:pStyle w:val="ListParagraph"/>
        <w:spacing w:after="0" w:line="360" w:lineRule="auto"/>
        <w:ind w:left="810"/>
        <w:jc w:val="both"/>
        <w:rPr>
          <w:rFonts w:ascii="Times New Roman" w:hAnsi="Times New Roman"/>
          <w:bCs/>
          <w:sz w:val="24"/>
        </w:rPr>
      </w:pPr>
      <w:r>
        <w:rPr>
          <w:rFonts w:ascii="Times New Roman" w:hAnsi="Times New Roman"/>
          <w:bCs/>
          <w:sz w:val="24"/>
        </w:rPr>
        <w:t xml:space="preserve"> i.</w:t>
      </w:r>
      <w:r w:rsidRPr="00C25023">
        <w:rPr>
          <w:rFonts w:ascii="Times New Roman" w:hAnsi="Times New Roman"/>
          <w:bCs/>
          <w:sz w:val="24"/>
        </w:rPr>
        <w:t xml:space="preserve"> </w:t>
      </w:r>
      <w:r>
        <w:rPr>
          <w:rFonts w:ascii="Times New Roman" w:hAnsi="Times New Roman"/>
          <w:bCs/>
          <w:sz w:val="24"/>
        </w:rPr>
        <w:tab/>
      </w:r>
      <w:r w:rsidRPr="000B6ABE">
        <w:rPr>
          <w:rFonts w:ascii="Tahoma" w:hAnsi="Tahoma" w:cs="Tahoma"/>
          <w:bCs/>
          <w:sz w:val="24"/>
        </w:rPr>
        <w:t>₹</w:t>
      </w:r>
      <w:r>
        <w:rPr>
          <w:rFonts w:ascii="Tahoma" w:hAnsi="Tahoma" w:cs="Tahoma"/>
          <w:bCs/>
          <w:sz w:val="24"/>
        </w:rPr>
        <w:t xml:space="preserve"> </w:t>
      </w:r>
      <w:r w:rsidRPr="00C25023">
        <w:rPr>
          <w:rFonts w:ascii="Times New Roman" w:hAnsi="Times New Roman"/>
          <w:bCs/>
          <w:sz w:val="24"/>
        </w:rPr>
        <w:t>1000 are drawn on the first day of every month throughout the year.</w:t>
      </w:r>
    </w:p>
    <w:p w14:paraId="032D1C03" w14:textId="77777777" w:rsidR="00E07A23" w:rsidRPr="00C25023" w:rsidRDefault="00E07A23" w:rsidP="00E07A23">
      <w:pPr>
        <w:pStyle w:val="ListParagraph"/>
        <w:spacing w:after="0" w:line="360" w:lineRule="auto"/>
        <w:ind w:left="810"/>
        <w:jc w:val="both"/>
        <w:rPr>
          <w:rFonts w:ascii="Times New Roman" w:hAnsi="Times New Roman"/>
          <w:bCs/>
          <w:sz w:val="24"/>
        </w:rPr>
      </w:pPr>
      <w:r>
        <w:rPr>
          <w:rFonts w:ascii="Times New Roman" w:hAnsi="Times New Roman"/>
          <w:bCs/>
          <w:sz w:val="24"/>
        </w:rPr>
        <w:t xml:space="preserve"> ii.</w:t>
      </w:r>
      <w:r w:rsidRPr="00C25023">
        <w:rPr>
          <w:rFonts w:ascii="Times New Roman" w:hAnsi="Times New Roman"/>
          <w:bCs/>
          <w:sz w:val="24"/>
        </w:rPr>
        <w:t xml:space="preserve"> </w:t>
      </w:r>
      <w:r>
        <w:rPr>
          <w:rFonts w:ascii="Times New Roman" w:hAnsi="Times New Roman"/>
          <w:bCs/>
          <w:sz w:val="24"/>
        </w:rPr>
        <w:tab/>
      </w:r>
      <w:r w:rsidRPr="000B6ABE">
        <w:rPr>
          <w:rFonts w:ascii="Tahoma" w:hAnsi="Tahoma" w:cs="Tahoma"/>
          <w:bCs/>
          <w:sz w:val="24"/>
        </w:rPr>
        <w:t>₹</w:t>
      </w:r>
      <w:r>
        <w:rPr>
          <w:rFonts w:ascii="Tahoma" w:hAnsi="Tahoma" w:cs="Tahoma"/>
          <w:bCs/>
          <w:sz w:val="24"/>
        </w:rPr>
        <w:t xml:space="preserve"> </w:t>
      </w:r>
      <w:r w:rsidRPr="00C25023">
        <w:rPr>
          <w:rFonts w:ascii="Times New Roman" w:hAnsi="Times New Roman"/>
          <w:bCs/>
          <w:sz w:val="24"/>
        </w:rPr>
        <w:t>1000 are  drawn on the last day of every month throughout the year.</w:t>
      </w:r>
    </w:p>
    <w:p w14:paraId="74984321" w14:textId="77777777" w:rsidR="00E07A23" w:rsidRDefault="00E07A23" w:rsidP="00E07A23">
      <w:pPr>
        <w:pStyle w:val="ListParagraph"/>
        <w:spacing w:after="0" w:line="360" w:lineRule="auto"/>
        <w:ind w:left="810"/>
        <w:jc w:val="both"/>
        <w:rPr>
          <w:rFonts w:ascii="Times New Roman" w:hAnsi="Times New Roman"/>
          <w:bCs/>
          <w:sz w:val="24"/>
        </w:rPr>
      </w:pPr>
      <w:r>
        <w:rPr>
          <w:rFonts w:ascii="Times New Roman" w:hAnsi="Times New Roman"/>
          <w:bCs/>
          <w:sz w:val="24"/>
        </w:rPr>
        <w:t xml:space="preserve"> iii.</w:t>
      </w:r>
      <w:r w:rsidRPr="00C25023">
        <w:rPr>
          <w:rFonts w:ascii="Times New Roman" w:hAnsi="Times New Roman"/>
          <w:bCs/>
          <w:sz w:val="24"/>
        </w:rPr>
        <w:t xml:space="preserve"> </w:t>
      </w:r>
      <w:r>
        <w:rPr>
          <w:rFonts w:ascii="Times New Roman" w:hAnsi="Times New Roman"/>
          <w:bCs/>
          <w:sz w:val="24"/>
        </w:rPr>
        <w:tab/>
      </w:r>
      <w:r w:rsidRPr="000B6ABE">
        <w:rPr>
          <w:rFonts w:ascii="Tahoma" w:hAnsi="Tahoma" w:cs="Tahoma"/>
          <w:bCs/>
          <w:sz w:val="24"/>
        </w:rPr>
        <w:t>₹</w:t>
      </w:r>
      <w:r>
        <w:rPr>
          <w:rFonts w:ascii="Tahoma" w:hAnsi="Tahoma" w:cs="Tahoma"/>
          <w:bCs/>
          <w:sz w:val="24"/>
        </w:rPr>
        <w:t xml:space="preserve"> </w:t>
      </w:r>
      <w:r w:rsidRPr="00C25023">
        <w:rPr>
          <w:rFonts w:ascii="Times New Roman" w:hAnsi="Times New Roman"/>
          <w:bCs/>
          <w:sz w:val="24"/>
        </w:rPr>
        <w:t>1000 are drawn in the middle of every month throughout the year.</w:t>
      </w:r>
    </w:p>
    <w:p w14:paraId="35868582" w14:textId="77777777" w:rsidR="0069179F" w:rsidRDefault="0069179F" w:rsidP="0069179F">
      <w:pPr>
        <w:ind w:left="720" w:hanging="720"/>
        <w:jc w:val="both"/>
        <w:rPr>
          <w:rFonts w:ascii="Kokila" w:hAnsi="Kokila" w:cs="Kokila"/>
          <w:sz w:val="32"/>
          <w:szCs w:val="32"/>
        </w:rPr>
      </w:pPr>
      <w:r>
        <w:rPr>
          <w:rFonts w:ascii="Kokila" w:hAnsi="Kokila" w:cs="Kokila"/>
          <w:sz w:val="32"/>
          <w:szCs w:val="32"/>
        </w:rPr>
        <w:t>-------------------------------------------------------------------------------------------------------------</w:t>
      </w:r>
    </w:p>
    <w:p w14:paraId="04BC91EA" w14:textId="77777777" w:rsidR="0069179F" w:rsidRDefault="0069179F" w:rsidP="0069179F">
      <w:pPr>
        <w:spacing w:after="0" w:line="360" w:lineRule="auto"/>
        <w:jc w:val="both"/>
        <w:rPr>
          <w:rFonts w:ascii="Kokila" w:hAnsi="Kokila" w:cs="Kokila"/>
          <w:sz w:val="32"/>
          <w:szCs w:val="32"/>
        </w:rPr>
      </w:pPr>
      <w:r>
        <w:rPr>
          <w:rFonts w:ascii="Kokila" w:hAnsi="Kokila" w:cs="Kokila"/>
          <w:sz w:val="32"/>
          <w:szCs w:val="32"/>
        </w:rPr>
        <w:t>-------------------------------------------------------------------------------------------------------------</w:t>
      </w:r>
    </w:p>
    <w:p w14:paraId="51366EA3" w14:textId="77777777" w:rsidR="0069179F" w:rsidRDefault="0069179F" w:rsidP="0069179F">
      <w:pPr>
        <w:ind w:left="720" w:hanging="720"/>
        <w:jc w:val="both"/>
        <w:rPr>
          <w:rFonts w:ascii="Kokila" w:hAnsi="Kokila" w:cs="Kokila"/>
          <w:sz w:val="32"/>
          <w:szCs w:val="32"/>
        </w:rPr>
      </w:pPr>
      <w:r>
        <w:rPr>
          <w:rFonts w:ascii="Kokila" w:hAnsi="Kokila" w:cs="Kokila"/>
          <w:sz w:val="32"/>
          <w:szCs w:val="32"/>
        </w:rPr>
        <w:t>-------------------------------------------------------------------------------------------------------------</w:t>
      </w:r>
    </w:p>
    <w:p w14:paraId="303F38A2" w14:textId="77777777" w:rsidR="0069179F" w:rsidRDefault="0069179F" w:rsidP="0069179F">
      <w:pPr>
        <w:ind w:left="720" w:hanging="720"/>
        <w:jc w:val="both"/>
        <w:rPr>
          <w:rFonts w:ascii="Kokila" w:hAnsi="Kokila" w:cs="Kokila"/>
          <w:sz w:val="32"/>
          <w:szCs w:val="32"/>
        </w:rPr>
      </w:pPr>
      <w:r>
        <w:rPr>
          <w:rFonts w:ascii="Kokila" w:hAnsi="Kokila" w:cs="Kokila"/>
          <w:sz w:val="32"/>
          <w:szCs w:val="32"/>
        </w:rPr>
        <w:t>-------------------------------------------------------------------------------------------------------------</w:t>
      </w:r>
    </w:p>
    <w:p w14:paraId="046C7B64" w14:textId="77777777" w:rsidR="0069179F" w:rsidRDefault="0069179F" w:rsidP="0069179F">
      <w:pPr>
        <w:spacing w:line="276" w:lineRule="auto"/>
        <w:jc w:val="both"/>
        <w:rPr>
          <w:rFonts w:ascii="Kokila" w:hAnsi="Kokila" w:cs="Kokila"/>
          <w:sz w:val="32"/>
          <w:szCs w:val="32"/>
        </w:rPr>
      </w:pPr>
      <w:r>
        <w:rPr>
          <w:rFonts w:ascii="Kokila" w:hAnsi="Kokila" w:cs="Kokila"/>
          <w:sz w:val="32"/>
          <w:szCs w:val="32"/>
        </w:rPr>
        <w:t>-------------------------------------------------------------------------------------------------------------</w:t>
      </w:r>
    </w:p>
    <w:p w14:paraId="50C66B51" w14:textId="77777777" w:rsidR="0069179F" w:rsidRDefault="0069179F" w:rsidP="0069179F">
      <w:pPr>
        <w:ind w:left="720" w:hanging="720"/>
        <w:jc w:val="both"/>
        <w:rPr>
          <w:rFonts w:ascii="Kokila" w:hAnsi="Kokila" w:cs="Kokila"/>
          <w:sz w:val="32"/>
          <w:szCs w:val="32"/>
        </w:rPr>
      </w:pPr>
      <w:r>
        <w:rPr>
          <w:rFonts w:ascii="Kokila" w:hAnsi="Kokila" w:cs="Kokila"/>
          <w:sz w:val="32"/>
          <w:szCs w:val="32"/>
        </w:rPr>
        <w:t>-------------------------------------------------------------------------------------------------------------</w:t>
      </w:r>
    </w:p>
    <w:p w14:paraId="670FE0E9" w14:textId="77777777" w:rsidR="0069179F" w:rsidRDefault="0069179F" w:rsidP="0069179F">
      <w:pPr>
        <w:spacing w:line="276" w:lineRule="auto"/>
        <w:jc w:val="both"/>
        <w:rPr>
          <w:rFonts w:ascii="Kokila" w:hAnsi="Kokila" w:cs="Kokila"/>
          <w:sz w:val="32"/>
          <w:szCs w:val="32"/>
        </w:rPr>
      </w:pPr>
      <w:r>
        <w:rPr>
          <w:rFonts w:ascii="Kokila" w:hAnsi="Kokila" w:cs="Kokila"/>
          <w:sz w:val="32"/>
          <w:szCs w:val="32"/>
        </w:rPr>
        <w:t>-------------------------------------------------------------------------------------------------------------</w:t>
      </w:r>
    </w:p>
    <w:p w14:paraId="6734265B" w14:textId="77777777" w:rsidR="0069179F" w:rsidRDefault="0069179F" w:rsidP="0069179F">
      <w:pPr>
        <w:ind w:left="720" w:hanging="720"/>
        <w:jc w:val="both"/>
        <w:rPr>
          <w:rFonts w:ascii="Kokila" w:hAnsi="Kokila" w:cs="Kokila"/>
          <w:sz w:val="32"/>
          <w:szCs w:val="32"/>
        </w:rPr>
      </w:pPr>
      <w:r>
        <w:rPr>
          <w:rFonts w:ascii="Kokila" w:hAnsi="Kokila" w:cs="Kokila"/>
          <w:sz w:val="32"/>
          <w:szCs w:val="32"/>
        </w:rPr>
        <w:t>-------------------------------------------------------------------------------------------------------------</w:t>
      </w:r>
    </w:p>
    <w:p w14:paraId="56B0577C" w14:textId="77777777" w:rsidR="0069179F" w:rsidRDefault="0069179F" w:rsidP="0069179F">
      <w:pPr>
        <w:spacing w:after="0" w:line="360" w:lineRule="auto"/>
        <w:jc w:val="both"/>
        <w:rPr>
          <w:rFonts w:ascii="Kokila" w:hAnsi="Kokila" w:cs="Kokila"/>
          <w:sz w:val="32"/>
          <w:szCs w:val="32"/>
        </w:rPr>
      </w:pPr>
      <w:r>
        <w:rPr>
          <w:rFonts w:ascii="Kokila" w:hAnsi="Kokila" w:cs="Kokila"/>
          <w:sz w:val="32"/>
          <w:szCs w:val="32"/>
        </w:rPr>
        <w:t>-------------------------------------------------------------------------------------------------------------</w:t>
      </w:r>
    </w:p>
    <w:p w14:paraId="46191580" w14:textId="77777777" w:rsidR="0069179F" w:rsidRDefault="0069179F" w:rsidP="0069179F">
      <w:pPr>
        <w:ind w:left="720" w:hanging="720"/>
        <w:jc w:val="both"/>
        <w:rPr>
          <w:rFonts w:ascii="Kokila" w:hAnsi="Kokila" w:cs="Kokila"/>
          <w:sz w:val="32"/>
          <w:szCs w:val="32"/>
        </w:rPr>
      </w:pPr>
      <w:r>
        <w:rPr>
          <w:rFonts w:ascii="Kokila" w:hAnsi="Kokila" w:cs="Kokila"/>
          <w:sz w:val="32"/>
          <w:szCs w:val="32"/>
        </w:rPr>
        <w:t>-------------------------------------------------------------------------------------------------------------</w:t>
      </w:r>
    </w:p>
    <w:p w14:paraId="4B5AA717" w14:textId="77777777" w:rsidR="0069179F" w:rsidRDefault="0069179F" w:rsidP="0069179F">
      <w:pPr>
        <w:spacing w:after="0" w:line="360" w:lineRule="auto"/>
        <w:jc w:val="both"/>
        <w:rPr>
          <w:rFonts w:ascii="Kokila" w:hAnsi="Kokila" w:cs="Kokila"/>
          <w:sz w:val="32"/>
          <w:szCs w:val="32"/>
        </w:rPr>
      </w:pPr>
      <w:r>
        <w:rPr>
          <w:rFonts w:ascii="Kokila" w:hAnsi="Kokila" w:cs="Kokila"/>
          <w:sz w:val="32"/>
          <w:szCs w:val="32"/>
        </w:rPr>
        <w:t>-------------------------------------------------------------------------------------------------------------</w:t>
      </w:r>
    </w:p>
    <w:p w14:paraId="32ECE8E3" w14:textId="77777777" w:rsidR="0069179F" w:rsidRDefault="0069179F" w:rsidP="0069179F">
      <w:pPr>
        <w:ind w:left="720" w:hanging="720"/>
        <w:jc w:val="both"/>
        <w:rPr>
          <w:rFonts w:ascii="Kokila" w:hAnsi="Kokila" w:cs="Kokila"/>
          <w:sz w:val="32"/>
          <w:szCs w:val="32"/>
        </w:rPr>
      </w:pPr>
      <w:r>
        <w:rPr>
          <w:rFonts w:ascii="Kokila" w:hAnsi="Kokila" w:cs="Kokila"/>
          <w:sz w:val="32"/>
          <w:szCs w:val="32"/>
        </w:rPr>
        <w:t>-------------------------------------------------------------------------------------------------------------</w:t>
      </w:r>
    </w:p>
    <w:p w14:paraId="45AF1C57" w14:textId="77777777" w:rsidR="0069179F" w:rsidRDefault="0069179F" w:rsidP="0069179F">
      <w:pPr>
        <w:spacing w:after="0" w:line="360" w:lineRule="auto"/>
        <w:jc w:val="both"/>
        <w:rPr>
          <w:rFonts w:ascii="Kokila" w:hAnsi="Kokila" w:cs="Kokila"/>
          <w:sz w:val="32"/>
          <w:szCs w:val="32"/>
        </w:rPr>
      </w:pPr>
      <w:r>
        <w:rPr>
          <w:rFonts w:ascii="Kokila" w:hAnsi="Kokila" w:cs="Kokila"/>
          <w:sz w:val="32"/>
          <w:szCs w:val="32"/>
        </w:rPr>
        <w:t>-------------------------------------------------------------------------------------------------------------</w:t>
      </w:r>
    </w:p>
    <w:p w14:paraId="69DF0135" w14:textId="77777777" w:rsidR="0069179F" w:rsidRDefault="0069179F" w:rsidP="0069179F">
      <w:pPr>
        <w:ind w:left="720" w:hanging="720"/>
        <w:jc w:val="both"/>
        <w:rPr>
          <w:rFonts w:ascii="Kokila" w:hAnsi="Kokila" w:cs="Kokila"/>
          <w:sz w:val="32"/>
          <w:szCs w:val="32"/>
        </w:rPr>
      </w:pPr>
      <w:r>
        <w:rPr>
          <w:rFonts w:ascii="Kokila" w:hAnsi="Kokila" w:cs="Kokila"/>
          <w:sz w:val="32"/>
          <w:szCs w:val="32"/>
        </w:rPr>
        <w:t>-------------------------------------------------------------------------------------------------------------</w:t>
      </w:r>
    </w:p>
    <w:p w14:paraId="2B3E32A9" w14:textId="77777777" w:rsidR="0069179F" w:rsidRDefault="0069179F" w:rsidP="0069179F">
      <w:pPr>
        <w:ind w:left="720" w:hanging="720"/>
        <w:jc w:val="both"/>
        <w:rPr>
          <w:rFonts w:ascii="Kokila" w:hAnsi="Kokila" w:cs="Kokila"/>
          <w:sz w:val="32"/>
          <w:szCs w:val="32"/>
        </w:rPr>
      </w:pPr>
      <w:r>
        <w:rPr>
          <w:rFonts w:ascii="Kokila" w:hAnsi="Kokila" w:cs="Kokila"/>
          <w:sz w:val="32"/>
          <w:szCs w:val="32"/>
        </w:rPr>
        <w:t>-------------------------------------------------------------------------------------------------------------</w:t>
      </w:r>
    </w:p>
    <w:p w14:paraId="0C2A4029" w14:textId="77777777" w:rsidR="0069179F" w:rsidRDefault="0069179F" w:rsidP="0069179F">
      <w:pPr>
        <w:spacing w:line="276" w:lineRule="auto"/>
        <w:jc w:val="both"/>
        <w:rPr>
          <w:rFonts w:ascii="Kokila" w:hAnsi="Kokila" w:cs="Kokila"/>
          <w:sz w:val="32"/>
          <w:szCs w:val="32"/>
        </w:rPr>
      </w:pPr>
      <w:r>
        <w:rPr>
          <w:rFonts w:ascii="Kokila" w:hAnsi="Kokila" w:cs="Kokila"/>
          <w:sz w:val="32"/>
          <w:szCs w:val="32"/>
        </w:rPr>
        <w:t>-------------------------------------------------------------------------------------------------------------</w:t>
      </w:r>
    </w:p>
    <w:p w14:paraId="4BEC124D" w14:textId="77777777" w:rsidR="0069179F" w:rsidRDefault="0069179F" w:rsidP="0069179F">
      <w:pPr>
        <w:ind w:left="720" w:hanging="720"/>
        <w:jc w:val="both"/>
        <w:rPr>
          <w:rFonts w:ascii="Kokila" w:hAnsi="Kokila" w:cs="Kokila"/>
          <w:sz w:val="32"/>
          <w:szCs w:val="32"/>
        </w:rPr>
      </w:pPr>
      <w:r>
        <w:rPr>
          <w:rFonts w:ascii="Kokila" w:hAnsi="Kokila" w:cs="Kokila"/>
          <w:sz w:val="32"/>
          <w:szCs w:val="32"/>
        </w:rPr>
        <w:t>-------------------------------------------------------------------------------------------------------------</w:t>
      </w:r>
    </w:p>
    <w:p w14:paraId="3A86F0A9" w14:textId="77777777" w:rsidR="0069179F" w:rsidRDefault="0069179F" w:rsidP="0069179F">
      <w:pPr>
        <w:spacing w:line="276" w:lineRule="auto"/>
        <w:jc w:val="both"/>
        <w:rPr>
          <w:rFonts w:ascii="Kokila" w:hAnsi="Kokila" w:cs="Kokila"/>
          <w:sz w:val="32"/>
          <w:szCs w:val="32"/>
        </w:rPr>
      </w:pPr>
      <w:r>
        <w:rPr>
          <w:rFonts w:ascii="Kokila" w:hAnsi="Kokila" w:cs="Kokila"/>
          <w:sz w:val="32"/>
          <w:szCs w:val="32"/>
        </w:rPr>
        <w:t>-------------------------------------------------------------------------------------------------------------</w:t>
      </w:r>
    </w:p>
    <w:p w14:paraId="105430FF" w14:textId="77777777" w:rsidR="00E07A23" w:rsidRPr="0069179F" w:rsidRDefault="00E07A23" w:rsidP="0069179F">
      <w:pPr>
        <w:spacing w:line="360" w:lineRule="auto"/>
        <w:jc w:val="both"/>
        <w:rPr>
          <w:rFonts w:ascii="Kruti Dev 010" w:hAnsi="Kruti Dev 010"/>
          <w:bCs/>
          <w:sz w:val="12"/>
        </w:rPr>
      </w:pPr>
    </w:p>
    <w:p w14:paraId="08E84F54" w14:textId="77777777" w:rsidR="00E07A23" w:rsidRDefault="00E07A23" w:rsidP="00E07A23">
      <w:pPr>
        <w:pStyle w:val="ListParagraph"/>
        <w:spacing w:line="360" w:lineRule="auto"/>
        <w:ind w:hanging="720"/>
        <w:jc w:val="both"/>
        <w:rPr>
          <w:rFonts w:ascii="Kruti Dev 010" w:hAnsi="Kruti Dev 010"/>
          <w:bCs/>
          <w:sz w:val="32"/>
        </w:rPr>
      </w:pPr>
      <w:r>
        <w:rPr>
          <w:rFonts w:ascii="Kruti Dev 010" w:hAnsi="Kruti Dev 010"/>
          <w:bCs/>
          <w:sz w:val="32"/>
        </w:rPr>
        <w:lastRenderedPageBreak/>
        <w:t xml:space="preserve">4-  </w:t>
      </w:r>
      <w:r>
        <w:rPr>
          <w:rFonts w:ascii="Kruti Dev 010" w:hAnsi="Kruti Dev 010"/>
          <w:bCs/>
          <w:sz w:val="32"/>
        </w:rPr>
        <w:tab/>
      </w:r>
      <w:r w:rsidRPr="00317787">
        <w:rPr>
          <w:rFonts w:ascii="Kruti Dev 010" w:hAnsi="Kruti Dev 010"/>
          <w:bCs/>
          <w:sz w:val="32"/>
        </w:rPr>
        <w:t xml:space="preserve">foeyk ,oa deyk ,d QeZ esa 2%1 ds vuqikr ds ykHk o gkfu foHkktu ds lk&gt;snkj gS] mudh iWwath dze'k% </w:t>
      </w:r>
      <w:r w:rsidRPr="00317787">
        <w:rPr>
          <w:rFonts w:ascii="Tahoma" w:hAnsi="Tahoma" w:cs="Tahoma"/>
          <w:bCs/>
          <w:sz w:val="24"/>
        </w:rPr>
        <w:t>₹</w:t>
      </w:r>
      <w:r w:rsidRPr="00317787">
        <w:rPr>
          <w:rFonts w:ascii="Kruti Dev 010" w:hAnsi="Kruti Dev 010"/>
          <w:bCs/>
          <w:sz w:val="32"/>
        </w:rPr>
        <w:t xml:space="preserve"> 80]000 rFkk </w:t>
      </w:r>
      <w:r w:rsidRPr="00317787">
        <w:rPr>
          <w:rFonts w:ascii="Tahoma" w:hAnsi="Tahoma" w:cs="Tahoma"/>
          <w:bCs/>
          <w:sz w:val="24"/>
        </w:rPr>
        <w:t>₹</w:t>
      </w:r>
      <w:r w:rsidRPr="00317787">
        <w:rPr>
          <w:rFonts w:ascii="Kruti Dev 010" w:hAnsi="Kruti Dev 010"/>
          <w:bCs/>
          <w:sz w:val="32"/>
        </w:rPr>
        <w:t xml:space="preserve"> 50]000 gSA o"kZ ds nkSjku ykHk </w:t>
      </w:r>
      <w:r w:rsidRPr="00317787">
        <w:rPr>
          <w:rFonts w:ascii="Tahoma" w:hAnsi="Tahoma" w:cs="Tahoma"/>
          <w:bCs/>
          <w:sz w:val="24"/>
        </w:rPr>
        <w:t>₹</w:t>
      </w:r>
      <w:r w:rsidRPr="00317787">
        <w:rPr>
          <w:rFonts w:ascii="Kruti Dev 010" w:hAnsi="Kruti Dev 010"/>
          <w:bCs/>
          <w:sz w:val="32"/>
        </w:rPr>
        <w:t xml:space="preserve"> 45]000 gSaA lk&gt;snkjh foys[k ds vuqlkj nksuksa lk&gt;snkj osru ds fy, vuqer gSa ftlesa </w:t>
      </w:r>
      <w:r>
        <w:rPr>
          <w:rFonts w:ascii="Kruti Dev 010" w:hAnsi="Kruti Dev 010"/>
          <w:bCs/>
          <w:sz w:val="32"/>
        </w:rPr>
        <w:t>foey</w:t>
      </w:r>
      <w:r w:rsidRPr="00317787">
        <w:rPr>
          <w:rFonts w:ascii="Kruti Dev 010" w:hAnsi="Kruti Dev 010"/>
          <w:bCs/>
          <w:sz w:val="32"/>
        </w:rPr>
        <w:t xml:space="preserve">k </w:t>
      </w:r>
      <w:r w:rsidRPr="00317787">
        <w:rPr>
          <w:rFonts w:ascii="Tahoma" w:hAnsi="Tahoma" w:cs="Tahoma"/>
          <w:bCs/>
          <w:sz w:val="24"/>
        </w:rPr>
        <w:t xml:space="preserve">₹ </w:t>
      </w:r>
      <w:r w:rsidRPr="00317787">
        <w:rPr>
          <w:rFonts w:ascii="Kruti Dev 010" w:hAnsi="Kruti Dev 010"/>
          <w:bCs/>
          <w:sz w:val="32"/>
        </w:rPr>
        <w:t xml:space="preserve">700 izfr ekg </w:t>
      </w:r>
      <w:r>
        <w:rPr>
          <w:rFonts w:ascii="Kruti Dev 010" w:hAnsi="Kruti Dev 010"/>
          <w:bCs/>
          <w:sz w:val="32"/>
        </w:rPr>
        <w:t>vkSj</w:t>
      </w:r>
      <w:r w:rsidRPr="00317787">
        <w:rPr>
          <w:rFonts w:ascii="Kruti Dev 010" w:hAnsi="Kruti Dev 010"/>
          <w:bCs/>
          <w:sz w:val="32"/>
        </w:rPr>
        <w:t xml:space="preserve"> deyk dks </w:t>
      </w:r>
      <w:r w:rsidRPr="00317787">
        <w:rPr>
          <w:rFonts w:ascii="Tahoma" w:hAnsi="Tahoma" w:cs="Tahoma"/>
          <w:bCs/>
          <w:sz w:val="24"/>
        </w:rPr>
        <w:t>₹</w:t>
      </w:r>
      <w:r w:rsidRPr="00317787">
        <w:rPr>
          <w:rFonts w:ascii="Kruti Dev 010" w:hAnsi="Kruti Dev 010"/>
          <w:bCs/>
          <w:sz w:val="32"/>
        </w:rPr>
        <w:t xml:space="preserve"> 500 </w:t>
      </w:r>
      <w:r>
        <w:rPr>
          <w:rFonts w:ascii="Kruti Dev 010" w:hAnsi="Kruti Dev 010"/>
          <w:bCs/>
          <w:sz w:val="32"/>
        </w:rPr>
        <w:t xml:space="preserve">izfrekg </w:t>
      </w:r>
      <w:r w:rsidRPr="00317787">
        <w:rPr>
          <w:rFonts w:ascii="Kruti Dev 010" w:hAnsi="Kruti Dev 010"/>
          <w:bCs/>
          <w:sz w:val="32"/>
        </w:rPr>
        <w:t xml:space="preserve">izkIr gksrs gSaA o"kZ dh lekfIr ij vkgj.k foeyk </w:t>
      </w:r>
      <w:r w:rsidRPr="00317787">
        <w:rPr>
          <w:rFonts w:ascii="Tahoma" w:hAnsi="Tahoma" w:cs="Tahoma"/>
          <w:bCs/>
          <w:sz w:val="24"/>
        </w:rPr>
        <w:t>₹</w:t>
      </w:r>
      <w:r w:rsidRPr="00317787">
        <w:rPr>
          <w:rFonts w:ascii="Kruti Dev 010" w:hAnsi="Kruti Dev 010"/>
          <w:bCs/>
          <w:sz w:val="32"/>
        </w:rPr>
        <w:t xml:space="preserve"> 8]000 rFkk deyk </w:t>
      </w:r>
      <w:r w:rsidRPr="00317787">
        <w:rPr>
          <w:rFonts w:ascii="Tahoma" w:hAnsi="Tahoma" w:cs="Tahoma"/>
          <w:bCs/>
          <w:sz w:val="24"/>
        </w:rPr>
        <w:t>₹</w:t>
      </w:r>
      <w:r w:rsidRPr="00317787">
        <w:rPr>
          <w:rFonts w:ascii="Kruti Dev 010" w:hAnsi="Kruti Dev 010"/>
          <w:bCs/>
          <w:sz w:val="32"/>
        </w:rPr>
        <w:t xml:space="preserve"> 7]500 Fks A vkgj.kksa ij 5</w:t>
      </w:r>
      <w:r w:rsidRPr="00317787">
        <w:rPr>
          <w:rFonts w:ascii="Times New Roman" w:hAnsi="Times New Roman"/>
          <w:bCs/>
          <w:sz w:val="24"/>
        </w:rPr>
        <w:t>%</w:t>
      </w:r>
      <w:r w:rsidRPr="00317787">
        <w:rPr>
          <w:rFonts w:ascii="Kruti Dev 010" w:hAnsi="Kruti Dev 010"/>
          <w:bCs/>
          <w:sz w:val="32"/>
        </w:rPr>
        <w:t xml:space="preserve"> </w:t>
      </w:r>
      <w:r>
        <w:rPr>
          <w:rFonts w:ascii="Kruti Dev 010" w:hAnsi="Kruti Dev 010"/>
          <w:bCs/>
          <w:sz w:val="32"/>
        </w:rPr>
        <w:t xml:space="preserve">okf"kZdh </w:t>
      </w:r>
      <w:r w:rsidRPr="00317787">
        <w:rPr>
          <w:rFonts w:ascii="Kruti Dev 010" w:hAnsi="Kruti Dev 010"/>
          <w:bCs/>
          <w:sz w:val="32"/>
        </w:rPr>
        <w:t xml:space="preserve">dh nj ls C;kt izHkkfjr gksrk gSA lk&gt;snkjksa dk ykHk gkfu lek;kstu [kkrk ,oa iWwath [kkrk rS;kj djsa vkSj eku dj pys dh iwWath vfLFkj gSA </w:t>
      </w:r>
    </w:p>
    <w:p w14:paraId="23D22664" w14:textId="180D9AAC" w:rsidR="00E07A23" w:rsidRDefault="00E07A23" w:rsidP="00AB2BCC">
      <w:pPr>
        <w:pStyle w:val="ListParagraph"/>
        <w:spacing w:line="336" w:lineRule="auto"/>
        <w:ind w:left="806"/>
        <w:jc w:val="both"/>
        <w:rPr>
          <w:rFonts w:ascii="Times New Roman" w:hAnsi="Times New Roman"/>
          <w:bCs/>
          <w:sz w:val="24"/>
        </w:rPr>
      </w:pPr>
      <w:r w:rsidRPr="00EA4B5E">
        <w:rPr>
          <w:rFonts w:ascii="Times New Roman" w:hAnsi="Times New Roman"/>
          <w:bCs/>
          <w:sz w:val="24"/>
        </w:rPr>
        <w:t xml:space="preserve">Vimla and Kamla are partners in a firm sharing profit and loss in the ratio 2:1, Their capitals are </w:t>
      </w:r>
      <w:r w:rsidRPr="00EA4B5E">
        <w:rPr>
          <w:rFonts w:ascii="Tahoma" w:hAnsi="Tahoma"/>
          <w:bCs/>
          <w:sz w:val="24"/>
        </w:rPr>
        <w:t>₹</w:t>
      </w:r>
      <w:r w:rsidRPr="00EA4B5E">
        <w:rPr>
          <w:rFonts w:ascii="Times New Roman" w:hAnsi="Times New Roman"/>
          <w:bCs/>
          <w:sz w:val="24"/>
        </w:rPr>
        <w:t xml:space="preserve"> 80,000 and </w:t>
      </w:r>
      <w:r w:rsidRPr="00EA4B5E">
        <w:rPr>
          <w:rFonts w:ascii="Tahoma" w:hAnsi="Tahoma"/>
          <w:bCs/>
          <w:sz w:val="24"/>
        </w:rPr>
        <w:t>₹</w:t>
      </w:r>
      <w:r w:rsidRPr="00EA4B5E">
        <w:rPr>
          <w:rFonts w:ascii="Times New Roman" w:hAnsi="Times New Roman"/>
          <w:bCs/>
          <w:sz w:val="24"/>
        </w:rPr>
        <w:t xml:space="preserve"> 50,000 respectively. The profit during the year is </w:t>
      </w:r>
      <w:r>
        <w:rPr>
          <w:rFonts w:ascii="Times New Roman" w:hAnsi="Times New Roman"/>
          <w:bCs/>
          <w:sz w:val="24"/>
        </w:rPr>
        <w:t xml:space="preserve"> </w:t>
      </w:r>
      <w:r w:rsidRPr="00EA4B5E">
        <w:rPr>
          <w:rFonts w:ascii="Tahoma" w:hAnsi="Tahoma"/>
          <w:bCs/>
          <w:sz w:val="24"/>
        </w:rPr>
        <w:t>₹</w:t>
      </w:r>
      <w:r w:rsidRPr="00EA4B5E">
        <w:rPr>
          <w:rFonts w:ascii="Times New Roman" w:hAnsi="Times New Roman"/>
          <w:bCs/>
          <w:sz w:val="24"/>
        </w:rPr>
        <w:t xml:space="preserve"> 45,000. As per the partnership deed both the partners are allowed salary in which Vimla gets </w:t>
      </w:r>
      <w:r w:rsidRPr="00EA4B5E">
        <w:rPr>
          <w:rFonts w:ascii="Tahoma" w:hAnsi="Tahoma"/>
          <w:bCs/>
          <w:sz w:val="24"/>
        </w:rPr>
        <w:t>₹</w:t>
      </w:r>
      <w:r w:rsidRPr="00EA4B5E">
        <w:rPr>
          <w:rFonts w:ascii="Times New Roman" w:hAnsi="Times New Roman"/>
          <w:bCs/>
          <w:sz w:val="24"/>
        </w:rPr>
        <w:t xml:space="preserve"> </w:t>
      </w:r>
      <w:r>
        <w:rPr>
          <w:rFonts w:ascii="Times New Roman" w:hAnsi="Times New Roman"/>
          <w:bCs/>
          <w:sz w:val="24"/>
        </w:rPr>
        <w:t>7</w:t>
      </w:r>
      <w:r w:rsidRPr="00EA4B5E">
        <w:rPr>
          <w:rFonts w:ascii="Times New Roman" w:hAnsi="Times New Roman"/>
          <w:bCs/>
          <w:sz w:val="24"/>
        </w:rPr>
        <w:t xml:space="preserve">00 per month and Kamla gets </w:t>
      </w:r>
      <w:r w:rsidRPr="00EA4B5E">
        <w:rPr>
          <w:rFonts w:ascii="Tahoma" w:hAnsi="Tahoma"/>
          <w:bCs/>
          <w:sz w:val="24"/>
        </w:rPr>
        <w:t>₹</w:t>
      </w:r>
      <w:r w:rsidRPr="00EA4B5E">
        <w:rPr>
          <w:rFonts w:ascii="Times New Roman" w:hAnsi="Times New Roman"/>
          <w:bCs/>
          <w:sz w:val="24"/>
        </w:rPr>
        <w:t xml:space="preserve"> </w:t>
      </w:r>
      <w:r>
        <w:rPr>
          <w:rFonts w:ascii="Times New Roman" w:hAnsi="Times New Roman"/>
          <w:bCs/>
          <w:sz w:val="24"/>
        </w:rPr>
        <w:t>5</w:t>
      </w:r>
      <w:r w:rsidRPr="00EA4B5E">
        <w:rPr>
          <w:rFonts w:ascii="Times New Roman" w:hAnsi="Times New Roman"/>
          <w:bCs/>
          <w:sz w:val="24"/>
        </w:rPr>
        <w:t xml:space="preserve">00 per month. Drawings at the end of the year were </w:t>
      </w:r>
      <w:r w:rsidRPr="00EA4B5E">
        <w:rPr>
          <w:rFonts w:ascii="Tahoma" w:hAnsi="Tahoma"/>
          <w:bCs/>
          <w:sz w:val="24"/>
        </w:rPr>
        <w:t>₹</w:t>
      </w:r>
      <w:r w:rsidRPr="00EA4B5E">
        <w:rPr>
          <w:rFonts w:ascii="Times New Roman" w:hAnsi="Times New Roman"/>
          <w:bCs/>
          <w:sz w:val="24"/>
        </w:rPr>
        <w:t xml:space="preserve">8,000 for Vimla and </w:t>
      </w:r>
      <w:r w:rsidRPr="00EA4B5E">
        <w:rPr>
          <w:rFonts w:ascii="Tahoma" w:hAnsi="Tahoma"/>
          <w:bCs/>
          <w:sz w:val="24"/>
        </w:rPr>
        <w:t>₹</w:t>
      </w:r>
      <w:r w:rsidRPr="00EA4B5E">
        <w:rPr>
          <w:rFonts w:ascii="Times New Roman" w:hAnsi="Times New Roman"/>
          <w:bCs/>
          <w:sz w:val="24"/>
        </w:rPr>
        <w:t>7</w:t>
      </w:r>
      <w:r>
        <w:rPr>
          <w:rFonts w:ascii="Times New Roman" w:hAnsi="Times New Roman"/>
          <w:bCs/>
          <w:sz w:val="24"/>
        </w:rPr>
        <w:t>,</w:t>
      </w:r>
      <w:r w:rsidRPr="00EA4B5E">
        <w:rPr>
          <w:rFonts w:ascii="Times New Roman" w:hAnsi="Times New Roman"/>
          <w:bCs/>
          <w:sz w:val="24"/>
        </w:rPr>
        <w:t>500 for Kamla.</w:t>
      </w:r>
      <w:r>
        <w:rPr>
          <w:rFonts w:ascii="Times New Roman" w:hAnsi="Times New Roman"/>
          <w:bCs/>
          <w:sz w:val="24"/>
        </w:rPr>
        <w:t xml:space="preserve"> </w:t>
      </w:r>
      <w:r w:rsidR="000C11BF">
        <w:rPr>
          <w:rFonts w:ascii="Times New Roman" w:hAnsi="Times New Roman"/>
          <w:bCs/>
          <w:sz w:val="24"/>
        </w:rPr>
        <w:t>I</w:t>
      </w:r>
      <w:r w:rsidRPr="00EA4B5E">
        <w:rPr>
          <w:rFonts w:ascii="Times New Roman" w:hAnsi="Times New Roman"/>
          <w:bCs/>
          <w:sz w:val="24"/>
        </w:rPr>
        <w:t>nterest</w:t>
      </w:r>
      <w:r>
        <w:rPr>
          <w:rFonts w:ascii="Times New Roman" w:hAnsi="Times New Roman"/>
          <w:bCs/>
          <w:sz w:val="24"/>
        </w:rPr>
        <w:t xml:space="preserve"> </w:t>
      </w:r>
      <w:r w:rsidRPr="00EA4B5E">
        <w:rPr>
          <w:rFonts w:ascii="Times New Roman" w:hAnsi="Times New Roman"/>
          <w:bCs/>
          <w:sz w:val="24"/>
        </w:rPr>
        <w:t>charged</w:t>
      </w:r>
      <w:r>
        <w:rPr>
          <w:rFonts w:ascii="Times New Roman" w:hAnsi="Times New Roman"/>
          <w:bCs/>
          <w:sz w:val="24"/>
        </w:rPr>
        <w:t xml:space="preserve"> on drawings</w:t>
      </w:r>
      <w:r w:rsidRPr="00EA4B5E">
        <w:rPr>
          <w:rFonts w:ascii="Times New Roman" w:hAnsi="Times New Roman"/>
          <w:bCs/>
          <w:sz w:val="24"/>
        </w:rPr>
        <w:t xml:space="preserve"> @ 5% p.a. Prepare Profit Loss Appropriation Account and Capital Account of the partners assum</w:t>
      </w:r>
      <w:r>
        <w:rPr>
          <w:rFonts w:ascii="Times New Roman" w:hAnsi="Times New Roman"/>
          <w:bCs/>
          <w:sz w:val="24"/>
        </w:rPr>
        <w:t>ing</w:t>
      </w:r>
      <w:r w:rsidRPr="00EA4B5E">
        <w:rPr>
          <w:rFonts w:ascii="Times New Roman" w:hAnsi="Times New Roman"/>
          <w:bCs/>
          <w:sz w:val="24"/>
        </w:rPr>
        <w:t xml:space="preserve"> that the capital </w:t>
      </w:r>
      <w:r>
        <w:rPr>
          <w:rFonts w:ascii="Times New Roman" w:hAnsi="Times New Roman"/>
          <w:bCs/>
          <w:sz w:val="24"/>
        </w:rPr>
        <w:t xml:space="preserve">are </w:t>
      </w:r>
      <w:r w:rsidRPr="00EA4B5E">
        <w:rPr>
          <w:rFonts w:ascii="Times New Roman" w:hAnsi="Times New Roman"/>
          <w:bCs/>
          <w:sz w:val="24"/>
        </w:rPr>
        <w:t>fluctuating.</w:t>
      </w:r>
    </w:p>
    <w:p w14:paraId="1511B8E2" w14:textId="77777777" w:rsidR="0069179F" w:rsidRDefault="0069179F" w:rsidP="0069179F">
      <w:pPr>
        <w:ind w:left="720" w:hanging="720"/>
        <w:jc w:val="both"/>
        <w:rPr>
          <w:rFonts w:ascii="Kokila" w:hAnsi="Kokila" w:cs="Kokila"/>
          <w:sz w:val="32"/>
          <w:szCs w:val="32"/>
        </w:rPr>
      </w:pPr>
      <w:r>
        <w:rPr>
          <w:rFonts w:ascii="Kokila" w:hAnsi="Kokila" w:cs="Kokila"/>
          <w:sz w:val="32"/>
          <w:szCs w:val="32"/>
        </w:rPr>
        <w:t>-------------------------------------------------------------------------------------------------------------</w:t>
      </w:r>
    </w:p>
    <w:p w14:paraId="63EE7796" w14:textId="77777777" w:rsidR="0069179F" w:rsidRDefault="0069179F" w:rsidP="0069179F">
      <w:pPr>
        <w:spacing w:after="0" w:line="360" w:lineRule="auto"/>
        <w:jc w:val="both"/>
        <w:rPr>
          <w:rFonts w:ascii="Kokila" w:hAnsi="Kokila" w:cs="Kokila"/>
          <w:sz w:val="32"/>
          <w:szCs w:val="32"/>
        </w:rPr>
      </w:pPr>
      <w:r>
        <w:rPr>
          <w:rFonts w:ascii="Kokila" w:hAnsi="Kokila" w:cs="Kokila"/>
          <w:sz w:val="32"/>
          <w:szCs w:val="32"/>
        </w:rPr>
        <w:t>-------------------------------------------------------------------------------------------------------------</w:t>
      </w:r>
    </w:p>
    <w:p w14:paraId="4E6EAC41" w14:textId="77777777" w:rsidR="0069179F" w:rsidRDefault="0069179F" w:rsidP="0069179F">
      <w:pPr>
        <w:ind w:left="720" w:hanging="720"/>
        <w:jc w:val="both"/>
        <w:rPr>
          <w:rFonts w:ascii="Kokila" w:hAnsi="Kokila" w:cs="Kokila"/>
          <w:sz w:val="32"/>
          <w:szCs w:val="32"/>
        </w:rPr>
      </w:pPr>
      <w:r>
        <w:rPr>
          <w:rFonts w:ascii="Kokila" w:hAnsi="Kokila" w:cs="Kokila"/>
          <w:sz w:val="32"/>
          <w:szCs w:val="32"/>
        </w:rPr>
        <w:t>-------------------------------------------------------------------------------------------------------------</w:t>
      </w:r>
    </w:p>
    <w:p w14:paraId="06D30FA3" w14:textId="77777777" w:rsidR="0069179F" w:rsidRDefault="0069179F" w:rsidP="0069179F">
      <w:pPr>
        <w:ind w:left="720" w:hanging="720"/>
        <w:jc w:val="both"/>
        <w:rPr>
          <w:rFonts w:ascii="Kokila" w:hAnsi="Kokila" w:cs="Kokila"/>
          <w:sz w:val="32"/>
          <w:szCs w:val="32"/>
        </w:rPr>
      </w:pPr>
      <w:r>
        <w:rPr>
          <w:rFonts w:ascii="Kokila" w:hAnsi="Kokila" w:cs="Kokila"/>
          <w:sz w:val="32"/>
          <w:szCs w:val="32"/>
        </w:rPr>
        <w:t>-------------------------------------------------------------------------------------------------------------</w:t>
      </w:r>
    </w:p>
    <w:p w14:paraId="6A0B8168" w14:textId="77777777" w:rsidR="0069179F" w:rsidRDefault="0069179F" w:rsidP="0069179F">
      <w:pPr>
        <w:spacing w:line="276" w:lineRule="auto"/>
        <w:jc w:val="both"/>
        <w:rPr>
          <w:rFonts w:ascii="Kokila" w:hAnsi="Kokila" w:cs="Kokila"/>
          <w:sz w:val="32"/>
          <w:szCs w:val="32"/>
        </w:rPr>
      </w:pPr>
      <w:r>
        <w:rPr>
          <w:rFonts w:ascii="Kokila" w:hAnsi="Kokila" w:cs="Kokila"/>
          <w:sz w:val="32"/>
          <w:szCs w:val="32"/>
        </w:rPr>
        <w:t>-------------------------------------------------------------------------------------------------------------</w:t>
      </w:r>
    </w:p>
    <w:p w14:paraId="56705E87" w14:textId="77777777" w:rsidR="0069179F" w:rsidRDefault="0069179F" w:rsidP="0069179F">
      <w:pPr>
        <w:ind w:left="720" w:hanging="720"/>
        <w:jc w:val="both"/>
        <w:rPr>
          <w:rFonts w:ascii="Kokila" w:hAnsi="Kokila" w:cs="Kokila"/>
          <w:sz w:val="32"/>
          <w:szCs w:val="32"/>
        </w:rPr>
      </w:pPr>
      <w:r>
        <w:rPr>
          <w:rFonts w:ascii="Kokila" w:hAnsi="Kokila" w:cs="Kokila"/>
          <w:sz w:val="32"/>
          <w:szCs w:val="32"/>
        </w:rPr>
        <w:t>-------------------------------------------------------------------------------------------------------------</w:t>
      </w:r>
    </w:p>
    <w:p w14:paraId="2FE74287" w14:textId="77777777" w:rsidR="0069179F" w:rsidRDefault="0069179F" w:rsidP="0069179F">
      <w:pPr>
        <w:spacing w:line="276" w:lineRule="auto"/>
        <w:jc w:val="both"/>
        <w:rPr>
          <w:rFonts w:ascii="Kokila" w:hAnsi="Kokila" w:cs="Kokila"/>
          <w:sz w:val="32"/>
          <w:szCs w:val="32"/>
        </w:rPr>
      </w:pPr>
      <w:r>
        <w:rPr>
          <w:rFonts w:ascii="Kokila" w:hAnsi="Kokila" w:cs="Kokila"/>
          <w:sz w:val="32"/>
          <w:szCs w:val="32"/>
        </w:rPr>
        <w:t>-------------------------------------------------------------------------------------------------------------</w:t>
      </w:r>
    </w:p>
    <w:p w14:paraId="55EFF495" w14:textId="77777777" w:rsidR="0069179F" w:rsidRDefault="0069179F" w:rsidP="0069179F">
      <w:pPr>
        <w:ind w:left="720" w:hanging="720"/>
        <w:jc w:val="both"/>
        <w:rPr>
          <w:rFonts w:ascii="Kokila" w:hAnsi="Kokila" w:cs="Kokila"/>
          <w:sz w:val="32"/>
          <w:szCs w:val="32"/>
        </w:rPr>
      </w:pPr>
      <w:r>
        <w:rPr>
          <w:rFonts w:ascii="Kokila" w:hAnsi="Kokila" w:cs="Kokila"/>
          <w:sz w:val="32"/>
          <w:szCs w:val="32"/>
        </w:rPr>
        <w:t>-------------------------------------------------------------------------------------------------------------</w:t>
      </w:r>
    </w:p>
    <w:p w14:paraId="7186D32A" w14:textId="77777777" w:rsidR="0069179F" w:rsidRDefault="0069179F" w:rsidP="0069179F">
      <w:pPr>
        <w:spacing w:after="0" w:line="360" w:lineRule="auto"/>
        <w:jc w:val="both"/>
        <w:rPr>
          <w:rFonts w:ascii="Kokila" w:hAnsi="Kokila" w:cs="Kokila"/>
          <w:sz w:val="32"/>
          <w:szCs w:val="32"/>
        </w:rPr>
      </w:pPr>
      <w:r>
        <w:rPr>
          <w:rFonts w:ascii="Kokila" w:hAnsi="Kokila" w:cs="Kokila"/>
          <w:sz w:val="32"/>
          <w:szCs w:val="32"/>
        </w:rPr>
        <w:t>-------------------------------------------------------------------------------------------------------------</w:t>
      </w:r>
    </w:p>
    <w:p w14:paraId="5C5FE6B2" w14:textId="77777777" w:rsidR="0069179F" w:rsidRDefault="0069179F" w:rsidP="0069179F">
      <w:pPr>
        <w:ind w:left="720" w:hanging="720"/>
        <w:jc w:val="both"/>
        <w:rPr>
          <w:rFonts w:ascii="Kokila" w:hAnsi="Kokila" w:cs="Kokila"/>
          <w:sz w:val="32"/>
          <w:szCs w:val="32"/>
        </w:rPr>
      </w:pPr>
      <w:r>
        <w:rPr>
          <w:rFonts w:ascii="Kokila" w:hAnsi="Kokila" w:cs="Kokila"/>
          <w:sz w:val="32"/>
          <w:szCs w:val="32"/>
        </w:rPr>
        <w:t>-------------------------------------------------------------------------------------------------------------</w:t>
      </w:r>
    </w:p>
    <w:p w14:paraId="66221EFE" w14:textId="77777777" w:rsidR="0069179F" w:rsidRDefault="0069179F" w:rsidP="0069179F">
      <w:pPr>
        <w:spacing w:after="0" w:line="360" w:lineRule="auto"/>
        <w:jc w:val="both"/>
        <w:rPr>
          <w:rFonts w:ascii="Kokila" w:hAnsi="Kokila" w:cs="Kokila"/>
          <w:sz w:val="32"/>
          <w:szCs w:val="32"/>
        </w:rPr>
      </w:pPr>
      <w:r>
        <w:rPr>
          <w:rFonts w:ascii="Kokila" w:hAnsi="Kokila" w:cs="Kokila"/>
          <w:sz w:val="32"/>
          <w:szCs w:val="32"/>
        </w:rPr>
        <w:t>-------------------------------------------------------------------------------------------------------------</w:t>
      </w:r>
    </w:p>
    <w:p w14:paraId="7F0D95FC" w14:textId="77777777" w:rsidR="0069179F" w:rsidRDefault="0069179F" w:rsidP="0069179F">
      <w:pPr>
        <w:ind w:left="720" w:hanging="720"/>
        <w:jc w:val="both"/>
        <w:rPr>
          <w:rFonts w:ascii="Kokila" w:hAnsi="Kokila" w:cs="Kokila"/>
          <w:sz w:val="32"/>
          <w:szCs w:val="32"/>
        </w:rPr>
      </w:pPr>
      <w:r>
        <w:rPr>
          <w:rFonts w:ascii="Kokila" w:hAnsi="Kokila" w:cs="Kokila"/>
          <w:sz w:val="32"/>
          <w:szCs w:val="32"/>
        </w:rPr>
        <w:t>-------------------------------------------------------------------------------------------------------------</w:t>
      </w:r>
    </w:p>
    <w:p w14:paraId="473FE400" w14:textId="77777777" w:rsidR="0069179F" w:rsidRDefault="0069179F" w:rsidP="0069179F">
      <w:pPr>
        <w:spacing w:after="0" w:line="360" w:lineRule="auto"/>
        <w:jc w:val="both"/>
        <w:rPr>
          <w:rFonts w:ascii="Kokila" w:hAnsi="Kokila" w:cs="Kokila"/>
          <w:sz w:val="32"/>
          <w:szCs w:val="32"/>
        </w:rPr>
      </w:pPr>
      <w:r>
        <w:rPr>
          <w:rFonts w:ascii="Kokila" w:hAnsi="Kokila" w:cs="Kokila"/>
          <w:sz w:val="32"/>
          <w:szCs w:val="32"/>
        </w:rPr>
        <w:t>-------------------------------------------------------------------------------------------------------------</w:t>
      </w:r>
    </w:p>
    <w:p w14:paraId="77FCE537" w14:textId="4C78F584" w:rsidR="0069179F" w:rsidRPr="0069179F" w:rsidRDefault="0069179F" w:rsidP="0069179F">
      <w:pPr>
        <w:ind w:left="720" w:hanging="720"/>
        <w:jc w:val="both"/>
        <w:rPr>
          <w:rFonts w:ascii="Kokila" w:hAnsi="Kokila" w:cs="Kokila"/>
          <w:sz w:val="32"/>
          <w:szCs w:val="32"/>
        </w:rPr>
      </w:pPr>
      <w:r>
        <w:rPr>
          <w:rFonts w:ascii="Kokila" w:hAnsi="Kokila" w:cs="Kokila"/>
          <w:sz w:val="32"/>
          <w:szCs w:val="32"/>
        </w:rPr>
        <w:t>-------------------------------------------------------------------------------------------------------------</w:t>
      </w:r>
    </w:p>
    <w:p w14:paraId="501788F8" w14:textId="77777777" w:rsidR="00E07A23" w:rsidRDefault="00E07A23" w:rsidP="00E07A23">
      <w:pPr>
        <w:pStyle w:val="ListParagraph"/>
        <w:numPr>
          <w:ilvl w:val="0"/>
          <w:numId w:val="71"/>
        </w:numPr>
        <w:spacing w:after="200" w:line="360" w:lineRule="auto"/>
        <w:ind w:left="810" w:hanging="810"/>
        <w:jc w:val="both"/>
        <w:rPr>
          <w:rFonts w:ascii="Kruti Dev 010" w:hAnsi="Kruti Dev 010"/>
          <w:bCs/>
          <w:sz w:val="32"/>
        </w:rPr>
      </w:pPr>
      <w:r>
        <w:rPr>
          <w:rFonts w:ascii="Kruti Dev 010" w:hAnsi="Kruti Dev 010"/>
          <w:bCs/>
          <w:sz w:val="32"/>
        </w:rPr>
        <w:lastRenderedPageBreak/>
        <w:t xml:space="preserve">jke] eksgu rFkk xksiky dze'k% </w:t>
      </w:r>
      <w:r w:rsidRPr="00317787">
        <w:rPr>
          <w:rFonts w:ascii="Tahoma" w:hAnsi="Tahoma" w:cs="Tahoma"/>
          <w:bCs/>
          <w:sz w:val="24"/>
        </w:rPr>
        <w:t>₹</w:t>
      </w:r>
      <w:r>
        <w:rPr>
          <w:rFonts w:ascii="Tahoma" w:hAnsi="Tahoma" w:cs="Tahoma"/>
          <w:bCs/>
          <w:sz w:val="24"/>
        </w:rPr>
        <w:t xml:space="preserve"> </w:t>
      </w:r>
      <w:r>
        <w:rPr>
          <w:rFonts w:ascii="Kruti Dev 010" w:hAnsi="Kruti Dev 010"/>
          <w:bCs/>
          <w:sz w:val="32"/>
        </w:rPr>
        <w:t xml:space="preserve">50]000-] </w:t>
      </w:r>
      <w:r w:rsidRPr="00317787">
        <w:rPr>
          <w:rFonts w:ascii="Tahoma" w:hAnsi="Tahoma" w:cs="Tahoma"/>
          <w:bCs/>
          <w:sz w:val="24"/>
        </w:rPr>
        <w:t>₹</w:t>
      </w:r>
      <w:r>
        <w:rPr>
          <w:rFonts w:ascii="Tahoma" w:hAnsi="Tahoma" w:cs="Tahoma"/>
          <w:bCs/>
          <w:sz w:val="24"/>
        </w:rPr>
        <w:t xml:space="preserve"> </w:t>
      </w:r>
      <w:r>
        <w:rPr>
          <w:rFonts w:ascii="Kruti Dev 010" w:hAnsi="Kruti Dev 010"/>
          <w:bCs/>
          <w:sz w:val="32"/>
        </w:rPr>
        <w:t xml:space="preserve">30]000 vkSj </w:t>
      </w:r>
      <w:r w:rsidRPr="00317787">
        <w:rPr>
          <w:rFonts w:ascii="Tahoma" w:hAnsi="Tahoma" w:cs="Tahoma"/>
          <w:bCs/>
          <w:sz w:val="24"/>
        </w:rPr>
        <w:t>₹</w:t>
      </w:r>
      <w:r>
        <w:rPr>
          <w:rFonts w:ascii="Tahoma" w:hAnsi="Tahoma" w:cs="Tahoma"/>
          <w:bCs/>
          <w:sz w:val="24"/>
        </w:rPr>
        <w:t xml:space="preserve"> </w:t>
      </w:r>
      <w:r>
        <w:rPr>
          <w:rFonts w:ascii="Kruti Dev 010" w:hAnsi="Kruti Dev 010"/>
          <w:bCs/>
          <w:sz w:val="32"/>
        </w:rPr>
        <w:t>20]000 dh iwath ds lk&gt;snkj gSA lk&gt;snkjh lays[k ds vuqlkj iwath ij 6</w:t>
      </w:r>
      <w:r>
        <w:rPr>
          <w:rFonts w:ascii="Times New Roman" w:hAnsi="Times New Roman"/>
          <w:bCs/>
          <w:sz w:val="24"/>
        </w:rPr>
        <w:t>%</w:t>
      </w:r>
      <w:r>
        <w:rPr>
          <w:rFonts w:ascii="Kruti Dev 010" w:hAnsi="Kruti Dev 010"/>
          <w:bCs/>
          <w:sz w:val="32"/>
        </w:rPr>
        <w:t xml:space="preserve"> okf"kZd C;kt fn;k tk,xk] fdUrq vkgj.k ij dksbZ C;kt ugha fy;k tk,xkA lk&gt;snkj dze'k% 3%2%1 ds vuqikr esa ykHk&amp;gkfu ckWVrs gSA xksiky dks </w:t>
      </w:r>
      <w:r w:rsidRPr="00317787">
        <w:rPr>
          <w:rFonts w:ascii="Tahoma" w:hAnsi="Tahoma" w:cs="Tahoma"/>
          <w:bCs/>
          <w:sz w:val="24"/>
        </w:rPr>
        <w:t>₹</w:t>
      </w:r>
      <w:r>
        <w:rPr>
          <w:rFonts w:ascii="Tahoma" w:hAnsi="Tahoma" w:cs="Tahoma"/>
          <w:bCs/>
          <w:sz w:val="24"/>
        </w:rPr>
        <w:t xml:space="preserve"> </w:t>
      </w:r>
      <w:r>
        <w:rPr>
          <w:rFonts w:ascii="Kruti Dev 010" w:hAnsi="Kruti Dev 010"/>
          <w:bCs/>
          <w:sz w:val="32"/>
        </w:rPr>
        <w:t xml:space="preserve">5000 izfro"kZ osru fn;k tk,xkA o"kZ esa mUgksus </w:t>
      </w:r>
      <w:r w:rsidRPr="00317787">
        <w:rPr>
          <w:rFonts w:ascii="Tahoma" w:hAnsi="Tahoma" w:cs="Tahoma"/>
          <w:bCs/>
          <w:sz w:val="24"/>
        </w:rPr>
        <w:t>₹</w:t>
      </w:r>
      <w:r>
        <w:t xml:space="preserve"> </w:t>
      </w:r>
      <w:r>
        <w:rPr>
          <w:rFonts w:ascii="Kruti Dev 010" w:hAnsi="Kruti Dev 010"/>
          <w:bCs/>
          <w:sz w:val="32"/>
        </w:rPr>
        <w:t xml:space="preserve">6]000] </w:t>
      </w:r>
      <w:r w:rsidRPr="00317787">
        <w:rPr>
          <w:rFonts w:ascii="Tahoma" w:hAnsi="Tahoma" w:cs="Tahoma"/>
          <w:bCs/>
          <w:sz w:val="24"/>
        </w:rPr>
        <w:t>₹</w:t>
      </w:r>
      <w:r>
        <w:rPr>
          <w:rFonts w:ascii="Tahoma" w:hAnsi="Tahoma" w:cs="Tahoma"/>
          <w:bCs/>
          <w:sz w:val="24"/>
        </w:rPr>
        <w:t xml:space="preserve"> </w:t>
      </w:r>
      <w:r>
        <w:rPr>
          <w:rFonts w:ascii="Kruti Dev 010" w:hAnsi="Kruti Dev 010"/>
          <w:bCs/>
          <w:sz w:val="32"/>
        </w:rPr>
        <w:t xml:space="preserve">5]000 rFkk </w:t>
      </w:r>
      <w:r w:rsidRPr="00317787">
        <w:rPr>
          <w:rFonts w:ascii="Tahoma" w:hAnsi="Tahoma" w:cs="Tahoma"/>
          <w:bCs/>
          <w:sz w:val="24"/>
        </w:rPr>
        <w:t>₹</w:t>
      </w:r>
      <w:r>
        <w:rPr>
          <w:rFonts w:ascii="Tahoma" w:hAnsi="Tahoma" w:cs="Tahoma"/>
          <w:bCs/>
          <w:sz w:val="24"/>
        </w:rPr>
        <w:t xml:space="preserve"> </w:t>
      </w:r>
      <w:r>
        <w:rPr>
          <w:rFonts w:ascii="Kruti Dev 010" w:hAnsi="Kruti Dev 010"/>
          <w:bCs/>
          <w:sz w:val="32"/>
        </w:rPr>
        <w:t xml:space="preserve">6]000 jksdM+h fudkys] eksgu us </w:t>
      </w:r>
      <w:r w:rsidRPr="00317787">
        <w:rPr>
          <w:rFonts w:ascii="Tahoma" w:hAnsi="Tahoma" w:cs="Tahoma"/>
          <w:bCs/>
          <w:sz w:val="24"/>
        </w:rPr>
        <w:t>₹</w:t>
      </w:r>
      <w:r>
        <w:rPr>
          <w:rFonts w:ascii="Tahoma" w:hAnsi="Tahoma" w:cs="Tahoma"/>
          <w:bCs/>
          <w:sz w:val="24"/>
        </w:rPr>
        <w:t xml:space="preserve"> </w:t>
      </w:r>
      <w:r>
        <w:rPr>
          <w:rFonts w:ascii="Kruti Dev 010" w:hAnsi="Kruti Dev 010"/>
          <w:bCs/>
          <w:sz w:val="32"/>
        </w:rPr>
        <w:t xml:space="preserve">2]000 dh ykxr dk eky fy;kA ftldh iqLrdksa esa dksbZ izfof"V ugh dh xbZA osru] C;kt rFkk eky dk ys[kk djus ds iwoZ o"kZ 2021 dk ykHk </w:t>
      </w:r>
      <w:r w:rsidRPr="00317787">
        <w:rPr>
          <w:rFonts w:ascii="Tahoma" w:hAnsi="Tahoma" w:cs="Tahoma"/>
          <w:bCs/>
          <w:sz w:val="24"/>
        </w:rPr>
        <w:t>₹</w:t>
      </w:r>
      <w:r>
        <w:rPr>
          <w:rFonts w:ascii="Kruti Dev 010" w:hAnsi="Kruti Dev 010"/>
          <w:bCs/>
          <w:sz w:val="32"/>
        </w:rPr>
        <w:t>60]000 FkkA</w:t>
      </w:r>
    </w:p>
    <w:p w14:paraId="31EE663D" w14:textId="77777777" w:rsidR="00E07A23" w:rsidRDefault="00E07A23" w:rsidP="00E07A23">
      <w:pPr>
        <w:pStyle w:val="ListParagraph"/>
        <w:spacing w:line="360" w:lineRule="auto"/>
        <w:ind w:left="810"/>
        <w:jc w:val="both"/>
        <w:rPr>
          <w:rFonts w:ascii="Kruti Dev 010" w:hAnsi="Kruti Dev 010"/>
          <w:bCs/>
          <w:sz w:val="32"/>
        </w:rPr>
      </w:pPr>
      <w:r>
        <w:rPr>
          <w:rFonts w:ascii="Kruti Dev 010" w:hAnsi="Kruti Dev 010"/>
          <w:bCs/>
          <w:sz w:val="32"/>
        </w:rPr>
        <w:t>lk&gt;snkjksa ds pkyw [kkrs o QeZ dk ykHk&amp;gkfu [kkrk cukb,A</w:t>
      </w:r>
    </w:p>
    <w:p w14:paraId="21D50B54" w14:textId="77777777" w:rsidR="00E07A23" w:rsidRPr="00BC53CE" w:rsidRDefault="00E07A23" w:rsidP="00E07A23">
      <w:pPr>
        <w:pStyle w:val="ListParagraph"/>
        <w:spacing w:line="360" w:lineRule="auto"/>
        <w:ind w:left="810"/>
        <w:jc w:val="both"/>
        <w:rPr>
          <w:rFonts w:ascii="Kruti Dev 010" w:hAnsi="Kruti Dev 010"/>
          <w:bCs/>
          <w:sz w:val="2"/>
        </w:rPr>
      </w:pPr>
    </w:p>
    <w:p w14:paraId="05204ED7" w14:textId="77777777" w:rsidR="00E07A23" w:rsidRDefault="00E07A23" w:rsidP="00DD1D63">
      <w:pPr>
        <w:pStyle w:val="ListParagraph"/>
        <w:spacing w:line="336" w:lineRule="auto"/>
        <w:ind w:left="810"/>
        <w:jc w:val="both"/>
        <w:rPr>
          <w:rFonts w:ascii="Times New Roman" w:hAnsi="Times New Roman"/>
          <w:bCs/>
          <w:sz w:val="24"/>
        </w:rPr>
      </w:pPr>
      <w:r>
        <w:rPr>
          <w:rFonts w:ascii="Times New Roman" w:hAnsi="Times New Roman"/>
          <w:bCs/>
          <w:sz w:val="24"/>
        </w:rPr>
        <w:t xml:space="preserve">Ram, Mohan and Gopal are the partners. The capital of partners are </w:t>
      </w:r>
      <w:r w:rsidRPr="00317787">
        <w:rPr>
          <w:rFonts w:ascii="Tahoma" w:hAnsi="Tahoma" w:cs="Tahoma"/>
          <w:bCs/>
          <w:sz w:val="24"/>
        </w:rPr>
        <w:t>₹</w:t>
      </w:r>
      <w:r>
        <w:rPr>
          <w:rFonts w:ascii="Tahoma" w:hAnsi="Tahoma" w:cs="Tahoma"/>
          <w:bCs/>
          <w:sz w:val="24"/>
        </w:rPr>
        <w:t xml:space="preserve"> </w:t>
      </w:r>
      <w:r>
        <w:rPr>
          <w:rFonts w:ascii="Times New Roman" w:hAnsi="Times New Roman"/>
          <w:bCs/>
          <w:sz w:val="24"/>
        </w:rPr>
        <w:t xml:space="preserve">50,000, </w:t>
      </w:r>
      <w:r w:rsidRPr="00317787">
        <w:rPr>
          <w:rFonts w:ascii="Tahoma" w:hAnsi="Tahoma" w:cs="Tahoma"/>
          <w:bCs/>
          <w:sz w:val="24"/>
        </w:rPr>
        <w:t>₹</w:t>
      </w:r>
      <w:r>
        <w:rPr>
          <w:rFonts w:ascii="Tahoma" w:hAnsi="Tahoma" w:cs="Tahoma"/>
          <w:bCs/>
          <w:sz w:val="24"/>
        </w:rPr>
        <w:t xml:space="preserve"> </w:t>
      </w:r>
      <w:r>
        <w:rPr>
          <w:rFonts w:ascii="Times New Roman" w:hAnsi="Times New Roman"/>
          <w:bCs/>
          <w:sz w:val="24"/>
        </w:rPr>
        <w:t xml:space="preserve">30,000 and </w:t>
      </w:r>
      <w:r w:rsidRPr="00317787">
        <w:rPr>
          <w:rFonts w:ascii="Tahoma" w:hAnsi="Tahoma" w:cs="Tahoma"/>
          <w:bCs/>
          <w:sz w:val="24"/>
        </w:rPr>
        <w:t>₹</w:t>
      </w:r>
      <w:r>
        <w:rPr>
          <w:rFonts w:ascii="Tahoma" w:hAnsi="Tahoma" w:cs="Tahoma"/>
          <w:bCs/>
          <w:sz w:val="24"/>
        </w:rPr>
        <w:t xml:space="preserve"> </w:t>
      </w:r>
      <w:r>
        <w:rPr>
          <w:rFonts w:ascii="Times New Roman" w:hAnsi="Times New Roman"/>
          <w:bCs/>
          <w:sz w:val="24"/>
        </w:rPr>
        <w:t xml:space="preserve">20,000 respectively. As  per partnership deed interest on capital will be allowed @ 6% p.a. but no interest will be charged on drawings. They divide the profit and loss in the ratio of 3:2:1. Gopal will get salary </w:t>
      </w:r>
      <w:r w:rsidRPr="00317787">
        <w:rPr>
          <w:rFonts w:ascii="Tahoma" w:hAnsi="Tahoma" w:cs="Tahoma"/>
          <w:bCs/>
          <w:sz w:val="24"/>
        </w:rPr>
        <w:t>₹</w:t>
      </w:r>
      <w:r>
        <w:rPr>
          <w:rFonts w:ascii="Tahoma" w:hAnsi="Tahoma" w:cs="Tahoma"/>
          <w:bCs/>
          <w:sz w:val="24"/>
        </w:rPr>
        <w:t xml:space="preserve"> </w:t>
      </w:r>
      <w:r>
        <w:rPr>
          <w:rFonts w:ascii="Times New Roman" w:hAnsi="Times New Roman"/>
          <w:bCs/>
          <w:sz w:val="24"/>
        </w:rPr>
        <w:t xml:space="preserve">5000 per year. The partners has withdrawn </w:t>
      </w:r>
      <w:r w:rsidRPr="00317787">
        <w:rPr>
          <w:rFonts w:ascii="Tahoma" w:hAnsi="Tahoma" w:cs="Tahoma"/>
          <w:bCs/>
          <w:sz w:val="24"/>
        </w:rPr>
        <w:t>₹</w:t>
      </w:r>
      <w:r>
        <w:rPr>
          <w:rFonts w:ascii="Tahoma" w:hAnsi="Tahoma" w:cs="Tahoma"/>
          <w:bCs/>
          <w:sz w:val="24"/>
        </w:rPr>
        <w:t xml:space="preserve"> </w:t>
      </w:r>
      <w:r>
        <w:rPr>
          <w:rFonts w:ascii="Times New Roman" w:hAnsi="Times New Roman"/>
          <w:bCs/>
          <w:sz w:val="24"/>
        </w:rPr>
        <w:t xml:space="preserve">6,000, </w:t>
      </w:r>
      <w:r w:rsidRPr="00317787">
        <w:rPr>
          <w:rFonts w:ascii="Tahoma" w:hAnsi="Tahoma" w:cs="Tahoma"/>
          <w:bCs/>
          <w:sz w:val="24"/>
        </w:rPr>
        <w:t>₹</w:t>
      </w:r>
      <w:r>
        <w:rPr>
          <w:rFonts w:ascii="Tahoma" w:hAnsi="Tahoma" w:cs="Tahoma"/>
          <w:bCs/>
          <w:sz w:val="24"/>
        </w:rPr>
        <w:t xml:space="preserve"> </w:t>
      </w:r>
      <w:r>
        <w:rPr>
          <w:rFonts w:ascii="Times New Roman" w:hAnsi="Times New Roman"/>
          <w:bCs/>
          <w:sz w:val="24"/>
        </w:rPr>
        <w:t xml:space="preserve">5,000 and </w:t>
      </w:r>
      <w:r w:rsidRPr="00317787">
        <w:rPr>
          <w:rFonts w:ascii="Tahoma" w:hAnsi="Tahoma" w:cs="Tahoma"/>
          <w:bCs/>
          <w:sz w:val="24"/>
        </w:rPr>
        <w:t>₹</w:t>
      </w:r>
      <w:r>
        <w:rPr>
          <w:rFonts w:ascii="Tahoma" w:hAnsi="Tahoma" w:cs="Tahoma"/>
          <w:bCs/>
          <w:sz w:val="24"/>
        </w:rPr>
        <w:t xml:space="preserve"> </w:t>
      </w:r>
      <w:r>
        <w:rPr>
          <w:rFonts w:ascii="Times New Roman" w:hAnsi="Times New Roman"/>
          <w:bCs/>
          <w:sz w:val="24"/>
        </w:rPr>
        <w:t xml:space="preserve">6,000 respectively. Mohan has withdrawn goods from the firm worth </w:t>
      </w:r>
      <w:r w:rsidRPr="00317787">
        <w:rPr>
          <w:rFonts w:ascii="Tahoma" w:hAnsi="Tahoma" w:cs="Tahoma"/>
          <w:bCs/>
          <w:sz w:val="24"/>
        </w:rPr>
        <w:t>₹</w:t>
      </w:r>
      <w:r>
        <w:rPr>
          <w:rFonts w:ascii="Tahoma" w:hAnsi="Tahoma" w:cs="Tahoma"/>
          <w:bCs/>
          <w:sz w:val="24"/>
        </w:rPr>
        <w:t xml:space="preserve"> </w:t>
      </w:r>
      <w:r>
        <w:rPr>
          <w:rFonts w:ascii="Times New Roman" w:hAnsi="Times New Roman"/>
          <w:bCs/>
          <w:sz w:val="24"/>
        </w:rPr>
        <w:t xml:space="preserve">2,000 which is not recorded in the books. Before recording salary, Interest and the drawings of goods the profit was </w:t>
      </w:r>
      <w:r w:rsidRPr="00317787">
        <w:rPr>
          <w:rFonts w:ascii="Tahoma" w:hAnsi="Tahoma" w:cs="Tahoma"/>
          <w:bCs/>
          <w:sz w:val="24"/>
        </w:rPr>
        <w:t>₹</w:t>
      </w:r>
      <w:r>
        <w:rPr>
          <w:rFonts w:ascii="Tahoma" w:hAnsi="Tahoma" w:cs="Tahoma"/>
          <w:bCs/>
          <w:sz w:val="24"/>
        </w:rPr>
        <w:t xml:space="preserve"> </w:t>
      </w:r>
      <w:r>
        <w:rPr>
          <w:rFonts w:ascii="Times New Roman" w:hAnsi="Times New Roman"/>
          <w:bCs/>
          <w:sz w:val="24"/>
        </w:rPr>
        <w:t>60,000 for the year 2021.</w:t>
      </w:r>
    </w:p>
    <w:p w14:paraId="437D3FDC" w14:textId="0ECE894E" w:rsidR="00E07A23" w:rsidRDefault="00E07A23" w:rsidP="00E07A23">
      <w:pPr>
        <w:pStyle w:val="ListParagraph"/>
        <w:spacing w:before="240" w:line="360" w:lineRule="auto"/>
        <w:ind w:left="810"/>
        <w:jc w:val="both"/>
        <w:rPr>
          <w:rFonts w:ascii="Times New Roman" w:hAnsi="Times New Roman"/>
          <w:bCs/>
          <w:sz w:val="24"/>
        </w:rPr>
      </w:pPr>
      <w:r>
        <w:rPr>
          <w:rFonts w:ascii="Times New Roman" w:hAnsi="Times New Roman"/>
          <w:bCs/>
          <w:sz w:val="24"/>
        </w:rPr>
        <w:t>Prepare the current account of the partners and profit and loss</w:t>
      </w:r>
      <w:r w:rsidR="0002674F">
        <w:rPr>
          <w:rFonts w:ascii="Times New Roman" w:hAnsi="Times New Roman"/>
          <w:bCs/>
          <w:sz w:val="24"/>
        </w:rPr>
        <w:t xml:space="preserve"> appropriation</w:t>
      </w:r>
      <w:r>
        <w:rPr>
          <w:rFonts w:ascii="Times New Roman" w:hAnsi="Times New Roman"/>
          <w:bCs/>
          <w:sz w:val="24"/>
        </w:rPr>
        <w:t xml:space="preserve"> account of the firm.</w:t>
      </w:r>
    </w:p>
    <w:p w14:paraId="64C3D7DA" w14:textId="77777777" w:rsidR="0069179F" w:rsidRDefault="0069179F" w:rsidP="0069179F">
      <w:pPr>
        <w:ind w:left="720" w:hanging="720"/>
        <w:jc w:val="both"/>
        <w:rPr>
          <w:rFonts w:ascii="Kokila" w:hAnsi="Kokila" w:cs="Kokila"/>
          <w:sz w:val="32"/>
          <w:szCs w:val="32"/>
        </w:rPr>
      </w:pPr>
      <w:r>
        <w:rPr>
          <w:rFonts w:ascii="Kokila" w:hAnsi="Kokila" w:cs="Kokila"/>
          <w:sz w:val="32"/>
          <w:szCs w:val="32"/>
        </w:rPr>
        <w:t>-------------------------------------------------------------------------------------------------------------</w:t>
      </w:r>
    </w:p>
    <w:p w14:paraId="483CB7DD" w14:textId="77777777" w:rsidR="0069179F" w:rsidRDefault="0069179F" w:rsidP="0069179F">
      <w:pPr>
        <w:spacing w:after="0" w:line="360" w:lineRule="auto"/>
        <w:jc w:val="both"/>
        <w:rPr>
          <w:rFonts w:ascii="Kokila" w:hAnsi="Kokila" w:cs="Kokila"/>
          <w:sz w:val="32"/>
          <w:szCs w:val="32"/>
        </w:rPr>
      </w:pPr>
      <w:r>
        <w:rPr>
          <w:rFonts w:ascii="Kokila" w:hAnsi="Kokila" w:cs="Kokila"/>
          <w:sz w:val="32"/>
          <w:szCs w:val="32"/>
        </w:rPr>
        <w:t>-------------------------------------------------------------------------------------------------------------</w:t>
      </w:r>
    </w:p>
    <w:p w14:paraId="5C6661D0" w14:textId="77777777" w:rsidR="0069179F" w:rsidRDefault="0069179F" w:rsidP="0069179F">
      <w:pPr>
        <w:ind w:left="720" w:hanging="720"/>
        <w:jc w:val="both"/>
        <w:rPr>
          <w:rFonts w:ascii="Kokila" w:hAnsi="Kokila" w:cs="Kokila"/>
          <w:sz w:val="32"/>
          <w:szCs w:val="32"/>
        </w:rPr>
      </w:pPr>
      <w:r>
        <w:rPr>
          <w:rFonts w:ascii="Kokila" w:hAnsi="Kokila" w:cs="Kokila"/>
          <w:sz w:val="32"/>
          <w:szCs w:val="32"/>
        </w:rPr>
        <w:t>-------------------------------------------------------------------------------------------------------------</w:t>
      </w:r>
    </w:p>
    <w:p w14:paraId="5EC3622B" w14:textId="77777777" w:rsidR="0069179F" w:rsidRDefault="0069179F" w:rsidP="0069179F">
      <w:pPr>
        <w:ind w:left="720" w:hanging="720"/>
        <w:jc w:val="both"/>
        <w:rPr>
          <w:rFonts w:ascii="Kokila" w:hAnsi="Kokila" w:cs="Kokila"/>
          <w:sz w:val="32"/>
          <w:szCs w:val="32"/>
        </w:rPr>
      </w:pPr>
      <w:r>
        <w:rPr>
          <w:rFonts w:ascii="Kokila" w:hAnsi="Kokila" w:cs="Kokila"/>
          <w:sz w:val="32"/>
          <w:szCs w:val="32"/>
        </w:rPr>
        <w:t>-------------------------------------------------------------------------------------------------------------</w:t>
      </w:r>
    </w:p>
    <w:p w14:paraId="089A0442" w14:textId="77777777" w:rsidR="0069179F" w:rsidRDefault="0069179F" w:rsidP="0069179F">
      <w:pPr>
        <w:spacing w:line="276" w:lineRule="auto"/>
        <w:jc w:val="both"/>
        <w:rPr>
          <w:rFonts w:ascii="Kokila" w:hAnsi="Kokila" w:cs="Kokila"/>
          <w:sz w:val="32"/>
          <w:szCs w:val="32"/>
        </w:rPr>
      </w:pPr>
      <w:r>
        <w:rPr>
          <w:rFonts w:ascii="Kokila" w:hAnsi="Kokila" w:cs="Kokila"/>
          <w:sz w:val="32"/>
          <w:szCs w:val="32"/>
        </w:rPr>
        <w:t>-------------------------------------------------------------------------------------------------------------</w:t>
      </w:r>
    </w:p>
    <w:p w14:paraId="17A21C64" w14:textId="77777777" w:rsidR="0069179F" w:rsidRDefault="0069179F" w:rsidP="0069179F">
      <w:pPr>
        <w:ind w:left="720" w:hanging="720"/>
        <w:jc w:val="both"/>
        <w:rPr>
          <w:rFonts w:ascii="Kokila" w:hAnsi="Kokila" w:cs="Kokila"/>
          <w:sz w:val="32"/>
          <w:szCs w:val="32"/>
        </w:rPr>
      </w:pPr>
      <w:r>
        <w:rPr>
          <w:rFonts w:ascii="Kokila" w:hAnsi="Kokila" w:cs="Kokila"/>
          <w:sz w:val="32"/>
          <w:szCs w:val="32"/>
        </w:rPr>
        <w:t>-------------------------------------------------------------------------------------------------------------</w:t>
      </w:r>
    </w:p>
    <w:p w14:paraId="4127D596" w14:textId="77777777" w:rsidR="0069179F" w:rsidRDefault="0069179F" w:rsidP="0069179F">
      <w:pPr>
        <w:spacing w:line="276" w:lineRule="auto"/>
        <w:jc w:val="both"/>
        <w:rPr>
          <w:rFonts w:ascii="Kokila" w:hAnsi="Kokila" w:cs="Kokila"/>
          <w:sz w:val="32"/>
          <w:szCs w:val="32"/>
        </w:rPr>
      </w:pPr>
      <w:r>
        <w:rPr>
          <w:rFonts w:ascii="Kokila" w:hAnsi="Kokila" w:cs="Kokila"/>
          <w:sz w:val="32"/>
          <w:szCs w:val="32"/>
        </w:rPr>
        <w:t>-------------------------------------------------------------------------------------------------------------</w:t>
      </w:r>
    </w:p>
    <w:p w14:paraId="3039AA3E" w14:textId="77777777" w:rsidR="0069179F" w:rsidRDefault="0069179F" w:rsidP="0069179F">
      <w:pPr>
        <w:ind w:left="720" w:hanging="720"/>
        <w:jc w:val="both"/>
        <w:rPr>
          <w:rFonts w:ascii="Kokila" w:hAnsi="Kokila" w:cs="Kokila"/>
          <w:sz w:val="32"/>
          <w:szCs w:val="32"/>
        </w:rPr>
      </w:pPr>
      <w:r>
        <w:rPr>
          <w:rFonts w:ascii="Kokila" w:hAnsi="Kokila" w:cs="Kokila"/>
          <w:sz w:val="32"/>
          <w:szCs w:val="32"/>
        </w:rPr>
        <w:t>-------------------------------------------------------------------------------------------------------------</w:t>
      </w:r>
    </w:p>
    <w:p w14:paraId="2F44E2B1" w14:textId="77777777" w:rsidR="0069179F" w:rsidRDefault="0069179F" w:rsidP="0069179F">
      <w:pPr>
        <w:spacing w:after="0" w:line="360" w:lineRule="auto"/>
        <w:jc w:val="both"/>
        <w:rPr>
          <w:rFonts w:ascii="Kokila" w:hAnsi="Kokila" w:cs="Kokila"/>
          <w:sz w:val="32"/>
          <w:szCs w:val="32"/>
        </w:rPr>
      </w:pPr>
      <w:r>
        <w:rPr>
          <w:rFonts w:ascii="Kokila" w:hAnsi="Kokila" w:cs="Kokila"/>
          <w:sz w:val="32"/>
          <w:szCs w:val="32"/>
        </w:rPr>
        <w:t>-------------------------------------------------------------------------------------------------------------</w:t>
      </w:r>
    </w:p>
    <w:p w14:paraId="00B975CC" w14:textId="77777777" w:rsidR="0069179F" w:rsidRDefault="0069179F" w:rsidP="0069179F">
      <w:pPr>
        <w:ind w:left="720" w:hanging="720"/>
        <w:jc w:val="both"/>
        <w:rPr>
          <w:rFonts w:ascii="Kokila" w:hAnsi="Kokila" w:cs="Kokila"/>
          <w:sz w:val="32"/>
          <w:szCs w:val="32"/>
        </w:rPr>
      </w:pPr>
      <w:r>
        <w:rPr>
          <w:rFonts w:ascii="Kokila" w:hAnsi="Kokila" w:cs="Kokila"/>
          <w:sz w:val="32"/>
          <w:szCs w:val="32"/>
        </w:rPr>
        <w:t>-------------------------------------------------------------------------------------------------------------</w:t>
      </w:r>
    </w:p>
    <w:p w14:paraId="732C3BBD" w14:textId="7A9F82F3" w:rsidR="0069179F" w:rsidRPr="0069179F" w:rsidRDefault="0069179F" w:rsidP="0069179F">
      <w:pPr>
        <w:spacing w:after="0" w:line="360" w:lineRule="auto"/>
        <w:jc w:val="both"/>
        <w:rPr>
          <w:rFonts w:ascii="Kokila" w:hAnsi="Kokila" w:cs="Kokila"/>
          <w:sz w:val="32"/>
          <w:szCs w:val="32"/>
        </w:rPr>
      </w:pPr>
      <w:r>
        <w:rPr>
          <w:rFonts w:ascii="Kokila" w:hAnsi="Kokila" w:cs="Kokila"/>
          <w:sz w:val="32"/>
          <w:szCs w:val="32"/>
        </w:rPr>
        <w:t>-------------------------------------------------------------------------------------------------------------</w:t>
      </w:r>
    </w:p>
    <w:p w14:paraId="3707A5C7" w14:textId="77777777" w:rsidR="00E07A23" w:rsidRDefault="00E07A23" w:rsidP="00DD1D63">
      <w:pPr>
        <w:pStyle w:val="ListParagraph"/>
        <w:numPr>
          <w:ilvl w:val="0"/>
          <w:numId w:val="71"/>
        </w:numPr>
        <w:spacing w:after="200" w:line="336" w:lineRule="auto"/>
        <w:ind w:left="806" w:hanging="806"/>
        <w:jc w:val="both"/>
        <w:rPr>
          <w:rFonts w:ascii="Kruti Dev 010" w:hAnsi="Kruti Dev 010"/>
          <w:bCs/>
          <w:sz w:val="32"/>
        </w:rPr>
      </w:pPr>
      <w:r>
        <w:rPr>
          <w:rFonts w:ascii="Kruti Dev 010" w:hAnsi="Kruti Dev 010"/>
          <w:bCs/>
          <w:sz w:val="32"/>
        </w:rPr>
        <w:lastRenderedPageBreak/>
        <w:t>lat; ,oa fot; 3</w:t>
      </w:r>
      <w:r w:rsidRPr="002B2EAA">
        <w:rPr>
          <w:rFonts w:ascii="Kruti Dev 010" w:hAnsi="Kruti Dev 010"/>
          <w:bCs/>
          <w:sz w:val="32"/>
        </w:rPr>
        <w:t>%</w:t>
      </w:r>
      <w:r>
        <w:rPr>
          <w:rFonts w:ascii="Kruti Dev 010" w:hAnsi="Kruti Dev 010"/>
          <w:bCs/>
          <w:sz w:val="32"/>
        </w:rPr>
        <w:t>2</w:t>
      </w:r>
      <w:r w:rsidRPr="002B2EAA">
        <w:rPr>
          <w:rFonts w:ascii="Kruti Dev 010" w:hAnsi="Kruti Dev 010"/>
          <w:bCs/>
          <w:sz w:val="32"/>
        </w:rPr>
        <w:t xml:space="preserve"> ds vuqikr </w:t>
      </w:r>
      <w:r>
        <w:rPr>
          <w:rFonts w:ascii="Kruti Dev 010" w:hAnsi="Kruti Dev 010"/>
          <w:bCs/>
          <w:sz w:val="32"/>
        </w:rPr>
        <w:t xml:space="preserve">ls ykHk ds vk/kkj ij lk&gt;snkjh djrs gSa ftlesa  mUgksusa dze'k% </w:t>
      </w:r>
      <w:r w:rsidRPr="000B6ABE">
        <w:rPr>
          <w:rFonts w:ascii="Tahoma" w:hAnsi="Tahoma" w:cs="Tahoma"/>
          <w:bCs/>
          <w:sz w:val="24"/>
        </w:rPr>
        <w:t>₹</w:t>
      </w:r>
      <w:r>
        <w:rPr>
          <w:rFonts w:ascii="Kruti Dev 010" w:hAnsi="Kruti Dev 010"/>
          <w:bCs/>
          <w:sz w:val="32"/>
        </w:rPr>
        <w:t xml:space="preserve"> 1]00]000  rFkk </w:t>
      </w:r>
      <w:r w:rsidRPr="000B6ABE">
        <w:rPr>
          <w:rFonts w:ascii="Tahoma" w:hAnsi="Tahoma" w:cs="Tahoma"/>
          <w:bCs/>
          <w:sz w:val="24"/>
        </w:rPr>
        <w:t>₹</w:t>
      </w:r>
      <w:r>
        <w:rPr>
          <w:rFonts w:ascii="Kruti Dev 010" w:hAnsi="Kruti Dev 010"/>
          <w:bCs/>
          <w:sz w:val="32"/>
        </w:rPr>
        <w:t>- 30]000 yxk, gSA iwWath ij 6</w:t>
      </w:r>
      <w:r w:rsidRPr="002B2EAA">
        <w:rPr>
          <w:rFonts w:ascii="Times New Roman" w:hAnsi="Times New Roman"/>
          <w:bCs/>
          <w:sz w:val="24"/>
        </w:rPr>
        <w:t>%</w:t>
      </w:r>
      <w:r>
        <w:rPr>
          <w:rFonts w:ascii="Kruti Dev 010" w:hAnsi="Kruti Dev 010"/>
          <w:bCs/>
          <w:sz w:val="32"/>
        </w:rPr>
        <w:t xml:space="preserve"> dh okf"kZd nj ls C;kt izHkkfjr djuk r; gS rFkk fot; dks osru ds :i esa </w:t>
      </w:r>
      <w:r w:rsidRPr="000B6ABE">
        <w:rPr>
          <w:rFonts w:ascii="Tahoma" w:hAnsi="Tahoma" w:cs="Tahoma"/>
          <w:bCs/>
          <w:sz w:val="24"/>
        </w:rPr>
        <w:t>₹</w:t>
      </w:r>
      <w:r>
        <w:rPr>
          <w:rFonts w:ascii="Kruti Dev 010" w:hAnsi="Kruti Dev 010"/>
          <w:bCs/>
          <w:sz w:val="32"/>
        </w:rPr>
        <w:t xml:space="preserve"> 5]000 izfro"kZ ns; vuqer gSA o"kZ 2021 ds nkSjku fot; dk osru fudkyus ds ckn ykHk dh jkf'k </w:t>
      </w:r>
      <w:r w:rsidRPr="000B6ABE">
        <w:rPr>
          <w:rFonts w:ascii="Tahoma" w:hAnsi="Tahoma" w:cs="Tahoma"/>
          <w:bCs/>
          <w:sz w:val="24"/>
        </w:rPr>
        <w:t>₹</w:t>
      </w:r>
      <w:r>
        <w:rPr>
          <w:rFonts w:ascii="Kruti Dev 010" w:hAnsi="Kruti Dev 010"/>
          <w:bCs/>
          <w:sz w:val="32"/>
        </w:rPr>
        <w:t xml:space="preserve">- 24]500 curh gSA blesa ykHk dh jkf'k dk </w:t>
      </w:r>
      <w:r w:rsidRPr="002B2EAA">
        <w:rPr>
          <w:rFonts w:ascii="Kruti Dev 010" w:hAnsi="Kruti Dev 010"/>
          <w:bCs/>
          <w:sz w:val="32"/>
        </w:rPr>
        <w:t>5</w:t>
      </w:r>
      <w:r w:rsidRPr="002B2EAA">
        <w:rPr>
          <w:rFonts w:ascii="Times New Roman" w:hAnsi="Times New Roman"/>
          <w:bCs/>
          <w:sz w:val="24"/>
        </w:rPr>
        <w:t>%</w:t>
      </w:r>
      <w:r>
        <w:rPr>
          <w:rFonts w:ascii="Times New Roman" w:hAnsi="Times New Roman"/>
          <w:bCs/>
          <w:sz w:val="24"/>
        </w:rPr>
        <w:t xml:space="preserve"> </w:t>
      </w:r>
      <w:r>
        <w:rPr>
          <w:rFonts w:ascii="Kruti Dev 010" w:hAnsi="Kruti Dev 010"/>
          <w:bCs/>
          <w:sz w:val="32"/>
        </w:rPr>
        <w:t xml:space="preserve">Hkkx deh'ku ds :i esa eSustj dks ns; gSA ykHk ds foHkktu dks n'kkZus okyk [kkrk rFkk lk&gt;snkjksa dh iwWath [kkrk rS;kj djsaA  </w:t>
      </w:r>
    </w:p>
    <w:p w14:paraId="3B6F8861" w14:textId="5891A6B7" w:rsidR="00E07A23" w:rsidRDefault="00E07A23" w:rsidP="00E07A23">
      <w:pPr>
        <w:pStyle w:val="ListParagraph"/>
        <w:spacing w:line="360" w:lineRule="auto"/>
        <w:ind w:left="810"/>
        <w:jc w:val="both"/>
        <w:rPr>
          <w:rFonts w:ascii="Times New Roman" w:hAnsi="Times New Roman"/>
          <w:bCs/>
          <w:sz w:val="24"/>
        </w:rPr>
      </w:pPr>
      <w:r w:rsidRPr="00EA4B5E">
        <w:rPr>
          <w:rFonts w:ascii="Times New Roman" w:hAnsi="Times New Roman"/>
          <w:bCs/>
          <w:sz w:val="24"/>
        </w:rPr>
        <w:t xml:space="preserve">Sanjay and Vijay are in partnership sharing </w:t>
      </w:r>
      <w:r w:rsidR="002D79C3" w:rsidRPr="00EA4B5E">
        <w:rPr>
          <w:rFonts w:ascii="Times New Roman" w:hAnsi="Times New Roman"/>
          <w:bCs/>
          <w:sz w:val="24"/>
        </w:rPr>
        <w:t>profit in</w:t>
      </w:r>
      <w:r w:rsidRPr="00EA4B5E">
        <w:rPr>
          <w:rFonts w:ascii="Times New Roman" w:hAnsi="Times New Roman"/>
          <w:bCs/>
          <w:sz w:val="24"/>
        </w:rPr>
        <w:t xml:space="preserve"> the ratio of 3:2 in which they have invested </w:t>
      </w:r>
      <w:r>
        <w:rPr>
          <w:rFonts w:ascii="Times New Roman" w:hAnsi="Times New Roman"/>
          <w:bCs/>
          <w:sz w:val="24"/>
        </w:rPr>
        <w:t xml:space="preserve">capital </w:t>
      </w:r>
      <w:r w:rsidRPr="00EA4B5E">
        <w:rPr>
          <w:rFonts w:ascii="Tahoma" w:hAnsi="Tahoma"/>
          <w:bCs/>
          <w:sz w:val="24"/>
        </w:rPr>
        <w:t>₹</w:t>
      </w:r>
      <w:r w:rsidRPr="00EA4B5E">
        <w:rPr>
          <w:rFonts w:ascii="Times New Roman" w:hAnsi="Times New Roman"/>
          <w:bCs/>
          <w:sz w:val="24"/>
        </w:rPr>
        <w:t xml:space="preserve"> 1,00,000 and </w:t>
      </w:r>
      <w:r w:rsidRPr="00EA4B5E">
        <w:rPr>
          <w:rFonts w:ascii="Tahoma" w:hAnsi="Tahoma"/>
          <w:bCs/>
          <w:sz w:val="24"/>
        </w:rPr>
        <w:t>₹</w:t>
      </w:r>
      <w:r w:rsidRPr="00EA4B5E">
        <w:rPr>
          <w:rFonts w:ascii="Times New Roman" w:hAnsi="Times New Roman"/>
          <w:bCs/>
          <w:sz w:val="24"/>
        </w:rPr>
        <w:t xml:space="preserve"> 30,000 respectively. It is </w:t>
      </w:r>
      <w:r>
        <w:rPr>
          <w:rFonts w:ascii="Times New Roman" w:hAnsi="Times New Roman"/>
          <w:bCs/>
          <w:sz w:val="24"/>
        </w:rPr>
        <w:t>decided</w:t>
      </w:r>
      <w:r w:rsidRPr="00EA4B5E">
        <w:rPr>
          <w:rFonts w:ascii="Times New Roman" w:hAnsi="Times New Roman"/>
          <w:bCs/>
          <w:sz w:val="24"/>
        </w:rPr>
        <w:t xml:space="preserve"> to charge interest at the rate of 6% per annum on capital and Vijay is allowed </w:t>
      </w:r>
      <w:r w:rsidRPr="00EA4B5E">
        <w:rPr>
          <w:rFonts w:ascii="Tahoma" w:hAnsi="Tahoma"/>
          <w:bCs/>
          <w:sz w:val="24"/>
        </w:rPr>
        <w:t>₹</w:t>
      </w:r>
      <w:r w:rsidRPr="00EA4B5E">
        <w:rPr>
          <w:rFonts w:ascii="Times New Roman" w:hAnsi="Times New Roman"/>
          <w:bCs/>
          <w:sz w:val="24"/>
        </w:rPr>
        <w:t xml:space="preserve"> 5,000 per annum as salary. After </w:t>
      </w:r>
      <w:r>
        <w:rPr>
          <w:rFonts w:ascii="Times New Roman" w:hAnsi="Times New Roman"/>
          <w:bCs/>
          <w:sz w:val="24"/>
        </w:rPr>
        <w:t>charging</w:t>
      </w:r>
      <w:r w:rsidRPr="00EA4B5E">
        <w:rPr>
          <w:rFonts w:ascii="Times New Roman" w:hAnsi="Times New Roman"/>
          <w:bCs/>
          <w:sz w:val="24"/>
        </w:rPr>
        <w:t xml:space="preserve"> Vijay's salary during the year 2021, the amount of profit comes to</w:t>
      </w:r>
      <w:r>
        <w:rPr>
          <w:rFonts w:ascii="Times New Roman" w:hAnsi="Times New Roman"/>
          <w:bCs/>
          <w:sz w:val="24"/>
        </w:rPr>
        <w:t xml:space="preserve"> </w:t>
      </w:r>
      <w:r w:rsidRPr="00EA4B5E">
        <w:rPr>
          <w:rFonts w:ascii="Tahoma" w:hAnsi="Tahoma"/>
          <w:bCs/>
          <w:sz w:val="24"/>
        </w:rPr>
        <w:t>₹</w:t>
      </w:r>
      <w:r w:rsidRPr="00EA4B5E">
        <w:rPr>
          <w:rFonts w:ascii="Times New Roman" w:hAnsi="Times New Roman"/>
          <w:bCs/>
          <w:sz w:val="24"/>
        </w:rPr>
        <w:t xml:space="preserve"> 24,500. In this, 5% of the profit amount is payable to the manager as commission. Prepare an account showing the division of profits and the partners' capital account.</w:t>
      </w:r>
    </w:p>
    <w:p w14:paraId="1ABDDE9A" w14:textId="77777777" w:rsidR="0069179F" w:rsidRDefault="0069179F" w:rsidP="0069179F">
      <w:pPr>
        <w:ind w:left="720" w:hanging="720"/>
        <w:jc w:val="both"/>
        <w:rPr>
          <w:rFonts w:ascii="Kokila" w:hAnsi="Kokila" w:cs="Kokila"/>
          <w:sz w:val="32"/>
          <w:szCs w:val="32"/>
        </w:rPr>
      </w:pPr>
      <w:r>
        <w:rPr>
          <w:rFonts w:ascii="Kokila" w:hAnsi="Kokila" w:cs="Kokila"/>
          <w:sz w:val="32"/>
          <w:szCs w:val="32"/>
        </w:rPr>
        <w:t>-------------------------------------------------------------------------------------------------------------</w:t>
      </w:r>
    </w:p>
    <w:p w14:paraId="01116795" w14:textId="77777777" w:rsidR="0069179F" w:rsidRDefault="0069179F" w:rsidP="0069179F">
      <w:pPr>
        <w:spacing w:after="0" w:line="360" w:lineRule="auto"/>
        <w:jc w:val="both"/>
        <w:rPr>
          <w:rFonts w:ascii="Kokila" w:hAnsi="Kokila" w:cs="Kokila"/>
          <w:sz w:val="32"/>
          <w:szCs w:val="32"/>
        </w:rPr>
      </w:pPr>
      <w:r>
        <w:rPr>
          <w:rFonts w:ascii="Kokila" w:hAnsi="Kokila" w:cs="Kokila"/>
          <w:sz w:val="32"/>
          <w:szCs w:val="32"/>
        </w:rPr>
        <w:t>-------------------------------------------------------------------------------------------------------------</w:t>
      </w:r>
    </w:p>
    <w:p w14:paraId="13BF63FF" w14:textId="77777777" w:rsidR="0069179F" w:rsidRDefault="0069179F" w:rsidP="0069179F">
      <w:pPr>
        <w:ind w:left="720" w:hanging="720"/>
        <w:jc w:val="both"/>
        <w:rPr>
          <w:rFonts w:ascii="Kokila" w:hAnsi="Kokila" w:cs="Kokila"/>
          <w:sz w:val="32"/>
          <w:szCs w:val="32"/>
        </w:rPr>
      </w:pPr>
      <w:r>
        <w:rPr>
          <w:rFonts w:ascii="Kokila" w:hAnsi="Kokila" w:cs="Kokila"/>
          <w:sz w:val="32"/>
          <w:szCs w:val="32"/>
        </w:rPr>
        <w:t>-------------------------------------------------------------------------------------------------------------</w:t>
      </w:r>
    </w:p>
    <w:p w14:paraId="306BEF34" w14:textId="77777777" w:rsidR="0069179F" w:rsidRDefault="0069179F" w:rsidP="0069179F">
      <w:pPr>
        <w:ind w:left="720" w:hanging="720"/>
        <w:jc w:val="both"/>
        <w:rPr>
          <w:rFonts w:ascii="Kokila" w:hAnsi="Kokila" w:cs="Kokila"/>
          <w:sz w:val="32"/>
          <w:szCs w:val="32"/>
        </w:rPr>
      </w:pPr>
      <w:r>
        <w:rPr>
          <w:rFonts w:ascii="Kokila" w:hAnsi="Kokila" w:cs="Kokila"/>
          <w:sz w:val="32"/>
          <w:szCs w:val="32"/>
        </w:rPr>
        <w:t>-------------------------------------------------------------------------------------------------------------</w:t>
      </w:r>
    </w:p>
    <w:p w14:paraId="37C45A65" w14:textId="77777777" w:rsidR="0069179F" w:rsidRDefault="0069179F" w:rsidP="0069179F">
      <w:pPr>
        <w:spacing w:line="276" w:lineRule="auto"/>
        <w:jc w:val="both"/>
        <w:rPr>
          <w:rFonts w:ascii="Kokila" w:hAnsi="Kokila" w:cs="Kokila"/>
          <w:sz w:val="32"/>
          <w:szCs w:val="32"/>
        </w:rPr>
      </w:pPr>
      <w:r>
        <w:rPr>
          <w:rFonts w:ascii="Kokila" w:hAnsi="Kokila" w:cs="Kokila"/>
          <w:sz w:val="32"/>
          <w:szCs w:val="32"/>
        </w:rPr>
        <w:t>-------------------------------------------------------------------------------------------------------------</w:t>
      </w:r>
    </w:p>
    <w:p w14:paraId="02CCB53E" w14:textId="77777777" w:rsidR="0069179F" w:rsidRDefault="0069179F" w:rsidP="0069179F">
      <w:pPr>
        <w:ind w:left="720" w:hanging="720"/>
        <w:jc w:val="both"/>
        <w:rPr>
          <w:rFonts w:ascii="Kokila" w:hAnsi="Kokila" w:cs="Kokila"/>
          <w:sz w:val="32"/>
          <w:szCs w:val="32"/>
        </w:rPr>
      </w:pPr>
      <w:r>
        <w:rPr>
          <w:rFonts w:ascii="Kokila" w:hAnsi="Kokila" w:cs="Kokila"/>
          <w:sz w:val="32"/>
          <w:szCs w:val="32"/>
        </w:rPr>
        <w:t>-------------------------------------------------------------------------------------------------------------</w:t>
      </w:r>
    </w:p>
    <w:p w14:paraId="0251AD8C" w14:textId="77777777" w:rsidR="0069179F" w:rsidRDefault="0069179F" w:rsidP="0069179F">
      <w:pPr>
        <w:spacing w:line="276" w:lineRule="auto"/>
        <w:jc w:val="both"/>
        <w:rPr>
          <w:rFonts w:ascii="Kokila" w:hAnsi="Kokila" w:cs="Kokila"/>
          <w:sz w:val="32"/>
          <w:szCs w:val="32"/>
        </w:rPr>
      </w:pPr>
      <w:r>
        <w:rPr>
          <w:rFonts w:ascii="Kokila" w:hAnsi="Kokila" w:cs="Kokila"/>
          <w:sz w:val="32"/>
          <w:szCs w:val="32"/>
        </w:rPr>
        <w:t>-------------------------------------------------------------------------------------------------------------</w:t>
      </w:r>
    </w:p>
    <w:p w14:paraId="127B72CF" w14:textId="77777777" w:rsidR="0069179F" w:rsidRDefault="0069179F" w:rsidP="0069179F">
      <w:pPr>
        <w:ind w:left="720" w:hanging="720"/>
        <w:jc w:val="both"/>
        <w:rPr>
          <w:rFonts w:ascii="Kokila" w:hAnsi="Kokila" w:cs="Kokila"/>
          <w:sz w:val="32"/>
          <w:szCs w:val="32"/>
        </w:rPr>
      </w:pPr>
      <w:r>
        <w:rPr>
          <w:rFonts w:ascii="Kokila" w:hAnsi="Kokila" w:cs="Kokila"/>
          <w:sz w:val="32"/>
          <w:szCs w:val="32"/>
        </w:rPr>
        <w:t>-------------------------------------------------------------------------------------------------------------</w:t>
      </w:r>
    </w:p>
    <w:p w14:paraId="24F03A59" w14:textId="77777777" w:rsidR="0069179F" w:rsidRDefault="0069179F" w:rsidP="0069179F">
      <w:pPr>
        <w:spacing w:after="0" w:line="360" w:lineRule="auto"/>
        <w:jc w:val="both"/>
        <w:rPr>
          <w:rFonts w:ascii="Kokila" w:hAnsi="Kokila" w:cs="Kokila"/>
          <w:sz w:val="32"/>
          <w:szCs w:val="32"/>
        </w:rPr>
      </w:pPr>
      <w:r>
        <w:rPr>
          <w:rFonts w:ascii="Kokila" w:hAnsi="Kokila" w:cs="Kokila"/>
          <w:sz w:val="32"/>
          <w:szCs w:val="32"/>
        </w:rPr>
        <w:t>-------------------------------------------------------------------------------------------------------------</w:t>
      </w:r>
    </w:p>
    <w:p w14:paraId="2EFB41AB" w14:textId="77777777" w:rsidR="0069179F" w:rsidRDefault="0069179F" w:rsidP="0069179F">
      <w:pPr>
        <w:ind w:left="720" w:hanging="720"/>
        <w:jc w:val="both"/>
        <w:rPr>
          <w:rFonts w:ascii="Kokila" w:hAnsi="Kokila" w:cs="Kokila"/>
          <w:sz w:val="32"/>
          <w:szCs w:val="32"/>
        </w:rPr>
      </w:pPr>
      <w:r>
        <w:rPr>
          <w:rFonts w:ascii="Kokila" w:hAnsi="Kokila" w:cs="Kokila"/>
          <w:sz w:val="32"/>
          <w:szCs w:val="32"/>
        </w:rPr>
        <w:t>-------------------------------------------------------------------------------------------------------------</w:t>
      </w:r>
    </w:p>
    <w:p w14:paraId="7812FC82" w14:textId="77777777" w:rsidR="0069179F" w:rsidRDefault="0069179F" w:rsidP="0069179F">
      <w:pPr>
        <w:spacing w:after="0" w:line="360" w:lineRule="auto"/>
        <w:jc w:val="both"/>
        <w:rPr>
          <w:rFonts w:ascii="Kokila" w:hAnsi="Kokila" w:cs="Kokila"/>
          <w:sz w:val="32"/>
          <w:szCs w:val="32"/>
        </w:rPr>
      </w:pPr>
      <w:r>
        <w:rPr>
          <w:rFonts w:ascii="Kokila" w:hAnsi="Kokila" w:cs="Kokila"/>
          <w:sz w:val="32"/>
          <w:szCs w:val="32"/>
        </w:rPr>
        <w:t>-------------------------------------------------------------------------------------------------------------</w:t>
      </w:r>
    </w:p>
    <w:p w14:paraId="0C48AA1D" w14:textId="77777777" w:rsidR="0069179F" w:rsidRDefault="0069179F" w:rsidP="0069179F">
      <w:pPr>
        <w:ind w:left="720" w:hanging="720"/>
        <w:jc w:val="both"/>
        <w:rPr>
          <w:rFonts w:ascii="Kokila" w:hAnsi="Kokila" w:cs="Kokila"/>
          <w:sz w:val="32"/>
          <w:szCs w:val="32"/>
        </w:rPr>
      </w:pPr>
      <w:r>
        <w:rPr>
          <w:rFonts w:ascii="Kokila" w:hAnsi="Kokila" w:cs="Kokila"/>
          <w:sz w:val="32"/>
          <w:szCs w:val="32"/>
        </w:rPr>
        <w:t>-------------------------------------------------------------------------------------------------------------</w:t>
      </w:r>
    </w:p>
    <w:p w14:paraId="5AB2DAD3" w14:textId="77777777" w:rsidR="0069179F" w:rsidRDefault="0069179F" w:rsidP="0069179F">
      <w:pPr>
        <w:spacing w:after="0" w:line="360" w:lineRule="auto"/>
        <w:jc w:val="both"/>
        <w:rPr>
          <w:rFonts w:ascii="Kokila" w:hAnsi="Kokila" w:cs="Kokila"/>
          <w:sz w:val="32"/>
          <w:szCs w:val="32"/>
        </w:rPr>
      </w:pPr>
      <w:r>
        <w:rPr>
          <w:rFonts w:ascii="Kokila" w:hAnsi="Kokila" w:cs="Kokila"/>
          <w:sz w:val="32"/>
          <w:szCs w:val="32"/>
        </w:rPr>
        <w:t>-------------------------------------------------------------------------------------------------------------</w:t>
      </w:r>
    </w:p>
    <w:p w14:paraId="6BF863B5" w14:textId="34574648" w:rsidR="0069179F" w:rsidRDefault="0069179F" w:rsidP="0069179F">
      <w:pPr>
        <w:ind w:left="720" w:hanging="720"/>
        <w:jc w:val="both"/>
        <w:rPr>
          <w:rFonts w:ascii="Kokila" w:hAnsi="Kokila" w:cs="Kokila"/>
          <w:sz w:val="32"/>
          <w:szCs w:val="32"/>
        </w:rPr>
      </w:pPr>
      <w:r>
        <w:rPr>
          <w:rFonts w:ascii="Kokila" w:hAnsi="Kokila" w:cs="Kokila"/>
          <w:sz w:val="32"/>
          <w:szCs w:val="32"/>
        </w:rPr>
        <w:t>-------------------------------------------------------------------------------------------------------------</w:t>
      </w:r>
    </w:p>
    <w:p w14:paraId="048F6ADE" w14:textId="77777777" w:rsidR="00AB2BCC" w:rsidRPr="0069179F" w:rsidRDefault="00AB2BCC" w:rsidP="0069179F">
      <w:pPr>
        <w:spacing w:line="360" w:lineRule="auto"/>
        <w:jc w:val="both"/>
        <w:rPr>
          <w:rFonts w:ascii="Times New Roman" w:hAnsi="Times New Roman"/>
          <w:bCs/>
          <w:sz w:val="24"/>
        </w:rPr>
      </w:pPr>
    </w:p>
    <w:p w14:paraId="40CFB6D9" w14:textId="77777777" w:rsidR="00E07A23" w:rsidRDefault="00E07A23" w:rsidP="00FE7475">
      <w:pPr>
        <w:pStyle w:val="ListParagraph"/>
        <w:spacing w:line="336" w:lineRule="auto"/>
        <w:ind w:hanging="720"/>
        <w:jc w:val="both"/>
        <w:rPr>
          <w:rFonts w:ascii="Times New Roman" w:hAnsi="Times New Roman"/>
          <w:bCs/>
          <w:sz w:val="24"/>
        </w:rPr>
      </w:pPr>
      <w:r>
        <w:rPr>
          <w:rFonts w:ascii="Kruti Dev 010" w:hAnsi="Kruti Dev 010"/>
          <w:bCs/>
          <w:sz w:val="32"/>
        </w:rPr>
        <w:lastRenderedPageBreak/>
        <w:t xml:space="preserve">7- </w:t>
      </w:r>
      <w:r>
        <w:rPr>
          <w:rFonts w:ascii="Kruti Dev 010" w:hAnsi="Kruti Dev 010"/>
          <w:bCs/>
          <w:sz w:val="32"/>
        </w:rPr>
        <w:tab/>
        <w:t xml:space="preserve">calr o fo".kq ,d QeZ esa lk&gt;snkj gSA 1 tuojh 2021 dks mudh iwath dze'k%     </w:t>
      </w:r>
      <w:r w:rsidRPr="00EA4B5E">
        <w:rPr>
          <w:rFonts w:ascii="Tahoma" w:hAnsi="Tahoma"/>
          <w:bCs/>
          <w:sz w:val="24"/>
        </w:rPr>
        <w:t>₹</w:t>
      </w:r>
      <w:r>
        <w:rPr>
          <w:rFonts w:ascii="Tahoma" w:hAnsi="Tahoma"/>
          <w:bCs/>
          <w:sz w:val="24"/>
        </w:rPr>
        <w:t xml:space="preserve"> </w:t>
      </w:r>
      <w:r>
        <w:rPr>
          <w:rFonts w:ascii="Kruti Dev 010" w:hAnsi="Kruti Dev 010"/>
          <w:bCs/>
          <w:sz w:val="32"/>
        </w:rPr>
        <w:t xml:space="preserve">25]000 vkSj </w:t>
      </w:r>
      <w:r w:rsidRPr="00EA4B5E">
        <w:rPr>
          <w:rFonts w:ascii="Tahoma" w:hAnsi="Tahoma"/>
          <w:bCs/>
          <w:sz w:val="24"/>
        </w:rPr>
        <w:t>₹</w:t>
      </w:r>
      <w:r>
        <w:rPr>
          <w:rFonts w:ascii="Tahoma" w:hAnsi="Tahoma"/>
          <w:bCs/>
          <w:sz w:val="24"/>
        </w:rPr>
        <w:t xml:space="preserve"> </w:t>
      </w:r>
      <w:r>
        <w:rPr>
          <w:rFonts w:ascii="Kruti Dev 010" w:hAnsi="Kruti Dev 010"/>
          <w:bCs/>
          <w:sz w:val="32"/>
        </w:rPr>
        <w:t xml:space="preserve">20]000 A mUgsa iwath ij 8 </w:t>
      </w:r>
      <w:r w:rsidRPr="00114351">
        <w:rPr>
          <w:rFonts w:ascii="Times New Roman" w:hAnsi="Times New Roman"/>
          <w:sz w:val="24"/>
          <w:szCs w:val="24"/>
        </w:rPr>
        <w:t>%</w:t>
      </w:r>
      <w:r>
        <w:rPr>
          <w:rFonts w:ascii="Kruti Dev 010" w:hAnsi="Kruti Dev 010"/>
          <w:bCs/>
          <w:sz w:val="32"/>
        </w:rPr>
        <w:t xml:space="preserve"> izfro"kZ dh nj ls C;kt fn;k tkrk gS rFkk muds vkgj.kksa ij 12</w:t>
      </w:r>
      <w:r w:rsidRPr="00114351">
        <w:rPr>
          <w:rFonts w:ascii="Times New Roman" w:hAnsi="Times New Roman"/>
          <w:sz w:val="24"/>
          <w:szCs w:val="24"/>
        </w:rPr>
        <w:t>%</w:t>
      </w:r>
      <w:r>
        <w:rPr>
          <w:rFonts w:ascii="Kruti Dev 010" w:hAnsi="Kruti Dev 010"/>
          <w:bCs/>
          <w:sz w:val="32"/>
        </w:rPr>
        <w:t xml:space="preserve"> izfro"kZ C;kt yxk;k tkrk gSA calr us 1 tqykbZ 2021 dks </w:t>
      </w:r>
      <w:r w:rsidRPr="00EA4B5E">
        <w:rPr>
          <w:rFonts w:ascii="Tahoma" w:hAnsi="Tahoma"/>
          <w:bCs/>
          <w:sz w:val="24"/>
        </w:rPr>
        <w:t>₹</w:t>
      </w:r>
      <w:r>
        <w:rPr>
          <w:rFonts w:ascii="Tahoma" w:hAnsi="Tahoma"/>
          <w:bCs/>
          <w:sz w:val="24"/>
        </w:rPr>
        <w:t xml:space="preserve"> </w:t>
      </w:r>
      <w:r>
        <w:rPr>
          <w:rFonts w:ascii="Kruti Dev 010" w:hAnsi="Kruti Dev 010"/>
          <w:bCs/>
          <w:sz w:val="32"/>
        </w:rPr>
        <w:t xml:space="preserve">10]000 QeZ dks _.k ds :i esa fn,A fo".kq </w:t>
      </w:r>
      <w:r w:rsidRPr="00EA4B5E">
        <w:rPr>
          <w:rFonts w:ascii="Tahoma" w:hAnsi="Tahoma"/>
          <w:bCs/>
          <w:sz w:val="24"/>
        </w:rPr>
        <w:t>₹</w:t>
      </w:r>
      <w:r>
        <w:rPr>
          <w:rFonts w:ascii="Tahoma" w:hAnsi="Tahoma"/>
          <w:bCs/>
          <w:sz w:val="24"/>
        </w:rPr>
        <w:t xml:space="preserve"> </w:t>
      </w:r>
      <w:r>
        <w:rPr>
          <w:rFonts w:ascii="Kruti Dev 010" w:hAnsi="Kruti Dev 010"/>
          <w:bCs/>
          <w:sz w:val="32"/>
        </w:rPr>
        <w:t xml:space="preserve">5]000 okf"kd osru dk vf/kdkjh gSA muds vkgj.kksa ij C;kt dze'k% </w:t>
      </w:r>
      <w:r w:rsidRPr="00EA4B5E">
        <w:rPr>
          <w:rFonts w:ascii="Tahoma" w:hAnsi="Tahoma"/>
          <w:bCs/>
          <w:sz w:val="24"/>
        </w:rPr>
        <w:t>₹</w:t>
      </w:r>
      <w:r>
        <w:rPr>
          <w:rFonts w:ascii="Tahoma" w:hAnsi="Tahoma"/>
          <w:bCs/>
          <w:sz w:val="24"/>
        </w:rPr>
        <w:t xml:space="preserve"> </w:t>
      </w:r>
      <w:r>
        <w:rPr>
          <w:rFonts w:ascii="Kruti Dev 010" w:hAnsi="Kruti Dev 010"/>
          <w:bCs/>
          <w:sz w:val="32"/>
        </w:rPr>
        <w:t xml:space="preserve">600 vkSj </w:t>
      </w:r>
      <w:r w:rsidRPr="00EA4B5E">
        <w:rPr>
          <w:rFonts w:ascii="Tahoma" w:hAnsi="Tahoma"/>
          <w:bCs/>
          <w:sz w:val="24"/>
        </w:rPr>
        <w:t>₹</w:t>
      </w:r>
      <w:r>
        <w:rPr>
          <w:rFonts w:ascii="Tahoma" w:hAnsi="Tahoma"/>
          <w:bCs/>
          <w:sz w:val="24"/>
        </w:rPr>
        <w:t xml:space="preserve"> </w:t>
      </w:r>
      <w:r>
        <w:rPr>
          <w:rFonts w:ascii="Kruti Dev 010" w:hAnsi="Kruti Dev 010"/>
          <w:bCs/>
          <w:sz w:val="32"/>
        </w:rPr>
        <w:t xml:space="preserve">500 yxk;k x;kA 31 fnlEcj 2021 dks lekIr gksus okys o"kZ dk ykHk mi;qZDr lek;kstu ds iwoZ </w:t>
      </w:r>
      <w:r w:rsidRPr="00EA4B5E">
        <w:rPr>
          <w:rFonts w:ascii="Tahoma" w:hAnsi="Tahoma"/>
          <w:bCs/>
          <w:sz w:val="24"/>
        </w:rPr>
        <w:t>₹</w:t>
      </w:r>
      <w:r>
        <w:rPr>
          <w:rFonts w:ascii="Tahoma" w:hAnsi="Tahoma"/>
          <w:bCs/>
          <w:sz w:val="24"/>
        </w:rPr>
        <w:t xml:space="preserve"> </w:t>
      </w:r>
      <w:r>
        <w:rPr>
          <w:rFonts w:ascii="Kruti Dev 010" w:hAnsi="Kruti Dev 010"/>
          <w:bCs/>
          <w:sz w:val="32"/>
        </w:rPr>
        <w:t xml:space="preserve">25]000 FkkA o"kZ 2021 dk ykHk&amp;gkfu lek;kstu [kkrk vkSj lk&gt;snkjksa dk iwath [kkrk cukb,A </w:t>
      </w:r>
    </w:p>
    <w:p w14:paraId="7BA672DA" w14:textId="77777777" w:rsidR="00E07A23" w:rsidRPr="00114351" w:rsidRDefault="00E07A23" w:rsidP="00FE7475">
      <w:pPr>
        <w:spacing w:after="0" w:line="336" w:lineRule="auto"/>
        <w:ind w:left="720"/>
        <w:jc w:val="both"/>
        <w:rPr>
          <w:rFonts w:ascii="Times New Roman" w:hAnsi="Times New Roman"/>
          <w:sz w:val="24"/>
          <w:szCs w:val="24"/>
        </w:rPr>
      </w:pPr>
      <w:r w:rsidRPr="00114351">
        <w:rPr>
          <w:rFonts w:ascii="Times New Roman" w:hAnsi="Times New Roman"/>
          <w:sz w:val="24"/>
          <w:szCs w:val="24"/>
        </w:rPr>
        <w:t xml:space="preserve">Basant and </w:t>
      </w:r>
      <w:r>
        <w:rPr>
          <w:rFonts w:ascii="Times New Roman" w:hAnsi="Times New Roman"/>
          <w:sz w:val="24"/>
          <w:szCs w:val="24"/>
        </w:rPr>
        <w:t>V</w:t>
      </w:r>
      <w:r w:rsidRPr="00114351">
        <w:rPr>
          <w:rFonts w:ascii="Times New Roman" w:hAnsi="Times New Roman"/>
          <w:sz w:val="24"/>
          <w:szCs w:val="24"/>
        </w:rPr>
        <w:t>ishnu  are partners in a firm whose capital on 1</w:t>
      </w:r>
      <w:r w:rsidRPr="00114351">
        <w:rPr>
          <w:rFonts w:ascii="Times New Roman" w:hAnsi="Times New Roman"/>
          <w:sz w:val="24"/>
          <w:szCs w:val="24"/>
          <w:vertAlign w:val="superscript"/>
        </w:rPr>
        <w:t>st</w:t>
      </w:r>
      <w:r>
        <w:rPr>
          <w:rFonts w:ascii="Times New Roman" w:hAnsi="Times New Roman"/>
          <w:sz w:val="24"/>
          <w:szCs w:val="24"/>
        </w:rPr>
        <w:t xml:space="preserve"> January 2021</w:t>
      </w:r>
      <w:r w:rsidRPr="00114351">
        <w:rPr>
          <w:rFonts w:ascii="Times New Roman" w:hAnsi="Times New Roman"/>
          <w:sz w:val="24"/>
          <w:szCs w:val="24"/>
        </w:rPr>
        <w:t xml:space="preserve"> were </w:t>
      </w:r>
      <w:r w:rsidRPr="00EA4B5E">
        <w:rPr>
          <w:rFonts w:ascii="Tahoma" w:hAnsi="Tahoma"/>
          <w:bCs/>
          <w:sz w:val="24"/>
        </w:rPr>
        <w:t>₹</w:t>
      </w:r>
      <w:r>
        <w:rPr>
          <w:rFonts w:ascii="Tahoma" w:hAnsi="Tahoma"/>
          <w:bCs/>
          <w:sz w:val="24"/>
        </w:rPr>
        <w:t xml:space="preserve"> </w:t>
      </w:r>
      <w:r w:rsidRPr="00114351">
        <w:rPr>
          <w:rFonts w:ascii="Times New Roman" w:hAnsi="Times New Roman"/>
          <w:sz w:val="24"/>
          <w:szCs w:val="24"/>
        </w:rPr>
        <w:t xml:space="preserve">25,000 and </w:t>
      </w:r>
      <w:r w:rsidRPr="00EA4B5E">
        <w:rPr>
          <w:rFonts w:ascii="Tahoma" w:hAnsi="Tahoma"/>
          <w:bCs/>
          <w:sz w:val="24"/>
        </w:rPr>
        <w:t>₹</w:t>
      </w:r>
      <w:r w:rsidRPr="00114351">
        <w:rPr>
          <w:rFonts w:ascii="Times New Roman" w:hAnsi="Times New Roman"/>
          <w:sz w:val="24"/>
          <w:szCs w:val="24"/>
        </w:rPr>
        <w:t xml:space="preserve"> 20,000 respectively. They are allowed interest on capital at the rate of 8% p.a and interest on drawings is charged @ 12% p.a. Basant gave </w:t>
      </w:r>
      <w:r w:rsidRPr="00EA4B5E">
        <w:rPr>
          <w:rFonts w:ascii="Tahoma" w:hAnsi="Tahoma"/>
          <w:bCs/>
          <w:sz w:val="24"/>
        </w:rPr>
        <w:t>₹</w:t>
      </w:r>
      <w:r w:rsidRPr="00114351">
        <w:rPr>
          <w:rFonts w:ascii="Times New Roman" w:hAnsi="Times New Roman"/>
          <w:sz w:val="24"/>
          <w:szCs w:val="24"/>
        </w:rPr>
        <w:t xml:space="preserve"> 10,000 to the firm as a loan on 1</w:t>
      </w:r>
      <w:r w:rsidRPr="00114351">
        <w:rPr>
          <w:rFonts w:ascii="Times New Roman" w:hAnsi="Times New Roman"/>
          <w:sz w:val="24"/>
          <w:szCs w:val="24"/>
          <w:vertAlign w:val="superscript"/>
        </w:rPr>
        <w:t>st</w:t>
      </w:r>
      <w:r>
        <w:rPr>
          <w:rFonts w:ascii="Times New Roman" w:hAnsi="Times New Roman"/>
          <w:sz w:val="24"/>
          <w:szCs w:val="24"/>
        </w:rPr>
        <w:t xml:space="preserve"> July 2021</w:t>
      </w:r>
      <w:r w:rsidRPr="00114351">
        <w:rPr>
          <w:rFonts w:ascii="Times New Roman" w:hAnsi="Times New Roman"/>
          <w:sz w:val="24"/>
          <w:szCs w:val="24"/>
        </w:rPr>
        <w:t xml:space="preserve">.Vishu is entitled to receive an annual salary of </w:t>
      </w:r>
      <w:r w:rsidRPr="00EA4B5E">
        <w:rPr>
          <w:rFonts w:ascii="Tahoma" w:hAnsi="Tahoma"/>
          <w:bCs/>
          <w:sz w:val="24"/>
        </w:rPr>
        <w:t>₹</w:t>
      </w:r>
      <w:r w:rsidRPr="00114351">
        <w:rPr>
          <w:rFonts w:ascii="Times New Roman" w:hAnsi="Times New Roman"/>
          <w:sz w:val="24"/>
          <w:szCs w:val="24"/>
        </w:rPr>
        <w:t xml:space="preserve"> 5,000.Interest charged on their drawings were </w:t>
      </w:r>
      <w:r w:rsidRPr="00EA4B5E">
        <w:rPr>
          <w:rFonts w:ascii="Tahoma" w:hAnsi="Tahoma"/>
          <w:bCs/>
          <w:sz w:val="24"/>
        </w:rPr>
        <w:t>₹</w:t>
      </w:r>
      <w:r w:rsidRPr="00114351">
        <w:rPr>
          <w:rFonts w:ascii="Times New Roman" w:hAnsi="Times New Roman"/>
          <w:sz w:val="24"/>
          <w:szCs w:val="24"/>
        </w:rPr>
        <w:t xml:space="preserve"> 600 and </w:t>
      </w:r>
      <w:r w:rsidRPr="00EA4B5E">
        <w:rPr>
          <w:rFonts w:ascii="Tahoma" w:hAnsi="Tahoma"/>
          <w:bCs/>
          <w:sz w:val="24"/>
        </w:rPr>
        <w:t>₹</w:t>
      </w:r>
      <w:r w:rsidRPr="00114351">
        <w:rPr>
          <w:rFonts w:ascii="Times New Roman" w:hAnsi="Times New Roman"/>
          <w:sz w:val="24"/>
          <w:szCs w:val="24"/>
        </w:rPr>
        <w:t xml:space="preserve"> 500 respectively. The profit  before making above adjustments were </w:t>
      </w:r>
      <w:r w:rsidRPr="00EA4B5E">
        <w:rPr>
          <w:rFonts w:ascii="Tahoma" w:hAnsi="Tahoma"/>
          <w:bCs/>
          <w:sz w:val="24"/>
        </w:rPr>
        <w:t>₹</w:t>
      </w:r>
      <w:r w:rsidRPr="00114351">
        <w:rPr>
          <w:rFonts w:ascii="Times New Roman" w:hAnsi="Times New Roman"/>
          <w:sz w:val="24"/>
          <w:szCs w:val="24"/>
        </w:rPr>
        <w:t xml:space="preserve"> 25,000.</w:t>
      </w:r>
    </w:p>
    <w:p w14:paraId="3B911519" w14:textId="77777777" w:rsidR="00E07A23" w:rsidRDefault="00E07A23" w:rsidP="00E07A23">
      <w:pPr>
        <w:spacing w:after="0" w:line="360" w:lineRule="auto"/>
        <w:ind w:left="720"/>
        <w:jc w:val="both"/>
        <w:rPr>
          <w:rFonts w:ascii="Times New Roman" w:hAnsi="Times New Roman"/>
          <w:b/>
          <w:sz w:val="28"/>
        </w:rPr>
      </w:pPr>
      <w:r w:rsidRPr="00114351">
        <w:rPr>
          <w:rFonts w:ascii="Times New Roman" w:hAnsi="Times New Roman"/>
          <w:sz w:val="24"/>
          <w:szCs w:val="24"/>
        </w:rPr>
        <w:t xml:space="preserve">Prepare Profit and Loss appropriation account and partners </w:t>
      </w:r>
      <w:r>
        <w:rPr>
          <w:rFonts w:ascii="Times New Roman" w:hAnsi="Times New Roman"/>
          <w:sz w:val="24"/>
          <w:szCs w:val="24"/>
        </w:rPr>
        <w:t>capital account for the year 2021</w:t>
      </w:r>
      <w:r w:rsidRPr="00114351">
        <w:rPr>
          <w:rFonts w:ascii="Times New Roman" w:hAnsi="Times New Roman"/>
          <w:sz w:val="24"/>
          <w:szCs w:val="24"/>
        </w:rPr>
        <w:t>.</w:t>
      </w:r>
      <w:r>
        <w:rPr>
          <w:rFonts w:ascii="Times New Roman" w:hAnsi="Times New Roman"/>
          <w:b/>
          <w:sz w:val="28"/>
        </w:rPr>
        <w:t xml:space="preserve"> </w:t>
      </w:r>
    </w:p>
    <w:p w14:paraId="6220C3C0" w14:textId="77777777" w:rsidR="0069179F" w:rsidRDefault="0069179F" w:rsidP="0069179F">
      <w:pPr>
        <w:ind w:left="720" w:hanging="720"/>
        <w:jc w:val="both"/>
        <w:rPr>
          <w:rFonts w:ascii="Kokila" w:hAnsi="Kokila" w:cs="Kokila"/>
          <w:sz w:val="32"/>
          <w:szCs w:val="32"/>
        </w:rPr>
      </w:pPr>
      <w:r>
        <w:rPr>
          <w:rFonts w:ascii="Kokila" w:hAnsi="Kokila" w:cs="Kokila"/>
          <w:sz w:val="32"/>
          <w:szCs w:val="32"/>
        </w:rPr>
        <w:t>-------------------------------------------------------------------------------------------------------------</w:t>
      </w:r>
    </w:p>
    <w:p w14:paraId="1E029743" w14:textId="77777777" w:rsidR="0069179F" w:rsidRDefault="0069179F" w:rsidP="0069179F">
      <w:pPr>
        <w:spacing w:after="0" w:line="360" w:lineRule="auto"/>
        <w:jc w:val="both"/>
        <w:rPr>
          <w:rFonts w:ascii="Kokila" w:hAnsi="Kokila" w:cs="Kokila"/>
          <w:sz w:val="32"/>
          <w:szCs w:val="32"/>
        </w:rPr>
      </w:pPr>
      <w:r>
        <w:rPr>
          <w:rFonts w:ascii="Kokila" w:hAnsi="Kokila" w:cs="Kokila"/>
          <w:sz w:val="32"/>
          <w:szCs w:val="32"/>
        </w:rPr>
        <w:t>-------------------------------------------------------------------------------------------------------------</w:t>
      </w:r>
    </w:p>
    <w:p w14:paraId="64719824" w14:textId="77777777" w:rsidR="0069179F" w:rsidRDefault="0069179F" w:rsidP="0069179F">
      <w:pPr>
        <w:ind w:left="720" w:hanging="720"/>
        <w:jc w:val="both"/>
        <w:rPr>
          <w:rFonts w:ascii="Kokila" w:hAnsi="Kokila" w:cs="Kokila"/>
          <w:sz w:val="32"/>
          <w:szCs w:val="32"/>
        </w:rPr>
      </w:pPr>
      <w:r>
        <w:rPr>
          <w:rFonts w:ascii="Kokila" w:hAnsi="Kokila" w:cs="Kokila"/>
          <w:sz w:val="32"/>
          <w:szCs w:val="32"/>
        </w:rPr>
        <w:t>-------------------------------------------------------------------------------------------------------------</w:t>
      </w:r>
    </w:p>
    <w:p w14:paraId="74E67CC2" w14:textId="77777777" w:rsidR="0069179F" w:rsidRDefault="0069179F" w:rsidP="0069179F">
      <w:pPr>
        <w:ind w:left="720" w:hanging="720"/>
        <w:jc w:val="both"/>
        <w:rPr>
          <w:rFonts w:ascii="Kokila" w:hAnsi="Kokila" w:cs="Kokila"/>
          <w:sz w:val="32"/>
          <w:szCs w:val="32"/>
        </w:rPr>
      </w:pPr>
      <w:r>
        <w:rPr>
          <w:rFonts w:ascii="Kokila" w:hAnsi="Kokila" w:cs="Kokila"/>
          <w:sz w:val="32"/>
          <w:szCs w:val="32"/>
        </w:rPr>
        <w:t>-------------------------------------------------------------------------------------------------------------</w:t>
      </w:r>
    </w:p>
    <w:p w14:paraId="494D1CF5" w14:textId="77777777" w:rsidR="0069179F" w:rsidRDefault="0069179F" w:rsidP="0069179F">
      <w:pPr>
        <w:spacing w:line="276" w:lineRule="auto"/>
        <w:jc w:val="both"/>
        <w:rPr>
          <w:rFonts w:ascii="Kokila" w:hAnsi="Kokila" w:cs="Kokila"/>
          <w:sz w:val="32"/>
          <w:szCs w:val="32"/>
        </w:rPr>
      </w:pPr>
      <w:r>
        <w:rPr>
          <w:rFonts w:ascii="Kokila" w:hAnsi="Kokila" w:cs="Kokila"/>
          <w:sz w:val="32"/>
          <w:szCs w:val="32"/>
        </w:rPr>
        <w:t>-------------------------------------------------------------------------------------------------------------</w:t>
      </w:r>
    </w:p>
    <w:p w14:paraId="2E5CADDC" w14:textId="77777777" w:rsidR="0069179F" w:rsidRDefault="0069179F" w:rsidP="0069179F">
      <w:pPr>
        <w:ind w:left="720" w:hanging="720"/>
        <w:jc w:val="both"/>
        <w:rPr>
          <w:rFonts w:ascii="Kokila" w:hAnsi="Kokila" w:cs="Kokila"/>
          <w:sz w:val="32"/>
          <w:szCs w:val="32"/>
        </w:rPr>
      </w:pPr>
      <w:r>
        <w:rPr>
          <w:rFonts w:ascii="Kokila" w:hAnsi="Kokila" w:cs="Kokila"/>
          <w:sz w:val="32"/>
          <w:szCs w:val="32"/>
        </w:rPr>
        <w:t>-------------------------------------------------------------------------------------------------------------</w:t>
      </w:r>
    </w:p>
    <w:p w14:paraId="34869602" w14:textId="77777777" w:rsidR="0069179F" w:rsidRDefault="0069179F" w:rsidP="0069179F">
      <w:pPr>
        <w:spacing w:line="276" w:lineRule="auto"/>
        <w:jc w:val="both"/>
        <w:rPr>
          <w:rFonts w:ascii="Kokila" w:hAnsi="Kokila" w:cs="Kokila"/>
          <w:sz w:val="32"/>
          <w:szCs w:val="32"/>
        </w:rPr>
      </w:pPr>
      <w:r>
        <w:rPr>
          <w:rFonts w:ascii="Kokila" w:hAnsi="Kokila" w:cs="Kokila"/>
          <w:sz w:val="32"/>
          <w:szCs w:val="32"/>
        </w:rPr>
        <w:t>-------------------------------------------------------------------------------------------------------------</w:t>
      </w:r>
    </w:p>
    <w:p w14:paraId="2A359056" w14:textId="77777777" w:rsidR="0069179F" w:rsidRDefault="0069179F" w:rsidP="0069179F">
      <w:pPr>
        <w:ind w:left="720" w:hanging="720"/>
        <w:jc w:val="both"/>
        <w:rPr>
          <w:rFonts w:ascii="Kokila" w:hAnsi="Kokila" w:cs="Kokila"/>
          <w:sz w:val="32"/>
          <w:szCs w:val="32"/>
        </w:rPr>
      </w:pPr>
      <w:r>
        <w:rPr>
          <w:rFonts w:ascii="Kokila" w:hAnsi="Kokila" w:cs="Kokila"/>
          <w:sz w:val="32"/>
          <w:szCs w:val="32"/>
        </w:rPr>
        <w:t>-------------------------------------------------------------------------------------------------------------</w:t>
      </w:r>
    </w:p>
    <w:p w14:paraId="63EF0344" w14:textId="77777777" w:rsidR="0069179F" w:rsidRDefault="0069179F" w:rsidP="0069179F">
      <w:pPr>
        <w:spacing w:after="0" w:line="360" w:lineRule="auto"/>
        <w:jc w:val="both"/>
        <w:rPr>
          <w:rFonts w:ascii="Kokila" w:hAnsi="Kokila" w:cs="Kokila"/>
          <w:sz w:val="32"/>
          <w:szCs w:val="32"/>
        </w:rPr>
      </w:pPr>
      <w:r>
        <w:rPr>
          <w:rFonts w:ascii="Kokila" w:hAnsi="Kokila" w:cs="Kokila"/>
          <w:sz w:val="32"/>
          <w:szCs w:val="32"/>
        </w:rPr>
        <w:t>-------------------------------------------------------------------------------------------------------------</w:t>
      </w:r>
    </w:p>
    <w:p w14:paraId="635D213E" w14:textId="77777777" w:rsidR="0069179F" w:rsidRDefault="0069179F" w:rsidP="0069179F">
      <w:pPr>
        <w:ind w:left="720" w:hanging="720"/>
        <w:jc w:val="both"/>
        <w:rPr>
          <w:rFonts w:ascii="Kokila" w:hAnsi="Kokila" w:cs="Kokila"/>
          <w:sz w:val="32"/>
          <w:szCs w:val="32"/>
        </w:rPr>
      </w:pPr>
      <w:r>
        <w:rPr>
          <w:rFonts w:ascii="Kokila" w:hAnsi="Kokila" w:cs="Kokila"/>
          <w:sz w:val="32"/>
          <w:szCs w:val="32"/>
        </w:rPr>
        <w:t>-------------------------------------------------------------------------------------------------------------</w:t>
      </w:r>
    </w:p>
    <w:p w14:paraId="06D123B0" w14:textId="77777777" w:rsidR="0069179F" w:rsidRDefault="0069179F" w:rsidP="0069179F">
      <w:pPr>
        <w:spacing w:after="0" w:line="360" w:lineRule="auto"/>
        <w:jc w:val="both"/>
        <w:rPr>
          <w:rFonts w:ascii="Kokila" w:hAnsi="Kokila" w:cs="Kokila"/>
          <w:sz w:val="32"/>
          <w:szCs w:val="32"/>
        </w:rPr>
      </w:pPr>
      <w:r>
        <w:rPr>
          <w:rFonts w:ascii="Kokila" w:hAnsi="Kokila" w:cs="Kokila"/>
          <w:sz w:val="32"/>
          <w:szCs w:val="32"/>
        </w:rPr>
        <w:t>-------------------------------------------------------------------------------------------------------------</w:t>
      </w:r>
    </w:p>
    <w:p w14:paraId="340FEDC1" w14:textId="72BDEAAD" w:rsidR="0069179F" w:rsidRPr="0069179F" w:rsidRDefault="0069179F" w:rsidP="0069179F">
      <w:pPr>
        <w:ind w:left="720" w:hanging="720"/>
        <w:jc w:val="both"/>
        <w:rPr>
          <w:rFonts w:ascii="Kokila" w:hAnsi="Kokila" w:cs="Kokila"/>
          <w:sz w:val="32"/>
          <w:szCs w:val="32"/>
        </w:rPr>
      </w:pPr>
      <w:r>
        <w:rPr>
          <w:rFonts w:ascii="Kokila" w:hAnsi="Kokila" w:cs="Kokila"/>
          <w:sz w:val="32"/>
          <w:szCs w:val="32"/>
        </w:rPr>
        <w:t>-------------------------------------------------------------------------------------------------------------</w:t>
      </w:r>
    </w:p>
    <w:p w14:paraId="47E33C52" w14:textId="77777777" w:rsidR="00E07A23" w:rsidRDefault="00E07A23" w:rsidP="00FE7475">
      <w:pPr>
        <w:pStyle w:val="ListParagraph"/>
        <w:spacing w:line="336" w:lineRule="auto"/>
        <w:ind w:hanging="720"/>
        <w:jc w:val="both"/>
        <w:rPr>
          <w:rFonts w:ascii="Times New Roman" w:hAnsi="Times New Roman"/>
          <w:bCs/>
          <w:sz w:val="24"/>
        </w:rPr>
      </w:pPr>
      <w:r>
        <w:rPr>
          <w:rFonts w:ascii="Kruti Dev 010" w:hAnsi="Kruti Dev 010"/>
          <w:bCs/>
          <w:sz w:val="32"/>
        </w:rPr>
        <w:lastRenderedPageBreak/>
        <w:t xml:space="preserve">8- </w:t>
      </w:r>
      <w:r>
        <w:rPr>
          <w:rFonts w:ascii="Kruti Dev 010" w:hAnsi="Kruti Dev 010"/>
          <w:bCs/>
          <w:sz w:val="32"/>
        </w:rPr>
        <w:tab/>
        <w:t xml:space="preserve">v vkSj c ,d QeZ esa lk&gt;snkj gS] tks ykHk&amp;gkfu cjkcj vuqikr esa ckWVrs gSA mudh LFkk;h iwath dze'k% </w:t>
      </w:r>
      <w:r w:rsidRPr="00EA4B5E">
        <w:rPr>
          <w:rFonts w:ascii="Tahoma" w:hAnsi="Tahoma"/>
          <w:bCs/>
          <w:sz w:val="24"/>
        </w:rPr>
        <w:t>₹</w:t>
      </w:r>
      <w:r>
        <w:rPr>
          <w:rFonts w:ascii="Tahoma" w:hAnsi="Tahoma"/>
          <w:bCs/>
          <w:sz w:val="24"/>
        </w:rPr>
        <w:t xml:space="preserve"> </w:t>
      </w:r>
      <w:r>
        <w:rPr>
          <w:rFonts w:ascii="Kruti Dev 010" w:hAnsi="Kruti Dev 010"/>
          <w:bCs/>
          <w:sz w:val="32"/>
        </w:rPr>
        <w:t xml:space="preserve">80]000 vkSj </w:t>
      </w:r>
      <w:r w:rsidRPr="00EA4B5E">
        <w:rPr>
          <w:rFonts w:ascii="Tahoma" w:hAnsi="Tahoma"/>
          <w:bCs/>
          <w:sz w:val="24"/>
        </w:rPr>
        <w:t>₹</w:t>
      </w:r>
      <w:r>
        <w:rPr>
          <w:rFonts w:ascii="Tahoma" w:hAnsi="Tahoma"/>
          <w:bCs/>
          <w:sz w:val="24"/>
        </w:rPr>
        <w:t xml:space="preserve"> </w:t>
      </w:r>
      <w:r>
        <w:rPr>
          <w:rFonts w:ascii="Kruti Dev 010" w:hAnsi="Kruti Dev 010"/>
          <w:bCs/>
          <w:sz w:val="32"/>
        </w:rPr>
        <w:t xml:space="preserve">60]000 gSA o"kZ 2021 esa iwath ij C;kt 6 </w:t>
      </w:r>
      <w:r>
        <w:rPr>
          <w:rFonts w:ascii="Times New Roman" w:hAnsi="Times New Roman"/>
          <w:sz w:val="24"/>
          <w:szCs w:val="24"/>
        </w:rPr>
        <w:t>%</w:t>
      </w:r>
      <w:r>
        <w:rPr>
          <w:rFonts w:ascii="Kruti Dev 010" w:hAnsi="Kruti Dev 010"/>
          <w:bCs/>
          <w:sz w:val="32"/>
        </w:rPr>
        <w:t xml:space="preserve"> ds LFkku ij 5 </w:t>
      </w:r>
      <w:r>
        <w:rPr>
          <w:rFonts w:ascii="Times New Roman" w:hAnsi="Times New Roman"/>
          <w:sz w:val="24"/>
          <w:szCs w:val="24"/>
        </w:rPr>
        <w:t>%</w:t>
      </w:r>
      <w:r>
        <w:rPr>
          <w:rFonts w:ascii="Kruti Dev 010" w:hAnsi="Kruti Dev 010"/>
          <w:bCs/>
          <w:sz w:val="32"/>
        </w:rPr>
        <w:t xml:space="preserve"> dh nj ls dzsfMV fd;k x;kA =qfV ds lq/kkj gsrq lek;kstu izfof"V nhft,A</w:t>
      </w:r>
    </w:p>
    <w:p w14:paraId="738DE044" w14:textId="77777777" w:rsidR="00E07A23" w:rsidRPr="0062674D" w:rsidRDefault="00E07A23" w:rsidP="00E07A23">
      <w:pPr>
        <w:pStyle w:val="ListParagraph"/>
        <w:spacing w:after="0" w:line="360" w:lineRule="auto"/>
        <w:ind w:left="810" w:hanging="720"/>
        <w:jc w:val="both"/>
        <w:rPr>
          <w:rFonts w:ascii="Times New Roman" w:hAnsi="Times New Roman"/>
          <w:bCs/>
          <w:sz w:val="8"/>
        </w:rPr>
      </w:pPr>
    </w:p>
    <w:p w14:paraId="24E17FAD" w14:textId="77777777" w:rsidR="00E07A23" w:rsidRDefault="00E07A23" w:rsidP="00FE7475">
      <w:pPr>
        <w:spacing w:after="0" w:line="336" w:lineRule="auto"/>
        <w:ind w:left="720"/>
        <w:jc w:val="both"/>
        <w:rPr>
          <w:rFonts w:ascii="Times New Roman" w:hAnsi="Times New Roman"/>
          <w:sz w:val="24"/>
          <w:szCs w:val="24"/>
        </w:rPr>
      </w:pPr>
      <w:r>
        <w:rPr>
          <w:rFonts w:ascii="Times New Roman" w:hAnsi="Times New Roman"/>
          <w:sz w:val="24"/>
          <w:szCs w:val="24"/>
        </w:rPr>
        <w:t xml:space="preserve">A and B are partners in a firm distributing profits equally. A and B’s fixed capitals are </w:t>
      </w:r>
      <w:r w:rsidRPr="00EA4B5E">
        <w:rPr>
          <w:rFonts w:ascii="Tahoma" w:hAnsi="Tahoma"/>
          <w:bCs/>
          <w:sz w:val="24"/>
        </w:rPr>
        <w:t>₹</w:t>
      </w:r>
      <w:r>
        <w:rPr>
          <w:rFonts w:ascii="Tahoma" w:hAnsi="Tahoma"/>
          <w:bCs/>
          <w:sz w:val="24"/>
        </w:rPr>
        <w:t xml:space="preserve"> </w:t>
      </w:r>
      <w:r>
        <w:rPr>
          <w:rFonts w:ascii="Times New Roman" w:hAnsi="Times New Roman"/>
          <w:sz w:val="24"/>
          <w:szCs w:val="24"/>
        </w:rPr>
        <w:t xml:space="preserve">80,000 and </w:t>
      </w:r>
      <w:r w:rsidRPr="00EA4B5E">
        <w:rPr>
          <w:rFonts w:ascii="Tahoma" w:hAnsi="Tahoma"/>
          <w:bCs/>
          <w:sz w:val="24"/>
        </w:rPr>
        <w:t>₹</w:t>
      </w:r>
      <w:r>
        <w:rPr>
          <w:rFonts w:ascii="Tahoma" w:hAnsi="Tahoma"/>
          <w:bCs/>
          <w:sz w:val="24"/>
        </w:rPr>
        <w:t xml:space="preserve"> </w:t>
      </w:r>
      <w:r>
        <w:rPr>
          <w:rFonts w:ascii="Times New Roman" w:hAnsi="Times New Roman"/>
          <w:sz w:val="24"/>
          <w:szCs w:val="24"/>
        </w:rPr>
        <w:t>60,000. For the year 2021, Interest on capital is charged @ 5% p.a. instead of 6% p.a. Pass necessary rectifying journal entry.</w:t>
      </w:r>
    </w:p>
    <w:p w14:paraId="3C07838A" w14:textId="77777777" w:rsidR="0069179F" w:rsidRDefault="0069179F" w:rsidP="0069179F">
      <w:pPr>
        <w:ind w:left="720" w:hanging="720"/>
        <w:jc w:val="both"/>
        <w:rPr>
          <w:rFonts w:ascii="Kokila" w:hAnsi="Kokila" w:cs="Kokila"/>
          <w:sz w:val="32"/>
          <w:szCs w:val="32"/>
        </w:rPr>
      </w:pPr>
      <w:r>
        <w:rPr>
          <w:rFonts w:ascii="Kokila" w:hAnsi="Kokila" w:cs="Kokila"/>
          <w:sz w:val="32"/>
          <w:szCs w:val="32"/>
        </w:rPr>
        <w:t>-------------------------------------------------------------------------------------------------------------</w:t>
      </w:r>
    </w:p>
    <w:p w14:paraId="074E2425" w14:textId="77777777" w:rsidR="0069179F" w:rsidRDefault="0069179F" w:rsidP="0069179F">
      <w:pPr>
        <w:spacing w:after="0" w:line="360" w:lineRule="auto"/>
        <w:jc w:val="both"/>
        <w:rPr>
          <w:rFonts w:ascii="Kokila" w:hAnsi="Kokila" w:cs="Kokila"/>
          <w:sz w:val="32"/>
          <w:szCs w:val="32"/>
        </w:rPr>
      </w:pPr>
      <w:r>
        <w:rPr>
          <w:rFonts w:ascii="Kokila" w:hAnsi="Kokila" w:cs="Kokila"/>
          <w:sz w:val="32"/>
          <w:szCs w:val="32"/>
        </w:rPr>
        <w:t>-------------------------------------------------------------------------------------------------------------</w:t>
      </w:r>
    </w:p>
    <w:p w14:paraId="5BCD5F34" w14:textId="77777777" w:rsidR="0069179F" w:rsidRDefault="0069179F" w:rsidP="0069179F">
      <w:pPr>
        <w:ind w:left="720" w:hanging="720"/>
        <w:jc w:val="both"/>
        <w:rPr>
          <w:rFonts w:ascii="Kokila" w:hAnsi="Kokila" w:cs="Kokila"/>
          <w:sz w:val="32"/>
          <w:szCs w:val="32"/>
        </w:rPr>
      </w:pPr>
      <w:r>
        <w:rPr>
          <w:rFonts w:ascii="Kokila" w:hAnsi="Kokila" w:cs="Kokila"/>
          <w:sz w:val="32"/>
          <w:szCs w:val="32"/>
        </w:rPr>
        <w:t>-------------------------------------------------------------------------------------------------------------</w:t>
      </w:r>
    </w:p>
    <w:p w14:paraId="70CA3DD5" w14:textId="77777777" w:rsidR="0069179F" w:rsidRDefault="0069179F" w:rsidP="0069179F">
      <w:pPr>
        <w:ind w:left="720" w:hanging="720"/>
        <w:jc w:val="both"/>
        <w:rPr>
          <w:rFonts w:ascii="Kokila" w:hAnsi="Kokila" w:cs="Kokila"/>
          <w:sz w:val="32"/>
          <w:szCs w:val="32"/>
        </w:rPr>
      </w:pPr>
      <w:r>
        <w:rPr>
          <w:rFonts w:ascii="Kokila" w:hAnsi="Kokila" w:cs="Kokila"/>
          <w:sz w:val="32"/>
          <w:szCs w:val="32"/>
        </w:rPr>
        <w:t>-------------------------------------------------------------------------------------------------------------</w:t>
      </w:r>
    </w:p>
    <w:p w14:paraId="19B2FC75" w14:textId="77777777" w:rsidR="0069179F" w:rsidRDefault="0069179F" w:rsidP="0069179F">
      <w:pPr>
        <w:spacing w:line="276" w:lineRule="auto"/>
        <w:jc w:val="both"/>
        <w:rPr>
          <w:rFonts w:ascii="Kokila" w:hAnsi="Kokila" w:cs="Kokila"/>
          <w:sz w:val="32"/>
          <w:szCs w:val="32"/>
        </w:rPr>
      </w:pPr>
      <w:r>
        <w:rPr>
          <w:rFonts w:ascii="Kokila" w:hAnsi="Kokila" w:cs="Kokila"/>
          <w:sz w:val="32"/>
          <w:szCs w:val="32"/>
        </w:rPr>
        <w:t>-------------------------------------------------------------------------------------------------------------</w:t>
      </w:r>
    </w:p>
    <w:p w14:paraId="028BD386" w14:textId="77777777" w:rsidR="0069179F" w:rsidRDefault="0069179F" w:rsidP="0069179F">
      <w:pPr>
        <w:ind w:left="720" w:hanging="720"/>
        <w:jc w:val="both"/>
        <w:rPr>
          <w:rFonts w:ascii="Kokila" w:hAnsi="Kokila" w:cs="Kokila"/>
          <w:sz w:val="32"/>
          <w:szCs w:val="32"/>
        </w:rPr>
      </w:pPr>
      <w:r>
        <w:rPr>
          <w:rFonts w:ascii="Kokila" w:hAnsi="Kokila" w:cs="Kokila"/>
          <w:sz w:val="32"/>
          <w:szCs w:val="32"/>
        </w:rPr>
        <w:t>-------------------------------------------------------------------------------------------------------------</w:t>
      </w:r>
    </w:p>
    <w:p w14:paraId="493E65F0" w14:textId="77777777" w:rsidR="0069179F" w:rsidRDefault="0069179F" w:rsidP="0069179F">
      <w:pPr>
        <w:spacing w:line="276" w:lineRule="auto"/>
        <w:jc w:val="both"/>
        <w:rPr>
          <w:rFonts w:ascii="Kokila" w:hAnsi="Kokila" w:cs="Kokila"/>
          <w:sz w:val="32"/>
          <w:szCs w:val="32"/>
        </w:rPr>
      </w:pPr>
      <w:r>
        <w:rPr>
          <w:rFonts w:ascii="Kokila" w:hAnsi="Kokila" w:cs="Kokila"/>
          <w:sz w:val="32"/>
          <w:szCs w:val="32"/>
        </w:rPr>
        <w:t>-------------------------------------------------------------------------------------------------------------</w:t>
      </w:r>
    </w:p>
    <w:p w14:paraId="79D9931C" w14:textId="77777777" w:rsidR="0069179F" w:rsidRDefault="0069179F" w:rsidP="0069179F">
      <w:pPr>
        <w:ind w:left="720" w:hanging="720"/>
        <w:jc w:val="both"/>
        <w:rPr>
          <w:rFonts w:ascii="Kokila" w:hAnsi="Kokila" w:cs="Kokila"/>
          <w:sz w:val="32"/>
          <w:szCs w:val="32"/>
        </w:rPr>
      </w:pPr>
      <w:r>
        <w:rPr>
          <w:rFonts w:ascii="Kokila" w:hAnsi="Kokila" w:cs="Kokila"/>
          <w:sz w:val="32"/>
          <w:szCs w:val="32"/>
        </w:rPr>
        <w:t>-------------------------------------------------------------------------------------------------------------</w:t>
      </w:r>
    </w:p>
    <w:p w14:paraId="2AED91BC" w14:textId="77777777" w:rsidR="0069179F" w:rsidRDefault="0069179F" w:rsidP="0069179F">
      <w:pPr>
        <w:spacing w:after="0" w:line="360" w:lineRule="auto"/>
        <w:jc w:val="both"/>
        <w:rPr>
          <w:rFonts w:ascii="Kokila" w:hAnsi="Kokila" w:cs="Kokila"/>
          <w:sz w:val="32"/>
          <w:szCs w:val="32"/>
        </w:rPr>
      </w:pPr>
      <w:r>
        <w:rPr>
          <w:rFonts w:ascii="Kokila" w:hAnsi="Kokila" w:cs="Kokila"/>
          <w:sz w:val="32"/>
          <w:szCs w:val="32"/>
        </w:rPr>
        <w:t>-------------------------------------------------------------------------------------------------------------</w:t>
      </w:r>
    </w:p>
    <w:p w14:paraId="76FC96CF" w14:textId="77777777" w:rsidR="0069179F" w:rsidRDefault="0069179F" w:rsidP="0069179F">
      <w:pPr>
        <w:ind w:left="720" w:hanging="720"/>
        <w:jc w:val="both"/>
        <w:rPr>
          <w:rFonts w:ascii="Kokila" w:hAnsi="Kokila" w:cs="Kokila"/>
          <w:sz w:val="32"/>
          <w:szCs w:val="32"/>
        </w:rPr>
      </w:pPr>
      <w:r>
        <w:rPr>
          <w:rFonts w:ascii="Kokila" w:hAnsi="Kokila" w:cs="Kokila"/>
          <w:sz w:val="32"/>
          <w:szCs w:val="32"/>
        </w:rPr>
        <w:t>-------------------------------------------------------------------------------------------------------------</w:t>
      </w:r>
    </w:p>
    <w:p w14:paraId="53328845" w14:textId="77777777" w:rsidR="0069179F" w:rsidRDefault="0069179F" w:rsidP="0069179F">
      <w:pPr>
        <w:spacing w:after="0" w:line="360" w:lineRule="auto"/>
        <w:jc w:val="both"/>
        <w:rPr>
          <w:rFonts w:ascii="Kokila" w:hAnsi="Kokila" w:cs="Kokila"/>
          <w:sz w:val="32"/>
          <w:szCs w:val="32"/>
        </w:rPr>
      </w:pPr>
      <w:r>
        <w:rPr>
          <w:rFonts w:ascii="Kokila" w:hAnsi="Kokila" w:cs="Kokila"/>
          <w:sz w:val="32"/>
          <w:szCs w:val="32"/>
        </w:rPr>
        <w:t>-------------------------------------------------------------------------------------------------------------</w:t>
      </w:r>
    </w:p>
    <w:p w14:paraId="54AE83C4" w14:textId="77777777" w:rsidR="0069179F" w:rsidRDefault="0069179F" w:rsidP="0069179F">
      <w:pPr>
        <w:ind w:left="720" w:hanging="720"/>
        <w:jc w:val="both"/>
        <w:rPr>
          <w:rFonts w:ascii="Kokila" w:hAnsi="Kokila" w:cs="Kokila"/>
          <w:sz w:val="32"/>
          <w:szCs w:val="32"/>
        </w:rPr>
      </w:pPr>
      <w:r>
        <w:rPr>
          <w:rFonts w:ascii="Kokila" w:hAnsi="Kokila" w:cs="Kokila"/>
          <w:sz w:val="32"/>
          <w:szCs w:val="32"/>
        </w:rPr>
        <w:t>-------------------------------------------------------------------------------------------------------------</w:t>
      </w:r>
    </w:p>
    <w:p w14:paraId="4601D8E2" w14:textId="77777777" w:rsidR="0069179F" w:rsidRDefault="0069179F" w:rsidP="0069179F">
      <w:pPr>
        <w:spacing w:after="0" w:line="360" w:lineRule="auto"/>
        <w:jc w:val="both"/>
        <w:rPr>
          <w:rFonts w:ascii="Kokila" w:hAnsi="Kokila" w:cs="Kokila"/>
          <w:sz w:val="32"/>
          <w:szCs w:val="32"/>
        </w:rPr>
      </w:pPr>
      <w:r>
        <w:rPr>
          <w:rFonts w:ascii="Kokila" w:hAnsi="Kokila" w:cs="Kokila"/>
          <w:sz w:val="32"/>
          <w:szCs w:val="32"/>
        </w:rPr>
        <w:t>-------------------------------------------------------------------------------------------------------------</w:t>
      </w:r>
    </w:p>
    <w:p w14:paraId="4FEA3868" w14:textId="77777777" w:rsidR="0069179F" w:rsidRDefault="0069179F" w:rsidP="0069179F">
      <w:pPr>
        <w:ind w:left="720" w:hanging="720"/>
        <w:jc w:val="both"/>
        <w:rPr>
          <w:rFonts w:ascii="Kokila" w:hAnsi="Kokila" w:cs="Kokila"/>
          <w:sz w:val="32"/>
          <w:szCs w:val="32"/>
        </w:rPr>
      </w:pPr>
      <w:r>
        <w:rPr>
          <w:rFonts w:ascii="Kokila" w:hAnsi="Kokila" w:cs="Kokila"/>
          <w:sz w:val="32"/>
          <w:szCs w:val="32"/>
        </w:rPr>
        <w:t>-------------------------------------------------------------------------------------------------------------</w:t>
      </w:r>
    </w:p>
    <w:p w14:paraId="6782D39B" w14:textId="77777777" w:rsidR="0069179F" w:rsidRDefault="0069179F" w:rsidP="0069179F">
      <w:pPr>
        <w:ind w:left="720" w:hanging="720"/>
        <w:jc w:val="both"/>
        <w:rPr>
          <w:rFonts w:ascii="Kokila" w:hAnsi="Kokila" w:cs="Kokila"/>
          <w:sz w:val="32"/>
          <w:szCs w:val="32"/>
        </w:rPr>
      </w:pPr>
      <w:r>
        <w:rPr>
          <w:rFonts w:ascii="Kokila" w:hAnsi="Kokila" w:cs="Kokila"/>
          <w:sz w:val="32"/>
          <w:szCs w:val="32"/>
        </w:rPr>
        <w:t>-------------------------------------------------------------------------------------------------------------</w:t>
      </w:r>
    </w:p>
    <w:p w14:paraId="16E0757A" w14:textId="77777777" w:rsidR="0069179F" w:rsidRDefault="0069179F" w:rsidP="0069179F">
      <w:pPr>
        <w:spacing w:after="0" w:line="336" w:lineRule="auto"/>
        <w:jc w:val="both"/>
        <w:rPr>
          <w:rFonts w:ascii="Times New Roman" w:hAnsi="Times New Roman"/>
          <w:bCs/>
          <w:sz w:val="24"/>
        </w:rPr>
      </w:pPr>
    </w:p>
    <w:p w14:paraId="79EBC3C5" w14:textId="77777777" w:rsidR="00E07A23" w:rsidRDefault="00E07A23" w:rsidP="00E07A23">
      <w:pPr>
        <w:pStyle w:val="ListParagraph"/>
        <w:spacing w:line="360" w:lineRule="auto"/>
        <w:ind w:left="810"/>
        <w:jc w:val="both"/>
        <w:rPr>
          <w:rFonts w:ascii="Times New Roman" w:hAnsi="Times New Roman"/>
          <w:bCs/>
          <w:sz w:val="24"/>
        </w:rPr>
      </w:pPr>
    </w:p>
    <w:p w14:paraId="606C4F6C" w14:textId="77777777" w:rsidR="002D79C3" w:rsidRDefault="002D79C3">
      <w:pPr>
        <w:rPr>
          <w:rFonts w:ascii="Kruti Dev 010" w:hAnsi="Kruti Dev 010"/>
          <w:b/>
          <w:bCs/>
          <w:color w:val="2375B8" w:themeColor="accent6" w:themeShade="BF"/>
          <w:sz w:val="48"/>
          <w:szCs w:val="48"/>
        </w:rPr>
      </w:pPr>
      <w:r>
        <w:rPr>
          <w:rFonts w:ascii="Kruti Dev 010" w:hAnsi="Kruti Dev 010"/>
          <w:b/>
          <w:bCs/>
          <w:color w:val="2375B8" w:themeColor="accent6" w:themeShade="BF"/>
          <w:sz w:val="48"/>
          <w:szCs w:val="48"/>
        </w:rPr>
        <w:br w:type="page"/>
      </w:r>
    </w:p>
    <w:p w14:paraId="64C2580C" w14:textId="66B59D9C" w:rsidR="00E07A23" w:rsidRPr="008A7881" w:rsidRDefault="00E07A23" w:rsidP="00E07A23">
      <w:pPr>
        <w:pStyle w:val="ListParagraph"/>
        <w:numPr>
          <w:ilvl w:val="0"/>
          <w:numId w:val="9"/>
        </w:numPr>
        <w:spacing w:after="200" w:line="360" w:lineRule="auto"/>
        <w:jc w:val="center"/>
        <w:rPr>
          <w:rFonts w:ascii="Kruti Dev 010" w:hAnsi="Kruti Dev 010"/>
          <w:b/>
          <w:bCs/>
          <w:color w:val="2375B8" w:themeColor="accent6" w:themeShade="BF"/>
          <w:sz w:val="48"/>
          <w:szCs w:val="48"/>
        </w:rPr>
      </w:pPr>
      <w:r w:rsidRPr="008A7881">
        <w:rPr>
          <w:rFonts w:ascii="Kruti Dev 010" w:hAnsi="Kruti Dev 010"/>
          <w:b/>
          <w:bCs/>
          <w:color w:val="2375B8" w:themeColor="accent6" w:themeShade="BF"/>
          <w:sz w:val="48"/>
          <w:szCs w:val="48"/>
        </w:rPr>
        <w:lastRenderedPageBreak/>
        <w:t xml:space="preserve"> [;kfr &amp; izd`fr ,oa ewY;kadu</w:t>
      </w:r>
    </w:p>
    <w:p w14:paraId="0EB8AB64" w14:textId="77777777" w:rsidR="00E07A23" w:rsidRPr="008A7881" w:rsidRDefault="00E07A23" w:rsidP="00E07A23">
      <w:pPr>
        <w:pStyle w:val="ListParagraph"/>
        <w:spacing w:line="360" w:lineRule="auto"/>
        <w:ind w:left="885"/>
        <w:jc w:val="center"/>
        <w:rPr>
          <w:rFonts w:ascii="Times New Roman" w:hAnsi="Times New Roman" w:cs="Times New Roman"/>
          <w:b/>
          <w:bCs/>
          <w:color w:val="2375B8" w:themeColor="accent6" w:themeShade="BF"/>
          <w:sz w:val="40"/>
          <w:szCs w:val="40"/>
        </w:rPr>
      </w:pPr>
      <w:r w:rsidRPr="008A7881">
        <w:rPr>
          <w:rFonts w:ascii="Times New Roman" w:hAnsi="Times New Roman" w:cs="Times New Roman"/>
          <w:b/>
          <w:bCs/>
          <w:color w:val="2375B8" w:themeColor="accent6" w:themeShade="BF"/>
          <w:sz w:val="40"/>
          <w:szCs w:val="40"/>
        </w:rPr>
        <w:t>Goodwill- Nature and its valuation</w:t>
      </w:r>
    </w:p>
    <w:p w14:paraId="5D93C570" w14:textId="77777777" w:rsidR="00E07A23" w:rsidRPr="00CA2A14" w:rsidRDefault="00E07A23" w:rsidP="00E07A23">
      <w:pPr>
        <w:spacing w:after="0" w:line="360" w:lineRule="auto"/>
        <w:ind w:left="450" w:hanging="450"/>
        <w:rPr>
          <w:rFonts w:ascii="Kruti Dev 010" w:hAnsi="Kruti Dev 010"/>
          <w:b/>
          <w:bCs/>
          <w:color w:val="DF2E28" w:themeColor="accent1"/>
          <w:sz w:val="36"/>
        </w:rPr>
      </w:pPr>
      <w:r w:rsidRPr="00CA2A14">
        <w:rPr>
          <w:rFonts w:ascii="Kruti Dev 010" w:hAnsi="Kruti Dev 010"/>
          <w:b/>
          <w:bCs/>
          <w:color w:val="DF2E28" w:themeColor="accent1"/>
          <w:sz w:val="32"/>
          <w:szCs w:val="32"/>
        </w:rPr>
        <w:t>1 vad ds iz'u</w:t>
      </w:r>
      <w:r w:rsidRPr="00CA2A14">
        <w:rPr>
          <w:rFonts w:ascii="Kruti Dev 010" w:hAnsi="Kruti Dev 010"/>
          <w:b/>
          <w:bCs/>
          <w:color w:val="DF2E28" w:themeColor="accent1"/>
          <w:sz w:val="36"/>
        </w:rPr>
        <w:t xml:space="preserve">&amp; </w:t>
      </w:r>
    </w:p>
    <w:p w14:paraId="090A36AD" w14:textId="77777777" w:rsidR="00E07A23" w:rsidRPr="00CA2A14" w:rsidRDefault="00E07A23" w:rsidP="00E07A23">
      <w:pPr>
        <w:spacing w:after="0" w:line="360" w:lineRule="auto"/>
        <w:ind w:left="450" w:hanging="450"/>
        <w:rPr>
          <w:rFonts w:ascii="Times New Roman" w:hAnsi="Times New Roman"/>
          <w:b/>
          <w:bCs/>
          <w:color w:val="DF2E28" w:themeColor="accent1"/>
          <w:sz w:val="24"/>
        </w:rPr>
      </w:pPr>
      <w:r w:rsidRPr="00CA2A14">
        <w:rPr>
          <w:rFonts w:ascii="Kruti Dev 010" w:hAnsi="Kruti Dev 010"/>
          <w:b/>
          <w:bCs/>
          <w:color w:val="DF2E28" w:themeColor="accent1"/>
          <w:sz w:val="32"/>
          <w:szCs w:val="32"/>
        </w:rPr>
        <w:t xml:space="preserve">lgh fodYi pqudj fyf[k,  </w:t>
      </w:r>
      <w:r w:rsidRPr="00CA2A14">
        <w:rPr>
          <w:rFonts w:ascii="Times New Roman" w:hAnsi="Times New Roman"/>
          <w:b/>
          <w:bCs/>
          <w:color w:val="DF2E28" w:themeColor="accent1"/>
          <w:sz w:val="24"/>
        </w:rPr>
        <w:t>(Choose the right option)</w:t>
      </w:r>
    </w:p>
    <w:p w14:paraId="67E04E48" w14:textId="77777777" w:rsidR="00E07A23" w:rsidRPr="00920ADD" w:rsidRDefault="00E07A23" w:rsidP="00E07A23">
      <w:pPr>
        <w:spacing w:after="0" w:line="360" w:lineRule="auto"/>
        <w:ind w:left="450" w:hanging="450"/>
        <w:rPr>
          <w:rFonts w:ascii="Kruti Dev 010" w:hAnsi="Kruti Dev 010"/>
          <w:b/>
          <w:bCs/>
          <w:sz w:val="12"/>
          <w:szCs w:val="32"/>
        </w:rPr>
      </w:pPr>
    </w:p>
    <w:p w14:paraId="23280C48" w14:textId="77777777" w:rsidR="00E07A23" w:rsidRDefault="00E07A23" w:rsidP="00DC2485">
      <w:pPr>
        <w:pStyle w:val="ListParagraph"/>
        <w:numPr>
          <w:ilvl w:val="0"/>
          <w:numId w:val="11"/>
        </w:numPr>
        <w:spacing w:after="0" w:line="360" w:lineRule="auto"/>
        <w:ind w:left="540" w:hanging="540"/>
        <w:jc w:val="both"/>
        <w:rPr>
          <w:rFonts w:ascii="Kruti Dev 010" w:hAnsi="Kruti Dev 010"/>
          <w:bCs/>
          <w:sz w:val="32"/>
        </w:rPr>
      </w:pPr>
      <w:r>
        <w:rPr>
          <w:rFonts w:ascii="Kruti Dev 010" w:hAnsi="Kruti Dev 010"/>
          <w:bCs/>
          <w:sz w:val="32"/>
        </w:rPr>
        <w:t>lokZf/kd ewY; gksrk gS %&amp;</w:t>
      </w:r>
    </w:p>
    <w:p w14:paraId="526BDDC1" w14:textId="77777777" w:rsidR="00E07A23" w:rsidRDefault="00E07A23" w:rsidP="00DC2485">
      <w:pPr>
        <w:pStyle w:val="ListParagraph"/>
        <w:tabs>
          <w:tab w:val="left" w:pos="4680"/>
        </w:tabs>
        <w:spacing w:after="0" w:line="360" w:lineRule="auto"/>
        <w:ind w:left="540"/>
        <w:jc w:val="both"/>
        <w:rPr>
          <w:rFonts w:ascii="Kruti Dev 010" w:hAnsi="Kruti Dev 010"/>
          <w:bCs/>
          <w:sz w:val="32"/>
        </w:rPr>
      </w:pPr>
      <w:r w:rsidRPr="000D41DB">
        <w:rPr>
          <w:rFonts w:ascii="Times New Roman" w:hAnsi="Times New Roman"/>
          <w:bCs/>
          <w:sz w:val="24"/>
        </w:rPr>
        <w:t xml:space="preserve">a) </w:t>
      </w:r>
      <w:r>
        <w:rPr>
          <w:rFonts w:ascii="Kruti Dev 010" w:hAnsi="Kruti Dev 010"/>
          <w:bCs/>
          <w:sz w:val="32"/>
        </w:rPr>
        <w:t xml:space="preserve">pwgs dh LoHkko okyh [;kfr dk      </w:t>
      </w:r>
      <w:r w:rsidRPr="000D41DB">
        <w:rPr>
          <w:rFonts w:ascii="Times New Roman" w:hAnsi="Times New Roman"/>
          <w:bCs/>
          <w:sz w:val="24"/>
        </w:rPr>
        <w:t>b)</w:t>
      </w:r>
      <w:r w:rsidRPr="000D41DB">
        <w:rPr>
          <w:rFonts w:ascii="Times New Roman" w:hAnsi="Times New Roman"/>
          <w:bCs/>
          <w:sz w:val="28"/>
        </w:rPr>
        <w:t xml:space="preserve"> </w:t>
      </w:r>
      <w:r>
        <w:rPr>
          <w:rFonts w:ascii="Kruti Dev 010" w:hAnsi="Kruti Dev 010"/>
          <w:bCs/>
          <w:sz w:val="32"/>
        </w:rPr>
        <w:t>fcYyh</w:t>
      </w:r>
      <w:r w:rsidRPr="003D157E">
        <w:rPr>
          <w:rFonts w:ascii="Kruti Dev 010" w:hAnsi="Kruti Dev 010"/>
          <w:bCs/>
          <w:sz w:val="32"/>
        </w:rPr>
        <w:t xml:space="preserve"> </w:t>
      </w:r>
      <w:r>
        <w:rPr>
          <w:rFonts w:ascii="Kruti Dev 010" w:hAnsi="Kruti Dev 010"/>
          <w:bCs/>
          <w:sz w:val="32"/>
        </w:rPr>
        <w:t>dh LoHkko okyh [;kfr dk</w:t>
      </w:r>
    </w:p>
    <w:p w14:paraId="0F27066A" w14:textId="77777777" w:rsidR="00E07A23" w:rsidRPr="008A7881" w:rsidRDefault="00E07A23" w:rsidP="00DC2485">
      <w:pPr>
        <w:pStyle w:val="ListParagraph"/>
        <w:tabs>
          <w:tab w:val="left" w:pos="4680"/>
        </w:tabs>
        <w:spacing w:after="0" w:line="480" w:lineRule="auto"/>
        <w:ind w:left="540"/>
        <w:jc w:val="both"/>
        <w:rPr>
          <w:rFonts w:ascii="Kruti Dev 010" w:hAnsi="Kruti Dev 010"/>
          <w:bCs/>
          <w:sz w:val="32"/>
        </w:rPr>
      </w:pPr>
      <w:r w:rsidRPr="000D41DB">
        <w:rPr>
          <w:rFonts w:ascii="Times New Roman" w:hAnsi="Times New Roman"/>
          <w:bCs/>
          <w:sz w:val="24"/>
        </w:rPr>
        <w:t>c)</w:t>
      </w:r>
      <w:r w:rsidRPr="000D41DB">
        <w:rPr>
          <w:rFonts w:ascii="Times New Roman" w:hAnsi="Times New Roman"/>
          <w:bCs/>
          <w:sz w:val="28"/>
        </w:rPr>
        <w:t xml:space="preserve"> </w:t>
      </w:r>
      <w:r>
        <w:rPr>
          <w:rFonts w:ascii="Kruti Dev 010" w:hAnsi="Kruti Dev 010"/>
          <w:bCs/>
          <w:sz w:val="32"/>
        </w:rPr>
        <w:t>dqRrs</w:t>
      </w:r>
      <w:r w:rsidRPr="003D157E">
        <w:rPr>
          <w:rFonts w:ascii="Kruti Dev 010" w:hAnsi="Kruti Dev 010"/>
          <w:bCs/>
          <w:sz w:val="32"/>
        </w:rPr>
        <w:t xml:space="preserve"> </w:t>
      </w:r>
      <w:r>
        <w:rPr>
          <w:rFonts w:ascii="Kruti Dev 010" w:hAnsi="Kruti Dev 010"/>
          <w:bCs/>
          <w:sz w:val="32"/>
        </w:rPr>
        <w:t xml:space="preserve">dh LoHkko okyh [;kfr dk     </w:t>
      </w:r>
      <w:r w:rsidRPr="000D41DB">
        <w:rPr>
          <w:rFonts w:ascii="Times New Roman" w:hAnsi="Times New Roman"/>
          <w:bCs/>
          <w:sz w:val="24"/>
        </w:rPr>
        <w:t>d)</w:t>
      </w:r>
      <w:r w:rsidRPr="000D41DB">
        <w:rPr>
          <w:rFonts w:ascii="Times New Roman" w:hAnsi="Times New Roman"/>
          <w:bCs/>
          <w:sz w:val="28"/>
        </w:rPr>
        <w:t xml:space="preserve"> </w:t>
      </w:r>
      <w:r>
        <w:rPr>
          <w:rFonts w:ascii="Kruti Dev 010" w:hAnsi="Kruti Dev 010"/>
          <w:bCs/>
          <w:sz w:val="32"/>
        </w:rPr>
        <w:t>lHkh dk</w:t>
      </w:r>
    </w:p>
    <w:p w14:paraId="672DC70E" w14:textId="77777777" w:rsidR="00E07A23" w:rsidRPr="00292A1F" w:rsidRDefault="00E07A23" w:rsidP="00DC2485">
      <w:pPr>
        <w:pStyle w:val="ListParagraph"/>
        <w:tabs>
          <w:tab w:val="left" w:pos="4680"/>
        </w:tabs>
        <w:spacing w:after="0" w:line="360" w:lineRule="auto"/>
        <w:ind w:left="540"/>
        <w:jc w:val="both"/>
        <w:rPr>
          <w:rFonts w:ascii="Times New Roman" w:hAnsi="Times New Roman"/>
          <w:bCs/>
          <w:sz w:val="24"/>
        </w:rPr>
      </w:pPr>
      <w:r w:rsidRPr="00292A1F">
        <w:rPr>
          <w:rFonts w:ascii="Times New Roman" w:hAnsi="Times New Roman"/>
          <w:bCs/>
          <w:sz w:val="24"/>
        </w:rPr>
        <w:t xml:space="preserve">Highest value is fetched by </w:t>
      </w:r>
    </w:p>
    <w:p w14:paraId="623A46EA" w14:textId="77777777" w:rsidR="00E07A23" w:rsidRDefault="00E07A23" w:rsidP="00DC2485">
      <w:pPr>
        <w:pStyle w:val="ListParagraph"/>
        <w:numPr>
          <w:ilvl w:val="0"/>
          <w:numId w:val="72"/>
        </w:numPr>
        <w:tabs>
          <w:tab w:val="left" w:pos="4680"/>
        </w:tabs>
        <w:spacing w:after="0" w:line="360" w:lineRule="auto"/>
        <w:jc w:val="both"/>
        <w:rPr>
          <w:rFonts w:ascii="Times New Roman" w:hAnsi="Times New Roman"/>
          <w:bCs/>
          <w:sz w:val="24"/>
        </w:rPr>
      </w:pPr>
      <w:r w:rsidRPr="00292A1F">
        <w:rPr>
          <w:rFonts w:ascii="Times New Roman" w:hAnsi="Times New Roman"/>
          <w:bCs/>
          <w:sz w:val="24"/>
        </w:rPr>
        <w:t xml:space="preserve">Rat goodwill </w:t>
      </w:r>
      <w:r>
        <w:rPr>
          <w:rFonts w:ascii="Times New Roman" w:hAnsi="Times New Roman"/>
          <w:bCs/>
          <w:sz w:val="24"/>
        </w:rPr>
        <w:t xml:space="preserve">        </w:t>
      </w:r>
      <w:r>
        <w:rPr>
          <w:rFonts w:ascii="Times New Roman" w:hAnsi="Times New Roman"/>
          <w:bCs/>
          <w:sz w:val="24"/>
        </w:rPr>
        <w:tab/>
      </w:r>
      <w:r w:rsidRPr="00292A1F">
        <w:rPr>
          <w:rFonts w:ascii="Times New Roman" w:hAnsi="Times New Roman"/>
          <w:bCs/>
          <w:sz w:val="24"/>
        </w:rPr>
        <w:t xml:space="preserve">b) Cat goodwill </w:t>
      </w:r>
      <w:r>
        <w:rPr>
          <w:rFonts w:ascii="Times New Roman" w:hAnsi="Times New Roman"/>
          <w:bCs/>
          <w:sz w:val="24"/>
        </w:rPr>
        <w:t xml:space="preserve">       </w:t>
      </w:r>
      <w:r w:rsidRPr="00292A1F">
        <w:rPr>
          <w:rFonts w:ascii="Times New Roman" w:hAnsi="Times New Roman"/>
          <w:bCs/>
          <w:sz w:val="24"/>
        </w:rPr>
        <w:t xml:space="preserve"> </w:t>
      </w:r>
    </w:p>
    <w:p w14:paraId="70BF6F3F" w14:textId="77777777" w:rsidR="00E07A23" w:rsidRDefault="00E07A23" w:rsidP="00DC2485">
      <w:pPr>
        <w:tabs>
          <w:tab w:val="left" w:pos="4680"/>
        </w:tabs>
        <w:spacing w:after="0" w:line="360" w:lineRule="auto"/>
        <w:ind w:left="540"/>
        <w:jc w:val="both"/>
        <w:rPr>
          <w:rFonts w:ascii="Times New Roman" w:hAnsi="Times New Roman"/>
          <w:bCs/>
          <w:sz w:val="24"/>
        </w:rPr>
      </w:pPr>
      <w:r w:rsidRPr="008A7881">
        <w:rPr>
          <w:rFonts w:ascii="Times New Roman" w:hAnsi="Times New Roman"/>
          <w:bCs/>
          <w:sz w:val="24"/>
        </w:rPr>
        <w:t xml:space="preserve">c) Dog goodwill          </w:t>
      </w:r>
      <w:r>
        <w:rPr>
          <w:rFonts w:ascii="Times New Roman" w:hAnsi="Times New Roman"/>
          <w:bCs/>
          <w:sz w:val="24"/>
        </w:rPr>
        <w:tab/>
      </w:r>
      <w:r w:rsidRPr="008A7881">
        <w:rPr>
          <w:rFonts w:ascii="Times New Roman" w:hAnsi="Times New Roman"/>
          <w:bCs/>
          <w:sz w:val="24"/>
        </w:rPr>
        <w:t>d) All of the above</w:t>
      </w:r>
    </w:p>
    <w:p w14:paraId="45D97365" w14:textId="154BC5E1" w:rsidR="00192959" w:rsidRPr="008A7881" w:rsidRDefault="00192959" w:rsidP="00DC2485">
      <w:pPr>
        <w:tabs>
          <w:tab w:val="left" w:pos="4680"/>
        </w:tabs>
        <w:spacing w:after="0" w:line="480" w:lineRule="auto"/>
        <w:ind w:left="540"/>
        <w:jc w:val="both"/>
        <w:rPr>
          <w:rFonts w:ascii="Times New Roman" w:hAnsi="Times New Roman"/>
          <w:bCs/>
          <w:sz w:val="24"/>
        </w:rPr>
      </w:pPr>
      <w:r>
        <w:rPr>
          <w:rFonts w:ascii="Kokila" w:hAnsi="Kokila" w:cs="Kokila"/>
          <w:sz w:val="32"/>
          <w:szCs w:val="32"/>
        </w:rPr>
        <w:t>------------------------------------------------------------------------------------------------------</w:t>
      </w:r>
    </w:p>
    <w:p w14:paraId="7B1BC7D5" w14:textId="77777777" w:rsidR="00E07A23" w:rsidRPr="00EA4B5E" w:rsidRDefault="00E07A23" w:rsidP="00E07A23">
      <w:pPr>
        <w:pStyle w:val="ListParagraph"/>
        <w:tabs>
          <w:tab w:val="left" w:pos="4680"/>
        </w:tabs>
        <w:spacing w:after="0" w:line="360" w:lineRule="auto"/>
        <w:ind w:left="540" w:hanging="540"/>
        <w:jc w:val="both"/>
        <w:rPr>
          <w:rFonts w:ascii="Kruti Dev 010" w:hAnsi="Kruti Dev 010"/>
          <w:bCs/>
          <w:sz w:val="2"/>
        </w:rPr>
      </w:pPr>
    </w:p>
    <w:p w14:paraId="73CE31A2" w14:textId="77777777" w:rsidR="00E07A23" w:rsidRDefault="00E07A23" w:rsidP="00E07A23">
      <w:pPr>
        <w:pStyle w:val="ListParagraph"/>
        <w:numPr>
          <w:ilvl w:val="0"/>
          <w:numId w:val="11"/>
        </w:numPr>
        <w:tabs>
          <w:tab w:val="left" w:pos="4680"/>
        </w:tabs>
        <w:spacing w:after="0" w:line="360" w:lineRule="auto"/>
        <w:ind w:left="540" w:hanging="540"/>
        <w:jc w:val="both"/>
        <w:rPr>
          <w:rFonts w:ascii="Kruti Dev 010" w:hAnsi="Kruti Dev 010"/>
          <w:bCs/>
          <w:sz w:val="32"/>
        </w:rPr>
      </w:pPr>
      <w:r>
        <w:rPr>
          <w:rFonts w:ascii="Kruti Dev 010" w:hAnsi="Kruti Dev 010"/>
          <w:bCs/>
          <w:sz w:val="32"/>
        </w:rPr>
        <w:t>[;kfr gS %&amp;</w:t>
      </w:r>
    </w:p>
    <w:p w14:paraId="48530C69" w14:textId="77777777" w:rsidR="00E07A23" w:rsidRDefault="00E07A23" w:rsidP="00E07A23">
      <w:pPr>
        <w:pStyle w:val="ListParagraph"/>
        <w:tabs>
          <w:tab w:val="left" w:pos="4680"/>
        </w:tabs>
        <w:spacing w:after="0" w:line="360" w:lineRule="auto"/>
        <w:ind w:left="540"/>
        <w:jc w:val="both"/>
        <w:rPr>
          <w:rFonts w:ascii="Kruti Dev 010" w:hAnsi="Kruti Dev 010"/>
          <w:bCs/>
          <w:sz w:val="32"/>
        </w:rPr>
      </w:pPr>
      <w:r w:rsidRPr="000D41DB">
        <w:rPr>
          <w:rFonts w:ascii="Times New Roman" w:hAnsi="Times New Roman"/>
          <w:bCs/>
          <w:sz w:val="24"/>
        </w:rPr>
        <w:t xml:space="preserve">a) </w:t>
      </w:r>
      <w:r>
        <w:rPr>
          <w:rFonts w:ascii="Kruti Dev 010" w:hAnsi="Kruti Dev 010"/>
          <w:bCs/>
          <w:sz w:val="32"/>
        </w:rPr>
        <w:t xml:space="preserve">,d py laifRr                   </w:t>
      </w:r>
      <w:r w:rsidRPr="000D41DB">
        <w:rPr>
          <w:rFonts w:ascii="Times New Roman" w:hAnsi="Times New Roman"/>
          <w:bCs/>
          <w:sz w:val="24"/>
        </w:rPr>
        <w:t>b)</w:t>
      </w:r>
      <w:r w:rsidRPr="000D41DB">
        <w:rPr>
          <w:rFonts w:ascii="Times New Roman" w:hAnsi="Times New Roman"/>
          <w:bCs/>
          <w:sz w:val="28"/>
        </w:rPr>
        <w:t xml:space="preserve"> </w:t>
      </w:r>
      <w:r>
        <w:rPr>
          <w:rFonts w:ascii="Kruti Dev 010" w:hAnsi="Kruti Dev 010"/>
          <w:bCs/>
          <w:sz w:val="32"/>
        </w:rPr>
        <w:t>,d LFkkbZ laifRr</w:t>
      </w:r>
    </w:p>
    <w:p w14:paraId="350FFC06" w14:textId="77777777" w:rsidR="00E07A23" w:rsidRDefault="00E07A23" w:rsidP="00DC2485">
      <w:pPr>
        <w:pStyle w:val="ListParagraph"/>
        <w:tabs>
          <w:tab w:val="left" w:pos="4680"/>
        </w:tabs>
        <w:spacing w:after="0" w:line="480" w:lineRule="auto"/>
        <w:ind w:left="540"/>
        <w:jc w:val="both"/>
        <w:rPr>
          <w:rFonts w:ascii="Kruti Dev 010" w:hAnsi="Kruti Dev 010"/>
          <w:bCs/>
          <w:sz w:val="32"/>
        </w:rPr>
      </w:pPr>
      <w:r w:rsidRPr="000D41DB">
        <w:rPr>
          <w:rFonts w:ascii="Times New Roman" w:hAnsi="Times New Roman"/>
          <w:bCs/>
          <w:sz w:val="24"/>
        </w:rPr>
        <w:t>c)</w:t>
      </w:r>
      <w:r w:rsidRPr="000D41DB">
        <w:rPr>
          <w:rFonts w:ascii="Times New Roman" w:hAnsi="Times New Roman"/>
          <w:bCs/>
          <w:sz w:val="28"/>
        </w:rPr>
        <w:t xml:space="preserve"> </w:t>
      </w:r>
      <w:r>
        <w:rPr>
          <w:rFonts w:ascii="Kruti Dev 010" w:hAnsi="Kruti Dev 010"/>
          <w:bCs/>
          <w:sz w:val="32"/>
        </w:rPr>
        <w:t xml:space="preserve">,d ewrZ laifRr                   </w:t>
      </w:r>
      <w:r w:rsidRPr="000D41DB">
        <w:rPr>
          <w:rFonts w:ascii="Times New Roman" w:hAnsi="Times New Roman"/>
          <w:bCs/>
          <w:sz w:val="24"/>
        </w:rPr>
        <w:t>d)</w:t>
      </w:r>
      <w:r w:rsidRPr="000D41DB">
        <w:rPr>
          <w:rFonts w:ascii="Times New Roman" w:hAnsi="Times New Roman"/>
          <w:bCs/>
          <w:sz w:val="28"/>
        </w:rPr>
        <w:t xml:space="preserve"> </w:t>
      </w:r>
      <w:r>
        <w:rPr>
          <w:rFonts w:ascii="Kruti Dev 010" w:hAnsi="Kruti Dev 010"/>
          <w:bCs/>
          <w:sz w:val="32"/>
        </w:rPr>
        <w:t>,d d`frZe laifRr</w:t>
      </w:r>
    </w:p>
    <w:p w14:paraId="414450E4" w14:textId="77777777" w:rsidR="00E07A23" w:rsidRPr="00292A1F" w:rsidRDefault="00E07A23" w:rsidP="00E07A23">
      <w:pPr>
        <w:pStyle w:val="ListParagraph"/>
        <w:tabs>
          <w:tab w:val="left" w:pos="4680"/>
        </w:tabs>
        <w:spacing w:after="0" w:line="360" w:lineRule="auto"/>
        <w:ind w:left="540"/>
        <w:jc w:val="both"/>
        <w:rPr>
          <w:rFonts w:ascii="Times New Roman" w:hAnsi="Times New Roman"/>
          <w:bCs/>
          <w:sz w:val="24"/>
        </w:rPr>
      </w:pPr>
      <w:r w:rsidRPr="00292A1F">
        <w:rPr>
          <w:rFonts w:ascii="Times New Roman" w:hAnsi="Times New Roman"/>
          <w:bCs/>
          <w:sz w:val="24"/>
        </w:rPr>
        <w:t xml:space="preserve">Goodwill is said to be a:- </w:t>
      </w:r>
    </w:p>
    <w:p w14:paraId="74E00514" w14:textId="77777777" w:rsidR="00E07A23" w:rsidRDefault="00E07A23" w:rsidP="00E07A23">
      <w:pPr>
        <w:pStyle w:val="ListParagraph"/>
        <w:numPr>
          <w:ilvl w:val="0"/>
          <w:numId w:val="57"/>
        </w:numPr>
        <w:tabs>
          <w:tab w:val="left" w:pos="4680"/>
        </w:tabs>
        <w:spacing w:after="0" w:line="360" w:lineRule="auto"/>
        <w:jc w:val="both"/>
        <w:rPr>
          <w:rFonts w:ascii="Times New Roman" w:hAnsi="Times New Roman"/>
          <w:bCs/>
          <w:sz w:val="24"/>
        </w:rPr>
      </w:pPr>
      <w:r w:rsidRPr="00292A1F">
        <w:rPr>
          <w:rFonts w:ascii="Times New Roman" w:hAnsi="Times New Roman"/>
          <w:bCs/>
          <w:sz w:val="24"/>
        </w:rPr>
        <w:t xml:space="preserve">Floating asset </w:t>
      </w:r>
      <w:r>
        <w:rPr>
          <w:rFonts w:ascii="Times New Roman" w:hAnsi="Times New Roman"/>
          <w:bCs/>
          <w:sz w:val="24"/>
        </w:rPr>
        <w:t xml:space="preserve">       </w:t>
      </w:r>
      <w:r>
        <w:rPr>
          <w:rFonts w:ascii="Times New Roman" w:hAnsi="Times New Roman"/>
          <w:bCs/>
          <w:sz w:val="24"/>
        </w:rPr>
        <w:tab/>
      </w:r>
      <w:r w:rsidRPr="00292A1F">
        <w:rPr>
          <w:rFonts w:ascii="Times New Roman" w:hAnsi="Times New Roman"/>
          <w:bCs/>
          <w:sz w:val="24"/>
        </w:rPr>
        <w:t>b)</w:t>
      </w:r>
      <w:r>
        <w:rPr>
          <w:rFonts w:ascii="Times New Roman" w:hAnsi="Times New Roman"/>
          <w:bCs/>
          <w:sz w:val="24"/>
        </w:rPr>
        <w:t xml:space="preserve"> </w:t>
      </w:r>
      <w:r w:rsidRPr="00292A1F">
        <w:rPr>
          <w:rFonts w:ascii="Times New Roman" w:hAnsi="Times New Roman"/>
          <w:bCs/>
          <w:sz w:val="24"/>
        </w:rPr>
        <w:t xml:space="preserve">Fixed asset </w:t>
      </w:r>
      <w:r>
        <w:rPr>
          <w:rFonts w:ascii="Times New Roman" w:hAnsi="Times New Roman"/>
          <w:bCs/>
          <w:sz w:val="24"/>
        </w:rPr>
        <w:t xml:space="preserve">        </w:t>
      </w:r>
    </w:p>
    <w:p w14:paraId="512FD0B1" w14:textId="77777777" w:rsidR="00E07A23" w:rsidRDefault="00E07A23" w:rsidP="00E07A23">
      <w:pPr>
        <w:tabs>
          <w:tab w:val="left" w:pos="4680"/>
        </w:tabs>
        <w:spacing w:after="0" w:line="360" w:lineRule="auto"/>
        <w:ind w:left="540"/>
        <w:jc w:val="both"/>
        <w:rPr>
          <w:rFonts w:ascii="Times New Roman" w:hAnsi="Times New Roman"/>
          <w:bCs/>
          <w:sz w:val="24"/>
        </w:rPr>
      </w:pPr>
      <w:r w:rsidRPr="008A7881">
        <w:rPr>
          <w:rFonts w:ascii="Times New Roman" w:hAnsi="Times New Roman"/>
          <w:bCs/>
          <w:sz w:val="24"/>
        </w:rPr>
        <w:t xml:space="preserve">c) Tangible asset           </w:t>
      </w:r>
      <w:r>
        <w:rPr>
          <w:rFonts w:ascii="Times New Roman" w:hAnsi="Times New Roman"/>
          <w:bCs/>
          <w:sz w:val="24"/>
        </w:rPr>
        <w:tab/>
      </w:r>
      <w:r w:rsidRPr="008A7881">
        <w:rPr>
          <w:rFonts w:ascii="Times New Roman" w:hAnsi="Times New Roman"/>
          <w:bCs/>
          <w:sz w:val="24"/>
        </w:rPr>
        <w:t>d) Fictitious asset</w:t>
      </w:r>
    </w:p>
    <w:p w14:paraId="00C2AF47" w14:textId="47CAEB2C" w:rsidR="00192959" w:rsidRPr="008A7881" w:rsidRDefault="00192959" w:rsidP="00DC2485">
      <w:pPr>
        <w:tabs>
          <w:tab w:val="left" w:pos="4680"/>
        </w:tabs>
        <w:spacing w:after="0" w:line="480" w:lineRule="auto"/>
        <w:ind w:left="540"/>
        <w:jc w:val="both"/>
        <w:rPr>
          <w:rFonts w:ascii="Times New Roman" w:hAnsi="Times New Roman"/>
          <w:bCs/>
          <w:sz w:val="24"/>
        </w:rPr>
      </w:pPr>
      <w:r>
        <w:rPr>
          <w:rFonts w:ascii="Kokila" w:hAnsi="Kokila" w:cs="Kokila"/>
          <w:sz w:val="32"/>
          <w:szCs w:val="32"/>
        </w:rPr>
        <w:t>------------------------------------------------------------------------------------------------------</w:t>
      </w:r>
    </w:p>
    <w:p w14:paraId="3265FD07" w14:textId="77777777" w:rsidR="00E07A23" w:rsidRDefault="00E07A23" w:rsidP="00E07A23">
      <w:pPr>
        <w:pStyle w:val="ListParagraph"/>
        <w:numPr>
          <w:ilvl w:val="0"/>
          <w:numId w:val="11"/>
        </w:numPr>
        <w:tabs>
          <w:tab w:val="left" w:pos="4680"/>
        </w:tabs>
        <w:spacing w:after="0" w:line="360" w:lineRule="auto"/>
        <w:ind w:left="540" w:hanging="540"/>
        <w:jc w:val="both"/>
        <w:rPr>
          <w:rFonts w:ascii="Kruti Dev 010" w:hAnsi="Kruti Dev 010"/>
          <w:bCs/>
          <w:sz w:val="32"/>
        </w:rPr>
      </w:pPr>
      <w:r>
        <w:rPr>
          <w:rFonts w:ascii="Kruti Dev 010" w:hAnsi="Kruti Dev 010"/>
          <w:bCs/>
          <w:sz w:val="32"/>
        </w:rPr>
        <w:t>fdldk LoHkko [;kfr ls laca/k ugha j[krk gS&amp;</w:t>
      </w:r>
    </w:p>
    <w:p w14:paraId="0DA8D082" w14:textId="77777777" w:rsidR="00E07A23" w:rsidRDefault="00E07A23" w:rsidP="00E07A23">
      <w:pPr>
        <w:pStyle w:val="ListParagraph"/>
        <w:tabs>
          <w:tab w:val="left" w:pos="4680"/>
        </w:tabs>
        <w:spacing w:after="0" w:line="360" w:lineRule="auto"/>
        <w:ind w:left="630"/>
        <w:jc w:val="both"/>
        <w:rPr>
          <w:rFonts w:ascii="Kruti Dev 010" w:hAnsi="Kruti Dev 010"/>
          <w:bCs/>
          <w:sz w:val="32"/>
        </w:rPr>
      </w:pPr>
      <w:r w:rsidRPr="000D41DB">
        <w:rPr>
          <w:rFonts w:ascii="Times New Roman" w:hAnsi="Times New Roman"/>
          <w:bCs/>
          <w:sz w:val="24"/>
        </w:rPr>
        <w:t xml:space="preserve">a) </w:t>
      </w:r>
      <w:r>
        <w:rPr>
          <w:rFonts w:ascii="Kruti Dev 010" w:hAnsi="Kruti Dev 010"/>
          <w:bCs/>
          <w:sz w:val="32"/>
        </w:rPr>
        <w:t xml:space="preserve">pwgs dk </w:t>
      </w:r>
      <w:r>
        <w:rPr>
          <w:rFonts w:ascii="Kruti Dev 010" w:hAnsi="Kruti Dev 010"/>
          <w:bCs/>
          <w:sz w:val="32"/>
        </w:rPr>
        <w:tab/>
      </w:r>
      <w:r w:rsidRPr="000D41DB">
        <w:rPr>
          <w:rFonts w:ascii="Times New Roman" w:hAnsi="Times New Roman"/>
          <w:bCs/>
          <w:sz w:val="24"/>
        </w:rPr>
        <w:t>b)</w:t>
      </w:r>
      <w:r w:rsidRPr="000D41DB">
        <w:rPr>
          <w:rFonts w:ascii="Times New Roman" w:hAnsi="Times New Roman"/>
          <w:bCs/>
          <w:sz w:val="28"/>
        </w:rPr>
        <w:t xml:space="preserve"> </w:t>
      </w:r>
      <w:r>
        <w:rPr>
          <w:rFonts w:ascii="Kruti Dev 010" w:hAnsi="Kruti Dev 010"/>
          <w:bCs/>
          <w:sz w:val="32"/>
        </w:rPr>
        <w:t>fcYyh dk</w:t>
      </w:r>
      <w:r>
        <w:rPr>
          <w:rFonts w:ascii="Kruti Dev 010" w:hAnsi="Kruti Dev 010"/>
          <w:bCs/>
          <w:sz w:val="32"/>
        </w:rPr>
        <w:tab/>
      </w:r>
      <w:r>
        <w:rPr>
          <w:rFonts w:ascii="Kruti Dev 010" w:hAnsi="Kruti Dev 010"/>
          <w:bCs/>
          <w:sz w:val="32"/>
        </w:rPr>
        <w:tab/>
      </w:r>
    </w:p>
    <w:p w14:paraId="2053D256" w14:textId="77777777" w:rsidR="00E07A23" w:rsidRDefault="00E07A23" w:rsidP="00DC2485">
      <w:pPr>
        <w:pStyle w:val="ListParagraph"/>
        <w:tabs>
          <w:tab w:val="left" w:pos="4680"/>
        </w:tabs>
        <w:spacing w:after="0" w:line="480" w:lineRule="auto"/>
        <w:ind w:left="630"/>
        <w:jc w:val="both"/>
        <w:rPr>
          <w:rFonts w:ascii="Kruti Dev 010" w:hAnsi="Kruti Dev 010"/>
          <w:bCs/>
          <w:sz w:val="32"/>
        </w:rPr>
      </w:pPr>
      <w:r w:rsidRPr="000D41DB">
        <w:rPr>
          <w:rFonts w:ascii="Times New Roman" w:hAnsi="Times New Roman"/>
          <w:bCs/>
          <w:sz w:val="24"/>
        </w:rPr>
        <w:t>c)</w:t>
      </w:r>
      <w:r w:rsidRPr="000D41DB">
        <w:rPr>
          <w:rFonts w:ascii="Times New Roman" w:hAnsi="Times New Roman"/>
          <w:bCs/>
          <w:sz w:val="28"/>
        </w:rPr>
        <w:t xml:space="preserve"> </w:t>
      </w:r>
      <w:r>
        <w:rPr>
          <w:rFonts w:ascii="Kruti Dev 010" w:hAnsi="Kruti Dev 010"/>
          <w:bCs/>
          <w:sz w:val="32"/>
        </w:rPr>
        <w:t xml:space="preserve">dqRrs dk  </w:t>
      </w:r>
      <w:r>
        <w:rPr>
          <w:rFonts w:ascii="Kruti Dev 010" w:hAnsi="Kruti Dev 010"/>
          <w:bCs/>
          <w:sz w:val="32"/>
        </w:rPr>
        <w:tab/>
      </w:r>
      <w:r w:rsidRPr="000D41DB">
        <w:rPr>
          <w:rFonts w:ascii="Times New Roman" w:hAnsi="Times New Roman"/>
          <w:bCs/>
          <w:sz w:val="24"/>
        </w:rPr>
        <w:t>d)</w:t>
      </w:r>
      <w:r w:rsidRPr="000D41DB">
        <w:rPr>
          <w:rFonts w:ascii="Times New Roman" w:hAnsi="Times New Roman"/>
          <w:bCs/>
          <w:sz w:val="28"/>
        </w:rPr>
        <w:t xml:space="preserve"> </w:t>
      </w:r>
      <w:r>
        <w:rPr>
          <w:rFonts w:ascii="Kruti Dev 010" w:hAnsi="Kruti Dev 010"/>
          <w:bCs/>
          <w:sz w:val="32"/>
        </w:rPr>
        <w:t>'ksj dk</w:t>
      </w:r>
    </w:p>
    <w:p w14:paraId="4AB8EF2E" w14:textId="77777777" w:rsidR="00E07A23" w:rsidRPr="00140CCD" w:rsidRDefault="00E07A23" w:rsidP="00E07A23">
      <w:pPr>
        <w:pStyle w:val="ListParagraph"/>
        <w:tabs>
          <w:tab w:val="left" w:pos="4680"/>
        </w:tabs>
        <w:spacing w:after="0" w:line="360" w:lineRule="auto"/>
        <w:ind w:left="540"/>
        <w:jc w:val="both"/>
        <w:rPr>
          <w:rFonts w:ascii="Times New Roman" w:hAnsi="Times New Roman"/>
          <w:bCs/>
          <w:sz w:val="24"/>
        </w:rPr>
      </w:pPr>
      <w:r w:rsidRPr="00140CCD">
        <w:rPr>
          <w:rFonts w:ascii="Times New Roman" w:hAnsi="Times New Roman"/>
          <w:bCs/>
          <w:sz w:val="24"/>
        </w:rPr>
        <w:t>Which is not related to nature of goodwill-</w:t>
      </w:r>
    </w:p>
    <w:p w14:paraId="33BC8B8F" w14:textId="77777777" w:rsidR="00E07A23" w:rsidRDefault="00E07A23" w:rsidP="00E07A23">
      <w:pPr>
        <w:pStyle w:val="ListParagraph"/>
        <w:numPr>
          <w:ilvl w:val="0"/>
          <w:numId w:val="73"/>
        </w:numPr>
        <w:tabs>
          <w:tab w:val="left" w:pos="4680"/>
        </w:tabs>
        <w:spacing w:after="0" w:line="360" w:lineRule="auto"/>
        <w:jc w:val="both"/>
        <w:rPr>
          <w:rFonts w:ascii="Times New Roman" w:hAnsi="Times New Roman"/>
          <w:bCs/>
          <w:sz w:val="24"/>
        </w:rPr>
      </w:pPr>
      <w:r w:rsidRPr="00140CCD">
        <w:rPr>
          <w:rFonts w:ascii="Times New Roman" w:hAnsi="Times New Roman"/>
          <w:bCs/>
          <w:sz w:val="24"/>
        </w:rPr>
        <w:t xml:space="preserve">Rat </w:t>
      </w:r>
      <w:r>
        <w:rPr>
          <w:rFonts w:ascii="Times New Roman" w:hAnsi="Times New Roman"/>
          <w:bCs/>
          <w:sz w:val="24"/>
        </w:rPr>
        <w:tab/>
      </w:r>
      <w:r w:rsidRPr="00140CCD">
        <w:rPr>
          <w:rFonts w:ascii="Times New Roman" w:hAnsi="Times New Roman"/>
          <w:bCs/>
          <w:sz w:val="24"/>
        </w:rPr>
        <w:t xml:space="preserve">b) Cat </w:t>
      </w:r>
      <w:r>
        <w:rPr>
          <w:rFonts w:ascii="Times New Roman" w:hAnsi="Times New Roman"/>
          <w:bCs/>
          <w:sz w:val="24"/>
        </w:rPr>
        <w:tab/>
      </w:r>
      <w:r>
        <w:rPr>
          <w:rFonts w:ascii="Times New Roman" w:hAnsi="Times New Roman"/>
          <w:bCs/>
          <w:sz w:val="24"/>
        </w:rPr>
        <w:tab/>
      </w:r>
      <w:r>
        <w:rPr>
          <w:rFonts w:ascii="Times New Roman" w:hAnsi="Times New Roman"/>
          <w:bCs/>
          <w:sz w:val="24"/>
        </w:rPr>
        <w:tab/>
      </w:r>
    </w:p>
    <w:p w14:paraId="6342AA3D" w14:textId="77777777" w:rsidR="00E07A23" w:rsidRDefault="00E07A23" w:rsidP="00E07A23">
      <w:pPr>
        <w:tabs>
          <w:tab w:val="left" w:pos="4680"/>
        </w:tabs>
        <w:spacing w:after="0" w:line="360" w:lineRule="auto"/>
        <w:ind w:left="600"/>
        <w:jc w:val="both"/>
        <w:rPr>
          <w:rFonts w:ascii="Times New Roman" w:hAnsi="Times New Roman"/>
          <w:bCs/>
          <w:sz w:val="24"/>
        </w:rPr>
      </w:pPr>
      <w:r w:rsidRPr="00B94159">
        <w:rPr>
          <w:rFonts w:ascii="Times New Roman" w:hAnsi="Times New Roman"/>
          <w:bCs/>
          <w:sz w:val="24"/>
        </w:rPr>
        <w:t>c) Dog</w:t>
      </w:r>
      <w:r w:rsidRPr="00B94159">
        <w:rPr>
          <w:rFonts w:ascii="Times New Roman" w:hAnsi="Times New Roman"/>
          <w:bCs/>
          <w:sz w:val="24"/>
        </w:rPr>
        <w:tab/>
        <w:t>d) Tiger</w:t>
      </w:r>
    </w:p>
    <w:p w14:paraId="0CEAC413" w14:textId="2570CA45" w:rsidR="00192959" w:rsidRDefault="00192959" w:rsidP="00E07A23">
      <w:pPr>
        <w:tabs>
          <w:tab w:val="left" w:pos="4680"/>
        </w:tabs>
        <w:spacing w:after="0" w:line="360" w:lineRule="auto"/>
        <w:ind w:left="600"/>
        <w:jc w:val="both"/>
        <w:rPr>
          <w:rFonts w:ascii="Kokila" w:hAnsi="Kokila" w:cs="Kokila"/>
          <w:sz w:val="32"/>
          <w:szCs w:val="32"/>
        </w:rPr>
      </w:pPr>
      <w:r>
        <w:rPr>
          <w:rFonts w:ascii="Kokila" w:hAnsi="Kokila" w:cs="Kokila"/>
          <w:sz w:val="32"/>
          <w:szCs w:val="32"/>
        </w:rPr>
        <w:t>------------------------------------------------------------------------------------------------------</w:t>
      </w:r>
    </w:p>
    <w:p w14:paraId="4B6D459B" w14:textId="77777777" w:rsidR="00DC2485" w:rsidRPr="00B94159" w:rsidRDefault="00DC2485" w:rsidP="00E07A23">
      <w:pPr>
        <w:tabs>
          <w:tab w:val="left" w:pos="4680"/>
        </w:tabs>
        <w:spacing w:after="0" w:line="360" w:lineRule="auto"/>
        <w:ind w:left="600"/>
        <w:jc w:val="both"/>
        <w:rPr>
          <w:rFonts w:ascii="Times New Roman" w:hAnsi="Times New Roman"/>
          <w:bCs/>
          <w:sz w:val="24"/>
        </w:rPr>
      </w:pPr>
    </w:p>
    <w:p w14:paraId="0F89D655" w14:textId="77777777" w:rsidR="00E07A23" w:rsidRDefault="00E07A23" w:rsidP="00E07A23">
      <w:pPr>
        <w:pStyle w:val="ListParagraph"/>
        <w:numPr>
          <w:ilvl w:val="0"/>
          <w:numId w:val="11"/>
        </w:numPr>
        <w:tabs>
          <w:tab w:val="left" w:pos="4680"/>
        </w:tabs>
        <w:spacing w:after="0" w:line="360" w:lineRule="auto"/>
        <w:ind w:left="540" w:hanging="540"/>
        <w:jc w:val="both"/>
        <w:rPr>
          <w:rFonts w:ascii="Kruti Dev 010" w:hAnsi="Kruti Dev 010"/>
          <w:bCs/>
          <w:sz w:val="32"/>
        </w:rPr>
      </w:pPr>
      <w:r>
        <w:rPr>
          <w:rFonts w:ascii="Kruti Dev 010" w:hAnsi="Kruti Dev 010"/>
          <w:bCs/>
          <w:sz w:val="32"/>
        </w:rPr>
        <w:lastRenderedPageBreak/>
        <w:t>vf/kykHk dk vFkZ gS&amp;</w:t>
      </w:r>
    </w:p>
    <w:p w14:paraId="35F02B22" w14:textId="77777777" w:rsidR="00E07A23" w:rsidRDefault="00E07A23" w:rsidP="00E07A23">
      <w:pPr>
        <w:pStyle w:val="ListParagraph"/>
        <w:tabs>
          <w:tab w:val="left" w:pos="4680"/>
        </w:tabs>
        <w:spacing w:after="0" w:line="360" w:lineRule="auto"/>
        <w:ind w:left="630"/>
        <w:jc w:val="both"/>
        <w:rPr>
          <w:rFonts w:ascii="Kruti Dev 010" w:hAnsi="Kruti Dev 010"/>
          <w:bCs/>
          <w:sz w:val="32"/>
        </w:rPr>
      </w:pPr>
      <w:r w:rsidRPr="000D41DB">
        <w:rPr>
          <w:rFonts w:ascii="Times New Roman" w:hAnsi="Times New Roman"/>
          <w:bCs/>
          <w:sz w:val="24"/>
        </w:rPr>
        <w:t xml:space="preserve">a) </w:t>
      </w:r>
      <w:r>
        <w:rPr>
          <w:rFonts w:ascii="Kruti Dev 010" w:hAnsi="Kruti Dev 010"/>
          <w:bCs/>
          <w:sz w:val="32"/>
        </w:rPr>
        <w:t xml:space="preserve">dqy ykHk@o"kksZ dh la[;k </w:t>
      </w:r>
      <w:r>
        <w:rPr>
          <w:rFonts w:ascii="Kruti Dev 010" w:hAnsi="Kruti Dev 010"/>
          <w:bCs/>
          <w:sz w:val="32"/>
        </w:rPr>
        <w:tab/>
      </w:r>
      <w:r w:rsidRPr="000D41DB">
        <w:rPr>
          <w:rFonts w:ascii="Times New Roman" w:hAnsi="Times New Roman"/>
          <w:bCs/>
          <w:sz w:val="24"/>
        </w:rPr>
        <w:t>b)</w:t>
      </w:r>
      <w:r w:rsidRPr="000D41DB">
        <w:rPr>
          <w:rFonts w:ascii="Times New Roman" w:hAnsi="Times New Roman"/>
          <w:bCs/>
          <w:sz w:val="28"/>
        </w:rPr>
        <w:t xml:space="preserve"> </w:t>
      </w:r>
      <w:r>
        <w:rPr>
          <w:rFonts w:ascii="Kruti Dev 010" w:hAnsi="Kruti Dev 010"/>
          <w:bCs/>
          <w:sz w:val="32"/>
        </w:rPr>
        <w:t>vkSlr ykHk&amp;lkekU; ykHk</w:t>
      </w:r>
    </w:p>
    <w:p w14:paraId="59B3904A" w14:textId="77777777" w:rsidR="00E07A23" w:rsidRDefault="00E07A23" w:rsidP="00E07A23">
      <w:pPr>
        <w:pStyle w:val="ListParagraph"/>
        <w:tabs>
          <w:tab w:val="left" w:pos="4680"/>
        </w:tabs>
        <w:spacing w:after="0" w:line="360" w:lineRule="auto"/>
        <w:ind w:left="630"/>
        <w:jc w:val="both"/>
        <w:rPr>
          <w:rFonts w:ascii="Kruti Dev 010" w:hAnsi="Kruti Dev 010"/>
          <w:bCs/>
          <w:sz w:val="32"/>
        </w:rPr>
      </w:pPr>
      <w:r w:rsidRPr="000D41DB">
        <w:rPr>
          <w:rFonts w:ascii="Times New Roman" w:hAnsi="Times New Roman"/>
          <w:bCs/>
          <w:sz w:val="24"/>
        </w:rPr>
        <w:t>c)</w:t>
      </w:r>
      <w:r w:rsidRPr="000D41DB">
        <w:rPr>
          <w:rFonts w:ascii="Times New Roman" w:hAnsi="Times New Roman"/>
          <w:bCs/>
          <w:sz w:val="28"/>
        </w:rPr>
        <w:t xml:space="preserve"> </w:t>
      </w:r>
      <w:r>
        <w:rPr>
          <w:rFonts w:ascii="Kruti Dev 010" w:hAnsi="Kruti Dev 010"/>
          <w:bCs/>
          <w:sz w:val="32"/>
        </w:rPr>
        <w:t xml:space="preserve">Hkkfjr ykHk  </w:t>
      </w:r>
      <w:r>
        <w:rPr>
          <w:rFonts w:ascii="Kruti Dev 010" w:hAnsi="Kruti Dev 010"/>
          <w:bCs/>
          <w:sz w:val="32"/>
        </w:rPr>
        <w:tab/>
      </w:r>
      <w:r w:rsidRPr="000D41DB">
        <w:rPr>
          <w:rFonts w:ascii="Times New Roman" w:hAnsi="Times New Roman"/>
          <w:bCs/>
          <w:sz w:val="24"/>
        </w:rPr>
        <w:t>d)</w:t>
      </w:r>
      <w:r w:rsidRPr="000D41DB">
        <w:rPr>
          <w:rFonts w:ascii="Times New Roman" w:hAnsi="Times New Roman"/>
          <w:bCs/>
          <w:sz w:val="28"/>
        </w:rPr>
        <w:t xml:space="preserve"> </w:t>
      </w:r>
      <w:r>
        <w:rPr>
          <w:rFonts w:ascii="Kruti Dev 010" w:hAnsi="Kruti Dev 010"/>
          <w:bCs/>
          <w:sz w:val="32"/>
        </w:rPr>
        <w:t>buesa ls dksbZ ugha</w:t>
      </w:r>
    </w:p>
    <w:p w14:paraId="58B35806" w14:textId="77777777" w:rsidR="00E07A23" w:rsidRPr="00297471" w:rsidRDefault="00E07A23" w:rsidP="00E07A23">
      <w:pPr>
        <w:pStyle w:val="ListParagraph"/>
        <w:tabs>
          <w:tab w:val="left" w:pos="4680"/>
        </w:tabs>
        <w:spacing w:after="0" w:line="360" w:lineRule="auto"/>
        <w:ind w:left="540"/>
        <w:jc w:val="both"/>
        <w:rPr>
          <w:rFonts w:ascii="Times New Roman" w:hAnsi="Times New Roman"/>
          <w:bCs/>
          <w:sz w:val="24"/>
        </w:rPr>
      </w:pPr>
      <w:r w:rsidRPr="00297471">
        <w:rPr>
          <w:rFonts w:ascii="Times New Roman" w:hAnsi="Times New Roman"/>
          <w:bCs/>
          <w:sz w:val="24"/>
        </w:rPr>
        <w:t>Super profit is-</w:t>
      </w:r>
    </w:p>
    <w:p w14:paraId="7344C2A8" w14:textId="77777777" w:rsidR="00E07A23" w:rsidRPr="00297471" w:rsidRDefault="00E07A23" w:rsidP="00E07A23">
      <w:pPr>
        <w:pStyle w:val="ListParagraph"/>
        <w:tabs>
          <w:tab w:val="left" w:pos="4680"/>
        </w:tabs>
        <w:spacing w:after="0" w:line="360" w:lineRule="auto"/>
        <w:ind w:left="540"/>
        <w:jc w:val="both"/>
        <w:rPr>
          <w:rFonts w:ascii="Times New Roman" w:hAnsi="Times New Roman"/>
          <w:bCs/>
          <w:sz w:val="24"/>
        </w:rPr>
      </w:pPr>
      <w:r w:rsidRPr="00297471">
        <w:rPr>
          <w:rFonts w:ascii="Times New Roman" w:hAnsi="Times New Roman"/>
          <w:bCs/>
          <w:sz w:val="24"/>
        </w:rPr>
        <w:t xml:space="preserve">a) Total profit/ Number of years </w:t>
      </w:r>
      <w:r>
        <w:rPr>
          <w:rFonts w:ascii="Times New Roman" w:hAnsi="Times New Roman"/>
          <w:bCs/>
          <w:sz w:val="24"/>
        </w:rPr>
        <w:tab/>
      </w:r>
      <w:r w:rsidRPr="00297471">
        <w:rPr>
          <w:rFonts w:ascii="Times New Roman" w:hAnsi="Times New Roman"/>
          <w:bCs/>
          <w:sz w:val="24"/>
        </w:rPr>
        <w:t xml:space="preserve">b) Average profit - Normal profit </w:t>
      </w:r>
    </w:p>
    <w:p w14:paraId="2FEC9720" w14:textId="77777777" w:rsidR="00E07A23" w:rsidRDefault="00E07A23" w:rsidP="00E07A23">
      <w:pPr>
        <w:pStyle w:val="ListParagraph"/>
        <w:tabs>
          <w:tab w:val="left" w:pos="4680"/>
        </w:tabs>
        <w:spacing w:after="0" w:line="360" w:lineRule="auto"/>
        <w:ind w:left="540"/>
        <w:jc w:val="both"/>
        <w:rPr>
          <w:rFonts w:ascii="Times New Roman" w:hAnsi="Times New Roman"/>
          <w:bCs/>
          <w:sz w:val="24"/>
        </w:rPr>
      </w:pPr>
      <w:r w:rsidRPr="00297471">
        <w:rPr>
          <w:rFonts w:ascii="Times New Roman" w:hAnsi="Times New Roman"/>
          <w:bCs/>
          <w:sz w:val="24"/>
        </w:rPr>
        <w:t xml:space="preserve">c) Weighted profit </w:t>
      </w:r>
      <w:r>
        <w:rPr>
          <w:rFonts w:ascii="Times New Roman" w:hAnsi="Times New Roman"/>
          <w:bCs/>
          <w:sz w:val="24"/>
        </w:rPr>
        <w:tab/>
      </w:r>
      <w:r w:rsidRPr="00297471">
        <w:rPr>
          <w:rFonts w:ascii="Times New Roman" w:hAnsi="Times New Roman"/>
          <w:bCs/>
          <w:sz w:val="24"/>
        </w:rPr>
        <w:t>d) None of these</w:t>
      </w:r>
    </w:p>
    <w:p w14:paraId="311D0F8F" w14:textId="67BBF898" w:rsidR="00192959" w:rsidRPr="00297471" w:rsidRDefault="00192959" w:rsidP="00E07A23">
      <w:pPr>
        <w:pStyle w:val="ListParagraph"/>
        <w:tabs>
          <w:tab w:val="left" w:pos="4680"/>
        </w:tabs>
        <w:spacing w:after="0" w:line="360" w:lineRule="auto"/>
        <w:ind w:left="540"/>
        <w:jc w:val="both"/>
        <w:rPr>
          <w:rFonts w:ascii="Times New Roman" w:hAnsi="Times New Roman"/>
          <w:bCs/>
          <w:sz w:val="24"/>
        </w:rPr>
      </w:pPr>
      <w:r>
        <w:rPr>
          <w:rFonts w:ascii="Kokila" w:hAnsi="Kokila" w:cs="Kokila"/>
          <w:sz w:val="32"/>
          <w:szCs w:val="32"/>
        </w:rPr>
        <w:t>------------------------------------------------------------------------------------------------------</w:t>
      </w:r>
    </w:p>
    <w:p w14:paraId="226E7647" w14:textId="77777777" w:rsidR="00E07A23" w:rsidRDefault="00E07A23" w:rsidP="00E07A23">
      <w:pPr>
        <w:pStyle w:val="ListParagraph"/>
        <w:numPr>
          <w:ilvl w:val="0"/>
          <w:numId w:val="11"/>
        </w:numPr>
        <w:tabs>
          <w:tab w:val="left" w:pos="4680"/>
        </w:tabs>
        <w:spacing w:after="0" w:line="360" w:lineRule="auto"/>
        <w:ind w:left="540" w:hanging="540"/>
        <w:jc w:val="both"/>
        <w:rPr>
          <w:rFonts w:ascii="Kruti Dev 010" w:hAnsi="Kruti Dev 010"/>
          <w:bCs/>
          <w:sz w:val="32"/>
        </w:rPr>
      </w:pPr>
      <w:r>
        <w:rPr>
          <w:rFonts w:ascii="Kruti Dev 010" w:hAnsi="Kruti Dev 010"/>
          <w:bCs/>
          <w:sz w:val="32"/>
        </w:rPr>
        <w:t xml:space="preserve"> [;kfr ij gkzl  %&amp;</w:t>
      </w:r>
    </w:p>
    <w:p w14:paraId="02BC387F" w14:textId="77777777" w:rsidR="00E07A23" w:rsidRDefault="00E07A23" w:rsidP="00E07A23">
      <w:pPr>
        <w:pStyle w:val="ListParagraph"/>
        <w:tabs>
          <w:tab w:val="left" w:pos="4680"/>
        </w:tabs>
        <w:spacing w:after="0" w:line="360" w:lineRule="auto"/>
        <w:ind w:left="540"/>
        <w:jc w:val="both"/>
        <w:rPr>
          <w:rFonts w:ascii="Kruti Dev 010" w:hAnsi="Kruti Dev 010"/>
          <w:bCs/>
          <w:sz w:val="32"/>
        </w:rPr>
      </w:pPr>
      <w:r w:rsidRPr="000D41DB">
        <w:rPr>
          <w:rFonts w:ascii="Times New Roman" w:hAnsi="Times New Roman"/>
          <w:bCs/>
          <w:sz w:val="24"/>
        </w:rPr>
        <w:t>a)</w:t>
      </w:r>
      <w:r w:rsidRPr="005D4362">
        <w:rPr>
          <w:rFonts w:ascii="Times New Roman" w:hAnsi="Times New Roman"/>
          <w:bCs/>
          <w:sz w:val="28"/>
        </w:rPr>
        <w:t xml:space="preserve"> </w:t>
      </w:r>
      <w:r>
        <w:rPr>
          <w:rFonts w:ascii="Kruti Dev 010" w:hAnsi="Kruti Dev 010"/>
          <w:bCs/>
          <w:sz w:val="32"/>
        </w:rPr>
        <w:t xml:space="preserve">vU; laifRr;ksa dh Hkkafr yxk;k tkrk gS </w:t>
      </w:r>
    </w:p>
    <w:p w14:paraId="09D0042E" w14:textId="77777777" w:rsidR="00E07A23" w:rsidRDefault="00E07A23" w:rsidP="00E07A23">
      <w:pPr>
        <w:pStyle w:val="ListParagraph"/>
        <w:tabs>
          <w:tab w:val="left" w:pos="4680"/>
        </w:tabs>
        <w:spacing w:after="0" w:line="360" w:lineRule="auto"/>
        <w:ind w:left="540"/>
        <w:jc w:val="both"/>
        <w:rPr>
          <w:rFonts w:ascii="Kruti Dev 010" w:hAnsi="Kruti Dev 010"/>
          <w:bCs/>
          <w:sz w:val="32"/>
        </w:rPr>
      </w:pPr>
      <w:r w:rsidRPr="000D41DB">
        <w:rPr>
          <w:rFonts w:ascii="Times New Roman" w:hAnsi="Times New Roman"/>
          <w:bCs/>
          <w:sz w:val="24"/>
        </w:rPr>
        <w:t>b)</w:t>
      </w:r>
      <w:r>
        <w:rPr>
          <w:rFonts w:ascii="Times New Roman" w:hAnsi="Times New Roman"/>
          <w:bCs/>
          <w:sz w:val="32"/>
        </w:rPr>
        <w:t xml:space="preserve"> </w:t>
      </w:r>
      <w:r>
        <w:rPr>
          <w:rFonts w:ascii="Kruti Dev 010" w:hAnsi="Kruti Dev 010"/>
          <w:bCs/>
          <w:sz w:val="32"/>
        </w:rPr>
        <w:t>maph nj ls gkzl yxk;k tkrk gS</w:t>
      </w:r>
    </w:p>
    <w:p w14:paraId="0C3D1A5B" w14:textId="77777777" w:rsidR="00E07A23" w:rsidRDefault="00E07A23" w:rsidP="00E07A23">
      <w:pPr>
        <w:pStyle w:val="ListParagraph"/>
        <w:tabs>
          <w:tab w:val="left" w:pos="4680"/>
        </w:tabs>
        <w:spacing w:after="0" w:line="360" w:lineRule="auto"/>
        <w:ind w:left="540"/>
        <w:jc w:val="both"/>
        <w:rPr>
          <w:rFonts w:ascii="Kruti Dev 010" w:hAnsi="Kruti Dev 010"/>
          <w:bCs/>
          <w:sz w:val="32"/>
        </w:rPr>
      </w:pPr>
      <w:r w:rsidRPr="000D41DB">
        <w:rPr>
          <w:rFonts w:ascii="Times New Roman" w:hAnsi="Times New Roman"/>
          <w:bCs/>
          <w:sz w:val="24"/>
        </w:rPr>
        <w:t>c)</w:t>
      </w:r>
      <w:r>
        <w:rPr>
          <w:rFonts w:ascii="Times New Roman" w:hAnsi="Times New Roman"/>
          <w:bCs/>
          <w:sz w:val="32"/>
        </w:rPr>
        <w:t xml:space="preserve"> </w:t>
      </w:r>
      <w:r>
        <w:rPr>
          <w:rFonts w:ascii="Kruti Dev 010" w:hAnsi="Kruti Dev 010"/>
          <w:bCs/>
          <w:sz w:val="32"/>
        </w:rPr>
        <w:t xml:space="preserve">ugha yxk;k tkrk gS                 </w:t>
      </w:r>
    </w:p>
    <w:p w14:paraId="1F28BDAA" w14:textId="77777777" w:rsidR="00E07A23" w:rsidRDefault="00E07A23" w:rsidP="00E07A23">
      <w:pPr>
        <w:pStyle w:val="ListParagraph"/>
        <w:tabs>
          <w:tab w:val="left" w:pos="4680"/>
        </w:tabs>
        <w:spacing w:after="0" w:line="360" w:lineRule="auto"/>
        <w:ind w:left="540"/>
        <w:jc w:val="both"/>
        <w:rPr>
          <w:rFonts w:ascii="Kruti Dev 010" w:hAnsi="Kruti Dev 010"/>
          <w:bCs/>
          <w:sz w:val="32"/>
        </w:rPr>
      </w:pPr>
      <w:r w:rsidRPr="000D41DB">
        <w:rPr>
          <w:rFonts w:ascii="Times New Roman" w:hAnsi="Times New Roman"/>
          <w:bCs/>
          <w:sz w:val="24"/>
        </w:rPr>
        <w:t>d)</w:t>
      </w:r>
      <w:r>
        <w:rPr>
          <w:rFonts w:ascii="Times New Roman" w:hAnsi="Times New Roman"/>
          <w:bCs/>
          <w:sz w:val="32"/>
        </w:rPr>
        <w:t xml:space="preserve"> </w:t>
      </w:r>
      <w:r>
        <w:rPr>
          <w:rFonts w:ascii="Kruti Dev 010" w:hAnsi="Kruti Dev 010"/>
          <w:bCs/>
          <w:sz w:val="32"/>
        </w:rPr>
        <w:t>fuEu nj ls gkzl yxk;k tkrk gS</w:t>
      </w:r>
    </w:p>
    <w:p w14:paraId="7900D835" w14:textId="77777777" w:rsidR="00E07A23" w:rsidRPr="00EA4B5E" w:rsidRDefault="00E07A23" w:rsidP="00E07A23">
      <w:pPr>
        <w:pStyle w:val="ListParagraph"/>
        <w:tabs>
          <w:tab w:val="left" w:pos="4680"/>
        </w:tabs>
        <w:spacing w:after="0" w:line="360" w:lineRule="auto"/>
        <w:ind w:left="540" w:hanging="540"/>
        <w:jc w:val="both"/>
        <w:rPr>
          <w:rFonts w:ascii="Kruti Dev 010" w:hAnsi="Kruti Dev 010"/>
          <w:bCs/>
          <w:sz w:val="6"/>
        </w:rPr>
      </w:pPr>
      <w:r>
        <w:rPr>
          <w:rFonts w:ascii="Kruti Dev 010" w:hAnsi="Kruti Dev 010"/>
          <w:bCs/>
          <w:sz w:val="6"/>
        </w:rPr>
        <w:tab/>
      </w:r>
    </w:p>
    <w:p w14:paraId="30735E12" w14:textId="77777777" w:rsidR="00E07A23" w:rsidRPr="00292A1F" w:rsidRDefault="00E07A23" w:rsidP="00E07A23">
      <w:pPr>
        <w:pStyle w:val="ListParagraph"/>
        <w:tabs>
          <w:tab w:val="left" w:pos="4680"/>
        </w:tabs>
        <w:spacing w:after="0" w:line="360" w:lineRule="auto"/>
        <w:ind w:left="540"/>
        <w:jc w:val="both"/>
        <w:rPr>
          <w:rFonts w:ascii="Times New Roman" w:hAnsi="Times New Roman"/>
          <w:bCs/>
          <w:sz w:val="24"/>
        </w:rPr>
      </w:pPr>
      <w:r w:rsidRPr="00292A1F">
        <w:rPr>
          <w:rFonts w:ascii="Times New Roman" w:hAnsi="Times New Roman"/>
          <w:bCs/>
          <w:sz w:val="24"/>
        </w:rPr>
        <w:t xml:space="preserve">Depreciation on Goodwill is </w:t>
      </w:r>
    </w:p>
    <w:p w14:paraId="54EC92E8" w14:textId="77777777" w:rsidR="00E07A23" w:rsidRDefault="00E07A23" w:rsidP="00E07A23">
      <w:pPr>
        <w:pStyle w:val="ListParagraph"/>
        <w:tabs>
          <w:tab w:val="left" w:pos="4680"/>
        </w:tabs>
        <w:spacing w:after="0" w:line="360" w:lineRule="auto"/>
        <w:ind w:left="540"/>
        <w:jc w:val="both"/>
        <w:rPr>
          <w:rFonts w:ascii="Times New Roman" w:hAnsi="Times New Roman"/>
          <w:bCs/>
          <w:sz w:val="24"/>
        </w:rPr>
      </w:pPr>
      <w:r w:rsidRPr="00292A1F">
        <w:rPr>
          <w:rFonts w:ascii="Times New Roman" w:hAnsi="Times New Roman"/>
          <w:bCs/>
          <w:sz w:val="24"/>
        </w:rPr>
        <w:t>a)</w:t>
      </w:r>
      <w:r>
        <w:rPr>
          <w:rFonts w:ascii="Times New Roman" w:hAnsi="Times New Roman"/>
          <w:bCs/>
          <w:sz w:val="24"/>
        </w:rPr>
        <w:t xml:space="preserve"> </w:t>
      </w:r>
      <w:r w:rsidRPr="00292A1F">
        <w:rPr>
          <w:rFonts w:ascii="Times New Roman" w:hAnsi="Times New Roman"/>
          <w:bCs/>
          <w:sz w:val="24"/>
        </w:rPr>
        <w:t xml:space="preserve">Charged like other assets </w:t>
      </w:r>
      <w:r>
        <w:rPr>
          <w:rFonts w:ascii="Times New Roman" w:hAnsi="Times New Roman"/>
          <w:bCs/>
          <w:sz w:val="24"/>
        </w:rPr>
        <w:t xml:space="preserve">                      </w:t>
      </w:r>
      <w:r>
        <w:rPr>
          <w:rFonts w:ascii="Times New Roman" w:hAnsi="Times New Roman"/>
          <w:bCs/>
          <w:sz w:val="24"/>
        </w:rPr>
        <w:tab/>
      </w:r>
      <w:r w:rsidRPr="00292A1F">
        <w:rPr>
          <w:rFonts w:ascii="Times New Roman" w:hAnsi="Times New Roman"/>
          <w:bCs/>
          <w:sz w:val="24"/>
        </w:rPr>
        <w:t>b)</w:t>
      </w:r>
      <w:r>
        <w:rPr>
          <w:rFonts w:ascii="Times New Roman" w:hAnsi="Times New Roman"/>
          <w:bCs/>
          <w:sz w:val="24"/>
        </w:rPr>
        <w:t xml:space="preserve"> </w:t>
      </w:r>
      <w:r w:rsidRPr="00292A1F">
        <w:rPr>
          <w:rFonts w:ascii="Times New Roman" w:hAnsi="Times New Roman"/>
          <w:bCs/>
          <w:sz w:val="24"/>
        </w:rPr>
        <w:t>Charged at high rate</w:t>
      </w:r>
    </w:p>
    <w:p w14:paraId="12CCBB3B" w14:textId="77777777" w:rsidR="00E07A23" w:rsidRDefault="00E07A23" w:rsidP="00E07A23">
      <w:pPr>
        <w:pStyle w:val="ListParagraph"/>
        <w:tabs>
          <w:tab w:val="left" w:pos="4680"/>
        </w:tabs>
        <w:spacing w:after="0" w:line="360" w:lineRule="auto"/>
        <w:ind w:left="540" w:hanging="540"/>
        <w:jc w:val="both"/>
        <w:rPr>
          <w:rFonts w:ascii="Times New Roman" w:hAnsi="Times New Roman"/>
          <w:bCs/>
          <w:sz w:val="24"/>
        </w:rPr>
      </w:pPr>
      <w:r>
        <w:rPr>
          <w:rFonts w:ascii="Times New Roman" w:hAnsi="Times New Roman"/>
          <w:bCs/>
          <w:sz w:val="24"/>
        </w:rPr>
        <w:t xml:space="preserve">    </w:t>
      </w:r>
      <w:r w:rsidRPr="00292A1F">
        <w:rPr>
          <w:rFonts w:ascii="Times New Roman" w:hAnsi="Times New Roman"/>
          <w:bCs/>
          <w:sz w:val="24"/>
        </w:rPr>
        <w:t xml:space="preserve"> </w:t>
      </w:r>
      <w:r>
        <w:rPr>
          <w:rFonts w:ascii="Times New Roman" w:hAnsi="Times New Roman"/>
          <w:bCs/>
          <w:sz w:val="24"/>
        </w:rPr>
        <w:tab/>
      </w:r>
      <w:r w:rsidRPr="00292A1F">
        <w:rPr>
          <w:rFonts w:ascii="Times New Roman" w:hAnsi="Times New Roman"/>
          <w:bCs/>
          <w:sz w:val="24"/>
        </w:rPr>
        <w:t>c)</w:t>
      </w:r>
      <w:r>
        <w:rPr>
          <w:rFonts w:ascii="Times New Roman" w:hAnsi="Times New Roman"/>
          <w:bCs/>
          <w:sz w:val="24"/>
        </w:rPr>
        <w:t xml:space="preserve"> </w:t>
      </w:r>
      <w:r w:rsidRPr="00292A1F">
        <w:rPr>
          <w:rFonts w:ascii="Times New Roman" w:hAnsi="Times New Roman"/>
          <w:bCs/>
          <w:sz w:val="24"/>
        </w:rPr>
        <w:t xml:space="preserve">Not at all charged </w:t>
      </w:r>
      <w:r>
        <w:rPr>
          <w:rFonts w:ascii="Times New Roman" w:hAnsi="Times New Roman"/>
          <w:bCs/>
          <w:sz w:val="24"/>
        </w:rPr>
        <w:t xml:space="preserve">                           </w:t>
      </w:r>
      <w:r>
        <w:rPr>
          <w:rFonts w:ascii="Times New Roman" w:hAnsi="Times New Roman"/>
          <w:bCs/>
          <w:sz w:val="24"/>
        </w:rPr>
        <w:tab/>
      </w:r>
      <w:r w:rsidRPr="00292A1F">
        <w:rPr>
          <w:rFonts w:ascii="Times New Roman" w:hAnsi="Times New Roman"/>
          <w:bCs/>
          <w:sz w:val="24"/>
        </w:rPr>
        <w:t>d)</w:t>
      </w:r>
      <w:r>
        <w:rPr>
          <w:rFonts w:ascii="Times New Roman" w:hAnsi="Times New Roman"/>
          <w:bCs/>
          <w:sz w:val="24"/>
        </w:rPr>
        <w:t xml:space="preserve"> </w:t>
      </w:r>
      <w:r w:rsidRPr="00292A1F">
        <w:rPr>
          <w:rFonts w:ascii="Times New Roman" w:hAnsi="Times New Roman"/>
          <w:bCs/>
          <w:sz w:val="24"/>
        </w:rPr>
        <w:t>Charged at low rate</w:t>
      </w:r>
    </w:p>
    <w:p w14:paraId="16B7B95D" w14:textId="784665C6" w:rsidR="00192959" w:rsidRPr="00292A1F" w:rsidRDefault="00192959" w:rsidP="00E07A23">
      <w:pPr>
        <w:pStyle w:val="ListParagraph"/>
        <w:tabs>
          <w:tab w:val="left" w:pos="4680"/>
        </w:tabs>
        <w:spacing w:after="0" w:line="360" w:lineRule="auto"/>
        <w:ind w:left="540" w:hanging="540"/>
        <w:jc w:val="both"/>
        <w:rPr>
          <w:rFonts w:ascii="Times New Roman" w:hAnsi="Times New Roman"/>
          <w:bCs/>
          <w:sz w:val="24"/>
        </w:rPr>
      </w:pPr>
      <w:r>
        <w:rPr>
          <w:rFonts w:ascii="Times New Roman" w:hAnsi="Times New Roman"/>
          <w:bCs/>
          <w:sz w:val="24"/>
        </w:rPr>
        <w:tab/>
      </w:r>
      <w:r>
        <w:rPr>
          <w:rFonts w:ascii="Kokila" w:hAnsi="Kokila" w:cs="Kokila"/>
          <w:sz w:val="32"/>
          <w:szCs w:val="32"/>
        </w:rPr>
        <w:t>------------------------------------------------------------------------------------------------------</w:t>
      </w:r>
    </w:p>
    <w:p w14:paraId="53377DF4" w14:textId="77777777" w:rsidR="00E07A23" w:rsidRPr="008E5875" w:rsidRDefault="00E07A23" w:rsidP="00E07A23">
      <w:pPr>
        <w:pStyle w:val="ListParagraph"/>
        <w:tabs>
          <w:tab w:val="left" w:pos="4680"/>
        </w:tabs>
        <w:spacing w:after="0" w:line="360" w:lineRule="auto"/>
        <w:ind w:left="540" w:hanging="540"/>
        <w:jc w:val="both"/>
        <w:rPr>
          <w:rFonts w:ascii="Times New Roman" w:hAnsi="Times New Roman"/>
          <w:bCs/>
          <w:sz w:val="8"/>
        </w:rPr>
      </w:pPr>
    </w:p>
    <w:p w14:paraId="12E7EA56" w14:textId="0AFF9562" w:rsidR="00E07A23" w:rsidRDefault="00E07A23" w:rsidP="00E07A23">
      <w:pPr>
        <w:pStyle w:val="ListParagraph"/>
        <w:numPr>
          <w:ilvl w:val="0"/>
          <w:numId w:val="11"/>
        </w:numPr>
        <w:tabs>
          <w:tab w:val="left" w:pos="4680"/>
        </w:tabs>
        <w:spacing w:after="0" w:line="360" w:lineRule="auto"/>
        <w:ind w:left="540" w:hanging="540"/>
        <w:jc w:val="both"/>
        <w:rPr>
          <w:rFonts w:ascii="Kruti Dev 010" w:hAnsi="Kruti Dev 010"/>
          <w:bCs/>
          <w:sz w:val="32"/>
        </w:rPr>
      </w:pPr>
      <w:r>
        <w:rPr>
          <w:rFonts w:ascii="Kruti Dev 010" w:hAnsi="Kruti Dev 010"/>
          <w:bCs/>
          <w:sz w:val="32"/>
        </w:rPr>
        <w:t>laifRr tks dkYifud ugha]</w:t>
      </w:r>
      <w:r w:rsidR="003A601C">
        <w:rPr>
          <w:rFonts w:ascii="Kruti Dev 010" w:hAnsi="Kruti Dev 010"/>
          <w:bCs/>
          <w:sz w:val="32"/>
        </w:rPr>
        <w:t xml:space="preserve"> </w:t>
      </w:r>
      <w:r>
        <w:rPr>
          <w:rFonts w:ascii="Kruti Dev 010" w:hAnsi="Kruti Dev 010"/>
          <w:bCs/>
          <w:sz w:val="32"/>
        </w:rPr>
        <w:t>cfYd vewrZ gS vkSj bldk okLrkfod ewY; gSS %&amp;</w:t>
      </w:r>
    </w:p>
    <w:p w14:paraId="66159FE9" w14:textId="77777777" w:rsidR="00E07A23" w:rsidRDefault="00E07A23" w:rsidP="00E07A23">
      <w:pPr>
        <w:pStyle w:val="ListParagraph"/>
        <w:tabs>
          <w:tab w:val="left" w:pos="4680"/>
        </w:tabs>
        <w:spacing w:after="0" w:line="360" w:lineRule="auto"/>
        <w:ind w:left="540"/>
        <w:jc w:val="both"/>
        <w:rPr>
          <w:rFonts w:ascii="Kruti Dev 010" w:hAnsi="Kruti Dev 010"/>
          <w:bCs/>
          <w:sz w:val="32"/>
        </w:rPr>
      </w:pPr>
      <w:r w:rsidRPr="000D41DB">
        <w:rPr>
          <w:rFonts w:ascii="Times New Roman" w:hAnsi="Times New Roman"/>
          <w:bCs/>
          <w:sz w:val="24"/>
        </w:rPr>
        <w:t xml:space="preserve">a) </w:t>
      </w:r>
      <w:r>
        <w:rPr>
          <w:rFonts w:ascii="Kruti Dev 010" w:hAnsi="Kruti Dev 010"/>
          <w:bCs/>
          <w:sz w:val="32"/>
        </w:rPr>
        <w:t xml:space="preserve">e'khujh          </w:t>
      </w:r>
      <w:r w:rsidRPr="000D41DB">
        <w:rPr>
          <w:rFonts w:ascii="Times New Roman" w:hAnsi="Times New Roman"/>
          <w:bCs/>
          <w:sz w:val="24"/>
        </w:rPr>
        <w:t>b)</w:t>
      </w:r>
      <w:r w:rsidRPr="000D41DB">
        <w:rPr>
          <w:rFonts w:ascii="Times New Roman" w:hAnsi="Times New Roman"/>
          <w:bCs/>
          <w:sz w:val="28"/>
        </w:rPr>
        <w:t xml:space="preserve"> </w:t>
      </w:r>
      <w:r>
        <w:rPr>
          <w:rFonts w:ascii="Kruti Dev 010" w:hAnsi="Kruti Dev 010"/>
          <w:bCs/>
          <w:sz w:val="32"/>
        </w:rPr>
        <w:t xml:space="preserve">Hkou         </w:t>
      </w:r>
      <w:r>
        <w:rPr>
          <w:rFonts w:ascii="Kruti Dev 010" w:hAnsi="Kruti Dev 010"/>
          <w:bCs/>
          <w:sz w:val="32"/>
        </w:rPr>
        <w:tab/>
      </w:r>
      <w:r w:rsidRPr="000D41DB">
        <w:rPr>
          <w:rFonts w:ascii="Times New Roman" w:hAnsi="Times New Roman"/>
          <w:bCs/>
          <w:sz w:val="24"/>
        </w:rPr>
        <w:t>c)</w:t>
      </w:r>
      <w:r w:rsidRPr="000D41DB">
        <w:rPr>
          <w:rFonts w:ascii="Times New Roman" w:hAnsi="Times New Roman"/>
          <w:bCs/>
          <w:sz w:val="28"/>
        </w:rPr>
        <w:t xml:space="preserve"> </w:t>
      </w:r>
      <w:r>
        <w:rPr>
          <w:rFonts w:ascii="Kruti Dev 010" w:hAnsi="Kruti Dev 010"/>
          <w:bCs/>
          <w:sz w:val="32"/>
        </w:rPr>
        <w:t xml:space="preserve">QuhZpj      </w:t>
      </w:r>
      <w:r>
        <w:rPr>
          <w:rFonts w:ascii="Kruti Dev 010" w:hAnsi="Kruti Dev 010"/>
          <w:bCs/>
          <w:sz w:val="32"/>
        </w:rPr>
        <w:tab/>
      </w:r>
      <w:r>
        <w:rPr>
          <w:rFonts w:ascii="Kruti Dev 010" w:hAnsi="Kruti Dev 010"/>
          <w:bCs/>
          <w:sz w:val="32"/>
        </w:rPr>
        <w:tab/>
      </w:r>
      <w:r w:rsidRPr="000D41DB">
        <w:rPr>
          <w:rFonts w:ascii="Times New Roman" w:hAnsi="Times New Roman"/>
          <w:bCs/>
          <w:sz w:val="24"/>
        </w:rPr>
        <w:t>d)</w:t>
      </w:r>
      <w:r w:rsidRPr="000D41DB">
        <w:rPr>
          <w:rFonts w:ascii="Times New Roman" w:hAnsi="Times New Roman"/>
          <w:bCs/>
          <w:sz w:val="28"/>
        </w:rPr>
        <w:t xml:space="preserve"> </w:t>
      </w:r>
      <w:r>
        <w:rPr>
          <w:rFonts w:ascii="Kruti Dev 010" w:hAnsi="Kruti Dev 010"/>
          <w:bCs/>
          <w:sz w:val="32"/>
        </w:rPr>
        <w:t>[;krh</w:t>
      </w:r>
    </w:p>
    <w:p w14:paraId="66A49019" w14:textId="77777777" w:rsidR="00E07A23" w:rsidRPr="008E5875" w:rsidRDefault="00E07A23" w:rsidP="00E07A23">
      <w:pPr>
        <w:pStyle w:val="ListParagraph"/>
        <w:tabs>
          <w:tab w:val="left" w:pos="4680"/>
        </w:tabs>
        <w:spacing w:after="0" w:line="360" w:lineRule="auto"/>
        <w:ind w:left="540" w:hanging="540"/>
        <w:jc w:val="center"/>
        <w:rPr>
          <w:rFonts w:ascii="Times New Roman" w:hAnsi="Times New Roman"/>
          <w:bCs/>
          <w:sz w:val="4"/>
        </w:rPr>
      </w:pPr>
    </w:p>
    <w:p w14:paraId="523902D8" w14:textId="77777777" w:rsidR="00E07A23" w:rsidRPr="00292A1F" w:rsidRDefault="00E07A23" w:rsidP="00E07A23">
      <w:pPr>
        <w:pStyle w:val="ListParagraph"/>
        <w:tabs>
          <w:tab w:val="left" w:pos="4680"/>
        </w:tabs>
        <w:spacing w:after="0" w:line="360" w:lineRule="auto"/>
        <w:ind w:left="540"/>
        <w:jc w:val="both"/>
        <w:rPr>
          <w:rFonts w:ascii="Times New Roman" w:hAnsi="Times New Roman"/>
          <w:bCs/>
          <w:sz w:val="24"/>
        </w:rPr>
      </w:pPr>
      <w:r w:rsidRPr="00292A1F">
        <w:rPr>
          <w:rFonts w:ascii="Times New Roman" w:hAnsi="Times New Roman"/>
          <w:bCs/>
          <w:sz w:val="24"/>
        </w:rPr>
        <w:t>An asset which is not fictitious</w:t>
      </w:r>
      <w:r>
        <w:rPr>
          <w:rFonts w:ascii="Times New Roman" w:hAnsi="Times New Roman"/>
          <w:bCs/>
          <w:sz w:val="24"/>
        </w:rPr>
        <w:t>,</w:t>
      </w:r>
      <w:r w:rsidRPr="00292A1F">
        <w:rPr>
          <w:rFonts w:ascii="Times New Roman" w:hAnsi="Times New Roman"/>
          <w:bCs/>
          <w:sz w:val="24"/>
        </w:rPr>
        <w:t xml:space="preserve"> but intangible and have realisable value is </w:t>
      </w:r>
    </w:p>
    <w:p w14:paraId="702F0AA8" w14:textId="77777777" w:rsidR="00E07A23" w:rsidRPr="00192959" w:rsidRDefault="00E07A23" w:rsidP="00E07A23">
      <w:pPr>
        <w:pStyle w:val="ListParagraph"/>
        <w:numPr>
          <w:ilvl w:val="0"/>
          <w:numId w:val="36"/>
        </w:numPr>
        <w:tabs>
          <w:tab w:val="left" w:pos="4680"/>
        </w:tabs>
        <w:spacing w:after="0" w:line="360" w:lineRule="auto"/>
        <w:jc w:val="both"/>
        <w:rPr>
          <w:rFonts w:ascii="Times New Roman" w:hAnsi="Times New Roman"/>
          <w:bCs/>
          <w:sz w:val="32"/>
        </w:rPr>
      </w:pPr>
      <w:r w:rsidRPr="00292A1F">
        <w:rPr>
          <w:rFonts w:ascii="Times New Roman" w:hAnsi="Times New Roman"/>
          <w:bCs/>
          <w:sz w:val="24"/>
        </w:rPr>
        <w:t>Machinery</w:t>
      </w:r>
      <w:r>
        <w:rPr>
          <w:rFonts w:ascii="Times New Roman" w:hAnsi="Times New Roman"/>
          <w:bCs/>
          <w:sz w:val="24"/>
        </w:rPr>
        <w:t xml:space="preserve">              </w:t>
      </w:r>
      <w:r w:rsidRPr="00292A1F">
        <w:rPr>
          <w:rFonts w:ascii="Times New Roman" w:hAnsi="Times New Roman"/>
          <w:bCs/>
          <w:sz w:val="24"/>
        </w:rPr>
        <w:t xml:space="preserve">b) Building </w:t>
      </w:r>
      <w:r>
        <w:rPr>
          <w:rFonts w:ascii="Times New Roman" w:hAnsi="Times New Roman"/>
          <w:bCs/>
          <w:sz w:val="24"/>
        </w:rPr>
        <w:t xml:space="preserve">          </w:t>
      </w:r>
      <w:r>
        <w:rPr>
          <w:rFonts w:ascii="Times New Roman" w:hAnsi="Times New Roman"/>
          <w:bCs/>
          <w:sz w:val="24"/>
        </w:rPr>
        <w:tab/>
      </w:r>
      <w:r w:rsidRPr="00292A1F">
        <w:rPr>
          <w:rFonts w:ascii="Times New Roman" w:hAnsi="Times New Roman"/>
          <w:bCs/>
          <w:sz w:val="24"/>
        </w:rPr>
        <w:t>c)</w:t>
      </w:r>
      <w:r>
        <w:rPr>
          <w:rFonts w:ascii="Times New Roman" w:hAnsi="Times New Roman"/>
          <w:bCs/>
          <w:sz w:val="24"/>
        </w:rPr>
        <w:t xml:space="preserve"> </w:t>
      </w:r>
      <w:r w:rsidRPr="00292A1F">
        <w:rPr>
          <w:rFonts w:ascii="Times New Roman" w:hAnsi="Times New Roman"/>
          <w:bCs/>
          <w:sz w:val="24"/>
        </w:rPr>
        <w:t xml:space="preserve">Furniture </w:t>
      </w:r>
      <w:r>
        <w:rPr>
          <w:rFonts w:ascii="Times New Roman" w:hAnsi="Times New Roman"/>
          <w:bCs/>
          <w:sz w:val="24"/>
        </w:rPr>
        <w:t xml:space="preserve">                </w:t>
      </w:r>
      <w:r>
        <w:rPr>
          <w:rFonts w:ascii="Times New Roman" w:hAnsi="Times New Roman"/>
          <w:bCs/>
          <w:sz w:val="24"/>
        </w:rPr>
        <w:tab/>
      </w:r>
      <w:r w:rsidRPr="00292A1F">
        <w:rPr>
          <w:rFonts w:ascii="Times New Roman" w:hAnsi="Times New Roman"/>
          <w:bCs/>
          <w:sz w:val="24"/>
        </w:rPr>
        <w:t>d)</w:t>
      </w:r>
      <w:r>
        <w:rPr>
          <w:rFonts w:ascii="Times New Roman" w:hAnsi="Times New Roman"/>
          <w:bCs/>
          <w:sz w:val="24"/>
        </w:rPr>
        <w:t xml:space="preserve"> </w:t>
      </w:r>
      <w:r w:rsidRPr="00292A1F">
        <w:rPr>
          <w:rFonts w:ascii="Times New Roman" w:hAnsi="Times New Roman"/>
          <w:bCs/>
          <w:sz w:val="24"/>
        </w:rPr>
        <w:t>Goodwill</w:t>
      </w:r>
    </w:p>
    <w:p w14:paraId="67AC90A6" w14:textId="55644A94" w:rsidR="00192959" w:rsidRPr="00192959" w:rsidRDefault="00192959" w:rsidP="00192959">
      <w:pPr>
        <w:tabs>
          <w:tab w:val="left" w:pos="4680"/>
        </w:tabs>
        <w:spacing w:after="0" w:line="360" w:lineRule="auto"/>
        <w:ind w:left="540"/>
        <w:jc w:val="both"/>
        <w:rPr>
          <w:rFonts w:ascii="Times New Roman" w:hAnsi="Times New Roman"/>
          <w:bCs/>
          <w:sz w:val="32"/>
        </w:rPr>
      </w:pPr>
      <w:r>
        <w:rPr>
          <w:rFonts w:ascii="Kokila" w:hAnsi="Kokila" w:cs="Kokila"/>
          <w:sz w:val="32"/>
          <w:szCs w:val="32"/>
        </w:rPr>
        <w:t>------------------------------------------------------------------------------------------------------</w:t>
      </w:r>
    </w:p>
    <w:p w14:paraId="57B8C857" w14:textId="77777777" w:rsidR="00E07A23" w:rsidRPr="008E5875" w:rsidRDefault="00E07A23" w:rsidP="00E07A23">
      <w:pPr>
        <w:pStyle w:val="ListParagraph"/>
        <w:tabs>
          <w:tab w:val="left" w:pos="4680"/>
        </w:tabs>
        <w:spacing w:after="0" w:line="360" w:lineRule="auto"/>
        <w:ind w:left="540" w:hanging="540"/>
        <w:jc w:val="both"/>
        <w:rPr>
          <w:rFonts w:ascii="Times New Roman" w:hAnsi="Times New Roman"/>
          <w:bCs/>
          <w:sz w:val="6"/>
        </w:rPr>
      </w:pPr>
    </w:p>
    <w:p w14:paraId="66EA8E71" w14:textId="77777777" w:rsidR="00E07A23" w:rsidRDefault="00E07A23" w:rsidP="00E07A23">
      <w:pPr>
        <w:pStyle w:val="ListParagraph"/>
        <w:numPr>
          <w:ilvl w:val="0"/>
          <w:numId w:val="11"/>
        </w:numPr>
        <w:tabs>
          <w:tab w:val="left" w:pos="4680"/>
        </w:tabs>
        <w:spacing w:after="0" w:line="360" w:lineRule="auto"/>
        <w:ind w:left="540" w:hanging="540"/>
        <w:jc w:val="both"/>
        <w:rPr>
          <w:rFonts w:ascii="Kruti Dev 010" w:hAnsi="Kruti Dev 010"/>
          <w:bCs/>
          <w:sz w:val="32"/>
        </w:rPr>
      </w:pPr>
      <w:r>
        <w:rPr>
          <w:rFonts w:ascii="Kruti Dev 010" w:hAnsi="Kruti Dev 010"/>
          <w:bCs/>
          <w:sz w:val="32"/>
        </w:rPr>
        <w:t>vf/kykHk dk vFkZ gS %&amp;</w:t>
      </w:r>
    </w:p>
    <w:p w14:paraId="4F6760EA" w14:textId="77777777" w:rsidR="00E07A23" w:rsidRDefault="00E07A23" w:rsidP="00E07A23">
      <w:pPr>
        <w:pStyle w:val="ListParagraph"/>
        <w:tabs>
          <w:tab w:val="left" w:pos="4680"/>
        </w:tabs>
        <w:spacing w:after="0" w:line="360" w:lineRule="auto"/>
        <w:ind w:left="540"/>
        <w:jc w:val="both"/>
        <w:rPr>
          <w:rFonts w:ascii="Kruti Dev 010" w:hAnsi="Kruti Dev 010"/>
          <w:bCs/>
          <w:sz w:val="32"/>
        </w:rPr>
      </w:pPr>
      <w:r w:rsidRPr="000D41DB">
        <w:rPr>
          <w:rFonts w:ascii="Times New Roman" w:hAnsi="Times New Roman"/>
          <w:bCs/>
          <w:sz w:val="24"/>
        </w:rPr>
        <w:t xml:space="preserve">a) </w:t>
      </w:r>
      <w:r>
        <w:rPr>
          <w:rFonts w:ascii="Kruti Dev 010" w:hAnsi="Kruti Dev 010"/>
          <w:bCs/>
          <w:sz w:val="32"/>
        </w:rPr>
        <w:t xml:space="preserve">lkekU; ykHk ls de           </w:t>
      </w:r>
      <w:r>
        <w:rPr>
          <w:rFonts w:ascii="Kruti Dev 010" w:hAnsi="Kruti Dev 010"/>
          <w:bCs/>
          <w:sz w:val="32"/>
        </w:rPr>
        <w:tab/>
      </w:r>
      <w:r w:rsidRPr="000D41DB">
        <w:rPr>
          <w:rFonts w:ascii="Times New Roman" w:hAnsi="Times New Roman"/>
          <w:bCs/>
          <w:sz w:val="24"/>
        </w:rPr>
        <w:t>b)</w:t>
      </w:r>
      <w:r w:rsidRPr="000D41DB">
        <w:rPr>
          <w:rFonts w:ascii="Times New Roman" w:hAnsi="Times New Roman"/>
          <w:bCs/>
          <w:sz w:val="28"/>
        </w:rPr>
        <w:t xml:space="preserve"> </w:t>
      </w:r>
      <w:r>
        <w:rPr>
          <w:rFonts w:ascii="Kruti Dev 010" w:hAnsi="Kruti Dev 010"/>
          <w:bCs/>
          <w:sz w:val="32"/>
        </w:rPr>
        <w:t>lkekU; ykHk ls vf/kd</w:t>
      </w:r>
    </w:p>
    <w:p w14:paraId="4BFDBF02" w14:textId="77777777" w:rsidR="00E07A23" w:rsidRDefault="00E07A23" w:rsidP="00E07A23">
      <w:pPr>
        <w:pStyle w:val="ListParagraph"/>
        <w:tabs>
          <w:tab w:val="left" w:pos="4680"/>
        </w:tabs>
        <w:spacing w:after="0" w:line="360" w:lineRule="auto"/>
        <w:ind w:left="540"/>
        <w:jc w:val="both"/>
        <w:rPr>
          <w:rFonts w:ascii="Kruti Dev 010" w:hAnsi="Kruti Dev 010"/>
          <w:bCs/>
          <w:sz w:val="32"/>
        </w:rPr>
      </w:pPr>
      <w:r w:rsidRPr="000D41DB">
        <w:rPr>
          <w:rFonts w:ascii="Times New Roman" w:hAnsi="Times New Roman"/>
          <w:bCs/>
          <w:sz w:val="24"/>
        </w:rPr>
        <w:t>c)</w:t>
      </w:r>
      <w:r w:rsidRPr="000D41DB">
        <w:rPr>
          <w:rFonts w:ascii="Times New Roman" w:hAnsi="Times New Roman"/>
          <w:bCs/>
          <w:sz w:val="28"/>
        </w:rPr>
        <w:t xml:space="preserve"> </w:t>
      </w:r>
      <w:r>
        <w:rPr>
          <w:rFonts w:ascii="Kruti Dev 010" w:hAnsi="Kruti Dev 010"/>
          <w:bCs/>
          <w:sz w:val="32"/>
        </w:rPr>
        <w:t xml:space="preserve">vkSlr ykHk                </w:t>
      </w:r>
      <w:r>
        <w:rPr>
          <w:rFonts w:ascii="Kruti Dev 010" w:hAnsi="Kruti Dev 010"/>
          <w:bCs/>
          <w:sz w:val="32"/>
        </w:rPr>
        <w:tab/>
      </w:r>
      <w:r w:rsidRPr="000D41DB">
        <w:rPr>
          <w:rFonts w:ascii="Times New Roman" w:hAnsi="Times New Roman"/>
          <w:bCs/>
          <w:sz w:val="24"/>
        </w:rPr>
        <w:t>d)</w:t>
      </w:r>
      <w:r w:rsidRPr="000D41DB">
        <w:rPr>
          <w:rFonts w:ascii="Times New Roman" w:hAnsi="Times New Roman"/>
          <w:bCs/>
          <w:sz w:val="28"/>
        </w:rPr>
        <w:t xml:space="preserve"> </w:t>
      </w:r>
      <w:r>
        <w:rPr>
          <w:rFonts w:ascii="Kruti Dev 010" w:hAnsi="Kruti Dev 010"/>
          <w:bCs/>
          <w:sz w:val="32"/>
        </w:rPr>
        <w:t>buesa ls dksbZ ugha</w:t>
      </w:r>
    </w:p>
    <w:p w14:paraId="60958CF0" w14:textId="77777777" w:rsidR="00E07A23" w:rsidRPr="00292A1F" w:rsidRDefault="00E07A23" w:rsidP="00E07A23">
      <w:pPr>
        <w:pStyle w:val="ListParagraph"/>
        <w:tabs>
          <w:tab w:val="left" w:pos="4680"/>
        </w:tabs>
        <w:spacing w:after="0" w:line="360" w:lineRule="auto"/>
        <w:ind w:left="540"/>
        <w:jc w:val="both"/>
        <w:rPr>
          <w:rFonts w:ascii="Times New Roman" w:hAnsi="Times New Roman"/>
          <w:bCs/>
          <w:sz w:val="24"/>
        </w:rPr>
      </w:pPr>
      <w:r w:rsidRPr="00292A1F">
        <w:rPr>
          <w:rFonts w:ascii="Times New Roman" w:hAnsi="Times New Roman"/>
          <w:bCs/>
          <w:sz w:val="24"/>
        </w:rPr>
        <w:t xml:space="preserve">Super profit means </w:t>
      </w:r>
    </w:p>
    <w:p w14:paraId="644CAB87" w14:textId="77777777" w:rsidR="00E07A23" w:rsidRDefault="00E07A23" w:rsidP="00E07A23">
      <w:pPr>
        <w:pStyle w:val="ListParagraph"/>
        <w:tabs>
          <w:tab w:val="left" w:pos="4680"/>
        </w:tabs>
        <w:spacing w:after="0" w:line="360" w:lineRule="auto"/>
        <w:ind w:left="540"/>
        <w:jc w:val="both"/>
        <w:rPr>
          <w:rFonts w:ascii="Times New Roman" w:hAnsi="Times New Roman"/>
          <w:bCs/>
          <w:sz w:val="24"/>
        </w:rPr>
      </w:pPr>
      <w:r w:rsidRPr="00292A1F">
        <w:rPr>
          <w:rFonts w:ascii="Times New Roman" w:hAnsi="Times New Roman"/>
          <w:bCs/>
          <w:sz w:val="24"/>
        </w:rPr>
        <w:t>a)</w:t>
      </w:r>
      <w:r>
        <w:rPr>
          <w:rFonts w:ascii="Times New Roman" w:hAnsi="Times New Roman"/>
          <w:bCs/>
          <w:sz w:val="24"/>
        </w:rPr>
        <w:t xml:space="preserve"> </w:t>
      </w:r>
      <w:r w:rsidRPr="00292A1F">
        <w:rPr>
          <w:rFonts w:ascii="Times New Roman" w:hAnsi="Times New Roman"/>
          <w:bCs/>
          <w:sz w:val="24"/>
        </w:rPr>
        <w:t xml:space="preserve">Less than normal profit </w:t>
      </w:r>
      <w:r>
        <w:rPr>
          <w:rFonts w:ascii="Times New Roman" w:hAnsi="Times New Roman"/>
          <w:bCs/>
          <w:sz w:val="24"/>
        </w:rPr>
        <w:t xml:space="preserve">                      </w:t>
      </w:r>
      <w:r>
        <w:rPr>
          <w:rFonts w:ascii="Times New Roman" w:hAnsi="Times New Roman"/>
          <w:bCs/>
          <w:sz w:val="24"/>
        </w:rPr>
        <w:tab/>
      </w:r>
      <w:r w:rsidRPr="00292A1F">
        <w:rPr>
          <w:rFonts w:ascii="Times New Roman" w:hAnsi="Times New Roman"/>
          <w:bCs/>
          <w:sz w:val="24"/>
        </w:rPr>
        <w:t>b)</w:t>
      </w:r>
      <w:r>
        <w:rPr>
          <w:rFonts w:ascii="Times New Roman" w:hAnsi="Times New Roman"/>
          <w:bCs/>
          <w:sz w:val="24"/>
        </w:rPr>
        <w:t xml:space="preserve"> </w:t>
      </w:r>
      <w:r w:rsidRPr="00292A1F">
        <w:rPr>
          <w:rFonts w:ascii="Times New Roman" w:hAnsi="Times New Roman"/>
          <w:bCs/>
          <w:sz w:val="24"/>
        </w:rPr>
        <w:t>Above the normal profit</w:t>
      </w:r>
    </w:p>
    <w:p w14:paraId="6C5D39CD" w14:textId="77777777" w:rsidR="00E07A23" w:rsidRDefault="00E07A23" w:rsidP="00E07A23">
      <w:pPr>
        <w:pStyle w:val="ListParagraph"/>
        <w:tabs>
          <w:tab w:val="left" w:pos="4680"/>
        </w:tabs>
        <w:spacing w:after="0" w:line="360" w:lineRule="auto"/>
        <w:ind w:left="540" w:hanging="540"/>
        <w:jc w:val="both"/>
        <w:rPr>
          <w:rFonts w:ascii="Times New Roman" w:hAnsi="Times New Roman"/>
          <w:bCs/>
          <w:sz w:val="24"/>
        </w:rPr>
      </w:pPr>
      <w:r>
        <w:rPr>
          <w:rFonts w:ascii="Times New Roman" w:hAnsi="Times New Roman"/>
          <w:bCs/>
          <w:sz w:val="24"/>
        </w:rPr>
        <w:t xml:space="preserve">         </w:t>
      </w:r>
      <w:r w:rsidRPr="00292A1F">
        <w:rPr>
          <w:rFonts w:ascii="Times New Roman" w:hAnsi="Times New Roman"/>
          <w:bCs/>
          <w:sz w:val="24"/>
        </w:rPr>
        <w:t>c)</w:t>
      </w:r>
      <w:r>
        <w:rPr>
          <w:rFonts w:ascii="Times New Roman" w:hAnsi="Times New Roman"/>
          <w:bCs/>
          <w:sz w:val="24"/>
        </w:rPr>
        <w:t xml:space="preserve"> </w:t>
      </w:r>
      <w:r w:rsidRPr="00292A1F">
        <w:rPr>
          <w:rFonts w:ascii="Times New Roman" w:hAnsi="Times New Roman"/>
          <w:bCs/>
          <w:sz w:val="24"/>
        </w:rPr>
        <w:t>Average profit</w:t>
      </w:r>
      <w:r>
        <w:rPr>
          <w:rFonts w:ascii="Times New Roman" w:hAnsi="Times New Roman"/>
          <w:bCs/>
          <w:sz w:val="24"/>
        </w:rPr>
        <w:t xml:space="preserve">                               </w:t>
      </w:r>
      <w:r>
        <w:rPr>
          <w:rFonts w:ascii="Times New Roman" w:hAnsi="Times New Roman"/>
          <w:bCs/>
          <w:sz w:val="24"/>
        </w:rPr>
        <w:tab/>
      </w:r>
      <w:r w:rsidRPr="00292A1F">
        <w:rPr>
          <w:rFonts w:ascii="Times New Roman" w:hAnsi="Times New Roman"/>
          <w:bCs/>
          <w:sz w:val="24"/>
        </w:rPr>
        <w:t>d)</w:t>
      </w:r>
      <w:r>
        <w:rPr>
          <w:rFonts w:ascii="Times New Roman" w:hAnsi="Times New Roman"/>
          <w:bCs/>
          <w:sz w:val="24"/>
        </w:rPr>
        <w:t xml:space="preserve"> </w:t>
      </w:r>
      <w:r w:rsidRPr="00292A1F">
        <w:rPr>
          <w:rFonts w:ascii="Times New Roman" w:hAnsi="Times New Roman"/>
          <w:bCs/>
          <w:sz w:val="24"/>
        </w:rPr>
        <w:t>None of these</w:t>
      </w:r>
    </w:p>
    <w:p w14:paraId="79CEDA53" w14:textId="3A78AD0D" w:rsidR="00192959" w:rsidRPr="00292A1F" w:rsidRDefault="00192959" w:rsidP="00E07A23">
      <w:pPr>
        <w:pStyle w:val="ListParagraph"/>
        <w:tabs>
          <w:tab w:val="left" w:pos="4680"/>
        </w:tabs>
        <w:spacing w:after="0" w:line="360" w:lineRule="auto"/>
        <w:ind w:left="540" w:hanging="540"/>
        <w:jc w:val="both"/>
        <w:rPr>
          <w:rFonts w:ascii="Times New Roman" w:hAnsi="Times New Roman"/>
          <w:bCs/>
          <w:sz w:val="24"/>
        </w:rPr>
      </w:pPr>
      <w:r>
        <w:rPr>
          <w:rFonts w:ascii="Times New Roman" w:hAnsi="Times New Roman"/>
          <w:bCs/>
          <w:sz w:val="24"/>
        </w:rPr>
        <w:tab/>
      </w:r>
      <w:r>
        <w:rPr>
          <w:rFonts w:ascii="Kokila" w:hAnsi="Kokila" w:cs="Kokila"/>
          <w:sz w:val="32"/>
          <w:szCs w:val="32"/>
        </w:rPr>
        <w:t>------------------------------------------------------------------------------------------------------</w:t>
      </w:r>
    </w:p>
    <w:p w14:paraId="4F7F4C8E" w14:textId="77777777" w:rsidR="00E07A23" w:rsidRPr="008E5875" w:rsidRDefault="00E07A23" w:rsidP="00E07A23">
      <w:pPr>
        <w:pStyle w:val="ListParagraph"/>
        <w:tabs>
          <w:tab w:val="left" w:pos="4680"/>
        </w:tabs>
        <w:spacing w:after="0" w:line="360" w:lineRule="auto"/>
        <w:ind w:left="540" w:hanging="540"/>
        <w:jc w:val="both"/>
        <w:rPr>
          <w:rFonts w:ascii="Kruti Dev 010" w:hAnsi="Kruti Dev 010"/>
          <w:bCs/>
          <w:sz w:val="6"/>
        </w:rPr>
      </w:pPr>
    </w:p>
    <w:p w14:paraId="61A8D0C1" w14:textId="77777777" w:rsidR="00E07A23" w:rsidRPr="00140CCD" w:rsidRDefault="00E07A23" w:rsidP="00E07A23">
      <w:pPr>
        <w:pStyle w:val="ListParagraph"/>
        <w:tabs>
          <w:tab w:val="left" w:pos="4680"/>
        </w:tabs>
        <w:spacing w:after="0" w:line="360" w:lineRule="auto"/>
        <w:ind w:left="540" w:hanging="540"/>
        <w:jc w:val="both"/>
        <w:rPr>
          <w:rFonts w:ascii="Kruti Dev 010" w:hAnsi="Kruti Dev 010"/>
          <w:bCs/>
          <w:sz w:val="2"/>
        </w:rPr>
      </w:pPr>
    </w:p>
    <w:p w14:paraId="245D6EE8" w14:textId="77777777" w:rsidR="00E07A23" w:rsidRDefault="00E07A23" w:rsidP="00E07A23">
      <w:pPr>
        <w:pStyle w:val="ListParagraph"/>
        <w:numPr>
          <w:ilvl w:val="0"/>
          <w:numId w:val="11"/>
        </w:numPr>
        <w:tabs>
          <w:tab w:val="left" w:pos="4680"/>
        </w:tabs>
        <w:spacing w:after="0" w:line="360" w:lineRule="auto"/>
        <w:ind w:left="540" w:hanging="540"/>
        <w:jc w:val="both"/>
        <w:rPr>
          <w:rFonts w:ascii="Kruti Dev 010" w:hAnsi="Kruti Dev 010"/>
          <w:bCs/>
          <w:sz w:val="32"/>
        </w:rPr>
      </w:pPr>
      <w:r>
        <w:rPr>
          <w:rFonts w:ascii="Kruti Dev 010" w:hAnsi="Kruti Dev 010"/>
          <w:bCs/>
          <w:sz w:val="32"/>
        </w:rPr>
        <w:lastRenderedPageBreak/>
        <w:t>vkSlr ykHk dh x.kuk djrs le;] foxr o"kZ dh gkfu dks  %&amp;</w:t>
      </w:r>
    </w:p>
    <w:p w14:paraId="2F747840" w14:textId="77777777" w:rsidR="00E07A23" w:rsidRDefault="00E07A23" w:rsidP="00E07A23">
      <w:pPr>
        <w:pStyle w:val="ListParagraph"/>
        <w:tabs>
          <w:tab w:val="left" w:pos="4680"/>
        </w:tabs>
        <w:spacing w:after="0" w:line="360" w:lineRule="auto"/>
        <w:ind w:left="540"/>
        <w:jc w:val="both"/>
        <w:rPr>
          <w:rFonts w:ascii="Kruti Dev 010" w:hAnsi="Kruti Dev 010"/>
          <w:bCs/>
          <w:sz w:val="32"/>
        </w:rPr>
      </w:pPr>
      <w:r w:rsidRPr="000D41DB">
        <w:rPr>
          <w:rFonts w:ascii="Times New Roman" w:hAnsi="Times New Roman"/>
          <w:bCs/>
          <w:sz w:val="24"/>
        </w:rPr>
        <w:t>a)</w:t>
      </w:r>
      <w:r w:rsidRPr="005D4362">
        <w:rPr>
          <w:rFonts w:ascii="Times New Roman" w:hAnsi="Times New Roman"/>
          <w:bCs/>
          <w:sz w:val="28"/>
        </w:rPr>
        <w:t xml:space="preserve"> </w:t>
      </w:r>
      <w:r>
        <w:rPr>
          <w:rFonts w:ascii="Kruti Dev 010" w:hAnsi="Kruti Dev 010"/>
          <w:bCs/>
          <w:sz w:val="32"/>
        </w:rPr>
        <w:t xml:space="preserve">tksM+k tkrk gS                </w:t>
      </w:r>
      <w:r>
        <w:rPr>
          <w:rFonts w:ascii="Kruti Dev 010" w:hAnsi="Kruti Dev 010"/>
          <w:bCs/>
          <w:sz w:val="32"/>
        </w:rPr>
        <w:tab/>
      </w:r>
      <w:r w:rsidRPr="000D41DB">
        <w:rPr>
          <w:rFonts w:ascii="Times New Roman" w:hAnsi="Times New Roman"/>
          <w:bCs/>
          <w:sz w:val="24"/>
        </w:rPr>
        <w:t>b)</w:t>
      </w:r>
      <w:r>
        <w:rPr>
          <w:rFonts w:ascii="Times New Roman" w:hAnsi="Times New Roman"/>
          <w:bCs/>
          <w:sz w:val="32"/>
        </w:rPr>
        <w:t xml:space="preserve"> </w:t>
      </w:r>
      <w:r>
        <w:rPr>
          <w:rFonts w:ascii="Kruti Dev 010" w:hAnsi="Kruti Dev 010"/>
          <w:bCs/>
          <w:sz w:val="32"/>
        </w:rPr>
        <w:t>?kVk;k tkrk gS</w:t>
      </w:r>
    </w:p>
    <w:p w14:paraId="2235EB0C" w14:textId="77777777" w:rsidR="00E07A23" w:rsidRDefault="00E07A23" w:rsidP="00E07A23">
      <w:pPr>
        <w:pStyle w:val="ListParagraph"/>
        <w:tabs>
          <w:tab w:val="left" w:pos="4680"/>
        </w:tabs>
        <w:spacing w:after="0" w:line="360" w:lineRule="auto"/>
        <w:ind w:left="540"/>
        <w:jc w:val="both"/>
        <w:rPr>
          <w:rFonts w:ascii="Kruti Dev 010" w:hAnsi="Kruti Dev 010"/>
          <w:bCs/>
          <w:sz w:val="32"/>
        </w:rPr>
      </w:pPr>
      <w:r w:rsidRPr="000D41DB">
        <w:rPr>
          <w:rFonts w:ascii="Times New Roman" w:hAnsi="Times New Roman"/>
          <w:bCs/>
          <w:sz w:val="24"/>
        </w:rPr>
        <w:t>c)</w:t>
      </w:r>
      <w:r>
        <w:rPr>
          <w:rFonts w:ascii="Times New Roman" w:hAnsi="Times New Roman"/>
          <w:bCs/>
          <w:sz w:val="32"/>
        </w:rPr>
        <w:t xml:space="preserve"> </w:t>
      </w:r>
      <w:r>
        <w:rPr>
          <w:rFonts w:ascii="Kruti Dev 010" w:hAnsi="Kruti Dev 010"/>
          <w:bCs/>
          <w:sz w:val="32"/>
        </w:rPr>
        <w:t xml:space="preserve">dqN Hkh ugha fd;k tkrk       </w:t>
      </w:r>
      <w:r>
        <w:rPr>
          <w:rFonts w:ascii="Kruti Dev 010" w:hAnsi="Kruti Dev 010"/>
          <w:bCs/>
          <w:sz w:val="32"/>
        </w:rPr>
        <w:tab/>
      </w:r>
      <w:r w:rsidRPr="000D41DB">
        <w:rPr>
          <w:rFonts w:ascii="Times New Roman" w:hAnsi="Times New Roman"/>
          <w:bCs/>
          <w:sz w:val="24"/>
        </w:rPr>
        <w:t>d</w:t>
      </w:r>
      <w:r w:rsidRPr="005D4362">
        <w:rPr>
          <w:rFonts w:ascii="Times New Roman" w:hAnsi="Times New Roman"/>
          <w:bCs/>
          <w:sz w:val="28"/>
        </w:rPr>
        <w:t>)</w:t>
      </w:r>
      <w:r>
        <w:rPr>
          <w:rFonts w:ascii="Times New Roman" w:hAnsi="Times New Roman"/>
          <w:bCs/>
          <w:sz w:val="32"/>
        </w:rPr>
        <w:t xml:space="preserve"> </w:t>
      </w:r>
      <w:r>
        <w:rPr>
          <w:rFonts w:ascii="Kruti Dev 010" w:hAnsi="Kruti Dev 010"/>
          <w:bCs/>
          <w:sz w:val="32"/>
        </w:rPr>
        <w:t>nks ckj ?kVk;k tkrk gS</w:t>
      </w:r>
    </w:p>
    <w:p w14:paraId="0986DCE4" w14:textId="77777777" w:rsidR="00E07A23" w:rsidRDefault="00E07A23" w:rsidP="00E07A23">
      <w:pPr>
        <w:pStyle w:val="ListParagraph"/>
        <w:tabs>
          <w:tab w:val="left" w:pos="4680"/>
        </w:tabs>
        <w:spacing w:after="0" w:line="360" w:lineRule="auto"/>
        <w:ind w:left="540"/>
        <w:jc w:val="both"/>
        <w:rPr>
          <w:rFonts w:ascii="Times New Roman" w:hAnsi="Times New Roman"/>
          <w:bCs/>
          <w:sz w:val="24"/>
        </w:rPr>
      </w:pPr>
      <w:r w:rsidRPr="00292A1F">
        <w:rPr>
          <w:rFonts w:ascii="Times New Roman" w:hAnsi="Times New Roman"/>
          <w:bCs/>
          <w:sz w:val="24"/>
        </w:rPr>
        <w:t>In the calculation of average profit ,past years losses are</w:t>
      </w:r>
    </w:p>
    <w:p w14:paraId="15D4CCC8" w14:textId="77777777" w:rsidR="00E07A23" w:rsidRDefault="00E07A23" w:rsidP="00E07A23">
      <w:pPr>
        <w:pStyle w:val="ListParagraph"/>
        <w:tabs>
          <w:tab w:val="left" w:pos="4680"/>
        </w:tabs>
        <w:spacing w:after="0" w:line="360" w:lineRule="auto"/>
        <w:ind w:left="540"/>
        <w:jc w:val="both"/>
        <w:rPr>
          <w:rFonts w:ascii="Times New Roman" w:hAnsi="Times New Roman"/>
          <w:bCs/>
          <w:sz w:val="24"/>
        </w:rPr>
      </w:pPr>
      <w:r w:rsidRPr="00292A1F">
        <w:rPr>
          <w:rFonts w:ascii="Times New Roman" w:hAnsi="Times New Roman"/>
          <w:bCs/>
          <w:sz w:val="24"/>
        </w:rPr>
        <w:t xml:space="preserve"> a)</w:t>
      </w:r>
      <w:r>
        <w:rPr>
          <w:rFonts w:ascii="Times New Roman" w:hAnsi="Times New Roman"/>
          <w:bCs/>
          <w:sz w:val="24"/>
        </w:rPr>
        <w:t xml:space="preserve"> </w:t>
      </w:r>
      <w:r w:rsidRPr="00292A1F">
        <w:rPr>
          <w:rFonts w:ascii="Times New Roman" w:hAnsi="Times New Roman"/>
          <w:bCs/>
          <w:sz w:val="24"/>
        </w:rPr>
        <w:t xml:space="preserve">Added </w:t>
      </w:r>
      <w:r>
        <w:rPr>
          <w:rFonts w:ascii="Times New Roman" w:hAnsi="Times New Roman"/>
          <w:bCs/>
          <w:sz w:val="24"/>
        </w:rPr>
        <w:t xml:space="preserve">              </w:t>
      </w:r>
      <w:r>
        <w:rPr>
          <w:rFonts w:ascii="Times New Roman" w:hAnsi="Times New Roman"/>
          <w:bCs/>
          <w:sz w:val="24"/>
        </w:rPr>
        <w:tab/>
      </w:r>
      <w:r w:rsidRPr="00292A1F">
        <w:rPr>
          <w:rFonts w:ascii="Times New Roman" w:hAnsi="Times New Roman"/>
          <w:bCs/>
          <w:sz w:val="24"/>
        </w:rPr>
        <w:t>b)</w:t>
      </w:r>
      <w:r>
        <w:rPr>
          <w:rFonts w:ascii="Times New Roman" w:hAnsi="Times New Roman"/>
          <w:bCs/>
          <w:sz w:val="24"/>
        </w:rPr>
        <w:t xml:space="preserve"> </w:t>
      </w:r>
      <w:r w:rsidRPr="00292A1F">
        <w:rPr>
          <w:rFonts w:ascii="Times New Roman" w:hAnsi="Times New Roman"/>
          <w:bCs/>
          <w:sz w:val="24"/>
        </w:rPr>
        <w:t xml:space="preserve">Subtracted </w:t>
      </w:r>
      <w:r>
        <w:rPr>
          <w:rFonts w:ascii="Times New Roman" w:hAnsi="Times New Roman"/>
          <w:bCs/>
          <w:sz w:val="24"/>
        </w:rPr>
        <w:t xml:space="preserve">            </w:t>
      </w:r>
      <w:r>
        <w:rPr>
          <w:rFonts w:ascii="Times New Roman" w:hAnsi="Times New Roman"/>
          <w:bCs/>
          <w:sz w:val="24"/>
        </w:rPr>
        <w:tab/>
      </w:r>
    </w:p>
    <w:p w14:paraId="1FC0BFBE" w14:textId="77777777" w:rsidR="00E07A23" w:rsidRDefault="00E07A23" w:rsidP="00E07A23">
      <w:pPr>
        <w:pStyle w:val="ListParagraph"/>
        <w:tabs>
          <w:tab w:val="left" w:pos="4680"/>
        </w:tabs>
        <w:spacing w:after="0" w:line="360" w:lineRule="auto"/>
        <w:ind w:left="540"/>
        <w:jc w:val="both"/>
        <w:rPr>
          <w:rFonts w:ascii="Times New Roman" w:hAnsi="Times New Roman"/>
          <w:bCs/>
          <w:sz w:val="24"/>
        </w:rPr>
      </w:pPr>
      <w:r w:rsidRPr="00292A1F">
        <w:rPr>
          <w:rFonts w:ascii="Times New Roman" w:hAnsi="Times New Roman"/>
          <w:bCs/>
          <w:sz w:val="24"/>
        </w:rPr>
        <w:t>c)</w:t>
      </w:r>
      <w:r>
        <w:rPr>
          <w:rFonts w:ascii="Times New Roman" w:hAnsi="Times New Roman"/>
          <w:bCs/>
          <w:sz w:val="24"/>
        </w:rPr>
        <w:t xml:space="preserve"> </w:t>
      </w:r>
      <w:r w:rsidRPr="00292A1F">
        <w:rPr>
          <w:rFonts w:ascii="Times New Roman" w:hAnsi="Times New Roman"/>
          <w:bCs/>
          <w:sz w:val="24"/>
        </w:rPr>
        <w:t>Nothing is done</w:t>
      </w:r>
      <w:r>
        <w:rPr>
          <w:rFonts w:ascii="Times New Roman" w:hAnsi="Times New Roman"/>
          <w:bCs/>
          <w:sz w:val="24"/>
        </w:rPr>
        <w:t xml:space="preserve">            </w:t>
      </w:r>
      <w:r>
        <w:rPr>
          <w:rFonts w:ascii="Times New Roman" w:hAnsi="Times New Roman"/>
          <w:bCs/>
          <w:sz w:val="24"/>
        </w:rPr>
        <w:tab/>
        <w:t>d) S</w:t>
      </w:r>
      <w:r w:rsidRPr="00292A1F">
        <w:rPr>
          <w:rFonts w:ascii="Times New Roman" w:hAnsi="Times New Roman"/>
          <w:bCs/>
          <w:sz w:val="24"/>
        </w:rPr>
        <w:t>ubtracted twice</w:t>
      </w:r>
    </w:p>
    <w:p w14:paraId="6B14E237" w14:textId="1B374408" w:rsidR="00192959" w:rsidRDefault="00192959" w:rsidP="00E07A23">
      <w:pPr>
        <w:pStyle w:val="ListParagraph"/>
        <w:tabs>
          <w:tab w:val="left" w:pos="4680"/>
        </w:tabs>
        <w:spacing w:after="0" w:line="360" w:lineRule="auto"/>
        <w:ind w:left="540"/>
        <w:jc w:val="both"/>
        <w:rPr>
          <w:rFonts w:ascii="Times New Roman" w:hAnsi="Times New Roman"/>
          <w:bCs/>
          <w:sz w:val="24"/>
        </w:rPr>
      </w:pPr>
      <w:r>
        <w:rPr>
          <w:rFonts w:ascii="Kokila" w:hAnsi="Kokila" w:cs="Kokila"/>
          <w:sz w:val="32"/>
          <w:szCs w:val="32"/>
        </w:rPr>
        <w:t>------------------------------------------------------------------------------------------------------</w:t>
      </w:r>
    </w:p>
    <w:p w14:paraId="4088A082" w14:textId="77777777" w:rsidR="00E07A23" w:rsidRPr="008E5875" w:rsidRDefault="00E07A23" w:rsidP="00E07A23">
      <w:pPr>
        <w:pStyle w:val="ListParagraph"/>
        <w:tabs>
          <w:tab w:val="left" w:pos="4680"/>
        </w:tabs>
        <w:spacing w:after="0" w:line="360" w:lineRule="auto"/>
        <w:ind w:left="540"/>
        <w:jc w:val="both"/>
        <w:rPr>
          <w:rFonts w:ascii="Times New Roman" w:hAnsi="Times New Roman"/>
          <w:bCs/>
          <w:sz w:val="4"/>
        </w:rPr>
      </w:pPr>
    </w:p>
    <w:p w14:paraId="548275D0" w14:textId="77777777" w:rsidR="00E07A23" w:rsidRPr="00EA4B5E" w:rsidRDefault="00E07A23" w:rsidP="00E07A23">
      <w:pPr>
        <w:pStyle w:val="ListParagraph"/>
        <w:tabs>
          <w:tab w:val="left" w:pos="4680"/>
        </w:tabs>
        <w:spacing w:after="0" w:line="360" w:lineRule="auto"/>
        <w:ind w:left="540" w:hanging="540"/>
        <w:jc w:val="center"/>
        <w:rPr>
          <w:rFonts w:ascii="Times New Roman" w:hAnsi="Times New Roman"/>
          <w:bCs/>
          <w:sz w:val="4"/>
        </w:rPr>
      </w:pPr>
    </w:p>
    <w:p w14:paraId="2BEE9D8E" w14:textId="77777777" w:rsidR="00E07A23" w:rsidRDefault="00E07A23" w:rsidP="00E07A23">
      <w:pPr>
        <w:pStyle w:val="ListParagraph"/>
        <w:numPr>
          <w:ilvl w:val="0"/>
          <w:numId w:val="11"/>
        </w:numPr>
        <w:tabs>
          <w:tab w:val="left" w:pos="4680"/>
        </w:tabs>
        <w:spacing w:after="0" w:line="360" w:lineRule="auto"/>
        <w:ind w:left="540" w:hanging="540"/>
        <w:jc w:val="both"/>
        <w:rPr>
          <w:rFonts w:ascii="Kruti Dev 010" w:hAnsi="Kruti Dev 010"/>
          <w:bCs/>
          <w:sz w:val="32"/>
        </w:rPr>
      </w:pPr>
      <w:r>
        <w:rPr>
          <w:rFonts w:ascii="Kruti Dev 010" w:hAnsi="Kruti Dev 010"/>
          <w:bCs/>
          <w:sz w:val="32"/>
        </w:rPr>
        <w:t>ftl [;kfr dks iqLrdksa esa ugha fy[kk tkrk] dgykrh gS %&amp;</w:t>
      </w:r>
    </w:p>
    <w:p w14:paraId="7C1F2720" w14:textId="77777777" w:rsidR="00E07A23" w:rsidRDefault="00E07A23" w:rsidP="00E07A23">
      <w:pPr>
        <w:pStyle w:val="ListParagraph"/>
        <w:tabs>
          <w:tab w:val="left" w:pos="4680"/>
        </w:tabs>
        <w:spacing w:after="0" w:line="360" w:lineRule="auto"/>
        <w:ind w:left="540"/>
        <w:jc w:val="both"/>
        <w:rPr>
          <w:rFonts w:ascii="Kruti Dev 010" w:hAnsi="Kruti Dev 010"/>
          <w:bCs/>
          <w:sz w:val="32"/>
        </w:rPr>
      </w:pPr>
      <w:r w:rsidRPr="000D41DB">
        <w:rPr>
          <w:rFonts w:ascii="Times New Roman" w:hAnsi="Times New Roman"/>
          <w:bCs/>
          <w:sz w:val="24"/>
        </w:rPr>
        <w:t>a)</w:t>
      </w:r>
      <w:r w:rsidRPr="005D4362">
        <w:rPr>
          <w:rFonts w:ascii="Times New Roman" w:hAnsi="Times New Roman"/>
          <w:bCs/>
          <w:sz w:val="28"/>
        </w:rPr>
        <w:t xml:space="preserve"> </w:t>
      </w:r>
      <w:r>
        <w:rPr>
          <w:rFonts w:ascii="Kruti Dev 010" w:hAnsi="Kruti Dev 010"/>
          <w:bCs/>
          <w:sz w:val="32"/>
        </w:rPr>
        <w:t xml:space="preserve">vewrZ [;kfr                 </w:t>
      </w:r>
      <w:r>
        <w:rPr>
          <w:rFonts w:ascii="Kruti Dev 010" w:hAnsi="Kruti Dev 010"/>
          <w:bCs/>
          <w:sz w:val="32"/>
        </w:rPr>
        <w:tab/>
      </w:r>
      <w:r w:rsidRPr="000D41DB">
        <w:rPr>
          <w:rFonts w:ascii="Times New Roman" w:hAnsi="Times New Roman"/>
          <w:bCs/>
          <w:sz w:val="24"/>
        </w:rPr>
        <w:t>b)</w:t>
      </w:r>
      <w:r>
        <w:rPr>
          <w:rFonts w:ascii="Times New Roman" w:hAnsi="Times New Roman"/>
          <w:bCs/>
          <w:sz w:val="32"/>
        </w:rPr>
        <w:t xml:space="preserve"> </w:t>
      </w:r>
      <w:r>
        <w:rPr>
          <w:rFonts w:ascii="Kruti Dev 010" w:hAnsi="Kruti Dev 010"/>
          <w:bCs/>
          <w:sz w:val="32"/>
        </w:rPr>
        <w:t>ewrZ [;kfr</w:t>
      </w:r>
    </w:p>
    <w:p w14:paraId="522CEEF6" w14:textId="77777777" w:rsidR="00E07A23" w:rsidRDefault="00E07A23" w:rsidP="00E07A23">
      <w:pPr>
        <w:pStyle w:val="ListParagraph"/>
        <w:tabs>
          <w:tab w:val="left" w:pos="4680"/>
        </w:tabs>
        <w:spacing w:after="0" w:line="360" w:lineRule="auto"/>
        <w:ind w:left="540"/>
        <w:jc w:val="both"/>
        <w:rPr>
          <w:rFonts w:ascii="Kruti Dev 010" w:hAnsi="Kruti Dev 010"/>
          <w:bCs/>
          <w:sz w:val="32"/>
        </w:rPr>
      </w:pPr>
      <w:r w:rsidRPr="000D41DB">
        <w:rPr>
          <w:rFonts w:ascii="Times New Roman" w:hAnsi="Times New Roman"/>
          <w:bCs/>
          <w:sz w:val="24"/>
        </w:rPr>
        <w:t>c)</w:t>
      </w:r>
      <w:r>
        <w:rPr>
          <w:rFonts w:ascii="Times New Roman" w:hAnsi="Times New Roman"/>
          <w:bCs/>
          <w:sz w:val="32"/>
        </w:rPr>
        <w:t xml:space="preserve"> </w:t>
      </w:r>
      <w:r>
        <w:rPr>
          <w:rFonts w:ascii="Kruti Dev 010" w:hAnsi="Kruti Dev 010"/>
          <w:bCs/>
          <w:sz w:val="32"/>
        </w:rPr>
        <w:t xml:space="preserve">LokfufeZr [;kfr             </w:t>
      </w:r>
      <w:r>
        <w:rPr>
          <w:rFonts w:ascii="Kruti Dev 010" w:hAnsi="Kruti Dev 010"/>
          <w:bCs/>
          <w:sz w:val="32"/>
        </w:rPr>
        <w:tab/>
      </w:r>
      <w:r w:rsidRPr="000D41DB">
        <w:rPr>
          <w:rFonts w:ascii="Times New Roman" w:hAnsi="Times New Roman"/>
          <w:bCs/>
          <w:sz w:val="24"/>
        </w:rPr>
        <w:t>d)</w:t>
      </w:r>
      <w:r>
        <w:rPr>
          <w:rFonts w:ascii="Times New Roman" w:hAnsi="Times New Roman"/>
          <w:bCs/>
          <w:sz w:val="32"/>
        </w:rPr>
        <w:t xml:space="preserve"> </w:t>
      </w:r>
      <w:r>
        <w:rPr>
          <w:rFonts w:ascii="Kruti Dev 010" w:hAnsi="Kruti Dev 010"/>
          <w:bCs/>
          <w:sz w:val="32"/>
        </w:rPr>
        <w:t>d`f=e [;kfr</w:t>
      </w:r>
    </w:p>
    <w:p w14:paraId="20D8226B" w14:textId="77777777" w:rsidR="00E07A23" w:rsidRPr="00292A1F" w:rsidRDefault="00E07A23" w:rsidP="00E07A23">
      <w:pPr>
        <w:pStyle w:val="ListParagraph"/>
        <w:tabs>
          <w:tab w:val="left" w:pos="4680"/>
        </w:tabs>
        <w:spacing w:after="0" w:line="360" w:lineRule="auto"/>
        <w:ind w:left="540"/>
        <w:jc w:val="both"/>
        <w:rPr>
          <w:rFonts w:ascii="Times New Roman" w:hAnsi="Times New Roman"/>
          <w:bCs/>
          <w:sz w:val="24"/>
        </w:rPr>
      </w:pPr>
      <w:r w:rsidRPr="00292A1F">
        <w:rPr>
          <w:rFonts w:ascii="Times New Roman" w:hAnsi="Times New Roman"/>
          <w:bCs/>
          <w:sz w:val="24"/>
        </w:rPr>
        <w:t>Goodwill which is never recorded in the books are called</w:t>
      </w:r>
    </w:p>
    <w:p w14:paraId="1EAD2E8D" w14:textId="77777777" w:rsidR="00E07A23" w:rsidRDefault="00E07A23" w:rsidP="00E07A23">
      <w:pPr>
        <w:pStyle w:val="ListParagraph"/>
        <w:numPr>
          <w:ilvl w:val="0"/>
          <w:numId w:val="58"/>
        </w:numPr>
        <w:tabs>
          <w:tab w:val="left" w:pos="4680"/>
        </w:tabs>
        <w:spacing w:after="0" w:line="360" w:lineRule="auto"/>
        <w:jc w:val="both"/>
        <w:rPr>
          <w:rFonts w:ascii="Times New Roman" w:hAnsi="Times New Roman"/>
          <w:bCs/>
          <w:sz w:val="24"/>
        </w:rPr>
      </w:pPr>
      <w:r w:rsidRPr="00292A1F">
        <w:rPr>
          <w:rFonts w:ascii="Times New Roman" w:hAnsi="Times New Roman"/>
          <w:bCs/>
          <w:sz w:val="24"/>
        </w:rPr>
        <w:t xml:space="preserve">Intangible </w:t>
      </w:r>
      <w:r>
        <w:rPr>
          <w:rFonts w:ascii="Times New Roman" w:hAnsi="Times New Roman"/>
          <w:bCs/>
          <w:sz w:val="24"/>
        </w:rPr>
        <w:t xml:space="preserve">             b) T</w:t>
      </w:r>
      <w:r w:rsidRPr="00292A1F">
        <w:rPr>
          <w:rFonts w:ascii="Times New Roman" w:hAnsi="Times New Roman"/>
          <w:bCs/>
          <w:sz w:val="24"/>
        </w:rPr>
        <w:t xml:space="preserve">angible  </w:t>
      </w:r>
      <w:r>
        <w:rPr>
          <w:rFonts w:ascii="Times New Roman" w:hAnsi="Times New Roman"/>
          <w:bCs/>
          <w:sz w:val="24"/>
        </w:rPr>
        <w:t xml:space="preserve">         </w:t>
      </w:r>
      <w:r>
        <w:rPr>
          <w:rFonts w:ascii="Times New Roman" w:hAnsi="Times New Roman"/>
          <w:bCs/>
          <w:sz w:val="24"/>
        </w:rPr>
        <w:tab/>
        <w:t>c) S</w:t>
      </w:r>
      <w:r w:rsidRPr="00292A1F">
        <w:rPr>
          <w:rFonts w:ascii="Times New Roman" w:hAnsi="Times New Roman"/>
          <w:bCs/>
          <w:sz w:val="24"/>
        </w:rPr>
        <w:t>elf-generated</w:t>
      </w:r>
      <w:r>
        <w:rPr>
          <w:rFonts w:ascii="Times New Roman" w:hAnsi="Times New Roman"/>
          <w:bCs/>
          <w:sz w:val="24"/>
        </w:rPr>
        <w:t xml:space="preserve">                </w:t>
      </w:r>
      <w:r w:rsidRPr="00292A1F">
        <w:rPr>
          <w:rFonts w:ascii="Times New Roman" w:hAnsi="Times New Roman"/>
          <w:bCs/>
          <w:sz w:val="24"/>
        </w:rPr>
        <w:t xml:space="preserve"> d) Fictitious</w:t>
      </w:r>
    </w:p>
    <w:p w14:paraId="2E2C245E" w14:textId="5440DFE3" w:rsidR="00192959" w:rsidRDefault="00192959" w:rsidP="00192959">
      <w:pPr>
        <w:tabs>
          <w:tab w:val="left" w:pos="4680"/>
        </w:tabs>
        <w:spacing w:after="0" w:line="360" w:lineRule="auto"/>
        <w:ind w:left="540"/>
        <w:jc w:val="both"/>
        <w:rPr>
          <w:rFonts w:ascii="Kokila" w:hAnsi="Kokila" w:cs="Kokila"/>
          <w:sz w:val="32"/>
          <w:szCs w:val="32"/>
        </w:rPr>
      </w:pPr>
      <w:r>
        <w:rPr>
          <w:rFonts w:ascii="Kokila" w:hAnsi="Kokila" w:cs="Kokila"/>
          <w:sz w:val="32"/>
          <w:szCs w:val="32"/>
        </w:rPr>
        <w:t>------------------------------------------------------------------------------------------------------</w:t>
      </w:r>
    </w:p>
    <w:p w14:paraId="09C48DBE" w14:textId="77777777" w:rsidR="00192959" w:rsidRPr="00192959" w:rsidRDefault="00192959" w:rsidP="00192959">
      <w:pPr>
        <w:tabs>
          <w:tab w:val="left" w:pos="4680"/>
        </w:tabs>
        <w:spacing w:after="0" w:line="360" w:lineRule="auto"/>
        <w:ind w:left="540"/>
        <w:jc w:val="both"/>
        <w:rPr>
          <w:rFonts w:ascii="Times New Roman" w:hAnsi="Times New Roman"/>
          <w:bCs/>
          <w:sz w:val="24"/>
        </w:rPr>
      </w:pPr>
    </w:p>
    <w:p w14:paraId="41796870" w14:textId="568746CB" w:rsidR="00E07A23" w:rsidRPr="00CA2A14" w:rsidRDefault="00E07A23" w:rsidP="00E07A23">
      <w:pPr>
        <w:spacing w:after="0" w:line="360" w:lineRule="auto"/>
        <w:ind w:left="270" w:hanging="630"/>
        <w:contextualSpacing/>
        <w:jc w:val="both"/>
        <w:rPr>
          <w:rFonts w:ascii="Kruti Dev 010" w:hAnsi="Kruti Dev 010"/>
          <w:b/>
          <w:bCs/>
          <w:color w:val="DF2E28" w:themeColor="accent1"/>
          <w:sz w:val="36"/>
        </w:rPr>
      </w:pPr>
      <w:r w:rsidRPr="00CA2A14">
        <w:rPr>
          <w:rFonts w:ascii="Kruti Dev 010" w:hAnsi="Kruti Dev 010"/>
          <w:b/>
          <w:bCs/>
          <w:color w:val="DF2E28" w:themeColor="accent1"/>
          <w:sz w:val="32"/>
          <w:szCs w:val="32"/>
        </w:rPr>
        <w:t>fuEukafdr iz'uksa ds mRrj nhft,</w:t>
      </w:r>
      <w:r w:rsidR="00A83918">
        <w:rPr>
          <w:rFonts w:ascii="Kruti Dev 010" w:hAnsi="Kruti Dev 010"/>
          <w:b/>
          <w:bCs/>
          <w:color w:val="DF2E28" w:themeColor="accent1"/>
          <w:sz w:val="32"/>
          <w:szCs w:val="32"/>
        </w:rPr>
        <w:t xml:space="preserve">&amp; 1 </w:t>
      </w:r>
      <w:r w:rsidR="00A83918" w:rsidRPr="00CA2A14">
        <w:rPr>
          <w:rFonts w:ascii="Kruti Dev 010" w:hAnsi="Kruti Dev 010"/>
          <w:b/>
          <w:bCs/>
          <w:color w:val="DF2E28" w:themeColor="accent1"/>
          <w:sz w:val="32"/>
          <w:szCs w:val="32"/>
        </w:rPr>
        <w:t>vad</w:t>
      </w:r>
      <w:r w:rsidRPr="00CA2A14">
        <w:rPr>
          <w:rFonts w:ascii="Kruti Dev 010" w:hAnsi="Kruti Dev 010"/>
          <w:b/>
          <w:bCs/>
          <w:color w:val="DF2E28" w:themeColor="accent1"/>
          <w:sz w:val="32"/>
          <w:szCs w:val="32"/>
        </w:rPr>
        <w:t xml:space="preserve"> </w:t>
      </w:r>
      <w:r w:rsidRPr="00CA2A14">
        <w:rPr>
          <w:rFonts w:ascii="Mangal" w:hAnsi="Mangal" w:cs="Mangal"/>
          <w:b/>
          <w:color w:val="DF2E28" w:themeColor="accent1"/>
          <w:sz w:val="24"/>
        </w:rPr>
        <w:t>Answer in one word/Sentence</w:t>
      </w:r>
      <w:r w:rsidR="00A83918">
        <w:rPr>
          <w:rFonts w:ascii="Mangal" w:hAnsi="Mangal" w:cs="Mangal"/>
          <w:b/>
          <w:color w:val="DF2E28" w:themeColor="accent1"/>
          <w:sz w:val="24"/>
        </w:rPr>
        <w:t>–</w:t>
      </w:r>
      <w:r w:rsidRPr="00CA2A14">
        <w:rPr>
          <w:rFonts w:ascii="Times New Roman" w:hAnsi="Times New Roman"/>
          <w:b/>
          <w:bCs/>
          <w:color w:val="DF2E28" w:themeColor="accent1"/>
          <w:sz w:val="24"/>
          <w:szCs w:val="24"/>
        </w:rPr>
        <w:t xml:space="preserve"> </w:t>
      </w:r>
      <w:r w:rsidR="00A83918">
        <w:rPr>
          <w:rFonts w:ascii="Times New Roman" w:hAnsi="Times New Roman"/>
          <w:b/>
          <w:bCs/>
          <w:color w:val="DF2E28" w:themeColor="accent1"/>
          <w:sz w:val="24"/>
          <w:szCs w:val="24"/>
        </w:rPr>
        <w:t>1 Mark</w:t>
      </w:r>
    </w:p>
    <w:p w14:paraId="69A864D4" w14:textId="77777777" w:rsidR="00E07A23" w:rsidRPr="00EA4B5E" w:rsidRDefault="00E07A23" w:rsidP="00E07A23">
      <w:pPr>
        <w:spacing w:after="0" w:line="360" w:lineRule="auto"/>
        <w:jc w:val="both"/>
        <w:rPr>
          <w:rFonts w:ascii="Kruti Dev 010" w:hAnsi="Kruti Dev 010"/>
          <w:b/>
          <w:bCs/>
          <w:sz w:val="8"/>
        </w:rPr>
      </w:pPr>
    </w:p>
    <w:p w14:paraId="7C31188A" w14:textId="77777777" w:rsidR="00E07A23" w:rsidRDefault="00E07A23" w:rsidP="00E07A23">
      <w:pPr>
        <w:numPr>
          <w:ilvl w:val="0"/>
          <w:numId w:val="12"/>
        </w:numPr>
        <w:spacing w:after="0" w:line="360" w:lineRule="auto"/>
        <w:ind w:hanging="720"/>
        <w:jc w:val="both"/>
        <w:rPr>
          <w:rFonts w:ascii="Kruti Dev 010" w:hAnsi="Kruti Dev 010"/>
          <w:bCs/>
          <w:sz w:val="32"/>
        </w:rPr>
      </w:pPr>
      <w:r w:rsidRPr="000726A4">
        <w:rPr>
          <w:rFonts w:ascii="Kruti Dev 010" w:hAnsi="Kruti Dev 010"/>
          <w:bCs/>
          <w:sz w:val="32"/>
        </w:rPr>
        <w:t xml:space="preserve">fdlds LoHkko okyh [;kfr dk ewY; lcls de gksrk gSA </w:t>
      </w:r>
    </w:p>
    <w:p w14:paraId="02876C2F" w14:textId="77777777" w:rsidR="00E07A23" w:rsidRDefault="00E07A23" w:rsidP="00E07A23">
      <w:pPr>
        <w:spacing w:after="0" w:line="360" w:lineRule="auto"/>
        <w:ind w:left="720"/>
        <w:jc w:val="both"/>
        <w:rPr>
          <w:rFonts w:ascii="Times New Roman" w:hAnsi="Times New Roman"/>
          <w:bCs/>
          <w:sz w:val="24"/>
        </w:rPr>
      </w:pPr>
      <w:r w:rsidRPr="00292A1F">
        <w:rPr>
          <w:rFonts w:ascii="Times New Roman" w:hAnsi="Times New Roman"/>
          <w:bCs/>
          <w:sz w:val="24"/>
        </w:rPr>
        <w:t>Which type of goodwill commands the lowest value?</w:t>
      </w:r>
    </w:p>
    <w:p w14:paraId="67430246" w14:textId="77777777" w:rsidR="00D45FAA" w:rsidRDefault="00D45FAA" w:rsidP="00D45FAA">
      <w:pPr>
        <w:spacing w:after="0" w:line="360" w:lineRule="auto"/>
        <w:jc w:val="both"/>
        <w:rPr>
          <w:rFonts w:ascii="Kokila" w:hAnsi="Kokila" w:cs="Kokila"/>
          <w:sz w:val="32"/>
          <w:szCs w:val="32"/>
        </w:rPr>
      </w:pPr>
      <w:r>
        <w:rPr>
          <w:rFonts w:ascii="Kokila" w:hAnsi="Kokila" w:cs="Kokila"/>
          <w:sz w:val="32"/>
          <w:szCs w:val="32"/>
        </w:rPr>
        <w:t>-------------------------------------------------------------------------------------------------------------</w:t>
      </w:r>
    </w:p>
    <w:p w14:paraId="6543F1B9" w14:textId="10BB140B" w:rsidR="00270FD2" w:rsidRPr="00B94159" w:rsidRDefault="00D45FAA" w:rsidP="00D45FAA">
      <w:pPr>
        <w:spacing w:after="0" w:line="360" w:lineRule="auto"/>
        <w:jc w:val="both"/>
        <w:rPr>
          <w:rFonts w:ascii="Times New Roman" w:hAnsi="Times New Roman"/>
          <w:bCs/>
          <w:sz w:val="24"/>
        </w:rPr>
      </w:pPr>
      <w:r>
        <w:rPr>
          <w:rFonts w:ascii="Kokila" w:hAnsi="Kokila" w:cs="Kokila"/>
          <w:sz w:val="32"/>
          <w:szCs w:val="32"/>
        </w:rPr>
        <w:t>-------------------------------------------------------------------------------------------------------------</w:t>
      </w:r>
    </w:p>
    <w:p w14:paraId="204DF8E7" w14:textId="77777777" w:rsidR="00E07A23" w:rsidRPr="000726A4" w:rsidRDefault="00E07A23" w:rsidP="00E07A23">
      <w:pPr>
        <w:numPr>
          <w:ilvl w:val="0"/>
          <w:numId w:val="12"/>
        </w:numPr>
        <w:spacing w:before="120" w:after="0" w:line="360" w:lineRule="auto"/>
        <w:ind w:hanging="720"/>
        <w:jc w:val="both"/>
        <w:rPr>
          <w:rFonts w:ascii="Kruti Dev 010" w:hAnsi="Kruti Dev 010"/>
          <w:bCs/>
          <w:sz w:val="32"/>
        </w:rPr>
      </w:pPr>
      <w:r>
        <w:rPr>
          <w:rFonts w:ascii="Kruti Dev 010" w:hAnsi="Kruti Dev 010"/>
          <w:bCs/>
          <w:sz w:val="32"/>
        </w:rPr>
        <w:t>lkekU; ykHk ij ftl ykHk dk vkf/kD; gksrk gS] og dgykrk gSA</w:t>
      </w:r>
    </w:p>
    <w:p w14:paraId="6A5287BD" w14:textId="77777777" w:rsidR="00E07A23" w:rsidRDefault="00E07A23" w:rsidP="00E07A23">
      <w:pPr>
        <w:spacing w:after="0" w:line="360" w:lineRule="auto"/>
        <w:ind w:left="720" w:hanging="720"/>
        <w:jc w:val="both"/>
        <w:rPr>
          <w:rFonts w:ascii="Times New Roman" w:hAnsi="Times New Roman"/>
          <w:bCs/>
          <w:sz w:val="32"/>
        </w:rPr>
      </w:pPr>
      <w:r w:rsidRPr="00A90073">
        <w:rPr>
          <w:rFonts w:ascii="Times New Roman" w:hAnsi="Times New Roman"/>
          <w:bCs/>
          <w:sz w:val="32"/>
        </w:rPr>
        <w:t xml:space="preserve"> </w:t>
      </w:r>
      <w:r w:rsidRPr="00A90073">
        <w:rPr>
          <w:rFonts w:ascii="Times New Roman" w:hAnsi="Times New Roman"/>
          <w:bCs/>
          <w:sz w:val="32"/>
        </w:rPr>
        <w:tab/>
        <w:t xml:space="preserve"> </w:t>
      </w:r>
      <w:r w:rsidRPr="00292A1F">
        <w:rPr>
          <w:rFonts w:ascii="Times New Roman" w:hAnsi="Times New Roman"/>
          <w:bCs/>
          <w:sz w:val="24"/>
        </w:rPr>
        <w:t>What is the excess of actual profit over and above normal profit</w:t>
      </w:r>
      <w:r>
        <w:rPr>
          <w:rFonts w:ascii="Times New Roman" w:hAnsi="Times New Roman"/>
          <w:bCs/>
          <w:sz w:val="24"/>
        </w:rPr>
        <w:t xml:space="preserve"> called</w:t>
      </w:r>
      <w:r w:rsidRPr="00A90073">
        <w:rPr>
          <w:rFonts w:ascii="Times New Roman" w:hAnsi="Times New Roman"/>
          <w:bCs/>
          <w:sz w:val="32"/>
        </w:rPr>
        <w:t>?</w:t>
      </w:r>
    </w:p>
    <w:p w14:paraId="544A9266" w14:textId="77777777" w:rsidR="00D45FAA" w:rsidRDefault="00D45FAA" w:rsidP="00D45FAA">
      <w:pPr>
        <w:spacing w:after="0" w:line="360" w:lineRule="auto"/>
        <w:jc w:val="both"/>
        <w:rPr>
          <w:rFonts w:ascii="Kokila" w:hAnsi="Kokila" w:cs="Kokila"/>
          <w:sz w:val="32"/>
          <w:szCs w:val="32"/>
        </w:rPr>
      </w:pPr>
      <w:r>
        <w:rPr>
          <w:rFonts w:ascii="Kokila" w:hAnsi="Kokila" w:cs="Kokila"/>
          <w:sz w:val="32"/>
          <w:szCs w:val="32"/>
        </w:rPr>
        <w:t>-------------------------------------------------------------------------------------------------------------</w:t>
      </w:r>
    </w:p>
    <w:p w14:paraId="55B322CA" w14:textId="4BDF25ED" w:rsidR="00D45FAA" w:rsidRDefault="00D45FAA" w:rsidP="00D45FAA">
      <w:pPr>
        <w:spacing w:after="0" w:line="360" w:lineRule="auto"/>
        <w:ind w:left="720" w:hanging="720"/>
        <w:jc w:val="both"/>
        <w:rPr>
          <w:rFonts w:ascii="Times New Roman" w:hAnsi="Times New Roman"/>
          <w:bCs/>
          <w:sz w:val="32"/>
        </w:rPr>
      </w:pPr>
      <w:r>
        <w:rPr>
          <w:rFonts w:ascii="Kokila" w:hAnsi="Kokila" w:cs="Kokila"/>
          <w:sz w:val="32"/>
          <w:szCs w:val="32"/>
        </w:rPr>
        <w:t>-------------------------------------------------------------------------------------------------------------</w:t>
      </w:r>
    </w:p>
    <w:p w14:paraId="7B2E5BFC" w14:textId="77777777" w:rsidR="00E07A23" w:rsidRDefault="00E07A23" w:rsidP="00E07A23">
      <w:pPr>
        <w:numPr>
          <w:ilvl w:val="0"/>
          <w:numId w:val="12"/>
        </w:numPr>
        <w:spacing w:before="120" w:after="0" w:line="360" w:lineRule="auto"/>
        <w:ind w:hanging="720"/>
        <w:jc w:val="both"/>
        <w:rPr>
          <w:rFonts w:ascii="Kruti Dev 010" w:hAnsi="Kruti Dev 010"/>
          <w:bCs/>
          <w:sz w:val="32"/>
        </w:rPr>
      </w:pPr>
      <w:r w:rsidRPr="000726A4">
        <w:rPr>
          <w:rFonts w:ascii="Kruti Dev 010" w:hAnsi="Kruti Dev 010"/>
          <w:bCs/>
          <w:sz w:val="32"/>
        </w:rPr>
        <w:t>,d O;olk; esa fofu;ksftr iwath ij izR;k; dh nj dks D;k dgk tkrk gS</w:t>
      </w:r>
      <w:r>
        <w:rPr>
          <w:rFonts w:ascii="Kruti Dev 010" w:hAnsi="Kruti Dev 010"/>
          <w:bCs/>
          <w:sz w:val="32"/>
        </w:rPr>
        <w:t xml:space="preserve"> </w:t>
      </w:r>
      <w:r w:rsidRPr="000726A4">
        <w:rPr>
          <w:rFonts w:ascii="Kruti Dev 010" w:hAnsi="Kruti Dev 010"/>
          <w:bCs/>
          <w:sz w:val="32"/>
        </w:rPr>
        <w:t>\</w:t>
      </w:r>
    </w:p>
    <w:p w14:paraId="3C8BDC31" w14:textId="77777777" w:rsidR="00E07A23" w:rsidRDefault="00E07A23" w:rsidP="00E07A23">
      <w:pPr>
        <w:spacing w:after="0" w:line="360" w:lineRule="auto"/>
        <w:ind w:left="720"/>
        <w:jc w:val="both"/>
        <w:rPr>
          <w:rFonts w:ascii="Times New Roman" w:hAnsi="Times New Roman"/>
          <w:bCs/>
          <w:sz w:val="24"/>
        </w:rPr>
      </w:pPr>
      <w:r w:rsidRPr="00292A1F">
        <w:rPr>
          <w:rFonts w:ascii="Times New Roman" w:hAnsi="Times New Roman"/>
          <w:bCs/>
          <w:sz w:val="24"/>
        </w:rPr>
        <w:t xml:space="preserve">What do you mean by rate of return on capital employed </w:t>
      </w:r>
      <w:r>
        <w:rPr>
          <w:rFonts w:ascii="Times New Roman" w:hAnsi="Times New Roman"/>
          <w:bCs/>
          <w:sz w:val="24"/>
        </w:rPr>
        <w:t>in</w:t>
      </w:r>
      <w:r w:rsidRPr="00292A1F">
        <w:rPr>
          <w:rFonts w:ascii="Times New Roman" w:hAnsi="Times New Roman"/>
          <w:bCs/>
          <w:sz w:val="24"/>
        </w:rPr>
        <w:t xml:space="preserve"> a business?</w:t>
      </w:r>
    </w:p>
    <w:p w14:paraId="659E6D14" w14:textId="77777777" w:rsidR="00D45FAA" w:rsidRDefault="00D45FAA" w:rsidP="00D45FAA">
      <w:pPr>
        <w:spacing w:after="0" w:line="360" w:lineRule="auto"/>
        <w:jc w:val="both"/>
        <w:rPr>
          <w:rFonts w:ascii="Kokila" w:hAnsi="Kokila" w:cs="Kokila"/>
          <w:sz w:val="32"/>
          <w:szCs w:val="32"/>
        </w:rPr>
      </w:pPr>
      <w:r>
        <w:rPr>
          <w:rFonts w:ascii="Kokila" w:hAnsi="Kokila" w:cs="Kokila"/>
          <w:sz w:val="32"/>
          <w:szCs w:val="32"/>
        </w:rPr>
        <w:t>-------------------------------------------------------------------------------------------------------------</w:t>
      </w:r>
    </w:p>
    <w:p w14:paraId="4CB2BF53" w14:textId="09CB8178" w:rsidR="00D45FAA" w:rsidRPr="00292A1F" w:rsidRDefault="00D45FAA" w:rsidP="00D45FAA">
      <w:pPr>
        <w:spacing w:after="0" w:line="360" w:lineRule="auto"/>
        <w:jc w:val="both"/>
        <w:rPr>
          <w:rFonts w:ascii="Times New Roman" w:hAnsi="Times New Roman"/>
          <w:bCs/>
          <w:sz w:val="24"/>
        </w:rPr>
      </w:pPr>
      <w:r>
        <w:rPr>
          <w:rFonts w:ascii="Kokila" w:hAnsi="Kokila" w:cs="Kokila"/>
          <w:sz w:val="32"/>
          <w:szCs w:val="32"/>
        </w:rPr>
        <w:t>-------------------------------------------------------------------------------------------------------------</w:t>
      </w:r>
    </w:p>
    <w:p w14:paraId="5C8B1133" w14:textId="77777777" w:rsidR="00E07A23" w:rsidRPr="003D2105" w:rsidRDefault="00E07A23" w:rsidP="00E07A23">
      <w:pPr>
        <w:spacing w:before="120" w:after="0" w:line="360" w:lineRule="auto"/>
        <w:ind w:left="720" w:hanging="720"/>
        <w:jc w:val="both"/>
        <w:rPr>
          <w:rFonts w:ascii="Times New Roman" w:hAnsi="Times New Roman"/>
          <w:bCs/>
          <w:sz w:val="32"/>
        </w:rPr>
      </w:pPr>
      <w:r w:rsidRPr="008E5875">
        <w:rPr>
          <w:rFonts w:ascii="Kruti Dev 010" w:hAnsi="Kruti Dev 010"/>
          <w:bCs/>
          <w:sz w:val="32"/>
        </w:rPr>
        <w:lastRenderedPageBreak/>
        <w:t>4</w:t>
      </w:r>
      <w:r>
        <w:rPr>
          <w:rFonts w:ascii="Times New Roman" w:hAnsi="Times New Roman"/>
          <w:bCs/>
          <w:sz w:val="32"/>
        </w:rPr>
        <w:t xml:space="preserve">.     </w:t>
      </w:r>
      <w:r w:rsidRPr="000726A4">
        <w:rPr>
          <w:rFonts w:ascii="Kruti Dev 010" w:hAnsi="Kruti Dev 010"/>
          <w:bCs/>
          <w:sz w:val="32"/>
        </w:rPr>
        <w:t>vkSlr ykHk iwathdj.k fof/k ls [;kfr d</w:t>
      </w:r>
      <w:r>
        <w:rPr>
          <w:rFonts w:ascii="Kruti Dev 010" w:hAnsi="Kruti Dev 010"/>
          <w:bCs/>
          <w:sz w:val="32"/>
        </w:rPr>
        <w:t>h x.kuk fdl izdkj dh tkrh gS \</w:t>
      </w:r>
      <w:r w:rsidRPr="000726A4">
        <w:rPr>
          <w:rFonts w:ascii="Kruti Dev 010" w:hAnsi="Kruti Dev 010"/>
          <w:bCs/>
          <w:sz w:val="32"/>
        </w:rPr>
        <w:t xml:space="preserve"> </w:t>
      </w:r>
    </w:p>
    <w:p w14:paraId="5E1FC3B7" w14:textId="77777777" w:rsidR="00E07A23" w:rsidRDefault="00E07A23" w:rsidP="00E07A23">
      <w:pPr>
        <w:pStyle w:val="ListParagraph"/>
        <w:spacing w:after="0" w:line="360" w:lineRule="auto"/>
        <w:jc w:val="both"/>
        <w:rPr>
          <w:rFonts w:ascii="Times New Roman" w:hAnsi="Times New Roman"/>
          <w:bCs/>
          <w:sz w:val="32"/>
        </w:rPr>
      </w:pPr>
      <w:r w:rsidRPr="00292A1F">
        <w:rPr>
          <w:rFonts w:ascii="Times New Roman" w:hAnsi="Times New Roman"/>
          <w:bCs/>
          <w:sz w:val="24"/>
        </w:rPr>
        <w:t>How the Goodwill is valued under the capitalisation of average profit</w:t>
      </w:r>
      <w:r>
        <w:rPr>
          <w:rFonts w:ascii="Times New Roman" w:hAnsi="Times New Roman"/>
          <w:bCs/>
          <w:sz w:val="24"/>
        </w:rPr>
        <w:t xml:space="preserve"> </w:t>
      </w:r>
      <w:r w:rsidRPr="00292A1F">
        <w:rPr>
          <w:rFonts w:ascii="Times New Roman" w:hAnsi="Times New Roman"/>
          <w:bCs/>
          <w:sz w:val="24"/>
        </w:rPr>
        <w:t>method</w:t>
      </w:r>
      <w:r w:rsidRPr="00A90073">
        <w:rPr>
          <w:rFonts w:ascii="Times New Roman" w:hAnsi="Times New Roman"/>
          <w:bCs/>
          <w:sz w:val="32"/>
        </w:rPr>
        <w:t>?</w:t>
      </w:r>
    </w:p>
    <w:p w14:paraId="2B236205" w14:textId="77777777" w:rsidR="00E25C66" w:rsidRDefault="00E25C66" w:rsidP="00E25C66">
      <w:pPr>
        <w:spacing w:after="0" w:line="360" w:lineRule="auto"/>
        <w:jc w:val="both"/>
        <w:rPr>
          <w:rFonts w:ascii="Kokila" w:hAnsi="Kokila" w:cs="Kokila"/>
          <w:sz w:val="32"/>
          <w:szCs w:val="32"/>
        </w:rPr>
      </w:pPr>
      <w:r>
        <w:rPr>
          <w:rFonts w:ascii="Kokila" w:hAnsi="Kokila" w:cs="Kokila"/>
          <w:sz w:val="32"/>
          <w:szCs w:val="32"/>
        </w:rPr>
        <w:t>-------------------------------------------------------------------------------------------------------------</w:t>
      </w:r>
    </w:p>
    <w:p w14:paraId="0524EC97" w14:textId="07742A4B" w:rsidR="00E25C66" w:rsidRPr="00E25C66" w:rsidRDefault="00E25C66" w:rsidP="00E25C66">
      <w:pPr>
        <w:spacing w:after="0" w:line="360" w:lineRule="auto"/>
        <w:jc w:val="both"/>
        <w:rPr>
          <w:rFonts w:ascii="Times New Roman" w:hAnsi="Times New Roman"/>
          <w:bCs/>
          <w:sz w:val="32"/>
        </w:rPr>
      </w:pPr>
      <w:r>
        <w:rPr>
          <w:rFonts w:ascii="Kokila" w:hAnsi="Kokila" w:cs="Kokila"/>
          <w:sz w:val="32"/>
          <w:szCs w:val="32"/>
        </w:rPr>
        <w:t>-------------------------------------------------------------------------------------------------------------</w:t>
      </w:r>
    </w:p>
    <w:p w14:paraId="03A43CCB" w14:textId="77777777" w:rsidR="00E07A23" w:rsidRDefault="00E07A23" w:rsidP="00E07A23">
      <w:pPr>
        <w:spacing w:before="120" w:after="0" w:line="360" w:lineRule="auto"/>
        <w:ind w:left="720" w:hanging="720"/>
        <w:jc w:val="both"/>
        <w:rPr>
          <w:rFonts w:ascii="Kruti Dev 010" w:hAnsi="Kruti Dev 010"/>
          <w:bCs/>
          <w:sz w:val="32"/>
        </w:rPr>
      </w:pPr>
      <w:r>
        <w:rPr>
          <w:rFonts w:ascii="Kruti Dev 010" w:hAnsi="Kruti Dev 010"/>
          <w:bCs/>
          <w:sz w:val="32"/>
        </w:rPr>
        <w:t xml:space="preserve">5- </w:t>
      </w:r>
      <w:r>
        <w:rPr>
          <w:rFonts w:ascii="Kruti Dev 010" w:hAnsi="Kruti Dev 010"/>
          <w:bCs/>
          <w:sz w:val="32"/>
        </w:rPr>
        <w:tab/>
        <w:t>vf/kykHk Kkr djus dk lw= fyf[k, A</w:t>
      </w:r>
    </w:p>
    <w:p w14:paraId="4EBCEE25" w14:textId="67E18F08" w:rsidR="00E07A23" w:rsidRDefault="00E07A23" w:rsidP="00E07A23">
      <w:pPr>
        <w:spacing w:after="0" w:line="360" w:lineRule="auto"/>
        <w:ind w:left="720" w:hanging="720"/>
        <w:jc w:val="both"/>
        <w:rPr>
          <w:rFonts w:ascii="Times New Roman" w:hAnsi="Times New Roman"/>
          <w:bCs/>
          <w:sz w:val="24"/>
        </w:rPr>
      </w:pPr>
      <w:r>
        <w:rPr>
          <w:rFonts w:ascii="Times New Roman" w:hAnsi="Times New Roman"/>
          <w:bCs/>
          <w:sz w:val="32"/>
        </w:rPr>
        <w:t xml:space="preserve">         </w:t>
      </w:r>
      <w:r w:rsidRPr="00292A1F">
        <w:rPr>
          <w:rFonts w:ascii="Times New Roman" w:hAnsi="Times New Roman"/>
          <w:bCs/>
          <w:sz w:val="24"/>
        </w:rPr>
        <w:t>Write the formula of calculating super profit</w:t>
      </w:r>
      <w:r w:rsidR="00E25C66">
        <w:rPr>
          <w:rFonts w:ascii="Times New Roman" w:hAnsi="Times New Roman"/>
          <w:bCs/>
          <w:sz w:val="24"/>
        </w:rPr>
        <w:t>.</w:t>
      </w:r>
    </w:p>
    <w:p w14:paraId="36A44FF6" w14:textId="77777777" w:rsidR="00E25C66" w:rsidRDefault="00E25C66" w:rsidP="00E25C66">
      <w:pPr>
        <w:spacing w:after="0" w:line="360" w:lineRule="auto"/>
        <w:jc w:val="both"/>
        <w:rPr>
          <w:rFonts w:ascii="Kokila" w:hAnsi="Kokila" w:cs="Kokila"/>
          <w:sz w:val="32"/>
          <w:szCs w:val="32"/>
        </w:rPr>
      </w:pPr>
      <w:r>
        <w:rPr>
          <w:rFonts w:ascii="Kokila" w:hAnsi="Kokila" w:cs="Kokila"/>
          <w:sz w:val="32"/>
          <w:szCs w:val="32"/>
        </w:rPr>
        <w:t>-------------------------------------------------------------------------------------------------------------</w:t>
      </w:r>
    </w:p>
    <w:p w14:paraId="504D0ACE" w14:textId="589C6303" w:rsidR="00E25C66" w:rsidRPr="003D2105" w:rsidRDefault="00E25C66" w:rsidP="00E25C66">
      <w:pPr>
        <w:spacing w:after="0" w:line="360" w:lineRule="auto"/>
        <w:ind w:left="720" w:hanging="720"/>
        <w:jc w:val="both"/>
        <w:rPr>
          <w:rFonts w:ascii="Times New Roman" w:hAnsi="Times New Roman"/>
          <w:bCs/>
          <w:sz w:val="32"/>
        </w:rPr>
      </w:pPr>
      <w:r>
        <w:rPr>
          <w:rFonts w:ascii="Kokila" w:hAnsi="Kokila" w:cs="Kokila"/>
          <w:sz w:val="32"/>
          <w:szCs w:val="32"/>
        </w:rPr>
        <w:t>-------------------------------------------------------------------------------------------------------------</w:t>
      </w:r>
    </w:p>
    <w:p w14:paraId="4108D656" w14:textId="77777777" w:rsidR="00E07A23" w:rsidRDefault="00E07A23" w:rsidP="00E07A23">
      <w:pPr>
        <w:pStyle w:val="ListParagraph"/>
        <w:numPr>
          <w:ilvl w:val="0"/>
          <w:numId w:val="35"/>
        </w:numPr>
        <w:spacing w:before="120" w:after="0" w:line="360" w:lineRule="auto"/>
        <w:ind w:left="720" w:hanging="720"/>
        <w:contextualSpacing w:val="0"/>
        <w:jc w:val="both"/>
        <w:rPr>
          <w:rFonts w:ascii="Kruti Dev 010" w:hAnsi="Kruti Dev 010"/>
          <w:bCs/>
          <w:sz w:val="32"/>
        </w:rPr>
      </w:pPr>
      <w:r w:rsidRPr="000726A4">
        <w:rPr>
          <w:rFonts w:ascii="Kruti Dev 010" w:hAnsi="Kruti Dev 010"/>
          <w:bCs/>
          <w:sz w:val="32"/>
        </w:rPr>
        <w:t>,d QeZ dh [;kfr dks LF</w:t>
      </w:r>
      <w:r>
        <w:rPr>
          <w:rFonts w:ascii="Kruti Dev 010" w:hAnsi="Kruti Dev 010"/>
          <w:bCs/>
          <w:sz w:val="32"/>
        </w:rPr>
        <w:t>kku fdl izdkj izHkkfor djrk gS \</w:t>
      </w:r>
    </w:p>
    <w:p w14:paraId="0B13735E" w14:textId="77777777" w:rsidR="00E07A23" w:rsidRDefault="00E07A23" w:rsidP="00E07A23">
      <w:pPr>
        <w:pStyle w:val="ListParagraph"/>
        <w:spacing w:after="0" w:line="360" w:lineRule="auto"/>
        <w:jc w:val="both"/>
        <w:rPr>
          <w:rFonts w:ascii="Times New Roman" w:hAnsi="Times New Roman"/>
          <w:bCs/>
          <w:sz w:val="24"/>
        </w:rPr>
      </w:pPr>
      <w:r w:rsidRPr="00292A1F">
        <w:rPr>
          <w:rFonts w:ascii="Times New Roman" w:hAnsi="Times New Roman"/>
          <w:bCs/>
          <w:sz w:val="24"/>
        </w:rPr>
        <w:t xml:space="preserve">How the Goodwill of a firm is affected by </w:t>
      </w:r>
      <w:r>
        <w:rPr>
          <w:rFonts w:ascii="Times New Roman" w:hAnsi="Times New Roman"/>
          <w:bCs/>
          <w:sz w:val="24"/>
        </w:rPr>
        <w:t>location ?</w:t>
      </w:r>
    </w:p>
    <w:p w14:paraId="537BF328" w14:textId="77777777" w:rsidR="00E25C66" w:rsidRDefault="00E25C66" w:rsidP="00E25C66">
      <w:pPr>
        <w:spacing w:after="0" w:line="360" w:lineRule="auto"/>
        <w:jc w:val="both"/>
        <w:rPr>
          <w:rFonts w:ascii="Kokila" w:hAnsi="Kokila" w:cs="Kokila"/>
          <w:sz w:val="32"/>
          <w:szCs w:val="32"/>
        </w:rPr>
      </w:pPr>
      <w:r>
        <w:rPr>
          <w:rFonts w:ascii="Kokila" w:hAnsi="Kokila" w:cs="Kokila"/>
          <w:sz w:val="32"/>
          <w:szCs w:val="32"/>
        </w:rPr>
        <w:t>-------------------------------------------------------------------------------------------------------------</w:t>
      </w:r>
    </w:p>
    <w:p w14:paraId="23803269" w14:textId="552C2D62" w:rsidR="00E25C66" w:rsidRPr="00E25C66" w:rsidRDefault="00E25C66" w:rsidP="00E25C66">
      <w:pPr>
        <w:spacing w:after="0" w:line="360" w:lineRule="auto"/>
        <w:jc w:val="both"/>
        <w:rPr>
          <w:rFonts w:ascii="Times New Roman" w:hAnsi="Times New Roman"/>
          <w:bCs/>
          <w:sz w:val="24"/>
        </w:rPr>
      </w:pPr>
      <w:r>
        <w:rPr>
          <w:rFonts w:ascii="Kokila" w:hAnsi="Kokila" w:cs="Kokila"/>
          <w:sz w:val="32"/>
          <w:szCs w:val="32"/>
        </w:rPr>
        <w:t>-------------------------------------------------------------------------------------------------------------</w:t>
      </w:r>
    </w:p>
    <w:p w14:paraId="043D93A0" w14:textId="77777777" w:rsidR="00E07A23" w:rsidRPr="000726A4" w:rsidRDefault="00E07A23" w:rsidP="00E07A23">
      <w:pPr>
        <w:pStyle w:val="ListParagraph"/>
        <w:numPr>
          <w:ilvl w:val="0"/>
          <w:numId w:val="35"/>
        </w:numPr>
        <w:spacing w:before="120" w:after="0" w:line="360" w:lineRule="auto"/>
        <w:ind w:left="720" w:hanging="720"/>
        <w:contextualSpacing w:val="0"/>
        <w:jc w:val="both"/>
        <w:rPr>
          <w:rFonts w:ascii="Kruti Dev 010" w:hAnsi="Kruti Dev 010"/>
          <w:bCs/>
          <w:sz w:val="32"/>
        </w:rPr>
      </w:pPr>
      <w:r>
        <w:rPr>
          <w:rFonts w:ascii="Kruti Dev 010" w:hAnsi="Kruti Dev 010"/>
          <w:bCs/>
          <w:sz w:val="32"/>
        </w:rPr>
        <w:t xml:space="preserve">,d uo LFkkfir O;olk; dh rqyuk eas igys ls fo/keku O;olk; dks vf/kd ykHk vftZr djus esa dkSu lk ?kVd lgk;d gksrk gSA </w:t>
      </w:r>
    </w:p>
    <w:p w14:paraId="495516A0" w14:textId="77777777" w:rsidR="00E07A23" w:rsidRDefault="00E07A23" w:rsidP="00E07A23">
      <w:pPr>
        <w:pStyle w:val="ListParagraph"/>
        <w:spacing w:after="0" w:line="360" w:lineRule="auto"/>
        <w:jc w:val="both"/>
        <w:rPr>
          <w:rFonts w:ascii="Times New Roman" w:hAnsi="Times New Roman"/>
          <w:bCs/>
          <w:sz w:val="24"/>
        </w:rPr>
      </w:pPr>
      <w:r w:rsidRPr="00292A1F">
        <w:rPr>
          <w:rFonts w:ascii="Times New Roman" w:hAnsi="Times New Roman"/>
          <w:bCs/>
          <w:sz w:val="24"/>
        </w:rPr>
        <w:t>Name the factor which enables existing business firm to earn more pr</w:t>
      </w:r>
      <w:r>
        <w:rPr>
          <w:rFonts w:ascii="Times New Roman" w:hAnsi="Times New Roman"/>
          <w:bCs/>
          <w:sz w:val="24"/>
        </w:rPr>
        <w:t>ofit than newly set up firm</w:t>
      </w:r>
      <w:r w:rsidRPr="00292A1F">
        <w:rPr>
          <w:rFonts w:ascii="Times New Roman" w:hAnsi="Times New Roman"/>
          <w:bCs/>
          <w:sz w:val="24"/>
        </w:rPr>
        <w:t>.</w:t>
      </w:r>
    </w:p>
    <w:p w14:paraId="0C48BF2D" w14:textId="77777777" w:rsidR="00E25C66" w:rsidRDefault="00E25C66" w:rsidP="00E25C66">
      <w:pPr>
        <w:spacing w:after="0" w:line="360" w:lineRule="auto"/>
        <w:jc w:val="both"/>
        <w:rPr>
          <w:rFonts w:ascii="Kokila" w:hAnsi="Kokila" w:cs="Kokila"/>
          <w:sz w:val="32"/>
          <w:szCs w:val="32"/>
        </w:rPr>
      </w:pPr>
      <w:r>
        <w:rPr>
          <w:rFonts w:ascii="Kokila" w:hAnsi="Kokila" w:cs="Kokila"/>
          <w:sz w:val="32"/>
          <w:szCs w:val="32"/>
        </w:rPr>
        <w:t>-------------------------------------------------------------------------------------------------------------</w:t>
      </w:r>
    </w:p>
    <w:p w14:paraId="6ED97E9E" w14:textId="5DDADA37" w:rsidR="00E25C66" w:rsidRPr="00E25C66" w:rsidRDefault="00E25C66" w:rsidP="00E25C66">
      <w:pPr>
        <w:spacing w:after="0" w:line="360" w:lineRule="auto"/>
        <w:jc w:val="both"/>
        <w:rPr>
          <w:rFonts w:ascii="Times New Roman" w:hAnsi="Times New Roman"/>
          <w:bCs/>
          <w:sz w:val="24"/>
        </w:rPr>
      </w:pPr>
      <w:r>
        <w:rPr>
          <w:rFonts w:ascii="Kokila" w:hAnsi="Kokila" w:cs="Kokila"/>
          <w:sz w:val="32"/>
          <w:szCs w:val="32"/>
        </w:rPr>
        <w:t>-------------------------------------------------------------------------------------------------------------</w:t>
      </w:r>
    </w:p>
    <w:p w14:paraId="6051C620" w14:textId="77777777" w:rsidR="00E07A23" w:rsidRDefault="00E07A23" w:rsidP="00E07A23">
      <w:pPr>
        <w:pStyle w:val="ListParagraph"/>
        <w:numPr>
          <w:ilvl w:val="0"/>
          <w:numId w:val="35"/>
        </w:numPr>
        <w:spacing w:before="120" w:after="0" w:line="360" w:lineRule="auto"/>
        <w:ind w:left="720" w:hanging="720"/>
        <w:contextualSpacing w:val="0"/>
        <w:jc w:val="both"/>
        <w:rPr>
          <w:rFonts w:ascii="Kruti Dev 010" w:hAnsi="Kruti Dev 010"/>
          <w:bCs/>
          <w:sz w:val="32"/>
        </w:rPr>
      </w:pPr>
      <w:r w:rsidRPr="000726A4">
        <w:rPr>
          <w:rFonts w:ascii="Kruti Dev 010" w:hAnsi="Kruti Dev 010"/>
          <w:bCs/>
          <w:sz w:val="32"/>
        </w:rPr>
        <w:t xml:space="preserve">[;kfr </w:t>
      </w:r>
      <w:r>
        <w:rPr>
          <w:rFonts w:ascii="Kruti Dev 010" w:hAnsi="Kruti Dev 010"/>
          <w:bCs/>
          <w:sz w:val="32"/>
        </w:rPr>
        <w:t>fdl izdkj dh lEifRr gS \</w:t>
      </w:r>
    </w:p>
    <w:p w14:paraId="3C2A96D6" w14:textId="77777777" w:rsidR="00E07A23" w:rsidRDefault="00E07A23" w:rsidP="00E07A23">
      <w:pPr>
        <w:pStyle w:val="ListParagraph"/>
        <w:spacing w:after="0" w:line="360" w:lineRule="auto"/>
        <w:jc w:val="both"/>
        <w:rPr>
          <w:rFonts w:ascii="Times New Roman" w:hAnsi="Times New Roman"/>
          <w:bCs/>
          <w:sz w:val="24"/>
        </w:rPr>
      </w:pPr>
      <w:r w:rsidRPr="00B3223B">
        <w:rPr>
          <w:rFonts w:ascii="Times New Roman" w:hAnsi="Times New Roman"/>
          <w:bCs/>
          <w:sz w:val="24"/>
        </w:rPr>
        <w:t>What type of asset is goodwill?</w:t>
      </w:r>
    </w:p>
    <w:p w14:paraId="0F873FB7" w14:textId="77777777" w:rsidR="00E25C66" w:rsidRDefault="00E25C66" w:rsidP="00E25C66">
      <w:pPr>
        <w:spacing w:after="0" w:line="360" w:lineRule="auto"/>
        <w:jc w:val="both"/>
        <w:rPr>
          <w:rFonts w:ascii="Kokila" w:hAnsi="Kokila" w:cs="Kokila"/>
          <w:sz w:val="32"/>
          <w:szCs w:val="32"/>
        </w:rPr>
      </w:pPr>
      <w:r>
        <w:rPr>
          <w:rFonts w:ascii="Kokila" w:hAnsi="Kokila" w:cs="Kokila"/>
          <w:sz w:val="32"/>
          <w:szCs w:val="32"/>
        </w:rPr>
        <w:t>-------------------------------------------------------------------------------------------------------------</w:t>
      </w:r>
    </w:p>
    <w:p w14:paraId="040EFE70" w14:textId="52A3F83E" w:rsidR="00E25C66" w:rsidRPr="00E25C66" w:rsidRDefault="00E25C66" w:rsidP="00E25C66">
      <w:pPr>
        <w:spacing w:after="0" w:line="360" w:lineRule="auto"/>
        <w:jc w:val="both"/>
        <w:rPr>
          <w:rFonts w:ascii="Times New Roman" w:hAnsi="Times New Roman"/>
          <w:bCs/>
          <w:sz w:val="24"/>
        </w:rPr>
      </w:pPr>
      <w:r>
        <w:rPr>
          <w:rFonts w:ascii="Kokila" w:hAnsi="Kokila" w:cs="Kokila"/>
          <w:sz w:val="32"/>
          <w:szCs w:val="32"/>
        </w:rPr>
        <w:t>-------------------------------------------------------------------------------------------------------------</w:t>
      </w:r>
    </w:p>
    <w:p w14:paraId="48E96815" w14:textId="77777777" w:rsidR="00E07A23" w:rsidRDefault="00E07A23" w:rsidP="00E07A23">
      <w:pPr>
        <w:pStyle w:val="ListParagraph"/>
        <w:numPr>
          <w:ilvl w:val="0"/>
          <w:numId w:val="35"/>
        </w:numPr>
        <w:spacing w:before="120" w:after="0" w:line="360" w:lineRule="auto"/>
        <w:ind w:left="720" w:hanging="720"/>
        <w:contextualSpacing w:val="0"/>
        <w:jc w:val="both"/>
        <w:rPr>
          <w:rFonts w:ascii="Kruti Dev 010" w:hAnsi="Kruti Dev 010"/>
          <w:bCs/>
          <w:sz w:val="32"/>
        </w:rPr>
      </w:pPr>
      <w:r w:rsidRPr="000726A4">
        <w:rPr>
          <w:rFonts w:ascii="Kruti Dev 010" w:hAnsi="Kruti Dev 010"/>
          <w:bCs/>
          <w:sz w:val="32"/>
        </w:rPr>
        <w:t xml:space="preserve">[;kfr </w:t>
      </w:r>
      <w:r>
        <w:rPr>
          <w:rFonts w:ascii="Kruti Dev 010" w:hAnsi="Kruti Dev 010"/>
          <w:bCs/>
          <w:sz w:val="32"/>
        </w:rPr>
        <w:t>ds ewY;kadu dk vk/kkj D;k gS \</w:t>
      </w:r>
    </w:p>
    <w:p w14:paraId="3D4ACD63" w14:textId="77777777" w:rsidR="00E07A23" w:rsidRDefault="00E07A23" w:rsidP="00E07A23">
      <w:pPr>
        <w:spacing w:after="0" w:line="360" w:lineRule="auto"/>
        <w:ind w:left="720" w:hanging="720"/>
        <w:jc w:val="both"/>
        <w:rPr>
          <w:rFonts w:ascii="Times New Roman" w:hAnsi="Times New Roman"/>
          <w:bCs/>
          <w:sz w:val="24"/>
        </w:rPr>
      </w:pPr>
      <w:r>
        <w:rPr>
          <w:rFonts w:ascii="Times New Roman" w:hAnsi="Times New Roman"/>
          <w:bCs/>
          <w:sz w:val="24"/>
        </w:rPr>
        <w:t xml:space="preserve">            </w:t>
      </w:r>
      <w:r w:rsidRPr="00B3223B">
        <w:rPr>
          <w:rFonts w:ascii="Times New Roman" w:hAnsi="Times New Roman"/>
          <w:bCs/>
          <w:sz w:val="24"/>
        </w:rPr>
        <w:t>What is base of calculation of goodwill</w:t>
      </w:r>
      <w:r>
        <w:rPr>
          <w:rFonts w:ascii="Times New Roman" w:hAnsi="Times New Roman"/>
          <w:bCs/>
          <w:sz w:val="24"/>
        </w:rPr>
        <w:t xml:space="preserve"> </w:t>
      </w:r>
      <w:r w:rsidRPr="00B3223B">
        <w:rPr>
          <w:rFonts w:ascii="Times New Roman" w:hAnsi="Times New Roman"/>
          <w:bCs/>
          <w:sz w:val="24"/>
        </w:rPr>
        <w:t>?</w:t>
      </w:r>
    </w:p>
    <w:p w14:paraId="292825AA" w14:textId="77777777" w:rsidR="00E25C66" w:rsidRDefault="00E25C66" w:rsidP="00E25C66">
      <w:pPr>
        <w:spacing w:after="0" w:line="360" w:lineRule="auto"/>
        <w:jc w:val="both"/>
        <w:rPr>
          <w:rFonts w:ascii="Kokila" w:hAnsi="Kokila" w:cs="Kokila"/>
          <w:sz w:val="32"/>
          <w:szCs w:val="32"/>
        </w:rPr>
      </w:pPr>
      <w:r>
        <w:rPr>
          <w:rFonts w:ascii="Kokila" w:hAnsi="Kokila" w:cs="Kokila"/>
          <w:sz w:val="32"/>
          <w:szCs w:val="32"/>
        </w:rPr>
        <w:t>-------------------------------------------------------------------------------------------------------------</w:t>
      </w:r>
    </w:p>
    <w:p w14:paraId="6B975F19" w14:textId="0439C49A" w:rsidR="00E25C66" w:rsidRDefault="00E25C66" w:rsidP="00E25C66">
      <w:pPr>
        <w:spacing w:after="0" w:line="360" w:lineRule="auto"/>
        <w:ind w:left="720" w:hanging="720"/>
        <w:jc w:val="both"/>
        <w:rPr>
          <w:rFonts w:ascii="Times New Roman" w:hAnsi="Times New Roman"/>
          <w:bCs/>
          <w:sz w:val="24"/>
        </w:rPr>
      </w:pPr>
      <w:r>
        <w:rPr>
          <w:rFonts w:ascii="Kokila" w:hAnsi="Kokila" w:cs="Kokila"/>
          <w:sz w:val="32"/>
          <w:szCs w:val="32"/>
        </w:rPr>
        <w:t>-------------------------------------------------------------------------------------------------------------</w:t>
      </w:r>
    </w:p>
    <w:p w14:paraId="79B62E0C" w14:textId="77777777" w:rsidR="00E07A23" w:rsidRDefault="00E07A23" w:rsidP="00E07A23">
      <w:pPr>
        <w:spacing w:after="0" w:line="360" w:lineRule="auto"/>
        <w:ind w:left="720" w:hanging="720"/>
        <w:jc w:val="both"/>
        <w:rPr>
          <w:rFonts w:ascii="Times New Roman" w:hAnsi="Times New Roman"/>
          <w:bCs/>
          <w:sz w:val="24"/>
        </w:rPr>
      </w:pPr>
    </w:p>
    <w:p w14:paraId="3744E5D1" w14:textId="0582A120" w:rsidR="00E07A23" w:rsidRPr="001741CF" w:rsidRDefault="00E07A23" w:rsidP="00E07A23">
      <w:pPr>
        <w:spacing w:after="0" w:line="360" w:lineRule="auto"/>
        <w:rPr>
          <w:rFonts w:ascii="Times New Roman" w:hAnsi="Times New Roman"/>
          <w:b/>
          <w:bCs/>
          <w:color w:val="DF2E28" w:themeColor="accent1"/>
          <w:sz w:val="24"/>
          <w:szCs w:val="24"/>
        </w:rPr>
      </w:pPr>
      <w:r w:rsidRPr="001741CF">
        <w:rPr>
          <w:rFonts w:ascii="Kruti Dev 010" w:hAnsi="Kruti Dev 010"/>
          <w:b/>
          <w:bCs/>
          <w:color w:val="DF2E28" w:themeColor="accent1"/>
          <w:sz w:val="32"/>
        </w:rPr>
        <w:lastRenderedPageBreak/>
        <w:t xml:space="preserve">3 vad ds lSa)kafrd iz'u </w:t>
      </w:r>
      <w:r w:rsidRPr="001741CF">
        <w:rPr>
          <w:rFonts w:ascii="Times New Roman" w:hAnsi="Times New Roman"/>
          <w:b/>
          <w:bCs/>
          <w:color w:val="DF2E28" w:themeColor="accent1"/>
          <w:sz w:val="24"/>
          <w:szCs w:val="24"/>
        </w:rPr>
        <w:t>(Theory  question)</w:t>
      </w:r>
    </w:p>
    <w:p w14:paraId="693164B5" w14:textId="77777777" w:rsidR="00E07A23" w:rsidRPr="007C5CA3" w:rsidRDefault="00E07A23" w:rsidP="00E07A23">
      <w:pPr>
        <w:spacing w:after="0" w:line="360" w:lineRule="auto"/>
        <w:rPr>
          <w:rFonts w:ascii="Kruti Dev 010" w:hAnsi="Kruti Dev 010"/>
          <w:b/>
          <w:bCs/>
          <w:sz w:val="18"/>
        </w:rPr>
      </w:pPr>
    </w:p>
    <w:p w14:paraId="26F15AA2" w14:textId="77777777" w:rsidR="00E07A23" w:rsidRDefault="00E07A23" w:rsidP="00E07A23">
      <w:pPr>
        <w:pStyle w:val="ListParagraph"/>
        <w:numPr>
          <w:ilvl w:val="0"/>
          <w:numId w:val="6"/>
        </w:numPr>
        <w:spacing w:after="0" w:line="360" w:lineRule="auto"/>
        <w:ind w:hanging="540"/>
        <w:jc w:val="both"/>
        <w:rPr>
          <w:rFonts w:ascii="Kruti Dev 010" w:hAnsi="Kruti Dev 010"/>
          <w:bCs/>
          <w:sz w:val="32"/>
        </w:rPr>
      </w:pPr>
      <w:r w:rsidRPr="00B3223B">
        <w:rPr>
          <w:rFonts w:ascii="Kruti Dev 010" w:hAnsi="Kruti Dev 010"/>
          <w:bCs/>
          <w:sz w:val="32"/>
        </w:rPr>
        <w:t>[;kfr dh ifjHkk"kk fyf[k,A</w:t>
      </w:r>
    </w:p>
    <w:p w14:paraId="142EBB64" w14:textId="77777777" w:rsidR="00E07A23" w:rsidRDefault="00E07A23" w:rsidP="00E07A23">
      <w:pPr>
        <w:pStyle w:val="ListParagraph"/>
        <w:spacing w:after="0" w:line="360" w:lineRule="auto"/>
        <w:jc w:val="both"/>
        <w:rPr>
          <w:rFonts w:ascii="Times New Roman" w:hAnsi="Times New Roman"/>
          <w:bCs/>
          <w:sz w:val="24"/>
        </w:rPr>
      </w:pPr>
      <w:r w:rsidRPr="00B3223B">
        <w:rPr>
          <w:rFonts w:ascii="Times New Roman" w:hAnsi="Times New Roman"/>
          <w:bCs/>
          <w:sz w:val="24"/>
        </w:rPr>
        <w:t>Define goodwill</w:t>
      </w:r>
    </w:p>
    <w:p w14:paraId="69A53F2F" w14:textId="77777777" w:rsidR="005D3D4A" w:rsidRDefault="005D3D4A" w:rsidP="005D3D4A">
      <w:pPr>
        <w:spacing w:after="0" w:line="360" w:lineRule="auto"/>
        <w:jc w:val="both"/>
        <w:rPr>
          <w:rFonts w:ascii="Kokila" w:hAnsi="Kokila" w:cs="Kokila"/>
          <w:sz w:val="32"/>
          <w:szCs w:val="32"/>
        </w:rPr>
      </w:pPr>
      <w:r>
        <w:rPr>
          <w:rFonts w:ascii="Kokila" w:hAnsi="Kokila" w:cs="Kokila"/>
          <w:sz w:val="32"/>
          <w:szCs w:val="32"/>
        </w:rPr>
        <w:t>-------------------------------------------------------------------------------------------------------------</w:t>
      </w:r>
    </w:p>
    <w:p w14:paraId="34F59A72" w14:textId="0375E6CA" w:rsidR="005D3D4A" w:rsidRDefault="005D3D4A" w:rsidP="005D3D4A">
      <w:pPr>
        <w:spacing w:after="0" w:line="360" w:lineRule="auto"/>
        <w:jc w:val="both"/>
        <w:rPr>
          <w:rFonts w:ascii="Kokila" w:hAnsi="Kokila" w:cs="Kokila"/>
          <w:sz w:val="32"/>
          <w:szCs w:val="32"/>
        </w:rPr>
      </w:pPr>
      <w:r>
        <w:rPr>
          <w:rFonts w:ascii="Kokila" w:hAnsi="Kokila" w:cs="Kokila"/>
          <w:sz w:val="32"/>
          <w:szCs w:val="32"/>
        </w:rPr>
        <w:t>-------------------------------------------------------------------------------------------------------------</w:t>
      </w:r>
    </w:p>
    <w:p w14:paraId="7F01930D" w14:textId="77777777" w:rsidR="005D3D4A" w:rsidRDefault="005D3D4A" w:rsidP="005D3D4A">
      <w:pPr>
        <w:spacing w:after="0" w:line="360" w:lineRule="auto"/>
        <w:jc w:val="both"/>
        <w:rPr>
          <w:rFonts w:ascii="Kokila" w:hAnsi="Kokila" w:cs="Kokila"/>
          <w:sz w:val="32"/>
          <w:szCs w:val="32"/>
        </w:rPr>
      </w:pPr>
      <w:r>
        <w:rPr>
          <w:rFonts w:ascii="Kokila" w:hAnsi="Kokila" w:cs="Kokila"/>
          <w:sz w:val="32"/>
          <w:szCs w:val="32"/>
        </w:rPr>
        <w:t>-------------------------------------------------------------------------------------------------------------</w:t>
      </w:r>
    </w:p>
    <w:p w14:paraId="7C9C030B" w14:textId="7A73453E" w:rsidR="005D3D4A" w:rsidRPr="005D3D4A" w:rsidRDefault="005D3D4A" w:rsidP="005D3D4A">
      <w:pPr>
        <w:spacing w:after="0" w:line="480" w:lineRule="auto"/>
        <w:jc w:val="both"/>
        <w:rPr>
          <w:rFonts w:ascii="Times New Roman" w:hAnsi="Times New Roman"/>
          <w:bCs/>
          <w:sz w:val="24"/>
        </w:rPr>
      </w:pPr>
      <w:r>
        <w:rPr>
          <w:rFonts w:ascii="Kokila" w:hAnsi="Kokila" w:cs="Kokila"/>
          <w:sz w:val="32"/>
          <w:szCs w:val="32"/>
        </w:rPr>
        <w:t>-------------------------------------------------------------------------------------------------------------</w:t>
      </w:r>
    </w:p>
    <w:p w14:paraId="5FD7AA31" w14:textId="77777777" w:rsidR="00E07A23" w:rsidRPr="00842282" w:rsidRDefault="00E07A23" w:rsidP="00E07A23">
      <w:pPr>
        <w:pStyle w:val="ListParagraph"/>
        <w:numPr>
          <w:ilvl w:val="0"/>
          <w:numId w:val="6"/>
        </w:numPr>
        <w:spacing w:after="0" w:line="360" w:lineRule="auto"/>
        <w:ind w:hanging="540"/>
        <w:jc w:val="both"/>
        <w:rPr>
          <w:rFonts w:ascii="Kruti Dev 010" w:hAnsi="Kruti Dev 010"/>
          <w:bCs/>
          <w:sz w:val="44"/>
        </w:rPr>
      </w:pPr>
      <w:r>
        <w:rPr>
          <w:rFonts w:ascii="Kruti Dev 010" w:hAnsi="Kruti Dev 010"/>
          <w:bCs/>
          <w:sz w:val="32"/>
        </w:rPr>
        <w:t>^^[;kfr ,d vewrZ laifRr gS** le&gt;kbZ;sa \</w:t>
      </w:r>
    </w:p>
    <w:p w14:paraId="6FA902D9" w14:textId="27EA9BBF" w:rsidR="00E07A23" w:rsidRDefault="00E07A23" w:rsidP="00E07A23">
      <w:pPr>
        <w:pStyle w:val="ListParagraph"/>
        <w:spacing w:after="0" w:line="360" w:lineRule="auto"/>
        <w:jc w:val="both"/>
        <w:rPr>
          <w:rFonts w:ascii="Times New Roman" w:hAnsi="Times New Roman"/>
          <w:bCs/>
          <w:sz w:val="24"/>
        </w:rPr>
      </w:pPr>
      <w:r w:rsidRPr="00292A1F">
        <w:rPr>
          <w:rFonts w:ascii="Times New Roman" w:hAnsi="Times New Roman"/>
          <w:bCs/>
          <w:sz w:val="24"/>
        </w:rPr>
        <w:t>"Goodwill is an intangible asset" Explain</w:t>
      </w:r>
      <w:r w:rsidR="005D3D4A">
        <w:rPr>
          <w:rFonts w:ascii="Times New Roman" w:hAnsi="Times New Roman"/>
          <w:bCs/>
          <w:sz w:val="24"/>
        </w:rPr>
        <w:t>.</w:t>
      </w:r>
    </w:p>
    <w:p w14:paraId="257B89E3" w14:textId="77777777" w:rsidR="005D3D4A" w:rsidRDefault="005D3D4A" w:rsidP="005D3D4A">
      <w:pPr>
        <w:spacing w:after="0" w:line="360" w:lineRule="auto"/>
        <w:jc w:val="both"/>
        <w:rPr>
          <w:rFonts w:ascii="Kokila" w:hAnsi="Kokila" w:cs="Kokila"/>
          <w:sz w:val="32"/>
          <w:szCs w:val="32"/>
        </w:rPr>
      </w:pPr>
      <w:r>
        <w:rPr>
          <w:rFonts w:ascii="Kokila" w:hAnsi="Kokila" w:cs="Kokila"/>
          <w:sz w:val="32"/>
          <w:szCs w:val="32"/>
        </w:rPr>
        <w:t>-------------------------------------------------------------------------------------------------------------</w:t>
      </w:r>
    </w:p>
    <w:p w14:paraId="0F65936D" w14:textId="77777777" w:rsidR="005D3D4A" w:rsidRDefault="005D3D4A" w:rsidP="005D3D4A">
      <w:pPr>
        <w:spacing w:after="0" w:line="360" w:lineRule="auto"/>
        <w:jc w:val="both"/>
        <w:rPr>
          <w:rFonts w:ascii="Kokila" w:hAnsi="Kokila" w:cs="Kokila"/>
          <w:sz w:val="32"/>
          <w:szCs w:val="32"/>
        </w:rPr>
      </w:pPr>
      <w:r>
        <w:rPr>
          <w:rFonts w:ascii="Kokila" w:hAnsi="Kokila" w:cs="Kokila"/>
          <w:sz w:val="32"/>
          <w:szCs w:val="32"/>
        </w:rPr>
        <w:t>-------------------------------------------------------------------------------------------------------------</w:t>
      </w:r>
    </w:p>
    <w:p w14:paraId="46D56B6E" w14:textId="77777777" w:rsidR="005D3D4A" w:rsidRDefault="005D3D4A" w:rsidP="005D3D4A">
      <w:pPr>
        <w:spacing w:after="0" w:line="360" w:lineRule="auto"/>
        <w:jc w:val="both"/>
        <w:rPr>
          <w:rFonts w:ascii="Kokila" w:hAnsi="Kokila" w:cs="Kokila"/>
          <w:sz w:val="32"/>
          <w:szCs w:val="32"/>
        </w:rPr>
      </w:pPr>
      <w:r>
        <w:rPr>
          <w:rFonts w:ascii="Kokila" w:hAnsi="Kokila" w:cs="Kokila"/>
          <w:sz w:val="32"/>
          <w:szCs w:val="32"/>
        </w:rPr>
        <w:t>-------------------------------------------------------------------------------------------------------------</w:t>
      </w:r>
    </w:p>
    <w:p w14:paraId="519CAC4B" w14:textId="04872299" w:rsidR="005D3D4A" w:rsidRPr="005D3D4A" w:rsidRDefault="005D3D4A" w:rsidP="005D3D4A">
      <w:pPr>
        <w:spacing w:after="0" w:line="480" w:lineRule="auto"/>
        <w:jc w:val="both"/>
        <w:rPr>
          <w:rFonts w:ascii="Times New Roman" w:hAnsi="Times New Roman"/>
          <w:bCs/>
          <w:sz w:val="24"/>
        </w:rPr>
      </w:pPr>
      <w:r>
        <w:rPr>
          <w:rFonts w:ascii="Kokila" w:hAnsi="Kokila" w:cs="Kokila"/>
          <w:sz w:val="32"/>
          <w:szCs w:val="32"/>
        </w:rPr>
        <w:t>-------------------------------------------------------------------------------------------------------------</w:t>
      </w:r>
    </w:p>
    <w:p w14:paraId="41DF31FF" w14:textId="77777777" w:rsidR="00E07A23" w:rsidRDefault="00E07A23" w:rsidP="00E07A23">
      <w:pPr>
        <w:pStyle w:val="ListParagraph"/>
        <w:numPr>
          <w:ilvl w:val="0"/>
          <w:numId w:val="6"/>
        </w:numPr>
        <w:spacing w:after="0" w:line="360" w:lineRule="auto"/>
        <w:ind w:hanging="540"/>
        <w:jc w:val="both"/>
        <w:rPr>
          <w:rFonts w:ascii="Kruti Dev 010" w:hAnsi="Kruti Dev 010"/>
          <w:bCs/>
          <w:sz w:val="32"/>
        </w:rPr>
      </w:pPr>
      <w:r w:rsidRPr="00B3223B">
        <w:rPr>
          <w:rFonts w:ascii="Kruti Dev 010" w:hAnsi="Kruti Dev 010"/>
          <w:bCs/>
          <w:sz w:val="32"/>
        </w:rPr>
        <w:t>vf/kykHk fof/k ls [;kfr dh x.kuk ds lw= fyf[k,A</w:t>
      </w:r>
    </w:p>
    <w:p w14:paraId="2A8DE485" w14:textId="77777777" w:rsidR="00E07A23" w:rsidRDefault="00E07A23" w:rsidP="00E07A23">
      <w:pPr>
        <w:pStyle w:val="ListParagraph"/>
        <w:spacing w:after="0" w:line="360" w:lineRule="auto"/>
        <w:jc w:val="both"/>
        <w:rPr>
          <w:rFonts w:ascii="Times New Roman" w:hAnsi="Times New Roman"/>
          <w:bCs/>
          <w:sz w:val="24"/>
        </w:rPr>
      </w:pPr>
      <w:r w:rsidRPr="006820F9">
        <w:rPr>
          <w:rFonts w:ascii="Times New Roman" w:hAnsi="Times New Roman"/>
          <w:bCs/>
          <w:sz w:val="24"/>
        </w:rPr>
        <w:t>Write the formula for the valuation of goodwill under super profit method.</w:t>
      </w:r>
    </w:p>
    <w:p w14:paraId="70642CFA" w14:textId="77777777" w:rsidR="005D3D4A" w:rsidRDefault="005D3D4A" w:rsidP="005D3D4A">
      <w:pPr>
        <w:spacing w:after="0" w:line="360" w:lineRule="auto"/>
        <w:jc w:val="both"/>
        <w:rPr>
          <w:rFonts w:ascii="Kokila" w:hAnsi="Kokila" w:cs="Kokila"/>
          <w:sz w:val="32"/>
          <w:szCs w:val="32"/>
        </w:rPr>
      </w:pPr>
      <w:r>
        <w:rPr>
          <w:rFonts w:ascii="Kokila" w:hAnsi="Kokila" w:cs="Kokila"/>
          <w:sz w:val="32"/>
          <w:szCs w:val="32"/>
        </w:rPr>
        <w:t>-------------------------------------------------------------------------------------------------------------</w:t>
      </w:r>
    </w:p>
    <w:p w14:paraId="4E1E6FF3" w14:textId="77777777" w:rsidR="005D3D4A" w:rsidRDefault="005D3D4A" w:rsidP="005D3D4A">
      <w:pPr>
        <w:spacing w:after="0" w:line="360" w:lineRule="auto"/>
        <w:jc w:val="both"/>
        <w:rPr>
          <w:rFonts w:ascii="Kokila" w:hAnsi="Kokila" w:cs="Kokila"/>
          <w:sz w:val="32"/>
          <w:szCs w:val="32"/>
        </w:rPr>
      </w:pPr>
      <w:r>
        <w:rPr>
          <w:rFonts w:ascii="Kokila" w:hAnsi="Kokila" w:cs="Kokila"/>
          <w:sz w:val="32"/>
          <w:szCs w:val="32"/>
        </w:rPr>
        <w:t>-------------------------------------------------------------------------------------------------------------</w:t>
      </w:r>
    </w:p>
    <w:p w14:paraId="00B9A44F" w14:textId="77777777" w:rsidR="005D3D4A" w:rsidRDefault="005D3D4A" w:rsidP="005D3D4A">
      <w:pPr>
        <w:spacing w:after="0" w:line="360" w:lineRule="auto"/>
        <w:jc w:val="both"/>
        <w:rPr>
          <w:rFonts w:ascii="Kokila" w:hAnsi="Kokila" w:cs="Kokila"/>
          <w:sz w:val="32"/>
          <w:szCs w:val="32"/>
        </w:rPr>
      </w:pPr>
      <w:r>
        <w:rPr>
          <w:rFonts w:ascii="Kokila" w:hAnsi="Kokila" w:cs="Kokila"/>
          <w:sz w:val="32"/>
          <w:szCs w:val="32"/>
        </w:rPr>
        <w:t>-------------------------------------------------------------------------------------------------------------</w:t>
      </w:r>
    </w:p>
    <w:p w14:paraId="75A901B0" w14:textId="6CE114CE" w:rsidR="005D3D4A" w:rsidRPr="005D3D4A" w:rsidRDefault="005D3D4A" w:rsidP="005D3D4A">
      <w:pPr>
        <w:spacing w:after="0" w:line="480" w:lineRule="auto"/>
        <w:jc w:val="both"/>
        <w:rPr>
          <w:rFonts w:ascii="Times New Roman" w:hAnsi="Times New Roman"/>
          <w:bCs/>
          <w:sz w:val="24"/>
        </w:rPr>
      </w:pPr>
      <w:r>
        <w:rPr>
          <w:rFonts w:ascii="Kokila" w:hAnsi="Kokila" w:cs="Kokila"/>
          <w:sz w:val="32"/>
          <w:szCs w:val="32"/>
        </w:rPr>
        <w:t>-------------------------------------------------------------------------------------------------------------</w:t>
      </w:r>
    </w:p>
    <w:p w14:paraId="208496D6" w14:textId="6A2198CB" w:rsidR="00E07A23" w:rsidRPr="00842282" w:rsidRDefault="00E07A23" w:rsidP="00E07A23">
      <w:pPr>
        <w:pStyle w:val="ListParagraph"/>
        <w:numPr>
          <w:ilvl w:val="0"/>
          <w:numId w:val="6"/>
        </w:numPr>
        <w:spacing w:after="0" w:line="360" w:lineRule="auto"/>
        <w:ind w:hanging="540"/>
        <w:jc w:val="both"/>
        <w:rPr>
          <w:rFonts w:ascii="Kruti Dev 010" w:hAnsi="Kruti Dev 010"/>
          <w:bCs/>
          <w:sz w:val="44"/>
        </w:rPr>
      </w:pPr>
      <w:r>
        <w:rPr>
          <w:rFonts w:ascii="Kruti Dev 010" w:hAnsi="Kruti Dev 010"/>
          <w:bCs/>
          <w:sz w:val="32"/>
        </w:rPr>
        <w:t xml:space="preserve">[;kfr dh izd`fr dks le&gt;kbZ;sa </w:t>
      </w:r>
      <w:r w:rsidR="005D3D4A">
        <w:rPr>
          <w:rFonts w:ascii="Kruti Dev 010" w:hAnsi="Kruti Dev 010"/>
          <w:bCs/>
          <w:sz w:val="32"/>
        </w:rPr>
        <w:t>A</w:t>
      </w:r>
    </w:p>
    <w:p w14:paraId="199B6563" w14:textId="77777777" w:rsidR="00E07A23" w:rsidRDefault="00E07A23" w:rsidP="00E07A23">
      <w:pPr>
        <w:pStyle w:val="ListParagraph"/>
        <w:spacing w:after="0" w:line="360" w:lineRule="auto"/>
        <w:jc w:val="both"/>
        <w:rPr>
          <w:rFonts w:ascii="Times New Roman" w:hAnsi="Times New Roman"/>
          <w:bCs/>
          <w:sz w:val="24"/>
        </w:rPr>
      </w:pPr>
      <w:r w:rsidRPr="00292A1F">
        <w:rPr>
          <w:rFonts w:ascii="Times New Roman" w:hAnsi="Times New Roman"/>
          <w:bCs/>
          <w:sz w:val="24"/>
        </w:rPr>
        <w:t>Explain the nature of goodwill</w:t>
      </w:r>
      <w:r>
        <w:rPr>
          <w:rFonts w:ascii="Times New Roman" w:hAnsi="Times New Roman"/>
          <w:bCs/>
          <w:sz w:val="24"/>
        </w:rPr>
        <w:t>.</w:t>
      </w:r>
    </w:p>
    <w:p w14:paraId="7E3A813F" w14:textId="77777777" w:rsidR="005D3D4A" w:rsidRDefault="005D3D4A" w:rsidP="005D3D4A">
      <w:pPr>
        <w:spacing w:after="0" w:line="360" w:lineRule="auto"/>
        <w:jc w:val="both"/>
        <w:rPr>
          <w:rFonts w:ascii="Kokila" w:hAnsi="Kokila" w:cs="Kokila"/>
          <w:sz w:val="32"/>
          <w:szCs w:val="32"/>
        </w:rPr>
      </w:pPr>
      <w:r>
        <w:rPr>
          <w:rFonts w:ascii="Kokila" w:hAnsi="Kokila" w:cs="Kokila"/>
          <w:sz w:val="32"/>
          <w:szCs w:val="32"/>
        </w:rPr>
        <w:t>-------------------------------------------------------------------------------------------------------------</w:t>
      </w:r>
    </w:p>
    <w:p w14:paraId="257D4E17" w14:textId="77777777" w:rsidR="005D3D4A" w:rsidRDefault="005D3D4A" w:rsidP="005D3D4A">
      <w:pPr>
        <w:spacing w:after="0" w:line="360" w:lineRule="auto"/>
        <w:jc w:val="both"/>
        <w:rPr>
          <w:rFonts w:ascii="Kokila" w:hAnsi="Kokila" w:cs="Kokila"/>
          <w:sz w:val="32"/>
          <w:szCs w:val="32"/>
        </w:rPr>
      </w:pPr>
      <w:r>
        <w:rPr>
          <w:rFonts w:ascii="Kokila" w:hAnsi="Kokila" w:cs="Kokila"/>
          <w:sz w:val="32"/>
          <w:szCs w:val="32"/>
        </w:rPr>
        <w:t>-------------------------------------------------------------------------------------------------------------</w:t>
      </w:r>
    </w:p>
    <w:p w14:paraId="53299A1A" w14:textId="77777777" w:rsidR="005D3D4A" w:rsidRDefault="005D3D4A" w:rsidP="005D3D4A">
      <w:pPr>
        <w:spacing w:after="0" w:line="360" w:lineRule="auto"/>
        <w:jc w:val="both"/>
        <w:rPr>
          <w:rFonts w:ascii="Kokila" w:hAnsi="Kokila" w:cs="Kokila"/>
          <w:sz w:val="32"/>
          <w:szCs w:val="32"/>
        </w:rPr>
      </w:pPr>
      <w:r>
        <w:rPr>
          <w:rFonts w:ascii="Kokila" w:hAnsi="Kokila" w:cs="Kokila"/>
          <w:sz w:val="32"/>
          <w:szCs w:val="32"/>
        </w:rPr>
        <w:t>-------------------------------------------------------------------------------------------------------------</w:t>
      </w:r>
    </w:p>
    <w:p w14:paraId="72E2106F" w14:textId="7E09B7CD" w:rsidR="005D3D4A" w:rsidRPr="005D3D4A" w:rsidRDefault="005D3D4A" w:rsidP="005D3D4A">
      <w:pPr>
        <w:spacing w:after="0" w:line="480" w:lineRule="auto"/>
        <w:jc w:val="both"/>
        <w:rPr>
          <w:rFonts w:ascii="Times New Roman" w:hAnsi="Times New Roman"/>
          <w:bCs/>
          <w:sz w:val="24"/>
        </w:rPr>
      </w:pPr>
      <w:r>
        <w:rPr>
          <w:rFonts w:ascii="Kokila" w:hAnsi="Kokila" w:cs="Kokila"/>
          <w:sz w:val="32"/>
          <w:szCs w:val="32"/>
        </w:rPr>
        <w:t>-------------------------------------------------------------------------------------------------------------</w:t>
      </w:r>
    </w:p>
    <w:p w14:paraId="798D520A" w14:textId="77777777" w:rsidR="00E07A23" w:rsidRPr="00842282" w:rsidRDefault="00E07A23" w:rsidP="00E07A23">
      <w:pPr>
        <w:pStyle w:val="ListParagraph"/>
        <w:numPr>
          <w:ilvl w:val="0"/>
          <w:numId w:val="6"/>
        </w:numPr>
        <w:spacing w:after="0" w:line="360" w:lineRule="auto"/>
        <w:ind w:hanging="540"/>
        <w:jc w:val="both"/>
        <w:rPr>
          <w:rFonts w:ascii="Kruti Dev 010" w:hAnsi="Kruti Dev 010"/>
          <w:bCs/>
          <w:sz w:val="44"/>
        </w:rPr>
      </w:pPr>
      <w:r>
        <w:rPr>
          <w:rFonts w:ascii="Kruti Dev 010" w:hAnsi="Kruti Dev 010"/>
          <w:bCs/>
          <w:sz w:val="32"/>
        </w:rPr>
        <w:lastRenderedPageBreak/>
        <w:t>,d lk&gt;snkjh QeZ esa [;kfr dk ewY;kadu fdu ifjfLFkfr;ksa esa fd;k tkrk gS \</w:t>
      </w:r>
    </w:p>
    <w:p w14:paraId="3D9149FC" w14:textId="77777777" w:rsidR="00E07A23" w:rsidRDefault="00E07A23" w:rsidP="00E07A23">
      <w:pPr>
        <w:pStyle w:val="ListParagraph"/>
        <w:spacing w:after="0" w:line="360" w:lineRule="auto"/>
        <w:jc w:val="both"/>
        <w:rPr>
          <w:rFonts w:ascii="Times New Roman" w:hAnsi="Times New Roman"/>
          <w:bCs/>
          <w:sz w:val="28"/>
        </w:rPr>
      </w:pPr>
      <w:r>
        <w:rPr>
          <w:rFonts w:ascii="Times New Roman" w:hAnsi="Times New Roman"/>
          <w:bCs/>
          <w:sz w:val="24"/>
        </w:rPr>
        <w:t>In which circumstances good</w:t>
      </w:r>
      <w:r w:rsidRPr="00292A1F">
        <w:rPr>
          <w:rFonts w:ascii="Times New Roman" w:hAnsi="Times New Roman"/>
          <w:bCs/>
          <w:sz w:val="24"/>
        </w:rPr>
        <w:t>will of a firm is required to be valued</w:t>
      </w:r>
      <w:r w:rsidRPr="00842282">
        <w:rPr>
          <w:rFonts w:ascii="Times New Roman" w:hAnsi="Times New Roman"/>
          <w:bCs/>
          <w:sz w:val="28"/>
        </w:rPr>
        <w:t>?</w:t>
      </w:r>
    </w:p>
    <w:p w14:paraId="06BA45A6" w14:textId="77777777" w:rsidR="005D3D4A" w:rsidRDefault="005D3D4A" w:rsidP="005D3D4A">
      <w:pPr>
        <w:spacing w:after="0" w:line="360" w:lineRule="auto"/>
        <w:jc w:val="both"/>
        <w:rPr>
          <w:rFonts w:ascii="Kokila" w:hAnsi="Kokila" w:cs="Kokila"/>
          <w:sz w:val="32"/>
          <w:szCs w:val="32"/>
        </w:rPr>
      </w:pPr>
      <w:r>
        <w:rPr>
          <w:rFonts w:ascii="Kokila" w:hAnsi="Kokila" w:cs="Kokila"/>
          <w:sz w:val="32"/>
          <w:szCs w:val="32"/>
        </w:rPr>
        <w:t>-------------------------------------------------------------------------------------------------------------</w:t>
      </w:r>
    </w:p>
    <w:p w14:paraId="330EA54E" w14:textId="77777777" w:rsidR="005D3D4A" w:rsidRDefault="005D3D4A" w:rsidP="005D3D4A">
      <w:pPr>
        <w:spacing w:after="0" w:line="360" w:lineRule="auto"/>
        <w:jc w:val="both"/>
        <w:rPr>
          <w:rFonts w:ascii="Kokila" w:hAnsi="Kokila" w:cs="Kokila"/>
          <w:sz w:val="32"/>
          <w:szCs w:val="32"/>
        </w:rPr>
      </w:pPr>
      <w:r>
        <w:rPr>
          <w:rFonts w:ascii="Kokila" w:hAnsi="Kokila" w:cs="Kokila"/>
          <w:sz w:val="32"/>
          <w:szCs w:val="32"/>
        </w:rPr>
        <w:t>-------------------------------------------------------------------------------------------------------------</w:t>
      </w:r>
    </w:p>
    <w:p w14:paraId="53E87D6C" w14:textId="77777777" w:rsidR="005D3D4A" w:rsidRDefault="005D3D4A" w:rsidP="005D3D4A">
      <w:pPr>
        <w:spacing w:after="0" w:line="360" w:lineRule="auto"/>
        <w:jc w:val="both"/>
        <w:rPr>
          <w:rFonts w:ascii="Kokila" w:hAnsi="Kokila" w:cs="Kokila"/>
          <w:sz w:val="32"/>
          <w:szCs w:val="32"/>
        </w:rPr>
      </w:pPr>
      <w:r>
        <w:rPr>
          <w:rFonts w:ascii="Kokila" w:hAnsi="Kokila" w:cs="Kokila"/>
          <w:sz w:val="32"/>
          <w:szCs w:val="32"/>
        </w:rPr>
        <w:t>-------------------------------------------------------------------------------------------------------------</w:t>
      </w:r>
    </w:p>
    <w:p w14:paraId="4740F818" w14:textId="19207B24" w:rsidR="005D3D4A" w:rsidRPr="005D3D4A" w:rsidRDefault="005D3D4A" w:rsidP="005D3D4A">
      <w:pPr>
        <w:spacing w:after="0" w:line="360" w:lineRule="auto"/>
        <w:jc w:val="both"/>
        <w:rPr>
          <w:rFonts w:ascii="Times New Roman" w:hAnsi="Times New Roman"/>
          <w:bCs/>
          <w:sz w:val="28"/>
        </w:rPr>
      </w:pPr>
      <w:r>
        <w:rPr>
          <w:rFonts w:ascii="Kokila" w:hAnsi="Kokila" w:cs="Kokila"/>
          <w:sz w:val="32"/>
          <w:szCs w:val="32"/>
        </w:rPr>
        <w:t>-------------------------------------------------------------------------------------------------------------</w:t>
      </w:r>
    </w:p>
    <w:p w14:paraId="09D0283C" w14:textId="77777777" w:rsidR="00E07A23" w:rsidRDefault="00E07A23" w:rsidP="00E07A23">
      <w:pPr>
        <w:pStyle w:val="ListParagraph"/>
        <w:numPr>
          <w:ilvl w:val="0"/>
          <w:numId w:val="6"/>
        </w:numPr>
        <w:spacing w:after="0" w:line="360" w:lineRule="auto"/>
        <w:ind w:hanging="540"/>
        <w:jc w:val="both"/>
        <w:rPr>
          <w:rFonts w:ascii="Kruti Dev 010" w:hAnsi="Kruti Dev 010"/>
          <w:bCs/>
          <w:sz w:val="32"/>
        </w:rPr>
      </w:pPr>
      <w:r w:rsidRPr="00C741AE">
        <w:rPr>
          <w:rFonts w:ascii="Kruti Dev 010" w:hAnsi="Kruti Dev 010"/>
          <w:bCs/>
          <w:sz w:val="32"/>
        </w:rPr>
        <w:t xml:space="preserve">[;kfr dks izHkkfor djus okys </w:t>
      </w:r>
      <w:r>
        <w:rPr>
          <w:rFonts w:ascii="Kruti Dev 010" w:hAnsi="Kruti Dev 010"/>
          <w:bCs/>
          <w:sz w:val="32"/>
        </w:rPr>
        <w:t xml:space="preserve">3 </w:t>
      </w:r>
      <w:r w:rsidRPr="00C741AE">
        <w:rPr>
          <w:rFonts w:ascii="Kruti Dev 010" w:hAnsi="Kruti Dev 010"/>
          <w:bCs/>
          <w:sz w:val="32"/>
        </w:rPr>
        <w:t>rRoksa dks le&gt;kbZ;saA</w:t>
      </w:r>
    </w:p>
    <w:p w14:paraId="11A4378D" w14:textId="1FC9A4ED" w:rsidR="00E07A23" w:rsidRDefault="00E07A23" w:rsidP="00E07A23">
      <w:pPr>
        <w:pStyle w:val="ListParagraph"/>
        <w:spacing w:after="0" w:line="360" w:lineRule="auto"/>
        <w:jc w:val="both"/>
        <w:rPr>
          <w:rFonts w:ascii="Times New Roman" w:hAnsi="Times New Roman"/>
          <w:bCs/>
          <w:sz w:val="28"/>
        </w:rPr>
      </w:pPr>
      <w:r w:rsidRPr="00292A1F">
        <w:rPr>
          <w:rFonts w:ascii="Times New Roman" w:hAnsi="Times New Roman"/>
          <w:bCs/>
          <w:sz w:val="24"/>
        </w:rPr>
        <w:t>Explain 3 factors affecting the goodwill</w:t>
      </w:r>
      <w:r w:rsidRPr="00842282">
        <w:rPr>
          <w:rFonts w:ascii="Times New Roman" w:hAnsi="Times New Roman"/>
          <w:bCs/>
          <w:sz w:val="28"/>
        </w:rPr>
        <w:t>.</w:t>
      </w:r>
    </w:p>
    <w:p w14:paraId="2A4FC247" w14:textId="77777777" w:rsidR="005D3D4A" w:rsidRDefault="005D3D4A" w:rsidP="005D3D4A">
      <w:pPr>
        <w:spacing w:after="0" w:line="360" w:lineRule="auto"/>
        <w:jc w:val="both"/>
        <w:rPr>
          <w:rFonts w:ascii="Kokila" w:hAnsi="Kokila" w:cs="Kokila"/>
          <w:sz w:val="32"/>
          <w:szCs w:val="32"/>
        </w:rPr>
      </w:pPr>
      <w:r>
        <w:rPr>
          <w:rFonts w:ascii="Kokila" w:hAnsi="Kokila" w:cs="Kokila"/>
          <w:sz w:val="32"/>
          <w:szCs w:val="32"/>
        </w:rPr>
        <w:t>-------------------------------------------------------------------------------------------------------------</w:t>
      </w:r>
    </w:p>
    <w:p w14:paraId="50DCEE91" w14:textId="77777777" w:rsidR="005D3D4A" w:rsidRDefault="005D3D4A" w:rsidP="005D3D4A">
      <w:pPr>
        <w:spacing w:after="0" w:line="360" w:lineRule="auto"/>
        <w:jc w:val="both"/>
        <w:rPr>
          <w:rFonts w:ascii="Kokila" w:hAnsi="Kokila" w:cs="Kokila"/>
          <w:sz w:val="32"/>
          <w:szCs w:val="32"/>
        </w:rPr>
      </w:pPr>
      <w:r>
        <w:rPr>
          <w:rFonts w:ascii="Kokila" w:hAnsi="Kokila" w:cs="Kokila"/>
          <w:sz w:val="32"/>
          <w:szCs w:val="32"/>
        </w:rPr>
        <w:t>-------------------------------------------------------------------------------------------------------------</w:t>
      </w:r>
    </w:p>
    <w:p w14:paraId="46B9032C" w14:textId="77777777" w:rsidR="005D3D4A" w:rsidRDefault="005D3D4A" w:rsidP="005D3D4A">
      <w:pPr>
        <w:spacing w:after="0" w:line="360" w:lineRule="auto"/>
        <w:jc w:val="both"/>
        <w:rPr>
          <w:rFonts w:ascii="Kokila" w:hAnsi="Kokila" w:cs="Kokila"/>
          <w:sz w:val="32"/>
          <w:szCs w:val="32"/>
        </w:rPr>
      </w:pPr>
      <w:r>
        <w:rPr>
          <w:rFonts w:ascii="Kokila" w:hAnsi="Kokila" w:cs="Kokila"/>
          <w:sz w:val="32"/>
          <w:szCs w:val="32"/>
        </w:rPr>
        <w:t>-------------------------------------------------------------------------------------------------------------</w:t>
      </w:r>
    </w:p>
    <w:p w14:paraId="1F68FED8" w14:textId="42BB884D" w:rsidR="005D3D4A" w:rsidRPr="005D3D4A" w:rsidRDefault="005D3D4A" w:rsidP="005D3D4A">
      <w:pPr>
        <w:spacing w:after="0" w:line="360" w:lineRule="auto"/>
        <w:jc w:val="both"/>
        <w:rPr>
          <w:rFonts w:ascii="Times New Roman" w:hAnsi="Times New Roman"/>
          <w:bCs/>
          <w:sz w:val="28"/>
        </w:rPr>
      </w:pPr>
      <w:r>
        <w:rPr>
          <w:rFonts w:ascii="Kokila" w:hAnsi="Kokila" w:cs="Kokila"/>
          <w:sz w:val="32"/>
          <w:szCs w:val="32"/>
        </w:rPr>
        <w:t>-------------------------------------------------------------------------------------------------------------</w:t>
      </w:r>
    </w:p>
    <w:p w14:paraId="63F3E713" w14:textId="77777777" w:rsidR="00E07A23" w:rsidRDefault="00E07A23" w:rsidP="00E07A23">
      <w:pPr>
        <w:pStyle w:val="ListParagraph"/>
        <w:numPr>
          <w:ilvl w:val="0"/>
          <w:numId w:val="6"/>
        </w:numPr>
        <w:spacing w:after="0" w:line="360" w:lineRule="auto"/>
        <w:ind w:hanging="540"/>
        <w:jc w:val="both"/>
        <w:rPr>
          <w:rFonts w:ascii="Kruti Dev 010" w:hAnsi="Kruti Dev 010"/>
          <w:bCs/>
          <w:sz w:val="32"/>
        </w:rPr>
      </w:pPr>
      <w:r w:rsidRPr="00C741AE">
        <w:rPr>
          <w:rFonts w:ascii="Kruti Dev 010" w:hAnsi="Kruti Dev 010"/>
          <w:bCs/>
          <w:sz w:val="32"/>
        </w:rPr>
        <w:t xml:space="preserve">[;kfr </w:t>
      </w:r>
      <w:r>
        <w:rPr>
          <w:rFonts w:ascii="Kruti Dev 010" w:hAnsi="Kruti Dev 010"/>
          <w:bCs/>
          <w:sz w:val="32"/>
        </w:rPr>
        <w:t>dh izeq[k fo'ks"krkvksa dks fyf[k,A ¼dksbZ rhu½</w:t>
      </w:r>
    </w:p>
    <w:p w14:paraId="1EF4AF5A" w14:textId="77777777" w:rsidR="00E07A23" w:rsidRDefault="00E07A23" w:rsidP="00E07A23">
      <w:pPr>
        <w:pStyle w:val="ListParagraph"/>
        <w:spacing w:after="0" w:line="360" w:lineRule="auto"/>
        <w:jc w:val="both"/>
        <w:rPr>
          <w:rFonts w:ascii="Times New Roman" w:hAnsi="Times New Roman"/>
          <w:bCs/>
          <w:sz w:val="24"/>
        </w:rPr>
      </w:pPr>
      <w:r w:rsidRPr="00B3223B">
        <w:rPr>
          <w:rFonts w:ascii="Times New Roman" w:hAnsi="Times New Roman"/>
          <w:bCs/>
          <w:sz w:val="24"/>
        </w:rPr>
        <w:t>W</w:t>
      </w:r>
      <w:r>
        <w:rPr>
          <w:rFonts w:ascii="Times New Roman" w:hAnsi="Times New Roman"/>
          <w:bCs/>
          <w:sz w:val="24"/>
        </w:rPr>
        <w:t>rite</w:t>
      </w:r>
      <w:r w:rsidRPr="00B3223B">
        <w:rPr>
          <w:rFonts w:ascii="Times New Roman" w:hAnsi="Times New Roman"/>
          <w:bCs/>
          <w:sz w:val="24"/>
        </w:rPr>
        <w:t xml:space="preserve"> are the characteristics of goodwill ?</w:t>
      </w:r>
      <w:r>
        <w:rPr>
          <w:rFonts w:ascii="Times New Roman" w:hAnsi="Times New Roman"/>
          <w:bCs/>
          <w:sz w:val="24"/>
        </w:rPr>
        <w:t xml:space="preserve"> </w:t>
      </w:r>
      <w:r w:rsidRPr="00B3223B">
        <w:rPr>
          <w:rFonts w:ascii="Times New Roman" w:hAnsi="Times New Roman"/>
          <w:bCs/>
          <w:sz w:val="24"/>
        </w:rPr>
        <w:t>(any three)</w:t>
      </w:r>
    </w:p>
    <w:p w14:paraId="3E3E5951" w14:textId="77777777" w:rsidR="005D3D4A" w:rsidRDefault="005D3D4A" w:rsidP="005D3D4A">
      <w:pPr>
        <w:spacing w:after="0" w:line="360" w:lineRule="auto"/>
        <w:jc w:val="both"/>
        <w:rPr>
          <w:rFonts w:ascii="Kokila" w:hAnsi="Kokila" w:cs="Kokila"/>
          <w:sz w:val="32"/>
          <w:szCs w:val="32"/>
        </w:rPr>
      </w:pPr>
      <w:r>
        <w:rPr>
          <w:rFonts w:ascii="Kokila" w:hAnsi="Kokila" w:cs="Kokila"/>
          <w:sz w:val="32"/>
          <w:szCs w:val="32"/>
        </w:rPr>
        <w:t>-------------------------------------------------------------------------------------------------------------</w:t>
      </w:r>
    </w:p>
    <w:p w14:paraId="78F53ABC" w14:textId="77777777" w:rsidR="005D3D4A" w:rsidRDefault="005D3D4A" w:rsidP="005D3D4A">
      <w:pPr>
        <w:spacing w:after="0" w:line="360" w:lineRule="auto"/>
        <w:jc w:val="both"/>
        <w:rPr>
          <w:rFonts w:ascii="Kokila" w:hAnsi="Kokila" w:cs="Kokila"/>
          <w:sz w:val="32"/>
          <w:szCs w:val="32"/>
        </w:rPr>
      </w:pPr>
      <w:r>
        <w:rPr>
          <w:rFonts w:ascii="Kokila" w:hAnsi="Kokila" w:cs="Kokila"/>
          <w:sz w:val="32"/>
          <w:szCs w:val="32"/>
        </w:rPr>
        <w:t>-------------------------------------------------------------------------------------------------------------</w:t>
      </w:r>
    </w:p>
    <w:p w14:paraId="72DB34FB" w14:textId="77777777" w:rsidR="005D3D4A" w:rsidRDefault="005D3D4A" w:rsidP="005D3D4A">
      <w:pPr>
        <w:spacing w:after="0" w:line="360" w:lineRule="auto"/>
        <w:jc w:val="both"/>
        <w:rPr>
          <w:rFonts w:ascii="Kokila" w:hAnsi="Kokila" w:cs="Kokila"/>
          <w:sz w:val="32"/>
          <w:szCs w:val="32"/>
        </w:rPr>
      </w:pPr>
      <w:r>
        <w:rPr>
          <w:rFonts w:ascii="Kokila" w:hAnsi="Kokila" w:cs="Kokila"/>
          <w:sz w:val="32"/>
          <w:szCs w:val="32"/>
        </w:rPr>
        <w:t>-------------------------------------------------------------------------------------------------------------</w:t>
      </w:r>
    </w:p>
    <w:p w14:paraId="1B3D62DE" w14:textId="5E8C7698" w:rsidR="005D3D4A" w:rsidRPr="005D3D4A" w:rsidRDefault="005D3D4A" w:rsidP="005D3D4A">
      <w:pPr>
        <w:spacing w:after="0" w:line="360" w:lineRule="auto"/>
        <w:jc w:val="both"/>
        <w:rPr>
          <w:rFonts w:ascii="Times New Roman" w:hAnsi="Times New Roman"/>
          <w:bCs/>
          <w:sz w:val="24"/>
        </w:rPr>
      </w:pPr>
      <w:r>
        <w:rPr>
          <w:rFonts w:ascii="Kokila" w:hAnsi="Kokila" w:cs="Kokila"/>
          <w:sz w:val="32"/>
          <w:szCs w:val="32"/>
        </w:rPr>
        <w:t>-------------------------------------------------------------------------------------------------------------</w:t>
      </w:r>
    </w:p>
    <w:p w14:paraId="2BF7D54E" w14:textId="77777777" w:rsidR="00E07A23" w:rsidRPr="00E23939" w:rsidRDefault="00E07A23" w:rsidP="00E07A23">
      <w:pPr>
        <w:pStyle w:val="ListParagraph"/>
        <w:spacing w:after="0" w:line="360" w:lineRule="auto"/>
        <w:jc w:val="both"/>
        <w:rPr>
          <w:rFonts w:ascii="Times New Roman" w:hAnsi="Times New Roman"/>
          <w:bCs/>
          <w:szCs w:val="16"/>
        </w:rPr>
      </w:pPr>
    </w:p>
    <w:p w14:paraId="5DBEE15C" w14:textId="77777777" w:rsidR="00E07A23" w:rsidRPr="001741CF" w:rsidRDefault="00E07A23" w:rsidP="00E07A23">
      <w:pPr>
        <w:spacing w:after="0" w:line="360" w:lineRule="auto"/>
        <w:rPr>
          <w:rFonts w:ascii="Times New Roman" w:hAnsi="Times New Roman"/>
          <w:b/>
          <w:bCs/>
          <w:color w:val="DF2E28" w:themeColor="accent1"/>
          <w:sz w:val="24"/>
          <w:szCs w:val="24"/>
        </w:rPr>
      </w:pPr>
      <w:r w:rsidRPr="001741CF">
        <w:rPr>
          <w:rFonts w:ascii="Kruti Dev 010" w:hAnsi="Kruti Dev 010"/>
          <w:b/>
          <w:bCs/>
          <w:color w:val="DF2E28" w:themeColor="accent1"/>
          <w:sz w:val="32"/>
        </w:rPr>
        <w:t xml:space="preserve">4 vad ds lSa)kafrd iz'u </w:t>
      </w:r>
      <w:r w:rsidRPr="001741CF">
        <w:rPr>
          <w:rFonts w:ascii="Times New Roman" w:hAnsi="Times New Roman"/>
          <w:b/>
          <w:bCs/>
          <w:color w:val="DF2E28" w:themeColor="accent1"/>
          <w:sz w:val="24"/>
          <w:szCs w:val="24"/>
        </w:rPr>
        <w:t>(Theory  question)</w:t>
      </w:r>
    </w:p>
    <w:p w14:paraId="7ED85FF5" w14:textId="77777777" w:rsidR="00E07A23" w:rsidRPr="00E07754" w:rsidRDefault="00E07A23" w:rsidP="00E07A23">
      <w:pPr>
        <w:pStyle w:val="ListParagraph"/>
        <w:numPr>
          <w:ilvl w:val="0"/>
          <w:numId w:val="7"/>
        </w:numPr>
        <w:spacing w:after="0" w:line="360" w:lineRule="auto"/>
        <w:ind w:hanging="540"/>
        <w:jc w:val="both"/>
        <w:rPr>
          <w:rFonts w:ascii="Kruti Dev 010" w:hAnsi="Kruti Dev 010"/>
          <w:bCs/>
          <w:sz w:val="44"/>
        </w:rPr>
      </w:pPr>
      <w:r w:rsidRPr="00C741AE">
        <w:rPr>
          <w:rFonts w:ascii="Kruti Dev 010" w:hAnsi="Kruti Dev 010"/>
          <w:bCs/>
          <w:sz w:val="32"/>
        </w:rPr>
        <w:t xml:space="preserve">[;kfr </w:t>
      </w:r>
      <w:r>
        <w:rPr>
          <w:rFonts w:ascii="Kruti Dev 010" w:hAnsi="Kruti Dev 010"/>
          <w:bCs/>
          <w:sz w:val="32"/>
        </w:rPr>
        <w:t>fdrus izdkj dh gksrh gS] le&gt;kbZ;sa \</w:t>
      </w:r>
    </w:p>
    <w:p w14:paraId="4DE63C87" w14:textId="7E778721" w:rsidR="00E07A23" w:rsidRDefault="00E07A23" w:rsidP="00E07A23">
      <w:pPr>
        <w:pStyle w:val="ListParagraph"/>
        <w:spacing w:after="0" w:line="360" w:lineRule="auto"/>
        <w:jc w:val="both"/>
        <w:rPr>
          <w:rFonts w:ascii="Times New Roman" w:hAnsi="Times New Roman"/>
          <w:bCs/>
          <w:sz w:val="24"/>
        </w:rPr>
      </w:pPr>
      <w:r w:rsidRPr="00292A1F">
        <w:rPr>
          <w:rFonts w:ascii="Times New Roman" w:hAnsi="Times New Roman"/>
          <w:bCs/>
          <w:sz w:val="24"/>
        </w:rPr>
        <w:t>State the types of goodwill and explain them</w:t>
      </w:r>
      <w:r w:rsidR="005D3D4A">
        <w:rPr>
          <w:rFonts w:ascii="Times New Roman" w:hAnsi="Times New Roman"/>
          <w:bCs/>
          <w:sz w:val="24"/>
        </w:rPr>
        <w:t>.</w:t>
      </w:r>
    </w:p>
    <w:p w14:paraId="52941822" w14:textId="77777777" w:rsidR="005D3D4A" w:rsidRDefault="005D3D4A" w:rsidP="005D3D4A">
      <w:pPr>
        <w:spacing w:after="0" w:line="360" w:lineRule="auto"/>
        <w:jc w:val="both"/>
        <w:rPr>
          <w:rFonts w:ascii="Kokila" w:hAnsi="Kokila" w:cs="Kokila"/>
          <w:sz w:val="32"/>
          <w:szCs w:val="32"/>
        </w:rPr>
      </w:pPr>
      <w:r>
        <w:rPr>
          <w:rFonts w:ascii="Kokila" w:hAnsi="Kokila" w:cs="Kokila"/>
          <w:sz w:val="32"/>
          <w:szCs w:val="32"/>
        </w:rPr>
        <w:t>-------------------------------------------------------------------------------------------------------------</w:t>
      </w:r>
    </w:p>
    <w:p w14:paraId="166EA001" w14:textId="77777777" w:rsidR="005D3D4A" w:rsidRDefault="005D3D4A" w:rsidP="005D3D4A">
      <w:pPr>
        <w:spacing w:after="0" w:line="360" w:lineRule="auto"/>
        <w:jc w:val="both"/>
        <w:rPr>
          <w:rFonts w:ascii="Kokila" w:hAnsi="Kokila" w:cs="Kokila"/>
          <w:sz w:val="32"/>
          <w:szCs w:val="32"/>
        </w:rPr>
      </w:pPr>
      <w:r>
        <w:rPr>
          <w:rFonts w:ascii="Kokila" w:hAnsi="Kokila" w:cs="Kokila"/>
          <w:sz w:val="32"/>
          <w:szCs w:val="32"/>
        </w:rPr>
        <w:t>-------------------------------------------------------------------------------------------------------------</w:t>
      </w:r>
    </w:p>
    <w:p w14:paraId="2CFCFD10" w14:textId="77777777" w:rsidR="005D3D4A" w:rsidRDefault="005D3D4A" w:rsidP="005D3D4A">
      <w:pPr>
        <w:spacing w:after="0" w:line="360" w:lineRule="auto"/>
        <w:jc w:val="both"/>
        <w:rPr>
          <w:rFonts w:ascii="Kokila" w:hAnsi="Kokila" w:cs="Kokila"/>
          <w:sz w:val="32"/>
          <w:szCs w:val="32"/>
        </w:rPr>
      </w:pPr>
      <w:r>
        <w:rPr>
          <w:rFonts w:ascii="Kokila" w:hAnsi="Kokila" w:cs="Kokila"/>
          <w:sz w:val="32"/>
          <w:szCs w:val="32"/>
        </w:rPr>
        <w:t>-------------------------------------------------------------------------------------------------------------</w:t>
      </w:r>
    </w:p>
    <w:p w14:paraId="5AB35908" w14:textId="00851938" w:rsidR="005D3D4A" w:rsidRDefault="005D3D4A" w:rsidP="005D3D4A">
      <w:pPr>
        <w:spacing w:after="0" w:line="360" w:lineRule="auto"/>
        <w:jc w:val="both"/>
        <w:rPr>
          <w:rFonts w:ascii="Kokila" w:hAnsi="Kokila" w:cs="Kokila"/>
          <w:sz w:val="32"/>
          <w:szCs w:val="32"/>
        </w:rPr>
      </w:pPr>
      <w:r>
        <w:rPr>
          <w:rFonts w:ascii="Kokila" w:hAnsi="Kokila" w:cs="Kokila"/>
          <w:sz w:val="32"/>
          <w:szCs w:val="32"/>
        </w:rPr>
        <w:t>-------------------------------------------------------------------------------------------------------------</w:t>
      </w:r>
    </w:p>
    <w:p w14:paraId="56F9052C" w14:textId="77777777" w:rsidR="005D3D4A" w:rsidRDefault="005D3D4A" w:rsidP="005D3D4A">
      <w:pPr>
        <w:spacing w:after="0" w:line="360" w:lineRule="auto"/>
        <w:jc w:val="both"/>
        <w:rPr>
          <w:rFonts w:ascii="Kokila" w:hAnsi="Kokila" w:cs="Kokila"/>
          <w:sz w:val="32"/>
          <w:szCs w:val="32"/>
        </w:rPr>
      </w:pPr>
      <w:r>
        <w:rPr>
          <w:rFonts w:ascii="Kokila" w:hAnsi="Kokila" w:cs="Kokila"/>
          <w:sz w:val="32"/>
          <w:szCs w:val="32"/>
        </w:rPr>
        <w:t>-------------------------------------------------------------------------------------------------------------</w:t>
      </w:r>
    </w:p>
    <w:p w14:paraId="14ACF112" w14:textId="77777777" w:rsidR="00E07A23" w:rsidRPr="00E07754" w:rsidRDefault="00E07A23" w:rsidP="00E07A23">
      <w:pPr>
        <w:pStyle w:val="ListParagraph"/>
        <w:numPr>
          <w:ilvl w:val="0"/>
          <w:numId w:val="7"/>
        </w:numPr>
        <w:spacing w:after="0" w:line="360" w:lineRule="auto"/>
        <w:ind w:hanging="540"/>
        <w:jc w:val="both"/>
        <w:rPr>
          <w:rFonts w:ascii="Kruti Dev 010" w:hAnsi="Kruti Dev 010"/>
          <w:bCs/>
          <w:sz w:val="44"/>
        </w:rPr>
      </w:pPr>
      <w:r>
        <w:rPr>
          <w:rFonts w:ascii="Kruti Dev 010" w:hAnsi="Kruti Dev 010"/>
          <w:bCs/>
          <w:sz w:val="32"/>
        </w:rPr>
        <w:lastRenderedPageBreak/>
        <w:t>[;kfr ds ewY;kadu dh fof/k;ksa dh O;k[;k dhft,A</w:t>
      </w:r>
    </w:p>
    <w:p w14:paraId="49A8F3D7" w14:textId="28DEF4F5" w:rsidR="00E07A23" w:rsidRDefault="00E07A23" w:rsidP="00E07A23">
      <w:pPr>
        <w:pStyle w:val="ListParagraph"/>
        <w:spacing w:after="0" w:line="360" w:lineRule="auto"/>
        <w:jc w:val="both"/>
        <w:rPr>
          <w:rFonts w:ascii="Times New Roman" w:hAnsi="Times New Roman"/>
          <w:bCs/>
          <w:sz w:val="24"/>
        </w:rPr>
      </w:pPr>
      <w:r w:rsidRPr="00292A1F">
        <w:rPr>
          <w:rFonts w:ascii="Times New Roman" w:hAnsi="Times New Roman"/>
          <w:bCs/>
          <w:sz w:val="24"/>
        </w:rPr>
        <w:t>Explain the methods of valuation of goodwill</w:t>
      </w:r>
      <w:r w:rsidR="00392F31">
        <w:rPr>
          <w:rFonts w:ascii="Times New Roman" w:hAnsi="Times New Roman"/>
          <w:bCs/>
          <w:sz w:val="24"/>
        </w:rPr>
        <w:t>.</w:t>
      </w:r>
    </w:p>
    <w:p w14:paraId="58ACDED0" w14:textId="77777777" w:rsidR="00392F31" w:rsidRDefault="00392F31" w:rsidP="00392F31">
      <w:pPr>
        <w:spacing w:after="0" w:line="360" w:lineRule="auto"/>
        <w:jc w:val="both"/>
        <w:rPr>
          <w:rFonts w:ascii="Kokila" w:hAnsi="Kokila" w:cs="Kokila"/>
          <w:sz w:val="32"/>
          <w:szCs w:val="32"/>
        </w:rPr>
      </w:pPr>
      <w:r>
        <w:rPr>
          <w:rFonts w:ascii="Kokila" w:hAnsi="Kokila" w:cs="Kokila"/>
          <w:sz w:val="32"/>
          <w:szCs w:val="32"/>
        </w:rPr>
        <w:t>-------------------------------------------------------------------------------------------------------------</w:t>
      </w:r>
    </w:p>
    <w:p w14:paraId="7AECBF8E" w14:textId="77777777" w:rsidR="00392F31" w:rsidRDefault="00392F31" w:rsidP="00392F31">
      <w:pPr>
        <w:spacing w:after="0" w:line="360" w:lineRule="auto"/>
        <w:jc w:val="both"/>
        <w:rPr>
          <w:rFonts w:ascii="Kokila" w:hAnsi="Kokila" w:cs="Kokila"/>
          <w:sz w:val="32"/>
          <w:szCs w:val="32"/>
        </w:rPr>
      </w:pPr>
      <w:r>
        <w:rPr>
          <w:rFonts w:ascii="Kokila" w:hAnsi="Kokila" w:cs="Kokila"/>
          <w:sz w:val="32"/>
          <w:szCs w:val="32"/>
        </w:rPr>
        <w:t>-------------------------------------------------------------------------------------------------------------</w:t>
      </w:r>
    </w:p>
    <w:p w14:paraId="677D9D4D" w14:textId="77777777" w:rsidR="00392F31" w:rsidRDefault="00392F31" w:rsidP="00392F31">
      <w:pPr>
        <w:spacing w:after="0" w:line="360" w:lineRule="auto"/>
        <w:jc w:val="both"/>
        <w:rPr>
          <w:rFonts w:ascii="Kokila" w:hAnsi="Kokila" w:cs="Kokila"/>
          <w:sz w:val="32"/>
          <w:szCs w:val="32"/>
        </w:rPr>
      </w:pPr>
      <w:r>
        <w:rPr>
          <w:rFonts w:ascii="Kokila" w:hAnsi="Kokila" w:cs="Kokila"/>
          <w:sz w:val="32"/>
          <w:szCs w:val="32"/>
        </w:rPr>
        <w:t>-------------------------------------------------------------------------------------------------------------</w:t>
      </w:r>
    </w:p>
    <w:p w14:paraId="59087068" w14:textId="77777777" w:rsidR="00392F31" w:rsidRDefault="00392F31" w:rsidP="00392F31">
      <w:pPr>
        <w:spacing w:after="0" w:line="360" w:lineRule="auto"/>
        <w:jc w:val="both"/>
        <w:rPr>
          <w:rFonts w:ascii="Kokila" w:hAnsi="Kokila" w:cs="Kokila"/>
          <w:sz w:val="32"/>
          <w:szCs w:val="32"/>
        </w:rPr>
      </w:pPr>
      <w:r>
        <w:rPr>
          <w:rFonts w:ascii="Kokila" w:hAnsi="Kokila" w:cs="Kokila"/>
          <w:sz w:val="32"/>
          <w:szCs w:val="32"/>
        </w:rPr>
        <w:t>-------------------------------------------------------------------------------------------------------------</w:t>
      </w:r>
    </w:p>
    <w:p w14:paraId="122DD1C2" w14:textId="33CD3307" w:rsidR="00392F31" w:rsidRPr="00392F31" w:rsidRDefault="00392F31" w:rsidP="00392F31">
      <w:pPr>
        <w:spacing w:after="0" w:line="360" w:lineRule="auto"/>
        <w:jc w:val="both"/>
        <w:rPr>
          <w:rFonts w:ascii="Times New Roman" w:hAnsi="Times New Roman"/>
          <w:bCs/>
          <w:sz w:val="24"/>
        </w:rPr>
      </w:pPr>
      <w:r>
        <w:rPr>
          <w:rFonts w:ascii="Kokila" w:hAnsi="Kokila" w:cs="Kokila"/>
          <w:sz w:val="32"/>
          <w:szCs w:val="32"/>
        </w:rPr>
        <w:t>-------------------------------------------------------------------------------------------------------------</w:t>
      </w:r>
    </w:p>
    <w:p w14:paraId="719F50B3" w14:textId="77777777" w:rsidR="00E07A23" w:rsidRDefault="00E07A23" w:rsidP="00E07A23">
      <w:pPr>
        <w:pStyle w:val="ListParagraph"/>
        <w:numPr>
          <w:ilvl w:val="0"/>
          <w:numId w:val="7"/>
        </w:numPr>
        <w:spacing w:after="0" w:line="360" w:lineRule="auto"/>
        <w:ind w:hanging="540"/>
        <w:jc w:val="both"/>
        <w:rPr>
          <w:rFonts w:ascii="Kruti Dev 010" w:hAnsi="Kruti Dev 010"/>
          <w:bCs/>
          <w:sz w:val="32"/>
        </w:rPr>
      </w:pPr>
      <w:r>
        <w:rPr>
          <w:rFonts w:ascii="Kruti Dev 010" w:hAnsi="Kruti Dev 010"/>
          <w:bCs/>
          <w:sz w:val="32"/>
        </w:rPr>
        <w:t>[;kfr mRiUu gksus ds dkj.kksa dks le&gt;kb,A</w:t>
      </w:r>
    </w:p>
    <w:p w14:paraId="07E7DBD1" w14:textId="77777777" w:rsidR="00E07A23" w:rsidRDefault="00E07A23" w:rsidP="00E07A23">
      <w:pPr>
        <w:pStyle w:val="ListParagraph"/>
        <w:spacing w:after="0" w:line="360" w:lineRule="auto"/>
        <w:jc w:val="both"/>
        <w:rPr>
          <w:rFonts w:ascii="Times New Roman" w:hAnsi="Times New Roman"/>
          <w:bCs/>
          <w:sz w:val="24"/>
        </w:rPr>
      </w:pPr>
      <w:r w:rsidRPr="001A31EC">
        <w:rPr>
          <w:rFonts w:ascii="Times New Roman" w:hAnsi="Times New Roman"/>
          <w:bCs/>
          <w:sz w:val="24"/>
        </w:rPr>
        <w:t>Explain the causes of creation of goodwill.</w:t>
      </w:r>
    </w:p>
    <w:p w14:paraId="4A31D8F4" w14:textId="77777777" w:rsidR="00392F31" w:rsidRDefault="00392F31" w:rsidP="00392F31">
      <w:pPr>
        <w:spacing w:after="0" w:line="360" w:lineRule="auto"/>
        <w:jc w:val="both"/>
        <w:rPr>
          <w:rFonts w:ascii="Kokila" w:hAnsi="Kokila" w:cs="Kokila"/>
          <w:sz w:val="32"/>
          <w:szCs w:val="32"/>
        </w:rPr>
      </w:pPr>
      <w:r>
        <w:rPr>
          <w:rFonts w:ascii="Kokila" w:hAnsi="Kokila" w:cs="Kokila"/>
          <w:sz w:val="32"/>
          <w:szCs w:val="32"/>
        </w:rPr>
        <w:t>-------------------------------------------------------------------------------------------------------------</w:t>
      </w:r>
    </w:p>
    <w:p w14:paraId="755CD5E4" w14:textId="77777777" w:rsidR="00392F31" w:rsidRDefault="00392F31" w:rsidP="00392F31">
      <w:pPr>
        <w:spacing w:after="0" w:line="360" w:lineRule="auto"/>
        <w:jc w:val="both"/>
        <w:rPr>
          <w:rFonts w:ascii="Kokila" w:hAnsi="Kokila" w:cs="Kokila"/>
          <w:sz w:val="32"/>
          <w:szCs w:val="32"/>
        </w:rPr>
      </w:pPr>
      <w:r>
        <w:rPr>
          <w:rFonts w:ascii="Kokila" w:hAnsi="Kokila" w:cs="Kokila"/>
          <w:sz w:val="32"/>
          <w:szCs w:val="32"/>
        </w:rPr>
        <w:t>-------------------------------------------------------------------------------------------------------------</w:t>
      </w:r>
    </w:p>
    <w:p w14:paraId="05867016" w14:textId="77777777" w:rsidR="00392F31" w:rsidRDefault="00392F31" w:rsidP="00392F31">
      <w:pPr>
        <w:spacing w:after="0" w:line="360" w:lineRule="auto"/>
        <w:jc w:val="both"/>
        <w:rPr>
          <w:rFonts w:ascii="Kokila" w:hAnsi="Kokila" w:cs="Kokila"/>
          <w:sz w:val="32"/>
          <w:szCs w:val="32"/>
        </w:rPr>
      </w:pPr>
      <w:r>
        <w:rPr>
          <w:rFonts w:ascii="Kokila" w:hAnsi="Kokila" w:cs="Kokila"/>
          <w:sz w:val="32"/>
          <w:szCs w:val="32"/>
        </w:rPr>
        <w:t>-------------------------------------------------------------------------------------------------------------</w:t>
      </w:r>
    </w:p>
    <w:p w14:paraId="1186B0F8" w14:textId="77777777" w:rsidR="00392F31" w:rsidRDefault="00392F31" w:rsidP="00392F31">
      <w:pPr>
        <w:spacing w:after="0" w:line="360" w:lineRule="auto"/>
        <w:jc w:val="both"/>
        <w:rPr>
          <w:rFonts w:ascii="Kokila" w:hAnsi="Kokila" w:cs="Kokila"/>
          <w:sz w:val="32"/>
          <w:szCs w:val="32"/>
        </w:rPr>
      </w:pPr>
      <w:r>
        <w:rPr>
          <w:rFonts w:ascii="Kokila" w:hAnsi="Kokila" w:cs="Kokila"/>
          <w:sz w:val="32"/>
          <w:szCs w:val="32"/>
        </w:rPr>
        <w:t>-------------------------------------------------------------------------------------------------------------</w:t>
      </w:r>
    </w:p>
    <w:p w14:paraId="1F9F0666" w14:textId="773FDDAD" w:rsidR="00392F31" w:rsidRPr="00392F31" w:rsidRDefault="00392F31" w:rsidP="00392F31">
      <w:pPr>
        <w:spacing w:after="0" w:line="360" w:lineRule="auto"/>
        <w:jc w:val="both"/>
        <w:rPr>
          <w:rFonts w:ascii="Times New Roman" w:hAnsi="Times New Roman"/>
          <w:bCs/>
          <w:sz w:val="24"/>
        </w:rPr>
      </w:pPr>
      <w:r>
        <w:rPr>
          <w:rFonts w:ascii="Kokila" w:hAnsi="Kokila" w:cs="Kokila"/>
          <w:sz w:val="32"/>
          <w:szCs w:val="32"/>
        </w:rPr>
        <w:t>-------------------------------------------------------------------------------------------------------------</w:t>
      </w:r>
    </w:p>
    <w:p w14:paraId="64E88CE8" w14:textId="77777777" w:rsidR="00E07A23" w:rsidRDefault="00E07A23" w:rsidP="00E07A23">
      <w:pPr>
        <w:pStyle w:val="ListParagraph"/>
        <w:numPr>
          <w:ilvl w:val="0"/>
          <w:numId w:val="7"/>
        </w:numPr>
        <w:spacing w:after="0" w:line="360" w:lineRule="auto"/>
        <w:ind w:hanging="540"/>
        <w:jc w:val="both"/>
        <w:rPr>
          <w:rFonts w:ascii="Kruti Dev 010" w:hAnsi="Kruti Dev 010"/>
          <w:bCs/>
          <w:sz w:val="32"/>
        </w:rPr>
      </w:pPr>
      <w:r>
        <w:rPr>
          <w:rFonts w:ascii="Kruti Dev 010" w:hAnsi="Kruti Dev 010"/>
          <w:bCs/>
          <w:sz w:val="32"/>
        </w:rPr>
        <w:t>xqIr [;kfr D;k gS \ bls fdl rjg Kkr fd;k tkrk gSA</w:t>
      </w:r>
    </w:p>
    <w:p w14:paraId="48729206" w14:textId="77777777" w:rsidR="00E07A23" w:rsidRDefault="00E07A23" w:rsidP="00E07A23">
      <w:pPr>
        <w:pStyle w:val="ListParagraph"/>
        <w:spacing w:after="0" w:line="360" w:lineRule="auto"/>
        <w:jc w:val="both"/>
        <w:rPr>
          <w:rFonts w:ascii="Times New Roman" w:hAnsi="Times New Roman"/>
          <w:bCs/>
          <w:sz w:val="24"/>
        </w:rPr>
      </w:pPr>
      <w:r w:rsidRPr="001A31EC">
        <w:rPr>
          <w:rFonts w:ascii="Times New Roman" w:hAnsi="Times New Roman"/>
          <w:bCs/>
          <w:sz w:val="24"/>
        </w:rPr>
        <w:t>What is hidden Goodwill? How it is calculated?</w:t>
      </w:r>
    </w:p>
    <w:p w14:paraId="27A0F009" w14:textId="77777777" w:rsidR="00392F31" w:rsidRDefault="00392F31" w:rsidP="00392F31">
      <w:pPr>
        <w:spacing w:after="0" w:line="360" w:lineRule="auto"/>
        <w:jc w:val="both"/>
        <w:rPr>
          <w:rFonts w:ascii="Kokila" w:hAnsi="Kokila" w:cs="Kokila"/>
          <w:sz w:val="32"/>
          <w:szCs w:val="32"/>
        </w:rPr>
      </w:pPr>
      <w:r>
        <w:rPr>
          <w:rFonts w:ascii="Kokila" w:hAnsi="Kokila" w:cs="Kokila"/>
          <w:sz w:val="32"/>
          <w:szCs w:val="32"/>
        </w:rPr>
        <w:t>-------------------------------------------------------------------------------------------------------------</w:t>
      </w:r>
    </w:p>
    <w:p w14:paraId="64255911" w14:textId="77777777" w:rsidR="00392F31" w:rsidRDefault="00392F31" w:rsidP="00392F31">
      <w:pPr>
        <w:spacing w:after="0" w:line="360" w:lineRule="auto"/>
        <w:jc w:val="both"/>
        <w:rPr>
          <w:rFonts w:ascii="Kokila" w:hAnsi="Kokila" w:cs="Kokila"/>
          <w:sz w:val="32"/>
          <w:szCs w:val="32"/>
        </w:rPr>
      </w:pPr>
      <w:r>
        <w:rPr>
          <w:rFonts w:ascii="Kokila" w:hAnsi="Kokila" w:cs="Kokila"/>
          <w:sz w:val="32"/>
          <w:szCs w:val="32"/>
        </w:rPr>
        <w:t>-------------------------------------------------------------------------------------------------------------</w:t>
      </w:r>
    </w:p>
    <w:p w14:paraId="07D6CC2D" w14:textId="77777777" w:rsidR="00392F31" w:rsidRDefault="00392F31" w:rsidP="00392F31">
      <w:pPr>
        <w:spacing w:after="0" w:line="360" w:lineRule="auto"/>
        <w:jc w:val="both"/>
        <w:rPr>
          <w:rFonts w:ascii="Kokila" w:hAnsi="Kokila" w:cs="Kokila"/>
          <w:sz w:val="32"/>
          <w:szCs w:val="32"/>
        </w:rPr>
      </w:pPr>
      <w:r>
        <w:rPr>
          <w:rFonts w:ascii="Kokila" w:hAnsi="Kokila" w:cs="Kokila"/>
          <w:sz w:val="32"/>
          <w:szCs w:val="32"/>
        </w:rPr>
        <w:t>-------------------------------------------------------------------------------------------------------------</w:t>
      </w:r>
    </w:p>
    <w:p w14:paraId="56639C82" w14:textId="77777777" w:rsidR="00392F31" w:rsidRDefault="00392F31" w:rsidP="00392F31">
      <w:pPr>
        <w:spacing w:after="0" w:line="360" w:lineRule="auto"/>
        <w:jc w:val="both"/>
        <w:rPr>
          <w:rFonts w:ascii="Kokila" w:hAnsi="Kokila" w:cs="Kokila"/>
          <w:sz w:val="32"/>
          <w:szCs w:val="32"/>
        </w:rPr>
      </w:pPr>
      <w:r>
        <w:rPr>
          <w:rFonts w:ascii="Kokila" w:hAnsi="Kokila" w:cs="Kokila"/>
          <w:sz w:val="32"/>
          <w:szCs w:val="32"/>
        </w:rPr>
        <w:t>-------------------------------------------------------------------------------------------------------------</w:t>
      </w:r>
    </w:p>
    <w:p w14:paraId="5C8C9B1B" w14:textId="46780FFA" w:rsidR="00392F31" w:rsidRPr="00392F31" w:rsidRDefault="00392F31" w:rsidP="00392F31">
      <w:pPr>
        <w:spacing w:after="0" w:line="360" w:lineRule="auto"/>
        <w:jc w:val="both"/>
        <w:rPr>
          <w:rFonts w:ascii="Times New Roman" w:hAnsi="Times New Roman"/>
          <w:bCs/>
          <w:sz w:val="24"/>
        </w:rPr>
      </w:pPr>
      <w:r>
        <w:rPr>
          <w:rFonts w:ascii="Kokila" w:hAnsi="Kokila" w:cs="Kokila"/>
          <w:sz w:val="32"/>
          <w:szCs w:val="32"/>
        </w:rPr>
        <w:t>-------------------------------------------------------------------------------------------------------------</w:t>
      </w:r>
    </w:p>
    <w:p w14:paraId="6E58BFAD" w14:textId="77777777" w:rsidR="00E07A23" w:rsidRDefault="00E07A23" w:rsidP="00E07A23">
      <w:pPr>
        <w:pStyle w:val="ListParagraph"/>
        <w:numPr>
          <w:ilvl w:val="0"/>
          <w:numId w:val="7"/>
        </w:numPr>
        <w:spacing w:after="0" w:line="360" w:lineRule="auto"/>
        <w:ind w:hanging="540"/>
        <w:jc w:val="both"/>
        <w:rPr>
          <w:rFonts w:ascii="Kruti Dev 010" w:hAnsi="Kruti Dev 010"/>
          <w:bCs/>
          <w:sz w:val="32"/>
        </w:rPr>
      </w:pPr>
      <w:r w:rsidRPr="00D41A34">
        <w:rPr>
          <w:rFonts w:ascii="Kruti Dev 010" w:hAnsi="Kruti Dev 010"/>
          <w:bCs/>
          <w:sz w:val="32"/>
        </w:rPr>
        <w:t>vkSlr ykHk ,oa vf/kykHk esa varj Li"V dhft,A</w:t>
      </w:r>
    </w:p>
    <w:p w14:paraId="6776C6E3" w14:textId="43ACB5C8" w:rsidR="00E07A23" w:rsidRDefault="00E07A23" w:rsidP="00E23939">
      <w:pPr>
        <w:pStyle w:val="ListParagraph"/>
        <w:spacing w:after="0" w:line="360" w:lineRule="auto"/>
        <w:jc w:val="both"/>
        <w:rPr>
          <w:rFonts w:ascii="Times New Roman" w:hAnsi="Times New Roman"/>
          <w:bCs/>
          <w:sz w:val="24"/>
        </w:rPr>
      </w:pPr>
      <w:r w:rsidRPr="00292A1F">
        <w:rPr>
          <w:rFonts w:ascii="Times New Roman" w:hAnsi="Times New Roman"/>
          <w:bCs/>
          <w:sz w:val="24"/>
        </w:rPr>
        <w:t>Distinguish between average profit and super profit</w:t>
      </w:r>
      <w:r w:rsidR="00392F31">
        <w:rPr>
          <w:rFonts w:ascii="Times New Roman" w:hAnsi="Times New Roman"/>
          <w:bCs/>
          <w:sz w:val="24"/>
        </w:rPr>
        <w:t>.</w:t>
      </w:r>
    </w:p>
    <w:p w14:paraId="6EBC1779" w14:textId="77777777" w:rsidR="00392F31" w:rsidRDefault="00392F31" w:rsidP="00392F31">
      <w:pPr>
        <w:spacing w:after="0" w:line="360" w:lineRule="auto"/>
        <w:jc w:val="both"/>
        <w:rPr>
          <w:rFonts w:ascii="Kokila" w:hAnsi="Kokila" w:cs="Kokila"/>
          <w:sz w:val="32"/>
          <w:szCs w:val="32"/>
        </w:rPr>
      </w:pPr>
      <w:r>
        <w:rPr>
          <w:rFonts w:ascii="Kokila" w:hAnsi="Kokila" w:cs="Kokila"/>
          <w:sz w:val="32"/>
          <w:szCs w:val="32"/>
        </w:rPr>
        <w:t>-------------------------------------------------------------------------------------------------------------</w:t>
      </w:r>
    </w:p>
    <w:p w14:paraId="40DD7AB0" w14:textId="77777777" w:rsidR="00392F31" w:rsidRDefault="00392F31" w:rsidP="00392F31">
      <w:pPr>
        <w:spacing w:after="0" w:line="360" w:lineRule="auto"/>
        <w:jc w:val="both"/>
        <w:rPr>
          <w:rFonts w:ascii="Kokila" w:hAnsi="Kokila" w:cs="Kokila"/>
          <w:sz w:val="32"/>
          <w:szCs w:val="32"/>
        </w:rPr>
      </w:pPr>
      <w:r>
        <w:rPr>
          <w:rFonts w:ascii="Kokila" w:hAnsi="Kokila" w:cs="Kokila"/>
          <w:sz w:val="32"/>
          <w:szCs w:val="32"/>
        </w:rPr>
        <w:t>-------------------------------------------------------------------------------------------------------------</w:t>
      </w:r>
    </w:p>
    <w:p w14:paraId="0BB883FD" w14:textId="77777777" w:rsidR="00392F31" w:rsidRDefault="00392F31" w:rsidP="00392F31">
      <w:pPr>
        <w:spacing w:after="0" w:line="360" w:lineRule="auto"/>
        <w:jc w:val="both"/>
        <w:rPr>
          <w:rFonts w:ascii="Kokila" w:hAnsi="Kokila" w:cs="Kokila"/>
          <w:sz w:val="32"/>
          <w:szCs w:val="32"/>
        </w:rPr>
      </w:pPr>
      <w:r>
        <w:rPr>
          <w:rFonts w:ascii="Kokila" w:hAnsi="Kokila" w:cs="Kokila"/>
          <w:sz w:val="32"/>
          <w:szCs w:val="32"/>
        </w:rPr>
        <w:t>-------------------------------------------------------------------------------------------------------------</w:t>
      </w:r>
    </w:p>
    <w:p w14:paraId="40AC306A" w14:textId="77777777" w:rsidR="00392F31" w:rsidRDefault="00392F31" w:rsidP="00392F31">
      <w:pPr>
        <w:spacing w:after="0" w:line="360" w:lineRule="auto"/>
        <w:jc w:val="both"/>
        <w:rPr>
          <w:rFonts w:ascii="Kokila" w:hAnsi="Kokila" w:cs="Kokila"/>
          <w:sz w:val="32"/>
          <w:szCs w:val="32"/>
        </w:rPr>
      </w:pPr>
      <w:r>
        <w:rPr>
          <w:rFonts w:ascii="Kokila" w:hAnsi="Kokila" w:cs="Kokila"/>
          <w:sz w:val="32"/>
          <w:szCs w:val="32"/>
        </w:rPr>
        <w:t>-------------------------------------------------------------------------------------------------------------</w:t>
      </w:r>
    </w:p>
    <w:p w14:paraId="52B8D9B7" w14:textId="77777777" w:rsidR="00E07A23" w:rsidRDefault="00E07A23" w:rsidP="00E07A23">
      <w:pPr>
        <w:pStyle w:val="ListParagraph"/>
        <w:numPr>
          <w:ilvl w:val="0"/>
          <w:numId w:val="7"/>
        </w:numPr>
        <w:spacing w:after="0" w:line="360" w:lineRule="auto"/>
        <w:ind w:hanging="540"/>
        <w:jc w:val="both"/>
        <w:rPr>
          <w:rFonts w:ascii="Kruti Dev 010" w:hAnsi="Kruti Dev 010"/>
          <w:bCs/>
          <w:sz w:val="32"/>
        </w:rPr>
      </w:pPr>
      <w:r>
        <w:rPr>
          <w:rFonts w:ascii="Kruti Dev 010" w:hAnsi="Kruti Dev 010"/>
          <w:bCs/>
          <w:sz w:val="32"/>
        </w:rPr>
        <w:lastRenderedPageBreak/>
        <w:t>vkSlr ykHk fof/k ds vuqlkj [;kfr ds ewY;kadu dh fof/k mnkgj.k lfgr le&gt;kbZ;sA</w:t>
      </w:r>
    </w:p>
    <w:p w14:paraId="4730968B" w14:textId="563D1BB9" w:rsidR="00E07A23" w:rsidRDefault="00E07A23" w:rsidP="00145B66">
      <w:pPr>
        <w:pStyle w:val="ListParagraph"/>
        <w:spacing w:after="0" w:line="360" w:lineRule="auto"/>
        <w:jc w:val="both"/>
        <w:rPr>
          <w:rFonts w:ascii="Times New Roman" w:hAnsi="Times New Roman"/>
          <w:bCs/>
          <w:sz w:val="24"/>
        </w:rPr>
      </w:pPr>
      <w:r w:rsidRPr="00292A1F">
        <w:rPr>
          <w:rFonts w:ascii="Times New Roman" w:hAnsi="Times New Roman"/>
          <w:bCs/>
          <w:sz w:val="24"/>
        </w:rPr>
        <w:t>Explain the average profit method of finding out the value of goodwill with suitable example</w:t>
      </w:r>
    </w:p>
    <w:p w14:paraId="31AF776D" w14:textId="77777777" w:rsidR="00392F31" w:rsidRDefault="00392F31" w:rsidP="00392F31">
      <w:pPr>
        <w:spacing w:after="0" w:line="360" w:lineRule="auto"/>
        <w:jc w:val="both"/>
        <w:rPr>
          <w:rFonts w:ascii="Kokila" w:hAnsi="Kokila" w:cs="Kokila"/>
          <w:sz w:val="32"/>
          <w:szCs w:val="32"/>
        </w:rPr>
      </w:pPr>
      <w:r>
        <w:rPr>
          <w:rFonts w:ascii="Kokila" w:hAnsi="Kokila" w:cs="Kokila"/>
          <w:sz w:val="32"/>
          <w:szCs w:val="32"/>
        </w:rPr>
        <w:t>-------------------------------------------------------------------------------------------------------------</w:t>
      </w:r>
    </w:p>
    <w:p w14:paraId="338551DC" w14:textId="77777777" w:rsidR="00392F31" w:rsidRDefault="00392F31" w:rsidP="00392F31">
      <w:pPr>
        <w:spacing w:after="0" w:line="360" w:lineRule="auto"/>
        <w:jc w:val="both"/>
        <w:rPr>
          <w:rFonts w:ascii="Kokila" w:hAnsi="Kokila" w:cs="Kokila"/>
          <w:sz w:val="32"/>
          <w:szCs w:val="32"/>
        </w:rPr>
      </w:pPr>
      <w:r>
        <w:rPr>
          <w:rFonts w:ascii="Kokila" w:hAnsi="Kokila" w:cs="Kokila"/>
          <w:sz w:val="32"/>
          <w:szCs w:val="32"/>
        </w:rPr>
        <w:t>-------------------------------------------------------------------------------------------------------------</w:t>
      </w:r>
    </w:p>
    <w:p w14:paraId="1CA246C8" w14:textId="77777777" w:rsidR="00392F31" w:rsidRDefault="00392F31" w:rsidP="00392F31">
      <w:pPr>
        <w:spacing w:after="0" w:line="360" w:lineRule="auto"/>
        <w:jc w:val="both"/>
        <w:rPr>
          <w:rFonts w:ascii="Kokila" w:hAnsi="Kokila" w:cs="Kokila"/>
          <w:sz w:val="32"/>
          <w:szCs w:val="32"/>
        </w:rPr>
      </w:pPr>
      <w:r>
        <w:rPr>
          <w:rFonts w:ascii="Kokila" w:hAnsi="Kokila" w:cs="Kokila"/>
          <w:sz w:val="32"/>
          <w:szCs w:val="32"/>
        </w:rPr>
        <w:t>-------------------------------------------------------------------------------------------------------------</w:t>
      </w:r>
    </w:p>
    <w:p w14:paraId="188222AD" w14:textId="77777777" w:rsidR="00392F31" w:rsidRDefault="00392F31" w:rsidP="00392F31">
      <w:pPr>
        <w:spacing w:after="0" w:line="360" w:lineRule="auto"/>
        <w:jc w:val="both"/>
        <w:rPr>
          <w:rFonts w:ascii="Kokila" w:hAnsi="Kokila" w:cs="Kokila"/>
          <w:sz w:val="32"/>
          <w:szCs w:val="32"/>
        </w:rPr>
      </w:pPr>
      <w:r>
        <w:rPr>
          <w:rFonts w:ascii="Kokila" w:hAnsi="Kokila" w:cs="Kokila"/>
          <w:sz w:val="32"/>
          <w:szCs w:val="32"/>
        </w:rPr>
        <w:t>-------------------------------------------------------------------------------------------------------------</w:t>
      </w:r>
    </w:p>
    <w:p w14:paraId="1D7C9F47" w14:textId="53790D48" w:rsidR="00392F31" w:rsidRPr="00392F31" w:rsidRDefault="00392F31" w:rsidP="00392F31">
      <w:pPr>
        <w:spacing w:after="0" w:line="600" w:lineRule="auto"/>
        <w:jc w:val="both"/>
        <w:rPr>
          <w:rFonts w:ascii="Times New Roman" w:hAnsi="Times New Roman"/>
          <w:bCs/>
          <w:sz w:val="24"/>
        </w:rPr>
      </w:pPr>
      <w:r>
        <w:rPr>
          <w:rFonts w:ascii="Kokila" w:hAnsi="Kokila" w:cs="Kokila"/>
          <w:sz w:val="32"/>
          <w:szCs w:val="32"/>
        </w:rPr>
        <w:t>-------------------------------------------------------------------------------------------------------------</w:t>
      </w:r>
    </w:p>
    <w:p w14:paraId="2E0C3D6C" w14:textId="77777777" w:rsidR="00E07A23" w:rsidRPr="00AE19D0" w:rsidRDefault="00E07A23" w:rsidP="00E07A23">
      <w:pPr>
        <w:pStyle w:val="ListParagraph"/>
        <w:spacing w:after="0" w:line="360" w:lineRule="auto"/>
        <w:rPr>
          <w:rFonts w:ascii="Kruti Dev 010" w:hAnsi="Kruti Dev 010"/>
          <w:bCs/>
          <w:sz w:val="2"/>
        </w:rPr>
      </w:pPr>
    </w:p>
    <w:p w14:paraId="269D136E" w14:textId="34A243BD" w:rsidR="00E07A23" w:rsidRPr="001741CF" w:rsidRDefault="00E07A23" w:rsidP="00E07A23">
      <w:pPr>
        <w:spacing w:after="0" w:line="360" w:lineRule="auto"/>
        <w:rPr>
          <w:rFonts w:ascii="Times New Roman" w:hAnsi="Times New Roman"/>
          <w:b/>
          <w:bCs/>
          <w:color w:val="DF2E28" w:themeColor="accent1"/>
          <w:sz w:val="24"/>
          <w:szCs w:val="24"/>
        </w:rPr>
      </w:pPr>
      <w:r w:rsidRPr="001741CF">
        <w:rPr>
          <w:rFonts w:ascii="Kruti Dev 010" w:hAnsi="Kruti Dev 010"/>
          <w:b/>
          <w:bCs/>
          <w:color w:val="DF2E28" w:themeColor="accent1"/>
          <w:sz w:val="32"/>
        </w:rPr>
        <w:t xml:space="preserve">4 vad ds fdz;kRed iz'u </w:t>
      </w:r>
      <w:r w:rsidRPr="001741CF">
        <w:rPr>
          <w:rFonts w:ascii="Times New Roman" w:hAnsi="Times New Roman"/>
          <w:b/>
          <w:bCs/>
          <w:color w:val="DF2E28" w:themeColor="accent1"/>
          <w:sz w:val="24"/>
          <w:szCs w:val="24"/>
        </w:rPr>
        <w:t>(Practical  question)</w:t>
      </w:r>
    </w:p>
    <w:p w14:paraId="72FF2977" w14:textId="77777777" w:rsidR="00E07A23" w:rsidRPr="00966D6A" w:rsidRDefault="00E07A23" w:rsidP="00E07A23">
      <w:pPr>
        <w:spacing w:after="0" w:line="360" w:lineRule="auto"/>
        <w:rPr>
          <w:rFonts w:ascii="Kruti Dev 010" w:hAnsi="Kruti Dev 010"/>
          <w:b/>
          <w:bCs/>
          <w:sz w:val="14"/>
          <w:szCs w:val="20"/>
        </w:rPr>
      </w:pPr>
    </w:p>
    <w:p w14:paraId="41E6B783" w14:textId="77777777" w:rsidR="00E07A23" w:rsidRPr="00146D9F" w:rsidRDefault="00E07A23" w:rsidP="00E07A23">
      <w:pPr>
        <w:pStyle w:val="ListParagraph"/>
        <w:numPr>
          <w:ilvl w:val="0"/>
          <w:numId w:val="8"/>
        </w:numPr>
        <w:spacing w:after="0" w:line="360" w:lineRule="auto"/>
        <w:ind w:hanging="990"/>
        <w:jc w:val="both"/>
        <w:rPr>
          <w:rFonts w:ascii="Kruti Dev 010" w:hAnsi="Kruti Dev 010"/>
          <w:bCs/>
          <w:sz w:val="32"/>
        </w:rPr>
      </w:pPr>
      <w:r w:rsidRPr="00146D9F">
        <w:rPr>
          <w:rFonts w:ascii="Kruti Dev 010" w:hAnsi="Kruti Dev 010"/>
          <w:bCs/>
          <w:sz w:val="32"/>
        </w:rPr>
        <w:t>xr ik¡p o"kks± esa ,d QeZ dk ykHk bl izdkj gS % o"kZ 201</w:t>
      </w:r>
      <w:r>
        <w:rPr>
          <w:rFonts w:ascii="Kruti Dev 010" w:hAnsi="Kruti Dev 010"/>
          <w:bCs/>
          <w:sz w:val="32"/>
        </w:rPr>
        <w:t>7</w:t>
      </w:r>
      <w:r w:rsidRPr="00146D9F">
        <w:rPr>
          <w:rFonts w:ascii="Kruti Dev 010" w:hAnsi="Kruti Dev 010"/>
          <w:bCs/>
          <w:sz w:val="32"/>
        </w:rPr>
        <w:t>] 4]00]000 #-] o"kZ 201</w:t>
      </w:r>
      <w:r>
        <w:rPr>
          <w:rFonts w:ascii="Kruti Dev 010" w:hAnsi="Kruti Dev 010"/>
          <w:bCs/>
          <w:sz w:val="32"/>
        </w:rPr>
        <w:t>8</w:t>
      </w:r>
      <w:r w:rsidRPr="00146D9F">
        <w:rPr>
          <w:rFonts w:ascii="Kruti Dev 010" w:hAnsi="Kruti Dev 010"/>
          <w:bCs/>
          <w:sz w:val="32"/>
        </w:rPr>
        <w:t xml:space="preserve">] 3]98]000 #]  Ok"kZ </w:t>
      </w:r>
      <w:r>
        <w:rPr>
          <w:rFonts w:ascii="Kruti Dev 010" w:hAnsi="Kruti Dev 010"/>
          <w:bCs/>
          <w:sz w:val="32"/>
          <w:lang w:val="pt-BR"/>
        </w:rPr>
        <w:t>2019</w:t>
      </w:r>
      <w:r w:rsidRPr="00146D9F">
        <w:rPr>
          <w:rFonts w:ascii="Kruti Dev 010" w:hAnsi="Kruti Dev 010"/>
          <w:bCs/>
          <w:sz w:val="32"/>
          <w:lang w:val="pt-BR"/>
        </w:rPr>
        <w:t>] 45]000 #-] o"kZ</w:t>
      </w:r>
      <w:r>
        <w:rPr>
          <w:rFonts w:ascii="Kruti Dev 010" w:hAnsi="Kruti Dev 010"/>
          <w:bCs/>
          <w:sz w:val="32"/>
          <w:lang w:val="pt-BR"/>
        </w:rPr>
        <w:t xml:space="preserve"> 2020] 4]45]000 #- vkSj o"kZ 2021</w:t>
      </w:r>
      <w:r w:rsidRPr="00146D9F">
        <w:rPr>
          <w:rFonts w:ascii="Kruti Dev 010" w:hAnsi="Kruti Dev 010"/>
          <w:bCs/>
          <w:sz w:val="32"/>
          <w:lang w:val="pt-BR"/>
        </w:rPr>
        <w:t xml:space="preserve">] </w:t>
      </w:r>
      <w:r>
        <w:rPr>
          <w:rFonts w:ascii="Kruti Dev 010" w:hAnsi="Kruti Dev 010"/>
          <w:bCs/>
          <w:sz w:val="32"/>
          <w:lang w:val="pt-BR"/>
        </w:rPr>
        <w:t xml:space="preserve"> </w:t>
      </w:r>
      <w:r w:rsidRPr="00146D9F">
        <w:rPr>
          <w:rFonts w:ascii="Kruti Dev 010" w:hAnsi="Kruti Dev 010"/>
          <w:bCs/>
          <w:sz w:val="32"/>
          <w:lang w:val="pt-BR"/>
        </w:rPr>
        <w:t xml:space="preserve">5]00]000 #-A </w:t>
      </w:r>
    </w:p>
    <w:p w14:paraId="4B1AEB0A" w14:textId="77777777" w:rsidR="00E07A23" w:rsidRDefault="00E07A23" w:rsidP="00E07A23">
      <w:pPr>
        <w:spacing w:after="0" w:line="360" w:lineRule="auto"/>
        <w:ind w:left="1080" w:hanging="990"/>
        <w:jc w:val="both"/>
        <w:rPr>
          <w:rFonts w:ascii="Kruti Dev 010" w:hAnsi="Kruti Dev 010"/>
          <w:bCs/>
          <w:sz w:val="32"/>
        </w:rPr>
      </w:pPr>
      <w:r>
        <w:rPr>
          <w:rFonts w:ascii="Kruti Dev 010" w:hAnsi="Kruti Dev 010"/>
          <w:bCs/>
          <w:sz w:val="32"/>
          <w:lang w:val="pt-BR"/>
        </w:rPr>
        <w:t xml:space="preserve">    </w:t>
      </w:r>
      <w:r>
        <w:rPr>
          <w:rFonts w:ascii="Kruti Dev 010" w:hAnsi="Kruti Dev 010"/>
          <w:bCs/>
          <w:sz w:val="32"/>
          <w:lang w:val="pt-BR"/>
        </w:rPr>
        <w:tab/>
      </w:r>
      <w:r w:rsidRPr="00146D9F">
        <w:rPr>
          <w:rFonts w:ascii="Kruti Dev 010" w:hAnsi="Kruti Dev 010"/>
          <w:bCs/>
          <w:sz w:val="32"/>
          <w:lang w:val="pt-BR"/>
        </w:rPr>
        <w:t xml:space="preserve">ik¡p o"kks± ds vkSlr </w:t>
      </w:r>
      <w:r w:rsidRPr="00146D9F">
        <w:rPr>
          <w:rFonts w:ascii="Kruti Dev 010" w:hAnsi="Kruti Dev 010"/>
          <w:bCs/>
          <w:sz w:val="32"/>
        </w:rPr>
        <w:t>ykHkksa ds pkj o"kksZ ds Ø; ds vkèkkj ij QeZ dh [;kfr dh x.kuk dhft,</w:t>
      </w:r>
      <w:r>
        <w:rPr>
          <w:rFonts w:ascii="Kruti Dev 010" w:hAnsi="Kruti Dev 010"/>
          <w:bCs/>
          <w:sz w:val="32"/>
        </w:rPr>
        <w:t xml:space="preserve"> </w:t>
      </w:r>
      <w:r w:rsidRPr="00146D9F">
        <w:rPr>
          <w:rFonts w:ascii="Kruti Dev 010" w:hAnsi="Kruti Dev 010"/>
          <w:bCs/>
          <w:sz w:val="32"/>
        </w:rPr>
        <w:t xml:space="preserve">\ </w:t>
      </w:r>
    </w:p>
    <w:p w14:paraId="62B7BF4A" w14:textId="77777777" w:rsidR="00E07A23" w:rsidRDefault="00E07A23" w:rsidP="00E07A23">
      <w:pPr>
        <w:pStyle w:val="ListParagraph"/>
        <w:spacing w:after="0" w:line="360" w:lineRule="auto"/>
        <w:ind w:left="1080" w:right="-90" w:hanging="990"/>
        <w:jc w:val="both"/>
        <w:rPr>
          <w:rFonts w:ascii="Times New Roman" w:hAnsi="Times New Roman"/>
          <w:bCs/>
          <w:sz w:val="28"/>
        </w:rPr>
      </w:pPr>
      <w:r w:rsidRPr="00E07754">
        <w:rPr>
          <w:rFonts w:ascii="Mangal" w:hAnsi="Mangal" w:cs="Mangal"/>
          <w:bCs/>
          <w:sz w:val="28"/>
        </w:rPr>
        <w:t xml:space="preserve">     </w:t>
      </w:r>
      <w:r>
        <w:rPr>
          <w:rFonts w:ascii="Mangal" w:hAnsi="Mangal" w:cs="Mangal"/>
          <w:bCs/>
          <w:sz w:val="28"/>
        </w:rPr>
        <w:tab/>
      </w:r>
      <w:r w:rsidRPr="00292A1F">
        <w:rPr>
          <w:rFonts w:ascii="Times New Roman" w:hAnsi="Times New Roman"/>
          <w:bCs/>
          <w:sz w:val="24"/>
        </w:rPr>
        <w:t xml:space="preserve">The profit of a firm for the last 5 years amounted to </w:t>
      </w:r>
      <w:r w:rsidRPr="00292A1F">
        <w:rPr>
          <w:rFonts w:ascii="Tahoma" w:hAnsi="Tahoma" w:cs="Tahoma"/>
          <w:bCs/>
        </w:rPr>
        <w:t>₹</w:t>
      </w:r>
      <w:r w:rsidRPr="00292A1F">
        <w:rPr>
          <w:rFonts w:ascii="Times New Roman" w:hAnsi="Times New Roman"/>
          <w:bCs/>
          <w:sz w:val="24"/>
        </w:rPr>
        <w:t xml:space="preserve"> 4,00,000</w:t>
      </w:r>
      <w:r>
        <w:rPr>
          <w:rFonts w:ascii="Times New Roman" w:hAnsi="Times New Roman"/>
          <w:bCs/>
          <w:sz w:val="24"/>
        </w:rPr>
        <w:t xml:space="preserve"> for the</w:t>
      </w:r>
      <w:r w:rsidRPr="00292A1F">
        <w:rPr>
          <w:rFonts w:ascii="Times New Roman" w:hAnsi="Times New Roman"/>
          <w:bCs/>
          <w:sz w:val="24"/>
        </w:rPr>
        <w:t xml:space="preserve"> year 201</w:t>
      </w:r>
      <w:r>
        <w:rPr>
          <w:rFonts w:ascii="Times New Roman" w:hAnsi="Times New Roman"/>
          <w:bCs/>
          <w:sz w:val="24"/>
        </w:rPr>
        <w:t>7</w:t>
      </w:r>
      <w:r w:rsidRPr="00292A1F">
        <w:rPr>
          <w:rFonts w:ascii="Times New Roman" w:hAnsi="Times New Roman"/>
          <w:bCs/>
          <w:sz w:val="24"/>
        </w:rPr>
        <w:t xml:space="preserve">,  </w:t>
      </w:r>
      <w:r w:rsidRPr="00292A1F">
        <w:rPr>
          <w:rFonts w:ascii="Tahoma" w:hAnsi="Tahoma" w:cs="Tahoma"/>
          <w:bCs/>
        </w:rPr>
        <w:t xml:space="preserve">₹ </w:t>
      </w:r>
      <w:r w:rsidRPr="00292A1F">
        <w:rPr>
          <w:rFonts w:ascii="Times New Roman" w:hAnsi="Times New Roman"/>
          <w:bCs/>
          <w:sz w:val="24"/>
        </w:rPr>
        <w:t>3,98,000</w:t>
      </w:r>
      <w:r>
        <w:rPr>
          <w:rFonts w:ascii="Times New Roman" w:hAnsi="Times New Roman"/>
          <w:bCs/>
          <w:sz w:val="24"/>
        </w:rPr>
        <w:t xml:space="preserve"> for the</w:t>
      </w:r>
      <w:r w:rsidRPr="00292A1F">
        <w:rPr>
          <w:rFonts w:ascii="Times New Roman" w:hAnsi="Times New Roman"/>
          <w:bCs/>
          <w:sz w:val="24"/>
        </w:rPr>
        <w:t xml:space="preserve"> year 201</w:t>
      </w:r>
      <w:r>
        <w:rPr>
          <w:rFonts w:ascii="Times New Roman" w:hAnsi="Times New Roman"/>
          <w:bCs/>
          <w:sz w:val="24"/>
        </w:rPr>
        <w:t>8</w:t>
      </w:r>
      <w:r w:rsidRPr="00292A1F">
        <w:rPr>
          <w:rFonts w:ascii="Times New Roman" w:hAnsi="Times New Roman"/>
          <w:bCs/>
          <w:sz w:val="24"/>
        </w:rPr>
        <w:t xml:space="preserve">, </w:t>
      </w:r>
      <w:r w:rsidRPr="00292A1F">
        <w:rPr>
          <w:rFonts w:ascii="Tahoma" w:hAnsi="Tahoma" w:cs="Tahoma"/>
          <w:bCs/>
        </w:rPr>
        <w:t>₹</w:t>
      </w:r>
      <w:r w:rsidRPr="00292A1F">
        <w:rPr>
          <w:rFonts w:ascii="Times New Roman" w:hAnsi="Times New Roman"/>
          <w:bCs/>
          <w:sz w:val="24"/>
        </w:rPr>
        <w:t xml:space="preserve"> 45</w:t>
      </w:r>
      <w:r>
        <w:rPr>
          <w:rFonts w:ascii="Times New Roman" w:hAnsi="Times New Roman"/>
          <w:bCs/>
          <w:sz w:val="24"/>
        </w:rPr>
        <w:t>,</w:t>
      </w:r>
      <w:r w:rsidRPr="00292A1F">
        <w:rPr>
          <w:rFonts w:ascii="Times New Roman" w:hAnsi="Times New Roman"/>
          <w:bCs/>
          <w:sz w:val="24"/>
        </w:rPr>
        <w:t>000</w:t>
      </w:r>
      <w:r>
        <w:rPr>
          <w:rFonts w:ascii="Times New Roman" w:hAnsi="Times New Roman"/>
          <w:bCs/>
          <w:sz w:val="24"/>
        </w:rPr>
        <w:t xml:space="preserve"> for the</w:t>
      </w:r>
      <w:r w:rsidRPr="00292A1F">
        <w:rPr>
          <w:rFonts w:ascii="Times New Roman" w:hAnsi="Times New Roman"/>
          <w:bCs/>
          <w:sz w:val="24"/>
        </w:rPr>
        <w:t xml:space="preserve"> year 201</w:t>
      </w:r>
      <w:r>
        <w:rPr>
          <w:rFonts w:ascii="Times New Roman" w:hAnsi="Times New Roman"/>
          <w:bCs/>
          <w:sz w:val="24"/>
        </w:rPr>
        <w:t>9</w:t>
      </w:r>
      <w:r w:rsidRPr="00292A1F">
        <w:rPr>
          <w:rFonts w:ascii="Times New Roman" w:hAnsi="Times New Roman"/>
          <w:bCs/>
          <w:sz w:val="24"/>
        </w:rPr>
        <w:t xml:space="preserve">,  </w:t>
      </w:r>
      <w:r w:rsidRPr="00292A1F">
        <w:rPr>
          <w:rFonts w:ascii="Tahoma" w:hAnsi="Tahoma" w:cs="Tahoma"/>
          <w:bCs/>
        </w:rPr>
        <w:t>₹</w:t>
      </w:r>
      <w:r w:rsidRPr="00292A1F">
        <w:rPr>
          <w:rFonts w:ascii="Times New Roman" w:hAnsi="Times New Roman"/>
          <w:bCs/>
          <w:sz w:val="24"/>
        </w:rPr>
        <w:t xml:space="preserve"> 4</w:t>
      </w:r>
      <w:r>
        <w:rPr>
          <w:rFonts w:ascii="Times New Roman" w:hAnsi="Times New Roman"/>
          <w:bCs/>
          <w:sz w:val="24"/>
        </w:rPr>
        <w:t>,</w:t>
      </w:r>
      <w:r w:rsidRPr="00292A1F">
        <w:rPr>
          <w:rFonts w:ascii="Times New Roman" w:hAnsi="Times New Roman"/>
          <w:bCs/>
          <w:sz w:val="24"/>
        </w:rPr>
        <w:t>45</w:t>
      </w:r>
      <w:r>
        <w:rPr>
          <w:rFonts w:ascii="Times New Roman" w:hAnsi="Times New Roman"/>
          <w:bCs/>
          <w:sz w:val="24"/>
        </w:rPr>
        <w:t>,</w:t>
      </w:r>
      <w:r w:rsidRPr="00292A1F">
        <w:rPr>
          <w:rFonts w:ascii="Times New Roman" w:hAnsi="Times New Roman"/>
          <w:bCs/>
          <w:sz w:val="24"/>
        </w:rPr>
        <w:t>000</w:t>
      </w:r>
      <w:r>
        <w:rPr>
          <w:rFonts w:ascii="Times New Roman" w:hAnsi="Times New Roman"/>
          <w:bCs/>
          <w:sz w:val="24"/>
        </w:rPr>
        <w:t xml:space="preserve"> for the</w:t>
      </w:r>
      <w:r w:rsidRPr="00292A1F">
        <w:rPr>
          <w:rFonts w:ascii="Times New Roman" w:hAnsi="Times New Roman"/>
          <w:bCs/>
          <w:sz w:val="24"/>
        </w:rPr>
        <w:t xml:space="preserve"> year 20</w:t>
      </w:r>
      <w:r>
        <w:rPr>
          <w:rFonts w:ascii="Times New Roman" w:hAnsi="Times New Roman"/>
          <w:bCs/>
          <w:sz w:val="24"/>
        </w:rPr>
        <w:t>20</w:t>
      </w:r>
      <w:r w:rsidRPr="00292A1F">
        <w:rPr>
          <w:rFonts w:ascii="Times New Roman" w:hAnsi="Times New Roman"/>
          <w:bCs/>
          <w:sz w:val="24"/>
        </w:rPr>
        <w:t xml:space="preserve"> and </w:t>
      </w:r>
      <w:r w:rsidRPr="00292A1F">
        <w:rPr>
          <w:rFonts w:ascii="Tahoma" w:hAnsi="Tahoma" w:cs="Tahoma"/>
          <w:bCs/>
        </w:rPr>
        <w:t xml:space="preserve">₹ 5,00,000 </w:t>
      </w:r>
      <w:r w:rsidRPr="00292A1F">
        <w:rPr>
          <w:rFonts w:ascii="Times New Roman" w:hAnsi="Times New Roman"/>
          <w:bCs/>
          <w:sz w:val="24"/>
        </w:rPr>
        <w:t>for</w:t>
      </w:r>
      <w:r>
        <w:rPr>
          <w:rFonts w:ascii="Times New Roman" w:hAnsi="Times New Roman"/>
          <w:bCs/>
          <w:sz w:val="24"/>
        </w:rPr>
        <w:t xml:space="preserve"> the</w:t>
      </w:r>
      <w:r w:rsidRPr="00292A1F">
        <w:rPr>
          <w:rFonts w:ascii="Times New Roman" w:hAnsi="Times New Roman"/>
          <w:bCs/>
          <w:sz w:val="24"/>
        </w:rPr>
        <w:t xml:space="preserve"> year 20</w:t>
      </w:r>
      <w:r>
        <w:rPr>
          <w:rFonts w:ascii="Times New Roman" w:hAnsi="Times New Roman"/>
          <w:bCs/>
          <w:sz w:val="24"/>
        </w:rPr>
        <w:t>21</w:t>
      </w:r>
      <w:r w:rsidRPr="00292A1F">
        <w:rPr>
          <w:rFonts w:ascii="Times New Roman" w:hAnsi="Times New Roman"/>
          <w:bCs/>
          <w:sz w:val="24"/>
        </w:rPr>
        <w:t>. The value of goodwill is to be calculated at 4 years purchase of 5 years average profit. Calculate the amount of goodwill</w:t>
      </w:r>
      <w:r>
        <w:rPr>
          <w:rFonts w:ascii="Times New Roman" w:hAnsi="Times New Roman"/>
          <w:bCs/>
          <w:sz w:val="28"/>
        </w:rPr>
        <w:t>.</w:t>
      </w:r>
    </w:p>
    <w:p w14:paraId="2D140671" w14:textId="77777777" w:rsidR="00392F31" w:rsidRDefault="00392F31" w:rsidP="00392F31">
      <w:pPr>
        <w:spacing w:after="0" w:line="360" w:lineRule="auto"/>
        <w:jc w:val="both"/>
        <w:rPr>
          <w:rFonts w:ascii="Kokila" w:hAnsi="Kokila" w:cs="Kokila"/>
          <w:sz w:val="32"/>
          <w:szCs w:val="32"/>
        </w:rPr>
      </w:pPr>
      <w:r>
        <w:rPr>
          <w:rFonts w:ascii="Kokila" w:hAnsi="Kokila" w:cs="Kokila"/>
          <w:sz w:val="32"/>
          <w:szCs w:val="32"/>
        </w:rPr>
        <w:t>-------------------------------------------------------------------------------------------------------------</w:t>
      </w:r>
    </w:p>
    <w:p w14:paraId="7447E86D" w14:textId="77777777" w:rsidR="00392F31" w:rsidRDefault="00392F31" w:rsidP="00392F31">
      <w:pPr>
        <w:spacing w:after="0" w:line="360" w:lineRule="auto"/>
        <w:jc w:val="both"/>
        <w:rPr>
          <w:rFonts w:ascii="Kokila" w:hAnsi="Kokila" w:cs="Kokila"/>
          <w:sz w:val="32"/>
          <w:szCs w:val="32"/>
        </w:rPr>
      </w:pPr>
      <w:r>
        <w:rPr>
          <w:rFonts w:ascii="Kokila" w:hAnsi="Kokila" w:cs="Kokila"/>
          <w:sz w:val="32"/>
          <w:szCs w:val="32"/>
        </w:rPr>
        <w:t>-------------------------------------------------------------------------------------------------------------</w:t>
      </w:r>
    </w:p>
    <w:p w14:paraId="05AC9377" w14:textId="77777777" w:rsidR="00392F31" w:rsidRDefault="00392F31" w:rsidP="00392F31">
      <w:pPr>
        <w:spacing w:after="0" w:line="360" w:lineRule="auto"/>
        <w:jc w:val="both"/>
        <w:rPr>
          <w:rFonts w:ascii="Kokila" w:hAnsi="Kokila" w:cs="Kokila"/>
          <w:sz w:val="32"/>
          <w:szCs w:val="32"/>
        </w:rPr>
      </w:pPr>
      <w:r>
        <w:rPr>
          <w:rFonts w:ascii="Kokila" w:hAnsi="Kokila" w:cs="Kokila"/>
          <w:sz w:val="32"/>
          <w:szCs w:val="32"/>
        </w:rPr>
        <w:t>-------------------------------------------------------------------------------------------------------------</w:t>
      </w:r>
    </w:p>
    <w:p w14:paraId="48A1E511" w14:textId="77777777" w:rsidR="00392F31" w:rsidRDefault="00392F31" w:rsidP="00392F31">
      <w:pPr>
        <w:spacing w:after="0" w:line="360" w:lineRule="auto"/>
        <w:jc w:val="both"/>
        <w:rPr>
          <w:rFonts w:ascii="Kokila" w:hAnsi="Kokila" w:cs="Kokila"/>
          <w:sz w:val="32"/>
          <w:szCs w:val="32"/>
        </w:rPr>
      </w:pPr>
      <w:r>
        <w:rPr>
          <w:rFonts w:ascii="Kokila" w:hAnsi="Kokila" w:cs="Kokila"/>
          <w:sz w:val="32"/>
          <w:szCs w:val="32"/>
        </w:rPr>
        <w:t>-------------------------------------------------------------------------------------------------------------</w:t>
      </w:r>
    </w:p>
    <w:p w14:paraId="09F592F9" w14:textId="05DD96CB" w:rsidR="00392F31" w:rsidRPr="00392F31" w:rsidRDefault="00392F31" w:rsidP="00392F31">
      <w:pPr>
        <w:spacing w:after="0" w:line="360" w:lineRule="auto"/>
        <w:ind w:right="-90"/>
        <w:jc w:val="both"/>
        <w:rPr>
          <w:rFonts w:ascii="Kokila" w:hAnsi="Kokila" w:cs="Kokila"/>
          <w:sz w:val="32"/>
          <w:szCs w:val="32"/>
        </w:rPr>
      </w:pPr>
      <w:r w:rsidRPr="00392F31">
        <w:rPr>
          <w:rFonts w:ascii="Kokila" w:hAnsi="Kokila" w:cs="Kokila"/>
          <w:sz w:val="32"/>
          <w:szCs w:val="32"/>
        </w:rPr>
        <w:t>-------------------------------------------------------------------------------------------------------------</w:t>
      </w:r>
    </w:p>
    <w:p w14:paraId="36864D28" w14:textId="77777777" w:rsidR="00392F31" w:rsidRDefault="00392F31" w:rsidP="00392F31">
      <w:pPr>
        <w:spacing w:after="0" w:line="360" w:lineRule="auto"/>
        <w:jc w:val="both"/>
        <w:rPr>
          <w:rFonts w:ascii="Kokila" w:hAnsi="Kokila" w:cs="Kokila"/>
          <w:sz w:val="32"/>
          <w:szCs w:val="32"/>
        </w:rPr>
      </w:pPr>
      <w:r>
        <w:rPr>
          <w:rFonts w:ascii="Kokila" w:hAnsi="Kokila" w:cs="Kokila"/>
          <w:sz w:val="32"/>
          <w:szCs w:val="32"/>
        </w:rPr>
        <w:t>-------------------------------------------------------------------------------------------------------------</w:t>
      </w:r>
    </w:p>
    <w:p w14:paraId="594AC8E7" w14:textId="77777777" w:rsidR="00392F31" w:rsidRDefault="00392F31" w:rsidP="00392F31">
      <w:pPr>
        <w:spacing w:after="0" w:line="360" w:lineRule="auto"/>
        <w:jc w:val="both"/>
        <w:rPr>
          <w:rFonts w:ascii="Kokila" w:hAnsi="Kokila" w:cs="Kokila"/>
          <w:sz w:val="32"/>
          <w:szCs w:val="32"/>
        </w:rPr>
      </w:pPr>
      <w:r>
        <w:rPr>
          <w:rFonts w:ascii="Kokila" w:hAnsi="Kokila" w:cs="Kokila"/>
          <w:sz w:val="32"/>
          <w:szCs w:val="32"/>
        </w:rPr>
        <w:t>-------------------------------------------------------------------------------------------------------------</w:t>
      </w:r>
    </w:p>
    <w:p w14:paraId="250A29CD" w14:textId="77777777" w:rsidR="00392F31" w:rsidRDefault="00392F31" w:rsidP="00392F31">
      <w:pPr>
        <w:spacing w:after="0" w:line="360" w:lineRule="auto"/>
        <w:jc w:val="both"/>
        <w:rPr>
          <w:rFonts w:ascii="Kokila" w:hAnsi="Kokila" w:cs="Kokila"/>
          <w:sz w:val="32"/>
          <w:szCs w:val="32"/>
        </w:rPr>
      </w:pPr>
      <w:r>
        <w:rPr>
          <w:rFonts w:ascii="Kokila" w:hAnsi="Kokila" w:cs="Kokila"/>
          <w:sz w:val="32"/>
          <w:szCs w:val="32"/>
        </w:rPr>
        <w:t>-------------------------------------------------------------------------------------------------------------</w:t>
      </w:r>
    </w:p>
    <w:p w14:paraId="3E325FDC" w14:textId="77777777" w:rsidR="00E07A23" w:rsidRDefault="00E07A23" w:rsidP="00E07A23">
      <w:pPr>
        <w:pStyle w:val="ListParagraph"/>
        <w:numPr>
          <w:ilvl w:val="0"/>
          <w:numId w:val="8"/>
        </w:numPr>
        <w:spacing w:after="0" w:line="360" w:lineRule="auto"/>
        <w:ind w:hanging="900"/>
        <w:jc w:val="both"/>
        <w:rPr>
          <w:rFonts w:ascii="Kruti Dev 010" w:hAnsi="Kruti Dev 010"/>
          <w:bCs/>
          <w:sz w:val="32"/>
          <w:szCs w:val="32"/>
        </w:rPr>
      </w:pPr>
      <w:r>
        <w:rPr>
          <w:rFonts w:ascii="Kruti Dev 010" w:hAnsi="Kruti Dev 010"/>
          <w:bCs/>
          <w:sz w:val="32"/>
          <w:szCs w:val="32"/>
        </w:rPr>
        <w:lastRenderedPageBreak/>
        <w:t xml:space="preserve">,d O;kikfjd QeZ dh iwath </w:t>
      </w:r>
      <w:r w:rsidRPr="00317787">
        <w:rPr>
          <w:rFonts w:ascii="Tahoma" w:hAnsi="Tahoma" w:cs="Tahoma"/>
          <w:bCs/>
          <w:sz w:val="24"/>
        </w:rPr>
        <w:t>₹</w:t>
      </w:r>
      <w:r>
        <w:rPr>
          <w:rFonts w:ascii="Tahoma" w:hAnsi="Tahoma" w:cs="Tahoma"/>
          <w:bCs/>
          <w:sz w:val="24"/>
        </w:rPr>
        <w:t xml:space="preserve"> </w:t>
      </w:r>
      <w:r>
        <w:rPr>
          <w:rFonts w:ascii="Kruti Dev 010" w:hAnsi="Kruti Dev 010"/>
          <w:bCs/>
          <w:sz w:val="32"/>
          <w:szCs w:val="32"/>
        </w:rPr>
        <w:t xml:space="preserve">90]000 gSA QeZ dk vkSlr ykHk </w:t>
      </w:r>
      <w:r w:rsidRPr="00317787">
        <w:rPr>
          <w:rFonts w:ascii="Tahoma" w:hAnsi="Tahoma" w:cs="Tahoma"/>
          <w:bCs/>
          <w:sz w:val="24"/>
        </w:rPr>
        <w:t>₹</w:t>
      </w:r>
      <w:r>
        <w:rPr>
          <w:rFonts w:ascii="Tahoma" w:hAnsi="Tahoma" w:cs="Tahoma"/>
          <w:bCs/>
          <w:sz w:val="24"/>
        </w:rPr>
        <w:t xml:space="preserve"> </w:t>
      </w:r>
      <w:r>
        <w:rPr>
          <w:rFonts w:ascii="Kruti Dev 010" w:hAnsi="Kruti Dev 010"/>
          <w:bCs/>
          <w:sz w:val="32"/>
          <w:szCs w:val="32"/>
        </w:rPr>
        <w:t xml:space="preserve">9]000 gSA ,sls O;kikj ls 9 </w:t>
      </w:r>
      <w:r>
        <w:rPr>
          <w:rFonts w:ascii="Tahoma" w:hAnsi="Tahoma" w:cs="Tahoma"/>
          <w:bCs/>
          <w:sz w:val="24"/>
        </w:rPr>
        <w:t>%</w:t>
      </w:r>
      <w:r>
        <w:rPr>
          <w:rFonts w:ascii="Kruti Dev 010" w:hAnsi="Kruti Dev 010"/>
          <w:bCs/>
          <w:sz w:val="32"/>
          <w:szCs w:val="32"/>
        </w:rPr>
        <w:t xml:space="preserve"> ykHk visf{kr gSA vf/kykHk ds iwathd`r fof/k ds vuqlkj [;kfr dh x.kuk dhft,A </w:t>
      </w:r>
    </w:p>
    <w:p w14:paraId="2D945CEE" w14:textId="77777777" w:rsidR="00E07A23" w:rsidRDefault="00E07A23" w:rsidP="00E07A23">
      <w:pPr>
        <w:pStyle w:val="ListParagraph"/>
        <w:spacing w:after="0" w:line="360" w:lineRule="auto"/>
        <w:ind w:left="1080"/>
        <w:jc w:val="both"/>
        <w:rPr>
          <w:rFonts w:ascii="Times New Roman" w:hAnsi="Times New Roman"/>
          <w:bCs/>
          <w:sz w:val="24"/>
        </w:rPr>
      </w:pPr>
      <w:r w:rsidRPr="00AE19D0">
        <w:rPr>
          <w:rFonts w:ascii="Times New Roman" w:hAnsi="Times New Roman"/>
          <w:bCs/>
          <w:sz w:val="24"/>
        </w:rPr>
        <w:t xml:space="preserve">The capital of a business firm is </w:t>
      </w:r>
      <w:r w:rsidRPr="00317787">
        <w:rPr>
          <w:rFonts w:ascii="Tahoma" w:hAnsi="Tahoma" w:cs="Tahoma"/>
          <w:bCs/>
          <w:sz w:val="24"/>
        </w:rPr>
        <w:t>₹</w:t>
      </w:r>
      <w:r w:rsidRPr="00AE19D0">
        <w:rPr>
          <w:rFonts w:ascii="Times New Roman" w:hAnsi="Times New Roman"/>
          <w:bCs/>
          <w:sz w:val="24"/>
        </w:rPr>
        <w:t xml:space="preserve"> 90,000. The average profit of the firm is  </w:t>
      </w:r>
      <w:r w:rsidRPr="00317787">
        <w:rPr>
          <w:rFonts w:ascii="Tahoma" w:hAnsi="Tahoma" w:cs="Tahoma"/>
          <w:bCs/>
          <w:sz w:val="24"/>
        </w:rPr>
        <w:t>₹</w:t>
      </w:r>
      <w:r>
        <w:rPr>
          <w:rFonts w:ascii="Tahoma" w:hAnsi="Tahoma" w:cs="Tahoma"/>
          <w:bCs/>
          <w:sz w:val="24"/>
        </w:rPr>
        <w:t xml:space="preserve"> </w:t>
      </w:r>
      <w:r w:rsidRPr="00AE19D0">
        <w:rPr>
          <w:rFonts w:ascii="Times New Roman" w:hAnsi="Times New Roman"/>
          <w:bCs/>
          <w:sz w:val="24"/>
        </w:rPr>
        <w:t xml:space="preserve">9,000. The normal rate of return </w:t>
      </w:r>
      <w:r>
        <w:rPr>
          <w:rFonts w:ascii="Times New Roman" w:hAnsi="Times New Roman"/>
          <w:bCs/>
          <w:sz w:val="24"/>
        </w:rPr>
        <w:t>in similar</w:t>
      </w:r>
      <w:r w:rsidRPr="00AE19D0">
        <w:rPr>
          <w:rFonts w:ascii="Times New Roman" w:hAnsi="Times New Roman"/>
          <w:bCs/>
          <w:sz w:val="24"/>
        </w:rPr>
        <w:t xml:space="preserve"> business is 9%. Find out the value of goodwill on the basis of capitalisation method.</w:t>
      </w:r>
    </w:p>
    <w:p w14:paraId="3ACA40A8" w14:textId="77777777" w:rsidR="00392F31" w:rsidRDefault="00392F31" w:rsidP="00392F31">
      <w:pPr>
        <w:spacing w:after="0" w:line="360" w:lineRule="auto"/>
        <w:jc w:val="both"/>
        <w:rPr>
          <w:rFonts w:ascii="Kokila" w:hAnsi="Kokila" w:cs="Kokila"/>
          <w:sz w:val="32"/>
          <w:szCs w:val="32"/>
        </w:rPr>
      </w:pPr>
      <w:r>
        <w:rPr>
          <w:rFonts w:ascii="Kokila" w:hAnsi="Kokila" w:cs="Kokila"/>
          <w:sz w:val="32"/>
          <w:szCs w:val="32"/>
        </w:rPr>
        <w:t>-------------------------------------------------------------------------------------------------------------</w:t>
      </w:r>
    </w:p>
    <w:p w14:paraId="7C1F339C" w14:textId="77777777" w:rsidR="00392F31" w:rsidRDefault="00392F31" w:rsidP="00392F31">
      <w:pPr>
        <w:spacing w:after="0" w:line="360" w:lineRule="auto"/>
        <w:jc w:val="both"/>
        <w:rPr>
          <w:rFonts w:ascii="Kokila" w:hAnsi="Kokila" w:cs="Kokila"/>
          <w:sz w:val="32"/>
          <w:szCs w:val="32"/>
        </w:rPr>
      </w:pPr>
      <w:r>
        <w:rPr>
          <w:rFonts w:ascii="Kokila" w:hAnsi="Kokila" w:cs="Kokila"/>
          <w:sz w:val="32"/>
          <w:szCs w:val="32"/>
        </w:rPr>
        <w:t>-------------------------------------------------------------------------------------------------------------</w:t>
      </w:r>
    </w:p>
    <w:p w14:paraId="540BEBEB" w14:textId="77777777" w:rsidR="00392F31" w:rsidRDefault="00392F31" w:rsidP="00392F31">
      <w:pPr>
        <w:spacing w:after="0" w:line="360" w:lineRule="auto"/>
        <w:jc w:val="both"/>
        <w:rPr>
          <w:rFonts w:ascii="Kokila" w:hAnsi="Kokila" w:cs="Kokila"/>
          <w:sz w:val="32"/>
          <w:szCs w:val="32"/>
        </w:rPr>
      </w:pPr>
      <w:r>
        <w:rPr>
          <w:rFonts w:ascii="Kokila" w:hAnsi="Kokila" w:cs="Kokila"/>
          <w:sz w:val="32"/>
          <w:szCs w:val="32"/>
        </w:rPr>
        <w:t>-------------------------------------------------------------------------------------------------------------</w:t>
      </w:r>
    </w:p>
    <w:p w14:paraId="68668723" w14:textId="77777777" w:rsidR="00392F31" w:rsidRDefault="00392F31" w:rsidP="00392F31">
      <w:pPr>
        <w:spacing w:after="0" w:line="360" w:lineRule="auto"/>
        <w:jc w:val="both"/>
        <w:rPr>
          <w:rFonts w:ascii="Kokila" w:hAnsi="Kokila" w:cs="Kokila"/>
          <w:sz w:val="32"/>
          <w:szCs w:val="32"/>
        </w:rPr>
      </w:pPr>
      <w:r>
        <w:rPr>
          <w:rFonts w:ascii="Kokila" w:hAnsi="Kokila" w:cs="Kokila"/>
          <w:sz w:val="32"/>
          <w:szCs w:val="32"/>
        </w:rPr>
        <w:t>-------------------------------------------------------------------------------------------------------------</w:t>
      </w:r>
    </w:p>
    <w:p w14:paraId="405B31B7" w14:textId="77777777" w:rsidR="00392F31" w:rsidRPr="00392F31" w:rsidRDefault="00392F31" w:rsidP="00392F31">
      <w:pPr>
        <w:spacing w:after="0" w:line="360" w:lineRule="auto"/>
        <w:ind w:right="-90"/>
        <w:jc w:val="both"/>
        <w:rPr>
          <w:rFonts w:ascii="Kokila" w:hAnsi="Kokila" w:cs="Kokila"/>
          <w:sz w:val="32"/>
          <w:szCs w:val="32"/>
        </w:rPr>
      </w:pPr>
      <w:r w:rsidRPr="00392F31">
        <w:rPr>
          <w:rFonts w:ascii="Kokila" w:hAnsi="Kokila" w:cs="Kokila"/>
          <w:sz w:val="32"/>
          <w:szCs w:val="32"/>
        </w:rPr>
        <w:t>-------------------------------------------------------------------------------------------------------------</w:t>
      </w:r>
    </w:p>
    <w:p w14:paraId="058F17D2" w14:textId="77777777" w:rsidR="00392F31" w:rsidRDefault="00392F31" w:rsidP="00392F31">
      <w:pPr>
        <w:spacing w:after="0" w:line="360" w:lineRule="auto"/>
        <w:jc w:val="both"/>
        <w:rPr>
          <w:rFonts w:ascii="Kokila" w:hAnsi="Kokila" w:cs="Kokila"/>
          <w:sz w:val="32"/>
          <w:szCs w:val="32"/>
        </w:rPr>
      </w:pPr>
      <w:r>
        <w:rPr>
          <w:rFonts w:ascii="Kokila" w:hAnsi="Kokila" w:cs="Kokila"/>
          <w:sz w:val="32"/>
          <w:szCs w:val="32"/>
        </w:rPr>
        <w:t>-------------------------------------------------------------------------------------------------------------</w:t>
      </w:r>
    </w:p>
    <w:p w14:paraId="5D917AB3" w14:textId="77777777" w:rsidR="00392F31" w:rsidRDefault="00392F31" w:rsidP="00392F31">
      <w:pPr>
        <w:spacing w:after="0" w:line="360" w:lineRule="auto"/>
        <w:jc w:val="both"/>
        <w:rPr>
          <w:rFonts w:ascii="Kokila" w:hAnsi="Kokila" w:cs="Kokila"/>
          <w:sz w:val="32"/>
          <w:szCs w:val="32"/>
        </w:rPr>
      </w:pPr>
      <w:r>
        <w:rPr>
          <w:rFonts w:ascii="Kokila" w:hAnsi="Kokila" w:cs="Kokila"/>
          <w:sz w:val="32"/>
          <w:szCs w:val="32"/>
        </w:rPr>
        <w:t>-------------------------------------------------------------------------------------------------------------</w:t>
      </w:r>
    </w:p>
    <w:p w14:paraId="2FBDE06B" w14:textId="77777777" w:rsidR="00E07A23" w:rsidRDefault="00E07A23" w:rsidP="00E07A23">
      <w:pPr>
        <w:pStyle w:val="ListParagraph"/>
        <w:numPr>
          <w:ilvl w:val="0"/>
          <w:numId w:val="8"/>
        </w:numPr>
        <w:spacing w:after="0" w:line="360" w:lineRule="auto"/>
        <w:ind w:hanging="900"/>
        <w:jc w:val="both"/>
        <w:rPr>
          <w:rFonts w:ascii="Kruti Dev 010" w:hAnsi="Kruti Dev 010"/>
          <w:bCs/>
          <w:sz w:val="32"/>
          <w:szCs w:val="32"/>
        </w:rPr>
      </w:pPr>
      <w:r>
        <w:rPr>
          <w:rFonts w:ascii="Kruti Dev 010" w:hAnsi="Kruti Dev 010"/>
          <w:bCs/>
          <w:sz w:val="32"/>
          <w:szCs w:val="32"/>
        </w:rPr>
        <w:t xml:space="preserve">,d QeZ dk vkSlr 'kq) ykHk </w:t>
      </w:r>
      <w:r w:rsidRPr="00317787">
        <w:rPr>
          <w:rFonts w:ascii="Tahoma" w:hAnsi="Tahoma" w:cs="Tahoma"/>
          <w:bCs/>
          <w:sz w:val="24"/>
        </w:rPr>
        <w:t>₹</w:t>
      </w:r>
      <w:r>
        <w:rPr>
          <w:rFonts w:ascii="Tahoma" w:hAnsi="Tahoma" w:cs="Tahoma"/>
          <w:bCs/>
          <w:sz w:val="24"/>
        </w:rPr>
        <w:t xml:space="preserve"> </w:t>
      </w:r>
      <w:r>
        <w:rPr>
          <w:rFonts w:ascii="Kruti Dev 010" w:hAnsi="Kruti Dev 010"/>
          <w:bCs/>
          <w:sz w:val="32"/>
          <w:szCs w:val="32"/>
        </w:rPr>
        <w:t xml:space="preserve">42]000 izfro"kZ gSA O;olk; esa fofu;ksftr iwath </w:t>
      </w:r>
      <w:r w:rsidRPr="00317787">
        <w:rPr>
          <w:rFonts w:ascii="Tahoma" w:hAnsi="Tahoma" w:cs="Tahoma"/>
          <w:bCs/>
          <w:sz w:val="24"/>
        </w:rPr>
        <w:t>₹</w:t>
      </w:r>
      <w:r>
        <w:rPr>
          <w:rFonts w:ascii="Tahoma" w:hAnsi="Tahoma" w:cs="Tahoma"/>
          <w:bCs/>
          <w:sz w:val="24"/>
        </w:rPr>
        <w:t xml:space="preserve"> </w:t>
      </w:r>
      <w:r>
        <w:rPr>
          <w:rFonts w:ascii="Kruti Dev 010" w:hAnsi="Kruti Dev 010"/>
          <w:bCs/>
          <w:sz w:val="32"/>
          <w:szCs w:val="32"/>
        </w:rPr>
        <w:t>2]00]000 gSA bl izdkj ds O;olk; esa fofu;ksftr iwath ij C;kt 12</w:t>
      </w:r>
      <w:r>
        <w:rPr>
          <w:rFonts w:ascii="Tahoma" w:hAnsi="Tahoma" w:cs="Tahoma"/>
          <w:bCs/>
          <w:sz w:val="24"/>
        </w:rPr>
        <w:t>%</w:t>
      </w:r>
      <w:r>
        <w:rPr>
          <w:rFonts w:ascii="Kruti Dev 010" w:hAnsi="Kruti Dev 010"/>
          <w:bCs/>
          <w:sz w:val="32"/>
          <w:szCs w:val="32"/>
        </w:rPr>
        <w:t xml:space="preserve"> gSA lk&gt;snkj dks </w:t>
      </w:r>
      <w:r w:rsidRPr="00317787">
        <w:rPr>
          <w:rFonts w:ascii="Tahoma" w:hAnsi="Tahoma" w:cs="Tahoma"/>
          <w:bCs/>
          <w:sz w:val="24"/>
        </w:rPr>
        <w:t>₹</w:t>
      </w:r>
      <w:r>
        <w:rPr>
          <w:rFonts w:ascii="Tahoma" w:hAnsi="Tahoma" w:cs="Tahoma"/>
          <w:bCs/>
          <w:sz w:val="24"/>
        </w:rPr>
        <w:t xml:space="preserve"> </w:t>
      </w:r>
      <w:r>
        <w:rPr>
          <w:rFonts w:ascii="Kruti Dev 010" w:hAnsi="Kruti Dev 010"/>
          <w:bCs/>
          <w:sz w:val="32"/>
          <w:szCs w:val="32"/>
        </w:rPr>
        <w:t>8]000 okf"kZd ikfjJfed fn;k tkrk gSA [;kfr dh x.kuk 2 o’kZ ds dz; ij vf/kykHk fof/k }kjk dhft,A</w:t>
      </w:r>
    </w:p>
    <w:p w14:paraId="22572710" w14:textId="2F9EE6E1" w:rsidR="00E07A23" w:rsidRDefault="00E07A23" w:rsidP="00E07A23">
      <w:pPr>
        <w:pStyle w:val="ListParagraph"/>
        <w:spacing w:after="0" w:line="360" w:lineRule="auto"/>
        <w:ind w:left="1080"/>
        <w:jc w:val="both"/>
        <w:rPr>
          <w:rFonts w:ascii="Times New Roman" w:hAnsi="Times New Roman"/>
          <w:bCs/>
          <w:sz w:val="28"/>
          <w:szCs w:val="28"/>
        </w:rPr>
      </w:pPr>
      <w:r w:rsidRPr="00292A1F">
        <w:rPr>
          <w:rFonts w:ascii="Times New Roman" w:hAnsi="Times New Roman"/>
          <w:bCs/>
          <w:sz w:val="24"/>
          <w:szCs w:val="28"/>
        </w:rPr>
        <w:t xml:space="preserve">The average net profit of a firm is </w:t>
      </w:r>
      <w:r w:rsidRPr="00292A1F">
        <w:rPr>
          <w:rFonts w:ascii="Tahoma" w:hAnsi="Tahoma" w:cs="Tahoma"/>
          <w:bCs/>
          <w:sz w:val="24"/>
          <w:szCs w:val="28"/>
        </w:rPr>
        <w:t>₹</w:t>
      </w:r>
      <w:r w:rsidRPr="00292A1F">
        <w:rPr>
          <w:rFonts w:ascii="Times New Roman" w:hAnsi="Times New Roman"/>
          <w:bCs/>
          <w:sz w:val="24"/>
          <w:szCs w:val="28"/>
        </w:rPr>
        <w:t xml:space="preserve"> 42</w:t>
      </w:r>
      <w:r>
        <w:rPr>
          <w:rFonts w:ascii="Times New Roman" w:hAnsi="Times New Roman"/>
          <w:bCs/>
          <w:sz w:val="24"/>
          <w:szCs w:val="28"/>
        </w:rPr>
        <w:t>,</w:t>
      </w:r>
      <w:r w:rsidRPr="00292A1F">
        <w:rPr>
          <w:rFonts w:ascii="Times New Roman" w:hAnsi="Times New Roman"/>
          <w:bCs/>
          <w:sz w:val="24"/>
          <w:szCs w:val="28"/>
        </w:rPr>
        <w:t xml:space="preserve">000 per year . The average capital employed in </w:t>
      </w:r>
      <w:r>
        <w:rPr>
          <w:rFonts w:ascii="Times New Roman" w:hAnsi="Times New Roman"/>
          <w:bCs/>
          <w:sz w:val="24"/>
          <w:szCs w:val="28"/>
        </w:rPr>
        <w:t>this</w:t>
      </w:r>
      <w:r w:rsidRPr="00292A1F">
        <w:rPr>
          <w:rFonts w:ascii="Times New Roman" w:hAnsi="Times New Roman"/>
          <w:bCs/>
          <w:sz w:val="24"/>
          <w:szCs w:val="28"/>
        </w:rPr>
        <w:t xml:space="preserve"> business is </w:t>
      </w:r>
      <w:r w:rsidRPr="00292A1F">
        <w:rPr>
          <w:rFonts w:ascii="Tahoma" w:hAnsi="Tahoma" w:cs="Tahoma"/>
          <w:bCs/>
          <w:sz w:val="24"/>
          <w:szCs w:val="28"/>
        </w:rPr>
        <w:t>₹</w:t>
      </w:r>
      <w:r w:rsidRPr="00292A1F">
        <w:rPr>
          <w:rFonts w:ascii="Times New Roman" w:hAnsi="Times New Roman"/>
          <w:bCs/>
          <w:sz w:val="24"/>
          <w:szCs w:val="28"/>
        </w:rPr>
        <w:t xml:space="preserve"> 2,00,000. The rate of return on capital invested in this class of business is 12%. Remuneration</w:t>
      </w:r>
      <w:r w:rsidR="00AE5B5B">
        <w:rPr>
          <w:rFonts w:ascii="Times New Roman" w:hAnsi="Times New Roman"/>
          <w:bCs/>
          <w:sz w:val="24"/>
          <w:szCs w:val="28"/>
        </w:rPr>
        <w:t xml:space="preserve"> payable</w:t>
      </w:r>
      <w:r w:rsidRPr="00292A1F">
        <w:rPr>
          <w:rFonts w:ascii="Times New Roman" w:hAnsi="Times New Roman"/>
          <w:bCs/>
          <w:sz w:val="24"/>
          <w:szCs w:val="28"/>
        </w:rPr>
        <w:t xml:space="preserve"> to partner is expected to be </w:t>
      </w:r>
      <w:r w:rsidRPr="00292A1F">
        <w:rPr>
          <w:rFonts w:ascii="Tahoma" w:hAnsi="Tahoma" w:cs="Tahoma"/>
          <w:bCs/>
          <w:sz w:val="24"/>
          <w:szCs w:val="28"/>
        </w:rPr>
        <w:t xml:space="preserve">₹ </w:t>
      </w:r>
      <w:r w:rsidRPr="00292A1F">
        <w:rPr>
          <w:rFonts w:ascii="Times New Roman" w:hAnsi="Times New Roman"/>
          <w:bCs/>
          <w:sz w:val="24"/>
          <w:szCs w:val="28"/>
        </w:rPr>
        <w:t>8</w:t>
      </w:r>
      <w:r>
        <w:rPr>
          <w:rFonts w:ascii="Times New Roman" w:hAnsi="Times New Roman"/>
          <w:bCs/>
          <w:sz w:val="24"/>
          <w:szCs w:val="28"/>
        </w:rPr>
        <w:t>,</w:t>
      </w:r>
      <w:r w:rsidRPr="00292A1F">
        <w:rPr>
          <w:rFonts w:ascii="Times New Roman" w:hAnsi="Times New Roman"/>
          <w:bCs/>
          <w:sz w:val="24"/>
          <w:szCs w:val="28"/>
        </w:rPr>
        <w:t>000 per annum .Calculate the value of goodwill at 2 years purchase of super profit</w:t>
      </w:r>
      <w:r w:rsidRPr="00F86C5E">
        <w:rPr>
          <w:rFonts w:ascii="Times New Roman" w:hAnsi="Times New Roman"/>
          <w:bCs/>
          <w:sz w:val="28"/>
          <w:szCs w:val="28"/>
        </w:rPr>
        <w:t>.</w:t>
      </w:r>
    </w:p>
    <w:p w14:paraId="49A898DF" w14:textId="77777777" w:rsidR="00392F31" w:rsidRDefault="00392F31" w:rsidP="00392F31">
      <w:pPr>
        <w:spacing w:after="0" w:line="360" w:lineRule="auto"/>
        <w:jc w:val="both"/>
        <w:rPr>
          <w:rFonts w:ascii="Kokila" w:hAnsi="Kokila" w:cs="Kokila"/>
          <w:sz w:val="32"/>
          <w:szCs w:val="32"/>
        </w:rPr>
      </w:pPr>
      <w:r>
        <w:rPr>
          <w:rFonts w:ascii="Kokila" w:hAnsi="Kokila" w:cs="Kokila"/>
          <w:sz w:val="32"/>
          <w:szCs w:val="32"/>
        </w:rPr>
        <w:t>-------------------------------------------------------------------------------------------------------------</w:t>
      </w:r>
    </w:p>
    <w:p w14:paraId="63FD907C" w14:textId="77777777" w:rsidR="00392F31" w:rsidRDefault="00392F31" w:rsidP="00392F31">
      <w:pPr>
        <w:spacing w:after="0" w:line="360" w:lineRule="auto"/>
        <w:jc w:val="both"/>
        <w:rPr>
          <w:rFonts w:ascii="Kokila" w:hAnsi="Kokila" w:cs="Kokila"/>
          <w:sz w:val="32"/>
          <w:szCs w:val="32"/>
        </w:rPr>
      </w:pPr>
      <w:r>
        <w:rPr>
          <w:rFonts w:ascii="Kokila" w:hAnsi="Kokila" w:cs="Kokila"/>
          <w:sz w:val="32"/>
          <w:szCs w:val="32"/>
        </w:rPr>
        <w:t>-------------------------------------------------------------------------------------------------------------</w:t>
      </w:r>
    </w:p>
    <w:p w14:paraId="119CBDFD" w14:textId="77777777" w:rsidR="00392F31" w:rsidRDefault="00392F31" w:rsidP="00392F31">
      <w:pPr>
        <w:spacing w:after="0" w:line="360" w:lineRule="auto"/>
        <w:jc w:val="both"/>
        <w:rPr>
          <w:rFonts w:ascii="Kokila" w:hAnsi="Kokila" w:cs="Kokila"/>
          <w:sz w:val="32"/>
          <w:szCs w:val="32"/>
        </w:rPr>
      </w:pPr>
      <w:r>
        <w:rPr>
          <w:rFonts w:ascii="Kokila" w:hAnsi="Kokila" w:cs="Kokila"/>
          <w:sz w:val="32"/>
          <w:szCs w:val="32"/>
        </w:rPr>
        <w:t>-------------------------------------------------------------------------------------------------------------</w:t>
      </w:r>
    </w:p>
    <w:p w14:paraId="45315DB0" w14:textId="77777777" w:rsidR="00392F31" w:rsidRDefault="00392F31" w:rsidP="00392F31">
      <w:pPr>
        <w:spacing w:after="0" w:line="360" w:lineRule="auto"/>
        <w:jc w:val="both"/>
        <w:rPr>
          <w:rFonts w:ascii="Kokila" w:hAnsi="Kokila" w:cs="Kokila"/>
          <w:sz w:val="32"/>
          <w:szCs w:val="32"/>
        </w:rPr>
      </w:pPr>
      <w:r>
        <w:rPr>
          <w:rFonts w:ascii="Kokila" w:hAnsi="Kokila" w:cs="Kokila"/>
          <w:sz w:val="32"/>
          <w:szCs w:val="32"/>
        </w:rPr>
        <w:t>-------------------------------------------------------------------------------------------------------------</w:t>
      </w:r>
    </w:p>
    <w:p w14:paraId="11E40D6B" w14:textId="77777777" w:rsidR="00392F31" w:rsidRPr="00392F31" w:rsidRDefault="00392F31" w:rsidP="00392F31">
      <w:pPr>
        <w:spacing w:after="0" w:line="360" w:lineRule="auto"/>
        <w:ind w:right="-90"/>
        <w:jc w:val="both"/>
        <w:rPr>
          <w:rFonts w:ascii="Kokila" w:hAnsi="Kokila" w:cs="Kokila"/>
          <w:sz w:val="32"/>
          <w:szCs w:val="32"/>
        </w:rPr>
      </w:pPr>
      <w:r w:rsidRPr="00392F31">
        <w:rPr>
          <w:rFonts w:ascii="Kokila" w:hAnsi="Kokila" w:cs="Kokila"/>
          <w:sz w:val="32"/>
          <w:szCs w:val="32"/>
        </w:rPr>
        <w:t>-------------------------------------------------------------------------------------------------------------</w:t>
      </w:r>
    </w:p>
    <w:p w14:paraId="74E38B99" w14:textId="77777777" w:rsidR="00392F31" w:rsidRDefault="00392F31" w:rsidP="00392F31">
      <w:pPr>
        <w:spacing w:after="0" w:line="360" w:lineRule="auto"/>
        <w:jc w:val="both"/>
        <w:rPr>
          <w:rFonts w:ascii="Kokila" w:hAnsi="Kokila" w:cs="Kokila"/>
          <w:sz w:val="32"/>
          <w:szCs w:val="32"/>
        </w:rPr>
      </w:pPr>
      <w:r>
        <w:rPr>
          <w:rFonts w:ascii="Kokila" w:hAnsi="Kokila" w:cs="Kokila"/>
          <w:sz w:val="32"/>
          <w:szCs w:val="32"/>
        </w:rPr>
        <w:t>-------------------------------------------------------------------------------------------------------------</w:t>
      </w:r>
    </w:p>
    <w:p w14:paraId="18E3AA1F" w14:textId="77777777" w:rsidR="00E07A23" w:rsidRDefault="00E07A23" w:rsidP="00E07A23">
      <w:pPr>
        <w:pStyle w:val="ListParagraph"/>
        <w:numPr>
          <w:ilvl w:val="0"/>
          <w:numId w:val="8"/>
        </w:numPr>
        <w:tabs>
          <w:tab w:val="left" w:pos="990"/>
        </w:tabs>
        <w:spacing w:after="0" w:line="360" w:lineRule="auto"/>
        <w:ind w:hanging="810"/>
        <w:jc w:val="both"/>
        <w:rPr>
          <w:rFonts w:ascii="Kruti Dev 010" w:hAnsi="Kruti Dev 010"/>
          <w:bCs/>
          <w:sz w:val="32"/>
          <w:szCs w:val="32"/>
        </w:rPr>
      </w:pPr>
      <w:r>
        <w:rPr>
          <w:rFonts w:ascii="Kruti Dev 010" w:hAnsi="Kruti Dev 010"/>
          <w:bCs/>
          <w:sz w:val="32"/>
          <w:szCs w:val="32"/>
        </w:rPr>
        <w:lastRenderedPageBreak/>
        <w:t xml:space="preserve">;g vuqeku Fkk fd ,d QeZ viuh </w:t>
      </w:r>
      <w:r w:rsidRPr="00317787">
        <w:rPr>
          <w:rFonts w:ascii="Tahoma" w:hAnsi="Tahoma" w:cs="Tahoma"/>
          <w:bCs/>
          <w:sz w:val="24"/>
        </w:rPr>
        <w:t>₹</w:t>
      </w:r>
      <w:r>
        <w:rPr>
          <w:rFonts w:ascii="Tahoma" w:hAnsi="Tahoma" w:cs="Tahoma"/>
          <w:bCs/>
          <w:sz w:val="24"/>
        </w:rPr>
        <w:t xml:space="preserve"> </w:t>
      </w:r>
      <w:r>
        <w:rPr>
          <w:rFonts w:ascii="Kruti Dev 010" w:hAnsi="Kruti Dev 010"/>
          <w:bCs/>
          <w:sz w:val="32"/>
          <w:szCs w:val="32"/>
        </w:rPr>
        <w:t xml:space="preserve">80]000 dh iwath ij 8 </w:t>
      </w:r>
      <w:r>
        <w:rPr>
          <w:rFonts w:ascii="Tahoma" w:hAnsi="Tahoma" w:cs="Tahoma"/>
          <w:bCs/>
          <w:sz w:val="24"/>
        </w:rPr>
        <w:t>%</w:t>
      </w:r>
      <w:r>
        <w:rPr>
          <w:rFonts w:ascii="Kruti Dev 010" w:hAnsi="Kruti Dev 010"/>
          <w:bCs/>
          <w:sz w:val="32"/>
          <w:szCs w:val="32"/>
        </w:rPr>
        <w:t xml:space="preserve"> ykHk dek,xhA fiNys pkj o"kksZ dk okLrkfod ykHk </w:t>
      </w:r>
      <w:r w:rsidRPr="00317787">
        <w:rPr>
          <w:rFonts w:ascii="Tahoma" w:hAnsi="Tahoma" w:cs="Tahoma"/>
          <w:bCs/>
          <w:sz w:val="24"/>
        </w:rPr>
        <w:t>₹</w:t>
      </w:r>
      <w:r>
        <w:rPr>
          <w:rFonts w:ascii="Tahoma" w:hAnsi="Tahoma" w:cs="Tahoma"/>
          <w:bCs/>
          <w:sz w:val="24"/>
        </w:rPr>
        <w:t xml:space="preserve"> </w:t>
      </w:r>
      <w:r>
        <w:rPr>
          <w:rFonts w:ascii="Kruti Dev 010" w:hAnsi="Kruti Dev 010"/>
          <w:bCs/>
          <w:sz w:val="32"/>
          <w:szCs w:val="32"/>
        </w:rPr>
        <w:t xml:space="preserve">10]000 okf"kZd gSA lk&gt;snkjh lays[k ds vuqlkj vf/kykHk ds nks o"kZ ds dz; ds cjkdj [;kfr fudkyh tkrh gSA [;kfr dh jkf'k fudkfy,A </w:t>
      </w:r>
    </w:p>
    <w:p w14:paraId="71021E55" w14:textId="776832C8" w:rsidR="00E07A23" w:rsidRDefault="00E07A23" w:rsidP="00E07A23">
      <w:pPr>
        <w:pStyle w:val="ListParagraph"/>
        <w:tabs>
          <w:tab w:val="left" w:pos="990"/>
        </w:tabs>
        <w:spacing w:after="0" w:line="360" w:lineRule="auto"/>
        <w:ind w:left="1080"/>
        <w:jc w:val="both"/>
        <w:rPr>
          <w:rFonts w:ascii="Kruti Dev 010" w:hAnsi="Kruti Dev 010"/>
          <w:bCs/>
          <w:sz w:val="18"/>
          <w:szCs w:val="32"/>
        </w:rPr>
      </w:pPr>
      <w:r>
        <w:rPr>
          <w:rFonts w:ascii="Times New Roman" w:hAnsi="Times New Roman"/>
          <w:bCs/>
          <w:sz w:val="24"/>
          <w:szCs w:val="28"/>
        </w:rPr>
        <w:t>It</w:t>
      </w:r>
      <w:r w:rsidRPr="009E77E2">
        <w:rPr>
          <w:rFonts w:ascii="Times New Roman" w:hAnsi="Times New Roman"/>
          <w:bCs/>
          <w:sz w:val="24"/>
          <w:szCs w:val="28"/>
        </w:rPr>
        <w:t xml:space="preserve"> is estimated that a firm make a profit of 8% on its capital of </w:t>
      </w:r>
      <w:r w:rsidR="00893923" w:rsidRPr="00317787">
        <w:rPr>
          <w:rFonts w:ascii="Tahoma" w:hAnsi="Tahoma" w:cs="Tahoma"/>
          <w:bCs/>
          <w:sz w:val="24"/>
        </w:rPr>
        <w:t>₹</w:t>
      </w:r>
      <w:r w:rsidRPr="009E77E2">
        <w:rPr>
          <w:rFonts w:ascii="Times New Roman" w:hAnsi="Times New Roman"/>
          <w:bCs/>
          <w:sz w:val="24"/>
          <w:szCs w:val="28"/>
        </w:rPr>
        <w:t xml:space="preserve"> 80,000. The real average profit of the last 4 years is </w:t>
      </w:r>
      <w:r w:rsidR="00893923" w:rsidRPr="00317787">
        <w:rPr>
          <w:rFonts w:ascii="Tahoma" w:hAnsi="Tahoma" w:cs="Tahoma"/>
          <w:bCs/>
          <w:sz w:val="24"/>
        </w:rPr>
        <w:t>₹</w:t>
      </w:r>
      <w:r w:rsidR="00893923">
        <w:rPr>
          <w:rFonts w:ascii="Tahoma" w:hAnsi="Tahoma" w:cs="Tahoma"/>
          <w:bCs/>
          <w:sz w:val="24"/>
        </w:rPr>
        <w:t xml:space="preserve"> </w:t>
      </w:r>
      <w:r w:rsidRPr="009E77E2">
        <w:rPr>
          <w:rFonts w:ascii="Times New Roman" w:hAnsi="Times New Roman"/>
          <w:bCs/>
          <w:sz w:val="24"/>
          <w:szCs w:val="28"/>
        </w:rPr>
        <w:t>10,000. According to the partnership deed goodwill is valued at two years purchase of the super profit.  Find out the amount of the goodwill.</w:t>
      </w:r>
      <w:r w:rsidRPr="001444C8">
        <w:rPr>
          <w:rFonts w:ascii="Kruti Dev 010" w:hAnsi="Kruti Dev 010"/>
          <w:bCs/>
          <w:sz w:val="18"/>
          <w:szCs w:val="32"/>
        </w:rPr>
        <w:t xml:space="preserve"> </w:t>
      </w:r>
    </w:p>
    <w:p w14:paraId="2ADE31F4" w14:textId="77777777" w:rsidR="00392F31" w:rsidRDefault="00392F31" w:rsidP="00392F31">
      <w:pPr>
        <w:spacing w:after="0" w:line="360" w:lineRule="auto"/>
        <w:jc w:val="both"/>
        <w:rPr>
          <w:rFonts w:ascii="Kokila" w:hAnsi="Kokila" w:cs="Kokila"/>
          <w:sz w:val="32"/>
          <w:szCs w:val="32"/>
        </w:rPr>
      </w:pPr>
      <w:r>
        <w:rPr>
          <w:rFonts w:ascii="Kokila" w:hAnsi="Kokila" w:cs="Kokila"/>
          <w:sz w:val="32"/>
          <w:szCs w:val="32"/>
        </w:rPr>
        <w:t>-------------------------------------------------------------------------------------------------------------</w:t>
      </w:r>
    </w:p>
    <w:p w14:paraId="292F1B75" w14:textId="77777777" w:rsidR="00392F31" w:rsidRDefault="00392F31" w:rsidP="00392F31">
      <w:pPr>
        <w:spacing w:after="0" w:line="360" w:lineRule="auto"/>
        <w:jc w:val="both"/>
        <w:rPr>
          <w:rFonts w:ascii="Kokila" w:hAnsi="Kokila" w:cs="Kokila"/>
          <w:sz w:val="32"/>
          <w:szCs w:val="32"/>
        </w:rPr>
      </w:pPr>
      <w:r>
        <w:rPr>
          <w:rFonts w:ascii="Kokila" w:hAnsi="Kokila" w:cs="Kokila"/>
          <w:sz w:val="32"/>
          <w:szCs w:val="32"/>
        </w:rPr>
        <w:t>-------------------------------------------------------------------------------------------------------------</w:t>
      </w:r>
    </w:p>
    <w:p w14:paraId="0F3D2BBA" w14:textId="77777777" w:rsidR="00392F31" w:rsidRDefault="00392F31" w:rsidP="00392F31">
      <w:pPr>
        <w:spacing w:after="0" w:line="360" w:lineRule="auto"/>
        <w:jc w:val="both"/>
        <w:rPr>
          <w:rFonts w:ascii="Kokila" w:hAnsi="Kokila" w:cs="Kokila"/>
          <w:sz w:val="32"/>
          <w:szCs w:val="32"/>
        </w:rPr>
      </w:pPr>
      <w:r>
        <w:rPr>
          <w:rFonts w:ascii="Kokila" w:hAnsi="Kokila" w:cs="Kokila"/>
          <w:sz w:val="32"/>
          <w:szCs w:val="32"/>
        </w:rPr>
        <w:t>-------------------------------------------------------------------------------------------------------------</w:t>
      </w:r>
    </w:p>
    <w:p w14:paraId="38C33857" w14:textId="77777777" w:rsidR="00392F31" w:rsidRDefault="00392F31" w:rsidP="00392F31">
      <w:pPr>
        <w:spacing w:after="0" w:line="360" w:lineRule="auto"/>
        <w:jc w:val="both"/>
        <w:rPr>
          <w:rFonts w:ascii="Kokila" w:hAnsi="Kokila" w:cs="Kokila"/>
          <w:sz w:val="32"/>
          <w:szCs w:val="32"/>
        </w:rPr>
      </w:pPr>
      <w:r>
        <w:rPr>
          <w:rFonts w:ascii="Kokila" w:hAnsi="Kokila" w:cs="Kokila"/>
          <w:sz w:val="32"/>
          <w:szCs w:val="32"/>
        </w:rPr>
        <w:t>-------------------------------------------------------------------------------------------------------------</w:t>
      </w:r>
    </w:p>
    <w:p w14:paraId="34553D2B" w14:textId="77777777" w:rsidR="00392F31" w:rsidRPr="00392F31" w:rsidRDefault="00392F31" w:rsidP="00392F31">
      <w:pPr>
        <w:spacing w:after="0" w:line="360" w:lineRule="auto"/>
        <w:ind w:right="-90"/>
        <w:jc w:val="both"/>
        <w:rPr>
          <w:rFonts w:ascii="Kokila" w:hAnsi="Kokila" w:cs="Kokila"/>
          <w:sz w:val="32"/>
          <w:szCs w:val="32"/>
        </w:rPr>
      </w:pPr>
      <w:r w:rsidRPr="00392F31">
        <w:rPr>
          <w:rFonts w:ascii="Kokila" w:hAnsi="Kokila" w:cs="Kokila"/>
          <w:sz w:val="32"/>
          <w:szCs w:val="32"/>
        </w:rPr>
        <w:t>-------------------------------------------------------------------------------------------------------------</w:t>
      </w:r>
    </w:p>
    <w:p w14:paraId="4518731D" w14:textId="77777777" w:rsidR="00392F31" w:rsidRDefault="00392F31" w:rsidP="00392F31">
      <w:pPr>
        <w:spacing w:after="0" w:line="360" w:lineRule="auto"/>
        <w:jc w:val="both"/>
        <w:rPr>
          <w:rFonts w:ascii="Kokila" w:hAnsi="Kokila" w:cs="Kokila"/>
          <w:sz w:val="32"/>
          <w:szCs w:val="32"/>
        </w:rPr>
      </w:pPr>
      <w:r>
        <w:rPr>
          <w:rFonts w:ascii="Kokila" w:hAnsi="Kokila" w:cs="Kokila"/>
          <w:sz w:val="32"/>
          <w:szCs w:val="32"/>
        </w:rPr>
        <w:t>-------------------------------------------------------------------------------------------------------------</w:t>
      </w:r>
    </w:p>
    <w:p w14:paraId="7952901F" w14:textId="77777777" w:rsidR="00E07A23" w:rsidRDefault="00E07A23" w:rsidP="00E07A23">
      <w:pPr>
        <w:pStyle w:val="ListParagraph"/>
        <w:numPr>
          <w:ilvl w:val="0"/>
          <w:numId w:val="8"/>
        </w:numPr>
        <w:tabs>
          <w:tab w:val="left" w:pos="990"/>
        </w:tabs>
        <w:spacing w:after="0" w:line="360" w:lineRule="auto"/>
        <w:ind w:hanging="810"/>
        <w:jc w:val="both"/>
        <w:rPr>
          <w:rFonts w:ascii="Kruti Dev 010" w:hAnsi="Kruti Dev 010"/>
          <w:bCs/>
          <w:sz w:val="32"/>
          <w:szCs w:val="32"/>
        </w:rPr>
      </w:pPr>
      <w:r>
        <w:rPr>
          <w:rFonts w:ascii="Kruti Dev 010" w:hAnsi="Kruti Dev 010"/>
          <w:bCs/>
          <w:sz w:val="32"/>
          <w:szCs w:val="32"/>
        </w:rPr>
        <w:t xml:space="preserve">,d O;olkf;d QeZ us fiNys o"kksZ esa </w:t>
      </w:r>
      <w:r w:rsidRPr="00317787">
        <w:rPr>
          <w:rFonts w:ascii="Tahoma" w:hAnsi="Tahoma" w:cs="Tahoma"/>
          <w:bCs/>
          <w:sz w:val="24"/>
        </w:rPr>
        <w:t>₹</w:t>
      </w:r>
      <w:r>
        <w:rPr>
          <w:rFonts w:ascii="Tahoma" w:hAnsi="Tahoma" w:cs="Tahoma"/>
          <w:bCs/>
          <w:sz w:val="24"/>
        </w:rPr>
        <w:t xml:space="preserve"> </w:t>
      </w:r>
      <w:r>
        <w:rPr>
          <w:rFonts w:ascii="Kruti Dev 010" w:hAnsi="Kruti Dev 010"/>
          <w:bCs/>
          <w:sz w:val="32"/>
          <w:szCs w:val="32"/>
        </w:rPr>
        <w:t xml:space="preserve">1]00]000 okf"kZd vkSlr ykHk vftZr fd;kA vf/kykHk ds iwathdj.k fof/k }kjk [;kfr dk ewY; Kkr dhft, tcfd QeZ dh laifRr;kW </w:t>
      </w:r>
      <w:r w:rsidRPr="00317787">
        <w:rPr>
          <w:rFonts w:ascii="Tahoma" w:hAnsi="Tahoma" w:cs="Tahoma"/>
          <w:bCs/>
          <w:sz w:val="24"/>
        </w:rPr>
        <w:t>₹</w:t>
      </w:r>
      <w:r>
        <w:rPr>
          <w:rFonts w:ascii="Tahoma" w:hAnsi="Tahoma" w:cs="Tahoma"/>
          <w:bCs/>
          <w:sz w:val="24"/>
        </w:rPr>
        <w:t xml:space="preserve"> </w:t>
      </w:r>
      <w:r>
        <w:rPr>
          <w:rFonts w:ascii="Kruti Dev 010" w:hAnsi="Kruti Dev 010"/>
          <w:bCs/>
          <w:sz w:val="32"/>
          <w:szCs w:val="32"/>
        </w:rPr>
        <w:t xml:space="preserve">10]00]000 gks rFkk ckgjh nkf;Ro </w:t>
      </w:r>
      <w:r w:rsidRPr="00317787">
        <w:rPr>
          <w:rFonts w:ascii="Tahoma" w:hAnsi="Tahoma" w:cs="Tahoma"/>
          <w:bCs/>
          <w:sz w:val="24"/>
        </w:rPr>
        <w:t>₹</w:t>
      </w:r>
      <w:r>
        <w:rPr>
          <w:rFonts w:ascii="Tahoma" w:hAnsi="Tahoma" w:cs="Tahoma"/>
          <w:bCs/>
          <w:sz w:val="24"/>
        </w:rPr>
        <w:t xml:space="preserve"> </w:t>
      </w:r>
      <w:r>
        <w:rPr>
          <w:rFonts w:ascii="Kruti Dev 010" w:hAnsi="Kruti Dev 010"/>
          <w:bCs/>
          <w:sz w:val="32"/>
          <w:szCs w:val="32"/>
        </w:rPr>
        <w:t>1]50]000 gksA fofu;ksftr iwath ij izR;k; dh lkekU; nj 10</w:t>
      </w:r>
      <w:r>
        <w:rPr>
          <w:rFonts w:ascii="Tahoma" w:hAnsi="Tahoma" w:cs="Tahoma"/>
          <w:bCs/>
          <w:sz w:val="24"/>
        </w:rPr>
        <w:t>%</w:t>
      </w:r>
      <w:r>
        <w:rPr>
          <w:rFonts w:ascii="Kruti Dev 010" w:hAnsi="Kruti Dev 010"/>
          <w:bCs/>
          <w:sz w:val="32"/>
          <w:szCs w:val="32"/>
        </w:rPr>
        <w:t xml:space="preserve"> gSA </w:t>
      </w:r>
    </w:p>
    <w:p w14:paraId="6F6FEF2B" w14:textId="77777777" w:rsidR="00E07A23" w:rsidRDefault="00E07A23" w:rsidP="00E07A23">
      <w:pPr>
        <w:pStyle w:val="ListParagraph"/>
        <w:tabs>
          <w:tab w:val="left" w:pos="990"/>
        </w:tabs>
        <w:spacing w:after="0" w:line="360" w:lineRule="auto"/>
        <w:ind w:left="1080"/>
        <w:jc w:val="both"/>
        <w:rPr>
          <w:rFonts w:ascii="Times New Roman" w:hAnsi="Times New Roman"/>
          <w:bCs/>
          <w:sz w:val="24"/>
          <w:szCs w:val="28"/>
        </w:rPr>
      </w:pPr>
      <w:r w:rsidRPr="00292A1F">
        <w:rPr>
          <w:rFonts w:ascii="Times New Roman" w:hAnsi="Times New Roman"/>
          <w:bCs/>
          <w:sz w:val="24"/>
          <w:szCs w:val="28"/>
        </w:rPr>
        <w:t xml:space="preserve">The average net profit of the a firm is </w:t>
      </w:r>
      <w:r w:rsidRPr="00292A1F">
        <w:rPr>
          <w:rFonts w:ascii="Tahoma" w:hAnsi="Tahoma" w:cs="Tahoma"/>
          <w:bCs/>
        </w:rPr>
        <w:t xml:space="preserve">₹ </w:t>
      </w:r>
      <w:r w:rsidRPr="00292A1F">
        <w:rPr>
          <w:rFonts w:ascii="Times New Roman" w:hAnsi="Times New Roman"/>
          <w:bCs/>
          <w:sz w:val="24"/>
          <w:szCs w:val="28"/>
        </w:rPr>
        <w:t>1</w:t>
      </w:r>
      <w:r>
        <w:rPr>
          <w:rFonts w:ascii="Times New Roman" w:hAnsi="Times New Roman"/>
          <w:bCs/>
          <w:sz w:val="24"/>
          <w:szCs w:val="28"/>
        </w:rPr>
        <w:t>,</w:t>
      </w:r>
      <w:r w:rsidRPr="00292A1F">
        <w:rPr>
          <w:rFonts w:ascii="Times New Roman" w:hAnsi="Times New Roman"/>
          <w:bCs/>
          <w:sz w:val="24"/>
          <w:szCs w:val="28"/>
        </w:rPr>
        <w:t xml:space="preserve">00,000. Calculate goodwill by capitalisation of average profit method where the assets of the firm is </w:t>
      </w:r>
      <w:r w:rsidRPr="00292A1F">
        <w:rPr>
          <w:rFonts w:ascii="Tahoma" w:hAnsi="Tahoma" w:cs="Tahoma"/>
          <w:bCs/>
        </w:rPr>
        <w:t xml:space="preserve">₹ </w:t>
      </w:r>
      <w:r w:rsidRPr="00292A1F">
        <w:rPr>
          <w:rFonts w:ascii="Times New Roman" w:hAnsi="Times New Roman"/>
          <w:bCs/>
          <w:sz w:val="24"/>
          <w:szCs w:val="28"/>
        </w:rPr>
        <w:t xml:space="preserve"> 10,00,000 and external liabilities </w:t>
      </w:r>
      <w:r w:rsidRPr="00292A1F">
        <w:rPr>
          <w:rFonts w:ascii="Tahoma" w:hAnsi="Tahoma" w:cs="Tahoma"/>
          <w:bCs/>
        </w:rPr>
        <w:t xml:space="preserve">₹ </w:t>
      </w:r>
      <w:r w:rsidRPr="00292A1F">
        <w:rPr>
          <w:rFonts w:ascii="Times New Roman" w:hAnsi="Times New Roman"/>
          <w:bCs/>
          <w:sz w:val="24"/>
          <w:szCs w:val="28"/>
        </w:rPr>
        <w:t xml:space="preserve"> 1,50,000. The rate of return is 10% per annum.</w:t>
      </w:r>
    </w:p>
    <w:p w14:paraId="7563EB57" w14:textId="77777777" w:rsidR="00391AB8" w:rsidRDefault="00391AB8" w:rsidP="00391AB8">
      <w:pPr>
        <w:spacing w:after="0" w:line="360" w:lineRule="auto"/>
        <w:jc w:val="both"/>
        <w:rPr>
          <w:rFonts w:ascii="Kokila" w:hAnsi="Kokila" w:cs="Kokila"/>
          <w:sz w:val="32"/>
          <w:szCs w:val="32"/>
        </w:rPr>
      </w:pPr>
      <w:r>
        <w:rPr>
          <w:rFonts w:ascii="Kokila" w:hAnsi="Kokila" w:cs="Kokila"/>
          <w:sz w:val="32"/>
          <w:szCs w:val="32"/>
        </w:rPr>
        <w:t>-------------------------------------------------------------------------------------------------------------</w:t>
      </w:r>
    </w:p>
    <w:p w14:paraId="15486EA8" w14:textId="77777777" w:rsidR="00391AB8" w:rsidRDefault="00391AB8" w:rsidP="00391AB8">
      <w:pPr>
        <w:spacing w:after="0" w:line="360" w:lineRule="auto"/>
        <w:jc w:val="both"/>
        <w:rPr>
          <w:rFonts w:ascii="Kokila" w:hAnsi="Kokila" w:cs="Kokila"/>
          <w:sz w:val="32"/>
          <w:szCs w:val="32"/>
        </w:rPr>
      </w:pPr>
      <w:r>
        <w:rPr>
          <w:rFonts w:ascii="Kokila" w:hAnsi="Kokila" w:cs="Kokila"/>
          <w:sz w:val="32"/>
          <w:szCs w:val="32"/>
        </w:rPr>
        <w:t>-------------------------------------------------------------------------------------------------------------</w:t>
      </w:r>
    </w:p>
    <w:p w14:paraId="16C9D4DD" w14:textId="77777777" w:rsidR="00391AB8" w:rsidRDefault="00391AB8" w:rsidP="00391AB8">
      <w:pPr>
        <w:spacing w:after="0" w:line="360" w:lineRule="auto"/>
        <w:jc w:val="both"/>
        <w:rPr>
          <w:rFonts w:ascii="Kokila" w:hAnsi="Kokila" w:cs="Kokila"/>
          <w:sz w:val="32"/>
          <w:szCs w:val="32"/>
        </w:rPr>
      </w:pPr>
      <w:r>
        <w:rPr>
          <w:rFonts w:ascii="Kokila" w:hAnsi="Kokila" w:cs="Kokila"/>
          <w:sz w:val="32"/>
          <w:szCs w:val="32"/>
        </w:rPr>
        <w:t>-------------------------------------------------------------------------------------------------------------</w:t>
      </w:r>
    </w:p>
    <w:p w14:paraId="57F7CDBE" w14:textId="77777777" w:rsidR="00391AB8" w:rsidRDefault="00391AB8" w:rsidP="00391AB8">
      <w:pPr>
        <w:spacing w:after="0" w:line="360" w:lineRule="auto"/>
        <w:jc w:val="both"/>
        <w:rPr>
          <w:rFonts w:ascii="Kokila" w:hAnsi="Kokila" w:cs="Kokila"/>
          <w:sz w:val="32"/>
          <w:szCs w:val="32"/>
        </w:rPr>
      </w:pPr>
      <w:r>
        <w:rPr>
          <w:rFonts w:ascii="Kokila" w:hAnsi="Kokila" w:cs="Kokila"/>
          <w:sz w:val="32"/>
          <w:szCs w:val="32"/>
        </w:rPr>
        <w:t>-------------------------------------------------------------------------------------------------------------</w:t>
      </w:r>
    </w:p>
    <w:p w14:paraId="589CD959" w14:textId="77777777" w:rsidR="00391AB8" w:rsidRPr="00392F31" w:rsidRDefault="00391AB8" w:rsidP="00391AB8">
      <w:pPr>
        <w:spacing w:after="0" w:line="360" w:lineRule="auto"/>
        <w:ind w:right="-90"/>
        <w:jc w:val="both"/>
        <w:rPr>
          <w:rFonts w:ascii="Kokila" w:hAnsi="Kokila" w:cs="Kokila"/>
          <w:sz w:val="32"/>
          <w:szCs w:val="32"/>
        </w:rPr>
      </w:pPr>
      <w:r w:rsidRPr="00392F31">
        <w:rPr>
          <w:rFonts w:ascii="Kokila" w:hAnsi="Kokila" w:cs="Kokila"/>
          <w:sz w:val="32"/>
          <w:szCs w:val="32"/>
        </w:rPr>
        <w:t>-------------------------------------------------------------------------------------------------------------</w:t>
      </w:r>
    </w:p>
    <w:p w14:paraId="144B17AE" w14:textId="77777777" w:rsidR="00391AB8" w:rsidRDefault="00391AB8" w:rsidP="00391AB8">
      <w:pPr>
        <w:spacing w:after="0" w:line="360" w:lineRule="auto"/>
        <w:jc w:val="both"/>
        <w:rPr>
          <w:rFonts w:ascii="Kokila" w:hAnsi="Kokila" w:cs="Kokila"/>
          <w:sz w:val="32"/>
          <w:szCs w:val="32"/>
        </w:rPr>
      </w:pPr>
      <w:r>
        <w:rPr>
          <w:rFonts w:ascii="Kokila" w:hAnsi="Kokila" w:cs="Kokila"/>
          <w:sz w:val="32"/>
          <w:szCs w:val="32"/>
        </w:rPr>
        <w:t>-------------------------------------------------------------------------------------------------------------</w:t>
      </w:r>
    </w:p>
    <w:p w14:paraId="343732D7" w14:textId="5501F3A6" w:rsidR="00E07A23" w:rsidRPr="00391AB8" w:rsidRDefault="00391AB8" w:rsidP="00E07A23">
      <w:pPr>
        <w:spacing w:after="0" w:line="360" w:lineRule="auto"/>
        <w:jc w:val="both"/>
        <w:rPr>
          <w:rFonts w:ascii="Kokila" w:hAnsi="Kokila" w:cs="Kokila"/>
          <w:sz w:val="32"/>
          <w:szCs w:val="32"/>
        </w:rPr>
      </w:pPr>
      <w:r>
        <w:rPr>
          <w:rFonts w:ascii="Kokila" w:hAnsi="Kokila" w:cs="Kokila"/>
          <w:sz w:val="32"/>
          <w:szCs w:val="32"/>
        </w:rPr>
        <w:t>-------------------------------------------------------------------------------------------------------------</w:t>
      </w:r>
    </w:p>
    <w:p w14:paraId="44A64370" w14:textId="77777777" w:rsidR="00E07A23" w:rsidRDefault="00E07A23" w:rsidP="00E07A23">
      <w:pPr>
        <w:pStyle w:val="ListParagraph"/>
        <w:numPr>
          <w:ilvl w:val="0"/>
          <w:numId w:val="8"/>
        </w:numPr>
        <w:tabs>
          <w:tab w:val="left" w:pos="990"/>
        </w:tabs>
        <w:spacing w:after="0" w:line="360" w:lineRule="auto"/>
        <w:ind w:hanging="810"/>
        <w:jc w:val="both"/>
        <w:rPr>
          <w:rFonts w:ascii="Kruti Dev 010" w:hAnsi="Kruti Dev 010"/>
          <w:bCs/>
          <w:sz w:val="32"/>
          <w:szCs w:val="32"/>
        </w:rPr>
      </w:pPr>
      <w:r w:rsidRPr="00292A1F">
        <w:rPr>
          <w:rFonts w:ascii="Times New Roman" w:hAnsi="Times New Roman"/>
          <w:bCs/>
          <w:sz w:val="24"/>
        </w:rPr>
        <w:lastRenderedPageBreak/>
        <w:t>A</w:t>
      </w:r>
      <w:r>
        <w:rPr>
          <w:rFonts w:ascii="Times New Roman" w:hAnsi="Times New Roman"/>
          <w:bCs/>
          <w:sz w:val="24"/>
        </w:rPr>
        <w:t xml:space="preserve"> </w:t>
      </w:r>
      <w:r>
        <w:rPr>
          <w:rFonts w:ascii="Kruti Dev 010" w:hAnsi="Kruti Dev 010"/>
          <w:bCs/>
          <w:sz w:val="32"/>
          <w:szCs w:val="32"/>
        </w:rPr>
        <w:t xml:space="preserve">rFkk </w:t>
      </w:r>
      <w:r>
        <w:rPr>
          <w:rFonts w:ascii="Times New Roman" w:hAnsi="Times New Roman"/>
          <w:bCs/>
          <w:sz w:val="24"/>
        </w:rPr>
        <w:t xml:space="preserve">B </w:t>
      </w:r>
      <w:r>
        <w:rPr>
          <w:rFonts w:ascii="Kruti Dev 010" w:hAnsi="Kruti Dev 010"/>
          <w:bCs/>
          <w:sz w:val="32"/>
          <w:szCs w:val="32"/>
        </w:rPr>
        <w:t xml:space="preserve">,d QeZ esa dze'k% </w:t>
      </w:r>
      <w:r w:rsidRPr="00317787">
        <w:rPr>
          <w:rFonts w:ascii="Tahoma" w:hAnsi="Tahoma" w:cs="Tahoma"/>
          <w:bCs/>
          <w:sz w:val="24"/>
        </w:rPr>
        <w:t>₹</w:t>
      </w:r>
      <w:r>
        <w:rPr>
          <w:rFonts w:ascii="Tahoma" w:hAnsi="Tahoma" w:cs="Tahoma"/>
          <w:bCs/>
          <w:sz w:val="24"/>
        </w:rPr>
        <w:t xml:space="preserve"> </w:t>
      </w:r>
      <w:r>
        <w:rPr>
          <w:rFonts w:ascii="Kruti Dev 010" w:hAnsi="Kruti Dev 010"/>
          <w:bCs/>
          <w:sz w:val="32"/>
          <w:szCs w:val="32"/>
        </w:rPr>
        <w:t xml:space="preserve">26]000 rFkk </w:t>
      </w:r>
      <w:r w:rsidRPr="00317787">
        <w:rPr>
          <w:rFonts w:ascii="Tahoma" w:hAnsi="Tahoma" w:cs="Tahoma"/>
          <w:bCs/>
          <w:sz w:val="24"/>
        </w:rPr>
        <w:t>₹</w:t>
      </w:r>
      <w:r>
        <w:rPr>
          <w:rFonts w:ascii="Tahoma" w:hAnsi="Tahoma" w:cs="Tahoma"/>
          <w:bCs/>
          <w:sz w:val="24"/>
        </w:rPr>
        <w:t xml:space="preserve"> </w:t>
      </w:r>
      <w:r>
        <w:rPr>
          <w:rFonts w:ascii="Kruti Dev 010" w:hAnsi="Kruti Dev 010"/>
          <w:bCs/>
          <w:sz w:val="32"/>
          <w:szCs w:val="32"/>
        </w:rPr>
        <w:t xml:space="preserve">18]000 dh iwWath ds lkFk lk&gt;snkj gSA os </w:t>
      </w:r>
      <w:r>
        <w:rPr>
          <w:rFonts w:ascii="Times New Roman" w:hAnsi="Times New Roman"/>
          <w:bCs/>
          <w:sz w:val="24"/>
        </w:rPr>
        <w:t xml:space="preserve">C </w:t>
      </w:r>
      <w:r>
        <w:rPr>
          <w:rFonts w:ascii="Kruti Dev 010" w:hAnsi="Kruti Dev 010"/>
          <w:bCs/>
          <w:sz w:val="32"/>
          <w:szCs w:val="32"/>
        </w:rPr>
        <w:t xml:space="preserve"> dks QeZ esa 1@5 Hkkx ds fy, lk&gt;snkj cukrs gSA </w:t>
      </w:r>
      <w:r>
        <w:rPr>
          <w:rFonts w:ascii="Times New Roman" w:hAnsi="Times New Roman"/>
          <w:bCs/>
          <w:sz w:val="24"/>
        </w:rPr>
        <w:t xml:space="preserve">C </w:t>
      </w:r>
      <w:r>
        <w:rPr>
          <w:rFonts w:ascii="Kruti Dev 010" w:hAnsi="Kruti Dev 010"/>
          <w:bCs/>
          <w:sz w:val="32"/>
          <w:szCs w:val="32"/>
        </w:rPr>
        <w:t xml:space="preserve">iwWath ds :i esa </w:t>
      </w:r>
      <w:r w:rsidRPr="00317787">
        <w:rPr>
          <w:rFonts w:ascii="Tahoma" w:hAnsi="Tahoma" w:cs="Tahoma"/>
          <w:bCs/>
          <w:sz w:val="24"/>
        </w:rPr>
        <w:t>₹</w:t>
      </w:r>
      <w:r>
        <w:rPr>
          <w:rFonts w:ascii="Tahoma" w:hAnsi="Tahoma" w:cs="Tahoma"/>
          <w:bCs/>
          <w:sz w:val="24"/>
        </w:rPr>
        <w:t xml:space="preserve"> </w:t>
      </w:r>
      <w:r>
        <w:rPr>
          <w:rFonts w:ascii="Kruti Dev 010" w:hAnsi="Kruti Dev 010"/>
          <w:bCs/>
          <w:sz w:val="32"/>
          <w:szCs w:val="32"/>
        </w:rPr>
        <w:t>16]000 yk,xkA fNih gqbZ [;kfr dh jkf'k Kkr dhft,A</w:t>
      </w:r>
    </w:p>
    <w:p w14:paraId="3975F7A7" w14:textId="77777777" w:rsidR="00E07A23" w:rsidRPr="000C63C7" w:rsidRDefault="00E07A23" w:rsidP="00E07A23">
      <w:pPr>
        <w:spacing w:after="0" w:line="360" w:lineRule="auto"/>
        <w:ind w:left="720"/>
        <w:rPr>
          <w:rFonts w:ascii="Times New Roman" w:hAnsi="Times New Roman"/>
          <w:bCs/>
          <w:sz w:val="12"/>
        </w:rPr>
      </w:pPr>
    </w:p>
    <w:p w14:paraId="7DAAA4F2" w14:textId="6D1DF4B6" w:rsidR="00E07A23" w:rsidRDefault="00E07A23" w:rsidP="00E07A23">
      <w:pPr>
        <w:spacing w:after="0" w:line="360" w:lineRule="auto"/>
        <w:ind w:left="1080"/>
        <w:jc w:val="both"/>
        <w:rPr>
          <w:rFonts w:ascii="Times New Roman" w:hAnsi="Times New Roman"/>
          <w:bCs/>
          <w:sz w:val="24"/>
        </w:rPr>
      </w:pPr>
      <w:r w:rsidRPr="00292A1F">
        <w:rPr>
          <w:rFonts w:ascii="Times New Roman" w:hAnsi="Times New Roman"/>
          <w:bCs/>
          <w:sz w:val="24"/>
        </w:rPr>
        <w:t>A</w:t>
      </w:r>
      <w:r>
        <w:rPr>
          <w:rFonts w:ascii="Times New Roman" w:hAnsi="Times New Roman"/>
          <w:bCs/>
          <w:sz w:val="24"/>
        </w:rPr>
        <w:t xml:space="preserve"> and B are patners in a firm with capitals of </w:t>
      </w:r>
      <w:r w:rsidR="00C026AA" w:rsidRPr="00317787">
        <w:rPr>
          <w:rFonts w:ascii="Tahoma" w:hAnsi="Tahoma" w:cs="Tahoma"/>
          <w:bCs/>
          <w:sz w:val="24"/>
        </w:rPr>
        <w:t>₹</w:t>
      </w:r>
      <w:r w:rsidR="00C026AA">
        <w:rPr>
          <w:rFonts w:ascii="Tahoma" w:hAnsi="Tahoma" w:cs="Tahoma"/>
          <w:bCs/>
          <w:sz w:val="24"/>
        </w:rPr>
        <w:t xml:space="preserve"> </w:t>
      </w:r>
      <w:r>
        <w:rPr>
          <w:rFonts w:ascii="Times New Roman" w:hAnsi="Times New Roman"/>
          <w:bCs/>
          <w:sz w:val="24"/>
        </w:rPr>
        <w:t xml:space="preserve">26,000 and </w:t>
      </w:r>
      <w:r w:rsidR="00C026AA" w:rsidRPr="00317787">
        <w:rPr>
          <w:rFonts w:ascii="Tahoma" w:hAnsi="Tahoma" w:cs="Tahoma"/>
          <w:bCs/>
          <w:sz w:val="24"/>
        </w:rPr>
        <w:t>₹</w:t>
      </w:r>
      <w:r w:rsidR="00C026AA">
        <w:rPr>
          <w:rFonts w:ascii="Tahoma" w:hAnsi="Tahoma" w:cs="Tahoma"/>
          <w:bCs/>
          <w:sz w:val="24"/>
        </w:rPr>
        <w:t xml:space="preserve"> </w:t>
      </w:r>
      <w:r>
        <w:rPr>
          <w:rFonts w:ascii="Times New Roman" w:hAnsi="Times New Roman"/>
          <w:bCs/>
          <w:sz w:val="24"/>
        </w:rPr>
        <w:t xml:space="preserve">18,000 respectively. They admit C for 1/5 share . C will bring capital 0f </w:t>
      </w:r>
      <w:r w:rsidR="00C026AA" w:rsidRPr="00317787">
        <w:rPr>
          <w:rFonts w:ascii="Tahoma" w:hAnsi="Tahoma" w:cs="Tahoma"/>
          <w:bCs/>
          <w:sz w:val="24"/>
        </w:rPr>
        <w:t>₹</w:t>
      </w:r>
      <w:r w:rsidR="00C026AA">
        <w:rPr>
          <w:rFonts w:ascii="Tahoma" w:hAnsi="Tahoma" w:cs="Tahoma"/>
          <w:bCs/>
          <w:sz w:val="24"/>
        </w:rPr>
        <w:t xml:space="preserve"> </w:t>
      </w:r>
      <w:r>
        <w:rPr>
          <w:rFonts w:ascii="Times New Roman" w:hAnsi="Times New Roman"/>
          <w:bCs/>
          <w:sz w:val="24"/>
        </w:rPr>
        <w:t>16,000 . Calculate the Hidden goodwill.</w:t>
      </w:r>
    </w:p>
    <w:p w14:paraId="030E9D75" w14:textId="77777777" w:rsidR="00391AB8" w:rsidRDefault="00391AB8" w:rsidP="00391AB8">
      <w:pPr>
        <w:spacing w:after="0" w:line="360" w:lineRule="auto"/>
        <w:jc w:val="both"/>
        <w:rPr>
          <w:rFonts w:ascii="Kokila" w:hAnsi="Kokila" w:cs="Kokila"/>
          <w:sz w:val="32"/>
          <w:szCs w:val="32"/>
        </w:rPr>
      </w:pPr>
      <w:r>
        <w:rPr>
          <w:rFonts w:ascii="Kokila" w:hAnsi="Kokila" w:cs="Kokila"/>
          <w:sz w:val="32"/>
          <w:szCs w:val="32"/>
        </w:rPr>
        <w:t>-------------------------------------------------------------------------------------------------------------</w:t>
      </w:r>
    </w:p>
    <w:p w14:paraId="62BB358B" w14:textId="77777777" w:rsidR="00391AB8" w:rsidRDefault="00391AB8" w:rsidP="00391AB8">
      <w:pPr>
        <w:spacing w:after="0" w:line="360" w:lineRule="auto"/>
        <w:jc w:val="both"/>
        <w:rPr>
          <w:rFonts w:ascii="Kokila" w:hAnsi="Kokila" w:cs="Kokila"/>
          <w:sz w:val="32"/>
          <w:szCs w:val="32"/>
        </w:rPr>
      </w:pPr>
      <w:r>
        <w:rPr>
          <w:rFonts w:ascii="Kokila" w:hAnsi="Kokila" w:cs="Kokila"/>
          <w:sz w:val="32"/>
          <w:szCs w:val="32"/>
        </w:rPr>
        <w:t>-------------------------------------------------------------------------------------------------------------</w:t>
      </w:r>
    </w:p>
    <w:p w14:paraId="4301FD80" w14:textId="77777777" w:rsidR="00391AB8" w:rsidRDefault="00391AB8" w:rsidP="00391AB8">
      <w:pPr>
        <w:spacing w:after="0" w:line="360" w:lineRule="auto"/>
        <w:jc w:val="both"/>
        <w:rPr>
          <w:rFonts w:ascii="Kokila" w:hAnsi="Kokila" w:cs="Kokila"/>
          <w:sz w:val="32"/>
          <w:szCs w:val="32"/>
        </w:rPr>
      </w:pPr>
      <w:r>
        <w:rPr>
          <w:rFonts w:ascii="Kokila" w:hAnsi="Kokila" w:cs="Kokila"/>
          <w:sz w:val="32"/>
          <w:szCs w:val="32"/>
        </w:rPr>
        <w:t>-------------------------------------------------------------------------------------------------------------</w:t>
      </w:r>
    </w:p>
    <w:p w14:paraId="3E66E67A" w14:textId="77777777" w:rsidR="00391AB8" w:rsidRDefault="00391AB8" w:rsidP="00391AB8">
      <w:pPr>
        <w:spacing w:after="0" w:line="360" w:lineRule="auto"/>
        <w:jc w:val="both"/>
        <w:rPr>
          <w:rFonts w:ascii="Kokila" w:hAnsi="Kokila" w:cs="Kokila"/>
          <w:sz w:val="32"/>
          <w:szCs w:val="32"/>
        </w:rPr>
      </w:pPr>
      <w:r>
        <w:rPr>
          <w:rFonts w:ascii="Kokila" w:hAnsi="Kokila" w:cs="Kokila"/>
          <w:sz w:val="32"/>
          <w:szCs w:val="32"/>
        </w:rPr>
        <w:t>-------------------------------------------------------------------------------------------------------------</w:t>
      </w:r>
    </w:p>
    <w:p w14:paraId="0CA49B08" w14:textId="77777777" w:rsidR="00391AB8" w:rsidRPr="00392F31" w:rsidRDefault="00391AB8" w:rsidP="00391AB8">
      <w:pPr>
        <w:spacing w:after="0" w:line="360" w:lineRule="auto"/>
        <w:ind w:right="-90"/>
        <w:jc w:val="both"/>
        <w:rPr>
          <w:rFonts w:ascii="Kokila" w:hAnsi="Kokila" w:cs="Kokila"/>
          <w:sz w:val="32"/>
          <w:szCs w:val="32"/>
        </w:rPr>
      </w:pPr>
      <w:r w:rsidRPr="00392F31">
        <w:rPr>
          <w:rFonts w:ascii="Kokila" w:hAnsi="Kokila" w:cs="Kokila"/>
          <w:sz w:val="32"/>
          <w:szCs w:val="32"/>
        </w:rPr>
        <w:t>-------------------------------------------------------------------------------------------------------------</w:t>
      </w:r>
    </w:p>
    <w:p w14:paraId="21DC4B0A" w14:textId="77777777" w:rsidR="00391AB8" w:rsidRDefault="00391AB8" w:rsidP="00391AB8">
      <w:pPr>
        <w:spacing w:after="0" w:line="360" w:lineRule="auto"/>
        <w:jc w:val="both"/>
        <w:rPr>
          <w:rFonts w:ascii="Kokila" w:hAnsi="Kokila" w:cs="Kokila"/>
          <w:sz w:val="32"/>
          <w:szCs w:val="32"/>
        </w:rPr>
      </w:pPr>
      <w:r>
        <w:rPr>
          <w:rFonts w:ascii="Kokila" w:hAnsi="Kokila" w:cs="Kokila"/>
          <w:sz w:val="32"/>
          <w:szCs w:val="32"/>
        </w:rPr>
        <w:t>-------------------------------------------------------------------------------------------------------------</w:t>
      </w:r>
    </w:p>
    <w:p w14:paraId="1B377CE7" w14:textId="77777777" w:rsidR="00391AB8" w:rsidRDefault="00391AB8" w:rsidP="00391AB8">
      <w:pPr>
        <w:spacing w:after="0" w:line="360" w:lineRule="auto"/>
        <w:jc w:val="both"/>
        <w:rPr>
          <w:rFonts w:ascii="Kokila" w:hAnsi="Kokila" w:cs="Kokila"/>
          <w:sz w:val="32"/>
          <w:szCs w:val="32"/>
        </w:rPr>
      </w:pPr>
      <w:r>
        <w:rPr>
          <w:rFonts w:ascii="Kokila" w:hAnsi="Kokila" w:cs="Kokila"/>
          <w:sz w:val="32"/>
          <w:szCs w:val="32"/>
        </w:rPr>
        <w:t>-------------------------------------------------------------------------------------------------------------</w:t>
      </w:r>
    </w:p>
    <w:p w14:paraId="4C3DBE2B" w14:textId="6A4930C9" w:rsidR="00E07A23" w:rsidRDefault="00E07A23" w:rsidP="00E07A23">
      <w:pPr>
        <w:pStyle w:val="ListParagraph"/>
        <w:numPr>
          <w:ilvl w:val="0"/>
          <w:numId w:val="8"/>
        </w:numPr>
        <w:tabs>
          <w:tab w:val="left" w:pos="990"/>
        </w:tabs>
        <w:spacing w:after="0" w:line="360" w:lineRule="auto"/>
        <w:ind w:hanging="810"/>
        <w:jc w:val="both"/>
        <w:rPr>
          <w:rFonts w:ascii="Kruti Dev 010" w:hAnsi="Kruti Dev 010"/>
          <w:bCs/>
          <w:sz w:val="32"/>
          <w:szCs w:val="32"/>
        </w:rPr>
      </w:pPr>
      <w:r>
        <w:rPr>
          <w:rFonts w:ascii="Kruti Dev 010" w:hAnsi="Kruti Dev 010"/>
          <w:bCs/>
          <w:sz w:val="32"/>
          <w:szCs w:val="32"/>
        </w:rPr>
        <w:t xml:space="preserve">,d QeZ dh iwath 3 yk[k :i;s gSA 31 fnlEcj 2021 dks lekIr gksus okys o"kZ esa QeZ us </w:t>
      </w:r>
      <w:r w:rsidRPr="00317787">
        <w:rPr>
          <w:rFonts w:ascii="Tahoma" w:hAnsi="Tahoma" w:cs="Tahoma"/>
          <w:bCs/>
          <w:sz w:val="24"/>
        </w:rPr>
        <w:t>₹</w:t>
      </w:r>
      <w:r>
        <w:rPr>
          <w:rFonts w:ascii="Tahoma" w:hAnsi="Tahoma" w:cs="Tahoma"/>
          <w:bCs/>
          <w:sz w:val="24"/>
        </w:rPr>
        <w:t xml:space="preserve"> </w:t>
      </w:r>
      <w:r>
        <w:rPr>
          <w:rFonts w:ascii="Kruti Dev 010" w:hAnsi="Kruti Dev 010"/>
          <w:bCs/>
          <w:sz w:val="32"/>
          <w:szCs w:val="32"/>
        </w:rPr>
        <w:t>50]000 ykHk vftZr fd;kA mlh izdkj ds O;olk; esa fofu;ksftr iwath ij lkekU; izR;k; nj  10</w:t>
      </w:r>
      <w:r>
        <w:rPr>
          <w:rFonts w:ascii="Tahoma" w:hAnsi="Tahoma" w:cs="Tahoma"/>
          <w:bCs/>
          <w:sz w:val="24"/>
        </w:rPr>
        <w:t xml:space="preserve">% </w:t>
      </w:r>
      <w:r>
        <w:rPr>
          <w:rFonts w:ascii="Kruti Dev 010" w:hAnsi="Kruti Dev 010"/>
          <w:bCs/>
          <w:sz w:val="32"/>
          <w:szCs w:val="32"/>
        </w:rPr>
        <w:t xml:space="preserve">gSA [;kfr dk ewY; </w:t>
      </w:r>
      <w:r>
        <w:rPr>
          <w:rFonts w:ascii="Times New Roman" w:hAnsi="Times New Roman"/>
          <w:bCs/>
          <w:sz w:val="24"/>
        </w:rPr>
        <w:t xml:space="preserve"> </w:t>
      </w:r>
      <w:r w:rsidR="00391AB8">
        <w:rPr>
          <w:rFonts w:ascii="Times New Roman" w:hAnsi="Times New Roman"/>
          <w:bCs/>
          <w:sz w:val="24"/>
        </w:rPr>
        <w:t>a</w:t>
      </w:r>
      <w:r w:rsidRPr="00292A1F">
        <w:rPr>
          <w:rFonts w:ascii="Times New Roman" w:hAnsi="Times New Roman"/>
          <w:bCs/>
          <w:sz w:val="24"/>
        </w:rPr>
        <w:t xml:space="preserve">) </w:t>
      </w:r>
      <w:r>
        <w:rPr>
          <w:rFonts w:ascii="Kruti Dev 010" w:hAnsi="Kruti Dev 010"/>
          <w:bCs/>
          <w:sz w:val="32"/>
          <w:szCs w:val="32"/>
        </w:rPr>
        <w:t xml:space="preserve"> vf/kykHk ds iwathdj.k ds vk/kkj ij rFkk </w:t>
      </w:r>
      <w:r w:rsidRPr="00292A1F">
        <w:rPr>
          <w:rFonts w:ascii="Times New Roman" w:hAnsi="Times New Roman"/>
          <w:bCs/>
          <w:sz w:val="24"/>
        </w:rPr>
        <w:t xml:space="preserve"> b) </w:t>
      </w:r>
      <w:r>
        <w:rPr>
          <w:rFonts w:ascii="Kruti Dev 010" w:hAnsi="Kruti Dev 010"/>
          <w:bCs/>
          <w:sz w:val="32"/>
          <w:szCs w:val="32"/>
        </w:rPr>
        <w:t xml:space="preserve"> rhu o"kZ ds vf/kykHk ds dz; ds vk/kkj ij dhft,A</w:t>
      </w:r>
    </w:p>
    <w:p w14:paraId="77B54EAF" w14:textId="77777777" w:rsidR="00E07A23" w:rsidRPr="000B7AB0" w:rsidRDefault="00E07A23" w:rsidP="00E07A23">
      <w:pPr>
        <w:pStyle w:val="ListParagraph"/>
        <w:tabs>
          <w:tab w:val="left" w:pos="990"/>
        </w:tabs>
        <w:spacing w:after="0" w:line="360" w:lineRule="auto"/>
        <w:ind w:left="1080"/>
        <w:jc w:val="both"/>
        <w:rPr>
          <w:rFonts w:ascii="Kruti Dev 010" w:hAnsi="Kruti Dev 010"/>
          <w:bCs/>
          <w:sz w:val="32"/>
          <w:szCs w:val="32"/>
        </w:rPr>
      </w:pPr>
      <w:r>
        <w:rPr>
          <w:rFonts w:ascii="Times New Roman" w:hAnsi="Times New Roman"/>
          <w:bCs/>
          <w:sz w:val="24"/>
        </w:rPr>
        <w:t>Capital of a firm is Rs. 3 Lakh. For</w:t>
      </w:r>
      <w:r w:rsidRPr="000B7AB0">
        <w:rPr>
          <w:rFonts w:ascii="Times New Roman" w:hAnsi="Times New Roman"/>
          <w:bCs/>
          <w:sz w:val="24"/>
        </w:rPr>
        <w:t xml:space="preserve"> the year ended 31st December 2021 the firm earned a profit of  </w:t>
      </w:r>
      <w:r w:rsidRPr="000B7AB0">
        <w:rPr>
          <w:rFonts w:ascii="Tahoma" w:hAnsi="Tahoma" w:cs="Tahoma"/>
          <w:bCs/>
        </w:rPr>
        <w:t>₹</w:t>
      </w:r>
      <w:r w:rsidRPr="000B7AB0">
        <w:rPr>
          <w:rFonts w:ascii="Times New Roman" w:hAnsi="Times New Roman"/>
          <w:bCs/>
          <w:sz w:val="24"/>
        </w:rPr>
        <w:t xml:space="preserve"> 50,000. The rate of return on capital invested in similar business is 10% .Calculate the value of goodwill </w:t>
      </w:r>
    </w:p>
    <w:p w14:paraId="553252A4" w14:textId="27F920A7" w:rsidR="00E07A23" w:rsidRDefault="00E07A23" w:rsidP="00E07A23">
      <w:pPr>
        <w:pStyle w:val="ListParagraph"/>
        <w:tabs>
          <w:tab w:val="left" w:pos="990"/>
        </w:tabs>
        <w:spacing w:after="0" w:line="360" w:lineRule="auto"/>
        <w:ind w:left="1080"/>
        <w:jc w:val="both"/>
        <w:rPr>
          <w:rFonts w:ascii="Times New Roman" w:hAnsi="Times New Roman"/>
          <w:bCs/>
          <w:sz w:val="24"/>
        </w:rPr>
      </w:pPr>
      <w:r w:rsidRPr="000B7AB0">
        <w:rPr>
          <w:rFonts w:ascii="Times New Roman" w:hAnsi="Times New Roman"/>
          <w:bCs/>
          <w:sz w:val="24"/>
        </w:rPr>
        <w:t xml:space="preserve">a ) Capitalisation of super profit and </w:t>
      </w:r>
      <w:r w:rsidR="00391AB8">
        <w:rPr>
          <w:rFonts w:ascii="Times New Roman" w:hAnsi="Times New Roman"/>
          <w:bCs/>
          <w:sz w:val="24"/>
        </w:rPr>
        <w:t xml:space="preserve"> </w:t>
      </w:r>
      <w:r w:rsidRPr="000B7AB0">
        <w:rPr>
          <w:rFonts w:ascii="Times New Roman" w:hAnsi="Times New Roman"/>
          <w:bCs/>
          <w:sz w:val="24"/>
        </w:rPr>
        <w:t>b) 3 years purchase of super profit.</w:t>
      </w:r>
    </w:p>
    <w:p w14:paraId="064E330D" w14:textId="77777777" w:rsidR="00391AB8" w:rsidRDefault="00391AB8" w:rsidP="00391AB8">
      <w:pPr>
        <w:spacing w:after="0" w:line="360" w:lineRule="auto"/>
        <w:jc w:val="both"/>
        <w:rPr>
          <w:rFonts w:ascii="Kokila" w:hAnsi="Kokila" w:cs="Kokila"/>
          <w:sz w:val="32"/>
          <w:szCs w:val="32"/>
        </w:rPr>
      </w:pPr>
      <w:r>
        <w:rPr>
          <w:rFonts w:ascii="Kokila" w:hAnsi="Kokila" w:cs="Kokila"/>
          <w:sz w:val="32"/>
          <w:szCs w:val="32"/>
        </w:rPr>
        <w:t>-------------------------------------------------------------------------------------------------------------</w:t>
      </w:r>
    </w:p>
    <w:p w14:paraId="01093ECD" w14:textId="77777777" w:rsidR="00391AB8" w:rsidRDefault="00391AB8" w:rsidP="00391AB8">
      <w:pPr>
        <w:spacing w:after="0" w:line="360" w:lineRule="auto"/>
        <w:jc w:val="both"/>
        <w:rPr>
          <w:rFonts w:ascii="Kokila" w:hAnsi="Kokila" w:cs="Kokila"/>
          <w:sz w:val="32"/>
          <w:szCs w:val="32"/>
        </w:rPr>
      </w:pPr>
      <w:r>
        <w:rPr>
          <w:rFonts w:ascii="Kokila" w:hAnsi="Kokila" w:cs="Kokila"/>
          <w:sz w:val="32"/>
          <w:szCs w:val="32"/>
        </w:rPr>
        <w:t>-------------------------------------------------------------------------------------------------------------</w:t>
      </w:r>
    </w:p>
    <w:p w14:paraId="5ABAF4D3" w14:textId="77777777" w:rsidR="00391AB8" w:rsidRDefault="00391AB8" w:rsidP="00391AB8">
      <w:pPr>
        <w:spacing w:after="0" w:line="360" w:lineRule="auto"/>
        <w:jc w:val="both"/>
        <w:rPr>
          <w:rFonts w:ascii="Kokila" w:hAnsi="Kokila" w:cs="Kokila"/>
          <w:sz w:val="32"/>
          <w:szCs w:val="32"/>
        </w:rPr>
      </w:pPr>
      <w:r>
        <w:rPr>
          <w:rFonts w:ascii="Kokila" w:hAnsi="Kokila" w:cs="Kokila"/>
          <w:sz w:val="32"/>
          <w:szCs w:val="32"/>
        </w:rPr>
        <w:t>-------------------------------------------------------------------------------------------------------------</w:t>
      </w:r>
    </w:p>
    <w:p w14:paraId="514F17FD" w14:textId="77777777" w:rsidR="00391AB8" w:rsidRDefault="00391AB8" w:rsidP="00391AB8">
      <w:pPr>
        <w:spacing w:after="0" w:line="360" w:lineRule="auto"/>
        <w:jc w:val="both"/>
        <w:rPr>
          <w:rFonts w:ascii="Kokila" w:hAnsi="Kokila" w:cs="Kokila"/>
          <w:sz w:val="32"/>
          <w:szCs w:val="32"/>
        </w:rPr>
      </w:pPr>
      <w:r>
        <w:rPr>
          <w:rFonts w:ascii="Kokila" w:hAnsi="Kokila" w:cs="Kokila"/>
          <w:sz w:val="32"/>
          <w:szCs w:val="32"/>
        </w:rPr>
        <w:t>-------------------------------------------------------------------------------------------------------------</w:t>
      </w:r>
    </w:p>
    <w:p w14:paraId="625816BB" w14:textId="77777777" w:rsidR="00391AB8" w:rsidRPr="00392F31" w:rsidRDefault="00391AB8" w:rsidP="00391AB8">
      <w:pPr>
        <w:spacing w:after="0" w:line="360" w:lineRule="auto"/>
        <w:ind w:right="-90"/>
        <w:jc w:val="both"/>
        <w:rPr>
          <w:rFonts w:ascii="Kokila" w:hAnsi="Kokila" w:cs="Kokila"/>
          <w:sz w:val="32"/>
          <w:szCs w:val="32"/>
        </w:rPr>
      </w:pPr>
      <w:r w:rsidRPr="00392F31">
        <w:rPr>
          <w:rFonts w:ascii="Kokila" w:hAnsi="Kokila" w:cs="Kokila"/>
          <w:sz w:val="32"/>
          <w:szCs w:val="32"/>
        </w:rPr>
        <w:t>-------------------------------------------------------------------------------------------------------------</w:t>
      </w:r>
    </w:p>
    <w:p w14:paraId="686CEB42" w14:textId="77777777" w:rsidR="00391AB8" w:rsidRDefault="00391AB8" w:rsidP="00391AB8">
      <w:pPr>
        <w:spacing w:after="0" w:line="360" w:lineRule="auto"/>
        <w:jc w:val="both"/>
        <w:rPr>
          <w:rFonts w:ascii="Kokila" w:hAnsi="Kokila" w:cs="Kokila"/>
          <w:sz w:val="32"/>
          <w:szCs w:val="32"/>
        </w:rPr>
      </w:pPr>
      <w:r>
        <w:rPr>
          <w:rFonts w:ascii="Kokila" w:hAnsi="Kokila" w:cs="Kokila"/>
          <w:sz w:val="32"/>
          <w:szCs w:val="32"/>
        </w:rPr>
        <w:t>-------------------------------------------------------------------------------------------------------------</w:t>
      </w:r>
    </w:p>
    <w:p w14:paraId="41E99EBC" w14:textId="77777777" w:rsidR="00E07A23" w:rsidRPr="001E4078" w:rsidRDefault="00E07A23" w:rsidP="00E07A23">
      <w:pPr>
        <w:pStyle w:val="ListParagraph"/>
        <w:spacing w:after="0" w:line="276" w:lineRule="auto"/>
        <w:ind w:left="0" w:right="-90"/>
        <w:jc w:val="center"/>
        <w:rPr>
          <w:rFonts w:ascii="Kruti Dev 010" w:hAnsi="Kruti Dev 010"/>
          <w:b/>
          <w:bCs/>
          <w:color w:val="2375B8" w:themeColor="accent6" w:themeShade="BF"/>
          <w:sz w:val="44"/>
          <w:szCs w:val="44"/>
        </w:rPr>
      </w:pPr>
      <w:r w:rsidRPr="001E4078">
        <w:rPr>
          <w:rFonts w:ascii="Kruti Dev 010" w:hAnsi="Kruti Dev 010"/>
          <w:b/>
          <w:bCs/>
          <w:color w:val="2375B8" w:themeColor="accent6" w:themeShade="BF"/>
          <w:sz w:val="44"/>
          <w:szCs w:val="44"/>
        </w:rPr>
        <w:lastRenderedPageBreak/>
        <w:t>3- lk&gt;snkjh dk iquxZBu&amp;fo|eku lk&gt;snkjksa ds ykHkkykHk vuqikrksa esa ifjorZu</w:t>
      </w:r>
    </w:p>
    <w:p w14:paraId="3A7B7820" w14:textId="77777777" w:rsidR="00E07A23" w:rsidRPr="001E4078" w:rsidRDefault="00E07A23" w:rsidP="00E07A23">
      <w:pPr>
        <w:pStyle w:val="ListParagraph"/>
        <w:spacing w:after="0" w:line="276" w:lineRule="auto"/>
        <w:ind w:left="0" w:right="-90"/>
        <w:jc w:val="center"/>
        <w:rPr>
          <w:rFonts w:ascii="Times New Roman" w:hAnsi="Times New Roman" w:cs="Times New Roman"/>
          <w:b/>
          <w:bCs/>
          <w:color w:val="2375B8" w:themeColor="accent6" w:themeShade="BF"/>
          <w:sz w:val="36"/>
          <w:szCs w:val="36"/>
        </w:rPr>
      </w:pPr>
      <w:r w:rsidRPr="001E4078">
        <w:rPr>
          <w:rFonts w:ascii="Times New Roman" w:hAnsi="Times New Roman" w:cs="Times New Roman"/>
          <w:b/>
          <w:bCs/>
          <w:color w:val="2375B8" w:themeColor="accent6" w:themeShade="BF"/>
          <w:sz w:val="36"/>
          <w:szCs w:val="36"/>
        </w:rPr>
        <w:t>Reconstitution of Partnership – Change in profit sharing ratio among the existing partners</w:t>
      </w:r>
    </w:p>
    <w:p w14:paraId="2DBC37B2" w14:textId="77777777" w:rsidR="00E07A23" w:rsidRPr="00E364A3" w:rsidRDefault="00E07A23" w:rsidP="00E07A23">
      <w:pPr>
        <w:pStyle w:val="ListParagraph"/>
        <w:spacing w:after="0" w:line="360" w:lineRule="auto"/>
        <w:ind w:left="1080" w:right="-90"/>
        <w:jc w:val="center"/>
        <w:rPr>
          <w:rFonts w:ascii="Times New Roman" w:hAnsi="Times New Roman"/>
          <w:b/>
          <w:bCs/>
          <w:sz w:val="32"/>
          <w:szCs w:val="36"/>
        </w:rPr>
      </w:pPr>
    </w:p>
    <w:p w14:paraId="28B179DD" w14:textId="50B4D8D0" w:rsidR="00E07A23" w:rsidRPr="001741CF" w:rsidRDefault="00E07A23" w:rsidP="00E07A23">
      <w:pPr>
        <w:spacing w:after="0" w:line="360" w:lineRule="auto"/>
        <w:ind w:left="450" w:hanging="450"/>
        <w:rPr>
          <w:rFonts w:ascii="Kruti Dev 010" w:hAnsi="Kruti Dev 010"/>
          <w:b/>
          <w:bCs/>
          <w:color w:val="DF2E28" w:themeColor="accent1"/>
          <w:sz w:val="36"/>
        </w:rPr>
      </w:pPr>
      <w:r w:rsidRPr="001741CF">
        <w:rPr>
          <w:rFonts w:ascii="Kruti Dev 010" w:hAnsi="Kruti Dev 010"/>
          <w:b/>
          <w:bCs/>
          <w:color w:val="DF2E28" w:themeColor="accent1"/>
          <w:sz w:val="32"/>
          <w:szCs w:val="32"/>
        </w:rPr>
        <w:t>1 vad ds iz'u</w:t>
      </w:r>
      <w:r w:rsidRPr="001741CF">
        <w:rPr>
          <w:rFonts w:ascii="Kruti Dev 010" w:hAnsi="Kruti Dev 010"/>
          <w:b/>
          <w:bCs/>
          <w:color w:val="DF2E28" w:themeColor="accent1"/>
          <w:sz w:val="36"/>
        </w:rPr>
        <w:t>&amp;</w:t>
      </w:r>
      <w:r w:rsidR="00395FBC">
        <w:rPr>
          <w:rFonts w:ascii="Kruti Dev 010" w:hAnsi="Kruti Dev 010"/>
          <w:b/>
          <w:bCs/>
          <w:color w:val="DF2E28" w:themeColor="accent1"/>
          <w:sz w:val="36"/>
        </w:rPr>
        <w:t xml:space="preserve"> </w:t>
      </w:r>
      <w:r w:rsidR="00395FBC">
        <w:rPr>
          <w:rFonts w:ascii="Times New Roman" w:hAnsi="Times New Roman"/>
          <w:b/>
          <w:bCs/>
          <w:color w:val="DF2E28" w:themeColor="accent1"/>
          <w:sz w:val="24"/>
        </w:rPr>
        <w:t xml:space="preserve">1 Mark Question- </w:t>
      </w:r>
    </w:p>
    <w:p w14:paraId="3B9CD0BA" w14:textId="77777777" w:rsidR="00E07A23" w:rsidRPr="001741CF" w:rsidRDefault="00E07A23" w:rsidP="00E07A23">
      <w:pPr>
        <w:spacing w:after="0" w:line="360" w:lineRule="auto"/>
        <w:ind w:left="450" w:hanging="450"/>
        <w:rPr>
          <w:rFonts w:ascii="Kruti Dev 010" w:hAnsi="Kruti Dev 010"/>
          <w:b/>
          <w:bCs/>
          <w:color w:val="DF2E28" w:themeColor="accent1"/>
          <w:sz w:val="32"/>
          <w:szCs w:val="32"/>
        </w:rPr>
      </w:pPr>
      <w:r w:rsidRPr="001741CF">
        <w:rPr>
          <w:rFonts w:ascii="Kruti Dev 010" w:hAnsi="Kruti Dev 010"/>
          <w:b/>
          <w:bCs/>
          <w:color w:val="DF2E28" w:themeColor="accent1"/>
          <w:sz w:val="32"/>
          <w:szCs w:val="32"/>
        </w:rPr>
        <w:t xml:space="preserve">lgh fodYi pqudj fyf[k,  </w:t>
      </w:r>
      <w:r w:rsidRPr="001741CF">
        <w:rPr>
          <w:rFonts w:ascii="Times New Roman" w:hAnsi="Times New Roman"/>
          <w:b/>
          <w:bCs/>
          <w:color w:val="DF2E28" w:themeColor="accent1"/>
          <w:sz w:val="24"/>
        </w:rPr>
        <w:t>(Choose the right option)</w:t>
      </w:r>
    </w:p>
    <w:p w14:paraId="0A004751" w14:textId="77777777" w:rsidR="00E07A23" w:rsidRPr="001E4078" w:rsidRDefault="00E07A23" w:rsidP="00E07A23">
      <w:pPr>
        <w:pStyle w:val="ListParagraph"/>
        <w:spacing w:after="0" w:line="360" w:lineRule="auto"/>
        <w:ind w:left="0" w:right="-90"/>
        <w:jc w:val="both"/>
        <w:rPr>
          <w:rFonts w:ascii="Kruti Dev 010" w:hAnsi="Kruti Dev 010"/>
          <w:b/>
          <w:bCs/>
          <w:sz w:val="12"/>
        </w:rPr>
      </w:pPr>
    </w:p>
    <w:p w14:paraId="47BC9670" w14:textId="77777777" w:rsidR="00E07A23" w:rsidRPr="00B74BAD" w:rsidRDefault="00E07A23" w:rsidP="004039B6">
      <w:pPr>
        <w:pStyle w:val="ListParagraph"/>
        <w:numPr>
          <w:ilvl w:val="0"/>
          <w:numId w:val="13"/>
        </w:numPr>
        <w:tabs>
          <w:tab w:val="left" w:pos="360"/>
          <w:tab w:val="left" w:pos="4230"/>
        </w:tabs>
        <w:spacing w:after="0" w:line="480" w:lineRule="auto"/>
        <w:ind w:left="0" w:right="-90"/>
        <w:jc w:val="both"/>
        <w:rPr>
          <w:rFonts w:ascii="Kruti Dev 010" w:hAnsi="Kruti Dev 010"/>
          <w:bCs/>
          <w:sz w:val="32"/>
          <w:szCs w:val="32"/>
        </w:rPr>
      </w:pPr>
      <w:r w:rsidRPr="00B74BAD">
        <w:rPr>
          <w:rFonts w:ascii="Kruti Dev 010" w:hAnsi="Kruti Dev 010"/>
          <w:bCs/>
          <w:sz w:val="32"/>
          <w:szCs w:val="32"/>
        </w:rPr>
        <w:t>ykHkkykHk vuqikr esa ifjorZu dh n'kk esa R;kx djus okys lk&gt;snkj dh {kfr dh iwfrZ dh tkrh gS&amp;</w:t>
      </w:r>
    </w:p>
    <w:p w14:paraId="28E42061" w14:textId="77777777" w:rsidR="00E07A23" w:rsidRPr="001E4078" w:rsidRDefault="00E07A23" w:rsidP="004039B6">
      <w:pPr>
        <w:pStyle w:val="ListParagraph"/>
        <w:numPr>
          <w:ilvl w:val="0"/>
          <w:numId w:val="14"/>
        </w:numPr>
        <w:tabs>
          <w:tab w:val="left" w:pos="360"/>
          <w:tab w:val="left" w:pos="4230"/>
        </w:tabs>
        <w:spacing w:after="0" w:line="480" w:lineRule="auto"/>
        <w:ind w:left="0" w:firstLine="0"/>
        <w:jc w:val="both"/>
        <w:rPr>
          <w:rFonts w:ascii="Kruti Dev 010" w:hAnsi="Kruti Dev 010"/>
          <w:bCs/>
          <w:sz w:val="28"/>
        </w:rPr>
      </w:pPr>
      <w:r w:rsidRPr="00B74BAD">
        <w:rPr>
          <w:rFonts w:ascii="Kruti Dev 010" w:hAnsi="Kruti Dev 010"/>
          <w:bCs/>
          <w:sz w:val="32"/>
          <w:szCs w:val="32"/>
        </w:rPr>
        <w:t xml:space="preserve">QeZ }kjk </w:t>
      </w:r>
      <w:r>
        <w:rPr>
          <w:rFonts w:ascii="Kruti Dev 010" w:hAnsi="Kruti Dev 010"/>
          <w:bCs/>
          <w:sz w:val="32"/>
          <w:szCs w:val="32"/>
        </w:rPr>
        <w:t xml:space="preserve">           </w:t>
      </w:r>
      <w:r w:rsidRPr="00B74BAD">
        <w:rPr>
          <w:rFonts w:ascii="Times New Roman" w:hAnsi="Times New Roman"/>
          <w:bCs/>
          <w:sz w:val="28"/>
        </w:rPr>
        <w:t xml:space="preserve"> </w:t>
      </w:r>
      <w:r>
        <w:rPr>
          <w:rFonts w:ascii="Times New Roman" w:hAnsi="Times New Roman"/>
          <w:bCs/>
          <w:sz w:val="28"/>
        </w:rPr>
        <w:t xml:space="preserve">  </w:t>
      </w:r>
      <w:r>
        <w:rPr>
          <w:rFonts w:ascii="Times New Roman" w:hAnsi="Times New Roman"/>
          <w:bCs/>
          <w:sz w:val="28"/>
        </w:rPr>
        <w:tab/>
      </w:r>
      <w:r w:rsidRPr="00B74BAD">
        <w:rPr>
          <w:rFonts w:ascii="Times New Roman" w:hAnsi="Times New Roman"/>
          <w:bCs/>
          <w:sz w:val="28"/>
        </w:rPr>
        <w:t xml:space="preserve">b) </w:t>
      </w:r>
      <w:r w:rsidRPr="00B74BAD">
        <w:rPr>
          <w:rFonts w:ascii="Kruti Dev 010" w:hAnsi="Kruti Dev 010"/>
          <w:bCs/>
          <w:sz w:val="32"/>
          <w:szCs w:val="32"/>
        </w:rPr>
        <w:t>lHkh iqjkus lk&gt;snkjks }kjk</w:t>
      </w:r>
      <w:r w:rsidRPr="00B74BAD">
        <w:rPr>
          <w:rFonts w:ascii="Times New Roman" w:hAnsi="Times New Roman"/>
          <w:bCs/>
          <w:sz w:val="28"/>
        </w:rPr>
        <w:t xml:space="preserve"> </w:t>
      </w:r>
    </w:p>
    <w:p w14:paraId="52BAECF9" w14:textId="77777777" w:rsidR="00E07A23" w:rsidRPr="001E4078" w:rsidRDefault="00E07A23" w:rsidP="004039B6">
      <w:pPr>
        <w:pStyle w:val="ListParagraph"/>
        <w:tabs>
          <w:tab w:val="left" w:pos="360"/>
          <w:tab w:val="left" w:pos="4230"/>
        </w:tabs>
        <w:spacing w:after="0" w:line="480" w:lineRule="auto"/>
        <w:ind w:left="0"/>
        <w:jc w:val="both"/>
        <w:rPr>
          <w:rFonts w:ascii="Kruti Dev 010" w:hAnsi="Kruti Dev 010"/>
          <w:bCs/>
          <w:sz w:val="28"/>
        </w:rPr>
      </w:pPr>
      <w:r>
        <w:rPr>
          <w:rFonts w:ascii="Times New Roman" w:hAnsi="Times New Roman"/>
          <w:bCs/>
          <w:sz w:val="28"/>
        </w:rPr>
        <w:t xml:space="preserve">c) </w:t>
      </w:r>
      <w:r w:rsidRPr="001E4078">
        <w:rPr>
          <w:rFonts w:ascii="Kruti Dev 010" w:hAnsi="Kruti Dev 010"/>
          <w:bCs/>
          <w:sz w:val="32"/>
          <w:szCs w:val="32"/>
        </w:rPr>
        <w:t>uQs okys lk&gt;snkj }kjk</w:t>
      </w:r>
      <w:r w:rsidRPr="001E4078">
        <w:rPr>
          <w:rFonts w:ascii="Times New Roman" w:hAnsi="Times New Roman"/>
          <w:bCs/>
          <w:sz w:val="28"/>
        </w:rPr>
        <w:t xml:space="preserve">    </w:t>
      </w:r>
      <w:r>
        <w:rPr>
          <w:rFonts w:ascii="Times New Roman" w:hAnsi="Times New Roman"/>
          <w:bCs/>
          <w:sz w:val="28"/>
        </w:rPr>
        <w:tab/>
      </w:r>
      <w:r w:rsidRPr="001E4078">
        <w:rPr>
          <w:rFonts w:ascii="Times New Roman" w:hAnsi="Times New Roman"/>
          <w:bCs/>
          <w:sz w:val="28"/>
        </w:rPr>
        <w:t xml:space="preserve">d) </w:t>
      </w:r>
      <w:r w:rsidRPr="001E4078">
        <w:rPr>
          <w:rFonts w:ascii="Kruti Dev 010" w:hAnsi="Kruti Dev 010"/>
          <w:bCs/>
          <w:sz w:val="32"/>
          <w:szCs w:val="32"/>
        </w:rPr>
        <w:t>mi;qZDr fdlh ds }kjk ugha</w:t>
      </w:r>
    </w:p>
    <w:p w14:paraId="6821EE16" w14:textId="77777777" w:rsidR="00E07A23" w:rsidRPr="00F47AB1" w:rsidRDefault="00E07A23" w:rsidP="004039B6">
      <w:pPr>
        <w:pStyle w:val="ListParagraph"/>
        <w:tabs>
          <w:tab w:val="left" w:pos="360"/>
          <w:tab w:val="left" w:pos="4230"/>
        </w:tabs>
        <w:spacing w:after="0" w:line="480" w:lineRule="auto"/>
        <w:ind w:left="0"/>
        <w:jc w:val="both"/>
        <w:rPr>
          <w:rFonts w:ascii="Kruti Dev 010" w:hAnsi="Kruti Dev 010"/>
          <w:bCs/>
          <w:sz w:val="6"/>
          <w:szCs w:val="32"/>
        </w:rPr>
      </w:pPr>
    </w:p>
    <w:p w14:paraId="78B7B5D4" w14:textId="77777777" w:rsidR="00E07A23" w:rsidRPr="00292A1F" w:rsidRDefault="00E07A23" w:rsidP="004039B6">
      <w:pPr>
        <w:pStyle w:val="ListParagraph"/>
        <w:tabs>
          <w:tab w:val="left" w:pos="360"/>
          <w:tab w:val="left" w:pos="4230"/>
        </w:tabs>
        <w:spacing w:after="0" w:line="480" w:lineRule="auto"/>
        <w:ind w:left="0"/>
        <w:jc w:val="both"/>
        <w:rPr>
          <w:rFonts w:ascii="Times New Roman" w:hAnsi="Times New Roman"/>
          <w:bCs/>
          <w:sz w:val="24"/>
          <w:szCs w:val="32"/>
        </w:rPr>
      </w:pPr>
      <w:r w:rsidRPr="00292A1F">
        <w:rPr>
          <w:rFonts w:ascii="Times New Roman" w:hAnsi="Times New Roman"/>
          <w:bCs/>
          <w:sz w:val="24"/>
          <w:szCs w:val="32"/>
        </w:rPr>
        <w:t>The Sacrificing partner, on change in profit sharing ratio will be compensated by-</w:t>
      </w:r>
    </w:p>
    <w:p w14:paraId="3AC77F2D" w14:textId="77777777" w:rsidR="00E07A23" w:rsidRDefault="00E07A23" w:rsidP="004039B6">
      <w:pPr>
        <w:pStyle w:val="ListParagraph"/>
        <w:tabs>
          <w:tab w:val="left" w:pos="360"/>
          <w:tab w:val="left" w:pos="4230"/>
        </w:tabs>
        <w:spacing w:after="0" w:line="480" w:lineRule="auto"/>
        <w:ind w:left="0"/>
        <w:jc w:val="both"/>
        <w:rPr>
          <w:rFonts w:ascii="Times New Roman" w:hAnsi="Times New Roman"/>
          <w:bCs/>
          <w:sz w:val="24"/>
          <w:szCs w:val="32"/>
        </w:rPr>
      </w:pPr>
      <w:r w:rsidRPr="00292A1F">
        <w:rPr>
          <w:rFonts w:ascii="Times New Roman" w:hAnsi="Times New Roman"/>
          <w:bCs/>
          <w:sz w:val="24"/>
          <w:szCs w:val="32"/>
        </w:rPr>
        <w:t xml:space="preserve">a) Firm </w:t>
      </w:r>
      <w:r>
        <w:rPr>
          <w:rFonts w:ascii="Times New Roman" w:hAnsi="Times New Roman"/>
          <w:bCs/>
          <w:sz w:val="24"/>
          <w:szCs w:val="32"/>
        </w:rPr>
        <w:t xml:space="preserve">    </w:t>
      </w:r>
      <w:r w:rsidRPr="00292A1F">
        <w:rPr>
          <w:rFonts w:ascii="Times New Roman" w:hAnsi="Times New Roman"/>
          <w:bCs/>
          <w:sz w:val="24"/>
          <w:szCs w:val="32"/>
        </w:rPr>
        <w:t xml:space="preserve"> </w:t>
      </w:r>
      <w:r>
        <w:rPr>
          <w:rFonts w:ascii="Times New Roman" w:hAnsi="Times New Roman"/>
          <w:bCs/>
          <w:sz w:val="24"/>
          <w:szCs w:val="32"/>
        </w:rPr>
        <w:tab/>
      </w:r>
      <w:r w:rsidRPr="00292A1F">
        <w:rPr>
          <w:rFonts w:ascii="Times New Roman" w:hAnsi="Times New Roman"/>
          <w:bCs/>
          <w:sz w:val="24"/>
          <w:szCs w:val="32"/>
        </w:rPr>
        <w:t xml:space="preserve">b) All old partners </w:t>
      </w:r>
      <w:r>
        <w:rPr>
          <w:rFonts w:ascii="Times New Roman" w:hAnsi="Times New Roman"/>
          <w:bCs/>
          <w:sz w:val="24"/>
          <w:szCs w:val="32"/>
        </w:rPr>
        <w:t xml:space="preserve">         </w:t>
      </w:r>
    </w:p>
    <w:p w14:paraId="1266B040" w14:textId="77777777" w:rsidR="00E07A23" w:rsidRDefault="00E07A23" w:rsidP="004039B6">
      <w:pPr>
        <w:pStyle w:val="ListParagraph"/>
        <w:tabs>
          <w:tab w:val="left" w:pos="360"/>
          <w:tab w:val="left" w:pos="4230"/>
        </w:tabs>
        <w:spacing w:after="0" w:line="480" w:lineRule="auto"/>
        <w:ind w:left="0"/>
        <w:jc w:val="both"/>
        <w:rPr>
          <w:rFonts w:ascii="Times New Roman" w:hAnsi="Times New Roman"/>
          <w:bCs/>
          <w:sz w:val="24"/>
          <w:szCs w:val="32"/>
        </w:rPr>
      </w:pPr>
      <w:r w:rsidRPr="00292A1F">
        <w:rPr>
          <w:rFonts w:ascii="Times New Roman" w:hAnsi="Times New Roman"/>
          <w:bCs/>
          <w:sz w:val="24"/>
          <w:szCs w:val="32"/>
        </w:rPr>
        <w:t xml:space="preserve">c) Gaining partners  </w:t>
      </w:r>
      <w:r>
        <w:rPr>
          <w:rFonts w:ascii="Times New Roman" w:hAnsi="Times New Roman"/>
          <w:bCs/>
          <w:sz w:val="24"/>
          <w:szCs w:val="32"/>
        </w:rPr>
        <w:t xml:space="preserve">     </w:t>
      </w:r>
      <w:r>
        <w:rPr>
          <w:rFonts w:ascii="Times New Roman" w:hAnsi="Times New Roman"/>
          <w:bCs/>
          <w:sz w:val="24"/>
          <w:szCs w:val="32"/>
        </w:rPr>
        <w:tab/>
      </w:r>
      <w:r w:rsidRPr="00292A1F">
        <w:rPr>
          <w:rFonts w:ascii="Times New Roman" w:hAnsi="Times New Roman"/>
          <w:bCs/>
          <w:sz w:val="24"/>
          <w:szCs w:val="32"/>
        </w:rPr>
        <w:t>d) None of the above</w:t>
      </w:r>
    </w:p>
    <w:p w14:paraId="3AC50DCE" w14:textId="34AF610B" w:rsidR="005670EA" w:rsidRPr="001E4078" w:rsidRDefault="005670EA" w:rsidP="004039B6">
      <w:pPr>
        <w:pStyle w:val="ListParagraph"/>
        <w:tabs>
          <w:tab w:val="left" w:pos="360"/>
          <w:tab w:val="left" w:pos="4230"/>
        </w:tabs>
        <w:spacing w:after="0" w:line="480" w:lineRule="auto"/>
        <w:ind w:left="0"/>
        <w:jc w:val="both"/>
        <w:rPr>
          <w:rFonts w:ascii="Times New Roman" w:hAnsi="Times New Roman"/>
          <w:bCs/>
          <w:sz w:val="24"/>
          <w:szCs w:val="32"/>
        </w:rPr>
      </w:pPr>
      <w:r>
        <w:rPr>
          <w:rFonts w:ascii="Kokila" w:hAnsi="Kokila" w:cs="Kokila"/>
          <w:sz w:val="32"/>
          <w:szCs w:val="32"/>
        </w:rPr>
        <w:t>---------------------------------------------------------------------------------------------------------</w:t>
      </w:r>
    </w:p>
    <w:p w14:paraId="088444FF" w14:textId="77777777" w:rsidR="00E07A23" w:rsidRPr="00B74BAD" w:rsidRDefault="00E07A23" w:rsidP="004039B6">
      <w:pPr>
        <w:pStyle w:val="ListParagraph"/>
        <w:numPr>
          <w:ilvl w:val="0"/>
          <w:numId w:val="13"/>
        </w:numPr>
        <w:tabs>
          <w:tab w:val="left" w:pos="360"/>
          <w:tab w:val="left" w:pos="4230"/>
        </w:tabs>
        <w:spacing w:after="0" w:line="480" w:lineRule="auto"/>
        <w:ind w:left="0" w:right="-90"/>
        <w:jc w:val="both"/>
        <w:rPr>
          <w:rFonts w:ascii="Kruti Dev 010" w:hAnsi="Kruti Dev 010"/>
          <w:bCs/>
          <w:sz w:val="32"/>
          <w:szCs w:val="32"/>
        </w:rPr>
      </w:pPr>
      <w:r>
        <w:rPr>
          <w:rFonts w:ascii="Kruti Dev 010" w:hAnsi="Kruti Dev 010"/>
          <w:bCs/>
          <w:sz w:val="32"/>
          <w:szCs w:val="32"/>
        </w:rPr>
        <w:t>fo|eku lk&gt;snkjksa ds ikjLifjd ykHkkykHk vuqikr esa ifjorZu djus ij lek;kstu fd;k tkrk gS&amp;</w:t>
      </w:r>
    </w:p>
    <w:p w14:paraId="55579186" w14:textId="77777777" w:rsidR="00E07A23" w:rsidRPr="00B74BAD" w:rsidRDefault="00E07A23" w:rsidP="004039B6">
      <w:pPr>
        <w:pStyle w:val="ListParagraph"/>
        <w:tabs>
          <w:tab w:val="left" w:pos="360"/>
          <w:tab w:val="left" w:pos="4230"/>
        </w:tabs>
        <w:spacing w:after="0" w:line="480" w:lineRule="auto"/>
        <w:ind w:left="0"/>
        <w:jc w:val="both"/>
        <w:rPr>
          <w:rFonts w:ascii="Kruti Dev 010" w:hAnsi="Kruti Dev 010"/>
          <w:bCs/>
          <w:sz w:val="28"/>
        </w:rPr>
      </w:pPr>
      <w:r w:rsidRPr="001E4078">
        <w:rPr>
          <w:rFonts w:ascii="Times New Roman" w:hAnsi="Times New Roman"/>
          <w:bCs/>
          <w:sz w:val="24"/>
          <w:szCs w:val="16"/>
        </w:rPr>
        <w:t>a)</w:t>
      </w:r>
      <w:r w:rsidRPr="00B74BAD">
        <w:rPr>
          <w:rFonts w:ascii="Times New Roman" w:hAnsi="Times New Roman"/>
          <w:bCs/>
          <w:sz w:val="28"/>
        </w:rPr>
        <w:t xml:space="preserve"> </w:t>
      </w:r>
      <w:r>
        <w:rPr>
          <w:rFonts w:ascii="Kruti Dev 010" w:hAnsi="Kruti Dev 010"/>
          <w:bCs/>
          <w:sz w:val="32"/>
          <w:szCs w:val="32"/>
        </w:rPr>
        <w:t>[;kfr dk</w:t>
      </w:r>
      <w:r w:rsidRPr="00B74BAD">
        <w:rPr>
          <w:rFonts w:ascii="Kruti Dev 010" w:hAnsi="Kruti Dev 010"/>
          <w:bCs/>
          <w:sz w:val="32"/>
          <w:szCs w:val="32"/>
        </w:rPr>
        <w:t xml:space="preserve"> </w:t>
      </w:r>
      <w:r>
        <w:rPr>
          <w:rFonts w:ascii="Kruti Dev 010" w:hAnsi="Kruti Dev 010"/>
          <w:bCs/>
          <w:sz w:val="32"/>
          <w:szCs w:val="32"/>
        </w:rPr>
        <w:t xml:space="preserve">                   </w:t>
      </w:r>
      <w:r w:rsidRPr="00B74BAD">
        <w:rPr>
          <w:rFonts w:ascii="Times New Roman" w:hAnsi="Times New Roman"/>
          <w:bCs/>
          <w:sz w:val="28"/>
        </w:rPr>
        <w:t xml:space="preserve"> </w:t>
      </w:r>
      <w:r>
        <w:rPr>
          <w:rFonts w:ascii="Times New Roman" w:hAnsi="Times New Roman"/>
          <w:bCs/>
          <w:sz w:val="28"/>
        </w:rPr>
        <w:t xml:space="preserve">       </w:t>
      </w:r>
      <w:r w:rsidRPr="001E4078">
        <w:rPr>
          <w:rFonts w:ascii="Times New Roman" w:hAnsi="Times New Roman"/>
          <w:bCs/>
          <w:sz w:val="24"/>
          <w:szCs w:val="16"/>
        </w:rPr>
        <w:t>b)</w:t>
      </w:r>
      <w:r w:rsidRPr="001E4078">
        <w:rPr>
          <w:rFonts w:ascii="Times New Roman" w:hAnsi="Times New Roman"/>
          <w:bCs/>
          <w:sz w:val="26"/>
          <w:szCs w:val="18"/>
        </w:rPr>
        <w:t xml:space="preserve"> </w:t>
      </w:r>
      <w:r>
        <w:rPr>
          <w:rFonts w:ascii="Kruti Dev 010" w:hAnsi="Kruti Dev 010"/>
          <w:bCs/>
          <w:sz w:val="32"/>
          <w:szCs w:val="32"/>
        </w:rPr>
        <w:t>lap; rFkk lafpr ykHk&amp;gkfu dk</w:t>
      </w:r>
      <w:r w:rsidRPr="00B74BAD">
        <w:rPr>
          <w:rFonts w:ascii="Times New Roman" w:hAnsi="Times New Roman"/>
          <w:bCs/>
          <w:sz w:val="28"/>
        </w:rPr>
        <w:t xml:space="preserve"> </w:t>
      </w:r>
    </w:p>
    <w:p w14:paraId="1B76A5F0" w14:textId="77777777" w:rsidR="00E07A23" w:rsidRDefault="00E07A23" w:rsidP="004039B6">
      <w:pPr>
        <w:pStyle w:val="ListParagraph"/>
        <w:tabs>
          <w:tab w:val="left" w:pos="360"/>
          <w:tab w:val="left" w:pos="4230"/>
        </w:tabs>
        <w:spacing w:after="0" w:line="480" w:lineRule="auto"/>
        <w:ind w:left="0"/>
        <w:jc w:val="both"/>
        <w:rPr>
          <w:rFonts w:ascii="Kruti Dev 010" w:hAnsi="Kruti Dev 010"/>
          <w:bCs/>
          <w:sz w:val="32"/>
          <w:szCs w:val="32"/>
        </w:rPr>
      </w:pPr>
      <w:r w:rsidRPr="001E4078">
        <w:rPr>
          <w:rFonts w:ascii="Times New Roman" w:hAnsi="Times New Roman"/>
          <w:bCs/>
          <w:sz w:val="24"/>
          <w:szCs w:val="16"/>
        </w:rPr>
        <w:t xml:space="preserve">c) </w:t>
      </w:r>
      <w:r>
        <w:rPr>
          <w:rFonts w:ascii="Kruti Dev 010" w:hAnsi="Kruti Dev 010"/>
          <w:bCs/>
          <w:sz w:val="32"/>
          <w:szCs w:val="32"/>
        </w:rPr>
        <w:t xml:space="preserve">laifRr;ksa rFkk nkf;Roksa ds iqueZqY;kadu </w:t>
      </w:r>
      <w:r w:rsidRPr="001E4078">
        <w:rPr>
          <w:rFonts w:ascii="Times New Roman" w:hAnsi="Times New Roman"/>
          <w:bCs/>
          <w:sz w:val="24"/>
          <w:szCs w:val="16"/>
        </w:rPr>
        <w:t>d)</w:t>
      </w:r>
      <w:r w:rsidRPr="00B74BAD">
        <w:rPr>
          <w:rFonts w:ascii="Times New Roman" w:hAnsi="Times New Roman"/>
          <w:bCs/>
          <w:sz w:val="28"/>
        </w:rPr>
        <w:t xml:space="preserve"> </w:t>
      </w:r>
      <w:r w:rsidRPr="00B74BAD">
        <w:rPr>
          <w:rFonts w:ascii="Kruti Dev 010" w:hAnsi="Kruti Dev 010"/>
          <w:bCs/>
          <w:sz w:val="32"/>
          <w:szCs w:val="32"/>
        </w:rPr>
        <w:t xml:space="preserve">mi;qZDr </w:t>
      </w:r>
      <w:r>
        <w:rPr>
          <w:rFonts w:ascii="Kruti Dev 010" w:hAnsi="Kruti Dev 010"/>
          <w:bCs/>
          <w:sz w:val="32"/>
          <w:szCs w:val="32"/>
        </w:rPr>
        <w:t>lHkh dk</w:t>
      </w:r>
    </w:p>
    <w:p w14:paraId="31C89D03" w14:textId="77777777" w:rsidR="00E07A23" w:rsidRPr="00292A1F" w:rsidRDefault="00E07A23" w:rsidP="004039B6">
      <w:pPr>
        <w:pStyle w:val="ListParagraph"/>
        <w:tabs>
          <w:tab w:val="left" w:pos="360"/>
          <w:tab w:val="left" w:pos="4230"/>
        </w:tabs>
        <w:spacing w:after="0" w:line="480" w:lineRule="auto"/>
        <w:ind w:left="0" w:right="-90"/>
        <w:jc w:val="both"/>
        <w:rPr>
          <w:rFonts w:ascii="Times New Roman" w:hAnsi="Times New Roman"/>
          <w:bCs/>
          <w:sz w:val="24"/>
        </w:rPr>
      </w:pPr>
      <w:r w:rsidRPr="00292A1F">
        <w:rPr>
          <w:rFonts w:ascii="Times New Roman" w:hAnsi="Times New Roman"/>
          <w:bCs/>
          <w:sz w:val="24"/>
        </w:rPr>
        <w:t>In case of change in profit sharing ratio among existing partners, adjustment must be made for-</w:t>
      </w:r>
    </w:p>
    <w:p w14:paraId="783C5819" w14:textId="77777777" w:rsidR="00E07A23" w:rsidRDefault="00E07A23" w:rsidP="004039B6">
      <w:pPr>
        <w:pStyle w:val="ListParagraph"/>
        <w:numPr>
          <w:ilvl w:val="0"/>
          <w:numId w:val="60"/>
        </w:numPr>
        <w:tabs>
          <w:tab w:val="left" w:pos="360"/>
          <w:tab w:val="left" w:pos="4230"/>
        </w:tabs>
        <w:spacing w:after="0" w:line="480" w:lineRule="auto"/>
        <w:ind w:right="-90"/>
        <w:jc w:val="both"/>
        <w:rPr>
          <w:rFonts w:ascii="Times New Roman" w:hAnsi="Times New Roman"/>
          <w:bCs/>
          <w:sz w:val="24"/>
        </w:rPr>
      </w:pPr>
      <w:r w:rsidRPr="00292A1F">
        <w:rPr>
          <w:rFonts w:ascii="Times New Roman" w:hAnsi="Times New Roman"/>
          <w:bCs/>
          <w:sz w:val="24"/>
        </w:rPr>
        <w:t xml:space="preserve">Goodwill       </w:t>
      </w:r>
      <w:r>
        <w:rPr>
          <w:rFonts w:ascii="Times New Roman" w:hAnsi="Times New Roman"/>
          <w:bCs/>
          <w:sz w:val="24"/>
        </w:rPr>
        <w:t xml:space="preserve">                        </w:t>
      </w:r>
      <w:r w:rsidRPr="00292A1F">
        <w:rPr>
          <w:rFonts w:ascii="Times New Roman" w:hAnsi="Times New Roman"/>
          <w:bCs/>
          <w:sz w:val="24"/>
        </w:rPr>
        <w:t xml:space="preserve">  </w:t>
      </w:r>
      <w:r>
        <w:rPr>
          <w:rFonts w:ascii="Times New Roman" w:hAnsi="Times New Roman"/>
          <w:bCs/>
          <w:sz w:val="24"/>
        </w:rPr>
        <w:t xml:space="preserve">      </w:t>
      </w:r>
      <w:r w:rsidRPr="00292A1F">
        <w:rPr>
          <w:rFonts w:ascii="Times New Roman" w:hAnsi="Times New Roman"/>
          <w:bCs/>
          <w:sz w:val="24"/>
        </w:rPr>
        <w:t xml:space="preserve"> </w:t>
      </w:r>
      <w:r>
        <w:rPr>
          <w:rFonts w:ascii="Times New Roman" w:hAnsi="Times New Roman"/>
          <w:bCs/>
          <w:sz w:val="24"/>
        </w:rPr>
        <w:t xml:space="preserve">  </w:t>
      </w:r>
      <w:r>
        <w:rPr>
          <w:rFonts w:ascii="Times New Roman" w:hAnsi="Times New Roman"/>
          <w:bCs/>
          <w:sz w:val="24"/>
        </w:rPr>
        <w:tab/>
        <w:t xml:space="preserve">b) Reserve. </w:t>
      </w:r>
      <w:r w:rsidRPr="00292A1F">
        <w:rPr>
          <w:rFonts w:ascii="Times New Roman" w:hAnsi="Times New Roman"/>
          <w:bCs/>
          <w:sz w:val="24"/>
        </w:rPr>
        <w:t xml:space="preserve">Accumulated Profit and Losses  </w:t>
      </w:r>
    </w:p>
    <w:p w14:paraId="3E0CB962" w14:textId="77777777" w:rsidR="00E07A23" w:rsidRDefault="00E07A23" w:rsidP="004039B6">
      <w:pPr>
        <w:pStyle w:val="ListParagraph"/>
        <w:tabs>
          <w:tab w:val="left" w:pos="360"/>
          <w:tab w:val="left" w:pos="4230"/>
        </w:tabs>
        <w:spacing w:after="0" w:line="480" w:lineRule="auto"/>
        <w:ind w:left="0" w:right="-90"/>
        <w:jc w:val="both"/>
        <w:rPr>
          <w:rFonts w:ascii="Times New Roman" w:hAnsi="Times New Roman"/>
          <w:bCs/>
          <w:sz w:val="24"/>
        </w:rPr>
      </w:pPr>
      <w:r w:rsidRPr="00BE65E2">
        <w:rPr>
          <w:rFonts w:ascii="Times New Roman" w:hAnsi="Times New Roman"/>
          <w:bCs/>
          <w:sz w:val="24"/>
        </w:rPr>
        <w:t xml:space="preserve"> c) </w:t>
      </w:r>
      <w:r>
        <w:rPr>
          <w:rFonts w:ascii="Times New Roman" w:hAnsi="Times New Roman"/>
          <w:bCs/>
          <w:sz w:val="24"/>
        </w:rPr>
        <w:t xml:space="preserve"> </w:t>
      </w:r>
      <w:r w:rsidRPr="00BE65E2">
        <w:rPr>
          <w:rFonts w:ascii="Times New Roman" w:hAnsi="Times New Roman"/>
          <w:bCs/>
          <w:sz w:val="24"/>
        </w:rPr>
        <w:t xml:space="preserve">Revaluation of Assets in Liabilities   </w:t>
      </w:r>
      <w:r>
        <w:rPr>
          <w:rFonts w:ascii="Times New Roman" w:hAnsi="Times New Roman"/>
          <w:bCs/>
          <w:sz w:val="24"/>
        </w:rPr>
        <w:t xml:space="preserve">    </w:t>
      </w:r>
      <w:r w:rsidRPr="00BE65E2">
        <w:rPr>
          <w:rFonts w:ascii="Times New Roman" w:hAnsi="Times New Roman"/>
          <w:bCs/>
          <w:sz w:val="24"/>
        </w:rPr>
        <w:t xml:space="preserve"> d) All of the above</w:t>
      </w:r>
    </w:p>
    <w:p w14:paraId="4C2B79DE" w14:textId="3AEF05B4" w:rsidR="005670EA" w:rsidRPr="00BE65E2" w:rsidRDefault="005670EA" w:rsidP="00E07A23">
      <w:pPr>
        <w:pStyle w:val="ListParagraph"/>
        <w:tabs>
          <w:tab w:val="left" w:pos="360"/>
          <w:tab w:val="left" w:pos="4230"/>
        </w:tabs>
        <w:spacing w:after="0" w:line="360" w:lineRule="auto"/>
        <w:ind w:left="0" w:right="-90"/>
        <w:jc w:val="both"/>
        <w:rPr>
          <w:rFonts w:ascii="Times New Roman" w:hAnsi="Times New Roman"/>
          <w:bCs/>
          <w:sz w:val="24"/>
        </w:rPr>
      </w:pPr>
      <w:r>
        <w:rPr>
          <w:rFonts w:ascii="Kokila" w:hAnsi="Kokila" w:cs="Kokila"/>
          <w:sz w:val="32"/>
          <w:szCs w:val="32"/>
        </w:rPr>
        <w:t>---------------------------------------------------------------------------------------------------------</w:t>
      </w:r>
    </w:p>
    <w:p w14:paraId="0930B9A6" w14:textId="77777777" w:rsidR="00E07A23" w:rsidRPr="00F47AB1" w:rsidRDefault="00E07A23" w:rsidP="00E07A23">
      <w:pPr>
        <w:pStyle w:val="ListParagraph"/>
        <w:tabs>
          <w:tab w:val="left" w:pos="360"/>
          <w:tab w:val="left" w:pos="4230"/>
        </w:tabs>
        <w:spacing w:after="0" w:line="360" w:lineRule="auto"/>
        <w:ind w:left="0" w:right="-90"/>
        <w:jc w:val="both"/>
        <w:rPr>
          <w:rFonts w:ascii="Times New Roman" w:hAnsi="Times New Roman"/>
          <w:bCs/>
          <w:sz w:val="12"/>
        </w:rPr>
      </w:pPr>
    </w:p>
    <w:p w14:paraId="2D4ECF00" w14:textId="610CB308" w:rsidR="00E07A23" w:rsidRDefault="00E07A23" w:rsidP="00E07A23">
      <w:pPr>
        <w:pStyle w:val="ListParagraph"/>
        <w:numPr>
          <w:ilvl w:val="0"/>
          <w:numId w:val="13"/>
        </w:numPr>
        <w:tabs>
          <w:tab w:val="left" w:pos="360"/>
          <w:tab w:val="left" w:pos="4230"/>
        </w:tabs>
        <w:spacing w:after="0" w:line="360" w:lineRule="auto"/>
        <w:ind w:left="0" w:right="-90"/>
        <w:jc w:val="both"/>
        <w:rPr>
          <w:rFonts w:ascii="Kruti Dev 010" w:hAnsi="Kruti Dev 010"/>
          <w:bCs/>
          <w:sz w:val="32"/>
          <w:szCs w:val="32"/>
        </w:rPr>
      </w:pPr>
      <w:r>
        <w:rPr>
          <w:rFonts w:ascii="Kruti Dev 010" w:hAnsi="Kruti Dev 010"/>
          <w:bCs/>
          <w:sz w:val="32"/>
          <w:szCs w:val="32"/>
        </w:rPr>
        <w:lastRenderedPageBreak/>
        <w:t>QeZ ds iquxZBu esa ftl lk&gt;snkj ds ykHk dk Hkkx iwoZ dh rqyuk esa c</w:t>
      </w:r>
      <w:r w:rsidR="00B919E1">
        <w:rPr>
          <w:rFonts w:ascii="Kruti Dev 010" w:hAnsi="Kruti Dev 010"/>
          <w:bCs/>
          <w:sz w:val="32"/>
          <w:szCs w:val="32"/>
        </w:rPr>
        <w:t>&lt;</w:t>
      </w:r>
      <w:r>
        <w:rPr>
          <w:rFonts w:ascii="Kruti Dev 010" w:hAnsi="Kruti Dev 010"/>
          <w:bCs/>
          <w:sz w:val="32"/>
          <w:szCs w:val="32"/>
        </w:rPr>
        <w:t>+ tkrk gS mls dgrs gS&amp;</w:t>
      </w:r>
    </w:p>
    <w:p w14:paraId="43680798" w14:textId="77777777" w:rsidR="00E07A23" w:rsidRPr="007F67E1" w:rsidRDefault="00E07A23" w:rsidP="00E07A23">
      <w:pPr>
        <w:pStyle w:val="ListParagraph"/>
        <w:tabs>
          <w:tab w:val="left" w:pos="360"/>
          <w:tab w:val="left" w:pos="4230"/>
        </w:tabs>
        <w:spacing w:after="0" w:line="360" w:lineRule="auto"/>
        <w:ind w:left="0"/>
        <w:jc w:val="both"/>
        <w:rPr>
          <w:rFonts w:ascii="Kruti Dev 010" w:hAnsi="Kruti Dev 010"/>
          <w:bCs/>
          <w:sz w:val="28"/>
        </w:rPr>
      </w:pPr>
      <w:r w:rsidRPr="005F0C2C">
        <w:rPr>
          <w:rFonts w:ascii="Times New Roman" w:hAnsi="Times New Roman"/>
          <w:bCs/>
          <w:sz w:val="24"/>
        </w:rPr>
        <w:t>a)</w:t>
      </w:r>
      <w:r>
        <w:rPr>
          <w:rFonts w:ascii="Times New Roman" w:hAnsi="Times New Roman"/>
          <w:bCs/>
          <w:sz w:val="28"/>
        </w:rPr>
        <w:t xml:space="preserve"> </w:t>
      </w:r>
      <w:r>
        <w:rPr>
          <w:rFonts w:ascii="Kruti Dev 010" w:hAnsi="Kruti Dev 010"/>
          <w:bCs/>
          <w:sz w:val="32"/>
          <w:szCs w:val="32"/>
        </w:rPr>
        <w:t>uQs okyk lk&gt;snkj</w:t>
      </w:r>
      <w:r w:rsidRPr="00B74BAD">
        <w:rPr>
          <w:rFonts w:ascii="Kruti Dev 010" w:hAnsi="Kruti Dev 010"/>
          <w:bCs/>
          <w:sz w:val="32"/>
          <w:szCs w:val="32"/>
        </w:rPr>
        <w:t xml:space="preserve"> </w:t>
      </w:r>
      <w:r>
        <w:rPr>
          <w:rFonts w:ascii="Kruti Dev 010" w:hAnsi="Kruti Dev 010"/>
          <w:bCs/>
          <w:sz w:val="32"/>
          <w:szCs w:val="32"/>
        </w:rPr>
        <w:t xml:space="preserve">        </w:t>
      </w:r>
      <w:r w:rsidRPr="00B74BAD">
        <w:rPr>
          <w:rFonts w:ascii="Times New Roman" w:hAnsi="Times New Roman"/>
          <w:bCs/>
          <w:sz w:val="28"/>
        </w:rPr>
        <w:t xml:space="preserve"> </w:t>
      </w:r>
      <w:r>
        <w:rPr>
          <w:rFonts w:ascii="Times New Roman" w:hAnsi="Times New Roman"/>
          <w:bCs/>
          <w:sz w:val="28"/>
        </w:rPr>
        <w:t xml:space="preserve"> </w:t>
      </w:r>
      <w:r>
        <w:rPr>
          <w:rFonts w:ascii="Times New Roman" w:hAnsi="Times New Roman"/>
          <w:bCs/>
          <w:sz w:val="28"/>
        </w:rPr>
        <w:tab/>
      </w:r>
      <w:r w:rsidRPr="005F0C2C">
        <w:rPr>
          <w:rFonts w:ascii="Times New Roman" w:hAnsi="Times New Roman"/>
          <w:bCs/>
          <w:sz w:val="24"/>
        </w:rPr>
        <w:t>b)</w:t>
      </w:r>
      <w:r w:rsidRPr="00B74BAD">
        <w:rPr>
          <w:rFonts w:ascii="Times New Roman" w:hAnsi="Times New Roman"/>
          <w:bCs/>
          <w:sz w:val="28"/>
        </w:rPr>
        <w:t xml:space="preserve"> </w:t>
      </w:r>
      <w:r>
        <w:rPr>
          <w:rFonts w:ascii="Kruti Dev 010" w:hAnsi="Kruti Dev 010"/>
          <w:bCs/>
          <w:sz w:val="32"/>
          <w:szCs w:val="32"/>
        </w:rPr>
        <w:t>R;kx djus okyk lk&gt;snkj</w:t>
      </w:r>
    </w:p>
    <w:p w14:paraId="08F82ED5" w14:textId="77777777" w:rsidR="00E07A23" w:rsidRDefault="00E07A23" w:rsidP="00E07A23">
      <w:pPr>
        <w:pStyle w:val="ListParagraph"/>
        <w:tabs>
          <w:tab w:val="left" w:pos="360"/>
          <w:tab w:val="left" w:pos="4230"/>
        </w:tabs>
        <w:spacing w:after="0" w:line="360" w:lineRule="auto"/>
        <w:ind w:left="0"/>
        <w:jc w:val="both"/>
        <w:rPr>
          <w:rFonts w:ascii="Kruti Dev 010" w:hAnsi="Kruti Dev 010"/>
          <w:bCs/>
          <w:sz w:val="32"/>
          <w:szCs w:val="32"/>
        </w:rPr>
      </w:pPr>
      <w:r w:rsidRPr="005F0C2C">
        <w:rPr>
          <w:rFonts w:ascii="Times New Roman" w:hAnsi="Times New Roman"/>
          <w:bCs/>
          <w:sz w:val="24"/>
        </w:rPr>
        <w:t>c)</w:t>
      </w:r>
      <w:r>
        <w:rPr>
          <w:rFonts w:ascii="Times New Roman" w:hAnsi="Times New Roman"/>
          <w:bCs/>
          <w:sz w:val="28"/>
        </w:rPr>
        <w:t xml:space="preserve"> </w:t>
      </w:r>
      <w:r>
        <w:rPr>
          <w:rFonts w:ascii="Kruti Dev 010" w:hAnsi="Kruti Dev 010"/>
          <w:bCs/>
          <w:sz w:val="32"/>
          <w:szCs w:val="32"/>
        </w:rPr>
        <w:t xml:space="preserve">eq[; lk&gt;snkj              </w:t>
      </w:r>
      <w:r>
        <w:rPr>
          <w:rFonts w:ascii="Kruti Dev 010" w:hAnsi="Kruti Dev 010"/>
          <w:bCs/>
          <w:sz w:val="32"/>
          <w:szCs w:val="32"/>
        </w:rPr>
        <w:tab/>
      </w:r>
      <w:r w:rsidRPr="005F0C2C">
        <w:rPr>
          <w:rFonts w:ascii="Times New Roman" w:hAnsi="Times New Roman"/>
          <w:bCs/>
          <w:sz w:val="24"/>
        </w:rPr>
        <w:t>d)</w:t>
      </w:r>
      <w:r>
        <w:rPr>
          <w:rFonts w:ascii="Times New Roman" w:hAnsi="Times New Roman"/>
          <w:bCs/>
          <w:sz w:val="28"/>
        </w:rPr>
        <w:t xml:space="preserve"> </w:t>
      </w:r>
      <w:r>
        <w:rPr>
          <w:rFonts w:ascii="Kruti Dev 010" w:hAnsi="Kruti Dev 010"/>
          <w:bCs/>
          <w:sz w:val="32"/>
          <w:szCs w:val="32"/>
        </w:rPr>
        <w:t>izHkkoiw.kZ lk&gt;snkj</w:t>
      </w:r>
    </w:p>
    <w:p w14:paraId="34296856" w14:textId="77777777" w:rsidR="00E07A23" w:rsidRPr="00F47AB1" w:rsidRDefault="00E07A23" w:rsidP="00E07A23">
      <w:pPr>
        <w:pStyle w:val="ListParagraph"/>
        <w:tabs>
          <w:tab w:val="left" w:pos="360"/>
          <w:tab w:val="left" w:pos="4230"/>
        </w:tabs>
        <w:spacing w:after="0" w:line="360" w:lineRule="auto"/>
        <w:ind w:left="0"/>
        <w:jc w:val="both"/>
        <w:rPr>
          <w:rFonts w:ascii="Kruti Dev 010" w:hAnsi="Kruti Dev 010"/>
          <w:bCs/>
          <w:sz w:val="4"/>
        </w:rPr>
      </w:pPr>
    </w:p>
    <w:p w14:paraId="3394859B" w14:textId="77777777" w:rsidR="00E07A23" w:rsidRPr="00292A1F" w:rsidRDefault="00E07A23" w:rsidP="00E07A23">
      <w:pPr>
        <w:pStyle w:val="ListParagraph"/>
        <w:tabs>
          <w:tab w:val="left" w:pos="360"/>
          <w:tab w:val="left" w:pos="4230"/>
        </w:tabs>
        <w:spacing w:after="0" w:line="360" w:lineRule="auto"/>
        <w:ind w:left="0" w:right="-90"/>
        <w:jc w:val="both"/>
        <w:rPr>
          <w:rFonts w:ascii="Times New Roman" w:hAnsi="Times New Roman"/>
          <w:bCs/>
          <w:sz w:val="24"/>
        </w:rPr>
      </w:pPr>
      <w:r w:rsidRPr="00292A1F">
        <w:rPr>
          <w:rFonts w:ascii="Times New Roman" w:hAnsi="Times New Roman"/>
          <w:bCs/>
          <w:sz w:val="24"/>
        </w:rPr>
        <w:t>If a partner gets more than his previous share in the r</w:t>
      </w:r>
      <w:r>
        <w:rPr>
          <w:rFonts w:ascii="Times New Roman" w:hAnsi="Times New Roman"/>
          <w:bCs/>
          <w:sz w:val="24"/>
        </w:rPr>
        <w:t xml:space="preserve">econstituted firm he is called </w:t>
      </w:r>
    </w:p>
    <w:p w14:paraId="63D66765" w14:textId="77777777" w:rsidR="00E07A23" w:rsidRDefault="00E07A23" w:rsidP="00E07A23">
      <w:pPr>
        <w:pStyle w:val="ListParagraph"/>
        <w:tabs>
          <w:tab w:val="left" w:pos="360"/>
          <w:tab w:val="left" w:pos="4230"/>
        </w:tabs>
        <w:spacing w:after="0" w:line="360" w:lineRule="auto"/>
        <w:ind w:left="0" w:right="-90"/>
        <w:jc w:val="both"/>
        <w:rPr>
          <w:rFonts w:ascii="Times New Roman" w:hAnsi="Times New Roman"/>
          <w:bCs/>
          <w:sz w:val="24"/>
        </w:rPr>
      </w:pPr>
      <w:r w:rsidRPr="00292A1F">
        <w:rPr>
          <w:rFonts w:ascii="Times New Roman" w:hAnsi="Times New Roman"/>
          <w:bCs/>
          <w:sz w:val="24"/>
        </w:rPr>
        <w:t>a) Gainer</w:t>
      </w:r>
      <w:r>
        <w:rPr>
          <w:rFonts w:ascii="Times New Roman" w:hAnsi="Times New Roman"/>
          <w:bCs/>
          <w:sz w:val="24"/>
        </w:rPr>
        <w:t xml:space="preserve">        </w:t>
      </w:r>
      <w:r w:rsidRPr="00292A1F">
        <w:rPr>
          <w:rFonts w:ascii="Times New Roman" w:hAnsi="Times New Roman"/>
          <w:bCs/>
          <w:sz w:val="24"/>
        </w:rPr>
        <w:t xml:space="preserve"> </w:t>
      </w:r>
      <w:r>
        <w:rPr>
          <w:rFonts w:ascii="Times New Roman" w:hAnsi="Times New Roman"/>
          <w:bCs/>
          <w:sz w:val="24"/>
        </w:rPr>
        <w:tab/>
      </w:r>
      <w:r w:rsidRPr="00292A1F">
        <w:rPr>
          <w:rFonts w:ascii="Times New Roman" w:hAnsi="Times New Roman"/>
          <w:bCs/>
          <w:sz w:val="24"/>
        </w:rPr>
        <w:t xml:space="preserve">b) Sacrificing partner </w:t>
      </w:r>
      <w:r>
        <w:rPr>
          <w:rFonts w:ascii="Times New Roman" w:hAnsi="Times New Roman"/>
          <w:bCs/>
          <w:sz w:val="24"/>
        </w:rPr>
        <w:t xml:space="preserve">      </w:t>
      </w:r>
      <w:r w:rsidRPr="00292A1F">
        <w:rPr>
          <w:rFonts w:ascii="Times New Roman" w:hAnsi="Times New Roman"/>
          <w:bCs/>
          <w:sz w:val="24"/>
        </w:rPr>
        <w:t xml:space="preserve"> </w:t>
      </w:r>
    </w:p>
    <w:p w14:paraId="33497099" w14:textId="77777777" w:rsidR="00E07A23" w:rsidRDefault="00E07A23" w:rsidP="00E07A23">
      <w:pPr>
        <w:pStyle w:val="ListParagraph"/>
        <w:tabs>
          <w:tab w:val="left" w:pos="360"/>
          <w:tab w:val="left" w:pos="4230"/>
        </w:tabs>
        <w:spacing w:after="0" w:line="360" w:lineRule="auto"/>
        <w:ind w:left="0" w:right="-90"/>
        <w:jc w:val="both"/>
        <w:rPr>
          <w:rFonts w:ascii="Times New Roman" w:hAnsi="Times New Roman"/>
          <w:bCs/>
          <w:sz w:val="24"/>
        </w:rPr>
      </w:pPr>
      <w:r w:rsidRPr="00292A1F">
        <w:rPr>
          <w:rFonts w:ascii="Times New Roman" w:hAnsi="Times New Roman"/>
          <w:bCs/>
          <w:sz w:val="24"/>
        </w:rPr>
        <w:t xml:space="preserve">c) Main partner </w:t>
      </w:r>
      <w:r>
        <w:rPr>
          <w:rFonts w:ascii="Times New Roman" w:hAnsi="Times New Roman"/>
          <w:bCs/>
          <w:sz w:val="24"/>
        </w:rPr>
        <w:t xml:space="preserve">  </w:t>
      </w:r>
      <w:r w:rsidRPr="00292A1F">
        <w:rPr>
          <w:rFonts w:ascii="Times New Roman" w:hAnsi="Times New Roman"/>
          <w:bCs/>
          <w:sz w:val="24"/>
        </w:rPr>
        <w:t xml:space="preserve">  </w:t>
      </w:r>
      <w:r>
        <w:rPr>
          <w:rFonts w:ascii="Times New Roman" w:hAnsi="Times New Roman"/>
          <w:bCs/>
          <w:sz w:val="24"/>
        </w:rPr>
        <w:tab/>
      </w:r>
      <w:r w:rsidRPr="00292A1F">
        <w:rPr>
          <w:rFonts w:ascii="Times New Roman" w:hAnsi="Times New Roman"/>
          <w:bCs/>
          <w:sz w:val="24"/>
        </w:rPr>
        <w:t>d) influencing partner</w:t>
      </w:r>
    </w:p>
    <w:p w14:paraId="70869384" w14:textId="75D6111B" w:rsidR="005670EA" w:rsidRDefault="005670EA" w:rsidP="00E07A23">
      <w:pPr>
        <w:pStyle w:val="ListParagraph"/>
        <w:tabs>
          <w:tab w:val="left" w:pos="360"/>
          <w:tab w:val="left" w:pos="4230"/>
        </w:tabs>
        <w:spacing w:after="0" w:line="360" w:lineRule="auto"/>
        <w:ind w:left="0" w:right="-90"/>
        <w:jc w:val="both"/>
        <w:rPr>
          <w:rFonts w:ascii="Times New Roman" w:hAnsi="Times New Roman"/>
          <w:bCs/>
          <w:sz w:val="24"/>
        </w:rPr>
      </w:pPr>
      <w:r>
        <w:rPr>
          <w:rFonts w:ascii="Kokila" w:hAnsi="Kokila" w:cs="Kokila"/>
          <w:sz w:val="32"/>
          <w:szCs w:val="32"/>
        </w:rPr>
        <w:t>---------------------------------------------------------------------------------------------------------</w:t>
      </w:r>
    </w:p>
    <w:p w14:paraId="23716E6F" w14:textId="77777777" w:rsidR="00E07A23" w:rsidRPr="00F47AB1" w:rsidRDefault="00E07A23" w:rsidP="00E07A23">
      <w:pPr>
        <w:pStyle w:val="ListParagraph"/>
        <w:tabs>
          <w:tab w:val="left" w:pos="360"/>
          <w:tab w:val="left" w:pos="4230"/>
        </w:tabs>
        <w:spacing w:after="0" w:line="360" w:lineRule="auto"/>
        <w:ind w:left="0" w:right="-90"/>
        <w:jc w:val="both"/>
        <w:rPr>
          <w:rFonts w:ascii="Times New Roman" w:hAnsi="Times New Roman"/>
          <w:bCs/>
          <w:sz w:val="10"/>
        </w:rPr>
      </w:pPr>
      <w:r w:rsidRPr="00F47AB1">
        <w:rPr>
          <w:rFonts w:ascii="Times New Roman" w:hAnsi="Times New Roman"/>
          <w:bCs/>
          <w:sz w:val="10"/>
        </w:rPr>
        <w:t>.</w:t>
      </w:r>
    </w:p>
    <w:p w14:paraId="51A64B6D" w14:textId="77777777" w:rsidR="00E07A23" w:rsidRDefault="00E07A23" w:rsidP="00E07A23">
      <w:pPr>
        <w:pStyle w:val="ListParagraph"/>
        <w:numPr>
          <w:ilvl w:val="0"/>
          <w:numId w:val="13"/>
        </w:numPr>
        <w:tabs>
          <w:tab w:val="left" w:pos="360"/>
          <w:tab w:val="left" w:pos="4230"/>
        </w:tabs>
        <w:spacing w:after="0" w:line="360" w:lineRule="auto"/>
        <w:ind w:left="0" w:right="-90"/>
        <w:jc w:val="both"/>
        <w:rPr>
          <w:rFonts w:ascii="Kruti Dev 010" w:hAnsi="Kruti Dev 010"/>
          <w:bCs/>
          <w:sz w:val="32"/>
          <w:szCs w:val="32"/>
        </w:rPr>
      </w:pPr>
      <w:r>
        <w:rPr>
          <w:rFonts w:ascii="Kruti Dev 010" w:hAnsi="Kruti Dev 010"/>
          <w:bCs/>
          <w:sz w:val="32"/>
          <w:szCs w:val="32"/>
        </w:rPr>
        <w:t>u;s fu;eksa ds vuqlkj QeZ dh iqLrdksa esa [;kfr [kkrk rHkh n'kkZ;k tkuk pkfg, tc og -----------[kjhnh xbZ gksA</w:t>
      </w:r>
    </w:p>
    <w:p w14:paraId="73A869CA" w14:textId="77777777" w:rsidR="00E07A23" w:rsidRPr="007F67E1" w:rsidRDefault="00E07A23" w:rsidP="00E07A23">
      <w:pPr>
        <w:pStyle w:val="ListParagraph"/>
        <w:tabs>
          <w:tab w:val="left" w:pos="360"/>
          <w:tab w:val="left" w:pos="4230"/>
        </w:tabs>
        <w:spacing w:after="0" w:line="360" w:lineRule="auto"/>
        <w:ind w:left="0"/>
        <w:jc w:val="both"/>
        <w:rPr>
          <w:rFonts w:ascii="Kruti Dev 010" w:hAnsi="Kruti Dev 010"/>
          <w:bCs/>
          <w:sz w:val="28"/>
        </w:rPr>
      </w:pPr>
      <w:r w:rsidRPr="005F0C2C">
        <w:rPr>
          <w:rFonts w:ascii="Times New Roman" w:hAnsi="Times New Roman"/>
          <w:bCs/>
          <w:sz w:val="24"/>
        </w:rPr>
        <w:t>a)</w:t>
      </w:r>
      <w:r>
        <w:rPr>
          <w:rFonts w:ascii="Times New Roman" w:hAnsi="Times New Roman"/>
          <w:bCs/>
          <w:sz w:val="28"/>
        </w:rPr>
        <w:t xml:space="preserve"> </w:t>
      </w:r>
      <w:r>
        <w:rPr>
          <w:rFonts w:ascii="Kruti Dev 010" w:hAnsi="Kruti Dev 010"/>
          <w:bCs/>
          <w:sz w:val="32"/>
          <w:szCs w:val="32"/>
        </w:rPr>
        <w:t xml:space="preserve">laifRr ls </w:t>
      </w:r>
      <w:r w:rsidRPr="00B74BAD">
        <w:rPr>
          <w:rFonts w:ascii="Kruti Dev 010" w:hAnsi="Kruti Dev 010"/>
          <w:bCs/>
          <w:sz w:val="32"/>
          <w:szCs w:val="32"/>
        </w:rPr>
        <w:t xml:space="preserve"> </w:t>
      </w:r>
      <w:r>
        <w:rPr>
          <w:rFonts w:ascii="Kruti Dev 010" w:hAnsi="Kruti Dev 010"/>
          <w:bCs/>
          <w:sz w:val="32"/>
          <w:szCs w:val="32"/>
        </w:rPr>
        <w:t xml:space="preserve">         </w:t>
      </w:r>
      <w:r w:rsidRPr="00B74BAD">
        <w:rPr>
          <w:rFonts w:ascii="Times New Roman" w:hAnsi="Times New Roman"/>
          <w:bCs/>
          <w:sz w:val="28"/>
        </w:rPr>
        <w:t xml:space="preserve"> </w:t>
      </w:r>
      <w:r>
        <w:rPr>
          <w:rFonts w:ascii="Times New Roman" w:hAnsi="Times New Roman"/>
          <w:bCs/>
          <w:sz w:val="28"/>
        </w:rPr>
        <w:t xml:space="preserve">   </w:t>
      </w:r>
      <w:r>
        <w:rPr>
          <w:rFonts w:ascii="Times New Roman" w:hAnsi="Times New Roman"/>
          <w:bCs/>
          <w:sz w:val="28"/>
        </w:rPr>
        <w:tab/>
      </w:r>
      <w:r w:rsidRPr="005F0C2C">
        <w:rPr>
          <w:rFonts w:ascii="Times New Roman" w:hAnsi="Times New Roman"/>
          <w:bCs/>
          <w:sz w:val="24"/>
        </w:rPr>
        <w:t>b)</w:t>
      </w:r>
      <w:r w:rsidRPr="00B74BAD">
        <w:rPr>
          <w:rFonts w:ascii="Times New Roman" w:hAnsi="Times New Roman"/>
          <w:bCs/>
          <w:sz w:val="28"/>
        </w:rPr>
        <w:t xml:space="preserve"> </w:t>
      </w:r>
      <w:r>
        <w:rPr>
          <w:rFonts w:ascii="Kruti Dev 010" w:hAnsi="Kruti Dev 010"/>
          <w:bCs/>
          <w:sz w:val="32"/>
          <w:szCs w:val="32"/>
        </w:rPr>
        <w:t>jksdM+ ds vfrfjDr vU; izfrQy ds :i esa</w:t>
      </w:r>
    </w:p>
    <w:p w14:paraId="1EEF5861" w14:textId="77777777" w:rsidR="00E07A23" w:rsidRDefault="00E07A23" w:rsidP="00E07A23">
      <w:pPr>
        <w:pStyle w:val="ListParagraph"/>
        <w:tabs>
          <w:tab w:val="left" w:pos="360"/>
          <w:tab w:val="left" w:pos="4230"/>
        </w:tabs>
        <w:spacing w:after="0" w:line="360" w:lineRule="auto"/>
        <w:ind w:left="0"/>
        <w:jc w:val="both"/>
        <w:rPr>
          <w:rFonts w:ascii="Kruti Dev 010" w:hAnsi="Kruti Dev 010"/>
          <w:bCs/>
          <w:sz w:val="32"/>
          <w:szCs w:val="32"/>
        </w:rPr>
      </w:pPr>
      <w:r w:rsidRPr="005F0C2C">
        <w:rPr>
          <w:rFonts w:ascii="Times New Roman" w:hAnsi="Times New Roman"/>
          <w:bCs/>
          <w:sz w:val="24"/>
        </w:rPr>
        <w:t>c)</w:t>
      </w:r>
      <w:r>
        <w:rPr>
          <w:rFonts w:ascii="Times New Roman" w:hAnsi="Times New Roman"/>
          <w:bCs/>
          <w:sz w:val="28"/>
        </w:rPr>
        <w:t xml:space="preserve"> </w:t>
      </w:r>
      <w:r>
        <w:rPr>
          <w:rFonts w:ascii="Kruti Dev 010" w:hAnsi="Kruti Dev 010"/>
          <w:bCs/>
          <w:sz w:val="32"/>
          <w:szCs w:val="32"/>
        </w:rPr>
        <w:t xml:space="preserve">jksdM+ esa              </w:t>
      </w:r>
      <w:r>
        <w:rPr>
          <w:rFonts w:ascii="Kruti Dev 010" w:hAnsi="Kruti Dev 010"/>
          <w:bCs/>
          <w:sz w:val="32"/>
          <w:szCs w:val="32"/>
        </w:rPr>
        <w:tab/>
      </w:r>
      <w:r w:rsidRPr="005F0C2C">
        <w:rPr>
          <w:rFonts w:ascii="Times New Roman" w:hAnsi="Times New Roman"/>
          <w:bCs/>
          <w:sz w:val="24"/>
        </w:rPr>
        <w:t>d)</w:t>
      </w:r>
      <w:r>
        <w:rPr>
          <w:rFonts w:ascii="Times New Roman" w:hAnsi="Times New Roman"/>
          <w:bCs/>
          <w:sz w:val="28"/>
        </w:rPr>
        <w:t xml:space="preserve"> </w:t>
      </w:r>
      <w:r>
        <w:rPr>
          <w:rFonts w:ascii="Kruti Dev 010" w:hAnsi="Kruti Dev 010"/>
          <w:bCs/>
          <w:sz w:val="32"/>
          <w:szCs w:val="32"/>
        </w:rPr>
        <w:t>izC;kft esa</w:t>
      </w:r>
    </w:p>
    <w:p w14:paraId="5F1E4D97" w14:textId="77777777" w:rsidR="00E07A23" w:rsidRPr="001A55BD" w:rsidRDefault="00E07A23" w:rsidP="00E07A23">
      <w:pPr>
        <w:pStyle w:val="ListParagraph"/>
        <w:tabs>
          <w:tab w:val="left" w:pos="360"/>
          <w:tab w:val="left" w:pos="4230"/>
        </w:tabs>
        <w:spacing w:after="0" w:line="360" w:lineRule="auto"/>
        <w:ind w:left="0"/>
        <w:jc w:val="both"/>
        <w:rPr>
          <w:rFonts w:ascii="Kruti Dev 010" w:hAnsi="Kruti Dev 010"/>
          <w:bCs/>
          <w:sz w:val="10"/>
        </w:rPr>
      </w:pPr>
    </w:p>
    <w:p w14:paraId="28937738" w14:textId="77777777" w:rsidR="00E07A23" w:rsidRPr="00292A1F" w:rsidRDefault="00E07A23" w:rsidP="00E07A23">
      <w:pPr>
        <w:pStyle w:val="ListParagraph"/>
        <w:tabs>
          <w:tab w:val="left" w:pos="360"/>
          <w:tab w:val="left" w:pos="4230"/>
        </w:tabs>
        <w:spacing w:after="0" w:line="360" w:lineRule="auto"/>
        <w:ind w:left="0" w:right="-90"/>
        <w:jc w:val="both"/>
        <w:rPr>
          <w:rFonts w:ascii="Times New Roman" w:hAnsi="Times New Roman"/>
          <w:bCs/>
          <w:sz w:val="24"/>
        </w:rPr>
      </w:pPr>
      <w:r w:rsidRPr="00292A1F">
        <w:rPr>
          <w:rFonts w:ascii="Times New Roman" w:hAnsi="Times New Roman"/>
          <w:bCs/>
          <w:sz w:val="24"/>
        </w:rPr>
        <w:t xml:space="preserve">According to new rules </w:t>
      </w:r>
      <w:r>
        <w:rPr>
          <w:rFonts w:ascii="Times New Roman" w:hAnsi="Times New Roman"/>
          <w:bCs/>
          <w:sz w:val="24"/>
        </w:rPr>
        <w:t>G</w:t>
      </w:r>
      <w:r w:rsidRPr="00292A1F">
        <w:rPr>
          <w:rFonts w:ascii="Times New Roman" w:hAnsi="Times New Roman"/>
          <w:bCs/>
          <w:sz w:val="24"/>
        </w:rPr>
        <w:t>oodwill should be brought in the books only when it is received......</w:t>
      </w:r>
    </w:p>
    <w:p w14:paraId="3C515F42" w14:textId="77777777" w:rsidR="00E07A23" w:rsidRPr="00292A1F" w:rsidRDefault="00E07A23" w:rsidP="00E07A23">
      <w:pPr>
        <w:pStyle w:val="ListParagraph"/>
        <w:tabs>
          <w:tab w:val="left" w:pos="360"/>
          <w:tab w:val="left" w:pos="4230"/>
        </w:tabs>
        <w:spacing w:after="0" w:line="360" w:lineRule="auto"/>
        <w:ind w:left="0" w:right="-90"/>
        <w:jc w:val="both"/>
        <w:rPr>
          <w:rFonts w:ascii="Times New Roman" w:hAnsi="Times New Roman"/>
          <w:bCs/>
          <w:sz w:val="24"/>
        </w:rPr>
      </w:pPr>
      <w:r w:rsidRPr="00292A1F">
        <w:rPr>
          <w:rFonts w:ascii="Times New Roman" w:hAnsi="Times New Roman"/>
          <w:bCs/>
          <w:sz w:val="24"/>
        </w:rPr>
        <w:t xml:space="preserve">a) in kind </w:t>
      </w:r>
      <w:r>
        <w:rPr>
          <w:rFonts w:ascii="Times New Roman" w:hAnsi="Times New Roman"/>
          <w:bCs/>
          <w:sz w:val="24"/>
        </w:rPr>
        <w:t xml:space="preserve">                                      </w:t>
      </w:r>
      <w:r w:rsidRPr="00292A1F">
        <w:rPr>
          <w:rFonts w:ascii="Times New Roman" w:hAnsi="Times New Roman"/>
          <w:bCs/>
          <w:sz w:val="24"/>
        </w:rPr>
        <w:t xml:space="preserve">         </w:t>
      </w:r>
      <w:r>
        <w:rPr>
          <w:rFonts w:ascii="Times New Roman" w:hAnsi="Times New Roman"/>
          <w:bCs/>
          <w:sz w:val="24"/>
        </w:rPr>
        <w:tab/>
      </w:r>
      <w:r w:rsidRPr="00292A1F">
        <w:rPr>
          <w:rFonts w:ascii="Times New Roman" w:hAnsi="Times New Roman"/>
          <w:bCs/>
          <w:sz w:val="24"/>
        </w:rPr>
        <w:t>b) in consideration other than cash</w:t>
      </w:r>
    </w:p>
    <w:p w14:paraId="18C03E7F" w14:textId="77777777" w:rsidR="00E07A23" w:rsidRDefault="00E07A23" w:rsidP="00E07A23">
      <w:pPr>
        <w:pStyle w:val="ListParagraph"/>
        <w:tabs>
          <w:tab w:val="left" w:pos="360"/>
          <w:tab w:val="left" w:pos="4230"/>
        </w:tabs>
        <w:spacing w:after="0" w:line="360" w:lineRule="auto"/>
        <w:ind w:left="0" w:right="-90"/>
        <w:jc w:val="both"/>
        <w:rPr>
          <w:rFonts w:ascii="Times New Roman" w:hAnsi="Times New Roman"/>
          <w:bCs/>
          <w:sz w:val="24"/>
        </w:rPr>
      </w:pPr>
      <w:r w:rsidRPr="00292A1F">
        <w:rPr>
          <w:rFonts w:ascii="Times New Roman" w:hAnsi="Times New Roman"/>
          <w:bCs/>
          <w:sz w:val="24"/>
        </w:rPr>
        <w:t xml:space="preserve">c) in cash     </w:t>
      </w:r>
      <w:r>
        <w:rPr>
          <w:rFonts w:ascii="Times New Roman" w:hAnsi="Times New Roman"/>
          <w:bCs/>
          <w:sz w:val="24"/>
        </w:rPr>
        <w:t xml:space="preserve">                                      </w:t>
      </w:r>
      <w:r w:rsidRPr="00292A1F">
        <w:rPr>
          <w:rFonts w:ascii="Times New Roman" w:hAnsi="Times New Roman"/>
          <w:bCs/>
          <w:sz w:val="24"/>
        </w:rPr>
        <w:t xml:space="preserve">     </w:t>
      </w:r>
      <w:r>
        <w:rPr>
          <w:rFonts w:ascii="Times New Roman" w:hAnsi="Times New Roman"/>
          <w:bCs/>
          <w:sz w:val="24"/>
        </w:rPr>
        <w:tab/>
      </w:r>
      <w:r w:rsidRPr="00292A1F">
        <w:rPr>
          <w:rFonts w:ascii="Times New Roman" w:hAnsi="Times New Roman"/>
          <w:bCs/>
          <w:sz w:val="24"/>
        </w:rPr>
        <w:t>d) in premium</w:t>
      </w:r>
    </w:p>
    <w:p w14:paraId="275E21DA" w14:textId="61456DCD" w:rsidR="005670EA" w:rsidRPr="001E4078" w:rsidRDefault="005670EA" w:rsidP="00E07A23">
      <w:pPr>
        <w:pStyle w:val="ListParagraph"/>
        <w:tabs>
          <w:tab w:val="left" w:pos="360"/>
          <w:tab w:val="left" w:pos="4230"/>
        </w:tabs>
        <w:spacing w:after="0" w:line="360" w:lineRule="auto"/>
        <w:ind w:left="0" w:right="-90"/>
        <w:jc w:val="both"/>
        <w:rPr>
          <w:rFonts w:ascii="Times New Roman" w:hAnsi="Times New Roman"/>
          <w:bCs/>
          <w:sz w:val="24"/>
        </w:rPr>
      </w:pPr>
      <w:r>
        <w:rPr>
          <w:rFonts w:ascii="Kokila" w:hAnsi="Kokila" w:cs="Kokila"/>
          <w:sz w:val="32"/>
          <w:szCs w:val="32"/>
        </w:rPr>
        <w:t>---------------------------------------------------------------------------------------------------------</w:t>
      </w:r>
    </w:p>
    <w:p w14:paraId="222A479C" w14:textId="77777777" w:rsidR="00E07A23" w:rsidRDefault="00E07A23" w:rsidP="00E07A23">
      <w:pPr>
        <w:spacing w:after="0" w:line="360" w:lineRule="auto"/>
        <w:rPr>
          <w:rFonts w:ascii="Kruti Dev 010" w:hAnsi="Kruti Dev 010"/>
          <w:b/>
          <w:bCs/>
          <w:sz w:val="32"/>
          <w:szCs w:val="32"/>
        </w:rPr>
      </w:pPr>
    </w:p>
    <w:p w14:paraId="4B09EB5C" w14:textId="77777777" w:rsidR="00E07A23" w:rsidRPr="001741CF" w:rsidRDefault="00E07A23" w:rsidP="00E07A23">
      <w:pPr>
        <w:spacing w:after="0" w:line="360" w:lineRule="auto"/>
        <w:rPr>
          <w:rFonts w:ascii="Kruti Dev 010" w:hAnsi="Kruti Dev 010"/>
          <w:b/>
          <w:bCs/>
          <w:color w:val="DF2E28" w:themeColor="accent1"/>
          <w:sz w:val="32"/>
          <w:szCs w:val="32"/>
        </w:rPr>
      </w:pPr>
      <w:r w:rsidRPr="001741CF">
        <w:rPr>
          <w:rFonts w:ascii="Kruti Dev 010" w:hAnsi="Kruti Dev 010"/>
          <w:b/>
          <w:bCs/>
          <w:color w:val="DF2E28" w:themeColor="accent1"/>
          <w:sz w:val="32"/>
          <w:szCs w:val="32"/>
        </w:rPr>
        <w:t xml:space="preserve">1 vad ds iz'u &amp; </w:t>
      </w:r>
    </w:p>
    <w:p w14:paraId="56971165" w14:textId="59A539F7" w:rsidR="00E07A23" w:rsidRPr="001741CF" w:rsidRDefault="00E07A23" w:rsidP="00E07A23">
      <w:pPr>
        <w:spacing w:after="0" w:line="360" w:lineRule="auto"/>
        <w:contextualSpacing/>
        <w:jc w:val="both"/>
        <w:rPr>
          <w:rFonts w:ascii="Kruti Dev 010" w:hAnsi="Kruti Dev 010"/>
          <w:b/>
          <w:bCs/>
          <w:color w:val="DF2E28" w:themeColor="accent1"/>
          <w:sz w:val="36"/>
        </w:rPr>
      </w:pPr>
      <w:r w:rsidRPr="001741CF">
        <w:rPr>
          <w:rFonts w:ascii="Kruti Dev 010" w:hAnsi="Kruti Dev 010"/>
          <w:b/>
          <w:bCs/>
          <w:color w:val="DF2E28" w:themeColor="accent1"/>
          <w:sz w:val="32"/>
          <w:szCs w:val="32"/>
        </w:rPr>
        <w:t xml:space="preserve">fuEukafdr iz'uksa ds mRrj nhft, </w:t>
      </w:r>
      <w:r w:rsidR="001741CF">
        <w:rPr>
          <w:rFonts w:ascii="Kruti Dev 010" w:hAnsi="Kruti Dev 010"/>
          <w:b/>
          <w:bCs/>
          <w:color w:val="DF2E28" w:themeColor="accent1"/>
          <w:sz w:val="32"/>
          <w:szCs w:val="32"/>
        </w:rPr>
        <w:t>¼</w:t>
      </w:r>
      <w:r w:rsidRPr="001741CF">
        <w:rPr>
          <w:rFonts w:ascii="Mangal" w:hAnsi="Mangal" w:cs="Mangal"/>
          <w:b/>
          <w:color w:val="DF2E28" w:themeColor="accent1"/>
          <w:sz w:val="24"/>
        </w:rPr>
        <w:t>Answer in one word/Sentence</w:t>
      </w:r>
      <w:r w:rsidR="00384A6A" w:rsidRPr="001741CF">
        <w:rPr>
          <w:rFonts w:ascii="Mangal" w:hAnsi="Mangal" w:cs="Mangal"/>
          <w:b/>
          <w:color w:val="DF2E28" w:themeColor="accent1"/>
          <w:sz w:val="24"/>
        </w:rPr>
        <w:t>)</w:t>
      </w:r>
      <w:r w:rsidRPr="001741CF">
        <w:rPr>
          <w:rFonts w:ascii="Mangal" w:hAnsi="Mangal" w:cs="Mangal"/>
          <w:b/>
          <w:color w:val="DF2E28" w:themeColor="accent1"/>
          <w:sz w:val="24"/>
        </w:rPr>
        <w:t xml:space="preserve"> -</w:t>
      </w:r>
      <w:r w:rsidRPr="001741CF">
        <w:rPr>
          <w:rFonts w:ascii="Times New Roman" w:hAnsi="Times New Roman"/>
          <w:b/>
          <w:bCs/>
          <w:color w:val="DF2E28" w:themeColor="accent1"/>
          <w:sz w:val="24"/>
          <w:szCs w:val="24"/>
        </w:rPr>
        <w:t xml:space="preserve"> </w:t>
      </w:r>
    </w:p>
    <w:p w14:paraId="7C833BE2" w14:textId="77777777" w:rsidR="00E07A23" w:rsidRPr="008723D7" w:rsidRDefault="00E07A23" w:rsidP="00E07A23">
      <w:pPr>
        <w:pStyle w:val="ListParagraph"/>
        <w:spacing w:after="0" w:line="360" w:lineRule="auto"/>
        <w:ind w:left="0" w:right="-90"/>
        <w:jc w:val="both"/>
        <w:rPr>
          <w:rFonts w:ascii="Kruti Dev 010" w:hAnsi="Kruti Dev 010"/>
          <w:b/>
          <w:bCs/>
          <w:sz w:val="10"/>
          <w:szCs w:val="32"/>
        </w:rPr>
      </w:pPr>
    </w:p>
    <w:p w14:paraId="519D5864" w14:textId="4CE21B06" w:rsidR="00E07A23" w:rsidRPr="0066512A" w:rsidRDefault="00E07A23" w:rsidP="00E07A23">
      <w:pPr>
        <w:pStyle w:val="ListParagraph"/>
        <w:numPr>
          <w:ilvl w:val="0"/>
          <w:numId w:val="15"/>
        </w:numPr>
        <w:spacing w:after="0" w:line="360" w:lineRule="auto"/>
        <w:ind w:left="540" w:right="-90" w:hanging="630"/>
        <w:jc w:val="both"/>
        <w:rPr>
          <w:rFonts w:ascii="Times New Roman" w:hAnsi="Times New Roman"/>
          <w:bCs/>
          <w:sz w:val="28"/>
        </w:rPr>
      </w:pPr>
      <w:r>
        <w:rPr>
          <w:rFonts w:ascii="Kruti Dev 010" w:hAnsi="Kruti Dev 010"/>
          <w:bCs/>
          <w:sz w:val="32"/>
          <w:szCs w:val="32"/>
        </w:rPr>
        <w:t>lk&gt;snkjh Bgjko esa fd;k tkus okyk ifjorZu D;k dgykrk gS</w:t>
      </w:r>
      <w:r w:rsidR="00D97AF9">
        <w:rPr>
          <w:rFonts w:ascii="Kruti Dev 010" w:hAnsi="Kruti Dev 010"/>
          <w:bCs/>
          <w:sz w:val="32"/>
          <w:szCs w:val="32"/>
        </w:rPr>
        <w:t>\</w:t>
      </w:r>
    </w:p>
    <w:p w14:paraId="0052ECCF" w14:textId="70797F47" w:rsidR="00E07A23" w:rsidRDefault="00E07A23" w:rsidP="00384A6A">
      <w:pPr>
        <w:pStyle w:val="ListParagraph"/>
        <w:spacing w:after="0" w:line="360" w:lineRule="auto"/>
        <w:ind w:left="540" w:right="-90"/>
        <w:jc w:val="both"/>
        <w:rPr>
          <w:rFonts w:ascii="Times New Roman" w:hAnsi="Times New Roman"/>
          <w:bCs/>
          <w:sz w:val="24"/>
        </w:rPr>
      </w:pPr>
      <w:r w:rsidRPr="006057F0">
        <w:rPr>
          <w:rFonts w:ascii="Times New Roman" w:hAnsi="Times New Roman"/>
          <w:bCs/>
          <w:sz w:val="24"/>
        </w:rPr>
        <w:t xml:space="preserve">What does the change in partnership agreement </w:t>
      </w:r>
      <w:r w:rsidR="00FF525A">
        <w:rPr>
          <w:rFonts w:ascii="Times New Roman" w:hAnsi="Times New Roman"/>
          <w:bCs/>
          <w:sz w:val="24"/>
        </w:rPr>
        <w:t>known as</w:t>
      </w:r>
      <w:r w:rsidRPr="006057F0">
        <w:rPr>
          <w:rFonts w:ascii="Times New Roman" w:hAnsi="Times New Roman"/>
          <w:bCs/>
          <w:sz w:val="24"/>
        </w:rPr>
        <w:t>?</w:t>
      </w:r>
    </w:p>
    <w:p w14:paraId="15A0599D" w14:textId="77777777" w:rsidR="00EC3895" w:rsidRDefault="00EC3895" w:rsidP="00EC3895">
      <w:pPr>
        <w:spacing w:after="0" w:line="360" w:lineRule="auto"/>
        <w:jc w:val="both"/>
        <w:rPr>
          <w:rFonts w:ascii="Kokila" w:hAnsi="Kokila" w:cs="Kokila"/>
          <w:sz w:val="32"/>
          <w:szCs w:val="32"/>
        </w:rPr>
      </w:pPr>
      <w:r>
        <w:rPr>
          <w:rFonts w:ascii="Kokila" w:hAnsi="Kokila" w:cs="Kokila"/>
          <w:sz w:val="32"/>
          <w:szCs w:val="32"/>
        </w:rPr>
        <w:t>-------------------------------------------------------------------------------------------------------------</w:t>
      </w:r>
    </w:p>
    <w:p w14:paraId="31EC6922" w14:textId="439AA863" w:rsidR="00EC3895" w:rsidRPr="00EC3895" w:rsidRDefault="00EC3895" w:rsidP="00EC3895">
      <w:pPr>
        <w:spacing w:after="0" w:line="360" w:lineRule="auto"/>
        <w:ind w:right="-90"/>
        <w:jc w:val="both"/>
        <w:rPr>
          <w:rFonts w:ascii="Times New Roman" w:hAnsi="Times New Roman"/>
          <w:bCs/>
          <w:sz w:val="24"/>
        </w:rPr>
      </w:pPr>
      <w:r>
        <w:rPr>
          <w:rFonts w:ascii="Kokila" w:hAnsi="Kokila" w:cs="Kokila"/>
          <w:sz w:val="32"/>
          <w:szCs w:val="32"/>
        </w:rPr>
        <w:t>-------------------------------------------------------------------------------------------------------------</w:t>
      </w:r>
    </w:p>
    <w:p w14:paraId="08537607" w14:textId="1A6F212A" w:rsidR="00E07A23" w:rsidRPr="0066512A" w:rsidRDefault="00E07A23" w:rsidP="00E07A23">
      <w:pPr>
        <w:pStyle w:val="ListParagraph"/>
        <w:numPr>
          <w:ilvl w:val="0"/>
          <w:numId w:val="15"/>
        </w:numPr>
        <w:spacing w:after="0" w:line="360" w:lineRule="auto"/>
        <w:ind w:left="540" w:right="-90" w:hanging="630"/>
        <w:jc w:val="both"/>
        <w:rPr>
          <w:rFonts w:ascii="Times New Roman" w:hAnsi="Times New Roman"/>
          <w:bCs/>
          <w:sz w:val="28"/>
        </w:rPr>
      </w:pPr>
      <w:r>
        <w:rPr>
          <w:rFonts w:ascii="Kruti Dev 010" w:hAnsi="Kruti Dev 010"/>
          <w:bCs/>
          <w:sz w:val="32"/>
          <w:szCs w:val="32"/>
        </w:rPr>
        <w:t>lk&gt;snkjh QeZ ds iquxZBu gksus ds nks dkj.k crkb,A</w:t>
      </w:r>
    </w:p>
    <w:p w14:paraId="04E3A032" w14:textId="77777777" w:rsidR="00E07A23" w:rsidRDefault="00E07A23" w:rsidP="00E07A23">
      <w:pPr>
        <w:pStyle w:val="ListParagraph"/>
        <w:spacing w:after="0" w:line="360" w:lineRule="auto"/>
        <w:ind w:left="540" w:right="-90"/>
        <w:jc w:val="both"/>
        <w:rPr>
          <w:rFonts w:ascii="Times New Roman" w:hAnsi="Times New Roman"/>
          <w:bCs/>
          <w:sz w:val="24"/>
        </w:rPr>
      </w:pPr>
      <w:r w:rsidRPr="006057F0">
        <w:rPr>
          <w:rFonts w:ascii="Times New Roman" w:hAnsi="Times New Roman"/>
          <w:bCs/>
          <w:sz w:val="24"/>
        </w:rPr>
        <w:t>State any two occasions on which a partnership firm can be reconstituted.</w:t>
      </w:r>
    </w:p>
    <w:p w14:paraId="10A228A1" w14:textId="77777777" w:rsidR="00EC3895" w:rsidRDefault="00EC3895" w:rsidP="00EC3895">
      <w:pPr>
        <w:spacing w:after="0" w:line="360" w:lineRule="auto"/>
        <w:jc w:val="both"/>
        <w:rPr>
          <w:rFonts w:ascii="Kokila" w:hAnsi="Kokila" w:cs="Kokila"/>
          <w:sz w:val="32"/>
          <w:szCs w:val="32"/>
        </w:rPr>
      </w:pPr>
      <w:r>
        <w:rPr>
          <w:rFonts w:ascii="Kokila" w:hAnsi="Kokila" w:cs="Kokila"/>
          <w:sz w:val="32"/>
          <w:szCs w:val="32"/>
        </w:rPr>
        <w:t>-------------------------------------------------------------------------------------------------------------</w:t>
      </w:r>
    </w:p>
    <w:p w14:paraId="509532E2" w14:textId="37FD6841" w:rsidR="00EC3895" w:rsidRPr="00EC3895" w:rsidRDefault="00EC3895" w:rsidP="00EC3895">
      <w:pPr>
        <w:spacing w:after="0" w:line="360" w:lineRule="auto"/>
        <w:ind w:right="-90"/>
        <w:jc w:val="both"/>
        <w:rPr>
          <w:rFonts w:ascii="Times New Roman" w:hAnsi="Times New Roman"/>
          <w:bCs/>
          <w:sz w:val="24"/>
        </w:rPr>
      </w:pPr>
      <w:r>
        <w:rPr>
          <w:rFonts w:ascii="Kokila" w:hAnsi="Kokila" w:cs="Kokila"/>
          <w:sz w:val="32"/>
          <w:szCs w:val="32"/>
        </w:rPr>
        <w:t>-------------------------------------------------------------------------------------------------------------</w:t>
      </w:r>
    </w:p>
    <w:p w14:paraId="2B85621E" w14:textId="29F5DAF7" w:rsidR="00E07A23" w:rsidRPr="0066512A" w:rsidRDefault="00E07A23" w:rsidP="00E07A23">
      <w:pPr>
        <w:pStyle w:val="ListParagraph"/>
        <w:numPr>
          <w:ilvl w:val="0"/>
          <w:numId w:val="15"/>
        </w:numPr>
        <w:spacing w:after="0" w:line="360" w:lineRule="auto"/>
        <w:ind w:left="540" w:right="-90" w:hanging="630"/>
        <w:jc w:val="both"/>
        <w:rPr>
          <w:rFonts w:ascii="Times New Roman" w:hAnsi="Times New Roman"/>
          <w:bCs/>
          <w:sz w:val="28"/>
        </w:rPr>
      </w:pPr>
      <w:r>
        <w:rPr>
          <w:rFonts w:ascii="Kruti Dev 010" w:hAnsi="Kruti Dev 010"/>
          <w:bCs/>
          <w:sz w:val="32"/>
          <w:szCs w:val="32"/>
        </w:rPr>
        <w:lastRenderedPageBreak/>
        <w:t>uQs ds vuqikr dk vFkZ le&gt;kb,A</w:t>
      </w:r>
    </w:p>
    <w:p w14:paraId="3711D9D1" w14:textId="77777777" w:rsidR="00E07A23" w:rsidRDefault="00E07A23" w:rsidP="00E07A23">
      <w:pPr>
        <w:pStyle w:val="ListParagraph"/>
        <w:spacing w:after="0" w:line="360" w:lineRule="auto"/>
        <w:ind w:left="540" w:right="-90"/>
        <w:jc w:val="both"/>
        <w:rPr>
          <w:rFonts w:ascii="Times New Roman" w:hAnsi="Times New Roman"/>
          <w:bCs/>
          <w:sz w:val="24"/>
        </w:rPr>
      </w:pPr>
      <w:r w:rsidRPr="006057F0">
        <w:rPr>
          <w:rFonts w:ascii="Times New Roman" w:hAnsi="Times New Roman"/>
          <w:bCs/>
          <w:sz w:val="24"/>
        </w:rPr>
        <w:t>Explain the meaning of gaining ratio?</w:t>
      </w:r>
    </w:p>
    <w:p w14:paraId="7BEA9BDD" w14:textId="77777777" w:rsidR="00FA7259" w:rsidRDefault="00FA7259" w:rsidP="00FA7259">
      <w:pPr>
        <w:spacing w:after="0" w:line="360" w:lineRule="auto"/>
        <w:jc w:val="both"/>
        <w:rPr>
          <w:rFonts w:ascii="Kokila" w:hAnsi="Kokila" w:cs="Kokila"/>
          <w:sz w:val="32"/>
          <w:szCs w:val="32"/>
        </w:rPr>
      </w:pPr>
      <w:r>
        <w:rPr>
          <w:rFonts w:ascii="Kokila" w:hAnsi="Kokila" w:cs="Kokila"/>
          <w:sz w:val="32"/>
          <w:szCs w:val="32"/>
        </w:rPr>
        <w:t>-------------------------------------------------------------------------------------------------------------</w:t>
      </w:r>
    </w:p>
    <w:p w14:paraId="3B3A8D83" w14:textId="726A71E8" w:rsidR="00FA7259" w:rsidRPr="00FA7259" w:rsidRDefault="00FA7259" w:rsidP="00FA7259">
      <w:pPr>
        <w:spacing w:after="0" w:line="360" w:lineRule="auto"/>
        <w:ind w:right="-90"/>
        <w:jc w:val="both"/>
        <w:rPr>
          <w:rFonts w:ascii="Times New Roman" w:hAnsi="Times New Roman"/>
          <w:bCs/>
          <w:sz w:val="24"/>
        </w:rPr>
      </w:pPr>
      <w:r>
        <w:rPr>
          <w:rFonts w:ascii="Kokila" w:hAnsi="Kokila" w:cs="Kokila"/>
          <w:sz w:val="32"/>
          <w:szCs w:val="32"/>
        </w:rPr>
        <w:t>-------------------------------------------------------------------------------------------------------------</w:t>
      </w:r>
    </w:p>
    <w:p w14:paraId="42DDED5C" w14:textId="77777777" w:rsidR="00E07A23" w:rsidRPr="0066512A" w:rsidRDefault="00E07A23" w:rsidP="00E07A23">
      <w:pPr>
        <w:pStyle w:val="ListParagraph"/>
        <w:numPr>
          <w:ilvl w:val="0"/>
          <w:numId w:val="15"/>
        </w:numPr>
        <w:spacing w:after="0" w:line="360" w:lineRule="auto"/>
        <w:ind w:left="540" w:right="-90" w:hanging="630"/>
        <w:jc w:val="both"/>
        <w:rPr>
          <w:rFonts w:ascii="Times New Roman" w:hAnsi="Times New Roman"/>
          <w:bCs/>
          <w:sz w:val="28"/>
        </w:rPr>
      </w:pPr>
      <w:r>
        <w:rPr>
          <w:rFonts w:ascii="Kruti Dev 010" w:hAnsi="Kruti Dev 010"/>
          <w:bCs/>
          <w:sz w:val="32"/>
          <w:szCs w:val="32"/>
        </w:rPr>
        <w:t>R;kx dk vuqikr D;k gS \</w:t>
      </w:r>
    </w:p>
    <w:p w14:paraId="56E7B25F" w14:textId="77777777" w:rsidR="00E07A23" w:rsidRDefault="00E07A23" w:rsidP="00E07A23">
      <w:pPr>
        <w:pStyle w:val="ListParagraph"/>
        <w:spacing w:after="0" w:line="360" w:lineRule="auto"/>
        <w:ind w:left="540" w:right="-90"/>
        <w:jc w:val="both"/>
        <w:rPr>
          <w:rFonts w:ascii="Times New Roman" w:hAnsi="Times New Roman"/>
          <w:bCs/>
          <w:sz w:val="24"/>
        </w:rPr>
      </w:pPr>
      <w:r w:rsidRPr="006057F0">
        <w:rPr>
          <w:rFonts w:ascii="Times New Roman" w:hAnsi="Times New Roman"/>
          <w:bCs/>
          <w:sz w:val="24"/>
        </w:rPr>
        <w:t>What is sacrificing ratio?</w:t>
      </w:r>
    </w:p>
    <w:p w14:paraId="7DC1946B" w14:textId="77777777" w:rsidR="00FA7259" w:rsidRDefault="00FA7259" w:rsidP="00FA7259">
      <w:pPr>
        <w:spacing w:after="0" w:line="360" w:lineRule="auto"/>
        <w:jc w:val="both"/>
        <w:rPr>
          <w:rFonts w:ascii="Kokila" w:hAnsi="Kokila" w:cs="Kokila"/>
          <w:sz w:val="32"/>
          <w:szCs w:val="32"/>
        </w:rPr>
      </w:pPr>
      <w:r>
        <w:rPr>
          <w:rFonts w:ascii="Kokila" w:hAnsi="Kokila" w:cs="Kokila"/>
          <w:sz w:val="32"/>
          <w:szCs w:val="32"/>
        </w:rPr>
        <w:t>-------------------------------------------------------------------------------------------------------------</w:t>
      </w:r>
    </w:p>
    <w:p w14:paraId="79560961" w14:textId="0667C0CA" w:rsidR="00FA7259" w:rsidRPr="00FA7259" w:rsidRDefault="00FA7259" w:rsidP="00931110">
      <w:pPr>
        <w:spacing w:after="0" w:line="276" w:lineRule="auto"/>
        <w:ind w:right="-90"/>
        <w:jc w:val="both"/>
        <w:rPr>
          <w:rFonts w:ascii="Times New Roman" w:hAnsi="Times New Roman"/>
          <w:bCs/>
          <w:sz w:val="24"/>
        </w:rPr>
      </w:pPr>
      <w:r>
        <w:rPr>
          <w:rFonts w:ascii="Kokila" w:hAnsi="Kokila" w:cs="Kokila"/>
          <w:sz w:val="32"/>
          <w:szCs w:val="32"/>
        </w:rPr>
        <w:t>-------------------------------------------------------------------------------------------------------------</w:t>
      </w:r>
    </w:p>
    <w:p w14:paraId="11B2B916" w14:textId="77777777" w:rsidR="00E07A23" w:rsidRPr="000F52AC" w:rsidRDefault="00E07A23" w:rsidP="00E07A23">
      <w:pPr>
        <w:pStyle w:val="ListParagraph"/>
        <w:spacing w:after="0" w:line="360" w:lineRule="auto"/>
        <w:ind w:left="540" w:right="-90"/>
        <w:jc w:val="both"/>
        <w:rPr>
          <w:rFonts w:ascii="Times New Roman" w:hAnsi="Times New Roman"/>
          <w:bCs/>
          <w:sz w:val="14"/>
          <w:szCs w:val="10"/>
        </w:rPr>
      </w:pPr>
    </w:p>
    <w:p w14:paraId="10733AEA" w14:textId="77777777" w:rsidR="00E07A23" w:rsidRPr="001741CF" w:rsidRDefault="00E07A23" w:rsidP="00E07A23">
      <w:pPr>
        <w:spacing w:after="0" w:line="360" w:lineRule="auto"/>
        <w:ind w:left="-90"/>
        <w:rPr>
          <w:rFonts w:ascii="Kruti Dev 010" w:hAnsi="Kruti Dev 010"/>
          <w:b/>
          <w:bCs/>
          <w:color w:val="DF2E28" w:themeColor="accent1"/>
          <w:sz w:val="28"/>
        </w:rPr>
      </w:pPr>
      <w:r w:rsidRPr="001741CF">
        <w:rPr>
          <w:rFonts w:ascii="Kruti Dev 010" w:hAnsi="Kruti Dev 010"/>
          <w:b/>
          <w:bCs/>
          <w:color w:val="DF2E28" w:themeColor="accent1"/>
          <w:sz w:val="32"/>
        </w:rPr>
        <w:t xml:space="preserve">3 vad ds lSa)kafrd iz'u </w:t>
      </w:r>
      <w:r w:rsidRPr="001741CF">
        <w:rPr>
          <w:rFonts w:ascii="Times New Roman" w:hAnsi="Times New Roman"/>
          <w:b/>
          <w:bCs/>
          <w:color w:val="DF2E28" w:themeColor="accent1"/>
          <w:sz w:val="24"/>
          <w:szCs w:val="24"/>
        </w:rPr>
        <w:t>(Theory question)</w:t>
      </w:r>
    </w:p>
    <w:p w14:paraId="2FA7E625" w14:textId="2736FB20" w:rsidR="00E07A23" w:rsidRPr="00E6276F" w:rsidRDefault="00E07A23" w:rsidP="00E07A23">
      <w:pPr>
        <w:pStyle w:val="ListParagraph"/>
        <w:numPr>
          <w:ilvl w:val="0"/>
          <w:numId w:val="16"/>
        </w:numPr>
        <w:spacing w:after="0" w:line="360" w:lineRule="auto"/>
        <w:ind w:left="630" w:right="-90" w:hanging="720"/>
        <w:jc w:val="both"/>
        <w:rPr>
          <w:rFonts w:ascii="Times New Roman" w:hAnsi="Times New Roman"/>
          <w:bCs/>
          <w:sz w:val="28"/>
        </w:rPr>
      </w:pPr>
      <w:r>
        <w:rPr>
          <w:rFonts w:ascii="Kruti Dev 010" w:hAnsi="Kruti Dev 010"/>
          <w:bCs/>
          <w:sz w:val="32"/>
          <w:szCs w:val="32"/>
        </w:rPr>
        <w:t xml:space="preserve">uQs okys rFkk R;kx djus okys lk&gt;snkj dk vFkZ mnkgj.k dh lgk;rk ls </w:t>
      </w:r>
      <w:r w:rsidR="00A81E29">
        <w:rPr>
          <w:rFonts w:ascii="Kruti Dev 010" w:hAnsi="Kruti Dev 010"/>
          <w:bCs/>
          <w:sz w:val="32"/>
          <w:szCs w:val="32"/>
        </w:rPr>
        <w:t>le&gt;kb,</w:t>
      </w:r>
      <w:r>
        <w:rPr>
          <w:rFonts w:ascii="Kruti Dev 010" w:hAnsi="Kruti Dev 010"/>
          <w:bCs/>
          <w:sz w:val="32"/>
          <w:szCs w:val="32"/>
        </w:rPr>
        <w:t>A</w:t>
      </w:r>
    </w:p>
    <w:p w14:paraId="5734E9B0" w14:textId="77777777" w:rsidR="00E07A23" w:rsidRDefault="00E07A23" w:rsidP="00E07A23">
      <w:pPr>
        <w:pStyle w:val="ListParagraph"/>
        <w:spacing w:after="0" w:line="360" w:lineRule="auto"/>
        <w:ind w:left="630" w:right="-90"/>
        <w:jc w:val="both"/>
        <w:rPr>
          <w:rFonts w:ascii="Times New Roman" w:hAnsi="Times New Roman"/>
          <w:bCs/>
          <w:sz w:val="28"/>
        </w:rPr>
      </w:pPr>
      <w:r w:rsidRPr="006057F0">
        <w:rPr>
          <w:rFonts w:ascii="Times New Roman" w:hAnsi="Times New Roman"/>
          <w:bCs/>
          <w:sz w:val="24"/>
        </w:rPr>
        <w:t>Explain with example the meaning of gaining partner and sacrificing partner</w:t>
      </w:r>
      <w:r w:rsidRPr="00E6276F">
        <w:rPr>
          <w:rFonts w:ascii="Times New Roman" w:hAnsi="Times New Roman"/>
          <w:bCs/>
          <w:sz w:val="28"/>
        </w:rPr>
        <w:t>.</w:t>
      </w:r>
    </w:p>
    <w:p w14:paraId="21BE1796" w14:textId="77777777" w:rsidR="00931110" w:rsidRDefault="00931110" w:rsidP="00931110">
      <w:pPr>
        <w:spacing w:after="0" w:line="360" w:lineRule="auto"/>
        <w:jc w:val="both"/>
        <w:rPr>
          <w:rFonts w:ascii="Kokila" w:hAnsi="Kokila" w:cs="Kokila"/>
          <w:sz w:val="32"/>
          <w:szCs w:val="32"/>
        </w:rPr>
      </w:pPr>
      <w:r>
        <w:rPr>
          <w:rFonts w:ascii="Kokila" w:hAnsi="Kokila" w:cs="Kokila"/>
          <w:sz w:val="32"/>
          <w:szCs w:val="32"/>
        </w:rPr>
        <w:t>-------------------------------------------------------------------------------------------------------------</w:t>
      </w:r>
    </w:p>
    <w:p w14:paraId="149B92DD" w14:textId="77777777" w:rsidR="00931110" w:rsidRPr="00392F31" w:rsidRDefault="00931110" w:rsidP="00931110">
      <w:pPr>
        <w:spacing w:after="0" w:line="360" w:lineRule="auto"/>
        <w:ind w:right="-90"/>
        <w:jc w:val="both"/>
        <w:rPr>
          <w:rFonts w:ascii="Kokila" w:hAnsi="Kokila" w:cs="Kokila"/>
          <w:sz w:val="32"/>
          <w:szCs w:val="32"/>
        </w:rPr>
      </w:pPr>
      <w:r w:rsidRPr="00392F31">
        <w:rPr>
          <w:rFonts w:ascii="Kokila" w:hAnsi="Kokila" w:cs="Kokila"/>
          <w:sz w:val="32"/>
          <w:szCs w:val="32"/>
        </w:rPr>
        <w:t>-------------------------------------------------------------------------------------------------------------</w:t>
      </w:r>
    </w:p>
    <w:p w14:paraId="2F5DD2B2" w14:textId="77777777" w:rsidR="00931110" w:rsidRDefault="00931110" w:rsidP="00931110">
      <w:pPr>
        <w:spacing w:after="0" w:line="360" w:lineRule="auto"/>
        <w:jc w:val="both"/>
        <w:rPr>
          <w:rFonts w:ascii="Kokila" w:hAnsi="Kokila" w:cs="Kokila"/>
          <w:sz w:val="32"/>
          <w:szCs w:val="32"/>
        </w:rPr>
      </w:pPr>
      <w:r>
        <w:rPr>
          <w:rFonts w:ascii="Kokila" w:hAnsi="Kokila" w:cs="Kokila"/>
          <w:sz w:val="32"/>
          <w:szCs w:val="32"/>
        </w:rPr>
        <w:t>-------------------------------------------------------------------------------------------------------------</w:t>
      </w:r>
    </w:p>
    <w:p w14:paraId="342522BF" w14:textId="3D68C929" w:rsidR="00931110" w:rsidRPr="00931110" w:rsidRDefault="00931110" w:rsidP="00931110">
      <w:pPr>
        <w:spacing w:after="0" w:line="360" w:lineRule="auto"/>
        <w:ind w:right="-90"/>
        <w:jc w:val="both"/>
        <w:rPr>
          <w:rFonts w:ascii="Times New Roman" w:hAnsi="Times New Roman"/>
          <w:bCs/>
          <w:sz w:val="28"/>
        </w:rPr>
      </w:pPr>
      <w:r>
        <w:rPr>
          <w:rFonts w:ascii="Kokila" w:hAnsi="Kokila" w:cs="Kokila"/>
          <w:sz w:val="32"/>
          <w:szCs w:val="32"/>
        </w:rPr>
        <w:t>-------------------------------------------------------------------------------------------------------------</w:t>
      </w:r>
    </w:p>
    <w:p w14:paraId="23F5F362" w14:textId="77777777" w:rsidR="00E07A23" w:rsidRPr="001A55BD" w:rsidRDefault="00E07A23" w:rsidP="00E07A23">
      <w:pPr>
        <w:pStyle w:val="ListParagraph"/>
        <w:spacing w:after="0" w:line="360" w:lineRule="auto"/>
        <w:ind w:left="630" w:right="-90" w:hanging="720"/>
        <w:jc w:val="both"/>
        <w:rPr>
          <w:rFonts w:ascii="Times New Roman" w:hAnsi="Times New Roman"/>
          <w:bCs/>
          <w:sz w:val="10"/>
        </w:rPr>
      </w:pPr>
    </w:p>
    <w:p w14:paraId="2D86C667" w14:textId="77777777" w:rsidR="00E07A23" w:rsidRPr="00157DC0" w:rsidRDefault="00E07A23" w:rsidP="00E07A23">
      <w:pPr>
        <w:pStyle w:val="ListParagraph"/>
        <w:numPr>
          <w:ilvl w:val="0"/>
          <w:numId w:val="16"/>
        </w:numPr>
        <w:spacing w:after="0" w:line="360" w:lineRule="auto"/>
        <w:ind w:left="630" w:right="-90" w:hanging="720"/>
        <w:jc w:val="both"/>
        <w:rPr>
          <w:rFonts w:ascii="Times New Roman" w:hAnsi="Times New Roman"/>
          <w:bCs/>
          <w:sz w:val="28"/>
        </w:rPr>
      </w:pPr>
      <w:r>
        <w:rPr>
          <w:rFonts w:ascii="Kruti Dev 010" w:hAnsi="Kruti Dev 010"/>
          <w:bCs/>
          <w:sz w:val="32"/>
          <w:szCs w:val="32"/>
        </w:rPr>
        <w:t>ykHkkykHk vuqikr esa ifjorZu djus ij [;kfr D;kas fu/kkZfjr dh tkrh gS\</w:t>
      </w:r>
    </w:p>
    <w:p w14:paraId="2676220E" w14:textId="77777777" w:rsidR="00E07A23" w:rsidRDefault="00E07A23" w:rsidP="00E07A23">
      <w:pPr>
        <w:pStyle w:val="ListParagraph"/>
        <w:spacing w:after="0" w:line="360" w:lineRule="auto"/>
        <w:ind w:left="630" w:right="-90"/>
        <w:jc w:val="both"/>
        <w:rPr>
          <w:rFonts w:ascii="Times New Roman" w:hAnsi="Times New Roman"/>
          <w:bCs/>
          <w:sz w:val="28"/>
        </w:rPr>
      </w:pPr>
      <w:r w:rsidRPr="006057F0">
        <w:rPr>
          <w:rFonts w:ascii="Times New Roman" w:hAnsi="Times New Roman"/>
          <w:bCs/>
          <w:sz w:val="24"/>
        </w:rPr>
        <w:t>Why Goodwill is determined on the occasion of change in profit sharing ratio of existing partners</w:t>
      </w:r>
      <w:r w:rsidRPr="00157DC0">
        <w:rPr>
          <w:rFonts w:ascii="Times New Roman" w:hAnsi="Times New Roman"/>
          <w:bCs/>
          <w:sz w:val="28"/>
        </w:rPr>
        <w:t>?</w:t>
      </w:r>
    </w:p>
    <w:p w14:paraId="7609E691" w14:textId="77777777" w:rsidR="00931110" w:rsidRDefault="00931110" w:rsidP="00931110">
      <w:pPr>
        <w:spacing w:after="0" w:line="360" w:lineRule="auto"/>
        <w:jc w:val="both"/>
        <w:rPr>
          <w:rFonts w:ascii="Kokila" w:hAnsi="Kokila" w:cs="Kokila"/>
          <w:sz w:val="32"/>
          <w:szCs w:val="32"/>
        </w:rPr>
      </w:pPr>
      <w:r>
        <w:rPr>
          <w:rFonts w:ascii="Kokila" w:hAnsi="Kokila" w:cs="Kokila"/>
          <w:sz w:val="32"/>
          <w:szCs w:val="32"/>
        </w:rPr>
        <w:t>-------------------------------------------------------------------------------------------------------------</w:t>
      </w:r>
    </w:p>
    <w:p w14:paraId="74DF4BB9" w14:textId="77777777" w:rsidR="00931110" w:rsidRPr="00392F31" w:rsidRDefault="00931110" w:rsidP="00931110">
      <w:pPr>
        <w:spacing w:after="0" w:line="360" w:lineRule="auto"/>
        <w:ind w:right="-90"/>
        <w:jc w:val="both"/>
        <w:rPr>
          <w:rFonts w:ascii="Kokila" w:hAnsi="Kokila" w:cs="Kokila"/>
          <w:sz w:val="32"/>
          <w:szCs w:val="32"/>
        </w:rPr>
      </w:pPr>
      <w:r w:rsidRPr="00392F31">
        <w:rPr>
          <w:rFonts w:ascii="Kokila" w:hAnsi="Kokila" w:cs="Kokila"/>
          <w:sz w:val="32"/>
          <w:szCs w:val="32"/>
        </w:rPr>
        <w:t>-------------------------------------------------------------------------------------------------------------</w:t>
      </w:r>
    </w:p>
    <w:p w14:paraId="3568EC92" w14:textId="77777777" w:rsidR="00931110" w:rsidRDefault="00931110" w:rsidP="00931110">
      <w:pPr>
        <w:spacing w:after="0" w:line="360" w:lineRule="auto"/>
        <w:jc w:val="both"/>
        <w:rPr>
          <w:rFonts w:ascii="Kokila" w:hAnsi="Kokila" w:cs="Kokila"/>
          <w:sz w:val="32"/>
          <w:szCs w:val="32"/>
        </w:rPr>
      </w:pPr>
      <w:r>
        <w:rPr>
          <w:rFonts w:ascii="Kokila" w:hAnsi="Kokila" w:cs="Kokila"/>
          <w:sz w:val="32"/>
          <w:szCs w:val="32"/>
        </w:rPr>
        <w:t>-------------------------------------------------------------------------------------------------------------</w:t>
      </w:r>
    </w:p>
    <w:p w14:paraId="75DCA604" w14:textId="15487A54" w:rsidR="00931110" w:rsidRPr="00931110" w:rsidRDefault="00931110" w:rsidP="00931110">
      <w:pPr>
        <w:spacing w:after="0" w:line="360" w:lineRule="auto"/>
        <w:ind w:right="-90"/>
        <w:jc w:val="both"/>
        <w:rPr>
          <w:rFonts w:ascii="Times New Roman" w:hAnsi="Times New Roman"/>
          <w:bCs/>
          <w:sz w:val="28"/>
        </w:rPr>
      </w:pPr>
      <w:r>
        <w:rPr>
          <w:rFonts w:ascii="Kokila" w:hAnsi="Kokila" w:cs="Kokila"/>
          <w:sz w:val="32"/>
          <w:szCs w:val="32"/>
        </w:rPr>
        <w:t>-------------------------------------------------------------------------------------------------------------</w:t>
      </w:r>
    </w:p>
    <w:p w14:paraId="1D053540" w14:textId="324C6FC3" w:rsidR="00E07A23" w:rsidRPr="00157DC0" w:rsidRDefault="00E07A23" w:rsidP="00E07A23">
      <w:pPr>
        <w:pStyle w:val="ListParagraph"/>
        <w:numPr>
          <w:ilvl w:val="0"/>
          <w:numId w:val="16"/>
        </w:numPr>
        <w:spacing w:after="0" w:line="360" w:lineRule="auto"/>
        <w:ind w:left="630" w:right="-90" w:hanging="720"/>
        <w:jc w:val="both"/>
        <w:rPr>
          <w:rFonts w:ascii="Times New Roman" w:hAnsi="Times New Roman"/>
          <w:bCs/>
          <w:sz w:val="28"/>
        </w:rPr>
      </w:pPr>
      <w:r>
        <w:rPr>
          <w:rFonts w:ascii="Kruti Dev 010" w:hAnsi="Kruti Dev 010"/>
          <w:bCs/>
          <w:sz w:val="32"/>
          <w:szCs w:val="32"/>
        </w:rPr>
        <w:t xml:space="preserve">lk&gt;snkjh QeZ ds iquxZBu dk vFkZ </w:t>
      </w:r>
      <w:r w:rsidR="00A81E29">
        <w:rPr>
          <w:rFonts w:ascii="Kruti Dev 010" w:hAnsi="Kruti Dev 010"/>
          <w:bCs/>
          <w:sz w:val="32"/>
          <w:szCs w:val="32"/>
        </w:rPr>
        <w:t>le&gt;kb,</w:t>
      </w:r>
      <w:r>
        <w:rPr>
          <w:rFonts w:ascii="Kruti Dev 010" w:hAnsi="Kruti Dev 010"/>
          <w:bCs/>
          <w:sz w:val="32"/>
          <w:szCs w:val="32"/>
        </w:rPr>
        <w:t>A</w:t>
      </w:r>
    </w:p>
    <w:p w14:paraId="6BD89AA2" w14:textId="77777777" w:rsidR="00E07A23" w:rsidRDefault="00E07A23" w:rsidP="00E07A23">
      <w:pPr>
        <w:pStyle w:val="ListParagraph"/>
        <w:spacing w:after="0" w:line="360" w:lineRule="auto"/>
        <w:ind w:left="630" w:right="-90"/>
        <w:jc w:val="both"/>
        <w:rPr>
          <w:rFonts w:ascii="Times New Roman" w:hAnsi="Times New Roman"/>
          <w:bCs/>
          <w:sz w:val="28"/>
        </w:rPr>
      </w:pPr>
      <w:r w:rsidRPr="006057F0">
        <w:rPr>
          <w:rFonts w:ascii="Times New Roman" w:hAnsi="Times New Roman"/>
          <w:bCs/>
          <w:sz w:val="24"/>
        </w:rPr>
        <w:t>Explain the meaning of reconstitution of partnership firm</w:t>
      </w:r>
      <w:r w:rsidRPr="00157DC0">
        <w:rPr>
          <w:rFonts w:ascii="Times New Roman" w:hAnsi="Times New Roman"/>
          <w:bCs/>
          <w:sz w:val="28"/>
        </w:rPr>
        <w:t>.</w:t>
      </w:r>
    </w:p>
    <w:p w14:paraId="28CBF31B" w14:textId="77777777" w:rsidR="00931110" w:rsidRDefault="00931110" w:rsidP="00931110">
      <w:pPr>
        <w:spacing w:after="0" w:line="360" w:lineRule="auto"/>
        <w:jc w:val="both"/>
        <w:rPr>
          <w:rFonts w:ascii="Kokila" w:hAnsi="Kokila" w:cs="Kokila"/>
          <w:sz w:val="32"/>
          <w:szCs w:val="32"/>
        </w:rPr>
      </w:pPr>
      <w:r>
        <w:rPr>
          <w:rFonts w:ascii="Kokila" w:hAnsi="Kokila" w:cs="Kokila"/>
          <w:sz w:val="32"/>
          <w:szCs w:val="32"/>
        </w:rPr>
        <w:t>-------------------------------------------------------------------------------------------------------------</w:t>
      </w:r>
    </w:p>
    <w:p w14:paraId="333A187E" w14:textId="77777777" w:rsidR="00931110" w:rsidRPr="00392F31" w:rsidRDefault="00931110" w:rsidP="00931110">
      <w:pPr>
        <w:spacing w:after="0" w:line="360" w:lineRule="auto"/>
        <w:ind w:right="-90"/>
        <w:jc w:val="both"/>
        <w:rPr>
          <w:rFonts w:ascii="Kokila" w:hAnsi="Kokila" w:cs="Kokila"/>
          <w:sz w:val="32"/>
          <w:szCs w:val="32"/>
        </w:rPr>
      </w:pPr>
      <w:r w:rsidRPr="00392F31">
        <w:rPr>
          <w:rFonts w:ascii="Kokila" w:hAnsi="Kokila" w:cs="Kokila"/>
          <w:sz w:val="32"/>
          <w:szCs w:val="32"/>
        </w:rPr>
        <w:t>-------------------------------------------------------------------------------------------------------------</w:t>
      </w:r>
    </w:p>
    <w:p w14:paraId="06B6A180" w14:textId="6EFBC594" w:rsidR="00384A6A" w:rsidRPr="00931110" w:rsidRDefault="00931110" w:rsidP="00931110">
      <w:pPr>
        <w:spacing w:after="0" w:line="360" w:lineRule="auto"/>
        <w:jc w:val="both"/>
        <w:rPr>
          <w:rFonts w:ascii="Kokila" w:hAnsi="Kokila" w:cs="Kokila"/>
          <w:sz w:val="32"/>
          <w:szCs w:val="32"/>
        </w:rPr>
      </w:pPr>
      <w:r>
        <w:rPr>
          <w:rFonts w:ascii="Kokila" w:hAnsi="Kokila" w:cs="Kokila"/>
          <w:sz w:val="32"/>
          <w:szCs w:val="32"/>
        </w:rPr>
        <w:t>-------------------------------------------------------------------------------------------------------------</w:t>
      </w:r>
    </w:p>
    <w:p w14:paraId="7C84E43A" w14:textId="77777777" w:rsidR="00E07A23" w:rsidRPr="001741CF" w:rsidRDefault="00E07A23" w:rsidP="00C832B0">
      <w:pPr>
        <w:spacing w:after="0" w:line="600" w:lineRule="auto"/>
        <w:ind w:left="-90"/>
        <w:rPr>
          <w:rFonts w:ascii="Times New Roman" w:hAnsi="Times New Roman"/>
          <w:b/>
          <w:bCs/>
          <w:color w:val="DF2E28" w:themeColor="accent1"/>
          <w:sz w:val="24"/>
          <w:szCs w:val="24"/>
        </w:rPr>
      </w:pPr>
      <w:r w:rsidRPr="001741CF">
        <w:rPr>
          <w:rFonts w:ascii="Kruti Dev 010" w:hAnsi="Kruti Dev 010"/>
          <w:b/>
          <w:bCs/>
          <w:color w:val="DF2E28" w:themeColor="accent1"/>
          <w:sz w:val="32"/>
        </w:rPr>
        <w:lastRenderedPageBreak/>
        <w:t xml:space="preserve">4 vad ds lSa)kafrd iz'u </w:t>
      </w:r>
      <w:r w:rsidRPr="001741CF">
        <w:rPr>
          <w:rFonts w:ascii="Times New Roman" w:hAnsi="Times New Roman"/>
          <w:b/>
          <w:bCs/>
          <w:color w:val="DF2E28" w:themeColor="accent1"/>
          <w:sz w:val="24"/>
          <w:szCs w:val="24"/>
        </w:rPr>
        <w:t>(Theory question)</w:t>
      </w:r>
    </w:p>
    <w:p w14:paraId="11347E88" w14:textId="77777777" w:rsidR="00E07A23" w:rsidRPr="00E6276F" w:rsidRDefault="00E07A23" w:rsidP="00E07A23">
      <w:pPr>
        <w:pStyle w:val="ListParagraph"/>
        <w:numPr>
          <w:ilvl w:val="0"/>
          <w:numId w:val="17"/>
        </w:numPr>
        <w:spacing w:after="0" w:line="360" w:lineRule="auto"/>
        <w:ind w:left="630" w:right="-90" w:hanging="630"/>
        <w:jc w:val="both"/>
        <w:rPr>
          <w:rFonts w:ascii="Times New Roman" w:hAnsi="Times New Roman"/>
          <w:bCs/>
          <w:sz w:val="28"/>
        </w:rPr>
      </w:pPr>
      <w:r>
        <w:rPr>
          <w:rFonts w:ascii="Kruti Dev 010" w:hAnsi="Kruti Dev 010"/>
          <w:bCs/>
          <w:sz w:val="32"/>
          <w:szCs w:val="32"/>
        </w:rPr>
        <w:t>lk&gt;snkjh QeZ ds iquxZBu ij laifRr;ksa ,oa nkf;Roksa ds iquewZY;kadu dh vko';drk dks laf{kIr esa O;k[;k dhft,A ¼dksbZ pkj½</w:t>
      </w:r>
    </w:p>
    <w:p w14:paraId="25E6EBD1" w14:textId="1CB89B6D" w:rsidR="00E07A23" w:rsidRDefault="00E07A23" w:rsidP="00E07A23">
      <w:pPr>
        <w:pStyle w:val="ListParagraph"/>
        <w:spacing w:after="0" w:line="360" w:lineRule="auto"/>
        <w:ind w:left="630" w:right="-90"/>
        <w:jc w:val="both"/>
        <w:rPr>
          <w:rFonts w:ascii="Times New Roman" w:hAnsi="Times New Roman"/>
          <w:bCs/>
          <w:sz w:val="24"/>
        </w:rPr>
      </w:pPr>
      <w:r w:rsidRPr="006057F0">
        <w:rPr>
          <w:rFonts w:ascii="Times New Roman" w:hAnsi="Times New Roman"/>
          <w:bCs/>
          <w:sz w:val="24"/>
        </w:rPr>
        <w:t xml:space="preserve">Briefly explain any four points </w:t>
      </w:r>
      <w:r>
        <w:rPr>
          <w:rFonts w:ascii="Times New Roman" w:hAnsi="Times New Roman"/>
          <w:bCs/>
          <w:sz w:val="24"/>
        </w:rPr>
        <w:t>for</w:t>
      </w:r>
      <w:r w:rsidRPr="006057F0">
        <w:rPr>
          <w:rFonts w:ascii="Times New Roman" w:hAnsi="Times New Roman"/>
          <w:bCs/>
          <w:sz w:val="24"/>
        </w:rPr>
        <w:t xml:space="preserve"> the need </w:t>
      </w:r>
      <w:r>
        <w:rPr>
          <w:rFonts w:ascii="Times New Roman" w:hAnsi="Times New Roman"/>
          <w:bCs/>
          <w:sz w:val="24"/>
        </w:rPr>
        <w:t>of</w:t>
      </w:r>
      <w:r w:rsidRPr="006057F0">
        <w:rPr>
          <w:rFonts w:ascii="Times New Roman" w:hAnsi="Times New Roman"/>
          <w:bCs/>
          <w:sz w:val="24"/>
        </w:rPr>
        <w:t xml:space="preserve"> the revaluation of assets </w:t>
      </w:r>
      <w:r w:rsidR="00764254">
        <w:rPr>
          <w:rFonts w:ascii="Times New Roman" w:hAnsi="Times New Roman"/>
          <w:bCs/>
          <w:sz w:val="24"/>
        </w:rPr>
        <w:t>and</w:t>
      </w:r>
      <w:r w:rsidRPr="006057F0">
        <w:rPr>
          <w:rFonts w:ascii="Times New Roman" w:hAnsi="Times New Roman"/>
          <w:bCs/>
          <w:sz w:val="24"/>
        </w:rPr>
        <w:t xml:space="preserve"> liabilities on the reconstitution of a partnership firm.</w:t>
      </w:r>
    </w:p>
    <w:p w14:paraId="0E18E5F9" w14:textId="77777777" w:rsidR="00C832B0" w:rsidRDefault="00C832B0" w:rsidP="00C832B0">
      <w:pPr>
        <w:spacing w:after="0" w:line="360" w:lineRule="auto"/>
        <w:jc w:val="both"/>
        <w:rPr>
          <w:rFonts w:ascii="Kokila" w:hAnsi="Kokila" w:cs="Kokila"/>
          <w:sz w:val="32"/>
          <w:szCs w:val="32"/>
        </w:rPr>
      </w:pPr>
      <w:r>
        <w:rPr>
          <w:rFonts w:ascii="Kokila" w:hAnsi="Kokila" w:cs="Kokila"/>
          <w:sz w:val="32"/>
          <w:szCs w:val="32"/>
        </w:rPr>
        <w:t>-------------------------------------------------------------------------------------------------------------</w:t>
      </w:r>
    </w:p>
    <w:p w14:paraId="6C3B4903" w14:textId="77777777" w:rsidR="00C832B0" w:rsidRPr="00392F31" w:rsidRDefault="00C832B0" w:rsidP="00C832B0">
      <w:pPr>
        <w:spacing w:after="0" w:line="360" w:lineRule="auto"/>
        <w:ind w:right="-90"/>
        <w:jc w:val="both"/>
        <w:rPr>
          <w:rFonts w:ascii="Kokila" w:hAnsi="Kokila" w:cs="Kokila"/>
          <w:sz w:val="32"/>
          <w:szCs w:val="32"/>
        </w:rPr>
      </w:pPr>
      <w:r w:rsidRPr="00392F31">
        <w:rPr>
          <w:rFonts w:ascii="Kokila" w:hAnsi="Kokila" w:cs="Kokila"/>
          <w:sz w:val="32"/>
          <w:szCs w:val="32"/>
        </w:rPr>
        <w:t>-------------------------------------------------------------------------------------------------------------</w:t>
      </w:r>
    </w:p>
    <w:p w14:paraId="396CE3D6" w14:textId="77777777" w:rsidR="00C832B0" w:rsidRDefault="00C832B0" w:rsidP="00C832B0">
      <w:pPr>
        <w:spacing w:after="0" w:line="360" w:lineRule="auto"/>
        <w:jc w:val="both"/>
        <w:rPr>
          <w:rFonts w:ascii="Kokila" w:hAnsi="Kokila" w:cs="Kokila"/>
          <w:sz w:val="32"/>
          <w:szCs w:val="32"/>
        </w:rPr>
      </w:pPr>
      <w:r>
        <w:rPr>
          <w:rFonts w:ascii="Kokila" w:hAnsi="Kokila" w:cs="Kokila"/>
          <w:sz w:val="32"/>
          <w:szCs w:val="32"/>
        </w:rPr>
        <w:t>-------------------------------------------------------------------------------------------------------------</w:t>
      </w:r>
    </w:p>
    <w:p w14:paraId="57D7E6C5" w14:textId="4DFEFFCC" w:rsidR="00C832B0" w:rsidRDefault="00C832B0" w:rsidP="00C832B0">
      <w:pPr>
        <w:spacing w:after="0" w:line="360" w:lineRule="auto"/>
        <w:jc w:val="both"/>
        <w:rPr>
          <w:rFonts w:ascii="Kokila" w:hAnsi="Kokila" w:cs="Kokila"/>
          <w:sz w:val="32"/>
          <w:szCs w:val="32"/>
        </w:rPr>
      </w:pPr>
      <w:r>
        <w:rPr>
          <w:rFonts w:ascii="Kokila" w:hAnsi="Kokila" w:cs="Kokila"/>
          <w:sz w:val="32"/>
          <w:szCs w:val="32"/>
        </w:rPr>
        <w:t>-------------------------------------------------------------------------------------------------------------</w:t>
      </w:r>
    </w:p>
    <w:p w14:paraId="124316C4" w14:textId="2840C525" w:rsidR="00C832B0" w:rsidRPr="00C832B0" w:rsidRDefault="00C832B0" w:rsidP="00C832B0">
      <w:pPr>
        <w:spacing w:after="0" w:line="360" w:lineRule="auto"/>
        <w:ind w:right="-90"/>
        <w:jc w:val="both"/>
        <w:rPr>
          <w:rFonts w:ascii="Times New Roman" w:hAnsi="Times New Roman"/>
          <w:bCs/>
          <w:sz w:val="24"/>
        </w:rPr>
      </w:pPr>
      <w:r>
        <w:rPr>
          <w:rFonts w:ascii="Kokila" w:hAnsi="Kokila" w:cs="Kokila"/>
          <w:sz w:val="32"/>
          <w:szCs w:val="32"/>
        </w:rPr>
        <w:t>-------------------------------------------------------------------------------------------------------------</w:t>
      </w:r>
    </w:p>
    <w:p w14:paraId="26F1848C" w14:textId="77777777" w:rsidR="00E07A23" w:rsidRPr="004C52D6" w:rsidRDefault="00E07A23" w:rsidP="00E07A23">
      <w:pPr>
        <w:pStyle w:val="ListParagraph"/>
        <w:spacing w:after="0" w:line="360" w:lineRule="auto"/>
        <w:ind w:left="630" w:right="-90" w:hanging="630"/>
        <w:jc w:val="both"/>
        <w:rPr>
          <w:rFonts w:ascii="Kruti Dev 010" w:hAnsi="Kruti Dev 010"/>
          <w:b/>
          <w:bCs/>
          <w:sz w:val="10"/>
          <w:szCs w:val="32"/>
        </w:rPr>
      </w:pPr>
    </w:p>
    <w:p w14:paraId="1A76BD9D" w14:textId="77777777" w:rsidR="00E07A23" w:rsidRPr="00F05DD7" w:rsidRDefault="00E07A23" w:rsidP="00E07A23">
      <w:pPr>
        <w:pStyle w:val="ListParagraph"/>
        <w:numPr>
          <w:ilvl w:val="0"/>
          <w:numId w:val="17"/>
        </w:numPr>
        <w:spacing w:after="0" w:line="360" w:lineRule="auto"/>
        <w:ind w:left="630" w:right="-90" w:hanging="630"/>
        <w:jc w:val="both"/>
        <w:rPr>
          <w:rFonts w:ascii="Times New Roman" w:hAnsi="Times New Roman"/>
          <w:bCs/>
          <w:sz w:val="28"/>
        </w:rPr>
      </w:pPr>
      <w:r>
        <w:rPr>
          <w:rFonts w:ascii="Kruti Dev 010" w:hAnsi="Kruti Dev 010"/>
          <w:bCs/>
          <w:sz w:val="32"/>
          <w:szCs w:val="32"/>
        </w:rPr>
        <w:t xml:space="preserve"> R;kx ds vuqikr rFkk uQs ds vuqikr esa varj Li"V dhft,A</w:t>
      </w:r>
    </w:p>
    <w:p w14:paraId="5854DFD7" w14:textId="77777777" w:rsidR="00E07A23" w:rsidRDefault="00E07A23" w:rsidP="00E07A23">
      <w:pPr>
        <w:pStyle w:val="ListParagraph"/>
        <w:spacing w:after="0" w:line="360" w:lineRule="auto"/>
        <w:ind w:left="630" w:right="-90" w:firstLine="90"/>
        <w:jc w:val="both"/>
        <w:rPr>
          <w:rFonts w:ascii="Times New Roman" w:hAnsi="Times New Roman"/>
          <w:bCs/>
          <w:sz w:val="28"/>
        </w:rPr>
      </w:pPr>
      <w:r w:rsidRPr="006057F0">
        <w:rPr>
          <w:rFonts w:ascii="Times New Roman" w:hAnsi="Times New Roman"/>
          <w:bCs/>
          <w:sz w:val="24"/>
        </w:rPr>
        <w:t>Distinguish between sacrificing ratio and gaining ratio</w:t>
      </w:r>
      <w:r w:rsidRPr="00F05DD7">
        <w:rPr>
          <w:rFonts w:ascii="Times New Roman" w:hAnsi="Times New Roman"/>
          <w:bCs/>
          <w:sz w:val="28"/>
        </w:rPr>
        <w:t>.</w:t>
      </w:r>
    </w:p>
    <w:p w14:paraId="2B60A47C" w14:textId="77777777" w:rsidR="00C832B0" w:rsidRDefault="00C832B0" w:rsidP="00C832B0">
      <w:pPr>
        <w:spacing w:after="0" w:line="360" w:lineRule="auto"/>
        <w:jc w:val="both"/>
        <w:rPr>
          <w:rFonts w:ascii="Kokila" w:hAnsi="Kokila" w:cs="Kokila"/>
          <w:sz w:val="32"/>
          <w:szCs w:val="32"/>
        </w:rPr>
      </w:pPr>
      <w:r>
        <w:rPr>
          <w:rFonts w:ascii="Kokila" w:hAnsi="Kokila" w:cs="Kokila"/>
          <w:sz w:val="32"/>
          <w:szCs w:val="32"/>
        </w:rPr>
        <w:t>-------------------------------------------------------------------------------------------------------------</w:t>
      </w:r>
    </w:p>
    <w:p w14:paraId="3592E6DD" w14:textId="77777777" w:rsidR="00C832B0" w:rsidRPr="00392F31" w:rsidRDefault="00C832B0" w:rsidP="00C832B0">
      <w:pPr>
        <w:spacing w:after="0" w:line="360" w:lineRule="auto"/>
        <w:ind w:right="-90"/>
        <w:jc w:val="both"/>
        <w:rPr>
          <w:rFonts w:ascii="Kokila" w:hAnsi="Kokila" w:cs="Kokila"/>
          <w:sz w:val="32"/>
          <w:szCs w:val="32"/>
        </w:rPr>
      </w:pPr>
      <w:r w:rsidRPr="00392F31">
        <w:rPr>
          <w:rFonts w:ascii="Kokila" w:hAnsi="Kokila" w:cs="Kokila"/>
          <w:sz w:val="32"/>
          <w:szCs w:val="32"/>
        </w:rPr>
        <w:t>-------------------------------------------------------------------------------------------------------------</w:t>
      </w:r>
    </w:p>
    <w:p w14:paraId="5FAF8081" w14:textId="77777777" w:rsidR="00C832B0" w:rsidRDefault="00C832B0" w:rsidP="00C832B0">
      <w:pPr>
        <w:spacing w:after="0" w:line="360" w:lineRule="auto"/>
        <w:jc w:val="both"/>
        <w:rPr>
          <w:rFonts w:ascii="Kokila" w:hAnsi="Kokila" w:cs="Kokila"/>
          <w:sz w:val="32"/>
          <w:szCs w:val="32"/>
        </w:rPr>
      </w:pPr>
      <w:r>
        <w:rPr>
          <w:rFonts w:ascii="Kokila" w:hAnsi="Kokila" w:cs="Kokila"/>
          <w:sz w:val="32"/>
          <w:szCs w:val="32"/>
        </w:rPr>
        <w:t>-------------------------------------------------------------------------------------------------------------</w:t>
      </w:r>
    </w:p>
    <w:p w14:paraId="4AA80B0D" w14:textId="77777777" w:rsidR="00C832B0" w:rsidRDefault="00C832B0" w:rsidP="00C832B0">
      <w:pPr>
        <w:spacing w:after="0" w:line="360" w:lineRule="auto"/>
        <w:jc w:val="both"/>
        <w:rPr>
          <w:rFonts w:ascii="Kokila" w:hAnsi="Kokila" w:cs="Kokila"/>
          <w:sz w:val="32"/>
          <w:szCs w:val="32"/>
        </w:rPr>
      </w:pPr>
      <w:r>
        <w:rPr>
          <w:rFonts w:ascii="Kokila" w:hAnsi="Kokila" w:cs="Kokila"/>
          <w:sz w:val="32"/>
          <w:szCs w:val="32"/>
        </w:rPr>
        <w:t>-------------------------------------------------------------------------------------------------------------</w:t>
      </w:r>
    </w:p>
    <w:p w14:paraId="5F40AD25" w14:textId="6AE1B4FE" w:rsidR="00C832B0" w:rsidRPr="00C832B0" w:rsidRDefault="00C832B0" w:rsidP="00C832B0">
      <w:pPr>
        <w:spacing w:after="0" w:line="360" w:lineRule="auto"/>
        <w:ind w:right="-90"/>
        <w:jc w:val="both"/>
        <w:rPr>
          <w:rFonts w:ascii="Times New Roman" w:hAnsi="Times New Roman"/>
          <w:bCs/>
          <w:sz w:val="28"/>
        </w:rPr>
      </w:pPr>
      <w:r>
        <w:rPr>
          <w:rFonts w:ascii="Kokila" w:hAnsi="Kokila" w:cs="Kokila"/>
          <w:sz w:val="32"/>
          <w:szCs w:val="32"/>
        </w:rPr>
        <w:t>-------------------------------------------------------------------------------------------------------------</w:t>
      </w:r>
    </w:p>
    <w:p w14:paraId="4B1C1099" w14:textId="77777777" w:rsidR="00E07A23" w:rsidRPr="001A55BD" w:rsidRDefault="00E07A23" w:rsidP="00E07A23">
      <w:pPr>
        <w:pStyle w:val="ListParagraph"/>
        <w:spacing w:after="0" w:line="360" w:lineRule="auto"/>
        <w:ind w:left="630" w:right="-90" w:hanging="630"/>
        <w:jc w:val="both"/>
        <w:rPr>
          <w:rFonts w:ascii="Times New Roman" w:hAnsi="Times New Roman"/>
          <w:bCs/>
          <w:sz w:val="16"/>
          <w:szCs w:val="16"/>
        </w:rPr>
      </w:pPr>
    </w:p>
    <w:p w14:paraId="0EB5A117" w14:textId="77777777" w:rsidR="00E07A23" w:rsidRPr="00F05DD7" w:rsidRDefault="00E07A23" w:rsidP="00E07A23">
      <w:pPr>
        <w:pStyle w:val="ListParagraph"/>
        <w:numPr>
          <w:ilvl w:val="0"/>
          <w:numId w:val="17"/>
        </w:numPr>
        <w:spacing w:after="0" w:line="360" w:lineRule="auto"/>
        <w:ind w:left="630" w:right="-90" w:hanging="630"/>
        <w:jc w:val="both"/>
        <w:rPr>
          <w:rFonts w:ascii="Times New Roman" w:hAnsi="Times New Roman"/>
          <w:bCs/>
          <w:sz w:val="28"/>
        </w:rPr>
      </w:pPr>
      <w:r>
        <w:rPr>
          <w:rFonts w:ascii="Kruti Dev 010" w:hAnsi="Kruti Dev 010"/>
          <w:bCs/>
          <w:sz w:val="32"/>
          <w:szCs w:val="32"/>
        </w:rPr>
        <w:t xml:space="preserve"> QeZ ds iquxZBu ij dkSu ls lek;kstu vko';d gksrs gSA </w:t>
      </w:r>
    </w:p>
    <w:p w14:paraId="68F1AB39" w14:textId="77777777" w:rsidR="00E07A23" w:rsidRDefault="00E07A23" w:rsidP="00E07A23">
      <w:pPr>
        <w:pStyle w:val="ListParagraph"/>
        <w:spacing w:after="0" w:line="360" w:lineRule="auto"/>
        <w:ind w:left="630" w:right="-90" w:firstLine="90"/>
        <w:jc w:val="both"/>
        <w:rPr>
          <w:rFonts w:ascii="Times New Roman" w:hAnsi="Times New Roman"/>
          <w:bCs/>
          <w:sz w:val="28"/>
        </w:rPr>
      </w:pPr>
      <w:r w:rsidRPr="006057F0">
        <w:rPr>
          <w:rFonts w:ascii="Times New Roman" w:hAnsi="Times New Roman"/>
          <w:bCs/>
          <w:sz w:val="24"/>
        </w:rPr>
        <w:t xml:space="preserve">What adjustment are </w:t>
      </w:r>
      <w:r>
        <w:rPr>
          <w:rFonts w:ascii="Times New Roman" w:hAnsi="Times New Roman"/>
          <w:bCs/>
          <w:sz w:val="24"/>
        </w:rPr>
        <w:t>necessary</w:t>
      </w:r>
      <w:r w:rsidRPr="006057F0">
        <w:rPr>
          <w:rFonts w:ascii="Times New Roman" w:hAnsi="Times New Roman"/>
          <w:bCs/>
          <w:sz w:val="24"/>
        </w:rPr>
        <w:t xml:space="preserve"> at the time of reconstitution of the firm</w:t>
      </w:r>
      <w:r w:rsidRPr="009D6181">
        <w:rPr>
          <w:rFonts w:ascii="Times New Roman" w:hAnsi="Times New Roman"/>
          <w:bCs/>
          <w:sz w:val="28"/>
        </w:rPr>
        <w:t>?</w:t>
      </w:r>
    </w:p>
    <w:p w14:paraId="52475503" w14:textId="77777777" w:rsidR="00C832B0" w:rsidRDefault="00C832B0" w:rsidP="00C832B0">
      <w:pPr>
        <w:spacing w:after="0" w:line="360" w:lineRule="auto"/>
        <w:jc w:val="both"/>
        <w:rPr>
          <w:rFonts w:ascii="Kokila" w:hAnsi="Kokila" w:cs="Kokila"/>
          <w:sz w:val="32"/>
          <w:szCs w:val="32"/>
        </w:rPr>
      </w:pPr>
      <w:r>
        <w:rPr>
          <w:rFonts w:ascii="Kokila" w:hAnsi="Kokila" w:cs="Kokila"/>
          <w:sz w:val="32"/>
          <w:szCs w:val="32"/>
        </w:rPr>
        <w:t>-------------------------------------------------------------------------------------------------------------</w:t>
      </w:r>
    </w:p>
    <w:p w14:paraId="62EAEA99" w14:textId="77777777" w:rsidR="00C832B0" w:rsidRDefault="00C832B0" w:rsidP="00C832B0">
      <w:pPr>
        <w:spacing w:after="0" w:line="360" w:lineRule="auto"/>
        <w:jc w:val="both"/>
        <w:rPr>
          <w:rFonts w:ascii="Kokila" w:hAnsi="Kokila" w:cs="Kokila"/>
          <w:sz w:val="32"/>
          <w:szCs w:val="32"/>
        </w:rPr>
      </w:pPr>
      <w:r>
        <w:rPr>
          <w:rFonts w:ascii="Kokila" w:hAnsi="Kokila" w:cs="Kokila"/>
          <w:sz w:val="32"/>
          <w:szCs w:val="32"/>
        </w:rPr>
        <w:t>-------------------------------------------------------------------------------------------------------------</w:t>
      </w:r>
    </w:p>
    <w:p w14:paraId="6936CBA8" w14:textId="77777777" w:rsidR="00C832B0" w:rsidRPr="00392F31" w:rsidRDefault="00C832B0" w:rsidP="00C832B0">
      <w:pPr>
        <w:spacing w:after="0" w:line="360" w:lineRule="auto"/>
        <w:ind w:right="-90"/>
        <w:jc w:val="both"/>
        <w:rPr>
          <w:rFonts w:ascii="Kokila" w:hAnsi="Kokila" w:cs="Kokila"/>
          <w:sz w:val="32"/>
          <w:szCs w:val="32"/>
        </w:rPr>
      </w:pPr>
      <w:r w:rsidRPr="00392F31">
        <w:rPr>
          <w:rFonts w:ascii="Kokila" w:hAnsi="Kokila" w:cs="Kokila"/>
          <w:sz w:val="32"/>
          <w:szCs w:val="32"/>
        </w:rPr>
        <w:t>-------------------------------------------------------------------------------------------------------------</w:t>
      </w:r>
    </w:p>
    <w:p w14:paraId="762FE603" w14:textId="77777777" w:rsidR="00C832B0" w:rsidRDefault="00C832B0" w:rsidP="00C832B0">
      <w:pPr>
        <w:spacing w:after="0" w:line="360" w:lineRule="auto"/>
        <w:jc w:val="both"/>
        <w:rPr>
          <w:rFonts w:ascii="Kokila" w:hAnsi="Kokila" w:cs="Kokila"/>
          <w:sz w:val="32"/>
          <w:szCs w:val="32"/>
        </w:rPr>
      </w:pPr>
      <w:r>
        <w:rPr>
          <w:rFonts w:ascii="Kokila" w:hAnsi="Kokila" w:cs="Kokila"/>
          <w:sz w:val="32"/>
          <w:szCs w:val="32"/>
        </w:rPr>
        <w:t>-------------------------------------------------------------------------------------------------------------</w:t>
      </w:r>
    </w:p>
    <w:p w14:paraId="5912E4DE" w14:textId="2697F634" w:rsidR="00C832B0" w:rsidRPr="00C832B0" w:rsidRDefault="00C832B0" w:rsidP="00C832B0">
      <w:pPr>
        <w:spacing w:after="0" w:line="360" w:lineRule="auto"/>
        <w:ind w:right="-90"/>
        <w:jc w:val="both"/>
        <w:rPr>
          <w:rFonts w:ascii="Times New Roman" w:hAnsi="Times New Roman"/>
          <w:bCs/>
          <w:sz w:val="28"/>
        </w:rPr>
      </w:pPr>
      <w:r>
        <w:rPr>
          <w:rFonts w:ascii="Kokila" w:hAnsi="Kokila" w:cs="Kokila"/>
          <w:sz w:val="32"/>
          <w:szCs w:val="32"/>
        </w:rPr>
        <w:t>-------------------------------------------------------------------------------------------------------------</w:t>
      </w:r>
    </w:p>
    <w:p w14:paraId="1A428892" w14:textId="77777777" w:rsidR="00E07A23" w:rsidRPr="00D75BA4" w:rsidRDefault="00E07A23" w:rsidP="00E07A23">
      <w:pPr>
        <w:pStyle w:val="ListParagraph"/>
        <w:spacing w:after="0" w:line="360" w:lineRule="auto"/>
        <w:ind w:left="630" w:right="-90" w:hanging="630"/>
        <w:jc w:val="both"/>
        <w:rPr>
          <w:rFonts w:ascii="Times New Roman" w:hAnsi="Times New Roman"/>
          <w:bCs/>
          <w:sz w:val="14"/>
        </w:rPr>
      </w:pPr>
    </w:p>
    <w:p w14:paraId="057DFADF" w14:textId="72CA2723" w:rsidR="00E07A23" w:rsidRPr="00C029AD" w:rsidRDefault="00E07A23" w:rsidP="00E07A23">
      <w:pPr>
        <w:pStyle w:val="ListParagraph"/>
        <w:numPr>
          <w:ilvl w:val="0"/>
          <w:numId w:val="17"/>
        </w:numPr>
        <w:spacing w:after="0" w:line="360" w:lineRule="auto"/>
        <w:ind w:left="630" w:right="-90" w:hanging="630"/>
        <w:jc w:val="both"/>
        <w:rPr>
          <w:rFonts w:ascii="Times New Roman" w:hAnsi="Times New Roman"/>
          <w:bCs/>
          <w:sz w:val="28"/>
        </w:rPr>
      </w:pPr>
      <w:r>
        <w:rPr>
          <w:rFonts w:ascii="Kruti Dev 010" w:hAnsi="Kruti Dev 010"/>
          <w:bCs/>
          <w:sz w:val="32"/>
          <w:szCs w:val="32"/>
        </w:rPr>
        <w:lastRenderedPageBreak/>
        <w:t xml:space="preserve">ykHkkykHk vuqikr esa ifjorZu gksus ij vforfjr ykHk ,oa lap; dks fdl izdkj foHkkftr fd;k tkrk gSA tuZy izfof"V lfgr </w:t>
      </w:r>
      <w:r w:rsidR="00A81E29">
        <w:rPr>
          <w:rFonts w:ascii="Kruti Dev 010" w:hAnsi="Kruti Dev 010"/>
          <w:bCs/>
          <w:sz w:val="32"/>
          <w:szCs w:val="32"/>
        </w:rPr>
        <w:t>le&gt;kb,</w:t>
      </w:r>
      <w:r>
        <w:rPr>
          <w:rFonts w:ascii="Kruti Dev 010" w:hAnsi="Kruti Dev 010"/>
          <w:bCs/>
          <w:sz w:val="32"/>
          <w:szCs w:val="32"/>
        </w:rPr>
        <w:t>A</w:t>
      </w:r>
    </w:p>
    <w:p w14:paraId="4D0DE878" w14:textId="77777777" w:rsidR="00E07A23" w:rsidRDefault="00E07A23" w:rsidP="00E07A23">
      <w:pPr>
        <w:pStyle w:val="ListParagraph"/>
        <w:spacing w:after="0" w:line="360" w:lineRule="auto"/>
        <w:ind w:left="630" w:right="-90"/>
        <w:jc w:val="both"/>
        <w:rPr>
          <w:rFonts w:ascii="Times New Roman" w:hAnsi="Times New Roman"/>
          <w:bCs/>
          <w:sz w:val="24"/>
        </w:rPr>
      </w:pPr>
      <w:r w:rsidRPr="006057F0">
        <w:rPr>
          <w:rFonts w:ascii="Times New Roman" w:hAnsi="Times New Roman"/>
          <w:bCs/>
          <w:sz w:val="24"/>
        </w:rPr>
        <w:t>How are undistributed profits and reserves distributed among the existing partners in case of change in their profit-sharing ratio? Explain with journal entry.</w:t>
      </w:r>
    </w:p>
    <w:p w14:paraId="638539EF" w14:textId="77777777" w:rsidR="00C832B0" w:rsidRDefault="00C832B0" w:rsidP="00C832B0">
      <w:pPr>
        <w:spacing w:after="0" w:line="360" w:lineRule="auto"/>
        <w:jc w:val="both"/>
        <w:rPr>
          <w:rFonts w:ascii="Kokila" w:hAnsi="Kokila" w:cs="Kokila"/>
          <w:sz w:val="32"/>
          <w:szCs w:val="32"/>
        </w:rPr>
      </w:pPr>
      <w:r>
        <w:rPr>
          <w:rFonts w:ascii="Kokila" w:hAnsi="Kokila" w:cs="Kokila"/>
          <w:sz w:val="32"/>
          <w:szCs w:val="32"/>
        </w:rPr>
        <w:t>-------------------------------------------------------------------------------------------------------------</w:t>
      </w:r>
    </w:p>
    <w:p w14:paraId="090C82F5" w14:textId="77777777" w:rsidR="00C832B0" w:rsidRPr="00392F31" w:rsidRDefault="00C832B0" w:rsidP="00C832B0">
      <w:pPr>
        <w:spacing w:after="0" w:line="360" w:lineRule="auto"/>
        <w:ind w:right="-90"/>
        <w:jc w:val="both"/>
        <w:rPr>
          <w:rFonts w:ascii="Kokila" w:hAnsi="Kokila" w:cs="Kokila"/>
          <w:sz w:val="32"/>
          <w:szCs w:val="32"/>
        </w:rPr>
      </w:pPr>
      <w:r w:rsidRPr="00392F31">
        <w:rPr>
          <w:rFonts w:ascii="Kokila" w:hAnsi="Kokila" w:cs="Kokila"/>
          <w:sz w:val="32"/>
          <w:szCs w:val="32"/>
        </w:rPr>
        <w:t>-------------------------------------------------------------------------------------------------------------</w:t>
      </w:r>
    </w:p>
    <w:p w14:paraId="4008B184" w14:textId="77777777" w:rsidR="00C832B0" w:rsidRDefault="00C832B0" w:rsidP="00C832B0">
      <w:pPr>
        <w:spacing w:after="0" w:line="360" w:lineRule="auto"/>
        <w:jc w:val="both"/>
        <w:rPr>
          <w:rFonts w:ascii="Kokila" w:hAnsi="Kokila" w:cs="Kokila"/>
          <w:sz w:val="32"/>
          <w:szCs w:val="32"/>
        </w:rPr>
      </w:pPr>
      <w:r>
        <w:rPr>
          <w:rFonts w:ascii="Kokila" w:hAnsi="Kokila" w:cs="Kokila"/>
          <w:sz w:val="32"/>
          <w:szCs w:val="32"/>
        </w:rPr>
        <w:t>-------------------------------------------------------------------------------------------------------------</w:t>
      </w:r>
    </w:p>
    <w:p w14:paraId="288EFDDB" w14:textId="77777777" w:rsidR="00C832B0" w:rsidRDefault="00C832B0" w:rsidP="00C832B0">
      <w:pPr>
        <w:spacing w:after="0" w:line="360" w:lineRule="auto"/>
        <w:jc w:val="both"/>
        <w:rPr>
          <w:rFonts w:ascii="Kokila" w:hAnsi="Kokila" w:cs="Kokila"/>
          <w:sz w:val="32"/>
          <w:szCs w:val="32"/>
        </w:rPr>
      </w:pPr>
      <w:r>
        <w:rPr>
          <w:rFonts w:ascii="Kokila" w:hAnsi="Kokila" w:cs="Kokila"/>
          <w:sz w:val="32"/>
          <w:szCs w:val="32"/>
        </w:rPr>
        <w:t>-------------------------------------------------------------------------------------------------------------</w:t>
      </w:r>
    </w:p>
    <w:p w14:paraId="584CAF65" w14:textId="10AD796D" w:rsidR="00C832B0" w:rsidRPr="00C832B0" w:rsidRDefault="00C832B0" w:rsidP="00C832B0">
      <w:pPr>
        <w:spacing w:after="0" w:line="360" w:lineRule="auto"/>
        <w:ind w:right="-90"/>
        <w:jc w:val="both"/>
        <w:rPr>
          <w:rFonts w:ascii="Times New Roman" w:hAnsi="Times New Roman"/>
          <w:bCs/>
          <w:sz w:val="24"/>
        </w:rPr>
      </w:pPr>
      <w:r>
        <w:rPr>
          <w:rFonts w:ascii="Kokila" w:hAnsi="Kokila" w:cs="Kokila"/>
          <w:sz w:val="32"/>
          <w:szCs w:val="32"/>
        </w:rPr>
        <w:t>-------------------------------------------------------------------------------------------------------------</w:t>
      </w:r>
    </w:p>
    <w:p w14:paraId="299C2AEC" w14:textId="77777777" w:rsidR="00E07A23" w:rsidRPr="00BA0668" w:rsidRDefault="00E07A23" w:rsidP="00E07A23">
      <w:pPr>
        <w:spacing w:after="0" w:line="360" w:lineRule="auto"/>
        <w:ind w:left="-90"/>
        <w:rPr>
          <w:rFonts w:ascii="Kruti Dev 010" w:hAnsi="Kruti Dev 010"/>
          <w:b/>
          <w:bCs/>
          <w:sz w:val="18"/>
        </w:rPr>
      </w:pPr>
    </w:p>
    <w:p w14:paraId="672765B7" w14:textId="77777777" w:rsidR="00E07A23" w:rsidRPr="001741CF" w:rsidRDefault="00E07A23" w:rsidP="00E07A23">
      <w:pPr>
        <w:spacing w:after="0" w:line="360" w:lineRule="auto"/>
        <w:ind w:left="-90"/>
        <w:rPr>
          <w:rFonts w:ascii="Times New Roman" w:hAnsi="Times New Roman"/>
          <w:b/>
          <w:bCs/>
          <w:color w:val="DF2E28" w:themeColor="accent1"/>
          <w:sz w:val="24"/>
          <w:szCs w:val="24"/>
        </w:rPr>
      </w:pPr>
      <w:r w:rsidRPr="001741CF">
        <w:rPr>
          <w:rFonts w:ascii="Kruti Dev 010" w:hAnsi="Kruti Dev 010"/>
          <w:b/>
          <w:bCs/>
          <w:color w:val="DF2E28" w:themeColor="accent1"/>
          <w:sz w:val="32"/>
        </w:rPr>
        <w:t xml:space="preserve">4 vad ds fdz;kRed iz'u </w:t>
      </w:r>
      <w:r w:rsidRPr="001741CF">
        <w:rPr>
          <w:rFonts w:ascii="Times New Roman" w:hAnsi="Times New Roman"/>
          <w:b/>
          <w:bCs/>
          <w:color w:val="DF2E28" w:themeColor="accent1"/>
          <w:sz w:val="24"/>
          <w:szCs w:val="24"/>
        </w:rPr>
        <w:t>(Practical question)</w:t>
      </w:r>
    </w:p>
    <w:p w14:paraId="6D761058" w14:textId="77777777" w:rsidR="00E07A23" w:rsidRPr="000F52AC" w:rsidRDefault="00E07A23" w:rsidP="00E07A23">
      <w:pPr>
        <w:spacing w:after="0" w:line="360" w:lineRule="auto"/>
        <w:ind w:left="-90"/>
        <w:rPr>
          <w:rFonts w:ascii="Kruti Dev 010" w:hAnsi="Kruti Dev 010"/>
          <w:b/>
          <w:bCs/>
          <w:sz w:val="20"/>
          <w:szCs w:val="16"/>
        </w:rPr>
      </w:pPr>
    </w:p>
    <w:p w14:paraId="655DEB44" w14:textId="77777777" w:rsidR="00E07A23" w:rsidRPr="000F52AC" w:rsidRDefault="00E07A23" w:rsidP="00E07A23">
      <w:pPr>
        <w:pStyle w:val="ListParagraph"/>
        <w:numPr>
          <w:ilvl w:val="0"/>
          <w:numId w:val="20"/>
        </w:numPr>
        <w:spacing w:after="0" w:line="360" w:lineRule="auto"/>
        <w:ind w:left="630" w:right="-90" w:hanging="630"/>
        <w:jc w:val="both"/>
        <w:rPr>
          <w:rFonts w:ascii="Kruti Dev 010" w:hAnsi="Kruti Dev 010"/>
          <w:b/>
          <w:bCs/>
          <w:sz w:val="32"/>
          <w:szCs w:val="32"/>
        </w:rPr>
      </w:pPr>
      <w:r w:rsidRPr="006057F0">
        <w:rPr>
          <w:rFonts w:ascii="Times New Roman" w:hAnsi="Times New Roman"/>
          <w:bCs/>
          <w:sz w:val="24"/>
        </w:rPr>
        <w:t xml:space="preserve">X ,Y </w:t>
      </w:r>
      <w:r>
        <w:rPr>
          <w:rFonts w:ascii="Kruti Dev 010" w:hAnsi="Kruti Dev 010"/>
          <w:sz w:val="32"/>
        </w:rPr>
        <w:t xml:space="preserve">vkSj </w:t>
      </w:r>
      <w:r w:rsidRPr="006057F0">
        <w:rPr>
          <w:rFonts w:ascii="Times New Roman" w:hAnsi="Times New Roman"/>
          <w:bCs/>
          <w:sz w:val="24"/>
        </w:rPr>
        <w:t>Z</w:t>
      </w:r>
      <w:r>
        <w:rPr>
          <w:rFonts w:ascii="Kruti Dev 010" w:hAnsi="Kruti Dev 010"/>
          <w:sz w:val="32"/>
        </w:rPr>
        <w:t xml:space="preserve"> ,d QeZ esa 2%2%1 ds vuqikr esa lk&gt;snkj gSA mUgksusa vius ykHk gkfu dks Hkfo"; esa 3%2%2 ds vuqikr esa djus dk fu'p; fd;kA QeZ dh [;kfr dk ewY;kadu </w:t>
      </w:r>
      <w:r w:rsidRPr="00317787">
        <w:rPr>
          <w:rFonts w:ascii="Tahoma" w:hAnsi="Tahoma" w:cs="Tahoma"/>
          <w:bCs/>
          <w:sz w:val="24"/>
        </w:rPr>
        <w:t>₹</w:t>
      </w:r>
      <w:r>
        <w:rPr>
          <w:rFonts w:ascii="Tahoma" w:hAnsi="Tahoma" w:cs="Tahoma"/>
          <w:bCs/>
          <w:sz w:val="24"/>
        </w:rPr>
        <w:t xml:space="preserve"> </w:t>
      </w:r>
      <w:r>
        <w:rPr>
          <w:rFonts w:ascii="Kruti Dev 010" w:hAnsi="Kruti Dev 010"/>
          <w:sz w:val="32"/>
        </w:rPr>
        <w:t xml:space="preserve">40]000 gSA iqLrdksa esa fo|eku [;kfr </w:t>
      </w:r>
      <w:r w:rsidRPr="00317787">
        <w:rPr>
          <w:rFonts w:ascii="Tahoma" w:hAnsi="Tahoma" w:cs="Tahoma"/>
          <w:bCs/>
          <w:sz w:val="24"/>
        </w:rPr>
        <w:t>₹</w:t>
      </w:r>
      <w:r>
        <w:rPr>
          <w:rFonts w:ascii="Tahoma" w:hAnsi="Tahoma" w:cs="Tahoma"/>
          <w:bCs/>
          <w:sz w:val="24"/>
        </w:rPr>
        <w:t xml:space="preserve"> </w:t>
      </w:r>
      <w:r>
        <w:rPr>
          <w:rFonts w:ascii="Kruti Dev 010" w:hAnsi="Kruti Dev 010"/>
          <w:sz w:val="32"/>
        </w:rPr>
        <w:t>20]000 gSA vko';d tuZy ys[ks dhft,A</w:t>
      </w:r>
    </w:p>
    <w:p w14:paraId="20D9C3EE" w14:textId="1D7691A1" w:rsidR="00E07A23" w:rsidRDefault="00E07A23" w:rsidP="00135FA5">
      <w:pPr>
        <w:pStyle w:val="ListParagraph"/>
        <w:spacing w:after="0" w:line="360" w:lineRule="auto"/>
        <w:ind w:left="630" w:right="-90"/>
        <w:jc w:val="both"/>
        <w:rPr>
          <w:rFonts w:ascii="Times New Roman" w:hAnsi="Times New Roman"/>
          <w:bCs/>
          <w:sz w:val="24"/>
        </w:rPr>
      </w:pPr>
      <w:r w:rsidRPr="006057F0">
        <w:rPr>
          <w:rFonts w:ascii="Times New Roman" w:hAnsi="Times New Roman"/>
          <w:bCs/>
          <w:sz w:val="24"/>
        </w:rPr>
        <w:t xml:space="preserve">X ,Y and Z are partners sharing profits in the ratio of 2:2:1. They decided to share future profits in the ratio of 3:2:2. Goodwill of the firm was valued at  </w:t>
      </w:r>
      <w:r w:rsidRPr="006057F0">
        <w:rPr>
          <w:rFonts w:ascii="Tahoma" w:hAnsi="Tahoma" w:cs="Tahoma"/>
          <w:bCs/>
        </w:rPr>
        <w:t xml:space="preserve">₹ </w:t>
      </w:r>
      <w:r w:rsidRPr="006057F0">
        <w:rPr>
          <w:rFonts w:ascii="Times New Roman" w:hAnsi="Times New Roman"/>
          <w:bCs/>
          <w:sz w:val="24"/>
        </w:rPr>
        <w:t xml:space="preserve">40,000.  Goodwill already appeared in the books </w:t>
      </w:r>
      <w:r w:rsidRPr="006057F0">
        <w:rPr>
          <w:rFonts w:ascii="Tahoma" w:hAnsi="Tahoma" w:cs="Tahoma"/>
          <w:bCs/>
        </w:rPr>
        <w:t xml:space="preserve">₹ </w:t>
      </w:r>
      <w:r w:rsidRPr="006057F0">
        <w:rPr>
          <w:rFonts w:ascii="Times New Roman" w:hAnsi="Times New Roman"/>
          <w:bCs/>
          <w:sz w:val="24"/>
        </w:rPr>
        <w:t>20,000 .</w:t>
      </w:r>
      <w:r w:rsidR="00135FA5">
        <w:rPr>
          <w:rFonts w:ascii="Times New Roman" w:hAnsi="Times New Roman"/>
          <w:bCs/>
          <w:sz w:val="24"/>
        </w:rPr>
        <w:t xml:space="preserve"> </w:t>
      </w:r>
      <w:r w:rsidRPr="00135FA5">
        <w:rPr>
          <w:rFonts w:ascii="Times New Roman" w:hAnsi="Times New Roman"/>
          <w:bCs/>
          <w:sz w:val="24"/>
        </w:rPr>
        <w:t>Pass necessary journal entries.</w:t>
      </w:r>
    </w:p>
    <w:p w14:paraId="02D177F3" w14:textId="77777777" w:rsidR="00135FA5" w:rsidRDefault="00135FA5" w:rsidP="00135FA5">
      <w:pPr>
        <w:spacing w:after="0" w:line="360" w:lineRule="auto"/>
        <w:jc w:val="both"/>
        <w:rPr>
          <w:rFonts w:ascii="Kokila" w:hAnsi="Kokila" w:cs="Kokila"/>
          <w:sz w:val="32"/>
          <w:szCs w:val="32"/>
        </w:rPr>
      </w:pPr>
      <w:r>
        <w:rPr>
          <w:rFonts w:ascii="Kokila" w:hAnsi="Kokila" w:cs="Kokila"/>
          <w:sz w:val="32"/>
          <w:szCs w:val="32"/>
        </w:rPr>
        <w:t>-------------------------------------------------------------------------------------------------------------</w:t>
      </w:r>
    </w:p>
    <w:p w14:paraId="38F35F33" w14:textId="77777777" w:rsidR="00135FA5" w:rsidRPr="00392F31" w:rsidRDefault="00135FA5" w:rsidP="00135FA5">
      <w:pPr>
        <w:spacing w:after="0" w:line="360" w:lineRule="auto"/>
        <w:ind w:right="-90"/>
        <w:jc w:val="both"/>
        <w:rPr>
          <w:rFonts w:ascii="Kokila" w:hAnsi="Kokila" w:cs="Kokila"/>
          <w:sz w:val="32"/>
          <w:szCs w:val="32"/>
        </w:rPr>
      </w:pPr>
      <w:r w:rsidRPr="00392F31">
        <w:rPr>
          <w:rFonts w:ascii="Kokila" w:hAnsi="Kokila" w:cs="Kokila"/>
          <w:sz w:val="32"/>
          <w:szCs w:val="32"/>
        </w:rPr>
        <w:t>-------------------------------------------------------------------------------------------------------------</w:t>
      </w:r>
    </w:p>
    <w:p w14:paraId="6B97EAAA" w14:textId="77777777" w:rsidR="00135FA5" w:rsidRDefault="00135FA5" w:rsidP="00135FA5">
      <w:pPr>
        <w:spacing w:after="0" w:line="360" w:lineRule="auto"/>
        <w:jc w:val="both"/>
        <w:rPr>
          <w:rFonts w:ascii="Kokila" w:hAnsi="Kokila" w:cs="Kokila"/>
          <w:sz w:val="32"/>
          <w:szCs w:val="32"/>
        </w:rPr>
      </w:pPr>
      <w:r>
        <w:rPr>
          <w:rFonts w:ascii="Kokila" w:hAnsi="Kokila" w:cs="Kokila"/>
          <w:sz w:val="32"/>
          <w:szCs w:val="32"/>
        </w:rPr>
        <w:t>-------------------------------------------------------------------------------------------------------------</w:t>
      </w:r>
    </w:p>
    <w:p w14:paraId="3E126302" w14:textId="77777777" w:rsidR="00135FA5" w:rsidRDefault="00135FA5" w:rsidP="00135FA5">
      <w:pPr>
        <w:spacing w:after="0" w:line="360" w:lineRule="auto"/>
        <w:jc w:val="both"/>
        <w:rPr>
          <w:rFonts w:ascii="Kokila" w:hAnsi="Kokila" w:cs="Kokila"/>
          <w:sz w:val="32"/>
          <w:szCs w:val="32"/>
        </w:rPr>
      </w:pPr>
      <w:r>
        <w:rPr>
          <w:rFonts w:ascii="Kokila" w:hAnsi="Kokila" w:cs="Kokila"/>
          <w:sz w:val="32"/>
          <w:szCs w:val="32"/>
        </w:rPr>
        <w:t>-------------------------------------------------------------------------------------------------------------</w:t>
      </w:r>
    </w:p>
    <w:p w14:paraId="49095567" w14:textId="626D2941" w:rsidR="00135FA5" w:rsidRDefault="00135FA5" w:rsidP="00135FA5">
      <w:pPr>
        <w:spacing w:after="0" w:line="360" w:lineRule="auto"/>
        <w:ind w:right="-90"/>
        <w:jc w:val="both"/>
        <w:rPr>
          <w:rFonts w:ascii="Kokila" w:hAnsi="Kokila" w:cs="Kokila"/>
          <w:sz w:val="32"/>
          <w:szCs w:val="32"/>
        </w:rPr>
      </w:pPr>
      <w:r>
        <w:rPr>
          <w:rFonts w:ascii="Kokila" w:hAnsi="Kokila" w:cs="Kokila"/>
          <w:sz w:val="32"/>
          <w:szCs w:val="32"/>
        </w:rPr>
        <w:t>-------------------------------------------------------------------------------------------------------------</w:t>
      </w:r>
    </w:p>
    <w:p w14:paraId="357B2844" w14:textId="77777777" w:rsidR="00135FA5" w:rsidRDefault="00135FA5" w:rsidP="00135FA5">
      <w:pPr>
        <w:spacing w:after="0" w:line="360" w:lineRule="auto"/>
        <w:jc w:val="both"/>
        <w:rPr>
          <w:rFonts w:ascii="Kokila" w:hAnsi="Kokila" w:cs="Kokila"/>
          <w:sz w:val="32"/>
          <w:szCs w:val="32"/>
        </w:rPr>
      </w:pPr>
      <w:r>
        <w:rPr>
          <w:rFonts w:ascii="Kokila" w:hAnsi="Kokila" w:cs="Kokila"/>
          <w:sz w:val="32"/>
          <w:szCs w:val="32"/>
        </w:rPr>
        <w:t>-------------------------------------------------------------------------------------------------------------</w:t>
      </w:r>
    </w:p>
    <w:p w14:paraId="50C4964A" w14:textId="77777777" w:rsidR="00135FA5" w:rsidRPr="00392F31" w:rsidRDefault="00135FA5" w:rsidP="00135FA5">
      <w:pPr>
        <w:spacing w:after="0" w:line="360" w:lineRule="auto"/>
        <w:ind w:right="-90"/>
        <w:jc w:val="both"/>
        <w:rPr>
          <w:rFonts w:ascii="Kokila" w:hAnsi="Kokila" w:cs="Kokila"/>
          <w:sz w:val="32"/>
          <w:szCs w:val="32"/>
        </w:rPr>
      </w:pPr>
      <w:r w:rsidRPr="00392F31">
        <w:rPr>
          <w:rFonts w:ascii="Kokila" w:hAnsi="Kokila" w:cs="Kokila"/>
          <w:sz w:val="32"/>
          <w:szCs w:val="32"/>
        </w:rPr>
        <w:t>-------------------------------------------------------------------------------------------------------------</w:t>
      </w:r>
    </w:p>
    <w:p w14:paraId="20C669B4" w14:textId="77777777" w:rsidR="00135FA5" w:rsidRDefault="00135FA5" w:rsidP="00135FA5">
      <w:pPr>
        <w:spacing w:after="0" w:line="360" w:lineRule="auto"/>
        <w:jc w:val="both"/>
        <w:rPr>
          <w:rFonts w:ascii="Kokila" w:hAnsi="Kokila" w:cs="Kokila"/>
          <w:sz w:val="32"/>
          <w:szCs w:val="32"/>
        </w:rPr>
      </w:pPr>
      <w:r>
        <w:rPr>
          <w:rFonts w:ascii="Kokila" w:hAnsi="Kokila" w:cs="Kokila"/>
          <w:sz w:val="32"/>
          <w:szCs w:val="32"/>
        </w:rPr>
        <w:t>-------------------------------------------------------------------------------------------------------------</w:t>
      </w:r>
    </w:p>
    <w:p w14:paraId="76D1E98A" w14:textId="77777777" w:rsidR="00135FA5" w:rsidRDefault="00135FA5" w:rsidP="00135FA5">
      <w:pPr>
        <w:spacing w:after="0" w:line="360" w:lineRule="auto"/>
        <w:jc w:val="both"/>
        <w:rPr>
          <w:rFonts w:ascii="Kokila" w:hAnsi="Kokila" w:cs="Kokila"/>
          <w:sz w:val="32"/>
          <w:szCs w:val="32"/>
        </w:rPr>
      </w:pPr>
      <w:r>
        <w:rPr>
          <w:rFonts w:ascii="Kokila" w:hAnsi="Kokila" w:cs="Kokila"/>
          <w:sz w:val="32"/>
          <w:szCs w:val="32"/>
        </w:rPr>
        <w:t>-------------------------------------------------------------------------------------------------------------</w:t>
      </w:r>
    </w:p>
    <w:p w14:paraId="5D688CDB" w14:textId="6DF95A73" w:rsidR="00135FA5" w:rsidRPr="00135FA5" w:rsidRDefault="00135FA5" w:rsidP="00135FA5">
      <w:pPr>
        <w:spacing w:after="0" w:line="360" w:lineRule="auto"/>
        <w:ind w:right="-90"/>
        <w:jc w:val="both"/>
        <w:rPr>
          <w:rFonts w:ascii="Times New Roman" w:hAnsi="Times New Roman"/>
          <w:bCs/>
          <w:sz w:val="24"/>
        </w:rPr>
      </w:pPr>
      <w:r>
        <w:rPr>
          <w:rFonts w:ascii="Kokila" w:hAnsi="Kokila" w:cs="Kokila"/>
          <w:sz w:val="32"/>
          <w:szCs w:val="32"/>
        </w:rPr>
        <w:t>-------------------------------------------------------------------------------------------------------------</w:t>
      </w:r>
    </w:p>
    <w:p w14:paraId="5D3E33E3" w14:textId="77777777" w:rsidR="00E07A23" w:rsidRPr="00F64EA4" w:rsidRDefault="00E07A23" w:rsidP="00E07A23">
      <w:pPr>
        <w:pStyle w:val="ListParagraph"/>
        <w:spacing w:after="0" w:line="336" w:lineRule="auto"/>
        <w:ind w:left="634" w:right="-86" w:hanging="630"/>
        <w:jc w:val="both"/>
        <w:rPr>
          <w:rFonts w:ascii="Times New Roman" w:hAnsi="Times New Roman"/>
          <w:bCs/>
          <w:sz w:val="28"/>
        </w:rPr>
      </w:pPr>
      <w:r w:rsidRPr="000F52AC">
        <w:rPr>
          <w:rFonts w:ascii="Times New Roman" w:hAnsi="Times New Roman"/>
          <w:bCs/>
          <w:sz w:val="28"/>
          <w:szCs w:val="28"/>
        </w:rPr>
        <w:lastRenderedPageBreak/>
        <w:t>2</w:t>
      </w:r>
      <w:r w:rsidRPr="00A6251D">
        <w:rPr>
          <w:rFonts w:ascii="Times New Roman" w:hAnsi="Times New Roman"/>
          <w:bCs/>
          <w:sz w:val="32"/>
          <w:szCs w:val="32"/>
        </w:rPr>
        <w:t>.</w:t>
      </w:r>
      <w:r>
        <w:rPr>
          <w:rFonts w:ascii="Kruti Dev 010" w:hAnsi="Kruti Dev 010"/>
          <w:bCs/>
          <w:sz w:val="32"/>
          <w:szCs w:val="32"/>
        </w:rPr>
        <w:t xml:space="preserve">   </w:t>
      </w:r>
      <w:r w:rsidRPr="006057F0">
        <w:rPr>
          <w:rFonts w:ascii="Times New Roman" w:hAnsi="Times New Roman"/>
          <w:bCs/>
          <w:sz w:val="24"/>
        </w:rPr>
        <w:t>A</w:t>
      </w:r>
      <w:r>
        <w:rPr>
          <w:rFonts w:ascii="Kruti Dev 010" w:hAnsi="Kruti Dev 010"/>
          <w:bCs/>
          <w:sz w:val="32"/>
          <w:szCs w:val="32"/>
        </w:rPr>
        <w:t xml:space="preserve"> vkSj </w:t>
      </w:r>
      <w:r w:rsidRPr="006057F0">
        <w:rPr>
          <w:rFonts w:ascii="Times New Roman" w:hAnsi="Times New Roman"/>
          <w:bCs/>
          <w:sz w:val="24"/>
        </w:rPr>
        <w:t>B</w:t>
      </w:r>
      <w:r>
        <w:rPr>
          <w:rFonts w:ascii="Kruti Dev 010" w:hAnsi="Kruti Dev 010"/>
          <w:bCs/>
          <w:sz w:val="32"/>
          <w:szCs w:val="32"/>
        </w:rPr>
        <w:t xml:space="preserve"> ,d QeZ esa 3%1 ds vuqikr esa lk&gt;snkj gSA mudk fpV~Bk 31-12-2021 dks fuEu izdkj Fkk&amp;</w:t>
      </w:r>
    </w:p>
    <w:p w14:paraId="36596EAC" w14:textId="77777777" w:rsidR="00E07A23" w:rsidRPr="00136B98" w:rsidRDefault="00E07A23" w:rsidP="00E07A23">
      <w:pPr>
        <w:pStyle w:val="ListParagraph"/>
        <w:spacing w:after="0" w:line="336" w:lineRule="auto"/>
        <w:ind w:left="634" w:right="-86"/>
        <w:jc w:val="both"/>
        <w:rPr>
          <w:rFonts w:ascii="Times New Roman" w:hAnsi="Times New Roman"/>
          <w:bCs/>
          <w:sz w:val="32"/>
        </w:rPr>
      </w:pPr>
      <w:r w:rsidRPr="006057F0">
        <w:rPr>
          <w:rFonts w:ascii="Times New Roman" w:hAnsi="Times New Roman"/>
          <w:bCs/>
          <w:sz w:val="24"/>
        </w:rPr>
        <w:t xml:space="preserve">A and B are partners in a firm in the ratio of 3:1. Their Balance Sheet as on 31.12.2021 stood as under </w:t>
      </w:r>
      <w:r w:rsidRPr="00136B98">
        <w:rPr>
          <w:rFonts w:ascii="Times New Roman" w:hAnsi="Times New Roman"/>
          <w:bCs/>
          <w:sz w:val="28"/>
        </w:rPr>
        <w:t>:-</w:t>
      </w:r>
    </w:p>
    <w:p w14:paraId="1FF782D8" w14:textId="77777777" w:rsidR="00E07A23" w:rsidRDefault="00E07A23" w:rsidP="00E07A23">
      <w:pPr>
        <w:pStyle w:val="ListParagraph"/>
        <w:spacing w:after="0" w:line="360" w:lineRule="auto"/>
        <w:ind w:left="630" w:right="-90" w:hanging="630"/>
        <w:jc w:val="center"/>
        <w:rPr>
          <w:rFonts w:ascii="Kruti Dev 010" w:hAnsi="Kruti Dev 010"/>
          <w:bCs/>
          <w:sz w:val="32"/>
          <w:szCs w:val="32"/>
        </w:rPr>
      </w:pPr>
      <w:r>
        <w:rPr>
          <w:rFonts w:ascii="Kruti Dev 010" w:hAnsi="Kruti Dev 010"/>
          <w:bCs/>
          <w:sz w:val="32"/>
          <w:szCs w:val="32"/>
        </w:rPr>
        <w:t>fpV~Bk ¼31-12-2021dks½</w:t>
      </w:r>
    </w:p>
    <w:p w14:paraId="75636172" w14:textId="77777777" w:rsidR="00E07A23" w:rsidRPr="00211B82" w:rsidRDefault="00E07A23" w:rsidP="00E07A23">
      <w:pPr>
        <w:pStyle w:val="ListParagraph"/>
        <w:spacing w:after="0" w:line="360" w:lineRule="auto"/>
        <w:ind w:left="0" w:right="-90"/>
        <w:jc w:val="center"/>
        <w:rPr>
          <w:rFonts w:ascii="Times New Roman" w:hAnsi="Times New Roman"/>
          <w:bCs/>
        </w:rPr>
      </w:pPr>
      <w:r w:rsidRPr="00211B82">
        <w:rPr>
          <w:rFonts w:ascii="Times New Roman" w:hAnsi="Times New Roman"/>
          <w:bCs/>
          <w:sz w:val="24"/>
          <w:szCs w:val="32"/>
        </w:rPr>
        <w:t>Balance Sheet(As on 31.12.2021)</w:t>
      </w:r>
    </w:p>
    <w:tbl>
      <w:tblPr>
        <w:tblW w:w="7324" w:type="dxa"/>
        <w:tblInd w:w="738" w:type="dxa"/>
        <w:tblLook w:val="04A0" w:firstRow="1" w:lastRow="0" w:firstColumn="1" w:lastColumn="0" w:noHBand="0" w:noVBand="1"/>
      </w:tblPr>
      <w:tblGrid>
        <w:gridCol w:w="2448"/>
        <w:gridCol w:w="1170"/>
        <w:gridCol w:w="1853"/>
        <w:gridCol w:w="1853"/>
      </w:tblGrid>
      <w:tr w:rsidR="00E07A23" w:rsidRPr="00F64EA4" w14:paraId="36341A9C" w14:textId="77777777" w:rsidTr="00C23650">
        <w:tc>
          <w:tcPr>
            <w:tcW w:w="2448" w:type="dxa"/>
            <w:tcBorders>
              <w:top w:val="single" w:sz="4" w:space="0" w:color="auto"/>
              <w:bottom w:val="single" w:sz="4" w:space="0" w:color="auto"/>
              <w:right w:val="single" w:sz="4" w:space="0" w:color="auto"/>
            </w:tcBorders>
          </w:tcPr>
          <w:p w14:paraId="009E4F79" w14:textId="77777777" w:rsidR="00E07A23" w:rsidRPr="007A24B0" w:rsidRDefault="00E07A23" w:rsidP="00C23650">
            <w:pPr>
              <w:pStyle w:val="ListParagraph"/>
              <w:spacing w:after="0" w:line="360" w:lineRule="auto"/>
              <w:ind w:left="0" w:right="-90"/>
              <w:jc w:val="both"/>
              <w:rPr>
                <w:rFonts w:ascii="Kruti Dev 010" w:hAnsi="Kruti Dev 010"/>
                <w:sz w:val="32"/>
              </w:rPr>
            </w:pPr>
            <w:r w:rsidRPr="007A24B0">
              <w:rPr>
                <w:rFonts w:ascii="Kruti Dev 010" w:hAnsi="Kruti Dev 010"/>
                <w:sz w:val="32"/>
              </w:rPr>
              <w:t>nkf;Ro ¼</w:t>
            </w:r>
            <w:r w:rsidRPr="00E55DB3">
              <w:rPr>
                <w:rFonts w:ascii="Times New Roman" w:hAnsi="Times New Roman"/>
                <w:bCs/>
                <w:sz w:val="24"/>
                <w:szCs w:val="22"/>
              </w:rPr>
              <w:t>Liabilities</w:t>
            </w:r>
            <w:r w:rsidRPr="007A24B0">
              <w:rPr>
                <w:rFonts w:ascii="Kruti Dev 010" w:hAnsi="Kruti Dev 010"/>
                <w:sz w:val="32"/>
              </w:rPr>
              <w:t>½</w:t>
            </w:r>
          </w:p>
        </w:tc>
        <w:tc>
          <w:tcPr>
            <w:tcW w:w="1170" w:type="dxa"/>
            <w:tcBorders>
              <w:top w:val="single" w:sz="4" w:space="0" w:color="auto"/>
              <w:left w:val="single" w:sz="4" w:space="0" w:color="auto"/>
              <w:bottom w:val="single" w:sz="4" w:space="0" w:color="auto"/>
              <w:right w:val="single" w:sz="4" w:space="0" w:color="auto"/>
            </w:tcBorders>
          </w:tcPr>
          <w:p w14:paraId="545B8E93" w14:textId="77777777" w:rsidR="00E07A23" w:rsidRPr="007A24B0" w:rsidRDefault="00E07A23" w:rsidP="00C23650">
            <w:pPr>
              <w:pStyle w:val="ListParagraph"/>
              <w:spacing w:after="0" w:line="360" w:lineRule="auto"/>
              <w:ind w:left="0" w:right="-90"/>
              <w:jc w:val="center"/>
              <w:rPr>
                <w:rFonts w:ascii="Kruti Dev 010" w:hAnsi="Kruti Dev 010"/>
                <w:sz w:val="32"/>
              </w:rPr>
            </w:pPr>
            <w:r w:rsidRPr="007A24B0">
              <w:rPr>
                <w:rFonts w:ascii="Kruti Dev 010" w:hAnsi="Kruti Dev 010"/>
                <w:sz w:val="32"/>
              </w:rPr>
              <w:t xml:space="preserve">jkf'k </w:t>
            </w:r>
            <w:r w:rsidRPr="007A24B0">
              <w:rPr>
                <w:rFonts w:ascii="Times New Roman" w:hAnsi="Times New Roman" w:cs="Times New Roman"/>
                <w:sz w:val="32"/>
              </w:rPr>
              <w:t>₹</w:t>
            </w:r>
          </w:p>
        </w:tc>
        <w:tc>
          <w:tcPr>
            <w:tcW w:w="1853" w:type="dxa"/>
            <w:tcBorders>
              <w:top w:val="single" w:sz="4" w:space="0" w:color="auto"/>
              <w:left w:val="single" w:sz="4" w:space="0" w:color="auto"/>
              <w:bottom w:val="single" w:sz="4" w:space="0" w:color="auto"/>
              <w:right w:val="single" w:sz="4" w:space="0" w:color="auto"/>
            </w:tcBorders>
          </w:tcPr>
          <w:p w14:paraId="57799164" w14:textId="12CB3959" w:rsidR="00E07A23" w:rsidRPr="007A24B0" w:rsidRDefault="00E07A23" w:rsidP="00C23650">
            <w:pPr>
              <w:pStyle w:val="ListParagraph"/>
              <w:spacing w:after="0" w:line="360" w:lineRule="auto"/>
              <w:ind w:left="0" w:right="-90"/>
              <w:jc w:val="center"/>
              <w:rPr>
                <w:rFonts w:ascii="Kruti Dev 010" w:hAnsi="Kruti Dev 010"/>
                <w:sz w:val="32"/>
              </w:rPr>
            </w:pPr>
            <w:r w:rsidRPr="007A24B0">
              <w:rPr>
                <w:rFonts w:ascii="Kruti Dev 010" w:hAnsi="Kruti Dev 010"/>
                <w:sz w:val="32"/>
              </w:rPr>
              <w:t>lEifR</w:t>
            </w:r>
            <w:r w:rsidR="007A24B0">
              <w:rPr>
                <w:rFonts w:ascii="Kruti Dev 010" w:hAnsi="Kruti Dev 010"/>
                <w:sz w:val="32"/>
              </w:rPr>
              <w:t>k</w:t>
            </w:r>
            <w:r w:rsidRPr="007A24B0">
              <w:rPr>
                <w:rFonts w:ascii="Kruti Dev 010" w:hAnsi="Kruti Dev 010"/>
                <w:sz w:val="32"/>
              </w:rPr>
              <w:t>;kW ¼</w:t>
            </w:r>
            <w:r w:rsidRPr="00E55DB3">
              <w:rPr>
                <w:rFonts w:ascii="Times New Roman" w:hAnsi="Times New Roman"/>
                <w:bCs/>
                <w:sz w:val="24"/>
                <w:szCs w:val="22"/>
              </w:rPr>
              <w:t>Assets</w:t>
            </w:r>
            <w:r w:rsidRPr="007A24B0">
              <w:rPr>
                <w:rFonts w:ascii="Kruti Dev 010" w:hAnsi="Kruti Dev 010"/>
                <w:sz w:val="32"/>
              </w:rPr>
              <w:t>½</w:t>
            </w:r>
          </w:p>
        </w:tc>
        <w:tc>
          <w:tcPr>
            <w:tcW w:w="1853" w:type="dxa"/>
            <w:tcBorders>
              <w:top w:val="single" w:sz="4" w:space="0" w:color="auto"/>
              <w:left w:val="single" w:sz="4" w:space="0" w:color="auto"/>
              <w:bottom w:val="single" w:sz="4" w:space="0" w:color="auto"/>
            </w:tcBorders>
          </w:tcPr>
          <w:p w14:paraId="6DCB9586" w14:textId="77777777" w:rsidR="00E07A23" w:rsidRPr="007A24B0" w:rsidRDefault="00E07A23" w:rsidP="00C23650">
            <w:pPr>
              <w:pStyle w:val="ListParagraph"/>
              <w:spacing w:after="0" w:line="360" w:lineRule="auto"/>
              <w:ind w:left="0" w:right="-90"/>
              <w:jc w:val="center"/>
              <w:rPr>
                <w:rFonts w:ascii="Kruti Dev 010" w:hAnsi="Kruti Dev 010"/>
                <w:sz w:val="32"/>
              </w:rPr>
            </w:pPr>
            <w:r w:rsidRPr="007A24B0">
              <w:rPr>
                <w:rFonts w:ascii="Kruti Dev 010" w:hAnsi="Kruti Dev 010"/>
                <w:sz w:val="32"/>
              </w:rPr>
              <w:t xml:space="preserve">jkf'k </w:t>
            </w:r>
            <w:r w:rsidRPr="007A24B0">
              <w:rPr>
                <w:rFonts w:ascii="Times New Roman" w:hAnsi="Times New Roman" w:cs="Times New Roman"/>
                <w:sz w:val="32"/>
              </w:rPr>
              <w:t>₹</w:t>
            </w:r>
          </w:p>
        </w:tc>
      </w:tr>
      <w:tr w:rsidR="00E07A23" w:rsidRPr="00F64EA4" w14:paraId="7C12720D" w14:textId="77777777" w:rsidTr="00C23650">
        <w:tc>
          <w:tcPr>
            <w:tcW w:w="2448" w:type="dxa"/>
            <w:tcBorders>
              <w:top w:val="single" w:sz="4" w:space="0" w:color="auto"/>
              <w:bottom w:val="single" w:sz="4" w:space="0" w:color="auto"/>
              <w:right w:val="single" w:sz="4" w:space="0" w:color="auto"/>
            </w:tcBorders>
          </w:tcPr>
          <w:p w14:paraId="07ED9FED" w14:textId="77777777" w:rsidR="00E07A23" w:rsidRPr="007A24B0" w:rsidRDefault="00E07A23" w:rsidP="00C23650">
            <w:pPr>
              <w:pStyle w:val="ListParagraph"/>
              <w:spacing w:after="0" w:line="312" w:lineRule="auto"/>
              <w:ind w:left="0" w:right="-86"/>
              <w:jc w:val="both"/>
              <w:rPr>
                <w:rFonts w:ascii="Kruti Dev 010" w:hAnsi="Kruti Dev 010"/>
                <w:sz w:val="32"/>
              </w:rPr>
            </w:pPr>
            <w:r w:rsidRPr="007A24B0">
              <w:rPr>
                <w:rFonts w:ascii="Kruti Dev 010" w:hAnsi="Kruti Dev 010"/>
                <w:sz w:val="32"/>
              </w:rPr>
              <w:t>ysunkj ¼</w:t>
            </w:r>
            <w:r w:rsidRPr="00E55DB3">
              <w:rPr>
                <w:rFonts w:ascii="Times New Roman" w:hAnsi="Times New Roman"/>
                <w:bCs/>
                <w:sz w:val="24"/>
                <w:szCs w:val="22"/>
              </w:rPr>
              <w:t>Creditors</w:t>
            </w:r>
            <w:r w:rsidRPr="007A24B0">
              <w:rPr>
                <w:rFonts w:ascii="Kruti Dev 010" w:hAnsi="Kruti Dev 010"/>
                <w:sz w:val="32"/>
              </w:rPr>
              <w:t>½</w:t>
            </w:r>
          </w:p>
          <w:p w14:paraId="421D04FD" w14:textId="77777777" w:rsidR="00E07A23" w:rsidRPr="007A24B0" w:rsidRDefault="00E07A23" w:rsidP="00C23650">
            <w:pPr>
              <w:pStyle w:val="ListParagraph"/>
              <w:spacing w:after="0" w:line="312" w:lineRule="auto"/>
              <w:ind w:left="0" w:right="-86"/>
              <w:jc w:val="both"/>
              <w:rPr>
                <w:rFonts w:ascii="Kruti Dev 010" w:hAnsi="Kruti Dev 010"/>
                <w:sz w:val="32"/>
              </w:rPr>
            </w:pPr>
            <w:r w:rsidRPr="007A24B0">
              <w:rPr>
                <w:rFonts w:ascii="Kruti Dev 010" w:hAnsi="Kruti Dev 010"/>
                <w:sz w:val="32"/>
              </w:rPr>
              <w:t>ns; foi= ¼</w:t>
            </w:r>
            <w:r w:rsidRPr="00E55DB3">
              <w:rPr>
                <w:rFonts w:ascii="Times New Roman" w:hAnsi="Times New Roman"/>
                <w:bCs/>
                <w:sz w:val="24"/>
                <w:szCs w:val="22"/>
              </w:rPr>
              <w:t>Bill Payable</w:t>
            </w:r>
            <w:r w:rsidRPr="007A24B0">
              <w:rPr>
                <w:rFonts w:ascii="Kruti Dev 010" w:hAnsi="Kruti Dev 010"/>
                <w:sz w:val="32"/>
              </w:rPr>
              <w:t>½</w:t>
            </w:r>
          </w:p>
          <w:p w14:paraId="6E553918" w14:textId="77777777" w:rsidR="00E07A23" w:rsidRPr="007A24B0" w:rsidRDefault="00E07A23" w:rsidP="00C23650">
            <w:pPr>
              <w:pStyle w:val="ListParagraph"/>
              <w:spacing w:after="0" w:line="312" w:lineRule="auto"/>
              <w:ind w:left="0" w:right="-86"/>
              <w:jc w:val="both"/>
              <w:rPr>
                <w:rFonts w:ascii="Kruti Dev 010" w:hAnsi="Kruti Dev 010"/>
                <w:sz w:val="32"/>
              </w:rPr>
            </w:pPr>
            <w:r w:rsidRPr="007A24B0">
              <w:rPr>
                <w:rFonts w:ascii="Kruti Dev 010" w:hAnsi="Kruti Dev 010"/>
                <w:sz w:val="32"/>
              </w:rPr>
              <w:t>vnRr osru</w:t>
            </w:r>
          </w:p>
          <w:p w14:paraId="567C5018" w14:textId="77777777" w:rsidR="00E07A23" w:rsidRPr="00E55DB3" w:rsidRDefault="00E07A23" w:rsidP="00C23650">
            <w:pPr>
              <w:pStyle w:val="ListParagraph"/>
              <w:spacing w:after="0" w:line="312" w:lineRule="auto"/>
              <w:ind w:left="0" w:right="-86"/>
              <w:jc w:val="both"/>
              <w:rPr>
                <w:rFonts w:ascii="Times New Roman" w:hAnsi="Times New Roman"/>
                <w:bCs/>
                <w:sz w:val="24"/>
                <w:szCs w:val="22"/>
              </w:rPr>
            </w:pPr>
            <w:r w:rsidRPr="00E55DB3">
              <w:rPr>
                <w:rFonts w:ascii="Times New Roman" w:hAnsi="Times New Roman"/>
                <w:bCs/>
                <w:sz w:val="24"/>
                <w:szCs w:val="22"/>
              </w:rPr>
              <w:t>(Outstanding salary)</w:t>
            </w:r>
          </w:p>
          <w:p w14:paraId="7A1984A7" w14:textId="77777777" w:rsidR="00E07A23" w:rsidRPr="007A24B0" w:rsidRDefault="00E07A23" w:rsidP="00C23650">
            <w:pPr>
              <w:pStyle w:val="ListParagraph"/>
              <w:spacing w:after="0" w:line="312" w:lineRule="auto"/>
              <w:ind w:left="0" w:right="-86"/>
              <w:jc w:val="both"/>
              <w:rPr>
                <w:rFonts w:ascii="Kruti Dev 010" w:hAnsi="Kruti Dev 010"/>
                <w:sz w:val="32"/>
              </w:rPr>
            </w:pPr>
            <w:r w:rsidRPr="007A24B0">
              <w:rPr>
                <w:rFonts w:ascii="Kruti Dev 010" w:hAnsi="Kruti Dev 010"/>
                <w:sz w:val="32"/>
              </w:rPr>
              <w:t xml:space="preserve">iwath </w:t>
            </w:r>
            <w:r w:rsidRPr="00E55DB3">
              <w:rPr>
                <w:rFonts w:ascii="Times New Roman" w:hAnsi="Times New Roman"/>
                <w:bCs/>
                <w:sz w:val="24"/>
                <w:szCs w:val="22"/>
              </w:rPr>
              <w:t>(Capital)</w:t>
            </w:r>
            <w:r w:rsidRPr="007A24B0">
              <w:rPr>
                <w:rFonts w:ascii="Kruti Dev 010" w:hAnsi="Kruti Dev 010"/>
                <w:sz w:val="32"/>
              </w:rPr>
              <w:t xml:space="preserve"> </w:t>
            </w:r>
          </w:p>
          <w:p w14:paraId="4002F600" w14:textId="0A70A8F4" w:rsidR="00E07A23" w:rsidRPr="007A24B0" w:rsidRDefault="00E07A23" w:rsidP="00C23650">
            <w:pPr>
              <w:pStyle w:val="ListParagraph"/>
              <w:spacing w:after="0" w:line="312" w:lineRule="auto"/>
              <w:ind w:left="0" w:right="-86"/>
              <w:jc w:val="both"/>
              <w:rPr>
                <w:rFonts w:ascii="Kruti Dev 010" w:hAnsi="Kruti Dev 010"/>
                <w:sz w:val="32"/>
              </w:rPr>
            </w:pPr>
            <w:r w:rsidRPr="007A24B0">
              <w:rPr>
                <w:rFonts w:ascii="Kruti Dev 010" w:hAnsi="Kruti Dev 010"/>
                <w:sz w:val="32"/>
              </w:rPr>
              <w:t xml:space="preserve">                   ,     </w:t>
            </w:r>
            <w:r w:rsidRPr="00E55DB3">
              <w:rPr>
                <w:rFonts w:ascii="Times New Roman" w:hAnsi="Times New Roman"/>
                <w:bCs/>
                <w:sz w:val="24"/>
                <w:szCs w:val="22"/>
              </w:rPr>
              <w:t>A</w:t>
            </w:r>
            <w:r w:rsidR="00965F17">
              <w:rPr>
                <w:rFonts w:ascii="Times New Roman" w:hAnsi="Times New Roman"/>
                <w:bCs/>
                <w:sz w:val="24"/>
                <w:szCs w:val="22"/>
              </w:rPr>
              <w:t xml:space="preserve"> </w:t>
            </w:r>
            <w:r w:rsidR="00965F17">
              <w:rPr>
                <w:rFonts w:ascii="Times New Roman" w:hAnsi="Times New Roman"/>
                <w:bCs/>
                <w:sz w:val="24"/>
                <w:szCs w:val="22"/>
              </w:rPr>
              <w:tab/>
            </w:r>
            <w:r w:rsidR="00965F17" w:rsidRPr="007A24B0">
              <w:rPr>
                <w:rFonts w:ascii="Kruti Dev 010" w:hAnsi="Kruti Dev 010"/>
                <w:sz w:val="32"/>
              </w:rPr>
              <w:t>2]00]000</w:t>
            </w:r>
          </w:p>
          <w:p w14:paraId="4CA4373D" w14:textId="77C4E487" w:rsidR="00E07A23" w:rsidRPr="007A24B0" w:rsidRDefault="00E07A23" w:rsidP="00C23650">
            <w:pPr>
              <w:pStyle w:val="ListParagraph"/>
              <w:spacing w:after="0" w:line="312" w:lineRule="auto"/>
              <w:ind w:left="0" w:right="-86"/>
              <w:jc w:val="both"/>
              <w:rPr>
                <w:rFonts w:ascii="Kruti Dev 010" w:hAnsi="Kruti Dev 010"/>
                <w:sz w:val="32"/>
              </w:rPr>
            </w:pPr>
            <w:r w:rsidRPr="007A24B0">
              <w:rPr>
                <w:rFonts w:ascii="Kruti Dev 010" w:hAnsi="Kruti Dev 010"/>
                <w:sz w:val="32"/>
              </w:rPr>
              <w:t xml:space="preserve">                   ch    </w:t>
            </w:r>
            <w:r w:rsidRPr="00E55DB3">
              <w:rPr>
                <w:rFonts w:ascii="Times New Roman" w:hAnsi="Times New Roman"/>
                <w:bCs/>
                <w:sz w:val="24"/>
                <w:szCs w:val="22"/>
              </w:rPr>
              <w:t>B</w:t>
            </w:r>
            <w:r w:rsidR="00965F17">
              <w:rPr>
                <w:rFonts w:ascii="Times New Roman" w:hAnsi="Times New Roman"/>
                <w:bCs/>
                <w:sz w:val="24"/>
                <w:szCs w:val="22"/>
              </w:rPr>
              <w:tab/>
            </w:r>
            <w:r w:rsidR="00965F17" w:rsidRPr="007A24B0">
              <w:rPr>
                <w:rFonts w:ascii="Kruti Dev 010" w:hAnsi="Kruti Dev 010"/>
                <w:sz w:val="32"/>
              </w:rPr>
              <w:t>1]30]000</w:t>
            </w:r>
          </w:p>
        </w:tc>
        <w:tc>
          <w:tcPr>
            <w:tcW w:w="1170" w:type="dxa"/>
            <w:tcBorders>
              <w:top w:val="single" w:sz="4" w:space="0" w:color="auto"/>
              <w:left w:val="single" w:sz="4" w:space="0" w:color="auto"/>
              <w:bottom w:val="single" w:sz="4" w:space="0" w:color="auto"/>
              <w:right w:val="single" w:sz="4" w:space="0" w:color="auto"/>
            </w:tcBorders>
          </w:tcPr>
          <w:p w14:paraId="52E805D0" w14:textId="77777777" w:rsidR="00E07A23" w:rsidRPr="007A24B0" w:rsidRDefault="00E07A23" w:rsidP="00C23650">
            <w:pPr>
              <w:pStyle w:val="ListParagraph"/>
              <w:spacing w:after="0" w:line="312" w:lineRule="auto"/>
              <w:ind w:left="0" w:right="-86"/>
              <w:jc w:val="both"/>
              <w:rPr>
                <w:rFonts w:ascii="Kruti Dev 010" w:hAnsi="Kruti Dev 010"/>
                <w:sz w:val="32"/>
              </w:rPr>
            </w:pPr>
            <w:r w:rsidRPr="007A24B0">
              <w:rPr>
                <w:rFonts w:ascii="Kruti Dev 010" w:hAnsi="Kruti Dev 010"/>
                <w:sz w:val="32"/>
              </w:rPr>
              <w:t>28]000</w:t>
            </w:r>
          </w:p>
          <w:p w14:paraId="2A33D08F" w14:textId="77777777" w:rsidR="00E07A23" w:rsidRDefault="00E07A23" w:rsidP="00C23650">
            <w:pPr>
              <w:pStyle w:val="ListParagraph"/>
              <w:spacing w:after="0" w:line="312" w:lineRule="auto"/>
              <w:ind w:left="0" w:right="-86"/>
              <w:jc w:val="both"/>
              <w:rPr>
                <w:rFonts w:ascii="Kruti Dev 010" w:hAnsi="Kruti Dev 010"/>
                <w:sz w:val="32"/>
              </w:rPr>
            </w:pPr>
            <w:r w:rsidRPr="007A24B0">
              <w:rPr>
                <w:rFonts w:ascii="Kruti Dev 010" w:hAnsi="Kruti Dev 010"/>
                <w:sz w:val="32"/>
              </w:rPr>
              <w:t>40]000</w:t>
            </w:r>
          </w:p>
          <w:p w14:paraId="5877910A" w14:textId="77777777" w:rsidR="00965F17" w:rsidRPr="007A24B0" w:rsidRDefault="00965F17" w:rsidP="00C23650">
            <w:pPr>
              <w:pStyle w:val="ListParagraph"/>
              <w:spacing w:after="0" w:line="312" w:lineRule="auto"/>
              <w:ind w:left="0" w:right="-86"/>
              <w:jc w:val="both"/>
              <w:rPr>
                <w:rFonts w:ascii="Kruti Dev 010" w:hAnsi="Kruti Dev 010"/>
                <w:sz w:val="32"/>
              </w:rPr>
            </w:pPr>
          </w:p>
          <w:p w14:paraId="20D4C92E" w14:textId="77777777" w:rsidR="00E07A23" w:rsidRPr="007A24B0" w:rsidRDefault="00E07A23" w:rsidP="00C23650">
            <w:pPr>
              <w:pStyle w:val="ListParagraph"/>
              <w:spacing w:after="0" w:line="312" w:lineRule="auto"/>
              <w:ind w:left="0" w:right="-86"/>
              <w:jc w:val="both"/>
              <w:rPr>
                <w:rFonts w:ascii="Kruti Dev 010" w:hAnsi="Kruti Dev 010"/>
                <w:sz w:val="32"/>
              </w:rPr>
            </w:pPr>
            <w:r w:rsidRPr="007A24B0">
              <w:rPr>
                <w:rFonts w:ascii="Kruti Dev 010" w:hAnsi="Kruti Dev 010"/>
                <w:sz w:val="32"/>
              </w:rPr>
              <w:t>2]000</w:t>
            </w:r>
          </w:p>
          <w:p w14:paraId="1E36AB47" w14:textId="77777777" w:rsidR="00E07A23" w:rsidRPr="007A24B0" w:rsidRDefault="00E07A23" w:rsidP="00C23650">
            <w:pPr>
              <w:pStyle w:val="ListParagraph"/>
              <w:spacing w:after="0" w:line="312" w:lineRule="auto"/>
              <w:ind w:left="0" w:right="-86"/>
              <w:jc w:val="both"/>
              <w:rPr>
                <w:rFonts w:ascii="Kruti Dev 010" w:hAnsi="Kruti Dev 010"/>
                <w:sz w:val="32"/>
              </w:rPr>
            </w:pPr>
          </w:p>
          <w:p w14:paraId="325573CC" w14:textId="493150F0" w:rsidR="00E07A23" w:rsidRDefault="00E07A23" w:rsidP="00C23650">
            <w:pPr>
              <w:pStyle w:val="ListParagraph"/>
              <w:spacing w:after="0" w:line="312" w:lineRule="auto"/>
              <w:ind w:left="0" w:right="-86"/>
              <w:jc w:val="both"/>
              <w:rPr>
                <w:rFonts w:ascii="Kruti Dev 010" w:hAnsi="Kruti Dev 010"/>
                <w:sz w:val="32"/>
              </w:rPr>
            </w:pPr>
          </w:p>
          <w:p w14:paraId="4A1EE0A5" w14:textId="77777777" w:rsidR="00965F17" w:rsidRDefault="00965F17" w:rsidP="00C23650">
            <w:pPr>
              <w:pStyle w:val="ListParagraph"/>
              <w:spacing w:after="0" w:line="312" w:lineRule="auto"/>
              <w:ind w:left="0" w:right="-86"/>
              <w:jc w:val="both"/>
              <w:rPr>
                <w:rFonts w:ascii="Kruti Dev 010" w:hAnsi="Kruti Dev 010"/>
                <w:sz w:val="32"/>
              </w:rPr>
            </w:pPr>
          </w:p>
          <w:p w14:paraId="2C20F039" w14:textId="77777777" w:rsidR="00965F17" w:rsidRDefault="00965F17" w:rsidP="00C23650">
            <w:pPr>
              <w:pStyle w:val="ListParagraph"/>
              <w:spacing w:after="0" w:line="312" w:lineRule="auto"/>
              <w:ind w:left="0" w:right="-86"/>
              <w:jc w:val="both"/>
              <w:rPr>
                <w:rFonts w:ascii="Kruti Dev 010" w:hAnsi="Kruti Dev 010"/>
                <w:sz w:val="32"/>
              </w:rPr>
            </w:pPr>
          </w:p>
          <w:p w14:paraId="22DA726B" w14:textId="77777777" w:rsidR="00965F17" w:rsidRPr="00965F17" w:rsidRDefault="00965F17" w:rsidP="00C23650">
            <w:pPr>
              <w:pStyle w:val="ListParagraph"/>
              <w:spacing w:after="0" w:line="312" w:lineRule="auto"/>
              <w:ind w:left="0" w:right="-86"/>
              <w:jc w:val="both"/>
              <w:rPr>
                <w:rFonts w:ascii="Kruti Dev 010" w:hAnsi="Kruti Dev 010"/>
                <w:sz w:val="24"/>
                <w:szCs w:val="16"/>
              </w:rPr>
            </w:pPr>
          </w:p>
          <w:p w14:paraId="52A6B3A8" w14:textId="3513854F" w:rsidR="00E07A23" w:rsidRPr="007A24B0" w:rsidRDefault="00965F17" w:rsidP="00C23650">
            <w:pPr>
              <w:pStyle w:val="ListParagraph"/>
              <w:spacing w:after="0" w:line="312" w:lineRule="auto"/>
              <w:ind w:left="0" w:right="-86"/>
              <w:jc w:val="both"/>
              <w:rPr>
                <w:rFonts w:ascii="Kruti Dev 010" w:hAnsi="Kruti Dev 010"/>
                <w:sz w:val="32"/>
              </w:rPr>
            </w:pPr>
            <w:r>
              <w:rPr>
                <w:rFonts w:ascii="Kruti Dev 010" w:hAnsi="Kruti Dev 010"/>
                <w:sz w:val="32"/>
              </w:rPr>
              <w:t>3</w:t>
            </w:r>
            <w:r w:rsidR="00E07A23" w:rsidRPr="007A24B0">
              <w:rPr>
                <w:rFonts w:ascii="Kruti Dev 010" w:hAnsi="Kruti Dev 010"/>
                <w:sz w:val="32"/>
              </w:rPr>
              <w:t>]30]000</w:t>
            </w:r>
          </w:p>
        </w:tc>
        <w:tc>
          <w:tcPr>
            <w:tcW w:w="1853" w:type="dxa"/>
            <w:tcBorders>
              <w:top w:val="single" w:sz="4" w:space="0" w:color="auto"/>
              <w:left w:val="single" w:sz="4" w:space="0" w:color="auto"/>
              <w:bottom w:val="single" w:sz="4" w:space="0" w:color="auto"/>
              <w:right w:val="single" w:sz="4" w:space="0" w:color="auto"/>
            </w:tcBorders>
          </w:tcPr>
          <w:p w14:paraId="60471C41" w14:textId="77777777" w:rsidR="00E07A23" w:rsidRPr="007A24B0" w:rsidRDefault="00E07A23" w:rsidP="00C23650">
            <w:pPr>
              <w:pStyle w:val="ListParagraph"/>
              <w:spacing w:after="0" w:line="312" w:lineRule="auto"/>
              <w:ind w:left="0" w:right="-86"/>
              <w:jc w:val="both"/>
              <w:rPr>
                <w:rFonts w:ascii="Kruti Dev 010" w:hAnsi="Kruti Dev 010"/>
                <w:sz w:val="32"/>
              </w:rPr>
            </w:pPr>
            <w:r w:rsidRPr="007A24B0">
              <w:rPr>
                <w:rFonts w:ascii="Kruti Dev 010" w:hAnsi="Kruti Dev 010"/>
                <w:sz w:val="32"/>
              </w:rPr>
              <w:t>cSd esa jksdM</w:t>
            </w:r>
          </w:p>
          <w:p w14:paraId="2313DCDB" w14:textId="77777777" w:rsidR="00E07A23" w:rsidRPr="007A24B0" w:rsidRDefault="00E07A23" w:rsidP="00C23650">
            <w:pPr>
              <w:pStyle w:val="ListParagraph"/>
              <w:spacing w:after="0" w:line="312" w:lineRule="auto"/>
              <w:ind w:left="0" w:right="-86"/>
              <w:jc w:val="both"/>
              <w:rPr>
                <w:rFonts w:ascii="Kruti Dev 010" w:hAnsi="Kruti Dev 010"/>
                <w:sz w:val="32"/>
              </w:rPr>
            </w:pPr>
            <w:r w:rsidRPr="007A24B0">
              <w:rPr>
                <w:rFonts w:ascii="Kruti Dev 010" w:hAnsi="Kruti Dev 010"/>
                <w:sz w:val="32"/>
              </w:rPr>
              <w:t>+¼</w:t>
            </w:r>
            <w:r w:rsidRPr="00E55DB3">
              <w:rPr>
                <w:rFonts w:ascii="Times New Roman" w:hAnsi="Times New Roman"/>
                <w:bCs/>
                <w:sz w:val="24"/>
                <w:szCs w:val="22"/>
              </w:rPr>
              <w:t>Cash at bank</w:t>
            </w:r>
            <w:r w:rsidRPr="007A24B0">
              <w:rPr>
                <w:rFonts w:ascii="Kruti Dev 010" w:hAnsi="Kruti Dev 010"/>
                <w:sz w:val="32"/>
              </w:rPr>
              <w:t>½</w:t>
            </w:r>
          </w:p>
          <w:p w14:paraId="4C0C7EF8" w14:textId="77777777" w:rsidR="00E07A23" w:rsidRPr="007A24B0" w:rsidRDefault="00E07A23" w:rsidP="00C23650">
            <w:pPr>
              <w:pStyle w:val="ListParagraph"/>
              <w:spacing w:after="0" w:line="312" w:lineRule="auto"/>
              <w:ind w:left="0" w:right="-86"/>
              <w:jc w:val="both"/>
              <w:rPr>
                <w:rFonts w:ascii="Kruti Dev 010" w:hAnsi="Kruti Dev 010"/>
                <w:sz w:val="32"/>
              </w:rPr>
            </w:pPr>
            <w:r w:rsidRPr="007A24B0">
              <w:rPr>
                <w:rFonts w:ascii="Kruti Dev 010" w:hAnsi="Kruti Dev 010"/>
                <w:sz w:val="32"/>
              </w:rPr>
              <w:t>nsunkj¼</w:t>
            </w:r>
            <w:r w:rsidRPr="00E55DB3">
              <w:rPr>
                <w:rFonts w:ascii="Times New Roman" w:hAnsi="Times New Roman"/>
                <w:bCs/>
                <w:sz w:val="24"/>
                <w:szCs w:val="22"/>
              </w:rPr>
              <w:t>Debtors</w:t>
            </w:r>
            <w:r w:rsidRPr="007A24B0">
              <w:rPr>
                <w:rFonts w:ascii="Kruti Dev 010" w:hAnsi="Kruti Dev 010"/>
                <w:sz w:val="32"/>
              </w:rPr>
              <w:t>½</w:t>
            </w:r>
          </w:p>
          <w:p w14:paraId="166FDFE4" w14:textId="77777777" w:rsidR="00E07A23" w:rsidRPr="007A24B0" w:rsidRDefault="00E07A23" w:rsidP="00C23650">
            <w:pPr>
              <w:pStyle w:val="ListParagraph"/>
              <w:spacing w:after="0" w:line="312" w:lineRule="auto"/>
              <w:ind w:left="0" w:right="-86"/>
              <w:jc w:val="both"/>
              <w:rPr>
                <w:rFonts w:ascii="Kruti Dev 010" w:hAnsi="Kruti Dev 010"/>
                <w:sz w:val="32"/>
              </w:rPr>
            </w:pPr>
            <w:r w:rsidRPr="007A24B0">
              <w:rPr>
                <w:rFonts w:ascii="Kruti Dev 010" w:hAnsi="Kruti Dev 010"/>
                <w:sz w:val="32"/>
              </w:rPr>
              <w:t>LVkWd¼</w:t>
            </w:r>
            <w:r w:rsidRPr="00E55DB3">
              <w:rPr>
                <w:rFonts w:ascii="Times New Roman" w:hAnsi="Times New Roman"/>
                <w:bCs/>
                <w:sz w:val="24"/>
                <w:szCs w:val="22"/>
              </w:rPr>
              <w:t>Stock</w:t>
            </w:r>
            <w:r w:rsidRPr="007A24B0">
              <w:rPr>
                <w:rFonts w:ascii="Kruti Dev 010" w:hAnsi="Kruti Dev 010"/>
                <w:sz w:val="32"/>
              </w:rPr>
              <w:t>½</w:t>
            </w:r>
          </w:p>
          <w:p w14:paraId="5CECE19A" w14:textId="77777777" w:rsidR="00E07A23" w:rsidRPr="007A24B0" w:rsidRDefault="00E07A23" w:rsidP="00C23650">
            <w:pPr>
              <w:pStyle w:val="ListParagraph"/>
              <w:spacing w:after="0" w:line="312" w:lineRule="auto"/>
              <w:ind w:left="0" w:right="-86"/>
              <w:jc w:val="both"/>
              <w:rPr>
                <w:rFonts w:ascii="Kruti Dev 010" w:hAnsi="Kruti Dev 010"/>
                <w:sz w:val="32"/>
              </w:rPr>
            </w:pPr>
            <w:r w:rsidRPr="007A24B0">
              <w:rPr>
                <w:rFonts w:ascii="Kruti Dev 010" w:hAnsi="Kruti Dev 010"/>
                <w:sz w:val="32"/>
              </w:rPr>
              <w:t>;a=¼</w:t>
            </w:r>
            <w:r w:rsidRPr="00E55DB3">
              <w:rPr>
                <w:rFonts w:ascii="Times New Roman" w:hAnsi="Times New Roman"/>
                <w:bCs/>
                <w:sz w:val="24"/>
                <w:szCs w:val="22"/>
              </w:rPr>
              <w:t>Plant</w:t>
            </w:r>
            <w:r w:rsidRPr="007A24B0">
              <w:rPr>
                <w:rFonts w:ascii="Kruti Dev 010" w:hAnsi="Kruti Dev 010"/>
                <w:sz w:val="32"/>
              </w:rPr>
              <w:t>½</w:t>
            </w:r>
          </w:p>
          <w:p w14:paraId="0697BE7F" w14:textId="77777777" w:rsidR="00E07A23" w:rsidRPr="007A24B0" w:rsidRDefault="00E07A23" w:rsidP="00C23650">
            <w:pPr>
              <w:pStyle w:val="ListParagraph"/>
              <w:spacing w:after="0" w:line="312" w:lineRule="auto"/>
              <w:ind w:left="0" w:right="-86"/>
              <w:jc w:val="both"/>
              <w:rPr>
                <w:rFonts w:ascii="Kruti Dev 010" w:hAnsi="Kruti Dev 010"/>
                <w:sz w:val="32"/>
              </w:rPr>
            </w:pPr>
            <w:r w:rsidRPr="007A24B0">
              <w:rPr>
                <w:rFonts w:ascii="Kruti Dev 010" w:hAnsi="Kruti Dev 010"/>
                <w:sz w:val="32"/>
              </w:rPr>
              <w:t>Hkwfe o Hkou</w:t>
            </w:r>
          </w:p>
          <w:p w14:paraId="0673B0AF" w14:textId="77777777" w:rsidR="00E07A23" w:rsidRPr="007A24B0" w:rsidRDefault="00E07A23" w:rsidP="00C23650">
            <w:pPr>
              <w:pStyle w:val="ListParagraph"/>
              <w:spacing w:after="0" w:line="312" w:lineRule="auto"/>
              <w:ind w:left="0" w:right="-86"/>
              <w:jc w:val="both"/>
              <w:rPr>
                <w:rFonts w:ascii="Kruti Dev 010" w:hAnsi="Kruti Dev 010"/>
                <w:sz w:val="32"/>
              </w:rPr>
            </w:pPr>
            <w:r w:rsidRPr="007A24B0">
              <w:rPr>
                <w:rFonts w:ascii="Kruti Dev 010" w:hAnsi="Kruti Dev 010"/>
                <w:sz w:val="32"/>
              </w:rPr>
              <w:t>¼</w:t>
            </w:r>
            <w:r w:rsidRPr="00E55DB3">
              <w:rPr>
                <w:rFonts w:ascii="Times New Roman" w:hAnsi="Times New Roman"/>
                <w:bCs/>
                <w:sz w:val="24"/>
                <w:szCs w:val="22"/>
              </w:rPr>
              <w:t>Land&amp; Building</w:t>
            </w:r>
            <w:r w:rsidRPr="007A24B0">
              <w:rPr>
                <w:rFonts w:ascii="Kruti Dev 010" w:hAnsi="Kruti Dev 010"/>
                <w:sz w:val="32"/>
              </w:rPr>
              <w:t>½</w:t>
            </w:r>
          </w:p>
        </w:tc>
        <w:tc>
          <w:tcPr>
            <w:tcW w:w="1853" w:type="dxa"/>
            <w:tcBorders>
              <w:top w:val="single" w:sz="4" w:space="0" w:color="auto"/>
              <w:left w:val="single" w:sz="4" w:space="0" w:color="auto"/>
              <w:bottom w:val="single" w:sz="4" w:space="0" w:color="auto"/>
            </w:tcBorders>
          </w:tcPr>
          <w:p w14:paraId="1F4DD2F0" w14:textId="77777777" w:rsidR="00E07A23" w:rsidRPr="007A24B0" w:rsidRDefault="00E07A23" w:rsidP="00C23650">
            <w:pPr>
              <w:pStyle w:val="ListParagraph"/>
              <w:spacing w:after="0" w:line="312" w:lineRule="auto"/>
              <w:ind w:left="0" w:right="-86"/>
              <w:jc w:val="both"/>
              <w:rPr>
                <w:rFonts w:ascii="Kruti Dev 010" w:hAnsi="Kruti Dev 010"/>
                <w:sz w:val="32"/>
              </w:rPr>
            </w:pPr>
            <w:r w:rsidRPr="007A24B0">
              <w:rPr>
                <w:rFonts w:ascii="Kruti Dev 010" w:hAnsi="Kruti Dev 010"/>
                <w:sz w:val="32"/>
              </w:rPr>
              <w:t>50]000</w:t>
            </w:r>
          </w:p>
          <w:p w14:paraId="07A1FEDB" w14:textId="77777777" w:rsidR="00E07A23" w:rsidRPr="007A24B0" w:rsidRDefault="00E07A23" w:rsidP="00C23650">
            <w:pPr>
              <w:pStyle w:val="ListParagraph"/>
              <w:spacing w:after="0" w:line="312" w:lineRule="auto"/>
              <w:ind w:left="0" w:right="-86"/>
              <w:jc w:val="both"/>
              <w:rPr>
                <w:rFonts w:ascii="Kruti Dev 010" w:hAnsi="Kruti Dev 010"/>
                <w:sz w:val="32"/>
              </w:rPr>
            </w:pPr>
          </w:p>
          <w:p w14:paraId="6CBADDD7" w14:textId="77777777" w:rsidR="00E07A23" w:rsidRPr="007A24B0" w:rsidRDefault="00E07A23" w:rsidP="00C23650">
            <w:pPr>
              <w:pStyle w:val="ListParagraph"/>
              <w:spacing w:after="0" w:line="312" w:lineRule="auto"/>
              <w:ind w:left="0" w:right="-86"/>
              <w:jc w:val="both"/>
              <w:rPr>
                <w:rFonts w:ascii="Kruti Dev 010" w:hAnsi="Kruti Dev 010"/>
                <w:sz w:val="32"/>
              </w:rPr>
            </w:pPr>
            <w:r w:rsidRPr="007A24B0">
              <w:rPr>
                <w:rFonts w:ascii="Kruti Dev 010" w:hAnsi="Kruti Dev 010"/>
                <w:sz w:val="32"/>
              </w:rPr>
              <w:t>60]000</w:t>
            </w:r>
          </w:p>
          <w:p w14:paraId="57DD697B" w14:textId="77777777" w:rsidR="00E07A23" w:rsidRPr="007A24B0" w:rsidRDefault="00E07A23" w:rsidP="00C23650">
            <w:pPr>
              <w:pStyle w:val="ListParagraph"/>
              <w:spacing w:after="0" w:line="312" w:lineRule="auto"/>
              <w:ind w:left="0" w:right="-86"/>
              <w:jc w:val="both"/>
              <w:rPr>
                <w:rFonts w:ascii="Kruti Dev 010" w:hAnsi="Kruti Dev 010"/>
                <w:sz w:val="32"/>
              </w:rPr>
            </w:pPr>
            <w:r w:rsidRPr="007A24B0">
              <w:rPr>
                <w:rFonts w:ascii="Kruti Dev 010" w:hAnsi="Kruti Dev 010"/>
                <w:sz w:val="32"/>
              </w:rPr>
              <w:t>40]000</w:t>
            </w:r>
          </w:p>
          <w:p w14:paraId="64246E92" w14:textId="77777777" w:rsidR="00E07A23" w:rsidRPr="007A24B0" w:rsidRDefault="00E07A23" w:rsidP="00C23650">
            <w:pPr>
              <w:pStyle w:val="ListParagraph"/>
              <w:spacing w:after="0" w:line="312" w:lineRule="auto"/>
              <w:ind w:left="0" w:right="-86"/>
              <w:jc w:val="both"/>
              <w:rPr>
                <w:rFonts w:ascii="Kruti Dev 010" w:hAnsi="Kruti Dev 010"/>
                <w:sz w:val="32"/>
              </w:rPr>
            </w:pPr>
            <w:r w:rsidRPr="007A24B0">
              <w:rPr>
                <w:rFonts w:ascii="Kruti Dev 010" w:hAnsi="Kruti Dev 010"/>
                <w:sz w:val="32"/>
              </w:rPr>
              <w:t>1]00]000</w:t>
            </w:r>
          </w:p>
          <w:p w14:paraId="64B2BD8A" w14:textId="77777777" w:rsidR="00E07A23" w:rsidRPr="007A24B0" w:rsidRDefault="00E07A23" w:rsidP="00C23650">
            <w:pPr>
              <w:pStyle w:val="ListParagraph"/>
              <w:spacing w:after="0" w:line="312" w:lineRule="auto"/>
              <w:ind w:left="0" w:right="-86"/>
              <w:jc w:val="both"/>
              <w:rPr>
                <w:rFonts w:ascii="Kruti Dev 010" w:hAnsi="Kruti Dev 010"/>
                <w:sz w:val="32"/>
              </w:rPr>
            </w:pPr>
            <w:r w:rsidRPr="007A24B0">
              <w:rPr>
                <w:rFonts w:ascii="Kruti Dev 010" w:hAnsi="Kruti Dev 010"/>
                <w:sz w:val="32"/>
              </w:rPr>
              <w:t>1]50]000</w:t>
            </w:r>
          </w:p>
          <w:p w14:paraId="381E438E" w14:textId="77777777" w:rsidR="00E07A23" w:rsidRPr="007A24B0" w:rsidRDefault="00E07A23" w:rsidP="00C23650">
            <w:pPr>
              <w:pStyle w:val="ListParagraph"/>
              <w:spacing w:after="0" w:line="312" w:lineRule="auto"/>
              <w:ind w:left="0" w:right="-86"/>
              <w:jc w:val="both"/>
              <w:rPr>
                <w:rFonts w:ascii="Kruti Dev 010" w:hAnsi="Kruti Dev 010"/>
                <w:sz w:val="32"/>
              </w:rPr>
            </w:pPr>
          </w:p>
        </w:tc>
      </w:tr>
      <w:tr w:rsidR="00E07A23" w:rsidRPr="00F64EA4" w14:paraId="4B539725" w14:textId="77777777" w:rsidTr="00C23650">
        <w:tc>
          <w:tcPr>
            <w:tcW w:w="2448" w:type="dxa"/>
            <w:tcBorders>
              <w:top w:val="single" w:sz="4" w:space="0" w:color="auto"/>
              <w:bottom w:val="single" w:sz="4" w:space="0" w:color="auto"/>
              <w:right w:val="single" w:sz="4" w:space="0" w:color="auto"/>
            </w:tcBorders>
          </w:tcPr>
          <w:p w14:paraId="6AAE6A43" w14:textId="77777777" w:rsidR="00E07A23" w:rsidRPr="007A24B0" w:rsidRDefault="00E07A23" w:rsidP="00C23650">
            <w:pPr>
              <w:pStyle w:val="ListParagraph"/>
              <w:spacing w:after="0" w:line="360" w:lineRule="auto"/>
              <w:ind w:left="0" w:right="-90"/>
              <w:jc w:val="both"/>
              <w:rPr>
                <w:rFonts w:ascii="Kruti Dev 010" w:hAnsi="Kruti Dev 010"/>
                <w:sz w:val="32"/>
              </w:rPr>
            </w:pPr>
          </w:p>
        </w:tc>
        <w:tc>
          <w:tcPr>
            <w:tcW w:w="1170" w:type="dxa"/>
            <w:tcBorders>
              <w:top w:val="single" w:sz="4" w:space="0" w:color="auto"/>
              <w:left w:val="single" w:sz="4" w:space="0" w:color="auto"/>
              <w:bottom w:val="single" w:sz="4" w:space="0" w:color="auto"/>
              <w:right w:val="single" w:sz="4" w:space="0" w:color="auto"/>
            </w:tcBorders>
          </w:tcPr>
          <w:p w14:paraId="402F6AD3" w14:textId="77777777" w:rsidR="00E07A23" w:rsidRPr="007A24B0" w:rsidRDefault="00E07A23" w:rsidP="00C23650">
            <w:pPr>
              <w:pStyle w:val="ListParagraph"/>
              <w:spacing w:after="0" w:line="360" w:lineRule="auto"/>
              <w:ind w:left="0" w:right="-90"/>
              <w:jc w:val="both"/>
              <w:rPr>
                <w:rFonts w:ascii="Kruti Dev 010" w:hAnsi="Kruti Dev 010"/>
                <w:sz w:val="32"/>
              </w:rPr>
            </w:pPr>
            <w:r w:rsidRPr="007A24B0">
              <w:rPr>
                <w:rFonts w:ascii="Kruti Dev 010" w:hAnsi="Kruti Dev 010"/>
                <w:sz w:val="32"/>
              </w:rPr>
              <w:t>4]00]000</w:t>
            </w:r>
          </w:p>
        </w:tc>
        <w:tc>
          <w:tcPr>
            <w:tcW w:w="1853" w:type="dxa"/>
            <w:tcBorders>
              <w:top w:val="single" w:sz="4" w:space="0" w:color="auto"/>
              <w:left w:val="single" w:sz="4" w:space="0" w:color="auto"/>
              <w:bottom w:val="single" w:sz="4" w:space="0" w:color="auto"/>
              <w:right w:val="single" w:sz="4" w:space="0" w:color="auto"/>
            </w:tcBorders>
          </w:tcPr>
          <w:p w14:paraId="7621FC5D" w14:textId="77777777" w:rsidR="00E07A23" w:rsidRPr="007A24B0" w:rsidRDefault="00E07A23" w:rsidP="00C23650">
            <w:pPr>
              <w:pStyle w:val="ListParagraph"/>
              <w:spacing w:after="0" w:line="360" w:lineRule="auto"/>
              <w:ind w:left="0" w:right="-90"/>
              <w:jc w:val="both"/>
              <w:rPr>
                <w:rFonts w:ascii="Kruti Dev 010" w:hAnsi="Kruti Dev 010"/>
                <w:sz w:val="32"/>
              </w:rPr>
            </w:pPr>
          </w:p>
        </w:tc>
        <w:tc>
          <w:tcPr>
            <w:tcW w:w="1853" w:type="dxa"/>
            <w:tcBorders>
              <w:top w:val="single" w:sz="4" w:space="0" w:color="auto"/>
              <w:left w:val="single" w:sz="4" w:space="0" w:color="auto"/>
              <w:bottom w:val="single" w:sz="4" w:space="0" w:color="auto"/>
            </w:tcBorders>
          </w:tcPr>
          <w:p w14:paraId="10DB6237" w14:textId="77777777" w:rsidR="00E07A23" w:rsidRPr="007A24B0" w:rsidRDefault="00E07A23" w:rsidP="00C23650">
            <w:pPr>
              <w:pStyle w:val="ListParagraph"/>
              <w:spacing w:after="0" w:line="360" w:lineRule="auto"/>
              <w:ind w:left="0" w:right="-90"/>
              <w:jc w:val="both"/>
              <w:rPr>
                <w:rFonts w:ascii="Kruti Dev 010" w:hAnsi="Kruti Dev 010"/>
                <w:sz w:val="32"/>
              </w:rPr>
            </w:pPr>
            <w:r w:rsidRPr="007A24B0">
              <w:rPr>
                <w:rFonts w:ascii="Kruti Dev 010" w:hAnsi="Kruti Dev 010"/>
                <w:sz w:val="32"/>
              </w:rPr>
              <w:t>4]00]000</w:t>
            </w:r>
          </w:p>
        </w:tc>
      </w:tr>
      <w:tr w:rsidR="00E07A23" w:rsidRPr="00F64EA4" w14:paraId="10F4C1BB" w14:textId="77777777" w:rsidTr="00C23650">
        <w:trPr>
          <w:trHeight w:val="80"/>
        </w:trPr>
        <w:tc>
          <w:tcPr>
            <w:tcW w:w="2448" w:type="dxa"/>
            <w:tcBorders>
              <w:top w:val="single" w:sz="4" w:space="0" w:color="auto"/>
            </w:tcBorders>
          </w:tcPr>
          <w:p w14:paraId="60DA4500" w14:textId="77777777" w:rsidR="00E07A23" w:rsidRPr="00F64EA4" w:rsidRDefault="00E07A23" w:rsidP="00C23650">
            <w:pPr>
              <w:pStyle w:val="ListParagraph"/>
              <w:spacing w:after="0" w:line="360" w:lineRule="auto"/>
              <w:ind w:left="0" w:right="-90"/>
              <w:jc w:val="both"/>
              <w:rPr>
                <w:rFonts w:ascii="Kundli" w:hAnsi="Kundli"/>
                <w:bCs/>
                <w:sz w:val="2"/>
              </w:rPr>
            </w:pPr>
          </w:p>
        </w:tc>
        <w:tc>
          <w:tcPr>
            <w:tcW w:w="1170" w:type="dxa"/>
            <w:tcBorders>
              <w:top w:val="single" w:sz="4" w:space="0" w:color="auto"/>
            </w:tcBorders>
          </w:tcPr>
          <w:p w14:paraId="3095F3AF" w14:textId="77777777" w:rsidR="00E07A23" w:rsidRPr="00F64EA4" w:rsidRDefault="00E07A23" w:rsidP="00C23650">
            <w:pPr>
              <w:pStyle w:val="ListParagraph"/>
              <w:spacing w:after="0" w:line="360" w:lineRule="auto"/>
              <w:ind w:left="0" w:right="-90"/>
              <w:jc w:val="both"/>
              <w:rPr>
                <w:rFonts w:ascii="Kundli" w:hAnsi="Kundli"/>
                <w:bCs/>
                <w:sz w:val="2"/>
              </w:rPr>
            </w:pPr>
          </w:p>
        </w:tc>
        <w:tc>
          <w:tcPr>
            <w:tcW w:w="1853" w:type="dxa"/>
            <w:tcBorders>
              <w:top w:val="single" w:sz="4" w:space="0" w:color="auto"/>
            </w:tcBorders>
          </w:tcPr>
          <w:p w14:paraId="03B23C85" w14:textId="77777777" w:rsidR="00E07A23" w:rsidRPr="00F64EA4" w:rsidRDefault="00E07A23" w:rsidP="00C23650">
            <w:pPr>
              <w:pStyle w:val="ListParagraph"/>
              <w:spacing w:after="0" w:line="360" w:lineRule="auto"/>
              <w:ind w:left="0" w:right="-90"/>
              <w:jc w:val="both"/>
              <w:rPr>
                <w:rFonts w:ascii="Kundli" w:hAnsi="Kundli"/>
                <w:bCs/>
                <w:sz w:val="2"/>
              </w:rPr>
            </w:pPr>
          </w:p>
        </w:tc>
        <w:tc>
          <w:tcPr>
            <w:tcW w:w="1853" w:type="dxa"/>
            <w:tcBorders>
              <w:top w:val="single" w:sz="4" w:space="0" w:color="auto"/>
            </w:tcBorders>
          </w:tcPr>
          <w:p w14:paraId="67C879C7" w14:textId="77777777" w:rsidR="00E07A23" w:rsidRPr="00F64EA4" w:rsidRDefault="00E07A23" w:rsidP="00C23650">
            <w:pPr>
              <w:pStyle w:val="ListParagraph"/>
              <w:spacing w:after="0" w:line="360" w:lineRule="auto"/>
              <w:ind w:left="0" w:right="-90"/>
              <w:jc w:val="both"/>
              <w:rPr>
                <w:rFonts w:ascii="Kundli" w:hAnsi="Kundli"/>
                <w:bCs/>
                <w:sz w:val="2"/>
              </w:rPr>
            </w:pPr>
          </w:p>
        </w:tc>
      </w:tr>
    </w:tbl>
    <w:p w14:paraId="18B8CEC5" w14:textId="77777777" w:rsidR="00E07A23" w:rsidRDefault="00E07A23" w:rsidP="00972173">
      <w:pPr>
        <w:pStyle w:val="ListParagraph"/>
        <w:spacing w:before="240" w:line="360" w:lineRule="auto"/>
        <w:ind w:left="634" w:right="-86"/>
        <w:jc w:val="both"/>
        <w:rPr>
          <w:rFonts w:ascii="Kruti Dev 010" w:hAnsi="Kruti Dev 010"/>
          <w:bCs/>
          <w:sz w:val="32"/>
          <w:szCs w:val="32"/>
        </w:rPr>
      </w:pPr>
      <w:r>
        <w:rPr>
          <w:rFonts w:ascii="Kruti Dev 010" w:hAnsi="Kruti Dev 010"/>
          <w:bCs/>
          <w:sz w:val="32"/>
          <w:szCs w:val="32"/>
        </w:rPr>
        <w:t>mUgksusa vius ykHkkykHk vuqikr esa ifjorZu djus dk fu'p; fd;k vkSj Hkfo"; esa cjkcj vuqikr esa ykHk gkfu dks ckWVus dk fu.kZ; fy;kA QeZ esa fuEufyf[kr lek;kstu gq,&amp;</w:t>
      </w:r>
    </w:p>
    <w:p w14:paraId="04E11903" w14:textId="77777777" w:rsidR="00E07A23" w:rsidRDefault="00E07A23" w:rsidP="00135FA5">
      <w:pPr>
        <w:pStyle w:val="ListParagraph"/>
        <w:numPr>
          <w:ilvl w:val="0"/>
          <w:numId w:val="18"/>
        </w:numPr>
        <w:spacing w:after="0" w:line="360" w:lineRule="auto"/>
        <w:ind w:left="634" w:right="-86"/>
        <w:jc w:val="both"/>
        <w:rPr>
          <w:rFonts w:ascii="Kruti Dev 010" w:hAnsi="Kruti Dev 010"/>
          <w:bCs/>
          <w:sz w:val="32"/>
          <w:szCs w:val="32"/>
        </w:rPr>
      </w:pPr>
      <w:r>
        <w:rPr>
          <w:rFonts w:ascii="Kruti Dev 010" w:hAnsi="Kruti Dev 010"/>
          <w:bCs/>
          <w:sz w:val="32"/>
          <w:szCs w:val="32"/>
        </w:rPr>
        <w:t xml:space="preserve">;a= dk ewY; </w:t>
      </w:r>
      <w:r w:rsidRPr="0073150A">
        <w:rPr>
          <w:rFonts w:ascii="Tahoma" w:hAnsi="Tahoma" w:cs="Tahoma"/>
          <w:bCs/>
          <w:sz w:val="24"/>
        </w:rPr>
        <w:t>₹</w:t>
      </w:r>
      <w:r>
        <w:rPr>
          <w:rFonts w:ascii="Tahoma" w:hAnsi="Tahoma" w:cs="Tahoma"/>
          <w:bCs/>
          <w:sz w:val="24"/>
        </w:rPr>
        <w:t xml:space="preserve"> </w:t>
      </w:r>
      <w:r>
        <w:rPr>
          <w:rFonts w:ascii="Kruti Dev 010" w:hAnsi="Kruti Dev 010"/>
          <w:bCs/>
          <w:sz w:val="32"/>
          <w:szCs w:val="32"/>
        </w:rPr>
        <w:t>1]30]000 j[kuk gSA</w:t>
      </w:r>
    </w:p>
    <w:p w14:paraId="4A893978" w14:textId="77777777" w:rsidR="00E07A23" w:rsidRDefault="00E07A23" w:rsidP="00135FA5">
      <w:pPr>
        <w:pStyle w:val="ListParagraph"/>
        <w:numPr>
          <w:ilvl w:val="0"/>
          <w:numId w:val="18"/>
        </w:numPr>
        <w:spacing w:after="0" w:line="360" w:lineRule="auto"/>
        <w:ind w:left="634" w:right="-86"/>
        <w:jc w:val="both"/>
        <w:rPr>
          <w:rFonts w:ascii="Kruti Dev 010" w:hAnsi="Kruti Dev 010"/>
          <w:bCs/>
          <w:sz w:val="32"/>
          <w:szCs w:val="32"/>
        </w:rPr>
      </w:pPr>
      <w:r>
        <w:rPr>
          <w:rFonts w:ascii="Kruti Dev 010" w:hAnsi="Kruti Dev 010"/>
          <w:bCs/>
          <w:sz w:val="32"/>
          <w:szCs w:val="32"/>
        </w:rPr>
        <w:t xml:space="preserve">Hkwfe o Hkou dk ewY; </w:t>
      </w:r>
      <w:r w:rsidRPr="0073150A">
        <w:rPr>
          <w:rFonts w:ascii="Tahoma" w:hAnsi="Tahoma" w:cs="Tahoma"/>
          <w:bCs/>
          <w:sz w:val="24"/>
        </w:rPr>
        <w:t>₹</w:t>
      </w:r>
      <w:r>
        <w:rPr>
          <w:rFonts w:ascii="Tahoma" w:hAnsi="Tahoma" w:cs="Tahoma"/>
          <w:bCs/>
          <w:sz w:val="24"/>
        </w:rPr>
        <w:t xml:space="preserve"> </w:t>
      </w:r>
      <w:r>
        <w:rPr>
          <w:rFonts w:ascii="Kruti Dev 010" w:hAnsi="Kruti Dev 010"/>
          <w:bCs/>
          <w:sz w:val="32"/>
          <w:szCs w:val="32"/>
        </w:rPr>
        <w:t>1]57]000 j[kuk gSA</w:t>
      </w:r>
    </w:p>
    <w:p w14:paraId="0D6E7EF9" w14:textId="77777777" w:rsidR="00E07A23" w:rsidRDefault="00E07A23" w:rsidP="00135FA5">
      <w:pPr>
        <w:pStyle w:val="ListParagraph"/>
        <w:numPr>
          <w:ilvl w:val="0"/>
          <w:numId w:val="18"/>
        </w:numPr>
        <w:spacing w:after="0" w:line="360" w:lineRule="auto"/>
        <w:ind w:left="634" w:right="-86"/>
        <w:jc w:val="both"/>
        <w:rPr>
          <w:rFonts w:ascii="Kruti Dev 010" w:hAnsi="Kruti Dev 010"/>
          <w:bCs/>
          <w:sz w:val="32"/>
          <w:szCs w:val="32"/>
        </w:rPr>
      </w:pPr>
      <w:r>
        <w:rPr>
          <w:rFonts w:ascii="Kruti Dev 010" w:hAnsi="Kruti Dev 010"/>
          <w:bCs/>
          <w:sz w:val="32"/>
          <w:szCs w:val="32"/>
        </w:rPr>
        <w:t xml:space="preserve">LVkWd dk ewY; fpV~Bs esa </w:t>
      </w:r>
      <w:r w:rsidRPr="0073150A">
        <w:rPr>
          <w:rFonts w:ascii="Tahoma" w:hAnsi="Tahoma" w:cs="Tahoma"/>
          <w:bCs/>
          <w:sz w:val="24"/>
        </w:rPr>
        <w:t>₹</w:t>
      </w:r>
      <w:r>
        <w:rPr>
          <w:rFonts w:ascii="Tahoma" w:hAnsi="Tahoma" w:cs="Tahoma"/>
          <w:bCs/>
          <w:sz w:val="24"/>
        </w:rPr>
        <w:t xml:space="preserve"> </w:t>
      </w:r>
      <w:r>
        <w:rPr>
          <w:rFonts w:ascii="Kruti Dev 010" w:hAnsi="Kruti Dev 010"/>
          <w:bCs/>
          <w:sz w:val="32"/>
          <w:szCs w:val="32"/>
        </w:rPr>
        <w:t>6]000 vf/kd yxk;k x;k gSA</w:t>
      </w:r>
    </w:p>
    <w:p w14:paraId="6309C9C8" w14:textId="77777777" w:rsidR="00E07A23" w:rsidRDefault="00E07A23" w:rsidP="00135FA5">
      <w:pPr>
        <w:pStyle w:val="ListParagraph"/>
        <w:numPr>
          <w:ilvl w:val="0"/>
          <w:numId w:val="18"/>
        </w:numPr>
        <w:spacing w:after="0" w:line="360" w:lineRule="auto"/>
        <w:ind w:left="634" w:right="-86"/>
        <w:jc w:val="both"/>
        <w:rPr>
          <w:rFonts w:ascii="Kruti Dev 010" w:hAnsi="Kruti Dev 010"/>
          <w:bCs/>
          <w:sz w:val="32"/>
          <w:szCs w:val="32"/>
        </w:rPr>
      </w:pPr>
      <w:r>
        <w:rPr>
          <w:rFonts w:ascii="Kruti Dev 010" w:hAnsi="Kruti Dev 010"/>
          <w:bCs/>
          <w:sz w:val="32"/>
          <w:szCs w:val="32"/>
        </w:rPr>
        <w:t xml:space="preserve">nsunkjksa ij lafnX/k _.kksa ij 5 </w:t>
      </w:r>
      <w:r>
        <w:rPr>
          <w:rFonts w:ascii="Tahoma" w:hAnsi="Tahoma" w:cs="Tahoma"/>
          <w:bCs/>
          <w:sz w:val="24"/>
        </w:rPr>
        <w:t>%</w:t>
      </w:r>
      <w:r>
        <w:rPr>
          <w:rFonts w:ascii="Kruti Dev 010" w:hAnsi="Kruti Dev 010"/>
          <w:bCs/>
          <w:sz w:val="32"/>
          <w:szCs w:val="32"/>
        </w:rPr>
        <w:t xml:space="preserve"> vk;kstu djuk gSA</w:t>
      </w:r>
    </w:p>
    <w:p w14:paraId="098EE7C2" w14:textId="77777777" w:rsidR="00E07A23" w:rsidRDefault="00E07A23" w:rsidP="00E07A23">
      <w:pPr>
        <w:pStyle w:val="ListParagraph"/>
        <w:numPr>
          <w:ilvl w:val="0"/>
          <w:numId w:val="18"/>
        </w:numPr>
        <w:spacing w:after="0" w:line="312" w:lineRule="auto"/>
        <w:ind w:left="634" w:right="-86"/>
        <w:jc w:val="both"/>
        <w:rPr>
          <w:rFonts w:ascii="Kruti Dev 010" w:hAnsi="Kruti Dev 010"/>
          <w:bCs/>
          <w:sz w:val="32"/>
          <w:szCs w:val="32"/>
        </w:rPr>
      </w:pPr>
      <w:r w:rsidRPr="0073150A">
        <w:rPr>
          <w:rFonts w:ascii="Tahoma" w:hAnsi="Tahoma" w:cs="Tahoma"/>
          <w:bCs/>
          <w:sz w:val="24"/>
        </w:rPr>
        <w:t>₹</w:t>
      </w:r>
      <w:r>
        <w:rPr>
          <w:rFonts w:ascii="Tahoma" w:hAnsi="Tahoma" w:cs="Tahoma"/>
          <w:bCs/>
          <w:sz w:val="24"/>
        </w:rPr>
        <w:t xml:space="preserve"> </w:t>
      </w:r>
      <w:r>
        <w:rPr>
          <w:rFonts w:ascii="Kruti Dev 010" w:hAnsi="Kruti Dev 010"/>
          <w:bCs/>
          <w:sz w:val="32"/>
          <w:szCs w:val="32"/>
        </w:rPr>
        <w:t>4]500 ds ysunkj fpV~Bs esa ugha fn[kk;s x;s gS ftudk Hkqxrku djuk 'ks"k gSA</w:t>
      </w:r>
    </w:p>
    <w:p w14:paraId="4A5DB8BF" w14:textId="1FFC092A" w:rsidR="00E07A23" w:rsidRDefault="00E07A23" w:rsidP="00E07A23">
      <w:pPr>
        <w:pStyle w:val="ListParagraph"/>
        <w:spacing w:after="0" w:line="312" w:lineRule="auto"/>
        <w:ind w:left="634" w:right="-86"/>
        <w:jc w:val="both"/>
        <w:rPr>
          <w:rFonts w:ascii="Kruti Dev 010" w:hAnsi="Kruti Dev 010"/>
          <w:bCs/>
          <w:sz w:val="32"/>
          <w:szCs w:val="32"/>
        </w:rPr>
      </w:pPr>
      <w:r>
        <w:rPr>
          <w:rFonts w:ascii="Kruti Dev 010" w:hAnsi="Kruti Dev 010"/>
          <w:bCs/>
          <w:sz w:val="32"/>
          <w:szCs w:val="32"/>
        </w:rPr>
        <w:t xml:space="preserve">iquewZY;kadu [kkrk </w:t>
      </w:r>
      <w:r w:rsidR="00972173">
        <w:rPr>
          <w:rFonts w:ascii="Kruti Dev 010" w:hAnsi="Kruti Dev 010"/>
          <w:bCs/>
          <w:sz w:val="32"/>
          <w:szCs w:val="32"/>
        </w:rPr>
        <w:t>cukb,</w:t>
      </w:r>
      <w:r>
        <w:rPr>
          <w:rFonts w:ascii="Kruti Dev 010" w:hAnsi="Kruti Dev 010"/>
          <w:bCs/>
          <w:sz w:val="32"/>
          <w:szCs w:val="32"/>
        </w:rPr>
        <w:t>A</w:t>
      </w:r>
    </w:p>
    <w:p w14:paraId="20764FD6" w14:textId="77777777" w:rsidR="00972173" w:rsidRDefault="00972173" w:rsidP="00E07A23">
      <w:pPr>
        <w:pStyle w:val="ListParagraph"/>
        <w:spacing w:after="0" w:line="312" w:lineRule="auto"/>
        <w:ind w:left="634" w:right="-86"/>
        <w:jc w:val="both"/>
        <w:rPr>
          <w:rFonts w:ascii="Kruti Dev 010" w:hAnsi="Kruti Dev 010"/>
          <w:bCs/>
          <w:sz w:val="32"/>
          <w:szCs w:val="32"/>
        </w:rPr>
      </w:pPr>
    </w:p>
    <w:p w14:paraId="088544DE" w14:textId="77777777" w:rsidR="00E07A23" w:rsidRPr="000F52AC" w:rsidRDefault="00E07A23" w:rsidP="00E07A23">
      <w:pPr>
        <w:pStyle w:val="ListParagraph"/>
        <w:spacing w:after="0" w:line="312" w:lineRule="auto"/>
        <w:ind w:left="634" w:right="-86"/>
        <w:jc w:val="both"/>
        <w:rPr>
          <w:rFonts w:ascii="Kruti Dev 010" w:hAnsi="Kruti Dev 010"/>
          <w:bCs/>
          <w:sz w:val="10"/>
        </w:rPr>
      </w:pPr>
    </w:p>
    <w:p w14:paraId="7BAFA514" w14:textId="3B90CFA0" w:rsidR="00E07A23" w:rsidRPr="006057F0" w:rsidRDefault="00E07A23" w:rsidP="00E07A23">
      <w:pPr>
        <w:pStyle w:val="ListParagraph"/>
        <w:spacing w:after="0" w:line="312" w:lineRule="auto"/>
        <w:ind w:left="634" w:right="-86"/>
        <w:jc w:val="both"/>
        <w:rPr>
          <w:rFonts w:ascii="Times New Roman" w:hAnsi="Times New Roman"/>
          <w:bCs/>
          <w:sz w:val="24"/>
        </w:rPr>
      </w:pPr>
      <w:r w:rsidRPr="006057F0">
        <w:rPr>
          <w:rFonts w:ascii="Times New Roman" w:hAnsi="Times New Roman"/>
          <w:bCs/>
          <w:sz w:val="24"/>
        </w:rPr>
        <w:lastRenderedPageBreak/>
        <w:t>They decide to change their future profit</w:t>
      </w:r>
      <w:r>
        <w:rPr>
          <w:rFonts w:ascii="Times New Roman" w:hAnsi="Times New Roman"/>
          <w:bCs/>
          <w:sz w:val="24"/>
        </w:rPr>
        <w:t xml:space="preserve"> sharing ratio</w:t>
      </w:r>
      <w:r w:rsidRPr="006057F0">
        <w:rPr>
          <w:rFonts w:ascii="Times New Roman" w:hAnsi="Times New Roman"/>
          <w:bCs/>
          <w:sz w:val="24"/>
        </w:rPr>
        <w:t xml:space="preserve"> and decide to share equally. Following are the adjustment </w:t>
      </w:r>
    </w:p>
    <w:p w14:paraId="1C5CE575" w14:textId="77777777" w:rsidR="00E07A23" w:rsidRPr="006057F0" w:rsidRDefault="00E07A23" w:rsidP="00E07A23">
      <w:pPr>
        <w:pStyle w:val="ListParagraph"/>
        <w:numPr>
          <w:ilvl w:val="0"/>
          <w:numId w:val="19"/>
        </w:numPr>
        <w:spacing w:after="0" w:line="312" w:lineRule="auto"/>
        <w:ind w:left="634" w:right="-86"/>
        <w:jc w:val="both"/>
        <w:rPr>
          <w:rFonts w:ascii="Kruti Dev 010" w:hAnsi="Kruti Dev 010"/>
          <w:bCs/>
          <w:sz w:val="28"/>
          <w:szCs w:val="32"/>
        </w:rPr>
      </w:pPr>
      <w:r w:rsidRPr="006057F0">
        <w:rPr>
          <w:rFonts w:ascii="Times New Roman" w:hAnsi="Times New Roman"/>
          <w:bCs/>
          <w:sz w:val="24"/>
        </w:rPr>
        <w:t xml:space="preserve">Plant will be appreciated to </w:t>
      </w:r>
      <w:r w:rsidRPr="006057F0">
        <w:rPr>
          <w:rFonts w:ascii="Tahoma" w:hAnsi="Tahoma" w:cs="Tahoma"/>
          <w:bCs/>
        </w:rPr>
        <w:t xml:space="preserve">₹ </w:t>
      </w:r>
      <w:r w:rsidRPr="006057F0">
        <w:rPr>
          <w:rFonts w:ascii="Times New Roman" w:hAnsi="Times New Roman"/>
          <w:bCs/>
          <w:sz w:val="24"/>
        </w:rPr>
        <w:t>1,30,000.</w:t>
      </w:r>
    </w:p>
    <w:p w14:paraId="32DB7047" w14:textId="77777777" w:rsidR="00E07A23" w:rsidRPr="006057F0" w:rsidRDefault="00E07A23" w:rsidP="00E07A23">
      <w:pPr>
        <w:pStyle w:val="ListParagraph"/>
        <w:numPr>
          <w:ilvl w:val="0"/>
          <w:numId w:val="19"/>
        </w:numPr>
        <w:spacing w:after="0" w:line="312" w:lineRule="auto"/>
        <w:ind w:left="634" w:right="-86"/>
        <w:jc w:val="both"/>
        <w:rPr>
          <w:rFonts w:ascii="Kruti Dev 010" w:hAnsi="Kruti Dev 010"/>
          <w:bCs/>
          <w:sz w:val="28"/>
          <w:szCs w:val="32"/>
        </w:rPr>
      </w:pPr>
      <w:r w:rsidRPr="006057F0">
        <w:rPr>
          <w:rFonts w:ascii="Times New Roman" w:hAnsi="Times New Roman"/>
          <w:bCs/>
          <w:sz w:val="24"/>
        </w:rPr>
        <w:t xml:space="preserve">Land &amp; Building will be appreciated to </w:t>
      </w:r>
      <w:r w:rsidRPr="006057F0">
        <w:rPr>
          <w:rFonts w:ascii="Tahoma" w:hAnsi="Tahoma" w:cs="Tahoma"/>
          <w:bCs/>
        </w:rPr>
        <w:t xml:space="preserve">₹ </w:t>
      </w:r>
      <w:r w:rsidRPr="006057F0">
        <w:rPr>
          <w:rFonts w:ascii="Times New Roman" w:hAnsi="Times New Roman"/>
          <w:bCs/>
          <w:sz w:val="24"/>
        </w:rPr>
        <w:t>1,57,500.</w:t>
      </w:r>
    </w:p>
    <w:p w14:paraId="276F252B" w14:textId="77777777" w:rsidR="00E07A23" w:rsidRPr="006057F0" w:rsidRDefault="00E07A23" w:rsidP="00E07A23">
      <w:pPr>
        <w:pStyle w:val="ListParagraph"/>
        <w:numPr>
          <w:ilvl w:val="0"/>
          <w:numId w:val="19"/>
        </w:numPr>
        <w:spacing w:after="0" w:line="312" w:lineRule="auto"/>
        <w:ind w:left="634" w:right="-86"/>
        <w:jc w:val="both"/>
        <w:rPr>
          <w:rFonts w:ascii="Kruti Dev 010" w:hAnsi="Kruti Dev 010"/>
          <w:bCs/>
          <w:sz w:val="28"/>
          <w:szCs w:val="32"/>
        </w:rPr>
      </w:pPr>
      <w:r w:rsidRPr="006057F0">
        <w:rPr>
          <w:rFonts w:ascii="Times New Roman" w:hAnsi="Times New Roman"/>
          <w:bCs/>
          <w:sz w:val="24"/>
        </w:rPr>
        <w:t xml:space="preserve">Stock is overvalued by </w:t>
      </w:r>
      <w:r w:rsidRPr="006057F0">
        <w:rPr>
          <w:rFonts w:ascii="Tahoma" w:hAnsi="Tahoma" w:cs="Tahoma"/>
          <w:bCs/>
        </w:rPr>
        <w:t>₹</w:t>
      </w:r>
      <w:r w:rsidRPr="006057F0">
        <w:rPr>
          <w:rFonts w:ascii="Times New Roman" w:hAnsi="Times New Roman"/>
          <w:bCs/>
          <w:sz w:val="24"/>
        </w:rPr>
        <w:t xml:space="preserve"> 6,000.</w:t>
      </w:r>
    </w:p>
    <w:p w14:paraId="6DF1A022" w14:textId="77777777" w:rsidR="00E07A23" w:rsidRPr="004D20D3" w:rsidRDefault="00E07A23" w:rsidP="00E07A23">
      <w:pPr>
        <w:pStyle w:val="ListParagraph"/>
        <w:numPr>
          <w:ilvl w:val="0"/>
          <w:numId w:val="19"/>
        </w:numPr>
        <w:spacing w:after="0" w:line="312" w:lineRule="auto"/>
        <w:ind w:left="634" w:right="-86"/>
        <w:jc w:val="both"/>
        <w:rPr>
          <w:rFonts w:ascii="Kruti Dev 010" w:hAnsi="Kruti Dev 010"/>
          <w:bCs/>
          <w:sz w:val="28"/>
          <w:szCs w:val="32"/>
        </w:rPr>
      </w:pPr>
      <w:r w:rsidRPr="006057F0">
        <w:rPr>
          <w:rFonts w:ascii="Times New Roman" w:hAnsi="Times New Roman"/>
          <w:bCs/>
          <w:sz w:val="24"/>
        </w:rPr>
        <w:t>A provision for bad and doubtful debts is to be created @ 5% on debtors.</w:t>
      </w:r>
    </w:p>
    <w:p w14:paraId="69993D6C" w14:textId="77777777" w:rsidR="00E07A23" w:rsidRPr="006057F0" w:rsidRDefault="00E07A23" w:rsidP="00E07A23">
      <w:pPr>
        <w:pStyle w:val="ListParagraph"/>
        <w:numPr>
          <w:ilvl w:val="0"/>
          <w:numId w:val="19"/>
        </w:numPr>
        <w:spacing w:after="0" w:line="336" w:lineRule="auto"/>
        <w:ind w:left="634" w:right="-86"/>
        <w:jc w:val="both"/>
        <w:rPr>
          <w:rFonts w:ascii="Kruti Dev 010" w:hAnsi="Kruti Dev 010"/>
          <w:bCs/>
          <w:sz w:val="28"/>
          <w:szCs w:val="32"/>
        </w:rPr>
      </w:pPr>
      <w:r>
        <w:rPr>
          <w:rFonts w:ascii="Times New Roman" w:hAnsi="Times New Roman"/>
          <w:bCs/>
          <w:sz w:val="24"/>
        </w:rPr>
        <w:t xml:space="preserve">Creditors of </w:t>
      </w:r>
      <w:r w:rsidRPr="0073150A">
        <w:rPr>
          <w:rFonts w:ascii="Tahoma" w:hAnsi="Tahoma" w:cs="Tahoma"/>
          <w:bCs/>
          <w:sz w:val="24"/>
        </w:rPr>
        <w:t>₹</w:t>
      </w:r>
      <w:r>
        <w:rPr>
          <w:rFonts w:ascii="Times New Roman" w:hAnsi="Times New Roman"/>
          <w:bCs/>
          <w:sz w:val="24"/>
        </w:rPr>
        <w:t xml:space="preserve"> 4,500 not shown in the books are yet to be paid.</w:t>
      </w:r>
    </w:p>
    <w:p w14:paraId="36D648DA" w14:textId="77777777" w:rsidR="00E07A23" w:rsidRPr="00270C7B" w:rsidRDefault="00E07A23" w:rsidP="00E07A23">
      <w:pPr>
        <w:pStyle w:val="ListParagraph"/>
        <w:spacing w:after="0" w:line="336" w:lineRule="auto"/>
        <w:ind w:left="634" w:right="-86"/>
        <w:jc w:val="both"/>
        <w:rPr>
          <w:rFonts w:ascii="Times New Roman" w:hAnsi="Times New Roman"/>
          <w:bCs/>
          <w:sz w:val="24"/>
        </w:rPr>
      </w:pPr>
      <w:r w:rsidRPr="006057F0">
        <w:rPr>
          <w:rFonts w:ascii="Times New Roman" w:hAnsi="Times New Roman"/>
          <w:bCs/>
          <w:sz w:val="24"/>
        </w:rPr>
        <w:t>Prepare Revaluation Account.</w:t>
      </w:r>
    </w:p>
    <w:p w14:paraId="4D788756" w14:textId="77777777" w:rsidR="00FB2CC3" w:rsidRDefault="00FB2CC3" w:rsidP="00FB2CC3">
      <w:pPr>
        <w:spacing w:after="0" w:line="360" w:lineRule="auto"/>
        <w:jc w:val="both"/>
        <w:rPr>
          <w:rFonts w:ascii="Kokila" w:hAnsi="Kokila" w:cs="Kokila"/>
          <w:sz w:val="32"/>
          <w:szCs w:val="32"/>
        </w:rPr>
      </w:pPr>
      <w:r>
        <w:rPr>
          <w:rFonts w:ascii="Kokila" w:hAnsi="Kokila" w:cs="Kokila"/>
          <w:sz w:val="32"/>
          <w:szCs w:val="32"/>
        </w:rPr>
        <w:t>-------------------------------------------------------------------------------------------------------------</w:t>
      </w:r>
    </w:p>
    <w:p w14:paraId="23ECC024" w14:textId="77777777" w:rsidR="00FB2CC3" w:rsidRPr="00392F31" w:rsidRDefault="00FB2CC3" w:rsidP="00FB2CC3">
      <w:pPr>
        <w:spacing w:after="0" w:line="360" w:lineRule="auto"/>
        <w:ind w:right="-90"/>
        <w:jc w:val="both"/>
        <w:rPr>
          <w:rFonts w:ascii="Kokila" w:hAnsi="Kokila" w:cs="Kokila"/>
          <w:sz w:val="32"/>
          <w:szCs w:val="32"/>
        </w:rPr>
      </w:pPr>
      <w:r w:rsidRPr="00392F31">
        <w:rPr>
          <w:rFonts w:ascii="Kokila" w:hAnsi="Kokila" w:cs="Kokila"/>
          <w:sz w:val="32"/>
          <w:szCs w:val="32"/>
        </w:rPr>
        <w:t>-------------------------------------------------------------------------------------------------------------</w:t>
      </w:r>
    </w:p>
    <w:p w14:paraId="4C93ED02" w14:textId="77777777" w:rsidR="00FB2CC3" w:rsidRDefault="00FB2CC3" w:rsidP="00FB2CC3">
      <w:pPr>
        <w:spacing w:after="0" w:line="360" w:lineRule="auto"/>
        <w:jc w:val="both"/>
        <w:rPr>
          <w:rFonts w:ascii="Kokila" w:hAnsi="Kokila" w:cs="Kokila"/>
          <w:sz w:val="32"/>
          <w:szCs w:val="32"/>
        </w:rPr>
      </w:pPr>
      <w:r>
        <w:rPr>
          <w:rFonts w:ascii="Kokila" w:hAnsi="Kokila" w:cs="Kokila"/>
          <w:sz w:val="32"/>
          <w:szCs w:val="32"/>
        </w:rPr>
        <w:t>-------------------------------------------------------------------------------------------------------------</w:t>
      </w:r>
    </w:p>
    <w:p w14:paraId="61F84DF3" w14:textId="77777777" w:rsidR="00FB2CC3" w:rsidRDefault="00FB2CC3" w:rsidP="00FB2CC3">
      <w:pPr>
        <w:spacing w:after="0" w:line="360" w:lineRule="auto"/>
        <w:jc w:val="both"/>
        <w:rPr>
          <w:rFonts w:ascii="Kokila" w:hAnsi="Kokila" w:cs="Kokila"/>
          <w:sz w:val="32"/>
          <w:szCs w:val="32"/>
        </w:rPr>
      </w:pPr>
      <w:r>
        <w:rPr>
          <w:rFonts w:ascii="Kokila" w:hAnsi="Kokila" w:cs="Kokila"/>
          <w:sz w:val="32"/>
          <w:szCs w:val="32"/>
        </w:rPr>
        <w:t>-------------------------------------------------------------------------------------------------------------</w:t>
      </w:r>
    </w:p>
    <w:p w14:paraId="0DD35685" w14:textId="77777777" w:rsidR="00FB2CC3" w:rsidRDefault="00FB2CC3" w:rsidP="00FB2CC3">
      <w:pPr>
        <w:spacing w:after="0" w:line="360" w:lineRule="auto"/>
        <w:ind w:right="-90"/>
        <w:jc w:val="both"/>
        <w:rPr>
          <w:rFonts w:ascii="Kokila" w:hAnsi="Kokila" w:cs="Kokila"/>
          <w:sz w:val="32"/>
          <w:szCs w:val="32"/>
        </w:rPr>
      </w:pPr>
      <w:r>
        <w:rPr>
          <w:rFonts w:ascii="Kokila" w:hAnsi="Kokila" w:cs="Kokila"/>
          <w:sz w:val="32"/>
          <w:szCs w:val="32"/>
        </w:rPr>
        <w:t>-------------------------------------------------------------------------------------------------------------</w:t>
      </w:r>
    </w:p>
    <w:p w14:paraId="7FAAEDBA" w14:textId="77777777" w:rsidR="00FB2CC3" w:rsidRDefault="00FB2CC3" w:rsidP="00FB2CC3">
      <w:pPr>
        <w:spacing w:after="0" w:line="360" w:lineRule="auto"/>
        <w:jc w:val="both"/>
        <w:rPr>
          <w:rFonts w:ascii="Kokila" w:hAnsi="Kokila" w:cs="Kokila"/>
          <w:sz w:val="32"/>
          <w:szCs w:val="32"/>
        </w:rPr>
      </w:pPr>
      <w:r>
        <w:rPr>
          <w:rFonts w:ascii="Kokila" w:hAnsi="Kokila" w:cs="Kokila"/>
          <w:sz w:val="32"/>
          <w:szCs w:val="32"/>
        </w:rPr>
        <w:t>-------------------------------------------------------------------------------------------------------------</w:t>
      </w:r>
    </w:p>
    <w:p w14:paraId="5B6EE85D" w14:textId="77777777" w:rsidR="00FB2CC3" w:rsidRPr="00392F31" w:rsidRDefault="00FB2CC3" w:rsidP="00FB2CC3">
      <w:pPr>
        <w:spacing w:after="0" w:line="360" w:lineRule="auto"/>
        <w:ind w:right="-90"/>
        <w:jc w:val="both"/>
        <w:rPr>
          <w:rFonts w:ascii="Kokila" w:hAnsi="Kokila" w:cs="Kokila"/>
          <w:sz w:val="32"/>
          <w:szCs w:val="32"/>
        </w:rPr>
      </w:pPr>
      <w:r w:rsidRPr="00392F31">
        <w:rPr>
          <w:rFonts w:ascii="Kokila" w:hAnsi="Kokila" w:cs="Kokila"/>
          <w:sz w:val="32"/>
          <w:szCs w:val="32"/>
        </w:rPr>
        <w:t>-------------------------------------------------------------------------------------------------------------</w:t>
      </w:r>
    </w:p>
    <w:p w14:paraId="48D511EC" w14:textId="77777777" w:rsidR="00FB2CC3" w:rsidRDefault="00FB2CC3" w:rsidP="00FB2CC3">
      <w:pPr>
        <w:spacing w:after="0" w:line="360" w:lineRule="auto"/>
        <w:jc w:val="both"/>
        <w:rPr>
          <w:rFonts w:ascii="Kokila" w:hAnsi="Kokila" w:cs="Kokila"/>
          <w:sz w:val="32"/>
          <w:szCs w:val="32"/>
        </w:rPr>
      </w:pPr>
      <w:r>
        <w:rPr>
          <w:rFonts w:ascii="Kokila" w:hAnsi="Kokila" w:cs="Kokila"/>
          <w:sz w:val="32"/>
          <w:szCs w:val="32"/>
        </w:rPr>
        <w:t>-------------------------------------------------------------------------------------------------------------</w:t>
      </w:r>
    </w:p>
    <w:p w14:paraId="311D7848" w14:textId="77777777" w:rsidR="00FB2CC3" w:rsidRDefault="00FB2CC3" w:rsidP="00FB2CC3">
      <w:pPr>
        <w:spacing w:after="0" w:line="360" w:lineRule="auto"/>
        <w:jc w:val="both"/>
        <w:rPr>
          <w:rFonts w:ascii="Kokila" w:hAnsi="Kokila" w:cs="Kokila"/>
          <w:sz w:val="32"/>
          <w:szCs w:val="32"/>
        </w:rPr>
      </w:pPr>
      <w:r>
        <w:rPr>
          <w:rFonts w:ascii="Kokila" w:hAnsi="Kokila" w:cs="Kokila"/>
          <w:sz w:val="32"/>
          <w:szCs w:val="32"/>
        </w:rPr>
        <w:t>-------------------------------------------------------------------------------------------------------------</w:t>
      </w:r>
    </w:p>
    <w:p w14:paraId="0D8A08B1" w14:textId="529C2B10" w:rsidR="009B311C" w:rsidRDefault="00FB2CC3" w:rsidP="00FB2CC3">
      <w:pPr>
        <w:spacing w:after="0" w:line="360" w:lineRule="auto"/>
        <w:ind w:left="-90"/>
        <w:rPr>
          <w:rFonts w:ascii="Kruti Dev 010" w:hAnsi="Kruti Dev 010"/>
          <w:b/>
          <w:bCs/>
          <w:sz w:val="32"/>
        </w:rPr>
      </w:pPr>
      <w:r>
        <w:rPr>
          <w:rFonts w:ascii="Kokila" w:hAnsi="Kokila" w:cs="Kokila"/>
          <w:sz w:val="32"/>
          <w:szCs w:val="32"/>
        </w:rPr>
        <w:t>-------------------------------------------------------------------------------------------------------------</w:t>
      </w:r>
    </w:p>
    <w:p w14:paraId="5F5BABC0" w14:textId="77777777" w:rsidR="008848F9" w:rsidRDefault="008848F9" w:rsidP="00E07A23">
      <w:pPr>
        <w:spacing w:after="0" w:line="360" w:lineRule="auto"/>
        <w:ind w:left="-90"/>
        <w:rPr>
          <w:rFonts w:ascii="Kruti Dev 010" w:hAnsi="Kruti Dev 010"/>
          <w:b/>
          <w:bCs/>
          <w:sz w:val="32"/>
        </w:rPr>
      </w:pPr>
    </w:p>
    <w:p w14:paraId="393D856F" w14:textId="77777777" w:rsidR="00FB2CC3" w:rsidRDefault="00FB2CC3">
      <w:pPr>
        <w:rPr>
          <w:rFonts w:ascii="Kruti Dev 010" w:hAnsi="Kruti Dev 010"/>
          <w:b/>
          <w:bCs/>
          <w:color w:val="DF2E28" w:themeColor="accent1"/>
          <w:sz w:val="32"/>
        </w:rPr>
      </w:pPr>
      <w:r>
        <w:rPr>
          <w:rFonts w:ascii="Kruti Dev 010" w:hAnsi="Kruti Dev 010"/>
          <w:b/>
          <w:bCs/>
          <w:color w:val="DF2E28" w:themeColor="accent1"/>
          <w:sz w:val="32"/>
        </w:rPr>
        <w:br w:type="page"/>
      </w:r>
    </w:p>
    <w:p w14:paraId="55B5AD42" w14:textId="25D36103" w:rsidR="00E07A23" w:rsidRPr="001741CF" w:rsidRDefault="00E07A23" w:rsidP="00FB0A84">
      <w:pPr>
        <w:spacing w:after="0" w:line="276" w:lineRule="auto"/>
        <w:ind w:left="-90"/>
        <w:rPr>
          <w:rFonts w:ascii="Times New Roman" w:hAnsi="Times New Roman"/>
          <w:b/>
          <w:bCs/>
          <w:color w:val="DF2E28" w:themeColor="accent1"/>
          <w:sz w:val="24"/>
          <w:szCs w:val="24"/>
        </w:rPr>
      </w:pPr>
      <w:r w:rsidRPr="001741CF">
        <w:rPr>
          <w:rFonts w:ascii="Kruti Dev 010" w:hAnsi="Kruti Dev 010"/>
          <w:b/>
          <w:bCs/>
          <w:color w:val="DF2E28" w:themeColor="accent1"/>
          <w:sz w:val="32"/>
        </w:rPr>
        <w:lastRenderedPageBreak/>
        <w:t xml:space="preserve">6 vad ds fdz;kRed iz'u </w:t>
      </w:r>
      <w:r w:rsidRPr="001741CF">
        <w:rPr>
          <w:rFonts w:ascii="Times New Roman" w:hAnsi="Times New Roman"/>
          <w:b/>
          <w:bCs/>
          <w:color w:val="DF2E28" w:themeColor="accent1"/>
          <w:sz w:val="24"/>
          <w:szCs w:val="24"/>
        </w:rPr>
        <w:t>(Practical question)</w:t>
      </w:r>
    </w:p>
    <w:p w14:paraId="35C4A38E" w14:textId="77777777" w:rsidR="00E07A23" w:rsidRPr="003C3F92" w:rsidRDefault="00E07A23" w:rsidP="00E07A23">
      <w:pPr>
        <w:spacing w:after="0" w:line="360" w:lineRule="auto"/>
        <w:ind w:left="-90"/>
        <w:rPr>
          <w:rFonts w:ascii="Kruti Dev 010" w:hAnsi="Kruti Dev 010"/>
          <w:b/>
          <w:bCs/>
          <w:sz w:val="12"/>
        </w:rPr>
      </w:pPr>
    </w:p>
    <w:p w14:paraId="53C34B9D" w14:textId="77777777" w:rsidR="00E07A23" w:rsidRPr="003C3F92" w:rsidRDefault="00E07A23" w:rsidP="00E07A23">
      <w:pPr>
        <w:pStyle w:val="ListParagraph"/>
        <w:numPr>
          <w:ilvl w:val="0"/>
          <w:numId w:val="65"/>
        </w:numPr>
        <w:spacing w:after="0" w:line="360" w:lineRule="auto"/>
        <w:ind w:right="-90"/>
        <w:jc w:val="both"/>
        <w:rPr>
          <w:rFonts w:ascii="Kruti Dev 010" w:hAnsi="Kruti Dev 010"/>
          <w:b/>
          <w:bCs/>
          <w:sz w:val="32"/>
          <w:szCs w:val="32"/>
        </w:rPr>
      </w:pPr>
      <w:r>
        <w:rPr>
          <w:rFonts w:ascii="Times New Roman" w:hAnsi="Times New Roman"/>
          <w:bCs/>
          <w:sz w:val="24"/>
        </w:rPr>
        <w:t>A</w:t>
      </w:r>
      <w:r>
        <w:rPr>
          <w:rFonts w:ascii="Kruti Dev 010" w:hAnsi="Kruti Dev 010"/>
          <w:sz w:val="32"/>
        </w:rPr>
        <w:t xml:space="preserve"> </w:t>
      </w:r>
      <w:r>
        <w:rPr>
          <w:rFonts w:ascii="Times New Roman" w:hAnsi="Times New Roman"/>
          <w:bCs/>
          <w:sz w:val="24"/>
        </w:rPr>
        <w:t>B</w:t>
      </w:r>
      <w:r>
        <w:rPr>
          <w:rFonts w:ascii="Kruti Dev 010" w:hAnsi="Kruti Dev 010"/>
          <w:sz w:val="32"/>
        </w:rPr>
        <w:t xml:space="preserve"> rFkk </w:t>
      </w:r>
      <w:r>
        <w:rPr>
          <w:rFonts w:ascii="Times New Roman" w:hAnsi="Times New Roman"/>
          <w:bCs/>
          <w:sz w:val="24"/>
        </w:rPr>
        <w:t>C</w:t>
      </w:r>
      <w:r>
        <w:rPr>
          <w:rFonts w:ascii="Kruti Dev 010" w:hAnsi="Kruti Dev 010"/>
          <w:sz w:val="32"/>
        </w:rPr>
        <w:t xml:space="preserve"> ,d QeZ esa dze'k% 5%3%2 ds vuqikr esa lk&gt;snkj gSA 1 tuojh 2021 ls os viuk vuqikr cnydj 2%3%5 j[kus dk fu.kZ; djrs gSA 31 fnlEcj 2021 dks muds fpV~Bs esa fuEu lwpuk nh xbZ gS %&amp;</w:t>
      </w:r>
    </w:p>
    <w:p w14:paraId="06389563" w14:textId="77777777" w:rsidR="00E07A23" w:rsidRPr="00270C7B" w:rsidRDefault="00E07A23" w:rsidP="00E07A23">
      <w:pPr>
        <w:pStyle w:val="ListParagraph"/>
        <w:spacing w:after="0" w:line="360" w:lineRule="auto"/>
        <w:ind w:left="450" w:right="-90"/>
        <w:jc w:val="both"/>
        <w:rPr>
          <w:rFonts w:ascii="Times New Roman" w:hAnsi="Times New Roman"/>
          <w:bCs/>
          <w:sz w:val="24"/>
        </w:rPr>
      </w:pPr>
      <w:r>
        <w:rPr>
          <w:rFonts w:ascii="Times New Roman" w:hAnsi="Times New Roman"/>
          <w:bCs/>
          <w:sz w:val="24"/>
        </w:rPr>
        <w:t xml:space="preserve">A, B and C are partners in a firm sharing Profit &amp; Loss in the ratio of 5:3:2. They decided to change their profit sharing ratio to 2:3:5. Their Balance sheet show the following informatior :- </w:t>
      </w:r>
    </w:p>
    <w:tbl>
      <w:tblPr>
        <w:tblW w:w="8730" w:type="dxa"/>
        <w:tblInd w:w="5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58"/>
        <w:gridCol w:w="900"/>
        <w:gridCol w:w="2790"/>
        <w:gridCol w:w="1782"/>
      </w:tblGrid>
      <w:tr w:rsidR="00E07A23" w:rsidRPr="003263F5" w14:paraId="2783E07B" w14:textId="77777777" w:rsidTr="00C23650">
        <w:tc>
          <w:tcPr>
            <w:tcW w:w="3258" w:type="dxa"/>
          </w:tcPr>
          <w:p w14:paraId="43C7B827" w14:textId="77777777" w:rsidR="00E07A23" w:rsidRPr="00693157" w:rsidRDefault="00E07A23" w:rsidP="00C23650">
            <w:pPr>
              <w:pStyle w:val="ListParagraph"/>
              <w:spacing w:after="0" w:line="360" w:lineRule="auto"/>
              <w:ind w:left="0" w:right="-90"/>
              <w:jc w:val="both"/>
              <w:rPr>
                <w:rFonts w:ascii="Kruti Dev 010" w:hAnsi="Kruti Dev 010"/>
                <w:bCs/>
                <w:sz w:val="28"/>
              </w:rPr>
            </w:pPr>
            <w:r w:rsidRPr="00693157">
              <w:rPr>
                <w:rFonts w:ascii="Kruti Dev 010" w:hAnsi="Kruti Dev 010"/>
                <w:bCs/>
                <w:sz w:val="32"/>
              </w:rPr>
              <w:t xml:space="preserve">nkf;Ro </w:t>
            </w:r>
            <w:r w:rsidRPr="00693157">
              <w:rPr>
                <w:rFonts w:ascii="Kruti Dev 010" w:hAnsi="Kruti Dev 010"/>
                <w:bCs/>
                <w:sz w:val="28"/>
              </w:rPr>
              <w:t>¼</w:t>
            </w:r>
            <w:r w:rsidRPr="00693157">
              <w:rPr>
                <w:rFonts w:ascii="Times New Roman" w:hAnsi="Times New Roman" w:cs="Times New Roman"/>
                <w:bCs/>
                <w:sz w:val="28"/>
              </w:rPr>
              <w:t>Liabilities</w:t>
            </w:r>
            <w:r w:rsidRPr="00693157">
              <w:rPr>
                <w:rFonts w:ascii="Kruti Dev 010" w:hAnsi="Kruti Dev 010"/>
                <w:bCs/>
                <w:sz w:val="28"/>
              </w:rPr>
              <w:t>½</w:t>
            </w:r>
          </w:p>
        </w:tc>
        <w:tc>
          <w:tcPr>
            <w:tcW w:w="900" w:type="dxa"/>
          </w:tcPr>
          <w:p w14:paraId="5FF08B0E" w14:textId="77777777" w:rsidR="00E07A23" w:rsidRPr="00693157" w:rsidRDefault="00E07A23" w:rsidP="00C23650">
            <w:pPr>
              <w:pStyle w:val="ListParagraph"/>
              <w:spacing w:after="0" w:line="360" w:lineRule="auto"/>
              <w:ind w:left="0" w:right="-90"/>
              <w:jc w:val="center"/>
              <w:rPr>
                <w:rFonts w:ascii="Kruti Dev 010" w:hAnsi="Kruti Dev 010"/>
                <w:bCs/>
                <w:sz w:val="28"/>
              </w:rPr>
            </w:pPr>
            <w:r w:rsidRPr="00693157">
              <w:rPr>
                <w:rFonts w:ascii="Kruti Dev 010" w:hAnsi="Kruti Dev 010"/>
                <w:bCs/>
                <w:sz w:val="32"/>
              </w:rPr>
              <w:t xml:space="preserve">jkf'k </w:t>
            </w:r>
            <w:r w:rsidRPr="00693157">
              <w:rPr>
                <w:rFonts w:ascii="Times New Roman" w:hAnsi="Times New Roman" w:cs="Times New Roman"/>
                <w:bCs/>
                <w:sz w:val="24"/>
              </w:rPr>
              <w:t>₹</w:t>
            </w:r>
          </w:p>
        </w:tc>
        <w:tc>
          <w:tcPr>
            <w:tcW w:w="2790" w:type="dxa"/>
          </w:tcPr>
          <w:p w14:paraId="2A137E97" w14:textId="77777777" w:rsidR="00E07A23" w:rsidRPr="00693157" w:rsidRDefault="00E07A23" w:rsidP="00C23650">
            <w:pPr>
              <w:pStyle w:val="ListParagraph"/>
              <w:spacing w:after="0" w:line="360" w:lineRule="auto"/>
              <w:ind w:left="0" w:right="-90"/>
              <w:jc w:val="center"/>
              <w:rPr>
                <w:rFonts w:ascii="Kruti Dev 010" w:hAnsi="Kruti Dev 010"/>
                <w:bCs/>
                <w:sz w:val="28"/>
              </w:rPr>
            </w:pPr>
            <w:r w:rsidRPr="00693157">
              <w:rPr>
                <w:rFonts w:ascii="Kruti Dev 010" w:hAnsi="Kruti Dev 010"/>
                <w:bCs/>
                <w:sz w:val="32"/>
              </w:rPr>
              <w:t>lEifR</w:t>
            </w:r>
            <w:r>
              <w:rPr>
                <w:rFonts w:ascii="Kruti Dev 010" w:hAnsi="Kruti Dev 010"/>
                <w:bCs/>
                <w:sz w:val="32"/>
              </w:rPr>
              <w:t>k</w:t>
            </w:r>
            <w:r w:rsidRPr="00693157">
              <w:rPr>
                <w:rFonts w:ascii="Kruti Dev 010" w:hAnsi="Kruti Dev 010"/>
                <w:bCs/>
                <w:sz w:val="32"/>
              </w:rPr>
              <w:t xml:space="preserve">;kW </w:t>
            </w:r>
            <w:r w:rsidRPr="00693157">
              <w:rPr>
                <w:rFonts w:ascii="Kruti Dev 010" w:hAnsi="Kruti Dev 010"/>
                <w:bCs/>
                <w:sz w:val="28"/>
              </w:rPr>
              <w:t>¼</w:t>
            </w:r>
            <w:r w:rsidRPr="00693157">
              <w:rPr>
                <w:rFonts w:ascii="Times New Roman" w:hAnsi="Times New Roman" w:cs="Times New Roman"/>
                <w:bCs/>
                <w:sz w:val="28"/>
              </w:rPr>
              <w:t>Assets</w:t>
            </w:r>
            <w:r w:rsidRPr="00693157">
              <w:rPr>
                <w:rFonts w:ascii="Kruti Dev 010" w:hAnsi="Kruti Dev 010"/>
                <w:bCs/>
                <w:sz w:val="28"/>
              </w:rPr>
              <w:t>½</w:t>
            </w:r>
          </w:p>
        </w:tc>
        <w:tc>
          <w:tcPr>
            <w:tcW w:w="1782" w:type="dxa"/>
          </w:tcPr>
          <w:p w14:paraId="48EC2CEA" w14:textId="77777777" w:rsidR="00E07A23" w:rsidRPr="00693157" w:rsidRDefault="00E07A23" w:rsidP="00C23650">
            <w:pPr>
              <w:pStyle w:val="ListParagraph"/>
              <w:spacing w:after="0" w:line="360" w:lineRule="auto"/>
              <w:ind w:left="0" w:right="-90"/>
              <w:jc w:val="center"/>
              <w:rPr>
                <w:rFonts w:ascii="Kruti Dev 010" w:hAnsi="Kruti Dev 010"/>
                <w:bCs/>
                <w:sz w:val="28"/>
              </w:rPr>
            </w:pPr>
            <w:r w:rsidRPr="00693157">
              <w:rPr>
                <w:rFonts w:ascii="Kruti Dev 010" w:hAnsi="Kruti Dev 010"/>
                <w:bCs/>
                <w:sz w:val="32"/>
              </w:rPr>
              <w:t xml:space="preserve">jkf'k </w:t>
            </w:r>
            <w:r w:rsidRPr="00693157">
              <w:rPr>
                <w:rFonts w:ascii="Times New Roman" w:hAnsi="Times New Roman" w:cs="Times New Roman"/>
                <w:bCs/>
                <w:sz w:val="24"/>
              </w:rPr>
              <w:t>₹</w:t>
            </w:r>
          </w:p>
        </w:tc>
      </w:tr>
      <w:tr w:rsidR="00E07A23" w:rsidRPr="003263F5" w14:paraId="0F0275F6" w14:textId="77777777" w:rsidTr="00C23650">
        <w:tc>
          <w:tcPr>
            <w:tcW w:w="3258" w:type="dxa"/>
          </w:tcPr>
          <w:p w14:paraId="09478F80" w14:textId="77777777" w:rsidR="00E07A23" w:rsidRPr="00693157" w:rsidRDefault="00E07A23" w:rsidP="00C23650">
            <w:pPr>
              <w:pStyle w:val="ListParagraph"/>
              <w:spacing w:after="0" w:line="360" w:lineRule="auto"/>
              <w:ind w:left="0" w:right="-90"/>
              <w:jc w:val="both"/>
              <w:rPr>
                <w:rFonts w:ascii="Kruti Dev 010" w:hAnsi="Kruti Dev 010"/>
                <w:bCs/>
                <w:sz w:val="32"/>
              </w:rPr>
            </w:pPr>
            <w:r w:rsidRPr="00693157">
              <w:rPr>
                <w:rFonts w:ascii="Kruti Dev 010" w:hAnsi="Kruti Dev 010"/>
                <w:bCs/>
                <w:sz w:val="32"/>
              </w:rPr>
              <w:t>fofu;ksx mPpkopu lap;</w:t>
            </w:r>
          </w:p>
          <w:p w14:paraId="1958D98D" w14:textId="77777777" w:rsidR="00E07A23" w:rsidRPr="003263F5" w:rsidRDefault="00E07A23" w:rsidP="00C23650">
            <w:pPr>
              <w:pStyle w:val="ListParagraph"/>
              <w:spacing w:after="0" w:line="360" w:lineRule="auto"/>
              <w:ind w:left="0" w:right="-90"/>
              <w:jc w:val="both"/>
              <w:rPr>
                <w:rFonts w:ascii="Kruti Dev 010" w:hAnsi="Kruti Dev 010"/>
                <w:b/>
                <w:bCs/>
                <w:sz w:val="32"/>
                <w:szCs w:val="32"/>
              </w:rPr>
            </w:pPr>
            <w:r w:rsidRPr="003263F5">
              <w:rPr>
                <w:rFonts w:ascii="Times New Roman" w:hAnsi="Times New Roman"/>
                <w:bCs/>
                <w:sz w:val="24"/>
              </w:rPr>
              <w:t>Investment Fluctuation Reserve</w:t>
            </w:r>
          </w:p>
        </w:tc>
        <w:tc>
          <w:tcPr>
            <w:tcW w:w="900" w:type="dxa"/>
          </w:tcPr>
          <w:p w14:paraId="009EA49C" w14:textId="77777777" w:rsidR="00E07A23" w:rsidRPr="003263F5" w:rsidRDefault="00E07A23" w:rsidP="00C23650">
            <w:pPr>
              <w:pStyle w:val="ListParagraph"/>
              <w:spacing w:after="0" w:line="360" w:lineRule="auto"/>
              <w:ind w:left="0" w:right="-90"/>
              <w:jc w:val="center"/>
              <w:rPr>
                <w:rFonts w:ascii="Kruti Dev 010" w:hAnsi="Kruti Dev 010"/>
                <w:bCs/>
                <w:sz w:val="32"/>
                <w:szCs w:val="32"/>
              </w:rPr>
            </w:pPr>
            <w:r w:rsidRPr="003263F5">
              <w:rPr>
                <w:rFonts w:ascii="Kruti Dev 010" w:hAnsi="Kruti Dev 010"/>
                <w:bCs/>
                <w:sz w:val="32"/>
                <w:szCs w:val="32"/>
              </w:rPr>
              <w:t>3]000</w:t>
            </w:r>
          </w:p>
        </w:tc>
        <w:tc>
          <w:tcPr>
            <w:tcW w:w="2790" w:type="dxa"/>
          </w:tcPr>
          <w:p w14:paraId="611D927E" w14:textId="77777777" w:rsidR="00E07A23" w:rsidRPr="00693157" w:rsidRDefault="00E07A23" w:rsidP="00C23650">
            <w:pPr>
              <w:pStyle w:val="ListParagraph"/>
              <w:spacing w:after="0" w:line="360" w:lineRule="auto"/>
              <w:ind w:left="0" w:right="-90"/>
              <w:jc w:val="center"/>
              <w:rPr>
                <w:rFonts w:ascii="Kruti Dev 010" w:hAnsi="Kruti Dev 010"/>
                <w:bCs/>
                <w:sz w:val="32"/>
              </w:rPr>
            </w:pPr>
            <w:r w:rsidRPr="00693157">
              <w:rPr>
                <w:rFonts w:ascii="Kruti Dev 010" w:hAnsi="Kruti Dev 010"/>
                <w:bCs/>
                <w:sz w:val="32"/>
              </w:rPr>
              <w:t>fofu;ksx ¼ykxr ij½</w:t>
            </w:r>
          </w:p>
          <w:p w14:paraId="4689D0DA" w14:textId="77777777" w:rsidR="00E07A23" w:rsidRPr="003263F5" w:rsidRDefault="00E07A23" w:rsidP="00C23650">
            <w:pPr>
              <w:pStyle w:val="ListParagraph"/>
              <w:spacing w:after="0" w:line="360" w:lineRule="auto"/>
              <w:ind w:left="0" w:right="-90"/>
              <w:jc w:val="center"/>
              <w:rPr>
                <w:rFonts w:ascii="Kruti Dev 010" w:hAnsi="Kruti Dev 010"/>
                <w:bCs/>
                <w:sz w:val="32"/>
                <w:szCs w:val="32"/>
              </w:rPr>
            </w:pPr>
            <w:r w:rsidRPr="003263F5">
              <w:rPr>
                <w:rFonts w:ascii="Times New Roman" w:hAnsi="Times New Roman"/>
                <w:bCs/>
                <w:sz w:val="24"/>
              </w:rPr>
              <w:t>Investment (At cost)</w:t>
            </w:r>
          </w:p>
        </w:tc>
        <w:tc>
          <w:tcPr>
            <w:tcW w:w="1782" w:type="dxa"/>
          </w:tcPr>
          <w:p w14:paraId="301E21C6" w14:textId="77777777" w:rsidR="00E07A23" w:rsidRPr="003263F5" w:rsidRDefault="00E07A23" w:rsidP="00C23650">
            <w:pPr>
              <w:pStyle w:val="ListParagraph"/>
              <w:spacing w:after="0" w:line="360" w:lineRule="auto"/>
              <w:ind w:left="0" w:right="-90"/>
              <w:jc w:val="center"/>
              <w:rPr>
                <w:rFonts w:ascii="Kruti Dev 010" w:hAnsi="Kruti Dev 010"/>
                <w:bCs/>
                <w:sz w:val="32"/>
                <w:szCs w:val="32"/>
              </w:rPr>
            </w:pPr>
            <w:r w:rsidRPr="003263F5">
              <w:rPr>
                <w:rFonts w:ascii="Kruti Dev 010" w:hAnsi="Kruti Dev 010"/>
                <w:bCs/>
                <w:sz w:val="32"/>
                <w:szCs w:val="32"/>
              </w:rPr>
              <w:t>40]000</w:t>
            </w:r>
          </w:p>
        </w:tc>
      </w:tr>
    </w:tbl>
    <w:p w14:paraId="6C74075A" w14:textId="77777777" w:rsidR="00E07A23" w:rsidRPr="00270C7B" w:rsidRDefault="00E07A23" w:rsidP="00E07A23">
      <w:pPr>
        <w:spacing w:after="0" w:line="360" w:lineRule="auto"/>
        <w:ind w:left="450"/>
        <w:jc w:val="both"/>
        <w:rPr>
          <w:rFonts w:ascii="Kruti Dev 010" w:hAnsi="Kruti Dev 010"/>
          <w:sz w:val="14"/>
          <w:szCs w:val="8"/>
        </w:rPr>
      </w:pPr>
    </w:p>
    <w:p w14:paraId="3A4AEF3F" w14:textId="77777777" w:rsidR="00E07A23" w:rsidRDefault="00E07A23" w:rsidP="00E07A23">
      <w:pPr>
        <w:spacing w:after="0" w:line="360" w:lineRule="auto"/>
        <w:ind w:left="450"/>
        <w:jc w:val="both"/>
        <w:rPr>
          <w:rFonts w:ascii="Kruti Dev 010" w:hAnsi="Kruti Dev 010"/>
          <w:sz w:val="32"/>
        </w:rPr>
      </w:pPr>
      <w:r>
        <w:rPr>
          <w:rFonts w:ascii="Kruti Dev 010" w:hAnsi="Kruti Dev 010"/>
          <w:sz w:val="32"/>
        </w:rPr>
        <w:t>crkbZ, fd fuEukafdr n'kkvksa esa QeZ dh iqLrdksa esa D;k&amp;D;k tuZy izfof"V;kW gksxh&amp;</w:t>
      </w:r>
    </w:p>
    <w:p w14:paraId="67C91EEC" w14:textId="77777777" w:rsidR="00E07A23" w:rsidRDefault="00E07A23" w:rsidP="00E07A23">
      <w:pPr>
        <w:spacing w:after="0" w:line="360" w:lineRule="auto"/>
        <w:jc w:val="both"/>
        <w:rPr>
          <w:rFonts w:ascii="Kruti Dev 010" w:hAnsi="Kruti Dev 010"/>
          <w:sz w:val="32"/>
        </w:rPr>
      </w:pPr>
      <w:r>
        <w:rPr>
          <w:rFonts w:ascii="Times New Roman" w:hAnsi="Times New Roman"/>
          <w:bCs/>
          <w:sz w:val="24"/>
        </w:rPr>
        <w:t xml:space="preserve">       What journal entries are to be passes in the following conditions:-</w:t>
      </w:r>
    </w:p>
    <w:p w14:paraId="29B4382D" w14:textId="77777777" w:rsidR="00E07A23" w:rsidRDefault="00E07A23" w:rsidP="00E63F6F">
      <w:pPr>
        <w:numPr>
          <w:ilvl w:val="0"/>
          <w:numId w:val="66"/>
        </w:numPr>
        <w:spacing w:after="0" w:line="312" w:lineRule="auto"/>
        <w:ind w:left="806"/>
        <w:jc w:val="both"/>
        <w:rPr>
          <w:rFonts w:ascii="Kruti Dev 010" w:hAnsi="Kruti Dev 010"/>
          <w:sz w:val="32"/>
        </w:rPr>
      </w:pPr>
      <w:r>
        <w:rPr>
          <w:rFonts w:ascii="Kruti Dev 010" w:hAnsi="Kruti Dev 010"/>
          <w:sz w:val="32"/>
        </w:rPr>
        <w:t>tc fofu;ksx dk cktkj ewY; ykxr ds cjkcj gksA</w:t>
      </w:r>
    </w:p>
    <w:p w14:paraId="01DBD42B" w14:textId="77777777" w:rsidR="00E07A23" w:rsidRDefault="00E07A23" w:rsidP="00E63F6F">
      <w:pPr>
        <w:spacing w:after="0" w:line="312" w:lineRule="auto"/>
        <w:ind w:left="806"/>
        <w:jc w:val="both"/>
        <w:rPr>
          <w:rFonts w:ascii="Kruti Dev 010" w:hAnsi="Kruti Dev 010"/>
          <w:sz w:val="32"/>
        </w:rPr>
      </w:pPr>
      <w:r>
        <w:rPr>
          <w:rFonts w:ascii="Times New Roman" w:hAnsi="Times New Roman"/>
          <w:bCs/>
          <w:sz w:val="24"/>
        </w:rPr>
        <w:t>When market value of Investment is equal to its cost.</w:t>
      </w:r>
    </w:p>
    <w:p w14:paraId="6967237A" w14:textId="77777777" w:rsidR="00E07A23" w:rsidRDefault="00E07A23" w:rsidP="00E63F6F">
      <w:pPr>
        <w:numPr>
          <w:ilvl w:val="0"/>
          <w:numId w:val="66"/>
        </w:numPr>
        <w:spacing w:after="0" w:line="312" w:lineRule="auto"/>
        <w:ind w:left="806"/>
        <w:jc w:val="both"/>
        <w:rPr>
          <w:rFonts w:ascii="Kruti Dev 010" w:hAnsi="Kruti Dev 010"/>
          <w:sz w:val="32"/>
        </w:rPr>
      </w:pPr>
      <w:r>
        <w:rPr>
          <w:rFonts w:ascii="Kruti Dev 010" w:hAnsi="Kruti Dev 010"/>
          <w:sz w:val="32"/>
        </w:rPr>
        <w:t>tc fofu;ksx dk cktkj ewY; :i;s 38]000 gksA</w:t>
      </w:r>
    </w:p>
    <w:p w14:paraId="34C8DF75" w14:textId="77777777" w:rsidR="00E07A23" w:rsidRDefault="00E07A23" w:rsidP="00E63F6F">
      <w:pPr>
        <w:spacing w:after="0" w:line="312" w:lineRule="auto"/>
        <w:ind w:left="806"/>
        <w:jc w:val="both"/>
        <w:rPr>
          <w:rFonts w:ascii="Kruti Dev 010" w:hAnsi="Kruti Dev 010"/>
          <w:sz w:val="32"/>
        </w:rPr>
      </w:pPr>
      <w:r w:rsidRPr="002A50B2">
        <w:rPr>
          <w:rFonts w:ascii="Times New Roman" w:hAnsi="Times New Roman"/>
          <w:bCs/>
          <w:sz w:val="24"/>
        </w:rPr>
        <w:t xml:space="preserve"> </w:t>
      </w:r>
      <w:r>
        <w:rPr>
          <w:rFonts w:ascii="Times New Roman" w:hAnsi="Times New Roman"/>
          <w:bCs/>
          <w:sz w:val="24"/>
        </w:rPr>
        <w:t>When market value of Investment is 38,000</w:t>
      </w:r>
    </w:p>
    <w:p w14:paraId="193157B5" w14:textId="77777777" w:rsidR="00E07A23" w:rsidRDefault="00E07A23" w:rsidP="00E63F6F">
      <w:pPr>
        <w:numPr>
          <w:ilvl w:val="0"/>
          <w:numId w:val="66"/>
        </w:numPr>
        <w:spacing w:after="0" w:line="312" w:lineRule="auto"/>
        <w:ind w:left="806"/>
        <w:jc w:val="both"/>
        <w:rPr>
          <w:rFonts w:ascii="Kruti Dev 010" w:hAnsi="Kruti Dev 010"/>
          <w:sz w:val="32"/>
        </w:rPr>
      </w:pPr>
      <w:r>
        <w:rPr>
          <w:rFonts w:ascii="Kruti Dev 010" w:hAnsi="Kruti Dev 010"/>
          <w:sz w:val="32"/>
        </w:rPr>
        <w:t>tc fofu;ksx dk cktkj ewY; :i;s 41]000 gksA</w:t>
      </w:r>
    </w:p>
    <w:p w14:paraId="14FE8A2E" w14:textId="77777777" w:rsidR="00E07A23" w:rsidRDefault="00E07A23" w:rsidP="00E07A23">
      <w:pPr>
        <w:spacing w:after="0" w:line="360" w:lineRule="auto"/>
        <w:ind w:left="810"/>
        <w:jc w:val="both"/>
        <w:rPr>
          <w:rFonts w:ascii="Times New Roman" w:hAnsi="Times New Roman"/>
          <w:bCs/>
          <w:sz w:val="24"/>
        </w:rPr>
      </w:pPr>
      <w:r>
        <w:rPr>
          <w:rFonts w:ascii="Times New Roman" w:hAnsi="Times New Roman"/>
          <w:bCs/>
          <w:sz w:val="24"/>
        </w:rPr>
        <w:t>When market value of Investment is 41,000</w:t>
      </w:r>
    </w:p>
    <w:p w14:paraId="33C33DAB" w14:textId="77777777" w:rsidR="0013135C" w:rsidRDefault="0013135C" w:rsidP="0013135C">
      <w:pPr>
        <w:spacing w:after="0" w:line="360" w:lineRule="auto"/>
        <w:jc w:val="both"/>
        <w:rPr>
          <w:rFonts w:ascii="Kokila" w:hAnsi="Kokila" w:cs="Kokila"/>
          <w:sz w:val="32"/>
          <w:szCs w:val="32"/>
        </w:rPr>
      </w:pPr>
      <w:r>
        <w:rPr>
          <w:rFonts w:ascii="Kokila" w:hAnsi="Kokila" w:cs="Kokila"/>
          <w:sz w:val="32"/>
          <w:szCs w:val="32"/>
        </w:rPr>
        <w:t>-------------------------------------------------------------------------------------------------------------</w:t>
      </w:r>
    </w:p>
    <w:p w14:paraId="6421A162" w14:textId="77777777" w:rsidR="0013135C" w:rsidRPr="00392F31" w:rsidRDefault="0013135C" w:rsidP="0013135C">
      <w:pPr>
        <w:spacing w:after="0" w:line="360" w:lineRule="auto"/>
        <w:ind w:right="-90"/>
        <w:jc w:val="both"/>
        <w:rPr>
          <w:rFonts w:ascii="Kokila" w:hAnsi="Kokila" w:cs="Kokila"/>
          <w:sz w:val="32"/>
          <w:szCs w:val="32"/>
        </w:rPr>
      </w:pPr>
      <w:r w:rsidRPr="00392F31">
        <w:rPr>
          <w:rFonts w:ascii="Kokila" w:hAnsi="Kokila" w:cs="Kokila"/>
          <w:sz w:val="32"/>
          <w:szCs w:val="32"/>
        </w:rPr>
        <w:t>-------------------------------------------------------------------------------------------------------------</w:t>
      </w:r>
    </w:p>
    <w:p w14:paraId="79392BC0" w14:textId="77777777" w:rsidR="0013135C" w:rsidRDefault="0013135C" w:rsidP="0013135C">
      <w:pPr>
        <w:spacing w:after="0" w:line="360" w:lineRule="auto"/>
        <w:jc w:val="both"/>
        <w:rPr>
          <w:rFonts w:ascii="Kokila" w:hAnsi="Kokila" w:cs="Kokila"/>
          <w:sz w:val="32"/>
          <w:szCs w:val="32"/>
        </w:rPr>
      </w:pPr>
      <w:r>
        <w:rPr>
          <w:rFonts w:ascii="Kokila" w:hAnsi="Kokila" w:cs="Kokila"/>
          <w:sz w:val="32"/>
          <w:szCs w:val="32"/>
        </w:rPr>
        <w:t>-------------------------------------------------------------------------------------------------------------</w:t>
      </w:r>
    </w:p>
    <w:p w14:paraId="21506E52" w14:textId="77777777" w:rsidR="0013135C" w:rsidRDefault="0013135C" w:rsidP="0013135C">
      <w:pPr>
        <w:spacing w:after="0" w:line="360" w:lineRule="auto"/>
        <w:jc w:val="both"/>
        <w:rPr>
          <w:rFonts w:ascii="Kokila" w:hAnsi="Kokila" w:cs="Kokila"/>
          <w:sz w:val="32"/>
          <w:szCs w:val="32"/>
        </w:rPr>
      </w:pPr>
      <w:r>
        <w:rPr>
          <w:rFonts w:ascii="Kokila" w:hAnsi="Kokila" w:cs="Kokila"/>
          <w:sz w:val="32"/>
          <w:szCs w:val="32"/>
        </w:rPr>
        <w:t>-------------------------------------------------------------------------------------------------------------</w:t>
      </w:r>
    </w:p>
    <w:p w14:paraId="25A50626" w14:textId="77777777" w:rsidR="0013135C" w:rsidRDefault="0013135C" w:rsidP="0013135C">
      <w:pPr>
        <w:spacing w:after="0" w:line="360" w:lineRule="auto"/>
        <w:ind w:right="-90"/>
        <w:jc w:val="both"/>
        <w:rPr>
          <w:rFonts w:ascii="Kokila" w:hAnsi="Kokila" w:cs="Kokila"/>
          <w:sz w:val="32"/>
          <w:szCs w:val="32"/>
        </w:rPr>
      </w:pPr>
      <w:r>
        <w:rPr>
          <w:rFonts w:ascii="Kokila" w:hAnsi="Kokila" w:cs="Kokila"/>
          <w:sz w:val="32"/>
          <w:szCs w:val="32"/>
        </w:rPr>
        <w:t>-------------------------------------------------------------------------------------------------------------</w:t>
      </w:r>
    </w:p>
    <w:p w14:paraId="46E9A8C9" w14:textId="77777777" w:rsidR="0013135C" w:rsidRDefault="0013135C" w:rsidP="0013135C">
      <w:pPr>
        <w:spacing w:after="0" w:line="360" w:lineRule="auto"/>
        <w:jc w:val="both"/>
        <w:rPr>
          <w:rFonts w:ascii="Kokila" w:hAnsi="Kokila" w:cs="Kokila"/>
          <w:sz w:val="32"/>
          <w:szCs w:val="32"/>
        </w:rPr>
      </w:pPr>
      <w:r>
        <w:rPr>
          <w:rFonts w:ascii="Kokila" w:hAnsi="Kokila" w:cs="Kokila"/>
          <w:sz w:val="32"/>
          <w:szCs w:val="32"/>
        </w:rPr>
        <w:t>-------------------------------------------------------------------------------------------------------------</w:t>
      </w:r>
    </w:p>
    <w:p w14:paraId="0CFCFDB7" w14:textId="77777777" w:rsidR="0013135C" w:rsidRPr="00392F31" w:rsidRDefault="0013135C" w:rsidP="0013135C">
      <w:pPr>
        <w:spacing w:after="0" w:line="360" w:lineRule="auto"/>
        <w:ind w:right="-90"/>
        <w:jc w:val="both"/>
        <w:rPr>
          <w:rFonts w:ascii="Kokila" w:hAnsi="Kokila" w:cs="Kokila"/>
          <w:sz w:val="32"/>
          <w:szCs w:val="32"/>
        </w:rPr>
      </w:pPr>
      <w:r w:rsidRPr="00392F31">
        <w:rPr>
          <w:rFonts w:ascii="Kokila" w:hAnsi="Kokila" w:cs="Kokila"/>
          <w:sz w:val="32"/>
          <w:szCs w:val="32"/>
        </w:rPr>
        <w:t>-------------------------------------------------------------------------------------------------------------</w:t>
      </w:r>
    </w:p>
    <w:p w14:paraId="609E0F06" w14:textId="77777777" w:rsidR="0013135C" w:rsidRDefault="0013135C" w:rsidP="0013135C">
      <w:pPr>
        <w:spacing w:after="0" w:line="360" w:lineRule="auto"/>
        <w:jc w:val="both"/>
        <w:rPr>
          <w:rFonts w:ascii="Kokila" w:hAnsi="Kokila" w:cs="Kokila"/>
          <w:sz w:val="32"/>
          <w:szCs w:val="32"/>
        </w:rPr>
      </w:pPr>
      <w:r>
        <w:rPr>
          <w:rFonts w:ascii="Kokila" w:hAnsi="Kokila" w:cs="Kokila"/>
          <w:sz w:val="32"/>
          <w:szCs w:val="32"/>
        </w:rPr>
        <w:t>-------------------------------------------------------------------------------------------------------------</w:t>
      </w:r>
    </w:p>
    <w:p w14:paraId="2AB34634" w14:textId="77777777" w:rsidR="0013135C" w:rsidRDefault="0013135C" w:rsidP="0013135C">
      <w:pPr>
        <w:spacing w:after="0" w:line="360" w:lineRule="auto"/>
        <w:jc w:val="both"/>
        <w:rPr>
          <w:rFonts w:ascii="Kokila" w:hAnsi="Kokila" w:cs="Kokila"/>
          <w:sz w:val="32"/>
          <w:szCs w:val="32"/>
        </w:rPr>
      </w:pPr>
      <w:r>
        <w:rPr>
          <w:rFonts w:ascii="Kokila" w:hAnsi="Kokila" w:cs="Kokila"/>
          <w:sz w:val="32"/>
          <w:szCs w:val="32"/>
        </w:rPr>
        <w:t>-------------------------------------------------------------------------------------------------------------</w:t>
      </w:r>
    </w:p>
    <w:p w14:paraId="2A7A600B" w14:textId="3A98F762" w:rsidR="0013135C" w:rsidRPr="00270C7B" w:rsidRDefault="0013135C" w:rsidP="0013135C">
      <w:pPr>
        <w:spacing w:after="0" w:line="360" w:lineRule="auto"/>
        <w:jc w:val="both"/>
        <w:rPr>
          <w:rFonts w:ascii="Times New Roman" w:hAnsi="Times New Roman"/>
          <w:bCs/>
          <w:sz w:val="24"/>
        </w:rPr>
      </w:pPr>
      <w:r>
        <w:rPr>
          <w:rFonts w:ascii="Kokila" w:hAnsi="Kokila" w:cs="Kokila"/>
          <w:sz w:val="32"/>
          <w:szCs w:val="32"/>
        </w:rPr>
        <w:t>-------------------------------------------------------------------------------------------------------------</w:t>
      </w:r>
    </w:p>
    <w:p w14:paraId="0407CEDF" w14:textId="552A62C3" w:rsidR="00E07A23" w:rsidRDefault="00E07A23" w:rsidP="00E07A23">
      <w:pPr>
        <w:spacing w:after="0" w:line="360" w:lineRule="auto"/>
        <w:ind w:left="540" w:hanging="540"/>
        <w:jc w:val="both"/>
        <w:rPr>
          <w:rFonts w:ascii="Kruti Dev 010" w:hAnsi="Kruti Dev 010"/>
          <w:sz w:val="32"/>
        </w:rPr>
      </w:pPr>
      <w:r>
        <w:rPr>
          <w:rFonts w:ascii="Kruti Dev 010" w:hAnsi="Kruti Dev 010"/>
          <w:sz w:val="32"/>
        </w:rPr>
        <w:lastRenderedPageBreak/>
        <w:t xml:space="preserve">2- </w:t>
      </w:r>
      <w:r>
        <w:rPr>
          <w:rFonts w:ascii="Kruti Dev 010" w:hAnsi="Kruti Dev 010"/>
          <w:sz w:val="32"/>
        </w:rPr>
        <w:tab/>
      </w:r>
      <w:r w:rsidR="00611E3D">
        <w:rPr>
          <w:rFonts w:ascii="Times New Roman" w:hAnsi="Times New Roman" w:cs="Times New Roman"/>
          <w:sz w:val="28"/>
          <w:szCs w:val="20"/>
        </w:rPr>
        <w:t>A, B</w:t>
      </w:r>
      <w:r>
        <w:rPr>
          <w:rFonts w:ascii="Kruti Dev 010" w:hAnsi="Kruti Dev 010"/>
          <w:sz w:val="32"/>
        </w:rPr>
        <w:t xml:space="preserve"> vkSj </w:t>
      </w:r>
      <w:r w:rsidR="00611E3D">
        <w:rPr>
          <w:rFonts w:ascii="Times New Roman" w:hAnsi="Times New Roman" w:cs="Times New Roman"/>
          <w:sz w:val="28"/>
          <w:szCs w:val="20"/>
        </w:rPr>
        <w:t>C</w:t>
      </w:r>
      <w:r>
        <w:rPr>
          <w:rFonts w:ascii="Kruti Dev 010" w:hAnsi="Kruti Dev 010"/>
          <w:sz w:val="32"/>
        </w:rPr>
        <w:t xml:space="preserve"> ,d QeZ esa lk&gt;snkj gS tks 4%3%2 ds vuqikr esa ykHk &amp;gkfu dk foHkktu djrs gSA mUgksaus 1 vizSy 2020 ls ykHk&amp;gkfu leku vuqikr esa ckWaVus dk fu.kZ; fd;kA mDr frfFk dks QeZ dh iqLrdksa esa lkekU; lap; 1]80]000 :-] deZpkj {kfriwfrZ dks’k 60]000 :- vkSj ykHk&amp;gkfu [kkrs dk dzsfMV 'ks"k 45]000 :- FkkA </w:t>
      </w:r>
    </w:p>
    <w:p w14:paraId="3A97F16B" w14:textId="77777777" w:rsidR="00E07A23" w:rsidRDefault="00E07A23" w:rsidP="00E07A23">
      <w:pPr>
        <w:spacing w:after="0" w:line="360" w:lineRule="auto"/>
        <w:ind w:left="540" w:hanging="540"/>
        <w:jc w:val="both"/>
        <w:rPr>
          <w:rFonts w:ascii="Kruti Dev 010" w:hAnsi="Kruti Dev 010"/>
          <w:sz w:val="32"/>
        </w:rPr>
      </w:pPr>
      <w:r>
        <w:rPr>
          <w:rFonts w:ascii="Kruti Dev 010" w:hAnsi="Kruti Dev 010"/>
          <w:sz w:val="32"/>
        </w:rPr>
        <w:t xml:space="preserve">    mijksDr enks dks lk&gt;snkj ds iwwath [kkrs eas gLrkarj.k djrs gq;s tuZy izfof"V;kW dhft,A</w:t>
      </w:r>
    </w:p>
    <w:p w14:paraId="72155662" w14:textId="0340B903" w:rsidR="00E07A23" w:rsidRDefault="00E07A23" w:rsidP="00E07A23">
      <w:pPr>
        <w:spacing w:after="0" w:line="360" w:lineRule="auto"/>
        <w:ind w:left="540"/>
        <w:jc w:val="both"/>
        <w:rPr>
          <w:rFonts w:ascii="Times New Roman" w:hAnsi="Times New Roman"/>
          <w:bCs/>
          <w:sz w:val="24"/>
        </w:rPr>
      </w:pPr>
      <w:r>
        <w:rPr>
          <w:rFonts w:ascii="Times New Roman" w:hAnsi="Times New Roman"/>
          <w:bCs/>
          <w:sz w:val="24"/>
        </w:rPr>
        <w:t>A, B and C are partners sharing profit and loss in the ratio of 4:3:2. On 1</w:t>
      </w:r>
      <w:r w:rsidRPr="00F8086F">
        <w:rPr>
          <w:rFonts w:ascii="Times New Roman" w:hAnsi="Times New Roman"/>
          <w:bCs/>
          <w:sz w:val="24"/>
          <w:vertAlign w:val="superscript"/>
        </w:rPr>
        <w:t>st</w:t>
      </w:r>
      <w:r>
        <w:rPr>
          <w:rFonts w:ascii="Times New Roman" w:hAnsi="Times New Roman"/>
          <w:bCs/>
          <w:sz w:val="24"/>
        </w:rPr>
        <w:t xml:space="preserve"> April, 2020 they decided to share profit and loss equally. On that date books of accounts show</w:t>
      </w:r>
      <w:r w:rsidR="00E0306F">
        <w:rPr>
          <w:rFonts w:ascii="Times New Roman" w:hAnsi="Times New Roman"/>
          <w:bCs/>
          <w:sz w:val="24"/>
        </w:rPr>
        <w:t xml:space="preserve">                </w:t>
      </w:r>
      <w:r>
        <w:rPr>
          <w:rFonts w:ascii="Times New Roman" w:hAnsi="Times New Roman"/>
          <w:bCs/>
          <w:sz w:val="24"/>
        </w:rPr>
        <w:t xml:space="preserve"> </w:t>
      </w:r>
      <w:r w:rsidR="00E0306F">
        <w:rPr>
          <w:rFonts w:ascii="Tahoma" w:hAnsi="Tahoma" w:cs="Tahoma"/>
          <w:bCs/>
          <w:sz w:val="24"/>
        </w:rPr>
        <w:t xml:space="preserve">₹ </w:t>
      </w:r>
      <w:r>
        <w:rPr>
          <w:rFonts w:ascii="Times New Roman" w:hAnsi="Times New Roman"/>
          <w:bCs/>
          <w:sz w:val="24"/>
        </w:rPr>
        <w:t xml:space="preserve">1,80,000 in general reserve , </w:t>
      </w:r>
      <w:r w:rsidR="00E0306F">
        <w:rPr>
          <w:rFonts w:ascii="Tahoma" w:hAnsi="Tahoma" w:cs="Tahoma"/>
          <w:bCs/>
          <w:sz w:val="24"/>
        </w:rPr>
        <w:t xml:space="preserve">₹ </w:t>
      </w:r>
      <w:r>
        <w:rPr>
          <w:rFonts w:ascii="Times New Roman" w:hAnsi="Times New Roman"/>
          <w:bCs/>
          <w:sz w:val="24"/>
        </w:rPr>
        <w:t xml:space="preserve">60,000 in workmen compensation fund and credit balance of </w:t>
      </w:r>
      <w:r w:rsidR="0083076F">
        <w:rPr>
          <w:rFonts w:ascii="Tahoma" w:hAnsi="Tahoma" w:cs="Tahoma"/>
          <w:bCs/>
          <w:sz w:val="24"/>
        </w:rPr>
        <w:t xml:space="preserve">₹ </w:t>
      </w:r>
      <w:r>
        <w:rPr>
          <w:rFonts w:ascii="Times New Roman" w:hAnsi="Times New Roman"/>
          <w:bCs/>
          <w:sz w:val="24"/>
        </w:rPr>
        <w:t>45,000 in profit and loss account. Pass journal entries for the above trading that the above may be transferred to partner’s capital.</w:t>
      </w:r>
    </w:p>
    <w:p w14:paraId="201E5041" w14:textId="77777777" w:rsidR="0013135C" w:rsidRDefault="0013135C" w:rsidP="0013135C">
      <w:pPr>
        <w:spacing w:after="0" w:line="360" w:lineRule="auto"/>
        <w:jc w:val="both"/>
        <w:rPr>
          <w:rFonts w:ascii="Kokila" w:hAnsi="Kokila" w:cs="Kokila"/>
          <w:sz w:val="32"/>
          <w:szCs w:val="32"/>
        </w:rPr>
      </w:pPr>
      <w:r>
        <w:rPr>
          <w:rFonts w:ascii="Kokila" w:hAnsi="Kokila" w:cs="Kokila"/>
          <w:sz w:val="32"/>
          <w:szCs w:val="32"/>
        </w:rPr>
        <w:t>-------------------------------------------------------------------------------------------------------------</w:t>
      </w:r>
    </w:p>
    <w:p w14:paraId="45F99864" w14:textId="77777777" w:rsidR="0013135C" w:rsidRPr="00392F31" w:rsidRDefault="0013135C" w:rsidP="0013135C">
      <w:pPr>
        <w:spacing w:after="0" w:line="360" w:lineRule="auto"/>
        <w:ind w:right="-90"/>
        <w:jc w:val="both"/>
        <w:rPr>
          <w:rFonts w:ascii="Kokila" w:hAnsi="Kokila" w:cs="Kokila"/>
          <w:sz w:val="32"/>
          <w:szCs w:val="32"/>
        </w:rPr>
      </w:pPr>
      <w:r w:rsidRPr="00392F31">
        <w:rPr>
          <w:rFonts w:ascii="Kokila" w:hAnsi="Kokila" w:cs="Kokila"/>
          <w:sz w:val="32"/>
          <w:szCs w:val="32"/>
        </w:rPr>
        <w:t>-------------------------------------------------------------------------------------------------------------</w:t>
      </w:r>
    </w:p>
    <w:p w14:paraId="135818CF" w14:textId="77777777" w:rsidR="0013135C" w:rsidRDefault="0013135C" w:rsidP="0013135C">
      <w:pPr>
        <w:spacing w:after="0" w:line="360" w:lineRule="auto"/>
        <w:jc w:val="both"/>
        <w:rPr>
          <w:rFonts w:ascii="Kokila" w:hAnsi="Kokila" w:cs="Kokila"/>
          <w:sz w:val="32"/>
          <w:szCs w:val="32"/>
        </w:rPr>
      </w:pPr>
      <w:r>
        <w:rPr>
          <w:rFonts w:ascii="Kokila" w:hAnsi="Kokila" w:cs="Kokila"/>
          <w:sz w:val="32"/>
          <w:szCs w:val="32"/>
        </w:rPr>
        <w:t>-------------------------------------------------------------------------------------------------------------</w:t>
      </w:r>
    </w:p>
    <w:p w14:paraId="35BC86EE" w14:textId="77777777" w:rsidR="0013135C" w:rsidRDefault="0013135C" w:rsidP="0013135C">
      <w:pPr>
        <w:spacing w:after="0" w:line="360" w:lineRule="auto"/>
        <w:jc w:val="both"/>
        <w:rPr>
          <w:rFonts w:ascii="Kokila" w:hAnsi="Kokila" w:cs="Kokila"/>
          <w:sz w:val="32"/>
          <w:szCs w:val="32"/>
        </w:rPr>
      </w:pPr>
      <w:r>
        <w:rPr>
          <w:rFonts w:ascii="Kokila" w:hAnsi="Kokila" w:cs="Kokila"/>
          <w:sz w:val="32"/>
          <w:szCs w:val="32"/>
        </w:rPr>
        <w:t>-------------------------------------------------------------------------------------------------------------</w:t>
      </w:r>
    </w:p>
    <w:p w14:paraId="1C91281D" w14:textId="77777777" w:rsidR="0013135C" w:rsidRDefault="0013135C" w:rsidP="0013135C">
      <w:pPr>
        <w:spacing w:after="0" w:line="360" w:lineRule="auto"/>
        <w:ind w:right="-90"/>
        <w:jc w:val="both"/>
        <w:rPr>
          <w:rFonts w:ascii="Kokila" w:hAnsi="Kokila" w:cs="Kokila"/>
          <w:sz w:val="32"/>
          <w:szCs w:val="32"/>
        </w:rPr>
      </w:pPr>
      <w:r>
        <w:rPr>
          <w:rFonts w:ascii="Kokila" w:hAnsi="Kokila" w:cs="Kokila"/>
          <w:sz w:val="32"/>
          <w:szCs w:val="32"/>
        </w:rPr>
        <w:t>-------------------------------------------------------------------------------------------------------------</w:t>
      </w:r>
    </w:p>
    <w:p w14:paraId="07BC973D" w14:textId="77777777" w:rsidR="0013135C" w:rsidRDefault="0013135C" w:rsidP="0013135C">
      <w:pPr>
        <w:spacing w:after="0" w:line="360" w:lineRule="auto"/>
        <w:jc w:val="both"/>
        <w:rPr>
          <w:rFonts w:ascii="Kokila" w:hAnsi="Kokila" w:cs="Kokila"/>
          <w:sz w:val="32"/>
          <w:szCs w:val="32"/>
        </w:rPr>
      </w:pPr>
      <w:r>
        <w:rPr>
          <w:rFonts w:ascii="Kokila" w:hAnsi="Kokila" w:cs="Kokila"/>
          <w:sz w:val="32"/>
          <w:szCs w:val="32"/>
        </w:rPr>
        <w:t>-------------------------------------------------------------------------------------------------------------</w:t>
      </w:r>
    </w:p>
    <w:p w14:paraId="6902A333" w14:textId="77777777" w:rsidR="0013135C" w:rsidRPr="00392F31" w:rsidRDefault="0013135C" w:rsidP="0013135C">
      <w:pPr>
        <w:spacing w:after="0" w:line="360" w:lineRule="auto"/>
        <w:ind w:right="-90"/>
        <w:jc w:val="both"/>
        <w:rPr>
          <w:rFonts w:ascii="Kokila" w:hAnsi="Kokila" w:cs="Kokila"/>
          <w:sz w:val="32"/>
          <w:szCs w:val="32"/>
        </w:rPr>
      </w:pPr>
      <w:r w:rsidRPr="00392F31">
        <w:rPr>
          <w:rFonts w:ascii="Kokila" w:hAnsi="Kokila" w:cs="Kokila"/>
          <w:sz w:val="32"/>
          <w:szCs w:val="32"/>
        </w:rPr>
        <w:t>-------------------------------------------------------------------------------------------------------------</w:t>
      </w:r>
    </w:p>
    <w:p w14:paraId="253BC388" w14:textId="77777777" w:rsidR="0013135C" w:rsidRDefault="0013135C" w:rsidP="0013135C">
      <w:pPr>
        <w:spacing w:after="0" w:line="360" w:lineRule="auto"/>
        <w:jc w:val="both"/>
        <w:rPr>
          <w:rFonts w:ascii="Kokila" w:hAnsi="Kokila" w:cs="Kokila"/>
          <w:sz w:val="32"/>
          <w:szCs w:val="32"/>
        </w:rPr>
      </w:pPr>
      <w:r>
        <w:rPr>
          <w:rFonts w:ascii="Kokila" w:hAnsi="Kokila" w:cs="Kokila"/>
          <w:sz w:val="32"/>
          <w:szCs w:val="32"/>
        </w:rPr>
        <w:t>-------------------------------------------------------------------------------------------------------------</w:t>
      </w:r>
    </w:p>
    <w:p w14:paraId="00C8F062" w14:textId="77777777" w:rsidR="0013135C" w:rsidRDefault="0013135C" w:rsidP="0013135C">
      <w:pPr>
        <w:spacing w:after="0" w:line="360" w:lineRule="auto"/>
        <w:jc w:val="both"/>
        <w:rPr>
          <w:rFonts w:ascii="Kokila" w:hAnsi="Kokila" w:cs="Kokila"/>
          <w:sz w:val="32"/>
          <w:szCs w:val="32"/>
        </w:rPr>
      </w:pPr>
      <w:r>
        <w:rPr>
          <w:rFonts w:ascii="Kokila" w:hAnsi="Kokila" w:cs="Kokila"/>
          <w:sz w:val="32"/>
          <w:szCs w:val="32"/>
        </w:rPr>
        <w:t>-------------------------------------------------------------------------------------------------------------</w:t>
      </w:r>
    </w:p>
    <w:p w14:paraId="13B6990C" w14:textId="77777777" w:rsidR="0013135C" w:rsidRDefault="0013135C" w:rsidP="0013135C">
      <w:pPr>
        <w:rPr>
          <w:rFonts w:ascii="Kokila" w:hAnsi="Kokila" w:cs="Kokila"/>
          <w:sz w:val="32"/>
          <w:szCs w:val="32"/>
        </w:rPr>
      </w:pPr>
      <w:r>
        <w:rPr>
          <w:rFonts w:ascii="Kokila" w:hAnsi="Kokila" w:cs="Kokila"/>
          <w:sz w:val="32"/>
          <w:szCs w:val="32"/>
        </w:rPr>
        <w:t>-------------------------------------------------------------------------------------------------------------</w:t>
      </w:r>
    </w:p>
    <w:p w14:paraId="59EFD898" w14:textId="77777777" w:rsidR="0013135C" w:rsidRDefault="0013135C" w:rsidP="0013135C">
      <w:pPr>
        <w:spacing w:after="0" w:line="360" w:lineRule="auto"/>
        <w:jc w:val="both"/>
        <w:rPr>
          <w:rFonts w:ascii="Kokila" w:hAnsi="Kokila" w:cs="Kokila"/>
          <w:sz w:val="32"/>
          <w:szCs w:val="32"/>
        </w:rPr>
      </w:pPr>
      <w:r>
        <w:rPr>
          <w:rFonts w:ascii="Kokila" w:hAnsi="Kokila" w:cs="Kokila"/>
          <w:sz w:val="32"/>
          <w:szCs w:val="32"/>
        </w:rPr>
        <w:t>-------------------------------------------------------------------------------------------------------------</w:t>
      </w:r>
    </w:p>
    <w:p w14:paraId="61551EC0" w14:textId="77777777" w:rsidR="0013135C" w:rsidRDefault="0013135C" w:rsidP="0013135C">
      <w:pPr>
        <w:spacing w:after="0" w:line="360" w:lineRule="auto"/>
        <w:ind w:right="-90"/>
        <w:jc w:val="both"/>
        <w:rPr>
          <w:rFonts w:ascii="Kokila" w:hAnsi="Kokila" w:cs="Kokila"/>
          <w:sz w:val="32"/>
          <w:szCs w:val="32"/>
        </w:rPr>
      </w:pPr>
      <w:r>
        <w:rPr>
          <w:rFonts w:ascii="Kokila" w:hAnsi="Kokila" w:cs="Kokila"/>
          <w:sz w:val="32"/>
          <w:szCs w:val="32"/>
        </w:rPr>
        <w:t>-------------------------------------------------------------------------------------------------------------</w:t>
      </w:r>
    </w:p>
    <w:p w14:paraId="19899C4C" w14:textId="77777777" w:rsidR="0013135C" w:rsidRDefault="0013135C" w:rsidP="0013135C">
      <w:pPr>
        <w:spacing w:after="0" w:line="360" w:lineRule="auto"/>
        <w:jc w:val="both"/>
        <w:rPr>
          <w:rFonts w:ascii="Kokila" w:hAnsi="Kokila" w:cs="Kokila"/>
          <w:sz w:val="32"/>
          <w:szCs w:val="32"/>
        </w:rPr>
      </w:pPr>
      <w:r>
        <w:rPr>
          <w:rFonts w:ascii="Kokila" w:hAnsi="Kokila" w:cs="Kokila"/>
          <w:sz w:val="32"/>
          <w:szCs w:val="32"/>
        </w:rPr>
        <w:t>-------------------------------------------------------------------------------------------------------------</w:t>
      </w:r>
    </w:p>
    <w:p w14:paraId="4F3DBC57" w14:textId="77777777" w:rsidR="0013135C" w:rsidRPr="00392F31" w:rsidRDefault="0013135C" w:rsidP="0013135C">
      <w:pPr>
        <w:spacing w:after="0" w:line="360" w:lineRule="auto"/>
        <w:ind w:right="-90"/>
        <w:jc w:val="both"/>
        <w:rPr>
          <w:rFonts w:ascii="Kokila" w:hAnsi="Kokila" w:cs="Kokila"/>
          <w:sz w:val="32"/>
          <w:szCs w:val="32"/>
        </w:rPr>
      </w:pPr>
      <w:r w:rsidRPr="00392F31">
        <w:rPr>
          <w:rFonts w:ascii="Kokila" w:hAnsi="Kokila" w:cs="Kokila"/>
          <w:sz w:val="32"/>
          <w:szCs w:val="32"/>
        </w:rPr>
        <w:t>-------------------------------------------------------------------------------------------------------------</w:t>
      </w:r>
    </w:p>
    <w:p w14:paraId="11B81CA9" w14:textId="0E6F404F" w:rsidR="00CE3731" w:rsidRDefault="0013135C" w:rsidP="0013135C">
      <w:pPr>
        <w:rPr>
          <w:rFonts w:ascii="Kruti Dev 010" w:hAnsi="Kruti Dev 010"/>
          <w:b/>
          <w:bCs/>
          <w:color w:val="2375B8" w:themeColor="accent6" w:themeShade="BF"/>
          <w:sz w:val="48"/>
          <w:szCs w:val="48"/>
        </w:rPr>
      </w:pPr>
      <w:r>
        <w:rPr>
          <w:rFonts w:ascii="Kokila" w:hAnsi="Kokila" w:cs="Kokila"/>
          <w:sz w:val="32"/>
          <w:szCs w:val="32"/>
        </w:rPr>
        <w:t>-------------------------------------------------------------------------------------------------------------</w:t>
      </w:r>
      <w:r w:rsidR="00CE3731">
        <w:rPr>
          <w:rFonts w:ascii="Kruti Dev 010" w:hAnsi="Kruti Dev 010"/>
          <w:b/>
          <w:bCs/>
          <w:color w:val="2375B8" w:themeColor="accent6" w:themeShade="BF"/>
          <w:sz w:val="48"/>
          <w:szCs w:val="48"/>
        </w:rPr>
        <w:br w:type="page"/>
      </w:r>
    </w:p>
    <w:p w14:paraId="09F4D1BB" w14:textId="0E814EC9" w:rsidR="00E07A23" w:rsidRPr="0083045B" w:rsidRDefault="00E07A23" w:rsidP="00E07A23">
      <w:pPr>
        <w:spacing w:after="0" w:line="360" w:lineRule="auto"/>
        <w:ind w:left="840"/>
        <w:jc w:val="center"/>
        <w:rPr>
          <w:rFonts w:ascii="Kruti Dev 010" w:hAnsi="Kruti Dev 010"/>
          <w:b/>
          <w:bCs/>
          <w:color w:val="2375B8" w:themeColor="accent6" w:themeShade="BF"/>
          <w:sz w:val="48"/>
          <w:szCs w:val="48"/>
        </w:rPr>
      </w:pPr>
      <w:r w:rsidRPr="0083045B">
        <w:rPr>
          <w:rFonts w:ascii="Kruti Dev 010" w:hAnsi="Kruti Dev 010"/>
          <w:b/>
          <w:bCs/>
          <w:color w:val="2375B8" w:themeColor="accent6" w:themeShade="BF"/>
          <w:sz w:val="48"/>
          <w:szCs w:val="48"/>
        </w:rPr>
        <w:lastRenderedPageBreak/>
        <w:t>4</w:t>
      </w:r>
      <w:r>
        <w:rPr>
          <w:rFonts w:ascii="Kruti Dev 010" w:hAnsi="Kruti Dev 010"/>
          <w:b/>
          <w:bCs/>
          <w:color w:val="2375B8" w:themeColor="accent6" w:themeShade="BF"/>
          <w:sz w:val="48"/>
          <w:szCs w:val="48"/>
        </w:rPr>
        <w:t xml:space="preserve">- </w:t>
      </w:r>
      <w:r w:rsidRPr="0083045B">
        <w:rPr>
          <w:rFonts w:ascii="Kruti Dev 010" w:hAnsi="Kruti Dev 010"/>
          <w:b/>
          <w:bCs/>
          <w:color w:val="2375B8" w:themeColor="accent6" w:themeShade="BF"/>
          <w:sz w:val="48"/>
          <w:szCs w:val="48"/>
        </w:rPr>
        <w:t>u;s lk&gt;snkj dk izos'k</w:t>
      </w:r>
    </w:p>
    <w:p w14:paraId="101EB59F" w14:textId="77777777" w:rsidR="00E07A23" w:rsidRPr="0083045B" w:rsidRDefault="00E07A23" w:rsidP="00E07A23">
      <w:pPr>
        <w:spacing w:after="0" w:line="360" w:lineRule="auto"/>
        <w:ind w:left="840"/>
        <w:jc w:val="center"/>
        <w:rPr>
          <w:rFonts w:ascii="Times New Roman" w:hAnsi="Times New Roman" w:cs="Times New Roman"/>
          <w:b/>
          <w:bCs/>
          <w:color w:val="2375B8" w:themeColor="accent6" w:themeShade="BF"/>
          <w:sz w:val="40"/>
          <w:szCs w:val="40"/>
        </w:rPr>
      </w:pPr>
      <w:r w:rsidRPr="0083045B">
        <w:rPr>
          <w:rFonts w:ascii="Times New Roman" w:hAnsi="Times New Roman" w:cs="Times New Roman"/>
          <w:b/>
          <w:bCs/>
          <w:color w:val="2375B8" w:themeColor="accent6" w:themeShade="BF"/>
          <w:sz w:val="40"/>
          <w:szCs w:val="40"/>
        </w:rPr>
        <w:t>Admission of new Partner</w:t>
      </w:r>
    </w:p>
    <w:p w14:paraId="052A6191" w14:textId="77777777" w:rsidR="00E07A23" w:rsidRPr="00E60C30" w:rsidRDefault="00E07A23" w:rsidP="00E07A23">
      <w:pPr>
        <w:spacing w:after="0" w:line="360" w:lineRule="auto"/>
        <w:ind w:left="840"/>
        <w:jc w:val="center"/>
        <w:rPr>
          <w:rFonts w:ascii="Kruti Dev 010" w:hAnsi="Kruti Dev 010"/>
          <w:b/>
          <w:bCs/>
          <w:sz w:val="12"/>
        </w:rPr>
      </w:pPr>
    </w:p>
    <w:p w14:paraId="45EDB21F" w14:textId="77777777" w:rsidR="00E07A23" w:rsidRPr="001741CF" w:rsidRDefault="00E07A23" w:rsidP="00E07A23">
      <w:pPr>
        <w:spacing w:after="0" w:line="360" w:lineRule="auto"/>
        <w:ind w:left="450" w:hanging="450"/>
        <w:rPr>
          <w:rFonts w:ascii="Kruti Dev 010" w:hAnsi="Kruti Dev 010"/>
          <w:b/>
          <w:bCs/>
          <w:color w:val="DF2E28" w:themeColor="accent1"/>
          <w:sz w:val="36"/>
        </w:rPr>
      </w:pPr>
      <w:r w:rsidRPr="001741CF">
        <w:rPr>
          <w:rFonts w:ascii="Kruti Dev 010" w:hAnsi="Kruti Dev 010"/>
          <w:b/>
          <w:bCs/>
          <w:color w:val="DF2E28" w:themeColor="accent1"/>
          <w:sz w:val="32"/>
          <w:szCs w:val="32"/>
        </w:rPr>
        <w:t>1 vad ds iz'u</w:t>
      </w:r>
      <w:r w:rsidRPr="001741CF">
        <w:rPr>
          <w:rFonts w:ascii="Kruti Dev 010" w:hAnsi="Kruti Dev 010"/>
          <w:b/>
          <w:bCs/>
          <w:color w:val="DF2E28" w:themeColor="accent1"/>
          <w:sz w:val="36"/>
        </w:rPr>
        <w:t>&amp;</w:t>
      </w:r>
    </w:p>
    <w:p w14:paraId="4AD71CD0" w14:textId="77777777" w:rsidR="00E07A23" w:rsidRPr="001741CF" w:rsidRDefault="00E07A23" w:rsidP="00E07A23">
      <w:pPr>
        <w:spacing w:after="0" w:line="360" w:lineRule="auto"/>
        <w:ind w:left="450" w:hanging="450"/>
        <w:rPr>
          <w:rFonts w:ascii="Kruti Dev 010" w:hAnsi="Kruti Dev 010"/>
          <w:b/>
          <w:bCs/>
          <w:color w:val="DF2E28" w:themeColor="accent1"/>
          <w:sz w:val="32"/>
          <w:szCs w:val="32"/>
        </w:rPr>
      </w:pPr>
      <w:r w:rsidRPr="001741CF">
        <w:rPr>
          <w:rFonts w:ascii="Kruti Dev 010" w:hAnsi="Kruti Dev 010"/>
          <w:b/>
          <w:bCs/>
          <w:color w:val="DF2E28" w:themeColor="accent1"/>
          <w:sz w:val="32"/>
          <w:szCs w:val="32"/>
        </w:rPr>
        <w:t xml:space="preserve">lgh fodYi pqudj fyf[k,  </w:t>
      </w:r>
      <w:r w:rsidRPr="001741CF">
        <w:rPr>
          <w:rFonts w:ascii="Times New Roman" w:hAnsi="Times New Roman"/>
          <w:b/>
          <w:bCs/>
          <w:color w:val="DF2E28" w:themeColor="accent1"/>
          <w:sz w:val="24"/>
        </w:rPr>
        <w:t>(Choose the right option)</w:t>
      </w:r>
    </w:p>
    <w:p w14:paraId="39793154" w14:textId="77777777" w:rsidR="00E07A23" w:rsidRPr="000C6A12" w:rsidRDefault="00E07A23" w:rsidP="00E07A23">
      <w:pPr>
        <w:spacing w:after="0" w:line="360" w:lineRule="auto"/>
        <w:ind w:left="720"/>
        <w:rPr>
          <w:rFonts w:ascii="Kruti Dev 010" w:hAnsi="Kruti Dev 010"/>
          <w:bCs/>
          <w:sz w:val="14"/>
        </w:rPr>
      </w:pPr>
    </w:p>
    <w:p w14:paraId="79662E37" w14:textId="77777777" w:rsidR="00E07A23" w:rsidRDefault="00E07A23" w:rsidP="00E07A23">
      <w:pPr>
        <w:pStyle w:val="ListParagraph"/>
        <w:numPr>
          <w:ilvl w:val="0"/>
          <w:numId w:val="61"/>
        </w:numPr>
        <w:tabs>
          <w:tab w:val="left" w:pos="4680"/>
        </w:tabs>
        <w:spacing w:after="0" w:line="360" w:lineRule="auto"/>
        <w:ind w:hanging="720"/>
        <w:rPr>
          <w:rFonts w:ascii="Kruti Dev 010" w:hAnsi="Kruti Dev 010"/>
          <w:bCs/>
          <w:sz w:val="32"/>
        </w:rPr>
      </w:pPr>
      <w:r>
        <w:rPr>
          <w:rFonts w:ascii="Kruti Dev 010" w:hAnsi="Kruti Dev 010"/>
          <w:bCs/>
          <w:sz w:val="32"/>
        </w:rPr>
        <w:t>R;kx vuqikr dk lehdj.k gS &amp;</w:t>
      </w:r>
    </w:p>
    <w:p w14:paraId="6007F7DA" w14:textId="77777777" w:rsidR="00E07A23" w:rsidRDefault="00E07A23" w:rsidP="00E07A23">
      <w:pPr>
        <w:pStyle w:val="ListParagraph"/>
        <w:tabs>
          <w:tab w:val="left" w:pos="4680"/>
        </w:tabs>
        <w:spacing w:after="0" w:line="360" w:lineRule="auto"/>
        <w:jc w:val="both"/>
        <w:rPr>
          <w:rFonts w:ascii="Kruti Dev 010" w:hAnsi="Kruti Dev 010"/>
          <w:bCs/>
          <w:sz w:val="32"/>
        </w:rPr>
      </w:pPr>
      <w:r>
        <w:rPr>
          <w:rFonts w:ascii="Times New Roman" w:hAnsi="Times New Roman"/>
          <w:bCs/>
          <w:sz w:val="28"/>
        </w:rPr>
        <w:t>a</w:t>
      </w:r>
      <w:r w:rsidRPr="00C43F29">
        <w:rPr>
          <w:rFonts w:ascii="Times New Roman" w:hAnsi="Times New Roman"/>
          <w:bCs/>
          <w:sz w:val="28"/>
        </w:rPr>
        <w:t>)</w:t>
      </w:r>
      <w:r>
        <w:rPr>
          <w:rFonts w:ascii="Kruti Dev 010" w:hAnsi="Kruti Dev 010"/>
          <w:bCs/>
          <w:sz w:val="32"/>
        </w:rPr>
        <w:t xml:space="preserve"> iqjkuk vuqikr &amp; u;k vuqikr]   </w:t>
      </w:r>
      <w:r>
        <w:rPr>
          <w:rFonts w:ascii="Kruti Dev 010" w:hAnsi="Kruti Dev 010"/>
          <w:bCs/>
          <w:sz w:val="32"/>
        </w:rPr>
        <w:tab/>
      </w:r>
      <w:r>
        <w:rPr>
          <w:rFonts w:ascii="Times New Roman" w:hAnsi="Times New Roman"/>
          <w:bCs/>
          <w:sz w:val="28"/>
        </w:rPr>
        <w:t>b</w:t>
      </w:r>
      <w:r w:rsidRPr="00C43F29">
        <w:rPr>
          <w:rFonts w:ascii="Times New Roman" w:hAnsi="Times New Roman"/>
          <w:bCs/>
          <w:sz w:val="28"/>
        </w:rPr>
        <w:t>)</w:t>
      </w:r>
      <w:r>
        <w:rPr>
          <w:rFonts w:ascii="Times New Roman" w:hAnsi="Times New Roman"/>
          <w:bCs/>
          <w:sz w:val="28"/>
        </w:rPr>
        <w:t xml:space="preserve"> </w:t>
      </w:r>
      <w:r>
        <w:rPr>
          <w:rFonts w:ascii="Kruti Dev 010" w:hAnsi="Kruti Dev 010"/>
          <w:bCs/>
          <w:sz w:val="32"/>
        </w:rPr>
        <w:t>u;k vuqikr &amp; iqjkuk vuqikr</w:t>
      </w:r>
    </w:p>
    <w:p w14:paraId="2CBC5A69" w14:textId="77777777" w:rsidR="00E07A23" w:rsidRDefault="00E07A23" w:rsidP="00E07A23">
      <w:pPr>
        <w:pStyle w:val="ListParagraph"/>
        <w:tabs>
          <w:tab w:val="left" w:pos="4680"/>
        </w:tabs>
        <w:spacing w:after="0" w:line="360" w:lineRule="auto"/>
        <w:jc w:val="both"/>
        <w:rPr>
          <w:rFonts w:ascii="Kruti Dev 010" w:hAnsi="Kruti Dev 010"/>
          <w:bCs/>
          <w:sz w:val="32"/>
        </w:rPr>
      </w:pPr>
      <w:r>
        <w:rPr>
          <w:rFonts w:ascii="Times New Roman" w:hAnsi="Times New Roman"/>
          <w:bCs/>
          <w:sz w:val="28"/>
        </w:rPr>
        <w:t>c</w:t>
      </w:r>
      <w:r w:rsidRPr="00C43F29">
        <w:rPr>
          <w:rFonts w:ascii="Times New Roman" w:hAnsi="Times New Roman"/>
          <w:bCs/>
          <w:sz w:val="28"/>
        </w:rPr>
        <w:t>)</w:t>
      </w:r>
      <w:r>
        <w:rPr>
          <w:rFonts w:ascii="Kruti Dev 010" w:hAnsi="Kruti Dev 010"/>
          <w:bCs/>
          <w:sz w:val="32"/>
        </w:rPr>
        <w:t xml:space="preserve"> iqjkuk vuqikr $ u;k vuqikr]  </w:t>
      </w:r>
      <w:r>
        <w:rPr>
          <w:rFonts w:ascii="Kruti Dev 010" w:hAnsi="Kruti Dev 010"/>
          <w:bCs/>
          <w:sz w:val="32"/>
        </w:rPr>
        <w:tab/>
      </w:r>
      <w:r>
        <w:rPr>
          <w:rFonts w:ascii="Times New Roman" w:hAnsi="Times New Roman"/>
          <w:bCs/>
          <w:sz w:val="28"/>
        </w:rPr>
        <w:t>d</w:t>
      </w:r>
      <w:r w:rsidRPr="00C43F29">
        <w:rPr>
          <w:rFonts w:ascii="Times New Roman" w:hAnsi="Times New Roman"/>
          <w:bCs/>
          <w:sz w:val="28"/>
        </w:rPr>
        <w:t>)</w:t>
      </w:r>
      <w:r>
        <w:rPr>
          <w:rFonts w:ascii="Times New Roman" w:hAnsi="Times New Roman"/>
          <w:bCs/>
          <w:sz w:val="28"/>
        </w:rPr>
        <w:t xml:space="preserve"> </w:t>
      </w:r>
      <w:r>
        <w:rPr>
          <w:rFonts w:ascii="Kruti Dev 010" w:hAnsi="Kruti Dev 010"/>
          <w:bCs/>
          <w:sz w:val="32"/>
        </w:rPr>
        <w:t xml:space="preserve">buesa ls dksbZ ugha </w:t>
      </w:r>
    </w:p>
    <w:p w14:paraId="50E53D6B" w14:textId="77777777" w:rsidR="00E07A23" w:rsidRPr="006057F0" w:rsidRDefault="00E07A23" w:rsidP="00E07A23">
      <w:pPr>
        <w:pStyle w:val="ListParagraph"/>
        <w:tabs>
          <w:tab w:val="left" w:pos="4680"/>
        </w:tabs>
        <w:spacing w:after="0" w:line="360" w:lineRule="auto"/>
        <w:jc w:val="both"/>
        <w:rPr>
          <w:rFonts w:ascii="Times New Roman" w:hAnsi="Times New Roman"/>
          <w:bCs/>
          <w:sz w:val="24"/>
        </w:rPr>
      </w:pPr>
      <w:r w:rsidRPr="006057F0">
        <w:rPr>
          <w:rFonts w:ascii="Times New Roman" w:hAnsi="Times New Roman"/>
          <w:bCs/>
          <w:sz w:val="24"/>
        </w:rPr>
        <w:t>Equation of sacrificing ratio is-</w:t>
      </w:r>
    </w:p>
    <w:p w14:paraId="05721275" w14:textId="77777777" w:rsidR="00E07A23" w:rsidRPr="006057F0" w:rsidRDefault="00E07A23" w:rsidP="00E07A23">
      <w:pPr>
        <w:pStyle w:val="ListParagraph"/>
        <w:tabs>
          <w:tab w:val="left" w:pos="4680"/>
        </w:tabs>
        <w:spacing w:after="0" w:line="360" w:lineRule="auto"/>
        <w:jc w:val="both"/>
        <w:rPr>
          <w:rFonts w:ascii="Times New Roman" w:hAnsi="Times New Roman"/>
          <w:bCs/>
          <w:sz w:val="24"/>
        </w:rPr>
      </w:pPr>
      <w:r w:rsidRPr="006057F0">
        <w:rPr>
          <w:rFonts w:ascii="Times New Roman" w:hAnsi="Times New Roman"/>
          <w:bCs/>
          <w:sz w:val="24"/>
        </w:rPr>
        <w:t xml:space="preserve">a) Old ratio - New ratio                   </w:t>
      </w:r>
      <w:r>
        <w:rPr>
          <w:rFonts w:ascii="Times New Roman" w:hAnsi="Times New Roman"/>
          <w:bCs/>
          <w:sz w:val="24"/>
        </w:rPr>
        <w:tab/>
      </w:r>
      <w:r w:rsidRPr="006057F0">
        <w:rPr>
          <w:rFonts w:ascii="Times New Roman" w:hAnsi="Times New Roman"/>
          <w:bCs/>
          <w:sz w:val="24"/>
        </w:rPr>
        <w:t>b) New ratio - Old ratio</w:t>
      </w:r>
    </w:p>
    <w:p w14:paraId="043ACB27" w14:textId="77777777" w:rsidR="00E07A23" w:rsidRDefault="00E07A23" w:rsidP="00E07A23">
      <w:pPr>
        <w:pStyle w:val="ListParagraph"/>
        <w:tabs>
          <w:tab w:val="left" w:pos="4680"/>
        </w:tabs>
        <w:spacing w:after="0" w:line="360" w:lineRule="auto"/>
        <w:jc w:val="both"/>
        <w:rPr>
          <w:rFonts w:ascii="Times New Roman" w:hAnsi="Times New Roman"/>
          <w:bCs/>
          <w:sz w:val="24"/>
        </w:rPr>
      </w:pPr>
      <w:r w:rsidRPr="006057F0">
        <w:rPr>
          <w:rFonts w:ascii="Times New Roman" w:hAnsi="Times New Roman"/>
          <w:bCs/>
          <w:sz w:val="24"/>
        </w:rPr>
        <w:t xml:space="preserve">c) Old ratio + New ratio                  </w:t>
      </w:r>
      <w:r>
        <w:rPr>
          <w:rFonts w:ascii="Times New Roman" w:hAnsi="Times New Roman"/>
          <w:bCs/>
          <w:sz w:val="24"/>
        </w:rPr>
        <w:tab/>
      </w:r>
      <w:r w:rsidRPr="006057F0">
        <w:rPr>
          <w:rFonts w:ascii="Times New Roman" w:hAnsi="Times New Roman"/>
          <w:bCs/>
          <w:sz w:val="24"/>
        </w:rPr>
        <w:t>d) None of the above</w:t>
      </w:r>
    </w:p>
    <w:p w14:paraId="72EA2029" w14:textId="2331CBEA" w:rsidR="00985728" w:rsidRPr="006057F0" w:rsidRDefault="00985728" w:rsidP="00985728">
      <w:pPr>
        <w:pStyle w:val="ListParagraph"/>
        <w:tabs>
          <w:tab w:val="left" w:pos="4680"/>
        </w:tabs>
        <w:spacing w:after="0" w:line="480" w:lineRule="auto"/>
        <w:jc w:val="both"/>
        <w:rPr>
          <w:rFonts w:ascii="Times New Roman" w:hAnsi="Times New Roman"/>
          <w:bCs/>
          <w:sz w:val="24"/>
        </w:rPr>
      </w:pPr>
      <w:r>
        <w:rPr>
          <w:rFonts w:ascii="Kokila" w:hAnsi="Kokila" w:cs="Kokila"/>
          <w:sz w:val="32"/>
          <w:szCs w:val="32"/>
        </w:rPr>
        <w:t>----------------------------------------------------------------------------------------------------</w:t>
      </w:r>
    </w:p>
    <w:p w14:paraId="5E9056EE" w14:textId="77777777" w:rsidR="00E07A23" w:rsidRDefault="00E07A23" w:rsidP="00E07A23">
      <w:pPr>
        <w:pStyle w:val="ListParagraph"/>
        <w:tabs>
          <w:tab w:val="left" w:pos="4680"/>
        </w:tabs>
        <w:spacing w:after="0" w:line="360" w:lineRule="auto"/>
        <w:ind w:hanging="720"/>
        <w:rPr>
          <w:rFonts w:ascii="Kruti Dev 010" w:hAnsi="Kruti Dev 010"/>
          <w:bCs/>
          <w:sz w:val="32"/>
        </w:rPr>
      </w:pPr>
      <w:r w:rsidRPr="00275B0E">
        <w:rPr>
          <w:rFonts w:ascii="Kruti Dev 010" w:hAnsi="Kruti Dev 010"/>
          <w:bCs/>
          <w:sz w:val="32"/>
        </w:rPr>
        <w:t>2</w:t>
      </w:r>
      <w:r>
        <w:rPr>
          <w:rFonts w:ascii="Kruti Dev 010" w:hAnsi="Kruti Dev 010"/>
          <w:bCs/>
          <w:sz w:val="32"/>
        </w:rPr>
        <w:t xml:space="preserve">- </w:t>
      </w:r>
      <w:r>
        <w:rPr>
          <w:rFonts w:ascii="Kruti Dev 010" w:hAnsi="Kruti Dev 010"/>
          <w:bCs/>
          <w:sz w:val="32"/>
        </w:rPr>
        <w:tab/>
        <w:t>iquewZY;kadu [kkrk [kksyk tkrk gS</w:t>
      </w:r>
      <w:r>
        <w:rPr>
          <w:rFonts w:ascii="Times New Roman" w:hAnsi="Times New Roman"/>
          <w:bCs/>
          <w:sz w:val="32"/>
        </w:rPr>
        <w:t>-</w:t>
      </w:r>
    </w:p>
    <w:p w14:paraId="6263D867" w14:textId="77777777" w:rsidR="00E07A23" w:rsidRDefault="00E07A23" w:rsidP="00E07A23">
      <w:pPr>
        <w:tabs>
          <w:tab w:val="left" w:pos="4680"/>
        </w:tabs>
        <w:spacing w:after="0" w:line="360" w:lineRule="auto"/>
        <w:ind w:left="720"/>
        <w:rPr>
          <w:rFonts w:ascii="Kruti Dev 010" w:hAnsi="Kruti Dev 010"/>
          <w:bCs/>
          <w:sz w:val="32"/>
        </w:rPr>
      </w:pPr>
      <w:r w:rsidRPr="00C43F29">
        <w:rPr>
          <w:rFonts w:ascii="Times New Roman" w:hAnsi="Times New Roman"/>
          <w:bCs/>
          <w:sz w:val="28"/>
        </w:rPr>
        <w:t>a)</w:t>
      </w:r>
      <w:r>
        <w:rPr>
          <w:rFonts w:ascii="Kruti Dev 010" w:hAnsi="Kruti Dev 010"/>
          <w:bCs/>
          <w:sz w:val="32"/>
        </w:rPr>
        <w:t xml:space="preserve"> lk&gt;snkj ds izos'k ij]  </w:t>
      </w:r>
      <w:r>
        <w:rPr>
          <w:rFonts w:ascii="Kruti Dev 010" w:hAnsi="Kruti Dev 010"/>
          <w:bCs/>
          <w:sz w:val="32"/>
        </w:rPr>
        <w:tab/>
      </w:r>
      <w:r>
        <w:rPr>
          <w:rFonts w:ascii="Times New Roman" w:hAnsi="Times New Roman"/>
          <w:bCs/>
          <w:sz w:val="28"/>
        </w:rPr>
        <w:t>b</w:t>
      </w:r>
      <w:r w:rsidRPr="00C43F29">
        <w:rPr>
          <w:rFonts w:ascii="Times New Roman" w:hAnsi="Times New Roman"/>
          <w:bCs/>
          <w:sz w:val="28"/>
        </w:rPr>
        <w:t>)</w:t>
      </w:r>
      <w:r>
        <w:rPr>
          <w:rFonts w:ascii="Times New Roman" w:hAnsi="Times New Roman"/>
          <w:bCs/>
          <w:sz w:val="28"/>
        </w:rPr>
        <w:t xml:space="preserve"> </w:t>
      </w:r>
      <w:r>
        <w:rPr>
          <w:rFonts w:ascii="Kruti Dev 010" w:hAnsi="Kruti Dev 010"/>
          <w:bCs/>
          <w:sz w:val="32"/>
        </w:rPr>
        <w:t>QeZ ds lekiu ij</w:t>
      </w:r>
    </w:p>
    <w:p w14:paraId="2B71CF7F" w14:textId="77777777" w:rsidR="00E07A23" w:rsidRDefault="00E07A23" w:rsidP="00E07A23">
      <w:pPr>
        <w:tabs>
          <w:tab w:val="left" w:pos="4680"/>
        </w:tabs>
        <w:spacing w:after="0" w:line="360" w:lineRule="auto"/>
        <w:ind w:left="720"/>
        <w:rPr>
          <w:rFonts w:ascii="Kruti Dev 010" w:hAnsi="Kruti Dev 010"/>
          <w:bCs/>
          <w:sz w:val="32"/>
        </w:rPr>
      </w:pPr>
      <w:r>
        <w:rPr>
          <w:rFonts w:ascii="Times New Roman" w:hAnsi="Times New Roman"/>
          <w:bCs/>
          <w:sz w:val="28"/>
        </w:rPr>
        <w:t>c</w:t>
      </w:r>
      <w:r w:rsidRPr="00C43F29">
        <w:rPr>
          <w:rFonts w:ascii="Times New Roman" w:hAnsi="Times New Roman"/>
          <w:bCs/>
          <w:sz w:val="28"/>
        </w:rPr>
        <w:t xml:space="preserve">) </w:t>
      </w:r>
      <w:r>
        <w:rPr>
          <w:rFonts w:ascii="Kruti Dev 010" w:hAnsi="Kruti Dev 010"/>
          <w:bCs/>
          <w:sz w:val="32"/>
        </w:rPr>
        <w:t xml:space="preserve">lk&gt;snkjh QeZ ds fodz; ij]  </w:t>
      </w:r>
      <w:r>
        <w:rPr>
          <w:rFonts w:ascii="Kruti Dev 010" w:hAnsi="Kruti Dev 010"/>
          <w:bCs/>
          <w:sz w:val="32"/>
        </w:rPr>
        <w:tab/>
      </w:r>
      <w:r>
        <w:rPr>
          <w:rFonts w:ascii="Times New Roman" w:hAnsi="Times New Roman"/>
          <w:bCs/>
          <w:sz w:val="28"/>
        </w:rPr>
        <w:t xml:space="preserve">d </w:t>
      </w:r>
      <w:r w:rsidRPr="00C43F29">
        <w:rPr>
          <w:rFonts w:ascii="Times New Roman" w:hAnsi="Times New Roman"/>
          <w:bCs/>
          <w:sz w:val="28"/>
        </w:rPr>
        <w:t>)</w:t>
      </w:r>
      <w:r>
        <w:rPr>
          <w:rFonts w:ascii="Times New Roman" w:hAnsi="Times New Roman"/>
          <w:bCs/>
          <w:sz w:val="28"/>
        </w:rPr>
        <w:t xml:space="preserve"> </w:t>
      </w:r>
      <w:r>
        <w:rPr>
          <w:rFonts w:ascii="Kruti Dev 010" w:hAnsi="Kruti Dev 010"/>
          <w:bCs/>
          <w:sz w:val="32"/>
        </w:rPr>
        <w:t>buesa ls dksbZ ughA</w:t>
      </w:r>
    </w:p>
    <w:p w14:paraId="4831FA14" w14:textId="77777777" w:rsidR="00E07A23" w:rsidRPr="006057F0" w:rsidRDefault="00E07A23" w:rsidP="00E07A23">
      <w:pPr>
        <w:tabs>
          <w:tab w:val="left" w:pos="4680"/>
        </w:tabs>
        <w:spacing w:after="0" w:line="360" w:lineRule="auto"/>
        <w:ind w:left="720"/>
        <w:rPr>
          <w:rFonts w:ascii="Times New Roman" w:hAnsi="Times New Roman"/>
          <w:bCs/>
          <w:sz w:val="24"/>
        </w:rPr>
      </w:pPr>
      <w:r w:rsidRPr="006057F0">
        <w:rPr>
          <w:rFonts w:ascii="Times New Roman" w:hAnsi="Times New Roman"/>
          <w:bCs/>
          <w:sz w:val="24"/>
        </w:rPr>
        <w:t>Revaluation account is opened at the time of-</w:t>
      </w:r>
    </w:p>
    <w:p w14:paraId="40539AEC" w14:textId="77777777" w:rsidR="00E07A23" w:rsidRPr="006057F0" w:rsidRDefault="00E07A23" w:rsidP="00E07A23">
      <w:pPr>
        <w:tabs>
          <w:tab w:val="left" w:pos="4680"/>
        </w:tabs>
        <w:spacing w:after="0" w:line="360" w:lineRule="auto"/>
        <w:ind w:left="720"/>
        <w:rPr>
          <w:rFonts w:ascii="Times New Roman" w:hAnsi="Times New Roman"/>
          <w:bCs/>
          <w:sz w:val="24"/>
        </w:rPr>
      </w:pPr>
      <w:r w:rsidRPr="006057F0">
        <w:rPr>
          <w:rFonts w:ascii="Times New Roman" w:hAnsi="Times New Roman"/>
          <w:bCs/>
          <w:sz w:val="24"/>
        </w:rPr>
        <w:t xml:space="preserve"> a) Admission of a new partner           </w:t>
      </w:r>
      <w:r>
        <w:rPr>
          <w:rFonts w:ascii="Times New Roman" w:hAnsi="Times New Roman"/>
          <w:bCs/>
          <w:sz w:val="24"/>
        </w:rPr>
        <w:tab/>
      </w:r>
      <w:r w:rsidRPr="006057F0">
        <w:rPr>
          <w:rFonts w:ascii="Times New Roman" w:hAnsi="Times New Roman"/>
          <w:bCs/>
          <w:sz w:val="24"/>
        </w:rPr>
        <w:t xml:space="preserve">b) Dissolution of firm  </w:t>
      </w:r>
    </w:p>
    <w:p w14:paraId="626B186A" w14:textId="77777777" w:rsidR="00E07A23" w:rsidRDefault="00E07A23" w:rsidP="00E07A23">
      <w:pPr>
        <w:pStyle w:val="ListParagraph"/>
        <w:tabs>
          <w:tab w:val="left" w:pos="4680"/>
        </w:tabs>
        <w:spacing w:after="0" w:line="360" w:lineRule="auto"/>
        <w:ind w:hanging="720"/>
        <w:jc w:val="both"/>
        <w:rPr>
          <w:rFonts w:ascii="Times New Roman" w:hAnsi="Times New Roman"/>
          <w:bCs/>
          <w:sz w:val="28"/>
        </w:rPr>
      </w:pPr>
      <w:r w:rsidRPr="006057F0">
        <w:rPr>
          <w:rFonts w:ascii="Times New Roman" w:hAnsi="Times New Roman"/>
          <w:bCs/>
          <w:sz w:val="24"/>
        </w:rPr>
        <w:t xml:space="preserve"> </w:t>
      </w:r>
      <w:r>
        <w:rPr>
          <w:rFonts w:ascii="Times New Roman" w:hAnsi="Times New Roman"/>
          <w:bCs/>
          <w:sz w:val="24"/>
        </w:rPr>
        <w:tab/>
      </w:r>
      <w:r w:rsidRPr="006057F0">
        <w:rPr>
          <w:rFonts w:ascii="Times New Roman" w:hAnsi="Times New Roman"/>
          <w:bCs/>
          <w:sz w:val="24"/>
        </w:rPr>
        <w:t>c) Sale of partnership firm</w:t>
      </w:r>
      <w:r>
        <w:rPr>
          <w:rFonts w:ascii="Times New Roman" w:hAnsi="Times New Roman"/>
          <w:bCs/>
          <w:sz w:val="24"/>
        </w:rPr>
        <w:t>.</w:t>
      </w:r>
      <w:r w:rsidRPr="006057F0">
        <w:rPr>
          <w:rFonts w:ascii="Times New Roman" w:hAnsi="Times New Roman"/>
          <w:bCs/>
          <w:sz w:val="24"/>
        </w:rPr>
        <w:t xml:space="preserve">                 </w:t>
      </w:r>
      <w:r>
        <w:rPr>
          <w:rFonts w:ascii="Times New Roman" w:hAnsi="Times New Roman"/>
          <w:bCs/>
          <w:sz w:val="24"/>
        </w:rPr>
        <w:tab/>
      </w:r>
      <w:r w:rsidRPr="006057F0">
        <w:rPr>
          <w:rFonts w:ascii="Times New Roman" w:hAnsi="Times New Roman"/>
          <w:bCs/>
          <w:sz w:val="24"/>
        </w:rPr>
        <w:t xml:space="preserve">d) </w:t>
      </w:r>
      <w:r>
        <w:rPr>
          <w:rFonts w:ascii="Times New Roman" w:hAnsi="Times New Roman"/>
          <w:bCs/>
          <w:sz w:val="24"/>
        </w:rPr>
        <w:t>None of these</w:t>
      </w:r>
      <w:r>
        <w:rPr>
          <w:rFonts w:ascii="Times New Roman" w:hAnsi="Times New Roman"/>
          <w:bCs/>
          <w:sz w:val="28"/>
        </w:rPr>
        <w:t>.</w:t>
      </w:r>
    </w:p>
    <w:p w14:paraId="6E65B1FF" w14:textId="42140346" w:rsidR="00985728" w:rsidRPr="0083045B" w:rsidRDefault="00985728" w:rsidP="00985728">
      <w:pPr>
        <w:pStyle w:val="ListParagraph"/>
        <w:tabs>
          <w:tab w:val="left" w:pos="4680"/>
        </w:tabs>
        <w:spacing w:after="0" w:line="480" w:lineRule="auto"/>
        <w:ind w:hanging="720"/>
        <w:jc w:val="both"/>
        <w:rPr>
          <w:rFonts w:ascii="Times New Roman" w:hAnsi="Times New Roman"/>
          <w:bCs/>
          <w:sz w:val="28"/>
        </w:rPr>
      </w:pPr>
      <w:r>
        <w:rPr>
          <w:rFonts w:ascii="Times New Roman" w:hAnsi="Times New Roman"/>
          <w:bCs/>
          <w:sz w:val="28"/>
        </w:rPr>
        <w:tab/>
      </w:r>
      <w:r>
        <w:rPr>
          <w:rFonts w:ascii="Kokila" w:hAnsi="Kokila" w:cs="Kokila"/>
          <w:sz w:val="32"/>
          <w:szCs w:val="32"/>
        </w:rPr>
        <w:t>----------------------------------------------------------------------------------------------------</w:t>
      </w:r>
    </w:p>
    <w:p w14:paraId="41947BB1" w14:textId="77777777" w:rsidR="00E07A23" w:rsidRDefault="00E07A23" w:rsidP="00E07A23">
      <w:pPr>
        <w:pStyle w:val="ListParagraph"/>
        <w:tabs>
          <w:tab w:val="left" w:pos="4680"/>
        </w:tabs>
        <w:spacing w:after="0" w:line="360" w:lineRule="auto"/>
        <w:ind w:hanging="720"/>
        <w:jc w:val="both"/>
        <w:rPr>
          <w:rFonts w:ascii="Kruti Dev 010" w:hAnsi="Kruti Dev 010"/>
          <w:bCs/>
          <w:sz w:val="32"/>
        </w:rPr>
      </w:pPr>
      <w:r w:rsidRPr="00275B0E">
        <w:rPr>
          <w:rFonts w:ascii="Kruti Dev 010" w:hAnsi="Kruti Dev 010"/>
          <w:bCs/>
          <w:sz w:val="32"/>
        </w:rPr>
        <w:t>3</w:t>
      </w:r>
      <w:r>
        <w:rPr>
          <w:rFonts w:ascii="Kruti Dev 010" w:hAnsi="Kruti Dev 010"/>
          <w:bCs/>
          <w:sz w:val="32"/>
        </w:rPr>
        <w:t xml:space="preserve">- </w:t>
      </w:r>
      <w:r>
        <w:rPr>
          <w:rFonts w:ascii="Kruti Dev 010" w:hAnsi="Kruti Dev 010"/>
          <w:bCs/>
          <w:sz w:val="32"/>
        </w:rPr>
        <w:tab/>
        <w:t>tc u;k lk&gt;snkj izhfe;e dh jkf'k uxn ykrk gS rks blls tek fd;k tkrk gS %</w:t>
      </w:r>
    </w:p>
    <w:p w14:paraId="7859FF54" w14:textId="77777777" w:rsidR="00E07A23" w:rsidRDefault="00E07A23" w:rsidP="00E07A23">
      <w:pPr>
        <w:pStyle w:val="ListParagraph"/>
        <w:tabs>
          <w:tab w:val="left" w:pos="4680"/>
        </w:tabs>
        <w:spacing w:after="0" w:line="360" w:lineRule="auto"/>
        <w:ind w:hanging="720"/>
        <w:jc w:val="both"/>
        <w:rPr>
          <w:rFonts w:ascii="Kruti Dev 010" w:hAnsi="Kruti Dev 010"/>
          <w:bCs/>
          <w:sz w:val="32"/>
        </w:rPr>
      </w:pPr>
      <w:r>
        <w:rPr>
          <w:rFonts w:ascii="Times New Roman" w:hAnsi="Times New Roman"/>
          <w:bCs/>
          <w:sz w:val="28"/>
        </w:rPr>
        <w:t xml:space="preserve">         </w:t>
      </w:r>
      <w:r w:rsidRPr="00C43F29">
        <w:rPr>
          <w:rFonts w:ascii="Times New Roman" w:hAnsi="Times New Roman"/>
          <w:bCs/>
          <w:sz w:val="28"/>
        </w:rPr>
        <w:t xml:space="preserve">a) </w:t>
      </w:r>
      <w:r>
        <w:rPr>
          <w:rFonts w:ascii="Kruti Dev 010" w:hAnsi="Kruti Dev 010"/>
          <w:bCs/>
          <w:sz w:val="32"/>
        </w:rPr>
        <w:t xml:space="preserve">u, lk&gt;snkj ds iwath [kkrs esa </w:t>
      </w:r>
      <w:r>
        <w:rPr>
          <w:rFonts w:ascii="Times New Roman" w:hAnsi="Times New Roman"/>
          <w:bCs/>
          <w:sz w:val="28"/>
        </w:rPr>
        <w:t xml:space="preserve">     </w:t>
      </w:r>
      <w:r>
        <w:rPr>
          <w:rFonts w:ascii="Times New Roman" w:hAnsi="Times New Roman"/>
          <w:bCs/>
          <w:sz w:val="28"/>
        </w:rPr>
        <w:tab/>
      </w:r>
      <w:r w:rsidRPr="00C43F29">
        <w:rPr>
          <w:rFonts w:ascii="Times New Roman" w:hAnsi="Times New Roman"/>
          <w:bCs/>
          <w:sz w:val="28"/>
        </w:rPr>
        <w:t xml:space="preserve">b) </w:t>
      </w:r>
      <w:r>
        <w:rPr>
          <w:rFonts w:ascii="Kruti Dev 010" w:hAnsi="Kruti Dev 010"/>
          <w:bCs/>
          <w:sz w:val="32"/>
        </w:rPr>
        <w:t>izhfe;e [kkrs esa</w:t>
      </w:r>
    </w:p>
    <w:p w14:paraId="2FA5250A" w14:textId="77777777" w:rsidR="00E07A23" w:rsidRDefault="00E07A23" w:rsidP="00E07A23">
      <w:pPr>
        <w:pStyle w:val="ListParagraph"/>
        <w:tabs>
          <w:tab w:val="left" w:pos="4680"/>
        </w:tabs>
        <w:spacing w:after="0" w:line="360" w:lineRule="auto"/>
        <w:ind w:hanging="720"/>
        <w:jc w:val="both"/>
        <w:rPr>
          <w:rFonts w:ascii="Times New Roman" w:hAnsi="Times New Roman"/>
          <w:bCs/>
          <w:sz w:val="28"/>
        </w:rPr>
      </w:pPr>
      <w:r>
        <w:rPr>
          <w:rFonts w:ascii="Kruti Dev 010" w:hAnsi="Kruti Dev 010"/>
          <w:bCs/>
          <w:sz w:val="32"/>
        </w:rPr>
        <w:t xml:space="preserve">  </w:t>
      </w:r>
      <w:r>
        <w:rPr>
          <w:rFonts w:ascii="Times New Roman" w:hAnsi="Times New Roman"/>
          <w:bCs/>
          <w:sz w:val="28"/>
        </w:rPr>
        <w:t xml:space="preserve">     </w:t>
      </w:r>
      <w:r w:rsidRPr="00C43F29">
        <w:rPr>
          <w:rFonts w:ascii="Times New Roman" w:hAnsi="Times New Roman"/>
          <w:bCs/>
          <w:sz w:val="28"/>
        </w:rPr>
        <w:t xml:space="preserve"> c) </w:t>
      </w:r>
      <w:r>
        <w:rPr>
          <w:rFonts w:ascii="Kruti Dev 010" w:hAnsi="Kruti Dev 010"/>
          <w:bCs/>
          <w:sz w:val="32"/>
        </w:rPr>
        <w:t xml:space="preserve">u, lk&gt;snkj ds pkyw [kkrs esa </w:t>
      </w:r>
      <w:r w:rsidRPr="00C43F29">
        <w:rPr>
          <w:rFonts w:ascii="Times New Roman" w:hAnsi="Times New Roman"/>
          <w:bCs/>
          <w:sz w:val="28"/>
        </w:rPr>
        <w:t xml:space="preserve"> </w:t>
      </w:r>
      <w:r>
        <w:rPr>
          <w:rFonts w:ascii="Times New Roman" w:hAnsi="Times New Roman"/>
          <w:bCs/>
          <w:sz w:val="28"/>
        </w:rPr>
        <w:t xml:space="preserve">      </w:t>
      </w:r>
      <w:r>
        <w:rPr>
          <w:rFonts w:ascii="Times New Roman" w:hAnsi="Times New Roman"/>
          <w:bCs/>
          <w:sz w:val="28"/>
        </w:rPr>
        <w:tab/>
      </w:r>
      <w:r w:rsidRPr="00C43F29">
        <w:rPr>
          <w:rFonts w:ascii="Times New Roman" w:hAnsi="Times New Roman"/>
          <w:bCs/>
          <w:sz w:val="28"/>
        </w:rPr>
        <w:t>d)</w:t>
      </w:r>
      <w:r w:rsidRPr="00154C0A">
        <w:rPr>
          <w:rFonts w:ascii="Kruti Dev 010" w:hAnsi="Kruti Dev 010"/>
          <w:bCs/>
          <w:sz w:val="32"/>
        </w:rPr>
        <w:t xml:space="preserve"> </w:t>
      </w:r>
      <w:r>
        <w:rPr>
          <w:rFonts w:ascii="Kruti Dev 010" w:hAnsi="Kruti Dev 010"/>
          <w:bCs/>
          <w:sz w:val="32"/>
        </w:rPr>
        <w:t>cSad [kkrs esa</w:t>
      </w:r>
      <w:r w:rsidRPr="00C43F29">
        <w:rPr>
          <w:rFonts w:ascii="Times New Roman" w:hAnsi="Times New Roman"/>
          <w:bCs/>
          <w:sz w:val="28"/>
        </w:rPr>
        <w:t xml:space="preserve"> </w:t>
      </w:r>
    </w:p>
    <w:p w14:paraId="6D8ABD48" w14:textId="6AE34B14" w:rsidR="00E07A23" w:rsidRPr="006057F0" w:rsidRDefault="00E07A23" w:rsidP="00E07A23">
      <w:pPr>
        <w:pStyle w:val="ListParagraph"/>
        <w:tabs>
          <w:tab w:val="left" w:pos="4680"/>
        </w:tabs>
        <w:spacing w:after="0" w:line="360" w:lineRule="auto"/>
        <w:ind w:hanging="720"/>
        <w:jc w:val="both"/>
        <w:rPr>
          <w:rFonts w:ascii="Times New Roman" w:hAnsi="Times New Roman"/>
          <w:bCs/>
          <w:sz w:val="24"/>
        </w:rPr>
      </w:pPr>
      <w:r>
        <w:rPr>
          <w:rFonts w:ascii="Times New Roman" w:hAnsi="Times New Roman"/>
          <w:bCs/>
          <w:sz w:val="28"/>
        </w:rPr>
        <w:t xml:space="preserve">      </w:t>
      </w:r>
      <w:r>
        <w:rPr>
          <w:rFonts w:ascii="Times New Roman" w:hAnsi="Times New Roman"/>
          <w:bCs/>
          <w:sz w:val="28"/>
        </w:rPr>
        <w:tab/>
      </w:r>
      <w:r w:rsidRPr="006057F0">
        <w:rPr>
          <w:rFonts w:ascii="Times New Roman" w:hAnsi="Times New Roman"/>
          <w:bCs/>
          <w:sz w:val="24"/>
        </w:rPr>
        <w:t>The amount of premium brought</w:t>
      </w:r>
      <w:r>
        <w:rPr>
          <w:rFonts w:ascii="Times New Roman" w:hAnsi="Times New Roman"/>
          <w:bCs/>
          <w:sz w:val="24"/>
        </w:rPr>
        <w:t xml:space="preserve"> in</w:t>
      </w:r>
      <w:r w:rsidRPr="006057F0">
        <w:rPr>
          <w:rFonts w:ascii="Times New Roman" w:hAnsi="Times New Roman"/>
          <w:bCs/>
          <w:sz w:val="24"/>
        </w:rPr>
        <w:t xml:space="preserve"> </w:t>
      </w:r>
      <w:r w:rsidR="00DF69FB">
        <w:rPr>
          <w:rFonts w:ascii="Times New Roman" w:hAnsi="Times New Roman"/>
          <w:bCs/>
          <w:sz w:val="24"/>
        </w:rPr>
        <w:t xml:space="preserve">cash </w:t>
      </w:r>
      <w:r w:rsidRPr="006057F0">
        <w:rPr>
          <w:rFonts w:ascii="Times New Roman" w:hAnsi="Times New Roman"/>
          <w:bCs/>
          <w:sz w:val="24"/>
        </w:rPr>
        <w:t xml:space="preserve">by new partner is credited in </w:t>
      </w:r>
    </w:p>
    <w:p w14:paraId="7E8C6C63" w14:textId="77777777" w:rsidR="00E07A23" w:rsidRPr="006057F0" w:rsidRDefault="00E07A23" w:rsidP="00E07A23">
      <w:pPr>
        <w:pStyle w:val="ListParagraph"/>
        <w:tabs>
          <w:tab w:val="left" w:pos="4680"/>
        </w:tabs>
        <w:spacing w:after="0" w:line="360" w:lineRule="auto"/>
        <w:jc w:val="both"/>
        <w:rPr>
          <w:rFonts w:ascii="Times New Roman" w:hAnsi="Times New Roman"/>
          <w:bCs/>
          <w:sz w:val="24"/>
        </w:rPr>
      </w:pPr>
      <w:r w:rsidRPr="006057F0">
        <w:rPr>
          <w:rFonts w:ascii="Times New Roman" w:hAnsi="Times New Roman"/>
          <w:bCs/>
          <w:sz w:val="24"/>
        </w:rPr>
        <w:t xml:space="preserve">a) Capital account of new partner            </w:t>
      </w:r>
      <w:r>
        <w:rPr>
          <w:rFonts w:ascii="Times New Roman" w:hAnsi="Times New Roman"/>
          <w:bCs/>
          <w:sz w:val="24"/>
        </w:rPr>
        <w:tab/>
      </w:r>
      <w:r w:rsidRPr="006057F0">
        <w:rPr>
          <w:rFonts w:ascii="Times New Roman" w:hAnsi="Times New Roman"/>
          <w:bCs/>
          <w:sz w:val="24"/>
        </w:rPr>
        <w:t xml:space="preserve">b) Premium account </w:t>
      </w:r>
    </w:p>
    <w:p w14:paraId="6C270E45" w14:textId="77777777" w:rsidR="00E07A23" w:rsidRDefault="00E07A23" w:rsidP="00E07A23">
      <w:pPr>
        <w:pStyle w:val="ListParagraph"/>
        <w:tabs>
          <w:tab w:val="left" w:pos="4680"/>
        </w:tabs>
        <w:spacing w:after="0" w:line="360" w:lineRule="auto"/>
        <w:jc w:val="both"/>
        <w:rPr>
          <w:rFonts w:ascii="Times New Roman" w:hAnsi="Times New Roman"/>
          <w:bCs/>
          <w:sz w:val="24"/>
        </w:rPr>
      </w:pPr>
      <w:r w:rsidRPr="006057F0">
        <w:rPr>
          <w:rFonts w:ascii="Times New Roman" w:hAnsi="Times New Roman"/>
          <w:bCs/>
          <w:sz w:val="24"/>
        </w:rPr>
        <w:t xml:space="preserve">c) New partner's current account           </w:t>
      </w:r>
      <w:r>
        <w:rPr>
          <w:rFonts w:ascii="Times New Roman" w:hAnsi="Times New Roman"/>
          <w:bCs/>
          <w:sz w:val="24"/>
        </w:rPr>
        <w:tab/>
      </w:r>
      <w:r w:rsidRPr="006057F0">
        <w:rPr>
          <w:rFonts w:ascii="Times New Roman" w:hAnsi="Times New Roman"/>
          <w:bCs/>
          <w:sz w:val="24"/>
        </w:rPr>
        <w:t>d) Bank account</w:t>
      </w:r>
    </w:p>
    <w:p w14:paraId="4ED2B37A" w14:textId="043C3261" w:rsidR="00985728" w:rsidRDefault="00985728" w:rsidP="00E07A23">
      <w:pPr>
        <w:pStyle w:val="ListParagraph"/>
        <w:tabs>
          <w:tab w:val="left" w:pos="4680"/>
        </w:tabs>
        <w:spacing w:after="0" w:line="360" w:lineRule="auto"/>
        <w:jc w:val="both"/>
        <w:rPr>
          <w:rFonts w:ascii="Kokila" w:hAnsi="Kokila" w:cs="Kokila"/>
          <w:sz w:val="32"/>
          <w:szCs w:val="32"/>
        </w:rPr>
      </w:pPr>
      <w:r>
        <w:rPr>
          <w:rFonts w:ascii="Kokila" w:hAnsi="Kokila" w:cs="Kokila"/>
          <w:sz w:val="32"/>
          <w:szCs w:val="32"/>
        </w:rPr>
        <w:t>----------------------------------------------------------------------------------------------------</w:t>
      </w:r>
    </w:p>
    <w:p w14:paraId="5371AF68" w14:textId="77777777" w:rsidR="00985728" w:rsidRPr="0083045B" w:rsidRDefault="00985728" w:rsidP="00E07A23">
      <w:pPr>
        <w:pStyle w:val="ListParagraph"/>
        <w:tabs>
          <w:tab w:val="left" w:pos="4680"/>
        </w:tabs>
        <w:spacing w:after="0" w:line="360" w:lineRule="auto"/>
        <w:jc w:val="both"/>
        <w:rPr>
          <w:rFonts w:ascii="Times New Roman" w:hAnsi="Times New Roman"/>
          <w:bCs/>
          <w:sz w:val="24"/>
        </w:rPr>
      </w:pPr>
    </w:p>
    <w:p w14:paraId="315B5418" w14:textId="77777777" w:rsidR="00E07A23" w:rsidRDefault="00E07A23" w:rsidP="00E07A23">
      <w:pPr>
        <w:pStyle w:val="ListParagraph"/>
        <w:tabs>
          <w:tab w:val="left" w:pos="4680"/>
        </w:tabs>
        <w:spacing w:after="0" w:line="360" w:lineRule="auto"/>
        <w:ind w:hanging="990"/>
        <w:rPr>
          <w:rFonts w:ascii="Kruti Dev 010" w:hAnsi="Kruti Dev 010"/>
          <w:bCs/>
          <w:sz w:val="32"/>
        </w:rPr>
      </w:pPr>
      <w:r>
        <w:rPr>
          <w:rFonts w:ascii="Kruti Dev 010" w:hAnsi="Kruti Dev 010"/>
          <w:bCs/>
          <w:sz w:val="32"/>
        </w:rPr>
        <w:lastRenderedPageBreak/>
        <w:t xml:space="preserve">  </w:t>
      </w:r>
      <w:r w:rsidRPr="00275B0E">
        <w:rPr>
          <w:rFonts w:ascii="Kruti Dev 010" w:hAnsi="Kruti Dev 010"/>
          <w:bCs/>
          <w:sz w:val="32"/>
        </w:rPr>
        <w:t>4</w:t>
      </w:r>
      <w:r w:rsidRPr="00404958">
        <w:rPr>
          <w:rFonts w:ascii="Times New Roman" w:hAnsi="Times New Roman"/>
          <w:bCs/>
          <w:sz w:val="32"/>
        </w:rPr>
        <w:t>.</w:t>
      </w:r>
      <w:r>
        <w:rPr>
          <w:rFonts w:ascii="Times New Roman" w:hAnsi="Times New Roman"/>
          <w:bCs/>
          <w:sz w:val="32"/>
        </w:rPr>
        <w:t xml:space="preserve">   </w:t>
      </w:r>
      <w:r>
        <w:rPr>
          <w:rFonts w:ascii="Times New Roman" w:hAnsi="Times New Roman"/>
          <w:bCs/>
          <w:sz w:val="32"/>
        </w:rPr>
        <w:tab/>
      </w:r>
      <w:r>
        <w:rPr>
          <w:rFonts w:ascii="Kruti Dev 010" w:hAnsi="Kruti Dev 010"/>
          <w:bCs/>
          <w:sz w:val="32"/>
        </w:rPr>
        <w:t>izos'k ij iquewZY;kadu ij gksus okyk ykHk fdl vuqikr esa ckWVk tkrk gS &amp;</w:t>
      </w:r>
    </w:p>
    <w:p w14:paraId="17B5ED45" w14:textId="77777777" w:rsidR="00E07A23" w:rsidRDefault="00E07A23" w:rsidP="00E07A23">
      <w:pPr>
        <w:pStyle w:val="ListParagraph"/>
        <w:tabs>
          <w:tab w:val="left" w:pos="4680"/>
        </w:tabs>
        <w:spacing w:after="0" w:line="360" w:lineRule="auto"/>
        <w:ind w:hanging="720"/>
        <w:rPr>
          <w:rFonts w:ascii="Kruti Dev 010" w:hAnsi="Kruti Dev 010"/>
          <w:bCs/>
          <w:sz w:val="32"/>
        </w:rPr>
      </w:pPr>
      <w:r>
        <w:rPr>
          <w:rFonts w:ascii="Kruti Dev 010" w:hAnsi="Kruti Dev 010"/>
          <w:bCs/>
          <w:sz w:val="32"/>
        </w:rPr>
        <w:t>-</w:t>
      </w:r>
      <w:r w:rsidRPr="00C43F29">
        <w:rPr>
          <w:rFonts w:ascii="Times New Roman" w:hAnsi="Times New Roman"/>
          <w:bCs/>
          <w:sz w:val="28"/>
        </w:rPr>
        <w:t xml:space="preserve"> </w:t>
      </w:r>
      <w:r>
        <w:rPr>
          <w:rFonts w:ascii="Times New Roman" w:hAnsi="Times New Roman"/>
          <w:bCs/>
          <w:sz w:val="28"/>
        </w:rPr>
        <w:tab/>
      </w:r>
      <w:r w:rsidRPr="00C43F29">
        <w:rPr>
          <w:rFonts w:ascii="Times New Roman" w:hAnsi="Times New Roman"/>
          <w:bCs/>
          <w:sz w:val="28"/>
        </w:rPr>
        <w:t xml:space="preserve">a) </w:t>
      </w:r>
      <w:r>
        <w:rPr>
          <w:rFonts w:ascii="Kruti Dev 010" w:hAnsi="Kruti Dev 010"/>
          <w:bCs/>
          <w:sz w:val="32"/>
        </w:rPr>
        <w:t xml:space="preserve"> u;s ykHkkykHk vuqikr esa     </w:t>
      </w:r>
      <w:r>
        <w:rPr>
          <w:rFonts w:ascii="Kruti Dev 010" w:hAnsi="Kruti Dev 010"/>
          <w:bCs/>
          <w:sz w:val="32"/>
        </w:rPr>
        <w:tab/>
      </w:r>
      <w:r>
        <w:rPr>
          <w:rFonts w:ascii="Times New Roman" w:hAnsi="Times New Roman"/>
          <w:bCs/>
          <w:sz w:val="28"/>
        </w:rPr>
        <w:t>b</w:t>
      </w:r>
      <w:r w:rsidRPr="00C43F29">
        <w:rPr>
          <w:rFonts w:ascii="Times New Roman" w:hAnsi="Times New Roman"/>
          <w:bCs/>
          <w:sz w:val="28"/>
        </w:rPr>
        <w:t xml:space="preserve">) </w:t>
      </w:r>
      <w:r>
        <w:rPr>
          <w:rFonts w:ascii="Kruti Dev 010" w:hAnsi="Kruti Dev 010"/>
          <w:bCs/>
          <w:sz w:val="32"/>
        </w:rPr>
        <w:t>iqjkus ykHkkykHk vuqikr esa</w:t>
      </w:r>
    </w:p>
    <w:p w14:paraId="395C2DA8" w14:textId="77777777" w:rsidR="00E07A23" w:rsidRPr="0083045B" w:rsidRDefault="00E07A23" w:rsidP="00EA5A3D">
      <w:pPr>
        <w:pStyle w:val="ListParagraph"/>
        <w:tabs>
          <w:tab w:val="left" w:pos="4680"/>
        </w:tabs>
        <w:spacing w:after="0" w:line="480" w:lineRule="auto"/>
        <w:ind w:hanging="720"/>
        <w:rPr>
          <w:rFonts w:ascii="Kruti Dev 010" w:hAnsi="Kruti Dev 010"/>
          <w:bCs/>
          <w:sz w:val="32"/>
        </w:rPr>
      </w:pPr>
      <w:r>
        <w:rPr>
          <w:rFonts w:ascii="Times New Roman" w:hAnsi="Times New Roman"/>
          <w:bCs/>
          <w:sz w:val="28"/>
        </w:rPr>
        <w:t xml:space="preserve"> </w:t>
      </w:r>
      <w:r>
        <w:rPr>
          <w:rFonts w:ascii="Times New Roman" w:hAnsi="Times New Roman"/>
          <w:bCs/>
          <w:sz w:val="28"/>
        </w:rPr>
        <w:tab/>
        <w:t>c</w:t>
      </w:r>
      <w:r w:rsidRPr="00C43F29">
        <w:rPr>
          <w:rFonts w:ascii="Times New Roman" w:hAnsi="Times New Roman"/>
          <w:bCs/>
          <w:sz w:val="28"/>
        </w:rPr>
        <w:t xml:space="preserve">) </w:t>
      </w:r>
      <w:r>
        <w:rPr>
          <w:rFonts w:ascii="Kruti Dev 010" w:hAnsi="Kruti Dev 010"/>
          <w:bCs/>
          <w:sz w:val="32"/>
        </w:rPr>
        <w:t xml:space="preserve"> R;kx vuqikr esa            </w:t>
      </w:r>
      <w:r>
        <w:rPr>
          <w:rFonts w:ascii="Kruti Dev 010" w:hAnsi="Kruti Dev 010"/>
          <w:bCs/>
          <w:sz w:val="32"/>
        </w:rPr>
        <w:tab/>
      </w:r>
      <w:r>
        <w:rPr>
          <w:rFonts w:ascii="Times New Roman" w:hAnsi="Times New Roman"/>
          <w:bCs/>
          <w:sz w:val="28"/>
        </w:rPr>
        <w:t>d</w:t>
      </w:r>
      <w:r w:rsidRPr="00C43F29">
        <w:rPr>
          <w:rFonts w:ascii="Times New Roman" w:hAnsi="Times New Roman"/>
          <w:bCs/>
          <w:sz w:val="28"/>
        </w:rPr>
        <w:t xml:space="preserve">) </w:t>
      </w:r>
      <w:r>
        <w:rPr>
          <w:rFonts w:ascii="Kruti Dev 010" w:hAnsi="Kruti Dev 010"/>
          <w:bCs/>
          <w:sz w:val="32"/>
        </w:rPr>
        <w:t>izkfIr vuqikr esa</w:t>
      </w:r>
    </w:p>
    <w:p w14:paraId="20506BB6" w14:textId="77777777" w:rsidR="00E07A23" w:rsidRPr="006057F0" w:rsidRDefault="00E07A23" w:rsidP="00E07A23">
      <w:pPr>
        <w:pStyle w:val="ListParagraph"/>
        <w:tabs>
          <w:tab w:val="left" w:pos="4680"/>
        </w:tabs>
        <w:spacing w:after="0" w:line="360" w:lineRule="auto"/>
        <w:rPr>
          <w:rFonts w:ascii="Times New Roman" w:hAnsi="Times New Roman"/>
          <w:bCs/>
          <w:sz w:val="24"/>
        </w:rPr>
      </w:pPr>
      <w:r w:rsidRPr="006057F0">
        <w:rPr>
          <w:rFonts w:ascii="Times New Roman" w:hAnsi="Times New Roman"/>
          <w:bCs/>
          <w:sz w:val="24"/>
        </w:rPr>
        <w:t>The profit on revaluation</w:t>
      </w:r>
      <w:r>
        <w:rPr>
          <w:rFonts w:ascii="Times New Roman" w:hAnsi="Times New Roman"/>
          <w:bCs/>
          <w:sz w:val="24"/>
        </w:rPr>
        <w:t xml:space="preserve"> on admission</w:t>
      </w:r>
      <w:r w:rsidRPr="006057F0">
        <w:rPr>
          <w:rFonts w:ascii="Times New Roman" w:hAnsi="Times New Roman"/>
          <w:bCs/>
          <w:sz w:val="24"/>
        </w:rPr>
        <w:t xml:space="preserve"> is distributed in which ratio-</w:t>
      </w:r>
    </w:p>
    <w:p w14:paraId="4840EB40" w14:textId="77777777" w:rsidR="00E07A23" w:rsidRPr="006057F0" w:rsidRDefault="00E07A23" w:rsidP="00E07A23">
      <w:pPr>
        <w:pStyle w:val="ListParagraph"/>
        <w:tabs>
          <w:tab w:val="left" w:pos="4680"/>
        </w:tabs>
        <w:spacing w:after="0" w:line="360" w:lineRule="auto"/>
        <w:rPr>
          <w:rFonts w:ascii="Times New Roman" w:hAnsi="Times New Roman"/>
          <w:bCs/>
          <w:sz w:val="24"/>
        </w:rPr>
      </w:pPr>
      <w:r w:rsidRPr="006057F0">
        <w:rPr>
          <w:rFonts w:ascii="Times New Roman" w:hAnsi="Times New Roman"/>
          <w:bCs/>
          <w:sz w:val="24"/>
        </w:rPr>
        <w:t xml:space="preserve">a) New profit sharing ratio             </w:t>
      </w:r>
      <w:r>
        <w:rPr>
          <w:rFonts w:ascii="Times New Roman" w:hAnsi="Times New Roman"/>
          <w:bCs/>
          <w:sz w:val="24"/>
        </w:rPr>
        <w:tab/>
      </w:r>
      <w:r w:rsidRPr="006057F0">
        <w:rPr>
          <w:rFonts w:ascii="Times New Roman" w:hAnsi="Times New Roman"/>
          <w:bCs/>
          <w:sz w:val="24"/>
        </w:rPr>
        <w:t>b) Old profit sharing ratio</w:t>
      </w:r>
    </w:p>
    <w:p w14:paraId="7D8DD0AF" w14:textId="77777777" w:rsidR="00E07A23" w:rsidRDefault="00E07A23" w:rsidP="00E07A23">
      <w:pPr>
        <w:pStyle w:val="ListParagraph"/>
        <w:tabs>
          <w:tab w:val="left" w:pos="4680"/>
        </w:tabs>
        <w:spacing w:after="0" w:line="360" w:lineRule="auto"/>
        <w:rPr>
          <w:rFonts w:ascii="Times New Roman" w:hAnsi="Times New Roman"/>
          <w:bCs/>
          <w:sz w:val="24"/>
        </w:rPr>
      </w:pPr>
      <w:r w:rsidRPr="006057F0">
        <w:rPr>
          <w:rFonts w:ascii="Times New Roman" w:hAnsi="Times New Roman"/>
          <w:bCs/>
          <w:sz w:val="24"/>
        </w:rPr>
        <w:t xml:space="preserve">c) Sacrificing ratio                              </w:t>
      </w:r>
      <w:r>
        <w:rPr>
          <w:rFonts w:ascii="Times New Roman" w:hAnsi="Times New Roman"/>
          <w:bCs/>
          <w:sz w:val="24"/>
        </w:rPr>
        <w:tab/>
      </w:r>
      <w:r w:rsidRPr="006057F0">
        <w:rPr>
          <w:rFonts w:ascii="Times New Roman" w:hAnsi="Times New Roman"/>
          <w:bCs/>
          <w:sz w:val="24"/>
        </w:rPr>
        <w:t>d) Gaining ratio</w:t>
      </w:r>
    </w:p>
    <w:p w14:paraId="11A02546" w14:textId="47C2B024" w:rsidR="00985728" w:rsidRPr="0083045B" w:rsidRDefault="00985728" w:rsidP="00EA5A3D">
      <w:pPr>
        <w:pStyle w:val="ListParagraph"/>
        <w:tabs>
          <w:tab w:val="left" w:pos="4680"/>
        </w:tabs>
        <w:spacing w:after="0" w:line="480" w:lineRule="auto"/>
        <w:rPr>
          <w:rFonts w:ascii="Times New Roman" w:hAnsi="Times New Roman"/>
          <w:bCs/>
          <w:sz w:val="24"/>
        </w:rPr>
      </w:pPr>
      <w:r>
        <w:rPr>
          <w:rFonts w:ascii="Kokila" w:hAnsi="Kokila" w:cs="Kokila"/>
          <w:sz w:val="32"/>
          <w:szCs w:val="32"/>
        </w:rPr>
        <w:t>----------------------------------------------------------------------------------------------------</w:t>
      </w:r>
    </w:p>
    <w:p w14:paraId="448BD2FE" w14:textId="77777777" w:rsidR="00E07A23" w:rsidRDefault="00E07A23" w:rsidP="00EA5A3D">
      <w:pPr>
        <w:pStyle w:val="ListParagraph"/>
        <w:tabs>
          <w:tab w:val="left" w:pos="4680"/>
        </w:tabs>
        <w:spacing w:after="100" w:line="360" w:lineRule="auto"/>
        <w:ind w:hanging="720"/>
        <w:jc w:val="both"/>
        <w:rPr>
          <w:rFonts w:ascii="Kruti Dev 010" w:hAnsi="Kruti Dev 010"/>
          <w:bCs/>
          <w:sz w:val="32"/>
        </w:rPr>
      </w:pPr>
      <w:r w:rsidRPr="00275B0E">
        <w:rPr>
          <w:rFonts w:ascii="Kruti Dev 010" w:hAnsi="Kruti Dev 010"/>
          <w:bCs/>
          <w:sz w:val="32"/>
        </w:rPr>
        <w:t>5</w:t>
      </w:r>
      <w:r>
        <w:rPr>
          <w:rFonts w:ascii="Times New Roman" w:hAnsi="Times New Roman"/>
          <w:bCs/>
          <w:sz w:val="28"/>
        </w:rPr>
        <w:t>.</w:t>
      </w:r>
      <w:r w:rsidRPr="00C43F29">
        <w:t xml:space="preserve"> </w:t>
      </w:r>
      <w:r>
        <w:t xml:space="preserve">   </w:t>
      </w:r>
      <w:r>
        <w:tab/>
      </w:r>
      <w:r>
        <w:rPr>
          <w:rFonts w:ascii="Kruti Dev 010" w:hAnsi="Kruti Dev 010"/>
          <w:bCs/>
          <w:sz w:val="32"/>
        </w:rPr>
        <w:t>tc u;k lk&gt;snkj QeZ esa izos'k djrk gS rks QeZ dh fo|eku laifRr ,oa nkf;Roksa dks&amp;</w:t>
      </w:r>
    </w:p>
    <w:p w14:paraId="432A3935" w14:textId="77777777" w:rsidR="00E07A23" w:rsidRDefault="00E07A23" w:rsidP="00EA5A3D">
      <w:pPr>
        <w:pStyle w:val="ListParagraph"/>
        <w:tabs>
          <w:tab w:val="left" w:pos="4680"/>
        </w:tabs>
        <w:spacing w:after="100" w:line="360" w:lineRule="auto"/>
        <w:ind w:hanging="720"/>
        <w:rPr>
          <w:rFonts w:ascii="Kruti Dev 010" w:hAnsi="Kruti Dev 010"/>
          <w:bCs/>
          <w:sz w:val="32"/>
        </w:rPr>
      </w:pPr>
      <w:r>
        <w:rPr>
          <w:rFonts w:ascii="Kruti Dev 010" w:hAnsi="Kruti Dev 010"/>
          <w:bCs/>
          <w:sz w:val="32"/>
        </w:rPr>
        <w:t>-</w:t>
      </w:r>
      <w:r w:rsidRPr="00C43F29">
        <w:rPr>
          <w:rFonts w:ascii="Times New Roman" w:hAnsi="Times New Roman"/>
          <w:bCs/>
          <w:sz w:val="28"/>
        </w:rPr>
        <w:t xml:space="preserve"> </w:t>
      </w:r>
      <w:r>
        <w:rPr>
          <w:rFonts w:ascii="Times New Roman" w:hAnsi="Times New Roman"/>
          <w:bCs/>
          <w:sz w:val="28"/>
        </w:rPr>
        <w:tab/>
      </w:r>
      <w:r w:rsidRPr="00C43F29">
        <w:rPr>
          <w:rFonts w:ascii="Times New Roman" w:hAnsi="Times New Roman"/>
          <w:bCs/>
          <w:sz w:val="28"/>
        </w:rPr>
        <w:t xml:space="preserve">a) </w:t>
      </w:r>
      <w:r>
        <w:rPr>
          <w:rFonts w:ascii="Kruti Dev 010" w:hAnsi="Kruti Dev 010"/>
          <w:bCs/>
          <w:sz w:val="32"/>
        </w:rPr>
        <w:t xml:space="preserve"> iwuewZY;kafdr fd;k tkrk gS</w:t>
      </w:r>
      <w:r>
        <w:rPr>
          <w:rFonts w:ascii="Kruti Dev 010" w:hAnsi="Kruti Dev 010"/>
          <w:bCs/>
          <w:sz w:val="32"/>
        </w:rPr>
        <w:tab/>
      </w:r>
      <w:r>
        <w:rPr>
          <w:rFonts w:ascii="Kruti Dev 010" w:hAnsi="Kruti Dev 010"/>
          <w:bCs/>
          <w:sz w:val="32"/>
        </w:rPr>
        <w:tab/>
      </w:r>
    </w:p>
    <w:p w14:paraId="45E1856A" w14:textId="77777777" w:rsidR="00E07A23" w:rsidRDefault="00E07A23" w:rsidP="00EA5A3D">
      <w:pPr>
        <w:pStyle w:val="ListParagraph"/>
        <w:tabs>
          <w:tab w:val="left" w:pos="4680"/>
        </w:tabs>
        <w:spacing w:after="100" w:line="360" w:lineRule="auto"/>
        <w:ind w:hanging="720"/>
        <w:rPr>
          <w:rFonts w:ascii="Kruti Dev 010" w:hAnsi="Kruti Dev 010"/>
          <w:bCs/>
          <w:sz w:val="32"/>
        </w:rPr>
      </w:pPr>
      <w:r>
        <w:rPr>
          <w:rFonts w:ascii="Kruti Dev 010" w:hAnsi="Kruti Dev 010"/>
          <w:bCs/>
          <w:sz w:val="32"/>
        </w:rPr>
        <w:t xml:space="preserve"> </w:t>
      </w:r>
      <w:r>
        <w:rPr>
          <w:rFonts w:ascii="Kruti Dev 010" w:hAnsi="Kruti Dev 010"/>
          <w:bCs/>
          <w:sz w:val="32"/>
        </w:rPr>
        <w:tab/>
      </w:r>
      <w:r>
        <w:rPr>
          <w:rFonts w:ascii="Times New Roman" w:hAnsi="Times New Roman"/>
          <w:bCs/>
          <w:sz w:val="28"/>
        </w:rPr>
        <w:t>b</w:t>
      </w:r>
      <w:r w:rsidRPr="00C43F29">
        <w:rPr>
          <w:rFonts w:ascii="Times New Roman" w:hAnsi="Times New Roman"/>
          <w:bCs/>
          <w:sz w:val="28"/>
        </w:rPr>
        <w:t xml:space="preserve">) </w:t>
      </w:r>
      <w:r>
        <w:rPr>
          <w:rFonts w:ascii="Times New Roman" w:hAnsi="Times New Roman"/>
          <w:bCs/>
          <w:sz w:val="28"/>
        </w:rPr>
        <w:t xml:space="preserve"> </w:t>
      </w:r>
      <w:r>
        <w:rPr>
          <w:rFonts w:ascii="Kruti Dev 010" w:hAnsi="Kruti Dev 010"/>
          <w:bCs/>
          <w:sz w:val="32"/>
        </w:rPr>
        <w:t>;Fkkor j[kk tkrk gS</w:t>
      </w:r>
    </w:p>
    <w:p w14:paraId="77C80135" w14:textId="77777777" w:rsidR="00E07A23" w:rsidRDefault="00E07A23" w:rsidP="00EA5A3D">
      <w:pPr>
        <w:pStyle w:val="ListParagraph"/>
        <w:tabs>
          <w:tab w:val="left" w:pos="4680"/>
        </w:tabs>
        <w:spacing w:after="100" w:line="360" w:lineRule="auto"/>
        <w:ind w:hanging="720"/>
        <w:rPr>
          <w:rFonts w:ascii="Kruti Dev 010" w:hAnsi="Kruti Dev 010"/>
          <w:bCs/>
          <w:sz w:val="32"/>
        </w:rPr>
      </w:pPr>
      <w:r>
        <w:rPr>
          <w:rFonts w:ascii="Times New Roman" w:hAnsi="Times New Roman"/>
          <w:bCs/>
          <w:sz w:val="28"/>
        </w:rPr>
        <w:t xml:space="preserve"> </w:t>
      </w:r>
      <w:r>
        <w:rPr>
          <w:rFonts w:ascii="Times New Roman" w:hAnsi="Times New Roman"/>
          <w:bCs/>
          <w:sz w:val="28"/>
        </w:rPr>
        <w:tab/>
        <w:t>c</w:t>
      </w:r>
      <w:r w:rsidRPr="00C43F29">
        <w:rPr>
          <w:rFonts w:ascii="Times New Roman" w:hAnsi="Times New Roman"/>
          <w:bCs/>
          <w:sz w:val="28"/>
        </w:rPr>
        <w:t xml:space="preserve">) </w:t>
      </w:r>
      <w:r>
        <w:rPr>
          <w:rFonts w:ascii="Kruti Dev 010" w:hAnsi="Kruti Dev 010"/>
          <w:bCs/>
          <w:sz w:val="32"/>
        </w:rPr>
        <w:t xml:space="preserve"> lc lk&gt;snkjksa dks leku :i ls forfjr fd;k tkrk gSA</w:t>
      </w:r>
    </w:p>
    <w:p w14:paraId="4EE335F4" w14:textId="77777777" w:rsidR="00E07A23" w:rsidRDefault="00E07A23" w:rsidP="00EA5A3D">
      <w:pPr>
        <w:pStyle w:val="ListParagraph"/>
        <w:tabs>
          <w:tab w:val="left" w:pos="4680"/>
        </w:tabs>
        <w:spacing w:after="0" w:line="480" w:lineRule="auto"/>
        <w:rPr>
          <w:rFonts w:ascii="Kruti Dev 010" w:hAnsi="Kruti Dev 010"/>
          <w:bCs/>
          <w:sz w:val="32"/>
        </w:rPr>
      </w:pPr>
      <w:r>
        <w:rPr>
          <w:rFonts w:ascii="Times New Roman" w:hAnsi="Times New Roman"/>
          <w:bCs/>
          <w:sz w:val="28"/>
        </w:rPr>
        <w:t>d</w:t>
      </w:r>
      <w:r w:rsidRPr="00C43F29">
        <w:rPr>
          <w:rFonts w:ascii="Times New Roman" w:hAnsi="Times New Roman"/>
          <w:bCs/>
          <w:sz w:val="28"/>
        </w:rPr>
        <w:t xml:space="preserve">) </w:t>
      </w:r>
      <w:r>
        <w:rPr>
          <w:rFonts w:ascii="Times New Roman" w:hAnsi="Times New Roman"/>
          <w:bCs/>
          <w:sz w:val="28"/>
        </w:rPr>
        <w:t xml:space="preserve"> </w:t>
      </w:r>
      <w:r>
        <w:rPr>
          <w:rFonts w:ascii="Kruti Dev 010" w:hAnsi="Kruti Dev 010"/>
          <w:bCs/>
          <w:sz w:val="32"/>
        </w:rPr>
        <w:t>u;s lk&gt;snkj dks Hkh mldh iwath ds vuqikr esa tek dj fn;k tkrk gSA</w:t>
      </w:r>
    </w:p>
    <w:p w14:paraId="7D99BA76" w14:textId="77777777" w:rsidR="00E07A23" w:rsidRPr="00E761AC" w:rsidRDefault="00E07A23" w:rsidP="00E07A23">
      <w:pPr>
        <w:pStyle w:val="ListParagraph"/>
        <w:tabs>
          <w:tab w:val="left" w:pos="4680"/>
        </w:tabs>
        <w:spacing w:after="0" w:line="360" w:lineRule="auto"/>
        <w:rPr>
          <w:rFonts w:ascii="Times New Roman" w:hAnsi="Times New Roman"/>
          <w:bCs/>
          <w:sz w:val="24"/>
        </w:rPr>
      </w:pPr>
      <w:r w:rsidRPr="00E761AC">
        <w:rPr>
          <w:rFonts w:ascii="Times New Roman" w:hAnsi="Times New Roman"/>
          <w:bCs/>
          <w:sz w:val="24"/>
        </w:rPr>
        <w:t>The assets and liabilities existing in the firm's balance sheet on the admission of new partner are-</w:t>
      </w:r>
    </w:p>
    <w:p w14:paraId="0D93457E" w14:textId="77777777" w:rsidR="00E07A23" w:rsidRPr="00E761AC" w:rsidRDefault="00E07A23" w:rsidP="00E07A23">
      <w:pPr>
        <w:pStyle w:val="ListParagraph"/>
        <w:tabs>
          <w:tab w:val="left" w:pos="4680"/>
        </w:tabs>
        <w:spacing w:after="0" w:line="360" w:lineRule="auto"/>
        <w:rPr>
          <w:rFonts w:ascii="Times New Roman" w:hAnsi="Times New Roman"/>
          <w:bCs/>
          <w:sz w:val="24"/>
        </w:rPr>
      </w:pPr>
      <w:r w:rsidRPr="00E761AC">
        <w:rPr>
          <w:rFonts w:ascii="Times New Roman" w:hAnsi="Times New Roman"/>
          <w:bCs/>
          <w:sz w:val="24"/>
        </w:rPr>
        <w:t>a) Revalued</w:t>
      </w:r>
    </w:p>
    <w:p w14:paraId="65DDB9BB" w14:textId="77777777" w:rsidR="00E07A23" w:rsidRPr="00E761AC" w:rsidRDefault="00E07A23" w:rsidP="00E07A23">
      <w:pPr>
        <w:pStyle w:val="ListParagraph"/>
        <w:tabs>
          <w:tab w:val="left" w:pos="4680"/>
        </w:tabs>
        <w:spacing w:after="0" w:line="360" w:lineRule="auto"/>
        <w:rPr>
          <w:rFonts w:ascii="Times New Roman" w:hAnsi="Times New Roman"/>
          <w:bCs/>
          <w:sz w:val="24"/>
        </w:rPr>
      </w:pPr>
      <w:r w:rsidRPr="00E761AC">
        <w:rPr>
          <w:rFonts w:ascii="Times New Roman" w:hAnsi="Times New Roman"/>
          <w:bCs/>
          <w:sz w:val="24"/>
        </w:rPr>
        <w:t xml:space="preserve">b) Kept as usual </w:t>
      </w:r>
    </w:p>
    <w:p w14:paraId="062B154D" w14:textId="77777777" w:rsidR="00E07A23" w:rsidRPr="00E761AC" w:rsidRDefault="00E07A23" w:rsidP="00E07A23">
      <w:pPr>
        <w:pStyle w:val="ListParagraph"/>
        <w:tabs>
          <w:tab w:val="left" w:pos="4680"/>
        </w:tabs>
        <w:spacing w:after="0" w:line="360" w:lineRule="auto"/>
        <w:rPr>
          <w:rFonts w:ascii="Times New Roman" w:hAnsi="Times New Roman"/>
          <w:bCs/>
          <w:sz w:val="24"/>
        </w:rPr>
      </w:pPr>
      <w:r w:rsidRPr="00E761AC">
        <w:rPr>
          <w:rFonts w:ascii="Times New Roman" w:hAnsi="Times New Roman"/>
          <w:bCs/>
          <w:sz w:val="24"/>
        </w:rPr>
        <w:t xml:space="preserve">c) Distributed to all partners equally </w:t>
      </w:r>
    </w:p>
    <w:p w14:paraId="3DDCE0B2" w14:textId="77777777" w:rsidR="00E07A23" w:rsidRDefault="00E07A23" w:rsidP="00E07A23">
      <w:pPr>
        <w:pStyle w:val="ListParagraph"/>
        <w:tabs>
          <w:tab w:val="left" w:pos="4680"/>
        </w:tabs>
        <w:spacing w:after="0" w:line="360" w:lineRule="auto"/>
        <w:rPr>
          <w:rFonts w:ascii="Times New Roman" w:hAnsi="Times New Roman"/>
          <w:bCs/>
          <w:sz w:val="24"/>
        </w:rPr>
      </w:pPr>
      <w:r w:rsidRPr="00E761AC">
        <w:rPr>
          <w:rFonts w:ascii="Times New Roman" w:hAnsi="Times New Roman"/>
          <w:bCs/>
          <w:sz w:val="24"/>
        </w:rPr>
        <w:t>d) Credited to new partner in the ratio of their capital.</w:t>
      </w:r>
    </w:p>
    <w:p w14:paraId="38120AC3" w14:textId="2733B73A" w:rsidR="00985728" w:rsidRPr="0083045B" w:rsidRDefault="00985728" w:rsidP="00EA5A3D">
      <w:pPr>
        <w:pStyle w:val="ListParagraph"/>
        <w:tabs>
          <w:tab w:val="left" w:pos="4680"/>
        </w:tabs>
        <w:spacing w:after="0" w:line="480" w:lineRule="auto"/>
        <w:rPr>
          <w:rFonts w:ascii="Times New Roman" w:hAnsi="Times New Roman"/>
          <w:bCs/>
          <w:sz w:val="24"/>
        </w:rPr>
      </w:pPr>
      <w:r>
        <w:rPr>
          <w:rFonts w:ascii="Kokila" w:hAnsi="Kokila" w:cs="Kokila"/>
          <w:sz w:val="32"/>
          <w:szCs w:val="32"/>
        </w:rPr>
        <w:t>----------------------------------------------------------------------------------------------------</w:t>
      </w:r>
    </w:p>
    <w:p w14:paraId="5DA4EF91" w14:textId="77777777" w:rsidR="00E07A23" w:rsidRDefault="00E07A23" w:rsidP="00E07A23">
      <w:pPr>
        <w:pStyle w:val="ListParagraph"/>
        <w:tabs>
          <w:tab w:val="left" w:pos="4680"/>
        </w:tabs>
        <w:spacing w:after="0" w:line="360" w:lineRule="auto"/>
        <w:ind w:hanging="720"/>
        <w:jc w:val="both"/>
        <w:rPr>
          <w:rFonts w:ascii="Kruti Dev 010" w:hAnsi="Kruti Dev 010"/>
          <w:bCs/>
          <w:sz w:val="32"/>
        </w:rPr>
      </w:pPr>
      <w:r>
        <w:rPr>
          <w:rFonts w:ascii="Kruti Dev 010" w:hAnsi="Kruti Dev 010"/>
          <w:bCs/>
          <w:sz w:val="32"/>
        </w:rPr>
        <w:t>6</w:t>
      </w:r>
      <w:r>
        <w:rPr>
          <w:rFonts w:ascii="Times New Roman" w:hAnsi="Times New Roman"/>
          <w:bCs/>
          <w:sz w:val="28"/>
        </w:rPr>
        <w:t>.</w:t>
      </w:r>
      <w:r w:rsidRPr="00C43F29">
        <w:t xml:space="preserve"> </w:t>
      </w:r>
      <w:r>
        <w:t xml:space="preserve">   </w:t>
      </w:r>
      <w:r>
        <w:tab/>
      </w:r>
      <w:r>
        <w:rPr>
          <w:rFonts w:ascii="Kruti Dev 010" w:hAnsi="Kruti Dev 010"/>
          <w:bCs/>
          <w:sz w:val="32"/>
        </w:rPr>
        <w:t>iquewZY;kadu ij ykHk ;k gkfu dks ogu djrs gSA</w:t>
      </w:r>
    </w:p>
    <w:p w14:paraId="1B8784E4" w14:textId="77777777" w:rsidR="00E07A23" w:rsidRDefault="00E07A23" w:rsidP="00E07A23">
      <w:pPr>
        <w:pStyle w:val="ListParagraph"/>
        <w:tabs>
          <w:tab w:val="left" w:pos="4680"/>
        </w:tabs>
        <w:spacing w:after="0" w:line="360" w:lineRule="auto"/>
        <w:ind w:hanging="720"/>
        <w:rPr>
          <w:rFonts w:ascii="Kruti Dev 010" w:hAnsi="Kruti Dev 010"/>
          <w:bCs/>
          <w:sz w:val="32"/>
        </w:rPr>
      </w:pPr>
      <w:r>
        <w:rPr>
          <w:rFonts w:ascii="Kruti Dev 010" w:hAnsi="Kruti Dev 010"/>
          <w:bCs/>
          <w:sz w:val="32"/>
        </w:rPr>
        <w:t>-</w:t>
      </w:r>
      <w:r w:rsidRPr="00C43F29">
        <w:rPr>
          <w:rFonts w:ascii="Times New Roman" w:hAnsi="Times New Roman"/>
          <w:bCs/>
          <w:sz w:val="28"/>
        </w:rPr>
        <w:t xml:space="preserve"> </w:t>
      </w:r>
      <w:r>
        <w:rPr>
          <w:rFonts w:ascii="Times New Roman" w:hAnsi="Times New Roman"/>
          <w:bCs/>
          <w:sz w:val="28"/>
        </w:rPr>
        <w:tab/>
      </w:r>
      <w:r w:rsidRPr="00C43F29">
        <w:rPr>
          <w:rFonts w:ascii="Times New Roman" w:hAnsi="Times New Roman"/>
          <w:bCs/>
          <w:sz w:val="28"/>
        </w:rPr>
        <w:t xml:space="preserve">a) </w:t>
      </w:r>
      <w:r>
        <w:rPr>
          <w:rFonts w:ascii="Kruti Dev 010" w:hAnsi="Kruti Dev 010"/>
          <w:bCs/>
          <w:sz w:val="32"/>
        </w:rPr>
        <w:t xml:space="preserve"> iqjkus lk&gt;snkj  </w:t>
      </w:r>
      <w:r>
        <w:rPr>
          <w:rFonts w:ascii="Kruti Dev 010" w:hAnsi="Kruti Dev 010"/>
          <w:bCs/>
          <w:sz w:val="32"/>
        </w:rPr>
        <w:tab/>
      </w:r>
      <w:r>
        <w:rPr>
          <w:rFonts w:ascii="Times New Roman" w:hAnsi="Times New Roman"/>
          <w:bCs/>
          <w:sz w:val="28"/>
        </w:rPr>
        <w:t>b</w:t>
      </w:r>
      <w:r w:rsidRPr="00C43F29">
        <w:rPr>
          <w:rFonts w:ascii="Times New Roman" w:hAnsi="Times New Roman"/>
          <w:bCs/>
          <w:sz w:val="28"/>
        </w:rPr>
        <w:t xml:space="preserve">) </w:t>
      </w:r>
      <w:r>
        <w:rPr>
          <w:rFonts w:ascii="Times New Roman" w:hAnsi="Times New Roman"/>
          <w:bCs/>
          <w:sz w:val="28"/>
        </w:rPr>
        <w:t xml:space="preserve"> </w:t>
      </w:r>
      <w:r>
        <w:rPr>
          <w:rFonts w:ascii="Kruti Dev 010" w:hAnsi="Kruti Dev 010"/>
          <w:bCs/>
          <w:sz w:val="32"/>
        </w:rPr>
        <w:t>u;s lk&gt;snkj</w:t>
      </w:r>
    </w:p>
    <w:p w14:paraId="3901D1EE" w14:textId="77777777" w:rsidR="00E07A23" w:rsidRDefault="00E07A23" w:rsidP="00EA5A3D">
      <w:pPr>
        <w:pStyle w:val="ListParagraph"/>
        <w:tabs>
          <w:tab w:val="left" w:pos="4680"/>
        </w:tabs>
        <w:spacing w:after="0" w:line="480" w:lineRule="auto"/>
        <w:ind w:hanging="720"/>
        <w:rPr>
          <w:rFonts w:ascii="Kruti Dev 010" w:hAnsi="Kruti Dev 010"/>
          <w:bCs/>
          <w:sz w:val="32"/>
        </w:rPr>
      </w:pPr>
      <w:r>
        <w:rPr>
          <w:rFonts w:ascii="Times New Roman" w:hAnsi="Times New Roman"/>
          <w:bCs/>
          <w:sz w:val="28"/>
        </w:rPr>
        <w:t xml:space="preserve"> </w:t>
      </w:r>
      <w:r>
        <w:rPr>
          <w:rFonts w:ascii="Times New Roman" w:hAnsi="Times New Roman"/>
          <w:bCs/>
          <w:sz w:val="28"/>
        </w:rPr>
        <w:tab/>
        <w:t>c</w:t>
      </w:r>
      <w:r w:rsidRPr="00C43F29">
        <w:rPr>
          <w:rFonts w:ascii="Times New Roman" w:hAnsi="Times New Roman"/>
          <w:bCs/>
          <w:sz w:val="28"/>
        </w:rPr>
        <w:t xml:space="preserve">) </w:t>
      </w:r>
      <w:r>
        <w:rPr>
          <w:rFonts w:ascii="Kruti Dev 010" w:hAnsi="Kruti Dev 010"/>
          <w:bCs/>
          <w:sz w:val="32"/>
        </w:rPr>
        <w:t xml:space="preserve"> lHkh lk&gt;snkj </w:t>
      </w:r>
      <w:r>
        <w:rPr>
          <w:rFonts w:ascii="Kruti Dev 010" w:hAnsi="Kruti Dev 010"/>
          <w:bCs/>
          <w:sz w:val="32"/>
        </w:rPr>
        <w:tab/>
      </w:r>
      <w:r>
        <w:rPr>
          <w:rFonts w:ascii="Times New Roman" w:hAnsi="Times New Roman"/>
          <w:bCs/>
          <w:sz w:val="28"/>
        </w:rPr>
        <w:t>d</w:t>
      </w:r>
      <w:r w:rsidRPr="00C43F29">
        <w:rPr>
          <w:rFonts w:ascii="Times New Roman" w:hAnsi="Times New Roman"/>
          <w:bCs/>
          <w:sz w:val="28"/>
        </w:rPr>
        <w:t xml:space="preserve">) </w:t>
      </w:r>
      <w:r>
        <w:rPr>
          <w:rFonts w:ascii="Times New Roman" w:hAnsi="Times New Roman"/>
          <w:bCs/>
          <w:sz w:val="28"/>
        </w:rPr>
        <w:t xml:space="preserve"> </w:t>
      </w:r>
      <w:r>
        <w:rPr>
          <w:rFonts w:ascii="Kruti Dev 010" w:hAnsi="Kruti Dev 010"/>
          <w:bCs/>
          <w:sz w:val="32"/>
        </w:rPr>
        <w:t>buesa ls dksbZ ugha</w:t>
      </w:r>
    </w:p>
    <w:p w14:paraId="15DF6CA8" w14:textId="77777777" w:rsidR="00E07A23" w:rsidRPr="006057F0" w:rsidRDefault="00E07A23" w:rsidP="00E07A23">
      <w:pPr>
        <w:pStyle w:val="ListParagraph"/>
        <w:tabs>
          <w:tab w:val="left" w:pos="4680"/>
        </w:tabs>
        <w:spacing w:after="0" w:line="360" w:lineRule="auto"/>
        <w:ind w:hanging="720"/>
        <w:rPr>
          <w:rFonts w:ascii="Times New Roman" w:hAnsi="Times New Roman"/>
          <w:bCs/>
          <w:sz w:val="24"/>
        </w:rPr>
      </w:pPr>
      <w:r w:rsidRPr="006057F0">
        <w:rPr>
          <w:rFonts w:ascii="Times New Roman" w:hAnsi="Times New Roman"/>
          <w:bCs/>
          <w:sz w:val="24"/>
        </w:rPr>
        <w:t xml:space="preserve">     </w:t>
      </w:r>
      <w:r>
        <w:rPr>
          <w:rFonts w:ascii="Times New Roman" w:hAnsi="Times New Roman"/>
          <w:bCs/>
          <w:sz w:val="24"/>
        </w:rPr>
        <w:tab/>
      </w:r>
      <w:r w:rsidRPr="006057F0">
        <w:rPr>
          <w:rFonts w:ascii="Times New Roman" w:hAnsi="Times New Roman"/>
          <w:bCs/>
          <w:sz w:val="24"/>
        </w:rPr>
        <w:t xml:space="preserve"> </w:t>
      </w:r>
      <w:r>
        <w:rPr>
          <w:rFonts w:ascii="Times New Roman" w:hAnsi="Times New Roman"/>
          <w:bCs/>
          <w:sz w:val="24"/>
        </w:rPr>
        <w:t xml:space="preserve">Profit or loss on revaluation borne by </w:t>
      </w:r>
      <w:r w:rsidRPr="006057F0">
        <w:rPr>
          <w:rFonts w:ascii="Times New Roman" w:hAnsi="Times New Roman"/>
          <w:bCs/>
          <w:sz w:val="24"/>
        </w:rPr>
        <w:t>-</w:t>
      </w:r>
    </w:p>
    <w:p w14:paraId="375830AA" w14:textId="77777777" w:rsidR="00E07A23" w:rsidRDefault="00E07A23" w:rsidP="00E07A23">
      <w:pPr>
        <w:pStyle w:val="ListParagraph"/>
        <w:tabs>
          <w:tab w:val="left" w:pos="4680"/>
        </w:tabs>
        <w:spacing w:after="0" w:line="360" w:lineRule="auto"/>
        <w:rPr>
          <w:rFonts w:ascii="Times New Roman" w:hAnsi="Times New Roman"/>
          <w:bCs/>
          <w:sz w:val="24"/>
        </w:rPr>
      </w:pPr>
      <w:r w:rsidRPr="00E761AC">
        <w:rPr>
          <w:rFonts w:ascii="Times New Roman" w:hAnsi="Times New Roman"/>
          <w:bCs/>
          <w:sz w:val="24"/>
        </w:rPr>
        <w:t xml:space="preserve">a) </w:t>
      </w:r>
      <w:r>
        <w:rPr>
          <w:rFonts w:ascii="Times New Roman" w:hAnsi="Times New Roman"/>
          <w:bCs/>
          <w:sz w:val="24"/>
        </w:rPr>
        <w:t xml:space="preserve">Old  partners  </w:t>
      </w:r>
      <w:r>
        <w:rPr>
          <w:rFonts w:ascii="Times New Roman" w:hAnsi="Times New Roman"/>
          <w:bCs/>
          <w:sz w:val="24"/>
        </w:rPr>
        <w:tab/>
      </w:r>
      <w:r w:rsidRPr="00E761AC">
        <w:rPr>
          <w:rFonts w:ascii="Times New Roman" w:hAnsi="Times New Roman"/>
          <w:bCs/>
          <w:sz w:val="24"/>
        </w:rPr>
        <w:t xml:space="preserve">b) </w:t>
      </w:r>
      <w:r>
        <w:rPr>
          <w:rFonts w:ascii="Times New Roman" w:hAnsi="Times New Roman"/>
          <w:bCs/>
          <w:sz w:val="24"/>
        </w:rPr>
        <w:t>New partners</w:t>
      </w:r>
      <w:r w:rsidRPr="00E761AC">
        <w:rPr>
          <w:rFonts w:ascii="Times New Roman" w:hAnsi="Times New Roman"/>
          <w:bCs/>
          <w:sz w:val="24"/>
        </w:rPr>
        <w:t xml:space="preserve"> </w:t>
      </w:r>
      <w:r>
        <w:rPr>
          <w:rFonts w:ascii="Times New Roman" w:hAnsi="Times New Roman"/>
          <w:bCs/>
          <w:sz w:val="24"/>
        </w:rPr>
        <w:tab/>
      </w:r>
    </w:p>
    <w:p w14:paraId="4D4FB61C" w14:textId="77777777" w:rsidR="00E07A23" w:rsidRDefault="00E07A23" w:rsidP="00E07A23">
      <w:pPr>
        <w:pStyle w:val="ListParagraph"/>
        <w:tabs>
          <w:tab w:val="left" w:pos="4680"/>
        </w:tabs>
        <w:spacing w:after="0" w:line="360" w:lineRule="auto"/>
        <w:rPr>
          <w:rFonts w:ascii="Times New Roman" w:hAnsi="Times New Roman"/>
          <w:bCs/>
          <w:sz w:val="24"/>
        </w:rPr>
      </w:pPr>
      <w:r w:rsidRPr="00E761AC">
        <w:rPr>
          <w:rFonts w:ascii="Times New Roman" w:hAnsi="Times New Roman"/>
          <w:bCs/>
          <w:sz w:val="24"/>
        </w:rPr>
        <w:t>c) A</w:t>
      </w:r>
      <w:r>
        <w:rPr>
          <w:rFonts w:ascii="Times New Roman" w:hAnsi="Times New Roman"/>
          <w:bCs/>
          <w:sz w:val="24"/>
        </w:rPr>
        <w:t>ll partners</w:t>
      </w:r>
      <w:r w:rsidRPr="00E761AC">
        <w:rPr>
          <w:rFonts w:ascii="Times New Roman" w:hAnsi="Times New Roman"/>
          <w:bCs/>
          <w:sz w:val="24"/>
        </w:rPr>
        <w:t xml:space="preserve">  </w:t>
      </w:r>
      <w:r>
        <w:rPr>
          <w:rFonts w:ascii="Times New Roman" w:hAnsi="Times New Roman"/>
          <w:bCs/>
          <w:sz w:val="24"/>
        </w:rPr>
        <w:t xml:space="preserve"> </w:t>
      </w:r>
      <w:r>
        <w:rPr>
          <w:rFonts w:ascii="Times New Roman" w:hAnsi="Times New Roman"/>
          <w:bCs/>
          <w:sz w:val="24"/>
        </w:rPr>
        <w:tab/>
      </w:r>
      <w:r w:rsidRPr="00E761AC">
        <w:rPr>
          <w:rFonts w:ascii="Times New Roman" w:hAnsi="Times New Roman"/>
          <w:bCs/>
          <w:sz w:val="24"/>
        </w:rPr>
        <w:t xml:space="preserve">d) </w:t>
      </w:r>
      <w:r>
        <w:rPr>
          <w:rFonts w:ascii="Times New Roman" w:hAnsi="Times New Roman"/>
          <w:bCs/>
          <w:sz w:val="24"/>
        </w:rPr>
        <w:t>None of these</w:t>
      </w:r>
    </w:p>
    <w:p w14:paraId="196B0A27" w14:textId="3A713D14" w:rsidR="00985728" w:rsidRDefault="00985728" w:rsidP="00E07A23">
      <w:pPr>
        <w:pStyle w:val="ListParagraph"/>
        <w:tabs>
          <w:tab w:val="left" w:pos="4680"/>
        </w:tabs>
        <w:spacing w:after="0" w:line="360" w:lineRule="auto"/>
        <w:rPr>
          <w:rFonts w:ascii="Kokila" w:hAnsi="Kokila" w:cs="Kokila"/>
          <w:sz w:val="32"/>
          <w:szCs w:val="32"/>
        </w:rPr>
      </w:pPr>
      <w:r>
        <w:rPr>
          <w:rFonts w:ascii="Kokila" w:hAnsi="Kokila" w:cs="Kokila"/>
          <w:sz w:val="32"/>
          <w:szCs w:val="32"/>
        </w:rPr>
        <w:t>----------------------------------------------------------------------------------------------------</w:t>
      </w:r>
    </w:p>
    <w:p w14:paraId="36F92581" w14:textId="77777777" w:rsidR="00EA5A3D" w:rsidRPr="00562A5E" w:rsidRDefault="00EA5A3D" w:rsidP="00562A5E">
      <w:pPr>
        <w:tabs>
          <w:tab w:val="left" w:pos="4680"/>
        </w:tabs>
        <w:spacing w:after="0" w:line="360" w:lineRule="auto"/>
        <w:rPr>
          <w:rFonts w:ascii="Times New Roman" w:hAnsi="Times New Roman"/>
          <w:bCs/>
          <w:sz w:val="24"/>
        </w:rPr>
      </w:pPr>
    </w:p>
    <w:p w14:paraId="060A2D89" w14:textId="77777777" w:rsidR="00E07A23" w:rsidRPr="00DA75C9" w:rsidRDefault="00E07A23" w:rsidP="00E07A23">
      <w:pPr>
        <w:pStyle w:val="ListParagraph"/>
        <w:tabs>
          <w:tab w:val="left" w:pos="4680"/>
        </w:tabs>
        <w:spacing w:after="0" w:line="360" w:lineRule="auto"/>
        <w:ind w:hanging="720"/>
        <w:jc w:val="both"/>
        <w:rPr>
          <w:sz w:val="2"/>
        </w:rPr>
      </w:pPr>
    </w:p>
    <w:p w14:paraId="4F81A0AF" w14:textId="77777777" w:rsidR="00E07A23" w:rsidRDefault="00E07A23" w:rsidP="00E07A23">
      <w:pPr>
        <w:pStyle w:val="ListParagraph"/>
        <w:tabs>
          <w:tab w:val="left" w:pos="4680"/>
        </w:tabs>
        <w:spacing w:after="0" w:line="360" w:lineRule="auto"/>
        <w:ind w:hanging="720"/>
        <w:jc w:val="both"/>
        <w:rPr>
          <w:rFonts w:ascii="Kruti Dev 010" w:hAnsi="Kruti Dev 010"/>
          <w:bCs/>
          <w:sz w:val="32"/>
        </w:rPr>
      </w:pPr>
      <w:r>
        <w:rPr>
          <w:rFonts w:ascii="Kruti Dev 010" w:hAnsi="Kruti Dev 010"/>
          <w:bCs/>
          <w:sz w:val="32"/>
        </w:rPr>
        <w:lastRenderedPageBreak/>
        <w:t xml:space="preserve">7- </w:t>
      </w:r>
      <w:r>
        <w:rPr>
          <w:rFonts w:ascii="Kruti Dev 010" w:hAnsi="Kruti Dev 010"/>
          <w:bCs/>
          <w:sz w:val="32"/>
        </w:rPr>
        <w:tab/>
        <w:t>u, lk&gt;snkj dh izos'k ds le; lkekU; lap; dks gLrkarfjr fd;k tkrk gS&amp;</w:t>
      </w:r>
    </w:p>
    <w:p w14:paraId="3AFE3117" w14:textId="77777777" w:rsidR="00E07A23" w:rsidRDefault="00E07A23" w:rsidP="00E07A23">
      <w:pPr>
        <w:pStyle w:val="ListParagraph"/>
        <w:tabs>
          <w:tab w:val="left" w:pos="4680"/>
        </w:tabs>
        <w:spacing w:after="0" w:line="360" w:lineRule="auto"/>
        <w:ind w:hanging="720"/>
        <w:jc w:val="both"/>
        <w:rPr>
          <w:sz w:val="28"/>
        </w:rPr>
      </w:pPr>
      <w:r>
        <w:rPr>
          <w:sz w:val="28"/>
        </w:rPr>
        <w:t xml:space="preserve">       </w:t>
      </w:r>
      <w:r>
        <w:rPr>
          <w:sz w:val="28"/>
        </w:rPr>
        <w:tab/>
      </w:r>
      <w:r w:rsidRPr="004D7081">
        <w:rPr>
          <w:sz w:val="28"/>
        </w:rPr>
        <w:t xml:space="preserve">a) </w:t>
      </w:r>
      <w:r>
        <w:rPr>
          <w:rFonts w:ascii="Kruti Dev 010" w:hAnsi="Kruti Dev 010"/>
          <w:bCs/>
          <w:sz w:val="32"/>
        </w:rPr>
        <w:t xml:space="preserve">iquewZY;kadu [kkrs esa </w:t>
      </w:r>
      <w:r>
        <w:rPr>
          <w:rFonts w:ascii="Mangal" w:hAnsi="Mangal" w:cs="Mangal"/>
          <w:sz w:val="28"/>
        </w:rPr>
        <w:t xml:space="preserve">          </w:t>
      </w:r>
      <w:r>
        <w:rPr>
          <w:rFonts w:ascii="Mangal" w:hAnsi="Mangal" w:cs="Mangal"/>
          <w:sz w:val="28"/>
        </w:rPr>
        <w:tab/>
      </w:r>
      <w:r w:rsidRPr="004D7081">
        <w:rPr>
          <w:sz w:val="28"/>
        </w:rPr>
        <w:t>b)</w:t>
      </w:r>
      <w:r w:rsidRPr="00154C0A">
        <w:rPr>
          <w:rFonts w:ascii="Kruti Dev 010" w:hAnsi="Kruti Dev 010"/>
          <w:bCs/>
          <w:sz w:val="32"/>
        </w:rPr>
        <w:t xml:space="preserve"> </w:t>
      </w:r>
      <w:r>
        <w:rPr>
          <w:rFonts w:ascii="Kruti Dev 010" w:hAnsi="Kruti Dev 010"/>
          <w:bCs/>
          <w:sz w:val="32"/>
        </w:rPr>
        <w:t>iqjkus lk&gt;snkj ds iwath [kkrs esa</w:t>
      </w:r>
      <w:r w:rsidRPr="004D7081">
        <w:rPr>
          <w:sz w:val="28"/>
        </w:rPr>
        <w:t xml:space="preserve"> </w:t>
      </w:r>
    </w:p>
    <w:p w14:paraId="44AE1F30" w14:textId="77777777" w:rsidR="00E07A23" w:rsidRPr="004D7081" w:rsidRDefault="00E07A23" w:rsidP="00E07A23">
      <w:pPr>
        <w:pStyle w:val="ListParagraph"/>
        <w:tabs>
          <w:tab w:val="left" w:pos="4680"/>
        </w:tabs>
        <w:spacing w:after="0" w:line="360" w:lineRule="auto"/>
        <w:ind w:hanging="720"/>
        <w:jc w:val="both"/>
        <w:rPr>
          <w:sz w:val="28"/>
        </w:rPr>
      </w:pPr>
      <w:r>
        <w:rPr>
          <w:sz w:val="28"/>
        </w:rPr>
        <w:t xml:space="preserve">       </w:t>
      </w:r>
      <w:r>
        <w:rPr>
          <w:sz w:val="28"/>
        </w:rPr>
        <w:tab/>
      </w:r>
      <w:r w:rsidRPr="004D7081">
        <w:rPr>
          <w:sz w:val="28"/>
        </w:rPr>
        <w:t xml:space="preserve">c) </w:t>
      </w:r>
      <w:r>
        <w:rPr>
          <w:rFonts w:ascii="Kruti Dev 010" w:hAnsi="Kruti Dev 010"/>
          <w:bCs/>
          <w:sz w:val="32"/>
        </w:rPr>
        <w:t xml:space="preserve">ykHk gkfu lek;kstu [kkrs esa </w:t>
      </w:r>
      <w:r>
        <w:rPr>
          <w:sz w:val="28"/>
        </w:rPr>
        <w:t xml:space="preserve">            </w:t>
      </w:r>
      <w:r w:rsidRPr="004D7081">
        <w:rPr>
          <w:sz w:val="28"/>
        </w:rPr>
        <w:t xml:space="preserve">d) </w:t>
      </w:r>
      <w:r>
        <w:rPr>
          <w:rFonts w:ascii="Kruti Dev 010" w:hAnsi="Kruti Dev 010"/>
          <w:bCs/>
          <w:sz w:val="32"/>
        </w:rPr>
        <w:t>olwyh [kkrs esa</w:t>
      </w:r>
    </w:p>
    <w:p w14:paraId="66EF5A7D" w14:textId="77777777" w:rsidR="00E07A23" w:rsidRPr="006057F0" w:rsidRDefault="00E07A23" w:rsidP="00E07A23">
      <w:pPr>
        <w:pStyle w:val="ListParagraph"/>
        <w:tabs>
          <w:tab w:val="left" w:pos="4680"/>
        </w:tabs>
        <w:spacing w:after="0" w:line="360" w:lineRule="auto"/>
        <w:ind w:hanging="720"/>
        <w:rPr>
          <w:rFonts w:ascii="Times New Roman" w:hAnsi="Times New Roman"/>
          <w:bCs/>
          <w:sz w:val="24"/>
        </w:rPr>
      </w:pPr>
      <w:r w:rsidRPr="006057F0">
        <w:rPr>
          <w:rFonts w:ascii="Times New Roman" w:hAnsi="Times New Roman"/>
          <w:bCs/>
          <w:sz w:val="24"/>
        </w:rPr>
        <w:t xml:space="preserve">     </w:t>
      </w:r>
      <w:r>
        <w:rPr>
          <w:rFonts w:ascii="Times New Roman" w:hAnsi="Times New Roman"/>
          <w:bCs/>
          <w:sz w:val="24"/>
        </w:rPr>
        <w:tab/>
      </w:r>
      <w:r w:rsidRPr="006057F0">
        <w:rPr>
          <w:rFonts w:ascii="Times New Roman" w:hAnsi="Times New Roman"/>
          <w:bCs/>
          <w:sz w:val="24"/>
        </w:rPr>
        <w:t xml:space="preserve"> General reserve at the time of admission of a new partner is transferred to-</w:t>
      </w:r>
    </w:p>
    <w:p w14:paraId="076F5663" w14:textId="77777777" w:rsidR="00E07A23" w:rsidRPr="006057F0" w:rsidRDefault="00E07A23" w:rsidP="00E07A23">
      <w:pPr>
        <w:pStyle w:val="ListParagraph"/>
        <w:tabs>
          <w:tab w:val="left" w:pos="4680"/>
        </w:tabs>
        <w:spacing w:after="0" w:line="360" w:lineRule="auto"/>
        <w:ind w:hanging="720"/>
        <w:rPr>
          <w:rFonts w:ascii="Times New Roman" w:hAnsi="Times New Roman"/>
          <w:bCs/>
          <w:sz w:val="24"/>
        </w:rPr>
      </w:pPr>
      <w:r w:rsidRPr="006057F0">
        <w:rPr>
          <w:rFonts w:ascii="Times New Roman" w:hAnsi="Times New Roman"/>
          <w:bCs/>
          <w:sz w:val="24"/>
        </w:rPr>
        <w:t xml:space="preserve">       </w:t>
      </w:r>
      <w:r>
        <w:rPr>
          <w:rFonts w:ascii="Times New Roman" w:hAnsi="Times New Roman"/>
          <w:bCs/>
          <w:sz w:val="24"/>
        </w:rPr>
        <w:tab/>
        <w:t xml:space="preserve"> </w:t>
      </w:r>
      <w:r w:rsidRPr="006057F0">
        <w:rPr>
          <w:rFonts w:ascii="Times New Roman" w:hAnsi="Times New Roman"/>
          <w:bCs/>
          <w:sz w:val="24"/>
        </w:rPr>
        <w:t xml:space="preserve">a) Revaluation account                       </w:t>
      </w:r>
      <w:r>
        <w:rPr>
          <w:rFonts w:ascii="Times New Roman" w:hAnsi="Times New Roman"/>
          <w:bCs/>
          <w:sz w:val="24"/>
        </w:rPr>
        <w:tab/>
      </w:r>
      <w:r w:rsidRPr="006057F0">
        <w:rPr>
          <w:rFonts w:ascii="Times New Roman" w:hAnsi="Times New Roman"/>
          <w:bCs/>
          <w:sz w:val="24"/>
        </w:rPr>
        <w:t>b)</w:t>
      </w:r>
      <w:r>
        <w:rPr>
          <w:rFonts w:ascii="Times New Roman" w:hAnsi="Times New Roman"/>
          <w:bCs/>
          <w:sz w:val="24"/>
        </w:rPr>
        <w:t xml:space="preserve"> </w:t>
      </w:r>
      <w:r w:rsidRPr="006057F0">
        <w:rPr>
          <w:rFonts w:ascii="Times New Roman" w:hAnsi="Times New Roman"/>
          <w:bCs/>
          <w:sz w:val="24"/>
        </w:rPr>
        <w:t>Old partner's capital account</w:t>
      </w:r>
    </w:p>
    <w:p w14:paraId="5551D9CC" w14:textId="77777777" w:rsidR="00E07A23" w:rsidRDefault="00E07A23" w:rsidP="00E07A23">
      <w:pPr>
        <w:pStyle w:val="ListParagraph"/>
        <w:tabs>
          <w:tab w:val="left" w:pos="4680"/>
        </w:tabs>
        <w:spacing w:after="0" w:line="360" w:lineRule="auto"/>
        <w:ind w:hanging="720"/>
        <w:rPr>
          <w:rFonts w:ascii="Times New Roman" w:hAnsi="Times New Roman"/>
          <w:bCs/>
          <w:sz w:val="24"/>
        </w:rPr>
      </w:pPr>
      <w:r w:rsidRPr="006057F0">
        <w:rPr>
          <w:rFonts w:ascii="Times New Roman" w:hAnsi="Times New Roman"/>
          <w:bCs/>
          <w:sz w:val="24"/>
        </w:rPr>
        <w:t xml:space="preserve">      </w:t>
      </w:r>
      <w:r>
        <w:rPr>
          <w:rFonts w:ascii="Times New Roman" w:hAnsi="Times New Roman"/>
          <w:bCs/>
          <w:sz w:val="24"/>
        </w:rPr>
        <w:tab/>
      </w:r>
      <w:r w:rsidRPr="006057F0">
        <w:rPr>
          <w:rFonts w:ascii="Times New Roman" w:hAnsi="Times New Roman"/>
          <w:bCs/>
          <w:sz w:val="24"/>
        </w:rPr>
        <w:t xml:space="preserve"> c) Profit and loss adjustment account    </w:t>
      </w:r>
      <w:r>
        <w:rPr>
          <w:rFonts w:ascii="Times New Roman" w:hAnsi="Times New Roman"/>
          <w:bCs/>
          <w:sz w:val="24"/>
        </w:rPr>
        <w:tab/>
      </w:r>
      <w:r w:rsidRPr="006057F0">
        <w:rPr>
          <w:rFonts w:ascii="Times New Roman" w:hAnsi="Times New Roman"/>
          <w:bCs/>
          <w:sz w:val="24"/>
        </w:rPr>
        <w:t xml:space="preserve">d) </w:t>
      </w:r>
      <w:r>
        <w:rPr>
          <w:rFonts w:ascii="Times New Roman" w:hAnsi="Times New Roman"/>
          <w:bCs/>
          <w:sz w:val="24"/>
        </w:rPr>
        <w:t xml:space="preserve"> </w:t>
      </w:r>
      <w:r w:rsidRPr="006057F0">
        <w:rPr>
          <w:rFonts w:ascii="Times New Roman" w:hAnsi="Times New Roman"/>
          <w:bCs/>
          <w:sz w:val="24"/>
        </w:rPr>
        <w:t>Realisation account</w:t>
      </w:r>
    </w:p>
    <w:p w14:paraId="6F39D563" w14:textId="7B286106" w:rsidR="00562A5E" w:rsidRDefault="00562A5E" w:rsidP="00E07A23">
      <w:pPr>
        <w:pStyle w:val="ListParagraph"/>
        <w:tabs>
          <w:tab w:val="left" w:pos="4680"/>
        </w:tabs>
        <w:spacing w:after="0" w:line="360" w:lineRule="auto"/>
        <w:ind w:hanging="720"/>
        <w:rPr>
          <w:rFonts w:ascii="Times New Roman" w:hAnsi="Times New Roman"/>
          <w:bCs/>
          <w:sz w:val="24"/>
        </w:rPr>
      </w:pPr>
      <w:r>
        <w:rPr>
          <w:rFonts w:ascii="Times New Roman" w:hAnsi="Times New Roman"/>
          <w:bCs/>
          <w:sz w:val="24"/>
        </w:rPr>
        <w:tab/>
      </w:r>
      <w:r>
        <w:rPr>
          <w:rFonts w:ascii="Kokila" w:hAnsi="Kokila" w:cs="Kokila"/>
          <w:sz w:val="32"/>
          <w:szCs w:val="32"/>
        </w:rPr>
        <w:t>----------------------------------------------------------------------------------------------------</w:t>
      </w:r>
    </w:p>
    <w:p w14:paraId="401D4C0A" w14:textId="77777777" w:rsidR="00E07A23" w:rsidRPr="00E41CD0" w:rsidRDefault="00E07A23" w:rsidP="00E07A23">
      <w:pPr>
        <w:pStyle w:val="ListParagraph"/>
        <w:tabs>
          <w:tab w:val="left" w:pos="4680"/>
        </w:tabs>
        <w:spacing w:after="0" w:line="360" w:lineRule="auto"/>
        <w:ind w:hanging="720"/>
        <w:rPr>
          <w:rFonts w:ascii="Times New Roman" w:hAnsi="Times New Roman"/>
          <w:bCs/>
          <w:sz w:val="6"/>
        </w:rPr>
      </w:pPr>
    </w:p>
    <w:p w14:paraId="3EFAE8CF" w14:textId="77777777" w:rsidR="00E07A23" w:rsidRPr="00E60C30" w:rsidRDefault="00E07A23" w:rsidP="00E07A23">
      <w:pPr>
        <w:pStyle w:val="ListParagraph"/>
        <w:tabs>
          <w:tab w:val="left" w:pos="4680"/>
        </w:tabs>
        <w:spacing w:after="0" w:line="360" w:lineRule="auto"/>
        <w:ind w:hanging="720"/>
        <w:rPr>
          <w:rFonts w:ascii="Times New Roman" w:hAnsi="Times New Roman"/>
          <w:bCs/>
          <w:sz w:val="14"/>
        </w:rPr>
      </w:pPr>
    </w:p>
    <w:p w14:paraId="3AC22A7C" w14:textId="77777777" w:rsidR="00E07A23" w:rsidRDefault="00E07A23" w:rsidP="00E07A23">
      <w:pPr>
        <w:pStyle w:val="ListParagraph"/>
        <w:tabs>
          <w:tab w:val="left" w:pos="4680"/>
        </w:tabs>
        <w:spacing w:after="0" w:line="360" w:lineRule="auto"/>
        <w:ind w:hanging="720"/>
        <w:jc w:val="both"/>
        <w:rPr>
          <w:rFonts w:ascii="Times New Roman" w:hAnsi="Times New Roman"/>
          <w:bCs/>
          <w:sz w:val="28"/>
        </w:rPr>
      </w:pPr>
      <w:r>
        <w:rPr>
          <w:rFonts w:ascii="Kruti Dev 010" w:hAnsi="Kruti Dev 010"/>
          <w:bCs/>
          <w:sz w:val="32"/>
        </w:rPr>
        <w:t>8</w:t>
      </w:r>
      <w:r>
        <w:rPr>
          <w:rFonts w:ascii="Times New Roman" w:hAnsi="Times New Roman"/>
          <w:bCs/>
          <w:sz w:val="28"/>
        </w:rPr>
        <w:t>.</w:t>
      </w:r>
      <w:r w:rsidRPr="00FF1388">
        <w:t xml:space="preserve"> </w:t>
      </w:r>
      <w:r>
        <w:tab/>
      </w:r>
      <w:r w:rsidRPr="00FF1388">
        <w:rPr>
          <w:rFonts w:ascii="Times New Roman" w:hAnsi="Times New Roman"/>
          <w:bCs/>
          <w:sz w:val="28"/>
        </w:rPr>
        <w:t xml:space="preserve">A </w:t>
      </w:r>
      <w:r>
        <w:rPr>
          <w:rFonts w:ascii="Kruti Dev 010" w:hAnsi="Kruti Dev 010"/>
          <w:bCs/>
          <w:sz w:val="32"/>
        </w:rPr>
        <w:t>rFkk</w:t>
      </w:r>
      <w:r w:rsidRPr="00FF1388">
        <w:rPr>
          <w:rFonts w:ascii="Times New Roman" w:hAnsi="Times New Roman"/>
          <w:bCs/>
          <w:sz w:val="28"/>
        </w:rPr>
        <w:t xml:space="preserve"> B </w:t>
      </w:r>
      <w:r>
        <w:rPr>
          <w:rFonts w:ascii="Kruti Dev 010" w:hAnsi="Kruti Dev 010"/>
          <w:bCs/>
          <w:sz w:val="32"/>
        </w:rPr>
        <w:t xml:space="preserve">,d QeZ esa </w:t>
      </w:r>
      <w:r w:rsidRPr="00FF1388">
        <w:rPr>
          <w:rFonts w:ascii="Times New Roman" w:hAnsi="Times New Roman"/>
          <w:bCs/>
          <w:sz w:val="28"/>
        </w:rPr>
        <w:t xml:space="preserve">2: 1 </w:t>
      </w:r>
      <w:r>
        <w:rPr>
          <w:rFonts w:ascii="Kruti Dev 010" w:hAnsi="Kruti Dev 010"/>
          <w:bCs/>
          <w:sz w:val="32"/>
        </w:rPr>
        <w:t xml:space="preserve">ds vuqikr esa lk&gt;snkj gSA os </w:t>
      </w:r>
      <w:r w:rsidRPr="00FF1388">
        <w:rPr>
          <w:rFonts w:ascii="Times New Roman" w:hAnsi="Times New Roman"/>
          <w:bCs/>
          <w:sz w:val="28"/>
        </w:rPr>
        <w:t xml:space="preserve"> C  </w:t>
      </w:r>
      <w:r>
        <w:rPr>
          <w:rFonts w:ascii="Kruti Dev 010" w:hAnsi="Kruti Dev 010"/>
          <w:bCs/>
          <w:sz w:val="32"/>
        </w:rPr>
        <w:t xml:space="preserve">dks QeZ esa 1@4 Hkkx ds fy, lk&gt;snkj cukrs gSA </w:t>
      </w:r>
      <w:r w:rsidRPr="00FF1388">
        <w:rPr>
          <w:rFonts w:ascii="Times New Roman" w:hAnsi="Times New Roman"/>
          <w:bCs/>
          <w:sz w:val="28"/>
        </w:rPr>
        <w:t xml:space="preserve"> A, B </w:t>
      </w:r>
      <w:r>
        <w:rPr>
          <w:rFonts w:ascii="Kruti Dev 010" w:hAnsi="Kruti Dev 010"/>
          <w:bCs/>
          <w:sz w:val="32"/>
        </w:rPr>
        <w:t>rFkk</w:t>
      </w:r>
      <w:r w:rsidRPr="00FF1388">
        <w:rPr>
          <w:rFonts w:ascii="Times New Roman" w:hAnsi="Times New Roman"/>
          <w:bCs/>
          <w:sz w:val="28"/>
        </w:rPr>
        <w:t xml:space="preserve"> C </w:t>
      </w:r>
      <w:r>
        <w:rPr>
          <w:rFonts w:ascii="Kruti Dev 010" w:hAnsi="Kruti Dev 010"/>
          <w:bCs/>
          <w:sz w:val="32"/>
        </w:rPr>
        <w:t>dk u;k ykHk vuqikr D;k gksxk&amp;</w:t>
      </w:r>
    </w:p>
    <w:p w14:paraId="45E4B65B" w14:textId="77777777" w:rsidR="00E07A23" w:rsidRPr="00FF1388" w:rsidRDefault="00E07A23" w:rsidP="00E07A23">
      <w:pPr>
        <w:pStyle w:val="ListParagraph"/>
        <w:tabs>
          <w:tab w:val="left" w:pos="4680"/>
        </w:tabs>
        <w:spacing w:after="0" w:line="360" w:lineRule="auto"/>
        <w:ind w:hanging="720"/>
        <w:rPr>
          <w:rFonts w:ascii="Times New Roman" w:hAnsi="Times New Roman"/>
          <w:bCs/>
          <w:sz w:val="28"/>
        </w:rPr>
      </w:pPr>
      <w:r w:rsidRPr="00FF1388">
        <w:rPr>
          <w:rFonts w:ascii="Times New Roman" w:hAnsi="Times New Roman"/>
          <w:bCs/>
          <w:sz w:val="28"/>
        </w:rPr>
        <w:t xml:space="preserve">   </w:t>
      </w:r>
      <w:r>
        <w:rPr>
          <w:rFonts w:ascii="Times New Roman" w:hAnsi="Times New Roman"/>
          <w:bCs/>
          <w:sz w:val="28"/>
        </w:rPr>
        <w:tab/>
      </w:r>
      <w:r w:rsidRPr="00FF1388">
        <w:rPr>
          <w:rFonts w:ascii="Times New Roman" w:hAnsi="Times New Roman"/>
          <w:bCs/>
          <w:sz w:val="28"/>
        </w:rPr>
        <w:t xml:space="preserve">a) 2:1:1 </w:t>
      </w:r>
      <w:r>
        <w:rPr>
          <w:rFonts w:ascii="Times New Roman" w:hAnsi="Times New Roman"/>
          <w:bCs/>
          <w:sz w:val="28"/>
        </w:rPr>
        <w:t xml:space="preserve">         </w:t>
      </w:r>
      <w:r w:rsidRPr="00FF1388">
        <w:rPr>
          <w:rFonts w:ascii="Times New Roman" w:hAnsi="Times New Roman"/>
          <w:bCs/>
          <w:sz w:val="28"/>
        </w:rPr>
        <w:t xml:space="preserve">  </w:t>
      </w:r>
      <w:r>
        <w:rPr>
          <w:rFonts w:ascii="Times New Roman" w:hAnsi="Times New Roman"/>
          <w:bCs/>
          <w:sz w:val="28"/>
        </w:rPr>
        <w:t xml:space="preserve">   </w:t>
      </w:r>
      <w:r w:rsidRPr="00FF1388">
        <w:rPr>
          <w:rFonts w:ascii="Times New Roman" w:hAnsi="Times New Roman"/>
          <w:bCs/>
          <w:sz w:val="28"/>
        </w:rPr>
        <w:t xml:space="preserve">  </w:t>
      </w:r>
      <w:r>
        <w:rPr>
          <w:rFonts w:ascii="Times New Roman" w:hAnsi="Times New Roman"/>
          <w:bCs/>
          <w:sz w:val="28"/>
        </w:rPr>
        <w:t xml:space="preserve"> </w:t>
      </w:r>
      <w:r w:rsidRPr="00FF1388">
        <w:rPr>
          <w:rFonts w:ascii="Times New Roman" w:hAnsi="Times New Roman"/>
          <w:bCs/>
          <w:sz w:val="28"/>
        </w:rPr>
        <w:t>b) 3:2:1</w:t>
      </w:r>
      <w:r>
        <w:rPr>
          <w:rFonts w:ascii="Times New Roman" w:hAnsi="Times New Roman"/>
          <w:bCs/>
          <w:sz w:val="28"/>
        </w:rPr>
        <w:t xml:space="preserve">          </w:t>
      </w:r>
      <w:r>
        <w:rPr>
          <w:rFonts w:ascii="Times New Roman" w:hAnsi="Times New Roman"/>
          <w:bCs/>
          <w:sz w:val="28"/>
        </w:rPr>
        <w:tab/>
      </w:r>
      <w:r w:rsidRPr="00FF1388">
        <w:rPr>
          <w:rFonts w:ascii="Times New Roman" w:hAnsi="Times New Roman"/>
          <w:bCs/>
          <w:sz w:val="28"/>
        </w:rPr>
        <w:t>c) 2:2:1</w:t>
      </w:r>
      <w:r>
        <w:rPr>
          <w:rFonts w:ascii="Times New Roman" w:hAnsi="Times New Roman"/>
          <w:bCs/>
          <w:sz w:val="28"/>
        </w:rPr>
        <w:t xml:space="preserve">             </w:t>
      </w:r>
      <w:r>
        <w:rPr>
          <w:rFonts w:ascii="Times New Roman" w:hAnsi="Times New Roman"/>
          <w:bCs/>
          <w:sz w:val="28"/>
        </w:rPr>
        <w:tab/>
      </w:r>
      <w:r w:rsidRPr="00FF1388">
        <w:rPr>
          <w:rFonts w:ascii="Times New Roman" w:hAnsi="Times New Roman"/>
          <w:bCs/>
          <w:sz w:val="28"/>
        </w:rPr>
        <w:t>d) 1:1:1</w:t>
      </w:r>
    </w:p>
    <w:p w14:paraId="72349CB1" w14:textId="77777777" w:rsidR="00E07A23" w:rsidRPr="006057F0" w:rsidRDefault="00E07A23" w:rsidP="00E07A23">
      <w:pPr>
        <w:pStyle w:val="ListParagraph"/>
        <w:tabs>
          <w:tab w:val="left" w:pos="0"/>
          <w:tab w:val="left" w:pos="4680"/>
        </w:tabs>
        <w:spacing w:after="0" w:line="360" w:lineRule="auto"/>
        <w:ind w:hanging="720"/>
        <w:rPr>
          <w:rFonts w:ascii="Times New Roman" w:hAnsi="Times New Roman"/>
          <w:bCs/>
        </w:rPr>
      </w:pPr>
      <w:r w:rsidRPr="006057F0">
        <w:rPr>
          <w:rFonts w:ascii="Times New Roman" w:hAnsi="Times New Roman"/>
          <w:bCs/>
          <w:sz w:val="24"/>
        </w:rPr>
        <w:t xml:space="preserve">  </w:t>
      </w:r>
      <w:r>
        <w:rPr>
          <w:rFonts w:ascii="Times New Roman" w:hAnsi="Times New Roman"/>
          <w:bCs/>
          <w:sz w:val="24"/>
        </w:rPr>
        <w:tab/>
      </w:r>
      <w:r w:rsidRPr="006057F0">
        <w:rPr>
          <w:rFonts w:ascii="Times New Roman" w:hAnsi="Times New Roman"/>
          <w:bCs/>
          <w:sz w:val="24"/>
        </w:rPr>
        <w:t>A and B are partners in a firm in the ratio of 2:1 respectively. They admit C for       1/4th  share in the firm. The new profit sharing ratio of the firm will be-</w:t>
      </w:r>
    </w:p>
    <w:p w14:paraId="676C381F" w14:textId="77777777" w:rsidR="00E07A23" w:rsidRDefault="00E07A23" w:rsidP="00E07A23">
      <w:pPr>
        <w:pStyle w:val="ListParagraph"/>
        <w:tabs>
          <w:tab w:val="left" w:pos="4680"/>
        </w:tabs>
        <w:spacing w:after="0" w:line="360" w:lineRule="auto"/>
        <w:ind w:hanging="720"/>
        <w:rPr>
          <w:rFonts w:ascii="Times New Roman" w:hAnsi="Times New Roman"/>
          <w:bCs/>
          <w:sz w:val="24"/>
        </w:rPr>
      </w:pPr>
      <w:r w:rsidRPr="006057F0">
        <w:rPr>
          <w:rFonts w:ascii="Times New Roman" w:hAnsi="Times New Roman"/>
          <w:bCs/>
          <w:sz w:val="24"/>
        </w:rPr>
        <w:t xml:space="preserve">   </w:t>
      </w:r>
      <w:r>
        <w:rPr>
          <w:rFonts w:ascii="Times New Roman" w:hAnsi="Times New Roman"/>
          <w:bCs/>
          <w:sz w:val="24"/>
        </w:rPr>
        <w:tab/>
      </w:r>
      <w:r w:rsidRPr="006057F0">
        <w:rPr>
          <w:rFonts w:ascii="Times New Roman" w:hAnsi="Times New Roman"/>
          <w:bCs/>
          <w:sz w:val="24"/>
        </w:rPr>
        <w:t xml:space="preserve">a) 2:1:1                    </w:t>
      </w:r>
      <w:r>
        <w:rPr>
          <w:rFonts w:ascii="Times New Roman" w:hAnsi="Times New Roman"/>
          <w:bCs/>
          <w:sz w:val="24"/>
        </w:rPr>
        <w:t xml:space="preserve">   </w:t>
      </w:r>
      <w:r w:rsidRPr="006057F0">
        <w:rPr>
          <w:rFonts w:ascii="Times New Roman" w:hAnsi="Times New Roman"/>
          <w:bCs/>
          <w:sz w:val="24"/>
        </w:rPr>
        <w:t xml:space="preserve">b) 3:2:1           </w:t>
      </w:r>
      <w:r>
        <w:rPr>
          <w:rFonts w:ascii="Times New Roman" w:hAnsi="Times New Roman"/>
          <w:bCs/>
          <w:sz w:val="24"/>
        </w:rPr>
        <w:tab/>
      </w:r>
      <w:r w:rsidRPr="006057F0">
        <w:rPr>
          <w:rFonts w:ascii="Times New Roman" w:hAnsi="Times New Roman"/>
          <w:bCs/>
          <w:sz w:val="24"/>
        </w:rPr>
        <w:t xml:space="preserve">c) 2:2:1          </w:t>
      </w:r>
      <w:r>
        <w:rPr>
          <w:rFonts w:ascii="Times New Roman" w:hAnsi="Times New Roman"/>
          <w:bCs/>
          <w:sz w:val="24"/>
        </w:rPr>
        <w:tab/>
      </w:r>
      <w:r w:rsidRPr="006057F0">
        <w:rPr>
          <w:rFonts w:ascii="Times New Roman" w:hAnsi="Times New Roman"/>
          <w:bCs/>
          <w:sz w:val="24"/>
        </w:rPr>
        <w:t>d) 1:1:1</w:t>
      </w:r>
    </w:p>
    <w:p w14:paraId="626EC143" w14:textId="68CE03EB" w:rsidR="00562A5E" w:rsidRPr="00334306" w:rsidRDefault="00562A5E" w:rsidP="00E07A23">
      <w:pPr>
        <w:pStyle w:val="ListParagraph"/>
        <w:tabs>
          <w:tab w:val="left" w:pos="4680"/>
        </w:tabs>
        <w:spacing w:after="0" w:line="360" w:lineRule="auto"/>
        <w:ind w:hanging="720"/>
        <w:rPr>
          <w:rFonts w:ascii="Times New Roman" w:hAnsi="Times New Roman"/>
          <w:bCs/>
          <w:sz w:val="24"/>
        </w:rPr>
      </w:pPr>
      <w:r>
        <w:rPr>
          <w:rFonts w:ascii="Times New Roman" w:hAnsi="Times New Roman"/>
          <w:bCs/>
          <w:sz w:val="24"/>
        </w:rPr>
        <w:tab/>
      </w:r>
      <w:r>
        <w:rPr>
          <w:rFonts w:ascii="Kokila" w:hAnsi="Kokila" w:cs="Kokila"/>
          <w:sz w:val="32"/>
          <w:szCs w:val="32"/>
        </w:rPr>
        <w:t>----------------------------------------------------------------------------------------------------</w:t>
      </w:r>
    </w:p>
    <w:p w14:paraId="3DB1E6FC" w14:textId="77777777" w:rsidR="00E07A23" w:rsidRPr="000626E7" w:rsidRDefault="00E07A23" w:rsidP="00E07A23">
      <w:pPr>
        <w:pStyle w:val="ListParagraph"/>
        <w:tabs>
          <w:tab w:val="left" w:pos="4680"/>
        </w:tabs>
        <w:spacing w:after="0" w:line="360" w:lineRule="auto"/>
        <w:ind w:hanging="720"/>
        <w:rPr>
          <w:rFonts w:ascii="Times New Roman" w:hAnsi="Times New Roman"/>
          <w:bCs/>
          <w:sz w:val="2"/>
        </w:rPr>
      </w:pPr>
    </w:p>
    <w:p w14:paraId="6CF736B3" w14:textId="77777777" w:rsidR="00E07A23" w:rsidRDefault="00E07A23" w:rsidP="00E07A23">
      <w:pPr>
        <w:pStyle w:val="ListParagraph"/>
        <w:tabs>
          <w:tab w:val="left" w:pos="4680"/>
        </w:tabs>
        <w:spacing w:after="0" w:line="360" w:lineRule="auto"/>
        <w:ind w:hanging="720"/>
        <w:jc w:val="both"/>
        <w:rPr>
          <w:rFonts w:ascii="Kruti Dev 010" w:hAnsi="Kruti Dev 010"/>
          <w:bCs/>
          <w:sz w:val="32"/>
        </w:rPr>
      </w:pPr>
      <w:r>
        <w:rPr>
          <w:rFonts w:ascii="Kruti Dev 010" w:hAnsi="Kruti Dev 010"/>
          <w:bCs/>
          <w:sz w:val="32"/>
        </w:rPr>
        <w:t>9</w:t>
      </w:r>
      <w:r>
        <w:rPr>
          <w:rFonts w:ascii="Times New Roman" w:hAnsi="Times New Roman"/>
          <w:bCs/>
          <w:sz w:val="28"/>
        </w:rPr>
        <w:t>.</w:t>
      </w:r>
      <w:r w:rsidRPr="00C43F29">
        <w:t xml:space="preserve"> </w:t>
      </w:r>
      <w:r>
        <w:t xml:space="preserve">   </w:t>
      </w:r>
      <w:r>
        <w:tab/>
      </w:r>
      <w:r>
        <w:rPr>
          <w:rFonts w:ascii="Kruti Dev 010" w:hAnsi="Kruti Dev 010"/>
          <w:bCs/>
          <w:sz w:val="32"/>
        </w:rPr>
        <w:t>QeZ dh iquxZBu dh n'kk eas ewY;kafdr [;kfr dh jkf'k u;s fu;eksa ds vuqlkj &amp;</w:t>
      </w:r>
    </w:p>
    <w:p w14:paraId="62FA531B" w14:textId="77777777" w:rsidR="00E07A23" w:rsidRDefault="00E07A23" w:rsidP="00E07A23">
      <w:pPr>
        <w:pStyle w:val="ListParagraph"/>
        <w:tabs>
          <w:tab w:val="left" w:pos="4680"/>
        </w:tabs>
        <w:spacing w:after="0" w:line="360" w:lineRule="auto"/>
        <w:ind w:hanging="720"/>
        <w:rPr>
          <w:rFonts w:ascii="Kruti Dev 010" w:hAnsi="Kruti Dev 010"/>
          <w:bCs/>
          <w:sz w:val="32"/>
        </w:rPr>
      </w:pPr>
      <w:r>
        <w:rPr>
          <w:rFonts w:ascii="Kruti Dev 010" w:hAnsi="Kruti Dev 010"/>
          <w:bCs/>
          <w:sz w:val="32"/>
        </w:rPr>
        <w:t>-</w:t>
      </w:r>
      <w:r w:rsidRPr="00C43F29">
        <w:rPr>
          <w:rFonts w:ascii="Times New Roman" w:hAnsi="Times New Roman"/>
          <w:bCs/>
          <w:sz w:val="28"/>
        </w:rPr>
        <w:t xml:space="preserve"> </w:t>
      </w:r>
      <w:r>
        <w:rPr>
          <w:rFonts w:ascii="Times New Roman" w:hAnsi="Times New Roman"/>
          <w:bCs/>
          <w:sz w:val="28"/>
        </w:rPr>
        <w:tab/>
      </w:r>
      <w:r w:rsidRPr="00C43F29">
        <w:rPr>
          <w:rFonts w:ascii="Times New Roman" w:hAnsi="Times New Roman"/>
          <w:bCs/>
          <w:sz w:val="28"/>
        </w:rPr>
        <w:t xml:space="preserve">a) </w:t>
      </w:r>
      <w:r>
        <w:rPr>
          <w:rFonts w:ascii="Kruti Dev 010" w:hAnsi="Kruti Dev 010"/>
          <w:bCs/>
          <w:sz w:val="32"/>
        </w:rPr>
        <w:t xml:space="preserve"> QeZ dh iqLrdksa esa n'kkZ;h tkrh gSA  </w:t>
      </w:r>
      <w:r>
        <w:rPr>
          <w:rFonts w:ascii="Kruti Dev 010" w:hAnsi="Kruti Dev 010"/>
          <w:bCs/>
          <w:sz w:val="32"/>
        </w:rPr>
        <w:tab/>
      </w:r>
    </w:p>
    <w:p w14:paraId="38532A2C" w14:textId="77777777" w:rsidR="00E07A23" w:rsidRDefault="00E07A23" w:rsidP="00E07A23">
      <w:pPr>
        <w:pStyle w:val="ListParagraph"/>
        <w:tabs>
          <w:tab w:val="left" w:pos="4680"/>
        </w:tabs>
        <w:spacing w:after="0" w:line="360" w:lineRule="auto"/>
        <w:ind w:hanging="720"/>
        <w:rPr>
          <w:rFonts w:ascii="Kruti Dev 010" w:hAnsi="Kruti Dev 010"/>
          <w:bCs/>
          <w:sz w:val="32"/>
        </w:rPr>
      </w:pPr>
      <w:r>
        <w:rPr>
          <w:rFonts w:ascii="Kruti Dev 010" w:hAnsi="Kruti Dev 010"/>
          <w:bCs/>
          <w:sz w:val="32"/>
        </w:rPr>
        <w:tab/>
      </w:r>
      <w:r>
        <w:rPr>
          <w:rFonts w:ascii="Times New Roman" w:hAnsi="Times New Roman"/>
          <w:bCs/>
          <w:sz w:val="28"/>
        </w:rPr>
        <w:t>b</w:t>
      </w:r>
      <w:r w:rsidRPr="00C43F29">
        <w:rPr>
          <w:rFonts w:ascii="Times New Roman" w:hAnsi="Times New Roman"/>
          <w:bCs/>
          <w:sz w:val="28"/>
        </w:rPr>
        <w:t xml:space="preserve">) </w:t>
      </w:r>
      <w:r>
        <w:rPr>
          <w:rFonts w:ascii="Times New Roman" w:hAnsi="Times New Roman"/>
          <w:bCs/>
          <w:sz w:val="28"/>
        </w:rPr>
        <w:t xml:space="preserve"> </w:t>
      </w:r>
      <w:r>
        <w:rPr>
          <w:rFonts w:ascii="Kruti Dev 010" w:hAnsi="Kruti Dev 010"/>
          <w:bCs/>
          <w:sz w:val="32"/>
        </w:rPr>
        <w:t>iqjkus lk&gt;snkjks dks uxn ns nh tkrh gSA</w:t>
      </w:r>
    </w:p>
    <w:p w14:paraId="69859B05" w14:textId="77777777" w:rsidR="00E07A23" w:rsidRDefault="00E07A23" w:rsidP="00E07A23">
      <w:pPr>
        <w:pStyle w:val="ListParagraph"/>
        <w:tabs>
          <w:tab w:val="left" w:pos="4680"/>
        </w:tabs>
        <w:spacing w:after="0" w:line="360" w:lineRule="auto"/>
        <w:ind w:hanging="720"/>
        <w:rPr>
          <w:rFonts w:ascii="Kruti Dev 010" w:hAnsi="Kruti Dev 010"/>
          <w:bCs/>
          <w:sz w:val="32"/>
        </w:rPr>
      </w:pPr>
      <w:r>
        <w:rPr>
          <w:rFonts w:ascii="Times New Roman" w:hAnsi="Times New Roman"/>
          <w:bCs/>
          <w:sz w:val="28"/>
        </w:rPr>
        <w:t xml:space="preserve"> </w:t>
      </w:r>
      <w:r>
        <w:rPr>
          <w:rFonts w:ascii="Times New Roman" w:hAnsi="Times New Roman"/>
          <w:bCs/>
          <w:sz w:val="28"/>
        </w:rPr>
        <w:tab/>
        <w:t>c</w:t>
      </w:r>
      <w:r w:rsidRPr="00C43F29">
        <w:rPr>
          <w:rFonts w:ascii="Times New Roman" w:hAnsi="Times New Roman"/>
          <w:bCs/>
          <w:sz w:val="28"/>
        </w:rPr>
        <w:t xml:space="preserve">) </w:t>
      </w:r>
      <w:r>
        <w:rPr>
          <w:rFonts w:ascii="Kruti Dev 010" w:hAnsi="Kruti Dev 010"/>
          <w:bCs/>
          <w:sz w:val="32"/>
        </w:rPr>
        <w:t xml:space="preserve"> iqjkus lk&gt;snkjksa ds pkyw [kkrs esa n'kkZ;h tkrh gSA</w:t>
      </w:r>
    </w:p>
    <w:p w14:paraId="45990222" w14:textId="77777777" w:rsidR="00E07A23" w:rsidRDefault="00E07A23" w:rsidP="00E07A23">
      <w:pPr>
        <w:pStyle w:val="ListParagraph"/>
        <w:tabs>
          <w:tab w:val="left" w:pos="4680"/>
        </w:tabs>
        <w:spacing w:after="0" w:line="360" w:lineRule="auto"/>
        <w:ind w:hanging="720"/>
        <w:rPr>
          <w:rFonts w:ascii="Kruti Dev 010" w:hAnsi="Kruti Dev 010"/>
          <w:bCs/>
          <w:sz w:val="32"/>
        </w:rPr>
      </w:pPr>
      <w:r>
        <w:rPr>
          <w:rFonts w:ascii="Kruti Dev 010" w:hAnsi="Kruti Dev 010"/>
          <w:bCs/>
          <w:sz w:val="32"/>
        </w:rPr>
        <w:tab/>
      </w:r>
      <w:r>
        <w:rPr>
          <w:rFonts w:ascii="Times New Roman" w:hAnsi="Times New Roman"/>
          <w:bCs/>
          <w:sz w:val="28"/>
        </w:rPr>
        <w:t>d</w:t>
      </w:r>
      <w:r w:rsidRPr="00C43F29">
        <w:rPr>
          <w:rFonts w:ascii="Times New Roman" w:hAnsi="Times New Roman"/>
          <w:bCs/>
          <w:sz w:val="28"/>
        </w:rPr>
        <w:t xml:space="preserve">) </w:t>
      </w:r>
      <w:r>
        <w:rPr>
          <w:rFonts w:ascii="Times New Roman" w:hAnsi="Times New Roman"/>
          <w:bCs/>
          <w:sz w:val="28"/>
        </w:rPr>
        <w:t xml:space="preserve"> </w:t>
      </w:r>
      <w:r>
        <w:rPr>
          <w:rFonts w:ascii="Kruti Dev 010" w:hAnsi="Kruti Dev 010"/>
          <w:bCs/>
          <w:sz w:val="32"/>
        </w:rPr>
        <w:t xml:space="preserve">QeZ dh iqLrdksa esa u n'kkZdj iqjkus lk&gt;snkjksa ds iwath [kkrs esa lek;ksftr dj </w:t>
      </w:r>
    </w:p>
    <w:p w14:paraId="19F39ABC" w14:textId="77777777" w:rsidR="00E07A23" w:rsidRDefault="00E07A23" w:rsidP="00E07A23">
      <w:pPr>
        <w:pStyle w:val="ListParagraph"/>
        <w:tabs>
          <w:tab w:val="left" w:pos="4680"/>
        </w:tabs>
        <w:spacing w:after="0" w:line="360" w:lineRule="auto"/>
        <w:ind w:hanging="720"/>
        <w:rPr>
          <w:rFonts w:ascii="Kruti Dev 010" w:hAnsi="Kruti Dev 010"/>
          <w:bCs/>
          <w:sz w:val="32"/>
        </w:rPr>
      </w:pPr>
      <w:r>
        <w:rPr>
          <w:rFonts w:ascii="Kruti Dev 010" w:hAnsi="Kruti Dev 010"/>
          <w:bCs/>
          <w:sz w:val="32"/>
        </w:rPr>
        <w:t xml:space="preserve">         nh tkrh gSA </w:t>
      </w:r>
    </w:p>
    <w:p w14:paraId="3183E39B" w14:textId="77777777" w:rsidR="00E07A23" w:rsidRDefault="00E07A23" w:rsidP="00E07A23">
      <w:pPr>
        <w:pStyle w:val="ListParagraph"/>
        <w:tabs>
          <w:tab w:val="left" w:pos="4680"/>
        </w:tabs>
        <w:spacing w:after="0" w:line="360" w:lineRule="auto"/>
        <w:ind w:left="810" w:hanging="90"/>
        <w:jc w:val="both"/>
        <w:rPr>
          <w:rFonts w:ascii="Times New Roman" w:hAnsi="Times New Roman"/>
          <w:bCs/>
          <w:sz w:val="24"/>
        </w:rPr>
      </w:pPr>
      <w:r w:rsidRPr="007C6EBF">
        <w:rPr>
          <w:rFonts w:ascii="Times New Roman" w:hAnsi="Times New Roman"/>
          <w:bCs/>
          <w:sz w:val="24"/>
        </w:rPr>
        <w:t xml:space="preserve">The Goodwill valued in reconstitution of a firm according to new rules is- </w:t>
      </w:r>
    </w:p>
    <w:p w14:paraId="2BBF8BD3" w14:textId="77777777" w:rsidR="00E07A23" w:rsidRPr="007C6EBF" w:rsidRDefault="00E07A23" w:rsidP="00E07A23">
      <w:pPr>
        <w:pStyle w:val="ListParagraph"/>
        <w:tabs>
          <w:tab w:val="left" w:pos="4680"/>
        </w:tabs>
        <w:spacing w:after="0" w:line="360" w:lineRule="auto"/>
        <w:ind w:left="810" w:hanging="90"/>
        <w:jc w:val="both"/>
        <w:rPr>
          <w:rFonts w:ascii="Times New Roman" w:hAnsi="Times New Roman"/>
          <w:bCs/>
          <w:sz w:val="24"/>
        </w:rPr>
      </w:pPr>
      <w:r w:rsidRPr="007C6EBF">
        <w:rPr>
          <w:rFonts w:ascii="Times New Roman" w:hAnsi="Times New Roman"/>
          <w:bCs/>
          <w:sz w:val="24"/>
        </w:rPr>
        <w:t xml:space="preserve">a) shown in the books </w:t>
      </w:r>
    </w:p>
    <w:p w14:paraId="6E63E14F" w14:textId="77777777" w:rsidR="00E07A23" w:rsidRPr="007C6EBF" w:rsidRDefault="00E07A23" w:rsidP="00E07A23">
      <w:pPr>
        <w:pStyle w:val="ListParagraph"/>
        <w:tabs>
          <w:tab w:val="left" w:pos="4680"/>
        </w:tabs>
        <w:spacing w:after="0" w:line="360" w:lineRule="auto"/>
        <w:ind w:left="810" w:hanging="90"/>
        <w:jc w:val="both"/>
        <w:rPr>
          <w:rFonts w:ascii="Times New Roman" w:hAnsi="Times New Roman"/>
          <w:bCs/>
          <w:sz w:val="24"/>
        </w:rPr>
      </w:pPr>
      <w:r w:rsidRPr="007C6EBF">
        <w:rPr>
          <w:rFonts w:ascii="Times New Roman" w:hAnsi="Times New Roman"/>
          <w:bCs/>
          <w:sz w:val="24"/>
        </w:rPr>
        <w:t xml:space="preserve">b) paid to old partners in cash </w:t>
      </w:r>
    </w:p>
    <w:p w14:paraId="08C794BB" w14:textId="77777777" w:rsidR="00E07A23" w:rsidRPr="007C6EBF" w:rsidRDefault="00E07A23" w:rsidP="00E07A23">
      <w:pPr>
        <w:pStyle w:val="ListParagraph"/>
        <w:tabs>
          <w:tab w:val="left" w:pos="4680"/>
        </w:tabs>
        <w:spacing w:after="0" w:line="360" w:lineRule="auto"/>
        <w:ind w:left="810" w:hanging="90"/>
        <w:jc w:val="both"/>
        <w:rPr>
          <w:rFonts w:ascii="Times New Roman" w:hAnsi="Times New Roman"/>
          <w:bCs/>
          <w:sz w:val="24"/>
        </w:rPr>
      </w:pPr>
      <w:r w:rsidRPr="007C6EBF">
        <w:rPr>
          <w:rFonts w:ascii="Times New Roman" w:hAnsi="Times New Roman"/>
          <w:bCs/>
          <w:sz w:val="24"/>
        </w:rPr>
        <w:t xml:space="preserve">c) credited in old partner's current account </w:t>
      </w:r>
    </w:p>
    <w:p w14:paraId="6BA17551" w14:textId="77777777" w:rsidR="00E07A23" w:rsidRDefault="00E07A23" w:rsidP="00E07A23">
      <w:pPr>
        <w:pStyle w:val="ListParagraph"/>
        <w:tabs>
          <w:tab w:val="left" w:pos="4680"/>
        </w:tabs>
        <w:spacing w:after="0" w:line="480" w:lineRule="auto"/>
        <w:ind w:left="810" w:hanging="90"/>
        <w:jc w:val="both"/>
        <w:rPr>
          <w:rFonts w:ascii="Times New Roman" w:hAnsi="Times New Roman"/>
          <w:bCs/>
          <w:sz w:val="24"/>
        </w:rPr>
      </w:pPr>
      <w:r w:rsidRPr="007C6EBF">
        <w:rPr>
          <w:rFonts w:ascii="Times New Roman" w:hAnsi="Times New Roman"/>
          <w:bCs/>
          <w:sz w:val="24"/>
        </w:rPr>
        <w:t xml:space="preserve">d) adjusted in the capital account of </w:t>
      </w:r>
      <w:r>
        <w:rPr>
          <w:rFonts w:ascii="Times New Roman" w:hAnsi="Times New Roman"/>
          <w:bCs/>
          <w:sz w:val="24"/>
        </w:rPr>
        <w:t xml:space="preserve">old </w:t>
      </w:r>
      <w:r w:rsidRPr="007C6EBF">
        <w:rPr>
          <w:rFonts w:ascii="Times New Roman" w:hAnsi="Times New Roman"/>
          <w:bCs/>
          <w:sz w:val="24"/>
        </w:rPr>
        <w:t>partners.</w:t>
      </w:r>
    </w:p>
    <w:p w14:paraId="6138173F" w14:textId="3FE0A487" w:rsidR="00562A5E" w:rsidRPr="00334306" w:rsidRDefault="00562A5E" w:rsidP="00E07A23">
      <w:pPr>
        <w:pStyle w:val="ListParagraph"/>
        <w:tabs>
          <w:tab w:val="left" w:pos="4680"/>
        </w:tabs>
        <w:spacing w:after="0" w:line="480" w:lineRule="auto"/>
        <w:ind w:left="810" w:hanging="90"/>
        <w:jc w:val="both"/>
        <w:rPr>
          <w:rFonts w:ascii="Times New Roman" w:hAnsi="Times New Roman"/>
          <w:bCs/>
          <w:sz w:val="24"/>
        </w:rPr>
      </w:pPr>
      <w:r>
        <w:rPr>
          <w:rFonts w:ascii="Kokila" w:hAnsi="Kokila" w:cs="Kokila"/>
          <w:sz w:val="32"/>
          <w:szCs w:val="32"/>
        </w:rPr>
        <w:t>----------------------------------------------------------------------------------------------------</w:t>
      </w:r>
    </w:p>
    <w:p w14:paraId="606B3F79" w14:textId="77777777" w:rsidR="00562A5E" w:rsidRDefault="00562A5E">
      <w:pPr>
        <w:rPr>
          <w:rFonts w:ascii="Kruti Dev 010" w:hAnsi="Kruti Dev 010"/>
          <w:b/>
          <w:bCs/>
          <w:color w:val="DF2E28" w:themeColor="accent1"/>
          <w:sz w:val="32"/>
          <w:szCs w:val="32"/>
        </w:rPr>
      </w:pPr>
      <w:r>
        <w:rPr>
          <w:rFonts w:ascii="Kruti Dev 010" w:hAnsi="Kruti Dev 010"/>
          <w:b/>
          <w:bCs/>
          <w:color w:val="DF2E28" w:themeColor="accent1"/>
          <w:sz w:val="32"/>
          <w:szCs w:val="32"/>
        </w:rPr>
        <w:br w:type="page"/>
      </w:r>
    </w:p>
    <w:p w14:paraId="2C1E84C9" w14:textId="3CCEB10E" w:rsidR="00E07A23" w:rsidRPr="001741CF" w:rsidRDefault="00E07A23" w:rsidP="00E07A23">
      <w:pPr>
        <w:spacing w:after="0" w:line="360" w:lineRule="auto"/>
        <w:rPr>
          <w:rFonts w:ascii="Kruti Dev 010" w:hAnsi="Kruti Dev 010"/>
          <w:b/>
          <w:bCs/>
          <w:color w:val="DF2E28" w:themeColor="accent1"/>
          <w:sz w:val="32"/>
          <w:szCs w:val="32"/>
        </w:rPr>
      </w:pPr>
      <w:r w:rsidRPr="001741CF">
        <w:rPr>
          <w:rFonts w:ascii="Kruti Dev 010" w:hAnsi="Kruti Dev 010"/>
          <w:b/>
          <w:bCs/>
          <w:color w:val="DF2E28" w:themeColor="accent1"/>
          <w:sz w:val="32"/>
          <w:szCs w:val="32"/>
        </w:rPr>
        <w:lastRenderedPageBreak/>
        <w:t xml:space="preserve">1 vad ds iz'u &amp; </w:t>
      </w:r>
    </w:p>
    <w:p w14:paraId="29D8DD46" w14:textId="62503D80" w:rsidR="00E07A23" w:rsidRPr="001741CF" w:rsidRDefault="00E07A23" w:rsidP="00E07A23">
      <w:pPr>
        <w:spacing w:after="0" w:line="360" w:lineRule="auto"/>
        <w:contextualSpacing/>
        <w:jc w:val="both"/>
        <w:rPr>
          <w:rFonts w:ascii="Kruti Dev 010" w:hAnsi="Kruti Dev 010"/>
          <w:b/>
          <w:bCs/>
          <w:color w:val="DF2E28" w:themeColor="accent1"/>
          <w:sz w:val="36"/>
        </w:rPr>
      </w:pPr>
      <w:r w:rsidRPr="001741CF">
        <w:rPr>
          <w:rFonts w:ascii="Kruti Dev 010" w:hAnsi="Kruti Dev 010"/>
          <w:b/>
          <w:bCs/>
          <w:color w:val="DF2E28" w:themeColor="accent1"/>
          <w:sz w:val="32"/>
          <w:szCs w:val="32"/>
        </w:rPr>
        <w:t xml:space="preserve">fuEukafdr iz'uksa ds mRrj nhft, </w:t>
      </w:r>
      <w:r w:rsidR="001741CF">
        <w:rPr>
          <w:rFonts w:ascii="Kruti Dev 010" w:hAnsi="Kruti Dev 010"/>
          <w:b/>
          <w:bCs/>
          <w:color w:val="DF2E28" w:themeColor="accent1"/>
          <w:sz w:val="32"/>
          <w:szCs w:val="32"/>
        </w:rPr>
        <w:t>¼</w:t>
      </w:r>
      <w:r w:rsidRPr="001741CF">
        <w:rPr>
          <w:rFonts w:ascii="Mangal" w:hAnsi="Mangal" w:cs="Mangal"/>
          <w:b/>
          <w:color w:val="DF2E28" w:themeColor="accent1"/>
          <w:sz w:val="24"/>
        </w:rPr>
        <w:t>Answer in one word/Sentence</w:t>
      </w:r>
      <w:r w:rsidR="001741CF" w:rsidRPr="001741CF">
        <w:rPr>
          <w:rFonts w:ascii="Kruti Dev 010" w:hAnsi="Kruti Dev 010" w:cs="Mangal"/>
          <w:b/>
          <w:color w:val="DF2E28" w:themeColor="accent1"/>
          <w:sz w:val="32"/>
          <w:szCs w:val="28"/>
        </w:rPr>
        <w:t>½</w:t>
      </w:r>
      <w:r w:rsidRPr="001741CF">
        <w:rPr>
          <w:rFonts w:ascii="Mangal" w:hAnsi="Mangal" w:cs="Mangal"/>
          <w:b/>
          <w:color w:val="DF2E28" w:themeColor="accent1"/>
          <w:sz w:val="24"/>
        </w:rPr>
        <w:t xml:space="preserve"> -</w:t>
      </w:r>
      <w:r w:rsidRPr="001741CF">
        <w:rPr>
          <w:rFonts w:ascii="Times New Roman" w:hAnsi="Times New Roman"/>
          <w:b/>
          <w:bCs/>
          <w:color w:val="DF2E28" w:themeColor="accent1"/>
          <w:sz w:val="24"/>
          <w:szCs w:val="24"/>
        </w:rPr>
        <w:t xml:space="preserve"> </w:t>
      </w:r>
    </w:p>
    <w:p w14:paraId="7FADA07D" w14:textId="77777777" w:rsidR="00E07A23" w:rsidRPr="00272F3E" w:rsidRDefault="00E07A23" w:rsidP="00E07A23">
      <w:pPr>
        <w:pStyle w:val="ListParagraph"/>
        <w:spacing w:after="0" w:line="360" w:lineRule="auto"/>
        <w:ind w:hanging="540"/>
        <w:rPr>
          <w:rFonts w:ascii="Kruti Dev 010" w:hAnsi="Kruti Dev 010"/>
          <w:bCs/>
          <w:sz w:val="4"/>
        </w:rPr>
      </w:pPr>
    </w:p>
    <w:p w14:paraId="42F2E85A" w14:textId="77777777" w:rsidR="00E07A23" w:rsidRDefault="00E07A23" w:rsidP="00DA596C">
      <w:pPr>
        <w:pStyle w:val="ListParagraph"/>
        <w:numPr>
          <w:ilvl w:val="0"/>
          <w:numId w:val="28"/>
        </w:numPr>
        <w:spacing w:after="0" w:line="312" w:lineRule="auto"/>
        <w:ind w:hanging="810"/>
        <w:jc w:val="both"/>
        <w:rPr>
          <w:rFonts w:ascii="Kruti Dev 010" w:hAnsi="Kruti Dev 010"/>
          <w:bCs/>
          <w:sz w:val="32"/>
        </w:rPr>
      </w:pPr>
      <w:r>
        <w:rPr>
          <w:rFonts w:ascii="Kruti Dev 010" w:hAnsi="Kruti Dev 010"/>
          <w:bCs/>
          <w:sz w:val="32"/>
        </w:rPr>
        <w:t>R;kx vuqikr dh x.kuk D;ksa vko';d gS \</w:t>
      </w:r>
    </w:p>
    <w:p w14:paraId="7BC891CB" w14:textId="77777777" w:rsidR="00E07A23" w:rsidRDefault="00E07A23" w:rsidP="00DA596C">
      <w:pPr>
        <w:pStyle w:val="ListParagraph"/>
        <w:spacing w:after="0" w:line="312" w:lineRule="auto"/>
        <w:ind w:left="810" w:hanging="90"/>
        <w:jc w:val="both"/>
        <w:rPr>
          <w:rFonts w:ascii="Times New Roman" w:hAnsi="Times New Roman"/>
          <w:bCs/>
          <w:sz w:val="24"/>
        </w:rPr>
      </w:pPr>
      <w:r w:rsidRPr="006057F0">
        <w:rPr>
          <w:rFonts w:ascii="Times New Roman" w:hAnsi="Times New Roman"/>
          <w:bCs/>
          <w:sz w:val="24"/>
        </w:rPr>
        <w:t>Why is it necessary to calculate sacrificing ratio?</w:t>
      </w:r>
    </w:p>
    <w:p w14:paraId="727CE2BA" w14:textId="77777777" w:rsidR="00FE3668" w:rsidRDefault="00FE3668" w:rsidP="00FE3668">
      <w:pPr>
        <w:spacing w:after="0" w:line="360" w:lineRule="auto"/>
        <w:jc w:val="both"/>
        <w:rPr>
          <w:rFonts w:ascii="Kokila" w:hAnsi="Kokila" w:cs="Kokila"/>
          <w:sz w:val="32"/>
          <w:szCs w:val="32"/>
        </w:rPr>
      </w:pPr>
      <w:r>
        <w:rPr>
          <w:rFonts w:ascii="Kokila" w:hAnsi="Kokila" w:cs="Kokila"/>
          <w:sz w:val="32"/>
          <w:szCs w:val="32"/>
        </w:rPr>
        <w:t>-------------------------------------------------------------------------------------------------------------</w:t>
      </w:r>
    </w:p>
    <w:p w14:paraId="37548F4F" w14:textId="4174F512" w:rsidR="00FE3668" w:rsidRPr="00FE3668" w:rsidRDefault="00FE3668" w:rsidP="006221D8">
      <w:pPr>
        <w:spacing w:after="0" w:line="360" w:lineRule="auto"/>
        <w:jc w:val="both"/>
        <w:rPr>
          <w:rFonts w:ascii="Times New Roman" w:hAnsi="Times New Roman"/>
          <w:bCs/>
          <w:sz w:val="24"/>
        </w:rPr>
      </w:pPr>
      <w:r>
        <w:rPr>
          <w:rFonts w:ascii="Kokila" w:hAnsi="Kokila" w:cs="Kokila"/>
          <w:sz w:val="32"/>
          <w:szCs w:val="32"/>
        </w:rPr>
        <w:t>-------------------------------------------------------------------------------------------------------------</w:t>
      </w:r>
    </w:p>
    <w:p w14:paraId="588E156D" w14:textId="77777777" w:rsidR="00E07A23" w:rsidRDefault="00E07A23" w:rsidP="00DA596C">
      <w:pPr>
        <w:pStyle w:val="ListParagraph"/>
        <w:numPr>
          <w:ilvl w:val="0"/>
          <w:numId w:val="28"/>
        </w:numPr>
        <w:spacing w:after="0" w:line="312" w:lineRule="auto"/>
        <w:ind w:hanging="810"/>
        <w:jc w:val="both"/>
        <w:rPr>
          <w:rFonts w:ascii="Kruti Dev 010" w:hAnsi="Kruti Dev 010"/>
          <w:bCs/>
          <w:sz w:val="32"/>
        </w:rPr>
      </w:pPr>
      <w:r>
        <w:rPr>
          <w:rFonts w:ascii="Kruti Dev 010" w:hAnsi="Kruti Dev 010"/>
          <w:bCs/>
          <w:sz w:val="32"/>
        </w:rPr>
        <w:t>iquewZY;kadu [kkrk fdls dgk tkrk gS \</w:t>
      </w:r>
    </w:p>
    <w:p w14:paraId="5DD8DA07" w14:textId="77777777" w:rsidR="00E07A23" w:rsidRDefault="00E07A23" w:rsidP="00DA596C">
      <w:pPr>
        <w:pStyle w:val="ListParagraph"/>
        <w:spacing w:after="0" w:line="312" w:lineRule="auto"/>
        <w:ind w:left="810" w:hanging="90"/>
        <w:jc w:val="both"/>
        <w:rPr>
          <w:rFonts w:ascii="Times New Roman" w:hAnsi="Times New Roman"/>
          <w:bCs/>
          <w:sz w:val="28"/>
        </w:rPr>
      </w:pPr>
      <w:r w:rsidRPr="006057F0">
        <w:rPr>
          <w:rFonts w:ascii="Times New Roman" w:hAnsi="Times New Roman"/>
          <w:bCs/>
          <w:sz w:val="24"/>
        </w:rPr>
        <w:t>What do you mean by Revaluation account</w:t>
      </w:r>
      <w:r w:rsidRPr="008509AA">
        <w:rPr>
          <w:rFonts w:ascii="Times New Roman" w:hAnsi="Times New Roman"/>
          <w:bCs/>
          <w:sz w:val="28"/>
        </w:rPr>
        <w:t>?</w:t>
      </w:r>
    </w:p>
    <w:p w14:paraId="156BFF82" w14:textId="77777777" w:rsidR="006221D8" w:rsidRDefault="006221D8" w:rsidP="006221D8">
      <w:pPr>
        <w:spacing w:after="0" w:line="360" w:lineRule="auto"/>
        <w:jc w:val="both"/>
        <w:rPr>
          <w:rFonts w:ascii="Kokila" w:hAnsi="Kokila" w:cs="Kokila"/>
          <w:sz w:val="32"/>
          <w:szCs w:val="32"/>
        </w:rPr>
      </w:pPr>
      <w:r>
        <w:rPr>
          <w:rFonts w:ascii="Kokila" w:hAnsi="Kokila" w:cs="Kokila"/>
          <w:sz w:val="32"/>
          <w:szCs w:val="32"/>
        </w:rPr>
        <w:t>-------------------------------------------------------------------------------------------------------------</w:t>
      </w:r>
    </w:p>
    <w:p w14:paraId="27962467" w14:textId="6B35DF7D" w:rsidR="006221D8" w:rsidRPr="006221D8" w:rsidRDefault="006221D8" w:rsidP="006221D8">
      <w:pPr>
        <w:spacing w:after="0" w:line="360" w:lineRule="auto"/>
        <w:jc w:val="both"/>
        <w:rPr>
          <w:rFonts w:ascii="Times New Roman" w:hAnsi="Times New Roman"/>
          <w:bCs/>
          <w:sz w:val="28"/>
        </w:rPr>
      </w:pPr>
      <w:r>
        <w:rPr>
          <w:rFonts w:ascii="Kokila" w:hAnsi="Kokila" w:cs="Kokila"/>
          <w:sz w:val="32"/>
          <w:szCs w:val="32"/>
        </w:rPr>
        <w:t>-------------------------------------------------------------------------------------------------------------</w:t>
      </w:r>
    </w:p>
    <w:p w14:paraId="633119CE" w14:textId="77777777" w:rsidR="00E07A23" w:rsidRDefault="00E07A23" w:rsidP="00DA596C">
      <w:pPr>
        <w:pStyle w:val="ListParagraph"/>
        <w:numPr>
          <w:ilvl w:val="0"/>
          <w:numId w:val="28"/>
        </w:numPr>
        <w:spacing w:after="0" w:line="312" w:lineRule="auto"/>
        <w:ind w:hanging="810"/>
        <w:jc w:val="both"/>
        <w:rPr>
          <w:rFonts w:ascii="Kruti Dev 010" w:hAnsi="Kruti Dev 010"/>
          <w:bCs/>
          <w:sz w:val="32"/>
        </w:rPr>
      </w:pPr>
      <w:r>
        <w:rPr>
          <w:rFonts w:ascii="Kruti Dev 010" w:hAnsi="Kruti Dev 010"/>
          <w:bCs/>
          <w:sz w:val="32"/>
        </w:rPr>
        <w:t>iquewZY;kadu [kkrs dk 'ks"k dgkW gLrkarfjr fd;k tkrk gS \</w:t>
      </w:r>
    </w:p>
    <w:p w14:paraId="6DB7D6D0" w14:textId="77777777" w:rsidR="00E07A23" w:rsidRDefault="00E07A23" w:rsidP="00DA596C">
      <w:pPr>
        <w:pStyle w:val="ListParagraph"/>
        <w:spacing w:after="0" w:line="312" w:lineRule="auto"/>
        <w:ind w:left="810" w:hanging="810"/>
        <w:jc w:val="both"/>
        <w:rPr>
          <w:rFonts w:ascii="Times New Roman" w:hAnsi="Times New Roman"/>
          <w:bCs/>
          <w:sz w:val="24"/>
        </w:rPr>
      </w:pPr>
      <w:r>
        <w:rPr>
          <w:rFonts w:ascii="Times New Roman" w:hAnsi="Times New Roman"/>
          <w:bCs/>
          <w:sz w:val="28"/>
        </w:rPr>
        <w:t xml:space="preserve">    </w:t>
      </w:r>
      <w:r>
        <w:rPr>
          <w:rFonts w:ascii="Times New Roman" w:hAnsi="Times New Roman"/>
          <w:bCs/>
          <w:sz w:val="28"/>
        </w:rPr>
        <w:tab/>
      </w:r>
      <w:r w:rsidRPr="006057F0">
        <w:rPr>
          <w:rFonts w:ascii="Times New Roman" w:hAnsi="Times New Roman"/>
          <w:bCs/>
          <w:sz w:val="24"/>
        </w:rPr>
        <w:t>Where is the Revaluation account balance transferred?</w:t>
      </w:r>
    </w:p>
    <w:p w14:paraId="7071FC19" w14:textId="77777777" w:rsidR="006221D8" w:rsidRDefault="006221D8" w:rsidP="006221D8">
      <w:pPr>
        <w:spacing w:after="0" w:line="360" w:lineRule="auto"/>
        <w:jc w:val="both"/>
        <w:rPr>
          <w:rFonts w:ascii="Kokila" w:hAnsi="Kokila" w:cs="Kokila"/>
          <w:sz w:val="32"/>
          <w:szCs w:val="32"/>
        </w:rPr>
      </w:pPr>
      <w:r>
        <w:rPr>
          <w:rFonts w:ascii="Kokila" w:hAnsi="Kokila" w:cs="Kokila"/>
          <w:sz w:val="32"/>
          <w:szCs w:val="32"/>
        </w:rPr>
        <w:t>-------------------------------------------------------------------------------------------------------------</w:t>
      </w:r>
    </w:p>
    <w:p w14:paraId="28851F43" w14:textId="5FE149DC" w:rsidR="006221D8" w:rsidRPr="006221D8" w:rsidRDefault="006221D8" w:rsidP="006221D8">
      <w:pPr>
        <w:spacing w:after="0" w:line="360" w:lineRule="auto"/>
        <w:jc w:val="both"/>
        <w:rPr>
          <w:rFonts w:ascii="Times New Roman" w:hAnsi="Times New Roman"/>
          <w:bCs/>
          <w:sz w:val="24"/>
        </w:rPr>
      </w:pPr>
      <w:r>
        <w:rPr>
          <w:rFonts w:ascii="Kokila" w:hAnsi="Kokila" w:cs="Kokila"/>
          <w:sz w:val="32"/>
          <w:szCs w:val="32"/>
        </w:rPr>
        <w:t>-------------------------------------------------------------------------------------------------------------</w:t>
      </w:r>
    </w:p>
    <w:p w14:paraId="40B8E7BE" w14:textId="77777777" w:rsidR="00E07A23" w:rsidRDefault="00E07A23" w:rsidP="00DA596C">
      <w:pPr>
        <w:pStyle w:val="ListParagraph"/>
        <w:spacing w:after="0" w:line="312" w:lineRule="auto"/>
        <w:ind w:hanging="720"/>
        <w:jc w:val="both"/>
        <w:rPr>
          <w:rFonts w:ascii="Times New Roman" w:hAnsi="Times New Roman"/>
          <w:bCs/>
          <w:sz w:val="28"/>
        </w:rPr>
      </w:pPr>
      <w:r>
        <w:rPr>
          <w:rFonts w:ascii="Kruti Dev 010" w:hAnsi="Kruti Dev 010"/>
          <w:bCs/>
          <w:sz w:val="32"/>
        </w:rPr>
        <w:t xml:space="preserve">4- </w:t>
      </w:r>
      <w:r>
        <w:rPr>
          <w:rFonts w:ascii="Kruti Dev 010" w:hAnsi="Kruti Dev 010"/>
          <w:bCs/>
          <w:sz w:val="32"/>
        </w:rPr>
        <w:tab/>
        <w:t>lk&gt;snkj ds izos'k dk D;k vk'k; gS \</w:t>
      </w:r>
    </w:p>
    <w:p w14:paraId="109F395F" w14:textId="3A3DC2AE" w:rsidR="00E07A23" w:rsidRDefault="00E07A23" w:rsidP="00DA596C">
      <w:pPr>
        <w:pStyle w:val="ListParagraph"/>
        <w:spacing w:after="0" w:line="312" w:lineRule="auto"/>
        <w:jc w:val="both"/>
        <w:rPr>
          <w:rFonts w:ascii="Times New Roman" w:hAnsi="Times New Roman"/>
          <w:bCs/>
          <w:sz w:val="24"/>
        </w:rPr>
      </w:pPr>
      <w:r w:rsidRPr="00813957">
        <w:rPr>
          <w:rFonts w:ascii="Times New Roman" w:hAnsi="Times New Roman"/>
          <w:bCs/>
          <w:sz w:val="24"/>
        </w:rPr>
        <w:t>What is meant by admission of a partner</w:t>
      </w:r>
      <w:r w:rsidR="006221D8">
        <w:rPr>
          <w:rFonts w:ascii="Times New Roman" w:hAnsi="Times New Roman"/>
          <w:bCs/>
          <w:sz w:val="24"/>
        </w:rPr>
        <w:t>?</w:t>
      </w:r>
    </w:p>
    <w:p w14:paraId="0F953659" w14:textId="77777777" w:rsidR="006221D8" w:rsidRDefault="006221D8" w:rsidP="006221D8">
      <w:pPr>
        <w:spacing w:after="0" w:line="360" w:lineRule="auto"/>
        <w:jc w:val="both"/>
        <w:rPr>
          <w:rFonts w:ascii="Kokila" w:hAnsi="Kokila" w:cs="Kokila"/>
          <w:sz w:val="32"/>
          <w:szCs w:val="32"/>
        </w:rPr>
      </w:pPr>
      <w:r>
        <w:rPr>
          <w:rFonts w:ascii="Kokila" w:hAnsi="Kokila" w:cs="Kokila"/>
          <w:sz w:val="32"/>
          <w:szCs w:val="32"/>
        </w:rPr>
        <w:t>-------------------------------------------------------------------------------------------------------------</w:t>
      </w:r>
    </w:p>
    <w:p w14:paraId="4D7D4D66" w14:textId="6A52BEF5" w:rsidR="006221D8" w:rsidRPr="006221D8" w:rsidRDefault="006221D8" w:rsidP="006221D8">
      <w:pPr>
        <w:spacing w:after="0" w:line="360" w:lineRule="auto"/>
        <w:jc w:val="both"/>
        <w:rPr>
          <w:rFonts w:ascii="Kruti Dev 010" w:hAnsi="Kruti Dev 010"/>
          <w:bCs/>
          <w:sz w:val="32"/>
        </w:rPr>
      </w:pPr>
      <w:r>
        <w:rPr>
          <w:rFonts w:ascii="Kokila" w:hAnsi="Kokila" w:cs="Kokila"/>
          <w:sz w:val="32"/>
          <w:szCs w:val="32"/>
        </w:rPr>
        <w:t>-------------------------------------------------------------------------------------------------------------</w:t>
      </w:r>
    </w:p>
    <w:p w14:paraId="4768A0B7" w14:textId="77777777" w:rsidR="00E07A23" w:rsidRDefault="00E07A23" w:rsidP="00E07A23">
      <w:pPr>
        <w:pStyle w:val="ListParagraph"/>
        <w:spacing w:after="0" w:line="360" w:lineRule="auto"/>
        <w:ind w:hanging="720"/>
        <w:jc w:val="both"/>
        <w:rPr>
          <w:rFonts w:ascii="Kruti Dev 010" w:hAnsi="Kruti Dev 010"/>
          <w:bCs/>
          <w:sz w:val="32"/>
        </w:rPr>
      </w:pPr>
      <w:r>
        <w:rPr>
          <w:rFonts w:ascii="Kruti Dev 010" w:hAnsi="Kruti Dev 010"/>
          <w:bCs/>
          <w:sz w:val="32"/>
        </w:rPr>
        <w:t xml:space="preserve">5- </w:t>
      </w:r>
      <w:r>
        <w:rPr>
          <w:rFonts w:ascii="Kruti Dev 010" w:hAnsi="Kruti Dev 010"/>
          <w:bCs/>
          <w:sz w:val="32"/>
        </w:rPr>
        <w:tab/>
        <w:t>u;k lk&gt;snkj [;kfr ds fy, izhfe;e D;ksa ykrk gS \</w:t>
      </w:r>
    </w:p>
    <w:p w14:paraId="13EA76F5" w14:textId="77777777" w:rsidR="00E07A23" w:rsidRDefault="00E07A23" w:rsidP="00E07A23">
      <w:pPr>
        <w:pStyle w:val="ListParagraph"/>
        <w:spacing w:after="0" w:line="360" w:lineRule="auto"/>
        <w:jc w:val="both"/>
        <w:rPr>
          <w:rFonts w:ascii="Times New Roman" w:hAnsi="Times New Roman"/>
          <w:bCs/>
          <w:sz w:val="24"/>
        </w:rPr>
      </w:pPr>
      <w:r w:rsidRPr="00FD7C62">
        <w:rPr>
          <w:rFonts w:ascii="Times New Roman" w:hAnsi="Times New Roman"/>
          <w:bCs/>
          <w:sz w:val="24"/>
        </w:rPr>
        <w:t>Why does a new partner bring premium for goodwill in the firm?</w:t>
      </w:r>
    </w:p>
    <w:p w14:paraId="6770602C" w14:textId="77777777" w:rsidR="006221D8" w:rsidRDefault="006221D8" w:rsidP="006221D8">
      <w:pPr>
        <w:spacing w:after="0" w:line="360" w:lineRule="auto"/>
        <w:jc w:val="both"/>
        <w:rPr>
          <w:rFonts w:ascii="Kokila" w:hAnsi="Kokila" w:cs="Kokila"/>
          <w:sz w:val="32"/>
          <w:szCs w:val="32"/>
        </w:rPr>
      </w:pPr>
      <w:r>
        <w:rPr>
          <w:rFonts w:ascii="Kokila" w:hAnsi="Kokila" w:cs="Kokila"/>
          <w:sz w:val="32"/>
          <w:szCs w:val="32"/>
        </w:rPr>
        <w:t>-------------------------------------------------------------------------------------------------------------</w:t>
      </w:r>
    </w:p>
    <w:p w14:paraId="5FB4ACAE" w14:textId="5D2672CA" w:rsidR="006221D8" w:rsidRPr="006221D8" w:rsidRDefault="006221D8" w:rsidP="006221D8">
      <w:pPr>
        <w:spacing w:after="0" w:line="360" w:lineRule="auto"/>
        <w:jc w:val="both"/>
        <w:rPr>
          <w:rFonts w:ascii="Times New Roman" w:hAnsi="Times New Roman"/>
          <w:bCs/>
          <w:sz w:val="24"/>
        </w:rPr>
      </w:pPr>
      <w:r>
        <w:rPr>
          <w:rFonts w:ascii="Kokila" w:hAnsi="Kokila" w:cs="Kokila"/>
          <w:sz w:val="32"/>
          <w:szCs w:val="32"/>
        </w:rPr>
        <w:t>-------------------------------------------------------------------------------------------------------------</w:t>
      </w:r>
    </w:p>
    <w:p w14:paraId="24E24CC1" w14:textId="77777777" w:rsidR="00E07A23" w:rsidRDefault="00E07A23" w:rsidP="00DA596C">
      <w:pPr>
        <w:pStyle w:val="ListParagraph"/>
        <w:spacing w:after="0" w:line="312" w:lineRule="auto"/>
        <w:ind w:hanging="720"/>
        <w:jc w:val="both"/>
        <w:rPr>
          <w:rFonts w:ascii="Kruti Dev 010" w:hAnsi="Kruti Dev 010"/>
          <w:bCs/>
          <w:sz w:val="32"/>
        </w:rPr>
      </w:pPr>
      <w:r>
        <w:rPr>
          <w:rFonts w:ascii="Kruti Dev 010" w:hAnsi="Kruti Dev 010"/>
          <w:bCs/>
          <w:sz w:val="32"/>
        </w:rPr>
        <w:t xml:space="preserve">6- </w:t>
      </w:r>
      <w:r>
        <w:rPr>
          <w:rFonts w:ascii="Kruti Dev 010" w:hAnsi="Kruti Dev 010"/>
          <w:bCs/>
          <w:sz w:val="32"/>
        </w:rPr>
        <w:tab/>
        <w:t>;fn u;k lk&gt;snkj [;kfr ds fy, izhfe;e dh jkf'k uxn ugha ykrk gS bldk ys[kk fdl izdkj fd;k tkrk gS \</w:t>
      </w:r>
    </w:p>
    <w:p w14:paraId="18A740FD" w14:textId="64DBF92E" w:rsidR="00E07A23" w:rsidRDefault="00E07A23" w:rsidP="00E07A23">
      <w:pPr>
        <w:pStyle w:val="ListParagraph"/>
        <w:spacing w:after="0" w:line="360" w:lineRule="auto"/>
        <w:ind w:left="810" w:hanging="810"/>
        <w:jc w:val="both"/>
        <w:rPr>
          <w:rFonts w:ascii="Times New Roman" w:hAnsi="Times New Roman"/>
          <w:bCs/>
          <w:sz w:val="24"/>
        </w:rPr>
      </w:pPr>
      <w:r>
        <w:rPr>
          <w:rFonts w:ascii="Times New Roman" w:hAnsi="Times New Roman"/>
          <w:bCs/>
          <w:sz w:val="28"/>
        </w:rPr>
        <w:t xml:space="preserve">   </w:t>
      </w:r>
      <w:r>
        <w:rPr>
          <w:rFonts w:ascii="Times New Roman" w:hAnsi="Times New Roman"/>
          <w:bCs/>
          <w:sz w:val="28"/>
        </w:rPr>
        <w:tab/>
      </w:r>
      <w:r w:rsidRPr="006057F0">
        <w:rPr>
          <w:rFonts w:ascii="Times New Roman" w:hAnsi="Times New Roman"/>
          <w:bCs/>
          <w:sz w:val="24"/>
        </w:rPr>
        <w:t xml:space="preserve">If the new partner does not bring Goodwill in cash how it </w:t>
      </w:r>
      <w:r w:rsidR="007613E6" w:rsidRPr="006057F0">
        <w:rPr>
          <w:rFonts w:ascii="Times New Roman" w:hAnsi="Times New Roman"/>
          <w:bCs/>
          <w:sz w:val="24"/>
        </w:rPr>
        <w:t xml:space="preserve">will </w:t>
      </w:r>
      <w:r w:rsidRPr="006057F0">
        <w:rPr>
          <w:rFonts w:ascii="Times New Roman" w:hAnsi="Times New Roman"/>
          <w:bCs/>
          <w:sz w:val="24"/>
        </w:rPr>
        <w:t>be recorded.</w:t>
      </w:r>
    </w:p>
    <w:p w14:paraId="61022511" w14:textId="77777777" w:rsidR="006221D8" w:rsidRDefault="006221D8" w:rsidP="006221D8">
      <w:pPr>
        <w:spacing w:after="0" w:line="360" w:lineRule="auto"/>
        <w:jc w:val="both"/>
        <w:rPr>
          <w:rFonts w:ascii="Kokila" w:hAnsi="Kokila" w:cs="Kokila"/>
          <w:sz w:val="32"/>
          <w:szCs w:val="32"/>
        </w:rPr>
      </w:pPr>
      <w:r>
        <w:rPr>
          <w:rFonts w:ascii="Kokila" w:hAnsi="Kokila" w:cs="Kokila"/>
          <w:sz w:val="32"/>
          <w:szCs w:val="32"/>
        </w:rPr>
        <w:t>-------------------------------------------------------------------------------------------------------------</w:t>
      </w:r>
    </w:p>
    <w:p w14:paraId="00C3578B" w14:textId="2A54F883" w:rsidR="006221D8" w:rsidRDefault="006221D8" w:rsidP="006221D8">
      <w:pPr>
        <w:pStyle w:val="ListParagraph"/>
        <w:spacing w:after="0" w:line="360" w:lineRule="auto"/>
        <w:ind w:left="810" w:hanging="810"/>
        <w:jc w:val="both"/>
        <w:rPr>
          <w:rFonts w:ascii="Kokila" w:hAnsi="Kokila" w:cs="Kokila"/>
          <w:sz w:val="32"/>
          <w:szCs w:val="32"/>
        </w:rPr>
      </w:pPr>
      <w:r>
        <w:rPr>
          <w:rFonts w:ascii="Kokila" w:hAnsi="Kokila" w:cs="Kokila"/>
          <w:sz w:val="32"/>
          <w:szCs w:val="32"/>
        </w:rPr>
        <w:t>-------------------------------------------------------------------------------------------------------------</w:t>
      </w:r>
    </w:p>
    <w:p w14:paraId="6C5F7138" w14:textId="77777777" w:rsidR="006221D8" w:rsidRDefault="006221D8" w:rsidP="006221D8">
      <w:pPr>
        <w:pStyle w:val="ListParagraph"/>
        <w:spacing w:after="0" w:line="360" w:lineRule="auto"/>
        <w:ind w:left="810" w:hanging="810"/>
        <w:jc w:val="both"/>
        <w:rPr>
          <w:rFonts w:ascii="Times New Roman" w:hAnsi="Times New Roman"/>
          <w:bCs/>
          <w:sz w:val="24"/>
        </w:rPr>
      </w:pPr>
    </w:p>
    <w:p w14:paraId="57493D62" w14:textId="77777777" w:rsidR="006221D8" w:rsidRPr="006057F0" w:rsidRDefault="006221D8" w:rsidP="006221D8">
      <w:pPr>
        <w:pStyle w:val="ListParagraph"/>
        <w:spacing w:after="0" w:line="360" w:lineRule="auto"/>
        <w:ind w:left="810" w:hanging="810"/>
        <w:jc w:val="both"/>
        <w:rPr>
          <w:rFonts w:ascii="Times New Roman" w:hAnsi="Times New Roman"/>
          <w:bCs/>
          <w:sz w:val="24"/>
        </w:rPr>
      </w:pPr>
    </w:p>
    <w:p w14:paraId="6374D837" w14:textId="77777777" w:rsidR="00E07A23" w:rsidRPr="00813957" w:rsidRDefault="00E07A23" w:rsidP="00E07A23">
      <w:pPr>
        <w:pStyle w:val="ListParagraph"/>
        <w:spacing w:after="0" w:line="360" w:lineRule="auto"/>
        <w:ind w:left="810" w:hanging="810"/>
        <w:jc w:val="both"/>
        <w:rPr>
          <w:rFonts w:ascii="Times New Roman" w:hAnsi="Times New Roman"/>
          <w:bCs/>
          <w:sz w:val="2"/>
        </w:rPr>
      </w:pPr>
    </w:p>
    <w:p w14:paraId="14979990" w14:textId="77777777" w:rsidR="00E07A23" w:rsidRDefault="00E07A23" w:rsidP="00E07A23">
      <w:pPr>
        <w:pStyle w:val="ListParagraph"/>
        <w:spacing w:after="0" w:line="360" w:lineRule="auto"/>
        <w:ind w:left="810" w:hanging="810"/>
        <w:jc w:val="both"/>
        <w:rPr>
          <w:rFonts w:ascii="Times New Roman" w:hAnsi="Times New Roman"/>
          <w:bCs/>
          <w:sz w:val="28"/>
        </w:rPr>
      </w:pPr>
      <w:r>
        <w:rPr>
          <w:rFonts w:ascii="Times New Roman" w:hAnsi="Times New Roman"/>
          <w:bCs/>
          <w:sz w:val="28"/>
        </w:rPr>
        <w:lastRenderedPageBreak/>
        <w:t>7.</w:t>
      </w:r>
      <w:r w:rsidRPr="00A20519">
        <w:rPr>
          <w:rFonts w:ascii="Kruti Dev 010" w:hAnsi="Kruti Dev 010"/>
          <w:bCs/>
          <w:sz w:val="32"/>
        </w:rPr>
        <w:t xml:space="preserve"> </w:t>
      </w:r>
      <w:r>
        <w:rPr>
          <w:rFonts w:ascii="Kruti Dev 010" w:hAnsi="Kruti Dev 010"/>
          <w:bCs/>
          <w:sz w:val="32"/>
        </w:rPr>
        <w:tab/>
        <w:t>u;k lk&gt;snkj iwWath D;ksa ykrk gS \</w:t>
      </w:r>
    </w:p>
    <w:p w14:paraId="16EAEC27" w14:textId="663731F8" w:rsidR="00E07A23" w:rsidRDefault="00E07A23" w:rsidP="00E07A23">
      <w:pPr>
        <w:pStyle w:val="ListParagraph"/>
        <w:spacing w:after="0" w:line="360" w:lineRule="auto"/>
        <w:ind w:left="810" w:hanging="810"/>
        <w:jc w:val="both"/>
        <w:rPr>
          <w:rFonts w:ascii="Times New Roman" w:hAnsi="Times New Roman"/>
          <w:bCs/>
          <w:sz w:val="24"/>
        </w:rPr>
      </w:pPr>
      <w:r>
        <w:rPr>
          <w:rFonts w:ascii="Times New Roman" w:hAnsi="Times New Roman"/>
          <w:bCs/>
          <w:sz w:val="28"/>
        </w:rPr>
        <w:t xml:space="preserve">   </w:t>
      </w:r>
      <w:r>
        <w:rPr>
          <w:rFonts w:ascii="Times New Roman" w:hAnsi="Times New Roman"/>
          <w:bCs/>
          <w:sz w:val="28"/>
        </w:rPr>
        <w:tab/>
      </w:r>
      <w:r w:rsidRPr="006057F0">
        <w:rPr>
          <w:rFonts w:ascii="Times New Roman" w:hAnsi="Times New Roman"/>
          <w:bCs/>
          <w:sz w:val="24"/>
        </w:rPr>
        <w:t>Why does a new partner bring capital?</w:t>
      </w:r>
    </w:p>
    <w:p w14:paraId="2656A95E" w14:textId="77777777" w:rsidR="006221D8" w:rsidRDefault="006221D8" w:rsidP="006221D8">
      <w:pPr>
        <w:spacing w:after="0" w:line="360" w:lineRule="auto"/>
        <w:jc w:val="both"/>
        <w:rPr>
          <w:rFonts w:ascii="Kokila" w:hAnsi="Kokila" w:cs="Kokila"/>
          <w:sz w:val="32"/>
          <w:szCs w:val="32"/>
        </w:rPr>
      </w:pPr>
      <w:r>
        <w:rPr>
          <w:rFonts w:ascii="Kokila" w:hAnsi="Kokila" w:cs="Kokila"/>
          <w:sz w:val="32"/>
          <w:szCs w:val="32"/>
        </w:rPr>
        <w:t>-------------------------------------------------------------------------------------------------------------</w:t>
      </w:r>
    </w:p>
    <w:p w14:paraId="2C49CD53" w14:textId="65AC482C" w:rsidR="006221D8" w:rsidRPr="006057F0" w:rsidRDefault="006221D8" w:rsidP="006221D8">
      <w:pPr>
        <w:pStyle w:val="ListParagraph"/>
        <w:spacing w:after="0" w:line="360" w:lineRule="auto"/>
        <w:ind w:left="810" w:hanging="810"/>
        <w:jc w:val="both"/>
        <w:rPr>
          <w:rFonts w:ascii="Times New Roman" w:hAnsi="Times New Roman"/>
          <w:bCs/>
          <w:sz w:val="24"/>
        </w:rPr>
      </w:pPr>
      <w:r>
        <w:rPr>
          <w:rFonts w:ascii="Kokila" w:hAnsi="Kokila" w:cs="Kokila"/>
          <w:sz w:val="32"/>
          <w:szCs w:val="32"/>
        </w:rPr>
        <w:t>-------------------------------------------------------------------------------------------------------------</w:t>
      </w:r>
    </w:p>
    <w:p w14:paraId="4D72488B" w14:textId="514A1A6D" w:rsidR="00E07A23" w:rsidRDefault="00E07A23" w:rsidP="00E07A23">
      <w:pPr>
        <w:pStyle w:val="ListParagraph"/>
        <w:spacing w:after="0" w:line="360" w:lineRule="auto"/>
        <w:ind w:left="810" w:hanging="810"/>
        <w:jc w:val="both"/>
        <w:rPr>
          <w:rFonts w:ascii="Times New Roman" w:hAnsi="Times New Roman"/>
          <w:bCs/>
          <w:sz w:val="28"/>
        </w:rPr>
      </w:pPr>
      <w:r>
        <w:rPr>
          <w:rFonts w:ascii="Kruti Dev 010" w:hAnsi="Kruti Dev 010"/>
          <w:bCs/>
          <w:sz w:val="32"/>
        </w:rPr>
        <w:t xml:space="preserve">8- </w:t>
      </w:r>
      <w:r>
        <w:rPr>
          <w:rFonts w:ascii="Kruti Dev 010" w:hAnsi="Kruti Dev 010"/>
          <w:bCs/>
          <w:sz w:val="32"/>
        </w:rPr>
        <w:tab/>
        <w:t xml:space="preserve">QeZ esa u, lk&gt;snkj dks izos'k nsus dk dksbZ ,d </w:t>
      </w:r>
      <w:r w:rsidR="006221D8">
        <w:rPr>
          <w:rFonts w:ascii="Kruti Dev 010" w:hAnsi="Kruti Dev 010"/>
          <w:bCs/>
          <w:sz w:val="32"/>
        </w:rPr>
        <w:t>mn~ns’;</w:t>
      </w:r>
      <w:r>
        <w:rPr>
          <w:rFonts w:ascii="Kruti Dev 010" w:hAnsi="Kruti Dev 010"/>
          <w:bCs/>
          <w:sz w:val="32"/>
        </w:rPr>
        <w:t xml:space="preserve"> fyf[k,A </w:t>
      </w:r>
    </w:p>
    <w:p w14:paraId="5BDB951C" w14:textId="727A6477" w:rsidR="00E07A23" w:rsidRDefault="00E07A23" w:rsidP="00DA596C">
      <w:pPr>
        <w:pStyle w:val="ListParagraph"/>
        <w:spacing w:after="0" w:line="360" w:lineRule="auto"/>
        <w:ind w:left="810" w:hanging="810"/>
        <w:jc w:val="both"/>
        <w:rPr>
          <w:rFonts w:ascii="Times New Roman" w:hAnsi="Times New Roman"/>
          <w:bCs/>
          <w:sz w:val="28"/>
        </w:rPr>
      </w:pPr>
      <w:r>
        <w:rPr>
          <w:rFonts w:ascii="Times New Roman" w:hAnsi="Times New Roman"/>
          <w:bCs/>
          <w:sz w:val="28"/>
        </w:rPr>
        <w:t xml:space="preserve">     </w:t>
      </w:r>
      <w:r>
        <w:rPr>
          <w:rFonts w:ascii="Times New Roman" w:hAnsi="Times New Roman"/>
          <w:bCs/>
          <w:sz w:val="28"/>
        </w:rPr>
        <w:tab/>
      </w:r>
      <w:r w:rsidRPr="006057F0">
        <w:rPr>
          <w:rFonts w:ascii="Times New Roman" w:hAnsi="Times New Roman"/>
          <w:bCs/>
          <w:sz w:val="24"/>
        </w:rPr>
        <w:t>State any one purpose for admitting a new partner in a firm</w:t>
      </w:r>
      <w:r w:rsidRPr="00FF1388">
        <w:rPr>
          <w:rFonts w:ascii="Times New Roman" w:hAnsi="Times New Roman"/>
          <w:bCs/>
          <w:sz w:val="28"/>
        </w:rPr>
        <w:t>.</w:t>
      </w:r>
    </w:p>
    <w:p w14:paraId="3C5A20AA" w14:textId="77777777" w:rsidR="006221D8" w:rsidRDefault="006221D8" w:rsidP="006221D8">
      <w:pPr>
        <w:spacing w:after="0" w:line="360" w:lineRule="auto"/>
        <w:jc w:val="both"/>
        <w:rPr>
          <w:rFonts w:ascii="Kokila" w:hAnsi="Kokila" w:cs="Kokila"/>
          <w:sz w:val="32"/>
          <w:szCs w:val="32"/>
        </w:rPr>
      </w:pPr>
      <w:r>
        <w:rPr>
          <w:rFonts w:ascii="Kokila" w:hAnsi="Kokila" w:cs="Kokila"/>
          <w:sz w:val="32"/>
          <w:szCs w:val="32"/>
        </w:rPr>
        <w:t>-------------------------------------------------------------------------------------------------------------</w:t>
      </w:r>
    </w:p>
    <w:p w14:paraId="3AA7399D" w14:textId="68A3F16C" w:rsidR="006221D8" w:rsidRDefault="006221D8" w:rsidP="006221D8">
      <w:pPr>
        <w:pStyle w:val="ListParagraph"/>
        <w:spacing w:after="0" w:line="360" w:lineRule="auto"/>
        <w:ind w:left="810" w:hanging="810"/>
        <w:jc w:val="both"/>
        <w:rPr>
          <w:rFonts w:ascii="Kokila" w:hAnsi="Kokila" w:cs="Kokila"/>
          <w:sz w:val="32"/>
          <w:szCs w:val="32"/>
        </w:rPr>
      </w:pPr>
      <w:r>
        <w:rPr>
          <w:rFonts w:ascii="Kokila" w:hAnsi="Kokila" w:cs="Kokila"/>
          <w:sz w:val="32"/>
          <w:szCs w:val="32"/>
        </w:rPr>
        <w:t>-------------------------------------------------------------------------------------------------------------</w:t>
      </w:r>
    </w:p>
    <w:p w14:paraId="123525F1" w14:textId="77777777" w:rsidR="006221D8" w:rsidRPr="00DF5BF3" w:rsidRDefault="006221D8" w:rsidP="006221D8">
      <w:pPr>
        <w:pStyle w:val="ListParagraph"/>
        <w:spacing w:after="0" w:line="360" w:lineRule="auto"/>
        <w:ind w:left="810" w:hanging="810"/>
        <w:jc w:val="both"/>
        <w:rPr>
          <w:rFonts w:ascii="Times New Roman" w:hAnsi="Times New Roman"/>
          <w:bCs/>
          <w:sz w:val="6"/>
          <w:szCs w:val="2"/>
        </w:rPr>
      </w:pPr>
    </w:p>
    <w:p w14:paraId="11F44C42" w14:textId="77777777" w:rsidR="00E07A23" w:rsidRPr="003D6439" w:rsidRDefault="00E07A23" w:rsidP="00DF5BF3">
      <w:pPr>
        <w:spacing w:after="0" w:line="240" w:lineRule="auto"/>
        <w:ind w:left="-90"/>
        <w:rPr>
          <w:rFonts w:ascii="Kruti Dev 010" w:hAnsi="Kruti Dev 010"/>
          <w:b/>
          <w:bCs/>
          <w:color w:val="DF2E28" w:themeColor="accent1"/>
          <w:sz w:val="28"/>
        </w:rPr>
      </w:pPr>
      <w:r w:rsidRPr="003D6439">
        <w:rPr>
          <w:rFonts w:ascii="Kruti Dev 010" w:hAnsi="Kruti Dev 010"/>
          <w:b/>
          <w:bCs/>
          <w:color w:val="DF2E28" w:themeColor="accent1"/>
          <w:sz w:val="32"/>
        </w:rPr>
        <w:t xml:space="preserve">3 vad ds lSa)kafrd iz'u </w:t>
      </w:r>
      <w:r w:rsidRPr="003D6439">
        <w:rPr>
          <w:rFonts w:ascii="Times New Roman" w:hAnsi="Times New Roman"/>
          <w:b/>
          <w:bCs/>
          <w:color w:val="DF2E28" w:themeColor="accent1"/>
          <w:sz w:val="24"/>
          <w:szCs w:val="24"/>
        </w:rPr>
        <w:t>(Theory question)</w:t>
      </w:r>
    </w:p>
    <w:p w14:paraId="641E47D5" w14:textId="77777777" w:rsidR="00E07A23" w:rsidRPr="00D42B40" w:rsidRDefault="00E07A23" w:rsidP="00E07A23">
      <w:pPr>
        <w:spacing w:after="0" w:line="360" w:lineRule="auto"/>
        <w:rPr>
          <w:rFonts w:ascii="Kruti Dev 010" w:hAnsi="Kruti Dev 010"/>
          <w:b/>
          <w:bCs/>
          <w:sz w:val="16"/>
        </w:rPr>
      </w:pPr>
    </w:p>
    <w:p w14:paraId="78B697A2" w14:textId="77777777" w:rsidR="00E07A23" w:rsidRDefault="00E07A23" w:rsidP="00E07A23">
      <w:pPr>
        <w:pStyle w:val="ListParagraph"/>
        <w:numPr>
          <w:ilvl w:val="0"/>
          <w:numId w:val="21"/>
        </w:numPr>
        <w:spacing w:after="0" w:line="360" w:lineRule="auto"/>
        <w:ind w:left="810" w:hanging="810"/>
        <w:jc w:val="both"/>
        <w:rPr>
          <w:rFonts w:ascii="Kruti Dev 010" w:hAnsi="Kruti Dev 010"/>
          <w:bCs/>
          <w:sz w:val="32"/>
        </w:rPr>
      </w:pPr>
      <w:r>
        <w:rPr>
          <w:rFonts w:ascii="Kruti Dev 010" w:hAnsi="Kruti Dev 010"/>
          <w:bCs/>
          <w:sz w:val="32"/>
        </w:rPr>
        <w:t>u;s lk&gt;snkj dks izos'k nsus dh vko';drk ds rhu dkj.k fyf[k, A</w:t>
      </w:r>
    </w:p>
    <w:p w14:paraId="0FE41937" w14:textId="7411A125" w:rsidR="00E07A23" w:rsidRDefault="00E07A23" w:rsidP="00E07A23">
      <w:pPr>
        <w:pStyle w:val="ListParagraph"/>
        <w:spacing w:after="0" w:line="360" w:lineRule="auto"/>
        <w:ind w:left="810" w:hanging="90"/>
        <w:jc w:val="both"/>
        <w:rPr>
          <w:rFonts w:ascii="Times New Roman" w:hAnsi="Times New Roman"/>
          <w:bCs/>
          <w:sz w:val="24"/>
        </w:rPr>
      </w:pPr>
      <w:r w:rsidRPr="006057F0">
        <w:rPr>
          <w:rFonts w:ascii="Times New Roman" w:hAnsi="Times New Roman"/>
          <w:bCs/>
          <w:sz w:val="24"/>
        </w:rPr>
        <w:t>Write any three purposes for admission of a new partner</w:t>
      </w:r>
      <w:r w:rsidR="001C43EC">
        <w:rPr>
          <w:rFonts w:ascii="Times New Roman" w:hAnsi="Times New Roman"/>
          <w:bCs/>
          <w:sz w:val="24"/>
        </w:rPr>
        <w:t>.</w:t>
      </w:r>
    </w:p>
    <w:p w14:paraId="68D149E2" w14:textId="77777777" w:rsidR="00DF5BF3" w:rsidRDefault="00DF5BF3" w:rsidP="00DF5BF3">
      <w:pPr>
        <w:spacing w:after="0" w:line="360" w:lineRule="auto"/>
        <w:jc w:val="both"/>
        <w:rPr>
          <w:rFonts w:ascii="Kokila" w:hAnsi="Kokila" w:cs="Kokila"/>
          <w:sz w:val="32"/>
          <w:szCs w:val="32"/>
        </w:rPr>
      </w:pPr>
      <w:r>
        <w:rPr>
          <w:rFonts w:ascii="Kokila" w:hAnsi="Kokila" w:cs="Kokila"/>
          <w:sz w:val="32"/>
          <w:szCs w:val="32"/>
        </w:rPr>
        <w:t>-------------------------------------------------------------------------------------------------------------</w:t>
      </w:r>
    </w:p>
    <w:p w14:paraId="400C487B" w14:textId="77777777" w:rsidR="00DF5BF3" w:rsidRPr="00392F31" w:rsidRDefault="00DF5BF3" w:rsidP="00DF5BF3">
      <w:pPr>
        <w:spacing w:after="0" w:line="360" w:lineRule="auto"/>
        <w:ind w:right="-90"/>
        <w:jc w:val="both"/>
        <w:rPr>
          <w:rFonts w:ascii="Kokila" w:hAnsi="Kokila" w:cs="Kokila"/>
          <w:sz w:val="32"/>
          <w:szCs w:val="32"/>
        </w:rPr>
      </w:pPr>
      <w:r w:rsidRPr="00392F31">
        <w:rPr>
          <w:rFonts w:ascii="Kokila" w:hAnsi="Kokila" w:cs="Kokila"/>
          <w:sz w:val="32"/>
          <w:szCs w:val="32"/>
        </w:rPr>
        <w:t>-------------------------------------------------------------------------------------------------------------</w:t>
      </w:r>
    </w:p>
    <w:p w14:paraId="3245674F" w14:textId="77777777" w:rsidR="00DF5BF3" w:rsidRDefault="00DF5BF3" w:rsidP="00DF5BF3">
      <w:pPr>
        <w:spacing w:after="0" w:line="360" w:lineRule="auto"/>
        <w:jc w:val="both"/>
        <w:rPr>
          <w:rFonts w:ascii="Kokila" w:hAnsi="Kokila" w:cs="Kokila"/>
          <w:sz w:val="32"/>
          <w:szCs w:val="32"/>
        </w:rPr>
      </w:pPr>
      <w:r>
        <w:rPr>
          <w:rFonts w:ascii="Kokila" w:hAnsi="Kokila" w:cs="Kokila"/>
          <w:sz w:val="32"/>
          <w:szCs w:val="32"/>
        </w:rPr>
        <w:t>-------------------------------------------------------------------------------------------------------------</w:t>
      </w:r>
    </w:p>
    <w:p w14:paraId="3CA81418" w14:textId="7BC0788A" w:rsidR="00E07A23" w:rsidRPr="00DF5BF3" w:rsidRDefault="00DF5BF3" w:rsidP="00DF5BF3">
      <w:pPr>
        <w:spacing w:after="0" w:line="360" w:lineRule="auto"/>
        <w:jc w:val="both"/>
        <w:rPr>
          <w:rFonts w:ascii="Times New Roman" w:hAnsi="Times New Roman"/>
          <w:bCs/>
          <w:sz w:val="24"/>
        </w:rPr>
      </w:pPr>
      <w:r>
        <w:rPr>
          <w:rFonts w:ascii="Kokila" w:hAnsi="Kokila" w:cs="Kokila"/>
          <w:sz w:val="32"/>
          <w:szCs w:val="32"/>
        </w:rPr>
        <w:t>-------------------------------------------------------------------------------------------------------------</w:t>
      </w:r>
    </w:p>
    <w:p w14:paraId="1717B0A4" w14:textId="77777777" w:rsidR="00E07A23" w:rsidRDefault="00E07A23" w:rsidP="00E07A23">
      <w:pPr>
        <w:pStyle w:val="ListParagraph"/>
        <w:numPr>
          <w:ilvl w:val="0"/>
          <w:numId w:val="21"/>
        </w:numPr>
        <w:spacing w:after="0" w:line="360" w:lineRule="auto"/>
        <w:ind w:left="810" w:hanging="810"/>
        <w:jc w:val="both"/>
        <w:rPr>
          <w:rFonts w:ascii="Kruti Dev 010" w:hAnsi="Kruti Dev 010"/>
          <w:bCs/>
          <w:sz w:val="32"/>
        </w:rPr>
      </w:pPr>
      <w:r>
        <w:rPr>
          <w:rFonts w:ascii="Kruti Dev 010" w:hAnsi="Kruti Dev 010"/>
          <w:bCs/>
          <w:sz w:val="32"/>
        </w:rPr>
        <w:t>dkSu&amp;dkSu lh n'kkvksa esa iquewZY;kadu [kkrk rS;kj fd;k tkrk gS \</w:t>
      </w:r>
    </w:p>
    <w:p w14:paraId="02E047D8" w14:textId="77777777" w:rsidR="00E07A23" w:rsidRDefault="00E07A23" w:rsidP="00E07A23">
      <w:pPr>
        <w:pStyle w:val="ListParagraph"/>
        <w:spacing w:after="0" w:line="360" w:lineRule="auto"/>
        <w:ind w:left="810" w:hanging="90"/>
        <w:jc w:val="both"/>
        <w:rPr>
          <w:rFonts w:ascii="Times New Roman" w:hAnsi="Times New Roman"/>
          <w:bCs/>
          <w:sz w:val="24"/>
        </w:rPr>
      </w:pPr>
      <w:r w:rsidRPr="006057F0">
        <w:rPr>
          <w:rFonts w:ascii="Times New Roman" w:hAnsi="Times New Roman"/>
          <w:bCs/>
          <w:sz w:val="24"/>
        </w:rPr>
        <w:t>What are the different situations in which revaluation account is opened?</w:t>
      </w:r>
    </w:p>
    <w:p w14:paraId="54C382BB" w14:textId="77777777" w:rsidR="00DF5BF3" w:rsidRDefault="00DF5BF3" w:rsidP="00DF5BF3">
      <w:pPr>
        <w:spacing w:after="0" w:line="360" w:lineRule="auto"/>
        <w:jc w:val="both"/>
        <w:rPr>
          <w:rFonts w:ascii="Kokila" w:hAnsi="Kokila" w:cs="Kokila"/>
          <w:sz w:val="32"/>
          <w:szCs w:val="32"/>
        </w:rPr>
      </w:pPr>
      <w:r>
        <w:rPr>
          <w:rFonts w:ascii="Kokila" w:hAnsi="Kokila" w:cs="Kokila"/>
          <w:sz w:val="32"/>
          <w:szCs w:val="32"/>
        </w:rPr>
        <w:t>-------------------------------------------------------------------------------------------------------------</w:t>
      </w:r>
    </w:p>
    <w:p w14:paraId="6B7B1C05" w14:textId="77777777" w:rsidR="00DF5BF3" w:rsidRPr="00392F31" w:rsidRDefault="00DF5BF3" w:rsidP="00DF5BF3">
      <w:pPr>
        <w:spacing w:after="0" w:line="360" w:lineRule="auto"/>
        <w:ind w:right="-90"/>
        <w:jc w:val="both"/>
        <w:rPr>
          <w:rFonts w:ascii="Kokila" w:hAnsi="Kokila" w:cs="Kokila"/>
          <w:sz w:val="32"/>
          <w:szCs w:val="32"/>
        </w:rPr>
      </w:pPr>
      <w:r w:rsidRPr="00392F31">
        <w:rPr>
          <w:rFonts w:ascii="Kokila" w:hAnsi="Kokila" w:cs="Kokila"/>
          <w:sz w:val="32"/>
          <w:szCs w:val="32"/>
        </w:rPr>
        <w:t>-------------------------------------------------------------------------------------------------------------</w:t>
      </w:r>
    </w:p>
    <w:p w14:paraId="6CEECEB8" w14:textId="77777777" w:rsidR="00DF5BF3" w:rsidRDefault="00DF5BF3" w:rsidP="00DF5BF3">
      <w:pPr>
        <w:spacing w:after="0" w:line="360" w:lineRule="auto"/>
        <w:jc w:val="both"/>
        <w:rPr>
          <w:rFonts w:ascii="Kokila" w:hAnsi="Kokila" w:cs="Kokila"/>
          <w:sz w:val="32"/>
          <w:szCs w:val="32"/>
        </w:rPr>
      </w:pPr>
      <w:r>
        <w:rPr>
          <w:rFonts w:ascii="Kokila" w:hAnsi="Kokila" w:cs="Kokila"/>
          <w:sz w:val="32"/>
          <w:szCs w:val="32"/>
        </w:rPr>
        <w:t>-------------------------------------------------------------------------------------------------------------</w:t>
      </w:r>
    </w:p>
    <w:p w14:paraId="7130C8C9" w14:textId="7AFFDE80" w:rsidR="00E07A23" w:rsidRPr="00DF5BF3" w:rsidRDefault="00DF5BF3" w:rsidP="00DF5BF3">
      <w:pPr>
        <w:spacing w:after="0" w:line="360" w:lineRule="auto"/>
        <w:jc w:val="both"/>
        <w:rPr>
          <w:rFonts w:ascii="Times New Roman" w:hAnsi="Times New Roman"/>
          <w:bCs/>
          <w:sz w:val="24"/>
        </w:rPr>
      </w:pPr>
      <w:r>
        <w:rPr>
          <w:rFonts w:ascii="Kokila" w:hAnsi="Kokila" w:cs="Kokila"/>
          <w:sz w:val="32"/>
          <w:szCs w:val="32"/>
        </w:rPr>
        <w:t>-------------------------------------------------------------------------------------------------------------</w:t>
      </w:r>
    </w:p>
    <w:p w14:paraId="7793C460" w14:textId="77777777" w:rsidR="00E07A23" w:rsidRDefault="00E07A23" w:rsidP="00E07A23">
      <w:pPr>
        <w:pStyle w:val="ListParagraph"/>
        <w:numPr>
          <w:ilvl w:val="0"/>
          <w:numId w:val="21"/>
        </w:numPr>
        <w:spacing w:after="0" w:line="360" w:lineRule="auto"/>
        <w:ind w:left="810" w:hanging="810"/>
        <w:jc w:val="both"/>
        <w:rPr>
          <w:rFonts w:ascii="Kruti Dev 010" w:hAnsi="Kruti Dev 010"/>
          <w:bCs/>
          <w:sz w:val="32"/>
        </w:rPr>
      </w:pPr>
      <w:r>
        <w:rPr>
          <w:rFonts w:ascii="Kruti Dev 010" w:hAnsi="Kruti Dev 010"/>
          <w:bCs/>
          <w:sz w:val="32"/>
        </w:rPr>
        <w:t>u, lk&gt;snkj dks D;k&amp;D;k vf/kdkj izkIr gksrs gSa \ ¼dksbZ rhu½</w:t>
      </w:r>
    </w:p>
    <w:p w14:paraId="7AE1834B" w14:textId="77777777" w:rsidR="00E07A23" w:rsidRDefault="00E07A23" w:rsidP="00E07A23">
      <w:pPr>
        <w:pStyle w:val="ListParagraph"/>
        <w:spacing w:after="0" w:line="360" w:lineRule="auto"/>
        <w:ind w:left="810" w:hanging="90"/>
        <w:jc w:val="both"/>
        <w:rPr>
          <w:rFonts w:ascii="Times New Roman" w:hAnsi="Times New Roman"/>
          <w:bCs/>
          <w:sz w:val="24"/>
        </w:rPr>
      </w:pPr>
      <w:r w:rsidRPr="006057F0">
        <w:rPr>
          <w:rFonts w:ascii="Times New Roman" w:hAnsi="Times New Roman"/>
          <w:bCs/>
          <w:sz w:val="24"/>
        </w:rPr>
        <w:t>What are the rights of a new partner ?</w:t>
      </w:r>
      <w:r>
        <w:rPr>
          <w:rFonts w:ascii="Times New Roman" w:hAnsi="Times New Roman"/>
          <w:bCs/>
          <w:sz w:val="24"/>
        </w:rPr>
        <w:t xml:space="preserve"> (write any three)</w:t>
      </w:r>
    </w:p>
    <w:p w14:paraId="7C50CA0E" w14:textId="77777777" w:rsidR="00DF5BF3" w:rsidRDefault="00DF5BF3" w:rsidP="00DF5BF3">
      <w:pPr>
        <w:spacing w:after="0" w:line="360" w:lineRule="auto"/>
        <w:jc w:val="both"/>
        <w:rPr>
          <w:rFonts w:ascii="Kokila" w:hAnsi="Kokila" w:cs="Kokila"/>
          <w:sz w:val="32"/>
          <w:szCs w:val="32"/>
        </w:rPr>
      </w:pPr>
      <w:r>
        <w:rPr>
          <w:rFonts w:ascii="Kokila" w:hAnsi="Kokila" w:cs="Kokila"/>
          <w:sz w:val="32"/>
          <w:szCs w:val="32"/>
        </w:rPr>
        <w:t>-------------------------------------------------------------------------------------------------------------</w:t>
      </w:r>
    </w:p>
    <w:p w14:paraId="42648255" w14:textId="77777777" w:rsidR="00DF5BF3" w:rsidRPr="00392F31" w:rsidRDefault="00DF5BF3" w:rsidP="00DF5BF3">
      <w:pPr>
        <w:spacing w:after="0" w:line="360" w:lineRule="auto"/>
        <w:ind w:right="-90"/>
        <w:jc w:val="both"/>
        <w:rPr>
          <w:rFonts w:ascii="Kokila" w:hAnsi="Kokila" w:cs="Kokila"/>
          <w:sz w:val="32"/>
          <w:szCs w:val="32"/>
        </w:rPr>
      </w:pPr>
      <w:r w:rsidRPr="00392F31">
        <w:rPr>
          <w:rFonts w:ascii="Kokila" w:hAnsi="Kokila" w:cs="Kokila"/>
          <w:sz w:val="32"/>
          <w:szCs w:val="32"/>
        </w:rPr>
        <w:t>-------------------------------------------------------------------------------------------------------------</w:t>
      </w:r>
    </w:p>
    <w:p w14:paraId="24E8CB7A" w14:textId="77777777" w:rsidR="00DF5BF3" w:rsidRDefault="00DF5BF3" w:rsidP="00DF5BF3">
      <w:pPr>
        <w:spacing w:after="0" w:line="360" w:lineRule="auto"/>
        <w:jc w:val="both"/>
        <w:rPr>
          <w:rFonts w:ascii="Kokila" w:hAnsi="Kokila" w:cs="Kokila"/>
          <w:sz w:val="32"/>
          <w:szCs w:val="32"/>
        </w:rPr>
      </w:pPr>
      <w:r>
        <w:rPr>
          <w:rFonts w:ascii="Kokila" w:hAnsi="Kokila" w:cs="Kokila"/>
          <w:sz w:val="32"/>
          <w:szCs w:val="32"/>
        </w:rPr>
        <w:t>-------------------------------------------------------------------------------------------------------------</w:t>
      </w:r>
    </w:p>
    <w:p w14:paraId="58F089B4" w14:textId="11D2BD92" w:rsidR="00DF5BF3" w:rsidRPr="00DF5BF3" w:rsidRDefault="00DF5BF3" w:rsidP="00DF5BF3">
      <w:pPr>
        <w:spacing w:after="0" w:line="360" w:lineRule="auto"/>
        <w:jc w:val="both"/>
        <w:rPr>
          <w:rFonts w:ascii="Times New Roman" w:hAnsi="Times New Roman"/>
          <w:bCs/>
          <w:sz w:val="24"/>
        </w:rPr>
      </w:pPr>
      <w:r>
        <w:rPr>
          <w:rFonts w:ascii="Kokila" w:hAnsi="Kokila" w:cs="Kokila"/>
          <w:sz w:val="32"/>
          <w:szCs w:val="32"/>
        </w:rPr>
        <w:t>-------------------------------------------------------------------------------------------------------------</w:t>
      </w:r>
    </w:p>
    <w:p w14:paraId="3876CE28" w14:textId="77777777" w:rsidR="00E07A23" w:rsidRDefault="00E07A23" w:rsidP="00E07A23">
      <w:pPr>
        <w:pStyle w:val="ListParagraph"/>
        <w:numPr>
          <w:ilvl w:val="0"/>
          <w:numId w:val="21"/>
        </w:numPr>
        <w:spacing w:after="0" w:line="360" w:lineRule="auto"/>
        <w:ind w:left="810" w:hanging="810"/>
        <w:jc w:val="both"/>
        <w:rPr>
          <w:rFonts w:ascii="Kruti Dev 010" w:hAnsi="Kruti Dev 010"/>
          <w:bCs/>
          <w:sz w:val="32"/>
        </w:rPr>
      </w:pPr>
      <w:r>
        <w:rPr>
          <w:rFonts w:ascii="Kruti Dev 010" w:hAnsi="Kruti Dev 010"/>
          <w:bCs/>
          <w:sz w:val="32"/>
        </w:rPr>
        <w:lastRenderedPageBreak/>
        <w:t>;fn u;k lk&gt;snkj [;kfr ds izhfe;e dk viuk Hkkx oLrq ds :i esa ykrk gS rks D;k tuZy izfof"V dh tk,xh \</w:t>
      </w:r>
    </w:p>
    <w:p w14:paraId="40CF9C63" w14:textId="77777777" w:rsidR="00E07A23" w:rsidRDefault="00E07A23" w:rsidP="00E07A23">
      <w:pPr>
        <w:pStyle w:val="ListParagraph"/>
        <w:spacing w:after="0" w:line="360" w:lineRule="auto"/>
        <w:ind w:left="810" w:hanging="90"/>
        <w:jc w:val="both"/>
        <w:rPr>
          <w:rFonts w:ascii="Times New Roman" w:hAnsi="Times New Roman"/>
          <w:bCs/>
          <w:sz w:val="24"/>
          <w:szCs w:val="28"/>
        </w:rPr>
      </w:pPr>
      <w:r w:rsidRPr="006057F0">
        <w:rPr>
          <w:rFonts w:ascii="Times New Roman" w:hAnsi="Times New Roman"/>
          <w:bCs/>
          <w:sz w:val="24"/>
          <w:szCs w:val="28"/>
        </w:rPr>
        <w:t>When a new partner brings his share of premium for Goodwill in kind ,what journal entries are made ?</w:t>
      </w:r>
    </w:p>
    <w:p w14:paraId="6CAC66A8" w14:textId="77777777" w:rsidR="00DF5BF3" w:rsidRDefault="00DF5BF3" w:rsidP="00DF5BF3">
      <w:pPr>
        <w:spacing w:after="0" w:line="360" w:lineRule="auto"/>
        <w:jc w:val="both"/>
        <w:rPr>
          <w:rFonts w:ascii="Kokila" w:hAnsi="Kokila" w:cs="Kokila"/>
          <w:sz w:val="32"/>
          <w:szCs w:val="32"/>
        </w:rPr>
      </w:pPr>
      <w:r>
        <w:rPr>
          <w:rFonts w:ascii="Kokila" w:hAnsi="Kokila" w:cs="Kokila"/>
          <w:sz w:val="32"/>
          <w:szCs w:val="32"/>
        </w:rPr>
        <w:t>-------------------------------------------------------------------------------------------------------------</w:t>
      </w:r>
    </w:p>
    <w:p w14:paraId="2CEB19BE" w14:textId="77777777" w:rsidR="00DF5BF3" w:rsidRPr="00392F31" w:rsidRDefault="00DF5BF3" w:rsidP="00DF5BF3">
      <w:pPr>
        <w:spacing w:after="0" w:line="360" w:lineRule="auto"/>
        <w:ind w:right="-90"/>
        <w:jc w:val="both"/>
        <w:rPr>
          <w:rFonts w:ascii="Kokila" w:hAnsi="Kokila" w:cs="Kokila"/>
          <w:sz w:val="32"/>
          <w:szCs w:val="32"/>
        </w:rPr>
      </w:pPr>
      <w:r w:rsidRPr="00392F31">
        <w:rPr>
          <w:rFonts w:ascii="Kokila" w:hAnsi="Kokila" w:cs="Kokila"/>
          <w:sz w:val="32"/>
          <w:szCs w:val="32"/>
        </w:rPr>
        <w:t>-------------------------------------------------------------------------------------------------------------</w:t>
      </w:r>
    </w:p>
    <w:p w14:paraId="52475847" w14:textId="77777777" w:rsidR="00DF5BF3" w:rsidRDefault="00DF5BF3" w:rsidP="00DF5BF3">
      <w:pPr>
        <w:spacing w:after="0" w:line="360" w:lineRule="auto"/>
        <w:jc w:val="both"/>
        <w:rPr>
          <w:rFonts w:ascii="Kokila" w:hAnsi="Kokila" w:cs="Kokila"/>
          <w:sz w:val="32"/>
          <w:szCs w:val="32"/>
        </w:rPr>
      </w:pPr>
      <w:r>
        <w:rPr>
          <w:rFonts w:ascii="Kokila" w:hAnsi="Kokila" w:cs="Kokila"/>
          <w:sz w:val="32"/>
          <w:szCs w:val="32"/>
        </w:rPr>
        <w:t>-------------------------------------------------------------------------------------------------------------</w:t>
      </w:r>
    </w:p>
    <w:p w14:paraId="77AF6338" w14:textId="77777777" w:rsidR="00E07A23" w:rsidRDefault="00E07A23" w:rsidP="00E07A23">
      <w:pPr>
        <w:pStyle w:val="ListParagraph"/>
        <w:numPr>
          <w:ilvl w:val="0"/>
          <w:numId w:val="21"/>
        </w:numPr>
        <w:spacing w:after="0" w:line="360" w:lineRule="auto"/>
        <w:ind w:left="810" w:hanging="810"/>
        <w:jc w:val="both"/>
        <w:rPr>
          <w:rFonts w:ascii="Kruti Dev 010" w:hAnsi="Kruti Dev 010"/>
          <w:bCs/>
          <w:sz w:val="32"/>
        </w:rPr>
      </w:pPr>
      <w:r>
        <w:rPr>
          <w:rFonts w:ascii="Kruti Dev 010" w:hAnsi="Kruti Dev 010"/>
          <w:bCs/>
          <w:sz w:val="32"/>
        </w:rPr>
        <w:t>fNih gqbZ [;kfr D;k gS bls dSls Kkr fd;k tkrk gS \</w:t>
      </w:r>
    </w:p>
    <w:p w14:paraId="1E7E52B5" w14:textId="77777777" w:rsidR="00E07A23" w:rsidRDefault="00E07A23" w:rsidP="00E07A23">
      <w:pPr>
        <w:pStyle w:val="ListParagraph"/>
        <w:spacing w:after="0" w:line="360" w:lineRule="auto"/>
        <w:ind w:left="810" w:hanging="90"/>
        <w:jc w:val="both"/>
        <w:rPr>
          <w:rFonts w:ascii="Times New Roman" w:hAnsi="Times New Roman"/>
          <w:bCs/>
          <w:sz w:val="28"/>
        </w:rPr>
      </w:pPr>
      <w:r w:rsidRPr="006057F0">
        <w:rPr>
          <w:rFonts w:ascii="Times New Roman" w:hAnsi="Times New Roman"/>
          <w:bCs/>
          <w:sz w:val="24"/>
        </w:rPr>
        <w:t>What is hidden Goodwill? How is it calculated</w:t>
      </w:r>
      <w:r w:rsidRPr="00510DFF">
        <w:rPr>
          <w:rFonts w:ascii="Times New Roman" w:hAnsi="Times New Roman"/>
          <w:bCs/>
          <w:sz w:val="28"/>
        </w:rPr>
        <w:t>?</w:t>
      </w:r>
    </w:p>
    <w:p w14:paraId="370C5677" w14:textId="77777777" w:rsidR="00DF5BF3" w:rsidRDefault="00DF5BF3" w:rsidP="00DF5BF3">
      <w:pPr>
        <w:spacing w:after="0" w:line="360" w:lineRule="auto"/>
        <w:jc w:val="both"/>
        <w:rPr>
          <w:rFonts w:ascii="Kokila" w:hAnsi="Kokila" w:cs="Kokila"/>
          <w:sz w:val="32"/>
          <w:szCs w:val="32"/>
        </w:rPr>
      </w:pPr>
      <w:r>
        <w:rPr>
          <w:rFonts w:ascii="Kokila" w:hAnsi="Kokila" w:cs="Kokila"/>
          <w:sz w:val="32"/>
          <w:szCs w:val="32"/>
        </w:rPr>
        <w:t>-------------------------------------------------------------------------------------------------------------</w:t>
      </w:r>
    </w:p>
    <w:p w14:paraId="6F5DDF6E" w14:textId="77777777" w:rsidR="00DF5BF3" w:rsidRPr="00392F31" w:rsidRDefault="00DF5BF3" w:rsidP="00DF5BF3">
      <w:pPr>
        <w:spacing w:after="0" w:line="360" w:lineRule="auto"/>
        <w:ind w:right="-90"/>
        <w:jc w:val="both"/>
        <w:rPr>
          <w:rFonts w:ascii="Kokila" w:hAnsi="Kokila" w:cs="Kokila"/>
          <w:sz w:val="32"/>
          <w:szCs w:val="32"/>
        </w:rPr>
      </w:pPr>
      <w:r w:rsidRPr="00392F31">
        <w:rPr>
          <w:rFonts w:ascii="Kokila" w:hAnsi="Kokila" w:cs="Kokila"/>
          <w:sz w:val="32"/>
          <w:szCs w:val="32"/>
        </w:rPr>
        <w:t>-------------------------------------------------------------------------------------------------------------</w:t>
      </w:r>
    </w:p>
    <w:p w14:paraId="7F5174BF" w14:textId="77777777" w:rsidR="00DF5BF3" w:rsidRDefault="00DF5BF3" w:rsidP="00DF5BF3">
      <w:pPr>
        <w:spacing w:after="0" w:line="360" w:lineRule="auto"/>
        <w:jc w:val="both"/>
        <w:rPr>
          <w:rFonts w:ascii="Kokila" w:hAnsi="Kokila" w:cs="Kokila"/>
          <w:sz w:val="32"/>
          <w:szCs w:val="32"/>
        </w:rPr>
      </w:pPr>
      <w:r>
        <w:rPr>
          <w:rFonts w:ascii="Kokila" w:hAnsi="Kokila" w:cs="Kokila"/>
          <w:sz w:val="32"/>
          <w:szCs w:val="32"/>
        </w:rPr>
        <w:t>-------------------------------------------------------------------------------------------------------------</w:t>
      </w:r>
    </w:p>
    <w:p w14:paraId="6F37AADD" w14:textId="77777777" w:rsidR="00E07A23" w:rsidRPr="00AC565C" w:rsidRDefault="00E07A23" w:rsidP="00E07A23">
      <w:pPr>
        <w:pStyle w:val="ListParagraph"/>
        <w:spacing w:after="0" w:line="360" w:lineRule="auto"/>
        <w:ind w:left="810" w:hanging="90"/>
        <w:jc w:val="both"/>
        <w:rPr>
          <w:rFonts w:ascii="Times New Roman" w:hAnsi="Times New Roman"/>
          <w:bCs/>
          <w:sz w:val="2"/>
        </w:rPr>
      </w:pPr>
    </w:p>
    <w:p w14:paraId="13A7D74D" w14:textId="043148E1" w:rsidR="00E07A23" w:rsidRPr="00320D39" w:rsidRDefault="00E07A23" w:rsidP="00320D39">
      <w:pPr>
        <w:pStyle w:val="ListParagraph"/>
        <w:spacing w:after="0" w:line="360" w:lineRule="auto"/>
        <w:ind w:left="0"/>
        <w:rPr>
          <w:rFonts w:ascii="Times New Roman" w:hAnsi="Times New Roman"/>
          <w:bCs/>
          <w:sz w:val="10"/>
        </w:rPr>
      </w:pPr>
      <w:r w:rsidRPr="00AC565C">
        <w:rPr>
          <w:rFonts w:ascii="Times New Roman" w:hAnsi="Times New Roman"/>
          <w:bCs/>
          <w:sz w:val="10"/>
        </w:rPr>
        <w:t xml:space="preserve">  </w:t>
      </w:r>
    </w:p>
    <w:p w14:paraId="28FB6AA8" w14:textId="77777777" w:rsidR="00E07A23" w:rsidRPr="003D6439" w:rsidRDefault="00E07A23" w:rsidP="00320D39">
      <w:pPr>
        <w:spacing w:after="0" w:line="240" w:lineRule="auto"/>
        <w:ind w:left="-90"/>
        <w:rPr>
          <w:rFonts w:ascii="Kruti Dev 010" w:hAnsi="Kruti Dev 010"/>
          <w:b/>
          <w:bCs/>
          <w:color w:val="DF2E28" w:themeColor="accent1"/>
          <w:sz w:val="28"/>
        </w:rPr>
      </w:pPr>
      <w:r w:rsidRPr="003D6439">
        <w:rPr>
          <w:rFonts w:ascii="Kruti Dev 010" w:hAnsi="Kruti Dev 010"/>
          <w:b/>
          <w:bCs/>
          <w:color w:val="DF2E28" w:themeColor="accent1"/>
          <w:sz w:val="32"/>
        </w:rPr>
        <w:t xml:space="preserve">4 vad ds lSa)kafrd iz'u </w:t>
      </w:r>
      <w:r w:rsidRPr="003D6439">
        <w:rPr>
          <w:rFonts w:ascii="Times New Roman" w:hAnsi="Times New Roman"/>
          <w:b/>
          <w:bCs/>
          <w:color w:val="DF2E28" w:themeColor="accent1"/>
          <w:sz w:val="24"/>
          <w:szCs w:val="24"/>
        </w:rPr>
        <w:t>(Theory question)</w:t>
      </w:r>
    </w:p>
    <w:p w14:paraId="50378606" w14:textId="77777777" w:rsidR="00E07A23" w:rsidRPr="00CD6987" w:rsidRDefault="00E07A23" w:rsidP="00E07A23">
      <w:pPr>
        <w:spacing w:after="0" w:line="360" w:lineRule="auto"/>
        <w:rPr>
          <w:rFonts w:ascii="Kruti Dev 010" w:hAnsi="Kruti Dev 010"/>
          <w:b/>
          <w:bCs/>
          <w:sz w:val="12"/>
        </w:rPr>
      </w:pPr>
    </w:p>
    <w:p w14:paraId="7D1D6998" w14:textId="77777777" w:rsidR="00E07A23" w:rsidRDefault="00E07A23" w:rsidP="00E07A23">
      <w:pPr>
        <w:pStyle w:val="ListParagraph"/>
        <w:numPr>
          <w:ilvl w:val="0"/>
          <w:numId w:val="22"/>
        </w:numPr>
        <w:spacing w:after="0" w:line="360" w:lineRule="auto"/>
        <w:ind w:hanging="720"/>
        <w:jc w:val="both"/>
        <w:rPr>
          <w:rFonts w:ascii="Kruti Dev 010" w:hAnsi="Kruti Dev 010"/>
          <w:bCs/>
          <w:sz w:val="32"/>
        </w:rPr>
      </w:pPr>
      <w:r>
        <w:rPr>
          <w:rFonts w:ascii="Kruti Dev 010" w:hAnsi="Kruti Dev 010"/>
          <w:bCs/>
          <w:sz w:val="32"/>
        </w:rPr>
        <w:t>iquewZY;kadu [kkrk D;k gS] ;g D;ksa cuk;k tkrk gS] bls dSls cuk;k tkrk gS \</w:t>
      </w:r>
    </w:p>
    <w:p w14:paraId="6C68EF1E" w14:textId="77777777" w:rsidR="00E07A23" w:rsidRDefault="00E07A23" w:rsidP="00E07A23">
      <w:pPr>
        <w:pStyle w:val="ListParagraph"/>
        <w:spacing w:after="0" w:line="360" w:lineRule="auto"/>
        <w:jc w:val="both"/>
        <w:rPr>
          <w:rFonts w:ascii="Times New Roman" w:hAnsi="Times New Roman"/>
          <w:bCs/>
          <w:sz w:val="24"/>
          <w:szCs w:val="28"/>
        </w:rPr>
      </w:pPr>
      <w:r w:rsidRPr="006057F0">
        <w:rPr>
          <w:rFonts w:ascii="Times New Roman" w:hAnsi="Times New Roman"/>
          <w:bCs/>
          <w:sz w:val="24"/>
          <w:szCs w:val="28"/>
        </w:rPr>
        <w:t>What is revaluation account? Why it is prepared and how it is prepared?</w:t>
      </w:r>
    </w:p>
    <w:p w14:paraId="024CD8A2" w14:textId="77777777" w:rsidR="001B2641" w:rsidRPr="00392F31" w:rsidRDefault="001B2641" w:rsidP="001B2641">
      <w:pPr>
        <w:spacing w:after="0" w:line="360" w:lineRule="auto"/>
        <w:ind w:right="-90"/>
        <w:jc w:val="both"/>
        <w:rPr>
          <w:rFonts w:ascii="Kokila" w:hAnsi="Kokila" w:cs="Kokila"/>
          <w:sz w:val="32"/>
          <w:szCs w:val="32"/>
        </w:rPr>
      </w:pPr>
      <w:r w:rsidRPr="00392F31">
        <w:rPr>
          <w:rFonts w:ascii="Kokila" w:hAnsi="Kokila" w:cs="Kokila"/>
          <w:sz w:val="32"/>
          <w:szCs w:val="32"/>
        </w:rPr>
        <w:t>-------------------------------------------------------------------------------------------------------------</w:t>
      </w:r>
    </w:p>
    <w:p w14:paraId="591F8296" w14:textId="77777777" w:rsidR="001B2641" w:rsidRDefault="001B2641" w:rsidP="001B2641">
      <w:pPr>
        <w:spacing w:after="0" w:line="360" w:lineRule="auto"/>
        <w:jc w:val="both"/>
        <w:rPr>
          <w:rFonts w:ascii="Kokila" w:hAnsi="Kokila" w:cs="Kokila"/>
          <w:sz w:val="32"/>
          <w:szCs w:val="32"/>
        </w:rPr>
      </w:pPr>
      <w:r>
        <w:rPr>
          <w:rFonts w:ascii="Kokila" w:hAnsi="Kokila" w:cs="Kokila"/>
          <w:sz w:val="32"/>
          <w:szCs w:val="32"/>
        </w:rPr>
        <w:t>-------------------------------------------------------------------------------------------------------------</w:t>
      </w:r>
    </w:p>
    <w:p w14:paraId="5397E6E7" w14:textId="28E19621" w:rsidR="001B2641" w:rsidRDefault="001B2641" w:rsidP="001B2641">
      <w:pPr>
        <w:spacing w:after="0" w:line="360" w:lineRule="auto"/>
        <w:jc w:val="both"/>
        <w:rPr>
          <w:rFonts w:ascii="Kokila" w:hAnsi="Kokila" w:cs="Kokila"/>
          <w:sz w:val="32"/>
          <w:szCs w:val="32"/>
        </w:rPr>
      </w:pPr>
      <w:r>
        <w:rPr>
          <w:rFonts w:ascii="Kokila" w:hAnsi="Kokila" w:cs="Kokila"/>
          <w:sz w:val="32"/>
          <w:szCs w:val="32"/>
        </w:rPr>
        <w:t>-------------------------------------------------------------------------------------------------------------</w:t>
      </w:r>
    </w:p>
    <w:p w14:paraId="74FF2846" w14:textId="77777777" w:rsidR="001B2641" w:rsidRDefault="001B2641" w:rsidP="001B2641">
      <w:pPr>
        <w:spacing w:after="0" w:line="360" w:lineRule="auto"/>
        <w:jc w:val="both"/>
        <w:rPr>
          <w:rFonts w:ascii="Kokila" w:hAnsi="Kokila" w:cs="Kokila"/>
          <w:sz w:val="32"/>
          <w:szCs w:val="32"/>
        </w:rPr>
      </w:pPr>
      <w:r>
        <w:rPr>
          <w:rFonts w:ascii="Kokila" w:hAnsi="Kokila" w:cs="Kokila"/>
          <w:sz w:val="32"/>
          <w:szCs w:val="32"/>
        </w:rPr>
        <w:t>-------------------------------------------------------------------------------------------------------------</w:t>
      </w:r>
    </w:p>
    <w:p w14:paraId="7BB8EDCD" w14:textId="77777777" w:rsidR="001B2641" w:rsidRPr="00392F31" w:rsidRDefault="001B2641" w:rsidP="001B2641">
      <w:pPr>
        <w:spacing w:after="0" w:line="360" w:lineRule="auto"/>
        <w:ind w:right="-90"/>
        <w:jc w:val="both"/>
        <w:rPr>
          <w:rFonts w:ascii="Kokila" w:hAnsi="Kokila" w:cs="Kokila"/>
          <w:sz w:val="32"/>
          <w:szCs w:val="32"/>
        </w:rPr>
      </w:pPr>
      <w:r w:rsidRPr="00392F31">
        <w:rPr>
          <w:rFonts w:ascii="Kokila" w:hAnsi="Kokila" w:cs="Kokila"/>
          <w:sz w:val="32"/>
          <w:szCs w:val="32"/>
        </w:rPr>
        <w:t>-------------------------------------------------------------------------------------------------------------</w:t>
      </w:r>
    </w:p>
    <w:p w14:paraId="10AA3854" w14:textId="77777777" w:rsidR="00E07A23" w:rsidRDefault="00E07A23" w:rsidP="00E07A23">
      <w:pPr>
        <w:pStyle w:val="ListParagraph"/>
        <w:numPr>
          <w:ilvl w:val="0"/>
          <w:numId w:val="22"/>
        </w:numPr>
        <w:spacing w:after="0" w:line="360" w:lineRule="auto"/>
        <w:ind w:hanging="720"/>
        <w:jc w:val="both"/>
        <w:rPr>
          <w:rFonts w:ascii="Kruti Dev 010" w:hAnsi="Kruti Dev 010"/>
          <w:bCs/>
          <w:sz w:val="32"/>
        </w:rPr>
      </w:pPr>
      <w:r>
        <w:rPr>
          <w:rFonts w:ascii="Kruti Dev 010" w:hAnsi="Kruti Dev 010"/>
          <w:bCs/>
          <w:sz w:val="32"/>
        </w:rPr>
        <w:t>lk&gt;snkj ds izos'k ij lafpr ykHk ,oa gkfu dk ysa[kkdu O;ogkj D;k gksxk \</w:t>
      </w:r>
    </w:p>
    <w:p w14:paraId="6D3FADAE" w14:textId="77777777" w:rsidR="00E07A23" w:rsidRDefault="00E07A23" w:rsidP="00E07A23">
      <w:pPr>
        <w:pStyle w:val="ListParagraph"/>
        <w:spacing w:after="0" w:line="360" w:lineRule="auto"/>
        <w:jc w:val="both"/>
        <w:rPr>
          <w:rFonts w:ascii="Times New Roman" w:hAnsi="Times New Roman"/>
          <w:bCs/>
          <w:sz w:val="24"/>
          <w:szCs w:val="28"/>
        </w:rPr>
      </w:pPr>
      <w:r w:rsidRPr="006057F0">
        <w:rPr>
          <w:rFonts w:ascii="Times New Roman" w:hAnsi="Times New Roman"/>
          <w:bCs/>
          <w:sz w:val="24"/>
          <w:szCs w:val="28"/>
        </w:rPr>
        <w:t>What is the treatment of accumulated profits and losses at the time of admission of a new partner?</w:t>
      </w:r>
    </w:p>
    <w:p w14:paraId="45B6669B" w14:textId="77777777" w:rsidR="00320D39" w:rsidRDefault="00320D39" w:rsidP="00320D39">
      <w:pPr>
        <w:spacing w:after="0" w:line="360" w:lineRule="auto"/>
        <w:jc w:val="both"/>
        <w:rPr>
          <w:rFonts w:ascii="Kokila" w:hAnsi="Kokila" w:cs="Kokila"/>
          <w:sz w:val="32"/>
          <w:szCs w:val="32"/>
        </w:rPr>
      </w:pPr>
      <w:r>
        <w:rPr>
          <w:rFonts w:ascii="Kokila" w:hAnsi="Kokila" w:cs="Kokila"/>
          <w:sz w:val="32"/>
          <w:szCs w:val="32"/>
        </w:rPr>
        <w:t>-------------------------------------------------------------------------------------------------------------</w:t>
      </w:r>
    </w:p>
    <w:p w14:paraId="018B1869" w14:textId="77777777" w:rsidR="00320D39" w:rsidRPr="00392F31" w:rsidRDefault="00320D39" w:rsidP="00320D39">
      <w:pPr>
        <w:spacing w:after="0" w:line="360" w:lineRule="auto"/>
        <w:ind w:right="-90"/>
        <w:jc w:val="both"/>
        <w:rPr>
          <w:rFonts w:ascii="Kokila" w:hAnsi="Kokila" w:cs="Kokila"/>
          <w:sz w:val="32"/>
          <w:szCs w:val="32"/>
        </w:rPr>
      </w:pPr>
      <w:r w:rsidRPr="00392F31">
        <w:rPr>
          <w:rFonts w:ascii="Kokila" w:hAnsi="Kokila" w:cs="Kokila"/>
          <w:sz w:val="32"/>
          <w:szCs w:val="32"/>
        </w:rPr>
        <w:t>-------------------------------------------------------------------------------------------------------------</w:t>
      </w:r>
    </w:p>
    <w:p w14:paraId="50342E4A" w14:textId="77777777" w:rsidR="00320D39" w:rsidRDefault="00320D39" w:rsidP="00320D39">
      <w:pPr>
        <w:spacing w:after="0" w:line="360" w:lineRule="auto"/>
        <w:jc w:val="both"/>
        <w:rPr>
          <w:rFonts w:ascii="Kokila" w:hAnsi="Kokila" w:cs="Kokila"/>
          <w:sz w:val="32"/>
          <w:szCs w:val="32"/>
        </w:rPr>
      </w:pPr>
      <w:r>
        <w:rPr>
          <w:rFonts w:ascii="Kokila" w:hAnsi="Kokila" w:cs="Kokila"/>
          <w:sz w:val="32"/>
          <w:szCs w:val="32"/>
        </w:rPr>
        <w:t>-------------------------------------------------------------------------------------------------------------</w:t>
      </w:r>
    </w:p>
    <w:p w14:paraId="42154904" w14:textId="7CE0A4EC" w:rsidR="00320D39" w:rsidRPr="00320D39" w:rsidRDefault="00320D39" w:rsidP="00320D39">
      <w:pPr>
        <w:spacing w:after="0" w:line="360" w:lineRule="auto"/>
        <w:jc w:val="both"/>
        <w:rPr>
          <w:rFonts w:ascii="Times New Roman" w:hAnsi="Times New Roman"/>
          <w:bCs/>
          <w:sz w:val="24"/>
          <w:szCs w:val="28"/>
        </w:rPr>
      </w:pPr>
      <w:r>
        <w:rPr>
          <w:rFonts w:ascii="Kokila" w:hAnsi="Kokila" w:cs="Kokila"/>
          <w:sz w:val="32"/>
          <w:szCs w:val="32"/>
        </w:rPr>
        <w:t>-------------------------------------------------------------------------------------------------------------</w:t>
      </w:r>
    </w:p>
    <w:p w14:paraId="3EF6CAC5" w14:textId="77777777" w:rsidR="00E07A23" w:rsidRPr="00510DFF" w:rsidRDefault="00E07A23" w:rsidP="00E07A23">
      <w:pPr>
        <w:pStyle w:val="ListParagraph"/>
        <w:numPr>
          <w:ilvl w:val="0"/>
          <w:numId w:val="22"/>
        </w:numPr>
        <w:spacing w:after="0" w:line="360" w:lineRule="auto"/>
        <w:ind w:hanging="720"/>
        <w:jc w:val="both"/>
        <w:rPr>
          <w:rFonts w:ascii="Kruti Dev 010" w:hAnsi="Kruti Dev 010"/>
          <w:bCs/>
          <w:sz w:val="32"/>
        </w:rPr>
      </w:pPr>
      <w:r w:rsidRPr="00510DFF">
        <w:rPr>
          <w:rFonts w:ascii="Kruti Dev 010" w:hAnsi="Kruti Dev 010"/>
          <w:bCs/>
          <w:sz w:val="32"/>
        </w:rPr>
        <w:lastRenderedPageBreak/>
        <w:t xml:space="preserve">fuEukafdr ij foLr`r fVIi.kh fyf[k, </w:t>
      </w:r>
    </w:p>
    <w:p w14:paraId="1CCDCA66" w14:textId="77777777" w:rsidR="00E07A23" w:rsidRPr="00AE5BF3" w:rsidRDefault="00E07A23" w:rsidP="00E07A23">
      <w:pPr>
        <w:pStyle w:val="ListParagraph"/>
        <w:spacing w:after="0" w:line="360" w:lineRule="auto"/>
        <w:jc w:val="both"/>
        <w:rPr>
          <w:rFonts w:ascii="Kruti Dev 010" w:hAnsi="Kruti Dev 010"/>
          <w:bCs/>
          <w:sz w:val="24"/>
        </w:rPr>
      </w:pPr>
      <w:r w:rsidRPr="00AE5BF3">
        <w:rPr>
          <w:rFonts w:ascii="Kruti Dev 010" w:hAnsi="Kruti Dev 010"/>
          <w:bCs/>
          <w:sz w:val="24"/>
        </w:rPr>
        <w:t xml:space="preserve"> a</w:t>
      </w:r>
      <w:r w:rsidRPr="00AE5BF3">
        <w:rPr>
          <w:rFonts w:ascii="Times New Roman" w:hAnsi="Times New Roman"/>
          <w:bCs/>
          <w:sz w:val="24"/>
        </w:rPr>
        <w:t xml:space="preserve">a) </w:t>
      </w:r>
      <w:r>
        <w:rPr>
          <w:rFonts w:ascii="Kruti Dev 010" w:hAnsi="Kruti Dev 010"/>
          <w:bCs/>
          <w:sz w:val="32"/>
        </w:rPr>
        <w:t>lafpr ykHk rFkk lap;</w:t>
      </w:r>
      <w:r w:rsidRPr="00AE5BF3">
        <w:rPr>
          <w:rFonts w:ascii="Kruti Dev 010" w:hAnsi="Kruti Dev 010"/>
          <w:bCs/>
          <w:sz w:val="24"/>
        </w:rPr>
        <w:t xml:space="preserve"> </w:t>
      </w:r>
    </w:p>
    <w:p w14:paraId="1DDA74F0" w14:textId="77777777" w:rsidR="00E07A23" w:rsidRDefault="00E07A23" w:rsidP="00E07A23">
      <w:pPr>
        <w:pStyle w:val="ListParagraph"/>
        <w:spacing w:after="0" w:line="360" w:lineRule="auto"/>
        <w:jc w:val="both"/>
        <w:rPr>
          <w:rFonts w:ascii="Mangal" w:hAnsi="Mangal" w:cs="Mangal"/>
          <w:bCs/>
          <w:sz w:val="24"/>
        </w:rPr>
      </w:pPr>
      <w:r w:rsidRPr="00AE5BF3">
        <w:rPr>
          <w:rFonts w:ascii="Times New Roman" w:hAnsi="Times New Roman"/>
          <w:bCs/>
          <w:sz w:val="24"/>
        </w:rPr>
        <w:t xml:space="preserve">  b)</w:t>
      </w:r>
      <w:r w:rsidRPr="00AE5BF3">
        <w:rPr>
          <w:rFonts w:ascii="Kruti Dev 010" w:hAnsi="Kruti Dev 010"/>
          <w:bCs/>
          <w:sz w:val="24"/>
        </w:rPr>
        <w:t xml:space="preserve"> </w:t>
      </w:r>
      <w:r>
        <w:rPr>
          <w:rFonts w:ascii="Kruti Dev 010" w:hAnsi="Kruti Dev 010"/>
          <w:bCs/>
          <w:sz w:val="32"/>
        </w:rPr>
        <w:t>u, lk&gt;snkj ds izos'k ds le; iwath dk lek;kstu</w:t>
      </w:r>
    </w:p>
    <w:p w14:paraId="60C4D268" w14:textId="77777777" w:rsidR="00E07A23" w:rsidRPr="006057F0" w:rsidRDefault="00E07A23" w:rsidP="00E07A23">
      <w:pPr>
        <w:pStyle w:val="ListParagraph"/>
        <w:spacing w:after="0" w:line="360" w:lineRule="auto"/>
        <w:ind w:left="0" w:firstLine="720"/>
        <w:rPr>
          <w:rFonts w:ascii="Times New Roman" w:hAnsi="Times New Roman"/>
          <w:bCs/>
          <w:sz w:val="24"/>
        </w:rPr>
      </w:pPr>
      <w:r w:rsidRPr="006057F0">
        <w:rPr>
          <w:rFonts w:ascii="Times New Roman" w:hAnsi="Times New Roman"/>
          <w:bCs/>
          <w:sz w:val="24"/>
        </w:rPr>
        <w:t xml:space="preserve">Write explanatory notes on the following </w:t>
      </w:r>
    </w:p>
    <w:p w14:paraId="79C8DAF6" w14:textId="77777777" w:rsidR="00E07A23" w:rsidRPr="006057F0" w:rsidRDefault="00E07A23" w:rsidP="00E07A23">
      <w:pPr>
        <w:pStyle w:val="ListParagraph"/>
        <w:spacing w:after="0" w:line="360" w:lineRule="auto"/>
        <w:ind w:left="0" w:firstLine="720"/>
        <w:rPr>
          <w:rFonts w:ascii="Times New Roman" w:hAnsi="Times New Roman"/>
          <w:bCs/>
          <w:sz w:val="24"/>
        </w:rPr>
      </w:pPr>
      <w:r w:rsidRPr="006057F0">
        <w:rPr>
          <w:rFonts w:ascii="Times New Roman" w:hAnsi="Times New Roman"/>
          <w:bCs/>
          <w:sz w:val="24"/>
        </w:rPr>
        <w:t xml:space="preserve">a) Accumulated profit and reserve   </w:t>
      </w:r>
    </w:p>
    <w:p w14:paraId="298500E3" w14:textId="77777777" w:rsidR="00E07A23" w:rsidRDefault="00E07A23" w:rsidP="00E07A23">
      <w:pPr>
        <w:pStyle w:val="ListParagraph"/>
        <w:spacing w:after="0" w:line="360" w:lineRule="auto"/>
        <w:ind w:left="0" w:firstLine="720"/>
        <w:rPr>
          <w:rFonts w:ascii="Times New Roman" w:hAnsi="Times New Roman"/>
          <w:bCs/>
          <w:sz w:val="24"/>
        </w:rPr>
      </w:pPr>
      <w:r w:rsidRPr="006057F0">
        <w:rPr>
          <w:rFonts w:ascii="Times New Roman" w:hAnsi="Times New Roman"/>
          <w:bCs/>
          <w:sz w:val="24"/>
        </w:rPr>
        <w:t>b) Adjustment of capital on the admission of   a new partner</w:t>
      </w:r>
    </w:p>
    <w:p w14:paraId="43C742B2" w14:textId="77777777" w:rsidR="00C91C98" w:rsidRPr="00392F31" w:rsidRDefault="00C91C98" w:rsidP="00C91C98">
      <w:pPr>
        <w:spacing w:after="0" w:line="360" w:lineRule="auto"/>
        <w:ind w:right="-90"/>
        <w:jc w:val="both"/>
        <w:rPr>
          <w:rFonts w:ascii="Kokila" w:hAnsi="Kokila" w:cs="Kokila"/>
          <w:sz w:val="32"/>
          <w:szCs w:val="32"/>
        </w:rPr>
      </w:pPr>
      <w:r w:rsidRPr="00392F31">
        <w:rPr>
          <w:rFonts w:ascii="Kokila" w:hAnsi="Kokila" w:cs="Kokila"/>
          <w:sz w:val="32"/>
          <w:szCs w:val="32"/>
        </w:rPr>
        <w:t>-------------------------------------------------------------------------------------------------------------</w:t>
      </w:r>
    </w:p>
    <w:p w14:paraId="4E5676FD" w14:textId="77777777" w:rsidR="00C91C98" w:rsidRDefault="00C91C98" w:rsidP="00C91C98">
      <w:pPr>
        <w:spacing w:after="0" w:line="360" w:lineRule="auto"/>
        <w:jc w:val="both"/>
        <w:rPr>
          <w:rFonts w:ascii="Kokila" w:hAnsi="Kokila" w:cs="Kokila"/>
          <w:sz w:val="32"/>
          <w:szCs w:val="32"/>
        </w:rPr>
      </w:pPr>
      <w:r>
        <w:rPr>
          <w:rFonts w:ascii="Kokila" w:hAnsi="Kokila" w:cs="Kokila"/>
          <w:sz w:val="32"/>
          <w:szCs w:val="32"/>
        </w:rPr>
        <w:t>-------------------------------------------------------------------------------------------------------------</w:t>
      </w:r>
    </w:p>
    <w:p w14:paraId="661F96F5" w14:textId="77777777" w:rsidR="00C91C98" w:rsidRDefault="00C91C98" w:rsidP="00C91C98">
      <w:pPr>
        <w:spacing w:after="0" w:line="360" w:lineRule="auto"/>
        <w:jc w:val="both"/>
        <w:rPr>
          <w:rFonts w:ascii="Kokila" w:hAnsi="Kokila" w:cs="Kokila"/>
          <w:sz w:val="32"/>
          <w:szCs w:val="32"/>
        </w:rPr>
      </w:pPr>
      <w:r>
        <w:rPr>
          <w:rFonts w:ascii="Kokila" w:hAnsi="Kokila" w:cs="Kokila"/>
          <w:sz w:val="32"/>
          <w:szCs w:val="32"/>
        </w:rPr>
        <w:t>-------------------------------------------------------------------------------------------------------------</w:t>
      </w:r>
    </w:p>
    <w:p w14:paraId="64EF270B" w14:textId="77777777" w:rsidR="00C91C98" w:rsidRDefault="00C91C98" w:rsidP="00C91C98">
      <w:pPr>
        <w:spacing w:after="0" w:line="360" w:lineRule="auto"/>
        <w:jc w:val="both"/>
        <w:rPr>
          <w:rFonts w:ascii="Kokila" w:hAnsi="Kokila" w:cs="Kokila"/>
          <w:sz w:val="32"/>
          <w:szCs w:val="32"/>
        </w:rPr>
      </w:pPr>
      <w:r>
        <w:rPr>
          <w:rFonts w:ascii="Kokila" w:hAnsi="Kokila" w:cs="Kokila"/>
          <w:sz w:val="32"/>
          <w:szCs w:val="32"/>
        </w:rPr>
        <w:t>-------------------------------------------------------------------------------------------------------------</w:t>
      </w:r>
    </w:p>
    <w:p w14:paraId="0A99D596" w14:textId="45B9BC5E" w:rsidR="00C91C98" w:rsidRDefault="00C91C98" w:rsidP="00C91C98">
      <w:pPr>
        <w:spacing w:after="0" w:line="360" w:lineRule="auto"/>
        <w:rPr>
          <w:rFonts w:ascii="Kokila" w:hAnsi="Kokila" w:cs="Kokila"/>
          <w:sz w:val="32"/>
          <w:szCs w:val="32"/>
        </w:rPr>
      </w:pPr>
      <w:r w:rsidRPr="00392F31">
        <w:rPr>
          <w:rFonts w:ascii="Kokila" w:hAnsi="Kokila" w:cs="Kokila"/>
          <w:sz w:val="32"/>
          <w:szCs w:val="32"/>
        </w:rPr>
        <w:t>-------------------------------------------------------------------------------------------------------------</w:t>
      </w:r>
    </w:p>
    <w:p w14:paraId="327F4933" w14:textId="77777777" w:rsidR="00C91C98" w:rsidRPr="00392F31" w:rsidRDefault="00C91C98" w:rsidP="00C91C98">
      <w:pPr>
        <w:spacing w:after="0" w:line="360" w:lineRule="auto"/>
        <w:ind w:right="-90"/>
        <w:jc w:val="both"/>
        <w:rPr>
          <w:rFonts w:ascii="Kokila" w:hAnsi="Kokila" w:cs="Kokila"/>
          <w:sz w:val="32"/>
          <w:szCs w:val="32"/>
        </w:rPr>
      </w:pPr>
      <w:r w:rsidRPr="00392F31">
        <w:rPr>
          <w:rFonts w:ascii="Kokila" w:hAnsi="Kokila" w:cs="Kokila"/>
          <w:sz w:val="32"/>
          <w:szCs w:val="32"/>
        </w:rPr>
        <w:t>-------------------------------------------------------------------------------------------------------------</w:t>
      </w:r>
    </w:p>
    <w:p w14:paraId="6E7FBF22" w14:textId="77777777" w:rsidR="00E07A23" w:rsidRDefault="00E07A23" w:rsidP="00E07A23">
      <w:pPr>
        <w:pStyle w:val="ListParagraph"/>
        <w:numPr>
          <w:ilvl w:val="0"/>
          <w:numId w:val="22"/>
        </w:numPr>
        <w:spacing w:after="0" w:line="360" w:lineRule="auto"/>
        <w:ind w:hanging="810"/>
        <w:jc w:val="both"/>
        <w:rPr>
          <w:rFonts w:ascii="Kruti Dev 010" w:hAnsi="Kruti Dev 010"/>
          <w:bCs/>
          <w:sz w:val="32"/>
        </w:rPr>
      </w:pPr>
      <w:r>
        <w:rPr>
          <w:rFonts w:ascii="Kruti Dev 010" w:hAnsi="Kruti Dev 010"/>
          <w:bCs/>
          <w:sz w:val="32"/>
        </w:rPr>
        <w:t>[;kfr ds fy, izhfe;e dk D;k vk'k; gS ;g D;ksa fufeZr dh tkrh gS \</w:t>
      </w:r>
    </w:p>
    <w:p w14:paraId="35D45DCF" w14:textId="77777777" w:rsidR="00E07A23" w:rsidRDefault="00E07A23" w:rsidP="00E07A23">
      <w:pPr>
        <w:pStyle w:val="ListParagraph"/>
        <w:spacing w:after="0" w:line="360" w:lineRule="auto"/>
        <w:ind w:left="0" w:firstLine="720"/>
        <w:rPr>
          <w:rFonts w:ascii="Times New Roman" w:hAnsi="Times New Roman"/>
          <w:bCs/>
          <w:sz w:val="24"/>
        </w:rPr>
      </w:pPr>
      <w:r w:rsidRPr="006057F0">
        <w:rPr>
          <w:rFonts w:ascii="Times New Roman" w:hAnsi="Times New Roman"/>
          <w:bCs/>
          <w:sz w:val="24"/>
        </w:rPr>
        <w:t>What is meant by premium for Goodwill? Why is it created ?</w:t>
      </w:r>
    </w:p>
    <w:p w14:paraId="03474EE7" w14:textId="77777777" w:rsidR="00C91C98" w:rsidRPr="00392F31" w:rsidRDefault="00C91C98" w:rsidP="00C91C98">
      <w:pPr>
        <w:spacing w:after="0" w:line="360" w:lineRule="auto"/>
        <w:ind w:right="-90"/>
        <w:jc w:val="both"/>
        <w:rPr>
          <w:rFonts w:ascii="Kokila" w:hAnsi="Kokila" w:cs="Kokila"/>
          <w:sz w:val="32"/>
          <w:szCs w:val="32"/>
        </w:rPr>
      </w:pPr>
      <w:r w:rsidRPr="00392F31">
        <w:rPr>
          <w:rFonts w:ascii="Kokila" w:hAnsi="Kokila" w:cs="Kokila"/>
          <w:sz w:val="32"/>
          <w:szCs w:val="32"/>
        </w:rPr>
        <w:t>-------------------------------------------------------------------------------------------------------------</w:t>
      </w:r>
    </w:p>
    <w:p w14:paraId="61AAAAEA" w14:textId="77777777" w:rsidR="00C91C98" w:rsidRDefault="00C91C98" w:rsidP="00C91C98">
      <w:pPr>
        <w:spacing w:after="0" w:line="360" w:lineRule="auto"/>
        <w:jc w:val="both"/>
        <w:rPr>
          <w:rFonts w:ascii="Kokila" w:hAnsi="Kokila" w:cs="Kokila"/>
          <w:sz w:val="32"/>
          <w:szCs w:val="32"/>
        </w:rPr>
      </w:pPr>
      <w:r>
        <w:rPr>
          <w:rFonts w:ascii="Kokila" w:hAnsi="Kokila" w:cs="Kokila"/>
          <w:sz w:val="32"/>
          <w:szCs w:val="32"/>
        </w:rPr>
        <w:t>-------------------------------------------------------------------------------------------------------------</w:t>
      </w:r>
    </w:p>
    <w:p w14:paraId="6B6BB949" w14:textId="77777777" w:rsidR="00C91C98" w:rsidRDefault="00C91C98" w:rsidP="00C91C98">
      <w:pPr>
        <w:spacing w:after="0" w:line="360" w:lineRule="auto"/>
        <w:jc w:val="both"/>
        <w:rPr>
          <w:rFonts w:ascii="Kokila" w:hAnsi="Kokila" w:cs="Kokila"/>
          <w:sz w:val="32"/>
          <w:szCs w:val="32"/>
        </w:rPr>
      </w:pPr>
      <w:r>
        <w:rPr>
          <w:rFonts w:ascii="Kokila" w:hAnsi="Kokila" w:cs="Kokila"/>
          <w:sz w:val="32"/>
          <w:szCs w:val="32"/>
        </w:rPr>
        <w:t>-------------------------------------------------------------------------------------------------------------</w:t>
      </w:r>
    </w:p>
    <w:p w14:paraId="1EB0140B" w14:textId="77777777" w:rsidR="00C91C98" w:rsidRDefault="00C91C98" w:rsidP="00C91C98">
      <w:pPr>
        <w:spacing w:after="0" w:line="360" w:lineRule="auto"/>
        <w:jc w:val="both"/>
        <w:rPr>
          <w:rFonts w:ascii="Kokila" w:hAnsi="Kokila" w:cs="Kokila"/>
          <w:sz w:val="32"/>
          <w:szCs w:val="32"/>
        </w:rPr>
      </w:pPr>
      <w:r>
        <w:rPr>
          <w:rFonts w:ascii="Kokila" w:hAnsi="Kokila" w:cs="Kokila"/>
          <w:sz w:val="32"/>
          <w:szCs w:val="32"/>
        </w:rPr>
        <w:t>-------------------------------------------------------------------------------------------------------------</w:t>
      </w:r>
    </w:p>
    <w:p w14:paraId="63FD9A79" w14:textId="77777777" w:rsidR="00C91C98" w:rsidRDefault="00C91C98" w:rsidP="00C91C98">
      <w:pPr>
        <w:spacing w:after="0" w:line="360" w:lineRule="auto"/>
        <w:rPr>
          <w:rFonts w:ascii="Kokila" w:hAnsi="Kokila" w:cs="Kokila"/>
          <w:sz w:val="32"/>
          <w:szCs w:val="32"/>
        </w:rPr>
      </w:pPr>
      <w:r w:rsidRPr="00392F31">
        <w:rPr>
          <w:rFonts w:ascii="Kokila" w:hAnsi="Kokila" w:cs="Kokila"/>
          <w:sz w:val="32"/>
          <w:szCs w:val="32"/>
        </w:rPr>
        <w:t>-------------------------------------------------------------------------------------------------------------</w:t>
      </w:r>
    </w:p>
    <w:p w14:paraId="4D69CD6E" w14:textId="131C01CE" w:rsidR="00C91C98" w:rsidRPr="00C91C98" w:rsidRDefault="00C91C98" w:rsidP="00C91C98">
      <w:pPr>
        <w:spacing w:after="0" w:line="360" w:lineRule="auto"/>
        <w:rPr>
          <w:rFonts w:ascii="Times New Roman" w:hAnsi="Times New Roman"/>
          <w:bCs/>
          <w:sz w:val="24"/>
        </w:rPr>
      </w:pPr>
      <w:r w:rsidRPr="00392F31">
        <w:rPr>
          <w:rFonts w:ascii="Kokila" w:hAnsi="Kokila" w:cs="Kokila"/>
          <w:sz w:val="32"/>
          <w:szCs w:val="32"/>
        </w:rPr>
        <w:t>-------------------------------------------------------------------------------------------------------------</w:t>
      </w:r>
    </w:p>
    <w:p w14:paraId="2F1F9BC0" w14:textId="77777777" w:rsidR="00E07A23" w:rsidRPr="0096167B" w:rsidRDefault="00E07A23" w:rsidP="00E07A23">
      <w:pPr>
        <w:pStyle w:val="ListParagraph"/>
        <w:spacing w:after="0" w:line="360" w:lineRule="auto"/>
        <w:rPr>
          <w:rFonts w:ascii="Kruti Dev 010" w:hAnsi="Kruti Dev 010"/>
          <w:bCs/>
          <w:sz w:val="10"/>
        </w:rPr>
      </w:pPr>
    </w:p>
    <w:p w14:paraId="3132C125" w14:textId="77777777" w:rsidR="00C91C98" w:rsidRDefault="00C91C98">
      <w:pPr>
        <w:rPr>
          <w:rFonts w:ascii="Kruti Dev 010" w:hAnsi="Kruti Dev 010"/>
          <w:b/>
          <w:bCs/>
          <w:color w:val="DF2E28" w:themeColor="accent1"/>
          <w:sz w:val="32"/>
        </w:rPr>
      </w:pPr>
      <w:r>
        <w:rPr>
          <w:rFonts w:ascii="Kruti Dev 010" w:hAnsi="Kruti Dev 010"/>
          <w:b/>
          <w:bCs/>
          <w:color w:val="DF2E28" w:themeColor="accent1"/>
          <w:sz w:val="32"/>
        </w:rPr>
        <w:br w:type="page"/>
      </w:r>
    </w:p>
    <w:p w14:paraId="6AA6EE83" w14:textId="4420964C" w:rsidR="00E07A23" w:rsidRPr="003D6439" w:rsidRDefault="00E07A23" w:rsidP="00E07A23">
      <w:pPr>
        <w:spacing w:after="0" w:line="360" w:lineRule="auto"/>
        <w:ind w:left="-90"/>
        <w:rPr>
          <w:rFonts w:ascii="Kruti Dev 010" w:hAnsi="Kruti Dev 010"/>
          <w:b/>
          <w:bCs/>
          <w:color w:val="DF2E28" w:themeColor="accent1"/>
          <w:sz w:val="28"/>
        </w:rPr>
      </w:pPr>
      <w:r w:rsidRPr="003D6439">
        <w:rPr>
          <w:rFonts w:ascii="Kruti Dev 010" w:hAnsi="Kruti Dev 010"/>
          <w:b/>
          <w:bCs/>
          <w:color w:val="DF2E28" w:themeColor="accent1"/>
          <w:sz w:val="32"/>
        </w:rPr>
        <w:lastRenderedPageBreak/>
        <w:t xml:space="preserve">4 vad ds fdz;kRed iz'u </w:t>
      </w:r>
      <w:r w:rsidRPr="003D6439">
        <w:rPr>
          <w:rFonts w:ascii="Times New Roman" w:hAnsi="Times New Roman"/>
          <w:b/>
          <w:bCs/>
          <w:color w:val="DF2E28" w:themeColor="accent1"/>
          <w:sz w:val="24"/>
          <w:szCs w:val="24"/>
        </w:rPr>
        <w:t>(Practical question)</w:t>
      </w:r>
    </w:p>
    <w:p w14:paraId="211908A9" w14:textId="77777777" w:rsidR="00E07A23" w:rsidRPr="00CD6987" w:rsidRDefault="00E07A23" w:rsidP="00E07A23">
      <w:pPr>
        <w:spacing w:after="0" w:line="360" w:lineRule="auto"/>
        <w:rPr>
          <w:rFonts w:ascii="Kruti Dev 010" w:hAnsi="Kruti Dev 010"/>
          <w:b/>
          <w:bCs/>
          <w:sz w:val="16"/>
        </w:rPr>
      </w:pPr>
    </w:p>
    <w:p w14:paraId="586DF28A" w14:textId="77777777" w:rsidR="00E07A23" w:rsidRDefault="00E07A23" w:rsidP="00E07A23">
      <w:pPr>
        <w:pStyle w:val="ListParagraph"/>
        <w:numPr>
          <w:ilvl w:val="0"/>
          <w:numId w:val="23"/>
        </w:numPr>
        <w:spacing w:after="0" w:line="360" w:lineRule="auto"/>
        <w:ind w:hanging="540"/>
        <w:jc w:val="both"/>
        <w:rPr>
          <w:rFonts w:ascii="Kruti Dev 010" w:hAnsi="Kruti Dev 010"/>
          <w:bCs/>
          <w:sz w:val="32"/>
        </w:rPr>
      </w:pPr>
      <w:r>
        <w:rPr>
          <w:rFonts w:ascii="Kruti Dev 010" w:hAnsi="Kruti Dev 010"/>
          <w:bCs/>
          <w:sz w:val="32"/>
        </w:rPr>
        <w:t xml:space="preserve">vatw vkSj eatw ,d QeZ esa 3%2 ds lk&gt;snkj gS] mUgksusa :fp dks 1@5 Hkkx nsdj lk&gt;snkj cuk;kA mudk u;k ykHk&amp;gkfu vuqikr D;k gksxk \ </w:t>
      </w:r>
    </w:p>
    <w:p w14:paraId="2415F31B" w14:textId="77777777" w:rsidR="00EC7327" w:rsidRPr="00EC7327" w:rsidRDefault="00EC7327" w:rsidP="00EC7327">
      <w:pPr>
        <w:pStyle w:val="ListParagraph"/>
        <w:spacing w:after="0" w:line="360" w:lineRule="auto"/>
        <w:jc w:val="both"/>
        <w:rPr>
          <w:rFonts w:ascii="Kruti Dev 010" w:hAnsi="Kruti Dev 010"/>
          <w:bCs/>
          <w:sz w:val="6"/>
          <w:szCs w:val="6"/>
        </w:rPr>
      </w:pPr>
    </w:p>
    <w:p w14:paraId="0CFE8C5A" w14:textId="77777777" w:rsidR="00E07A23" w:rsidRDefault="00E07A23" w:rsidP="00E07A23">
      <w:pPr>
        <w:pStyle w:val="ListParagraph"/>
        <w:spacing w:after="0" w:line="360" w:lineRule="auto"/>
        <w:jc w:val="both"/>
        <w:rPr>
          <w:rFonts w:ascii="Times New Roman" w:hAnsi="Times New Roman"/>
          <w:bCs/>
          <w:sz w:val="24"/>
        </w:rPr>
      </w:pPr>
      <w:r w:rsidRPr="00AB2025">
        <w:rPr>
          <w:rFonts w:ascii="Times New Roman" w:hAnsi="Times New Roman"/>
          <w:bCs/>
          <w:sz w:val="24"/>
        </w:rPr>
        <w:t>Anju and Manju are partners in a firm sharing</w:t>
      </w:r>
      <w:r>
        <w:rPr>
          <w:rFonts w:ascii="Times New Roman" w:hAnsi="Times New Roman"/>
          <w:bCs/>
          <w:sz w:val="24"/>
        </w:rPr>
        <w:t xml:space="preserve"> profit</w:t>
      </w:r>
      <w:r w:rsidRPr="00AB2025">
        <w:rPr>
          <w:rFonts w:ascii="Times New Roman" w:hAnsi="Times New Roman"/>
          <w:bCs/>
          <w:sz w:val="24"/>
        </w:rPr>
        <w:t xml:space="preserve"> in the ratio of 3: 2. They admitted Ruchi for 1/5 share. Calculate new</w:t>
      </w:r>
      <w:r>
        <w:rPr>
          <w:rFonts w:ascii="Times New Roman" w:hAnsi="Times New Roman"/>
          <w:bCs/>
          <w:sz w:val="24"/>
        </w:rPr>
        <w:t xml:space="preserve"> ratio ?</w:t>
      </w:r>
    </w:p>
    <w:p w14:paraId="35D84995" w14:textId="77777777" w:rsidR="00930CC7" w:rsidRPr="00392F31" w:rsidRDefault="00930CC7" w:rsidP="00930CC7">
      <w:pPr>
        <w:spacing w:after="0" w:line="360" w:lineRule="auto"/>
        <w:ind w:right="-90"/>
        <w:jc w:val="both"/>
        <w:rPr>
          <w:rFonts w:ascii="Kokila" w:hAnsi="Kokila" w:cs="Kokila"/>
          <w:sz w:val="32"/>
          <w:szCs w:val="32"/>
        </w:rPr>
      </w:pPr>
      <w:r w:rsidRPr="00392F31">
        <w:rPr>
          <w:rFonts w:ascii="Kokila" w:hAnsi="Kokila" w:cs="Kokila"/>
          <w:sz w:val="32"/>
          <w:szCs w:val="32"/>
        </w:rPr>
        <w:t>-------------------------------------------------------------------------------------------------------------</w:t>
      </w:r>
    </w:p>
    <w:p w14:paraId="458BB01F" w14:textId="77777777" w:rsidR="00930CC7" w:rsidRDefault="00930CC7" w:rsidP="00930CC7">
      <w:pPr>
        <w:spacing w:after="0" w:line="360" w:lineRule="auto"/>
        <w:jc w:val="both"/>
        <w:rPr>
          <w:rFonts w:ascii="Kokila" w:hAnsi="Kokila" w:cs="Kokila"/>
          <w:sz w:val="32"/>
          <w:szCs w:val="32"/>
        </w:rPr>
      </w:pPr>
      <w:r>
        <w:rPr>
          <w:rFonts w:ascii="Kokila" w:hAnsi="Kokila" w:cs="Kokila"/>
          <w:sz w:val="32"/>
          <w:szCs w:val="32"/>
        </w:rPr>
        <w:t>-------------------------------------------------------------------------------------------------------------</w:t>
      </w:r>
    </w:p>
    <w:p w14:paraId="1AF06AAF" w14:textId="77777777" w:rsidR="00930CC7" w:rsidRDefault="00930CC7" w:rsidP="00930CC7">
      <w:pPr>
        <w:spacing w:after="0" w:line="360" w:lineRule="auto"/>
        <w:jc w:val="both"/>
        <w:rPr>
          <w:rFonts w:ascii="Kokila" w:hAnsi="Kokila" w:cs="Kokila"/>
          <w:sz w:val="32"/>
          <w:szCs w:val="32"/>
        </w:rPr>
      </w:pPr>
      <w:r>
        <w:rPr>
          <w:rFonts w:ascii="Kokila" w:hAnsi="Kokila" w:cs="Kokila"/>
          <w:sz w:val="32"/>
          <w:szCs w:val="32"/>
        </w:rPr>
        <w:t>-------------------------------------------------------------------------------------------------------------</w:t>
      </w:r>
    </w:p>
    <w:p w14:paraId="28E77AE8" w14:textId="77777777" w:rsidR="00930CC7" w:rsidRDefault="00930CC7" w:rsidP="00930CC7">
      <w:pPr>
        <w:spacing w:after="0" w:line="360" w:lineRule="auto"/>
        <w:jc w:val="both"/>
        <w:rPr>
          <w:rFonts w:ascii="Kokila" w:hAnsi="Kokila" w:cs="Kokila"/>
          <w:sz w:val="32"/>
          <w:szCs w:val="32"/>
        </w:rPr>
      </w:pPr>
      <w:r>
        <w:rPr>
          <w:rFonts w:ascii="Kokila" w:hAnsi="Kokila" w:cs="Kokila"/>
          <w:sz w:val="32"/>
          <w:szCs w:val="32"/>
        </w:rPr>
        <w:t>-------------------------------------------------------------------------------------------------------------</w:t>
      </w:r>
    </w:p>
    <w:p w14:paraId="5362E568" w14:textId="77777777" w:rsidR="00930CC7" w:rsidRDefault="00930CC7" w:rsidP="00930CC7">
      <w:pPr>
        <w:spacing w:after="0" w:line="360" w:lineRule="auto"/>
        <w:jc w:val="both"/>
        <w:rPr>
          <w:rFonts w:ascii="Kokila" w:hAnsi="Kokila" w:cs="Kokila"/>
          <w:sz w:val="32"/>
          <w:szCs w:val="32"/>
        </w:rPr>
      </w:pPr>
      <w:r>
        <w:rPr>
          <w:rFonts w:ascii="Kokila" w:hAnsi="Kokila" w:cs="Kokila"/>
          <w:sz w:val="32"/>
          <w:szCs w:val="32"/>
        </w:rPr>
        <w:t>-------------------------------------------------------------------------------------------------------------</w:t>
      </w:r>
    </w:p>
    <w:p w14:paraId="143971C0" w14:textId="77777777" w:rsidR="00930CC7" w:rsidRDefault="00930CC7" w:rsidP="00930CC7">
      <w:pPr>
        <w:spacing w:after="0" w:line="360" w:lineRule="auto"/>
        <w:jc w:val="both"/>
        <w:rPr>
          <w:rFonts w:ascii="Kokila" w:hAnsi="Kokila" w:cs="Kokila"/>
          <w:sz w:val="32"/>
          <w:szCs w:val="32"/>
        </w:rPr>
      </w:pPr>
      <w:r>
        <w:rPr>
          <w:rFonts w:ascii="Kokila" w:hAnsi="Kokila" w:cs="Kokila"/>
          <w:sz w:val="32"/>
          <w:szCs w:val="32"/>
        </w:rPr>
        <w:t>-------------------------------------------------------------------------------------------------------------</w:t>
      </w:r>
    </w:p>
    <w:p w14:paraId="7ACD92BC" w14:textId="77777777" w:rsidR="00930CC7" w:rsidRDefault="00930CC7" w:rsidP="00930CC7">
      <w:pPr>
        <w:spacing w:after="0" w:line="360" w:lineRule="auto"/>
        <w:rPr>
          <w:rFonts w:ascii="Kokila" w:hAnsi="Kokila" w:cs="Kokila"/>
          <w:sz w:val="32"/>
          <w:szCs w:val="32"/>
        </w:rPr>
      </w:pPr>
      <w:r w:rsidRPr="00392F31">
        <w:rPr>
          <w:rFonts w:ascii="Kokila" w:hAnsi="Kokila" w:cs="Kokila"/>
          <w:sz w:val="32"/>
          <w:szCs w:val="32"/>
        </w:rPr>
        <w:t>-------------------------------------------------------------------------------------------------------------</w:t>
      </w:r>
    </w:p>
    <w:p w14:paraId="1503CB03" w14:textId="3B833B25" w:rsidR="00930CC7" w:rsidRPr="00930CC7" w:rsidRDefault="00930CC7" w:rsidP="00930CC7">
      <w:pPr>
        <w:spacing w:after="0" w:line="360" w:lineRule="auto"/>
        <w:jc w:val="both"/>
        <w:rPr>
          <w:rFonts w:ascii="Times New Roman" w:hAnsi="Times New Roman"/>
          <w:bCs/>
          <w:sz w:val="24"/>
        </w:rPr>
      </w:pPr>
      <w:r w:rsidRPr="00392F31">
        <w:rPr>
          <w:rFonts w:ascii="Kokila" w:hAnsi="Kokila" w:cs="Kokila"/>
          <w:sz w:val="32"/>
          <w:szCs w:val="32"/>
        </w:rPr>
        <w:t>-------------------------------------------------------------------------------------------------------------</w:t>
      </w:r>
    </w:p>
    <w:p w14:paraId="2CDC579E" w14:textId="77777777" w:rsidR="000E1012" w:rsidRPr="000E1012" w:rsidRDefault="000E1012" w:rsidP="00E07A23">
      <w:pPr>
        <w:pStyle w:val="ListParagraph"/>
        <w:spacing w:after="0" w:line="360" w:lineRule="auto"/>
        <w:jc w:val="both"/>
        <w:rPr>
          <w:rFonts w:ascii="Times New Roman" w:hAnsi="Times New Roman"/>
          <w:bCs/>
          <w:sz w:val="10"/>
          <w:szCs w:val="10"/>
        </w:rPr>
      </w:pPr>
    </w:p>
    <w:p w14:paraId="1C5B019C" w14:textId="77777777" w:rsidR="00E07A23" w:rsidRDefault="00E07A23" w:rsidP="00E07A23">
      <w:pPr>
        <w:pStyle w:val="ListParagraph"/>
        <w:numPr>
          <w:ilvl w:val="0"/>
          <w:numId w:val="23"/>
        </w:numPr>
        <w:spacing w:after="0" w:line="360" w:lineRule="auto"/>
        <w:ind w:hanging="540"/>
        <w:jc w:val="both"/>
        <w:rPr>
          <w:rFonts w:ascii="Kruti Dev 010" w:hAnsi="Kruti Dev 010"/>
          <w:bCs/>
          <w:sz w:val="32"/>
        </w:rPr>
      </w:pPr>
      <w:r>
        <w:rPr>
          <w:rFonts w:ascii="Times New Roman" w:hAnsi="Times New Roman"/>
          <w:bCs/>
          <w:sz w:val="28"/>
        </w:rPr>
        <w:t>X</w:t>
      </w:r>
      <w:r w:rsidRPr="00CD6987">
        <w:rPr>
          <w:rFonts w:ascii="Kruti Dev 010" w:hAnsi="Kruti Dev 010"/>
          <w:bCs/>
          <w:sz w:val="32"/>
        </w:rPr>
        <w:t xml:space="preserve"> </w:t>
      </w:r>
      <w:r>
        <w:rPr>
          <w:rFonts w:ascii="Kruti Dev 010" w:hAnsi="Kruti Dev 010"/>
          <w:bCs/>
          <w:sz w:val="32"/>
        </w:rPr>
        <w:t>,oa</w:t>
      </w:r>
      <w:r w:rsidRPr="00CD6987">
        <w:rPr>
          <w:rFonts w:ascii="Kruti Dev 010" w:hAnsi="Kruti Dev 010"/>
          <w:bCs/>
          <w:sz w:val="32"/>
        </w:rPr>
        <w:t xml:space="preserve"> </w:t>
      </w:r>
      <w:r>
        <w:rPr>
          <w:rFonts w:ascii="Times New Roman" w:hAnsi="Times New Roman"/>
          <w:bCs/>
          <w:sz w:val="28"/>
        </w:rPr>
        <w:t>Y</w:t>
      </w:r>
      <w:r>
        <w:rPr>
          <w:rFonts w:ascii="Kruti Dev 010" w:hAnsi="Kruti Dev 010"/>
          <w:bCs/>
          <w:sz w:val="32"/>
        </w:rPr>
        <w:t xml:space="preserve"> lk&gt;snkj gS] tks fd 7%3 esa ykHk&amp;gkfu dk foHkktu djrs gSaA mUgksusa </w:t>
      </w:r>
      <w:r>
        <w:rPr>
          <w:rFonts w:ascii="Times New Roman" w:hAnsi="Times New Roman"/>
          <w:bCs/>
          <w:sz w:val="28"/>
        </w:rPr>
        <w:t xml:space="preserve">Z </w:t>
      </w:r>
      <w:r>
        <w:rPr>
          <w:rFonts w:ascii="Kruti Dev 010" w:hAnsi="Kruti Dev 010"/>
          <w:bCs/>
          <w:sz w:val="32"/>
        </w:rPr>
        <w:t xml:space="preserve">dks u;k lk&gt;snkj cuk;kA </w:t>
      </w:r>
      <w:r>
        <w:rPr>
          <w:rFonts w:ascii="Times New Roman" w:hAnsi="Times New Roman"/>
          <w:bCs/>
          <w:sz w:val="28"/>
        </w:rPr>
        <w:t>X</w:t>
      </w:r>
      <w:r>
        <w:rPr>
          <w:rFonts w:ascii="Kruti Dev 010" w:hAnsi="Kruti Dev 010"/>
          <w:bCs/>
          <w:sz w:val="32"/>
        </w:rPr>
        <w:t xml:space="preserve"> vius Hkkx dk 1@7 Hkkx rFkk </w:t>
      </w:r>
      <w:r>
        <w:rPr>
          <w:rFonts w:ascii="Times New Roman" w:hAnsi="Times New Roman"/>
          <w:bCs/>
          <w:sz w:val="28"/>
        </w:rPr>
        <w:t xml:space="preserve">Y </w:t>
      </w:r>
      <w:r>
        <w:rPr>
          <w:rFonts w:ascii="Kruti Dev 010" w:hAnsi="Kruti Dev 010"/>
          <w:bCs/>
          <w:sz w:val="32"/>
        </w:rPr>
        <w:t xml:space="preserve">vius Hkkx dk 1@3 Hkkx </w:t>
      </w:r>
      <w:r>
        <w:rPr>
          <w:rFonts w:ascii="Times New Roman" w:hAnsi="Times New Roman"/>
          <w:bCs/>
          <w:sz w:val="28"/>
        </w:rPr>
        <w:t>Z</w:t>
      </w:r>
      <w:r>
        <w:rPr>
          <w:rFonts w:ascii="Kruti Dev 010" w:hAnsi="Kruti Dev 010"/>
          <w:bCs/>
          <w:sz w:val="32"/>
        </w:rPr>
        <w:t xml:space="preserve"> ds i{k esa lefiZr djrs gSaA u;k ykHk&amp;gkfu vuqikr Kkr dhft,A</w:t>
      </w:r>
    </w:p>
    <w:p w14:paraId="1D09D30F" w14:textId="77777777" w:rsidR="00EC7327" w:rsidRPr="00EC7327" w:rsidRDefault="00EC7327" w:rsidP="00EC7327">
      <w:pPr>
        <w:pStyle w:val="ListParagraph"/>
        <w:spacing w:after="0" w:line="360" w:lineRule="auto"/>
        <w:jc w:val="both"/>
        <w:rPr>
          <w:rFonts w:ascii="Kruti Dev 010" w:hAnsi="Kruti Dev 010"/>
          <w:bCs/>
          <w:sz w:val="6"/>
          <w:szCs w:val="6"/>
        </w:rPr>
      </w:pPr>
    </w:p>
    <w:p w14:paraId="6A5977E4" w14:textId="77777777" w:rsidR="00E07A23" w:rsidRDefault="00E07A23" w:rsidP="00E07A23">
      <w:pPr>
        <w:pStyle w:val="ListParagraph"/>
        <w:spacing w:after="0" w:line="360" w:lineRule="auto"/>
        <w:jc w:val="both"/>
        <w:rPr>
          <w:rFonts w:ascii="Times New Roman" w:hAnsi="Times New Roman"/>
          <w:bCs/>
          <w:sz w:val="24"/>
        </w:rPr>
      </w:pPr>
      <w:r w:rsidRPr="00AB2025">
        <w:rPr>
          <w:rFonts w:ascii="Times New Roman" w:hAnsi="Times New Roman"/>
          <w:bCs/>
          <w:sz w:val="24"/>
        </w:rPr>
        <w:t>X and Y are partners sharing profits and losses in the ratio of 7:3. Z was admitted as a</w:t>
      </w:r>
      <w:r>
        <w:rPr>
          <w:rFonts w:ascii="Times New Roman" w:hAnsi="Times New Roman"/>
          <w:bCs/>
          <w:sz w:val="24"/>
        </w:rPr>
        <w:t xml:space="preserve"> new</w:t>
      </w:r>
      <w:r w:rsidRPr="00AB2025">
        <w:rPr>
          <w:rFonts w:ascii="Times New Roman" w:hAnsi="Times New Roman"/>
          <w:bCs/>
          <w:sz w:val="24"/>
        </w:rPr>
        <w:t xml:space="preserve"> partner.  X surrendered 1/7 of his share and Y</w:t>
      </w:r>
      <w:r w:rsidRPr="007061FF">
        <w:rPr>
          <w:rFonts w:ascii="Times New Roman" w:hAnsi="Times New Roman"/>
          <w:bCs/>
          <w:sz w:val="24"/>
        </w:rPr>
        <w:t xml:space="preserve"> </w:t>
      </w:r>
      <w:r w:rsidRPr="00AB2025">
        <w:rPr>
          <w:rFonts w:ascii="Times New Roman" w:hAnsi="Times New Roman"/>
          <w:bCs/>
          <w:sz w:val="24"/>
        </w:rPr>
        <w:t>surrendered 1/3 of his share in favour of Z. Calculate new profit sharing ratio.</w:t>
      </w:r>
    </w:p>
    <w:p w14:paraId="57A51DB2" w14:textId="77777777" w:rsidR="00930CC7" w:rsidRPr="00392F31" w:rsidRDefault="00930CC7" w:rsidP="00930CC7">
      <w:pPr>
        <w:spacing w:after="0" w:line="360" w:lineRule="auto"/>
        <w:ind w:right="-90"/>
        <w:jc w:val="both"/>
        <w:rPr>
          <w:rFonts w:ascii="Kokila" w:hAnsi="Kokila" w:cs="Kokila"/>
          <w:sz w:val="32"/>
          <w:szCs w:val="32"/>
        </w:rPr>
      </w:pPr>
      <w:r w:rsidRPr="00392F31">
        <w:rPr>
          <w:rFonts w:ascii="Kokila" w:hAnsi="Kokila" w:cs="Kokila"/>
          <w:sz w:val="32"/>
          <w:szCs w:val="32"/>
        </w:rPr>
        <w:t>-------------------------------------------------------------------------------------------------------------</w:t>
      </w:r>
    </w:p>
    <w:p w14:paraId="747110A0" w14:textId="77777777" w:rsidR="00930CC7" w:rsidRDefault="00930CC7" w:rsidP="00930CC7">
      <w:pPr>
        <w:spacing w:after="0" w:line="360" w:lineRule="auto"/>
        <w:jc w:val="both"/>
        <w:rPr>
          <w:rFonts w:ascii="Kokila" w:hAnsi="Kokila" w:cs="Kokila"/>
          <w:sz w:val="32"/>
          <w:szCs w:val="32"/>
        </w:rPr>
      </w:pPr>
      <w:r>
        <w:rPr>
          <w:rFonts w:ascii="Kokila" w:hAnsi="Kokila" w:cs="Kokila"/>
          <w:sz w:val="32"/>
          <w:szCs w:val="32"/>
        </w:rPr>
        <w:t>-------------------------------------------------------------------------------------------------------------</w:t>
      </w:r>
    </w:p>
    <w:p w14:paraId="3097B799" w14:textId="77777777" w:rsidR="00930CC7" w:rsidRDefault="00930CC7" w:rsidP="00930CC7">
      <w:pPr>
        <w:spacing w:after="0" w:line="360" w:lineRule="auto"/>
        <w:jc w:val="both"/>
        <w:rPr>
          <w:rFonts w:ascii="Kokila" w:hAnsi="Kokila" w:cs="Kokila"/>
          <w:sz w:val="32"/>
          <w:szCs w:val="32"/>
        </w:rPr>
      </w:pPr>
      <w:r>
        <w:rPr>
          <w:rFonts w:ascii="Kokila" w:hAnsi="Kokila" w:cs="Kokila"/>
          <w:sz w:val="32"/>
          <w:szCs w:val="32"/>
        </w:rPr>
        <w:t>-------------------------------------------------------------------------------------------------------------</w:t>
      </w:r>
    </w:p>
    <w:p w14:paraId="4095F3FB" w14:textId="77777777" w:rsidR="00930CC7" w:rsidRDefault="00930CC7" w:rsidP="00930CC7">
      <w:pPr>
        <w:spacing w:after="0" w:line="360" w:lineRule="auto"/>
        <w:jc w:val="both"/>
        <w:rPr>
          <w:rFonts w:ascii="Kokila" w:hAnsi="Kokila" w:cs="Kokila"/>
          <w:sz w:val="32"/>
          <w:szCs w:val="32"/>
        </w:rPr>
      </w:pPr>
      <w:r>
        <w:rPr>
          <w:rFonts w:ascii="Kokila" w:hAnsi="Kokila" w:cs="Kokila"/>
          <w:sz w:val="32"/>
          <w:szCs w:val="32"/>
        </w:rPr>
        <w:t>-------------------------------------------------------------------------------------------------------------</w:t>
      </w:r>
    </w:p>
    <w:p w14:paraId="53BDAB5D" w14:textId="77777777" w:rsidR="00930CC7" w:rsidRDefault="00930CC7" w:rsidP="00930CC7">
      <w:pPr>
        <w:spacing w:after="0" w:line="360" w:lineRule="auto"/>
        <w:jc w:val="both"/>
        <w:rPr>
          <w:rFonts w:ascii="Kokila" w:hAnsi="Kokila" w:cs="Kokila"/>
          <w:sz w:val="32"/>
          <w:szCs w:val="32"/>
        </w:rPr>
      </w:pPr>
      <w:r>
        <w:rPr>
          <w:rFonts w:ascii="Kokila" w:hAnsi="Kokila" w:cs="Kokila"/>
          <w:sz w:val="32"/>
          <w:szCs w:val="32"/>
        </w:rPr>
        <w:t>-------------------------------------------------------------------------------------------------------------</w:t>
      </w:r>
    </w:p>
    <w:p w14:paraId="476B2A98" w14:textId="77777777" w:rsidR="00930CC7" w:rsidRDefault="00930CC7" w:rsidP="00930CC7">
      <w:pPr>
        <w:spacing w:after="0" w:line="360" w:lineRule="auto"/>
        <w:jc w:val="both"/>
        <w:rPr>
          <w:rFonts w:ascii="Kokila" w:hAnsi="Kokila" w:cs="Kokila"/>
          <w:sz w:val="32"/>
          <w:szCs w:val="32"/>
        </w:rPr>
      </w:pPr>
      <w:r>
        <w:rPr>
          <w:rFonts w:ascii="Kokila" w:hAnsi="Kokila" w:cs="Kokila"/>
          <w:sz w:val="32"/>
          <w:szCs w:val="32"/>
        </w:rPr>
        <w:t>-------------------------------------------------------------------------------------------------------------</w:t>
      </w:r>
    </w:p>
    <w:p w14:paraId="754DE407" w14:textId="77777777" w:rsidR="00930CC7" w:rsidRDefault="00930CC7" w:rsidP="00930CC7">
      <w:pPr>
        <w:spacing w:after="0" w:line="360" w:lineRule="auto"/>
        <w:rPr>
          <w:rFonts w:ascii="Kokila" w:hAnsi="Kokila" w:cs="Kokila"/>
          <w:sz w:val="32"/>
          <w:szCs w:val="32"/>
        </w:rPr>
      </w:pPr>
      <w:r w:rsidRPr="00392F31">
        <w:rPr>
          <w:rFonts w:ascii="Kokila" w:hAnsi="Kokila" w:cs="Kokila"/>
          <w:sz w:val="32"/>
          <w:szCs w:val="32"/>
        </w:rPr>
        <w:t>-------------------------------------------------------------------------------------------------------------</w:t>
      </w:r>
    </w:p>
    <w:p w14:paraId="3F0CCD40" w14:textId="77777777" w:rsidR="000E1012" w:rsidRPr="000E1012" w:rsidRDefault="000E1012" w:rsidP="00E07A23">
      <w:pPr>
        <w:pStyle w:val="ListParagraph"/>
        <w:spacing w:after="0" w:line="360" w:lineRule="auto"/>
        <w:jc w:val="both"/>
        <w:rPr>
          <w:rFonts w:ascii="Times New Roman" w:hAnsi="Times New Roman"/>
          <w:bCs/>
          <w:sz w:val="10"/>
          <w:szCs w:val="10"/>
        </w:rPr>
      </w:pPr>
    </w:p>
    <w:p w14:paraId="055944D7" w14:textId="77777777" w:rsidR="00E07A23" w:rsidRPr="004E508B" w:rsidRDefault="00E07A23" w:rsidP="00E07A23">
      <w:pPr>
        <w:pStyle w:val="ListParagraph"/>
        <w:spacing w:after="0" w:line="360" w:lineRule="auto"/>
        <w:rPr>
          <w:rFonts w:ascii="Times New Roman" w:hAnsi="Times New Roman"/>
          <w:bCs/>
          <w:sz w:val="6"/>
          <w:szCs w:val="8"/>
        </w:rPr>
      </w:pPr>
    </w:p>
    <w:p w14:paraId="4CB2ABDE" w14:textId="77777777" w:rsidR="00E07A23" w:rsidRDefault="00E07A23" w:rsidP="00E07A23">
      <w:pPr>
        <w:pStyle w:val="ListParagraph"/>
        <w:numPr>
          <w:ilvl w:val="0"/>
          <w:numId w:val="23"/>
        </w:numPr>
        <w:spacing w:after="0" w:line="360" w:lineRule="auto"/>
        <w:ind w:hanging="540"/>
        <w:jc w:val="both"/>
        <w:rPr>
          <w:rFonts w:ascii="Kruti Dev 010" w:hAnsi="Kruti Dev 010"/>
          <w:bCs/>
          <w:sz w:val="32"/>
        </w:rPr>
      </w:pPr>
      <w:r w:rsidRPr="0096167B">
        <w:rPr>
          <w:rFonts w:ascii="Times New Roman" w:hAnsi="Times New Roman"/>
          <w:bCs/>
          <w:sz w:val="28"/>
        </w:rPr>
        <w:t>A</w:t>
      </w:r>
      <w:r w:rsidRPr="00CD6987">
        <w:rPr>
          <w:rFonts w:ascii="Kruti Dev 010" w:hAnsi="Kruti Dev 010"/>
          <w:bCs/>
          <w:sz w:val="32"/>
        </w:rPr>
        <w:t xml:space="preserve"> vkSj </w:t>
      </w:r>
      <w:r w:rsidRPr="0096167B">
        <w:rPr>
          <w:rFonts w:ascii="Times New Roman" w:hAnsi="Times New Roman"/>
          <w:bCs/>
          <w:sz w:val="28"/>
        </w:rPr>
        <w:t>B</w:t>
      </w:r>
      <w:r>
        <w:rPr>
          <w:rFonts w:ascii="Kruti Dev 010" w:hAnsi="Kruti Dev 010"/>
          <w:bCs/>
          <w:sz w:val="32"/>
        </w:rPr>
        <w:t xml:space="preserve"> 3%2</w:t>
      </w:r>
      <w:r w:rsidRPr="00CD6987">
        <w:rPr>
          <w:rFonts w:ascii="Kruti Dev 010" w:hAnsi="Kruti Dev 010"/>
          <w:bCs/>
          <w:sz w:val="32"/>
        </w:rPr>
        <w:t xml:space="preserve"> ds lk&gt;snkj gSA mUgksusa </w:t>
      </w:r>
      <w:r w:rsidRPr="0096167B">
        <w:rPr>
          <w:rFonts w:ascii="Times New Roman" w:hAnsi="Times New Roman"/>
          <w:bCs/>
          <w:sz w:val="28"/>
        </w:rPr>
        <w:t>C</w:t>
      </w:r>
      <w:r w:rsidRPr="00CD6987">
        <w:rPr>
          <w:rFonts w:ascii="Times New Roman" w:hAnsi="Times New Roman"/>
          <w:bCs/>
          <w:sz w:val="32"/>
        </w:rPr>
        <w:t xml:space="preserve"> </w:t>
      </w:r>
      <w:r w:rsidRPr="00CD6987">
        <w:rPr>
          <w:rFonts w:ascii="Kruti Dev 010" w:hAnsi="Kruti Dev 010"/>
          <w:bCs/>
          <w:sz w:val="32"/>
        </w:rPr>
        <w:t>dks 1 tuojh 202</w:t>
      </w:r>
      <w:r>
        <w:rPr>
          <w:rFonts w:ascii="Kruti Dev 010" w:hAnsi="Kruti Dev 010"/>
          <w:bCs/>
          <w:sz w:val="32"/>
        </w:rPr>
        <w:t>1</w:t>
      </w:r>
      <w:r w:rsidRPr="00CD6987">
        <w:rPr>
          <w:rFonts w:ascii="Kruti Dev 010" w:hAnsi="Kruti Dev 010"/>
          <w:bCs/>
          <w:sz w:val="32"/>
        </w:rPr>
        <w:t xml:space="preserve"> ls QeZ esa 1@3 Hkkx dk lk&gt;snkj cuk;k A </w:t>
      </w:r>
      <w:r w:rsidRPr="0096167B">
        <w:rPr>
          <w:rFonts w:ascii="Times New Roman" w:hAnsi="Times New Roman"/>
          <w:bCs/>
          <w:sz w:val="28"/>
        </w:rPr>
        <w:t>C</w:t>
      </w:r>
      <w:r w:rsidRPr="00CD6987">
        <w:rPr>
          <w:rFonts w:ascii="Kruti Dev 010" w:hAnsi="Kruti Dev 010"/>
          <w:bCs/>
          <w:sz w:val="32"/>
        </w:rPr>
        <w:t xml:space="preserve"> iwWath ds </w:t>
      </w:r>
      <w:r w:rsidRPr="00F64EA4">
        <w:rPr>
          <w:rFonts w:ascii="Tahoma" w:hAnsi="Tahoma" w:cs="Tahoma"/>
          <w:bCs/>
          <w:sz w:val="24"/>
        </w:rPr>
        <w:t>₹</w:t>
      </w:r>
      <w:r>
        <w:rPr>
          <w:rFonts w:ascii="Tahoma" w:hAnsi="Tahoma" w:cs="Tahoma"/>
          <w:bCs/>
          <w:sz w:val="24"/>
        </w:rPr>
        <w:t xml:space="preserve"> </w:t>
      </w:r>
      <w:r>
        <w:rPr>
          <w:rFonts w:ascii="Kruti Dev 010" w:hAnsi="Kruti Dev 010"/>
          <w:bCs/>
          <w:sz w:val="32"/>
        </w:rPr>
        <w:t>5]000</w:t>
      </w:r>
      <w:r w:rsidRPr="00CD6987">
        <w:rPr>
          <w:rFonts w:ascii="Kruti Dev 010" w:hAnsi="Kruti Dev 010"/>
          <w:bCs/>
          <w:sz w:val="32"/>
        </w:rPr>
        <w:t xml:space="preserve"> vkSj [;kfr ds </w:t>
      </w:r>
      <w:r w:rsidRPr="00F64EA4">
        <w:rPr>
          <w:rFonts w:ascii="Tahoma" w:hAnsi="Tahoma" w:cs="Tahoma"/>
          <w:bCs/>
          <w:sz w:val="24"/>
        </w:rPr>
        <w:t>₹</w:t>
      </w:r>
      <w:r>
        <w:rPr>
          <w:rFonts w:ascii="Tahoma" w:hAnsi="Tahoma" w:cs="Tahoma"/>
          <w:bCs/>
          <w:sz w:val="24"/>
        </w:rPr>
        <w:t xml:space="preserve"> </w:t>
      </w:r>
      <w:r w:rsidRPr="00CD6987">
        <w:rPr>
          <w:rFonts w:ascii="Kruti Dev 010" w:hAnsi="Kruti Dev 010"/>
          <w:bCs/>
          <w:sz w:val="32"/>
        </w:rPr>
        <w:t>3</w:t>
      </w:r>
      <w:r>
        <w:rPr>
          <w:rFonts w:ascii="Kruti Dev 010" w:hAnsi="Kruti Dev 010"/>
          <w:bCs/>
          <w:sz w:val="32"/>
        </w:rPr>
        <w:t>]</w:t>
      </w:r>
      <w:r w:rsidRPr="00CD6987">
        <w:rPr>
          <w:rFonts w:ascii="Kruti Dev 010" w:hAnsi="Kruti Dev 010"/>
          <w:bCs/>
          <w:sz w:val="32"/>
        </w:rPr>
        <w:t>000 uxn ykrk gSA vko';d tuZy izfof"V;kWa dhft;sA</w:t>
      </w:r>
    </w:p>
    <w:p w14:paraId="5AFD59D9" w14:textId="77777777" w:rsidR="00EC7327" w:rsidRPr="00EC7327" w:rsidRDefault="00EC7327" w:rsidP="00EC7327">
      <w:pPr>
        <w:pStyle w:val="ListParagraph"/>
        <w:spacing w:after="0" w:line="360" w:lineRule="auto"/>
        <w:jc w:val="both"/>
        <w:rPr>
          <w:rFonts w:ascii="Kruti Dev 010" w:hAnsi="Kruti Dev 010"/>
          <w:bCs/>
          <w:sz w:val="4"/>
          <w:szCs w:val="4"/>
        </w:rPr>
      </w:pPr>
    </w:p>
    <w:p w14:paraId="7D785396" w14:textId="77777777" w:rsidR="00E07A23" w:rsidRDefault="00E07A23" w:rsidP="00E07A23">
      <w:pPr>
        <w:pStyle w:val="ListParagraph"/>
        <w:spacing w:after="0" w:line="360" w:lineRule="auto"/>
        <w:jc w:val="both"/>
        <w:rPr>
          <w:rFonts w:ascii="Times New Roman" w:hAnsi="Times New Roman"/>
          <w:bCs/>
          <w:sz w:val="24"/>
        </w:rPr>
      </w:pPr>
      <w:r w:rsidRPr="006057F0">
        <w:rPr>
          <w:rFonts w:ascii="Times New Roman" w:hAnsi="Times New Roman"/>
          <w:bCs/>
          <w:sz w:val="24"/>
        </w:rPr>
        <w:t xml:space="preserve">A and B are partners in a firm sharing profits and losses in the ratio of 3:2. They admit C for 1/3rd  share in the firm on 1st January 2021. C brought     </w:t>
      </w:r>
      <w:r w:rsidRPr="006057F0">
        <w:rPr>
          <w:rFonts w:ascii="Tahoma" w:hAnsi="Tahoma" w:cs="Tahoma"/>
          <w:bCs/>
        </w:rPr>
        <w:t>₹</w:t>
      </w:r>
      <w:r w:rsidRPr="006057F0">
        <w:rPr>
          <w:rFonts w:ascii="Times New Roman" w:hAnsi="Times New Roman"/>
          <w:bCs/>
          <w:sz w:val="24"/>
        </w:rPr>
        <w:t xml:space="preserve"> 5,000 for Capital and  </w:t>
      </w:r>
      <w:r w:rsidRPr="006057F0">
        <w:rPr>
          <w:rFonts w:ascii="Tahoma" w:hAnsi="Tahoma" w:cs="Tahoma"/>
          <w:bCs/>
        </w:rPr>
        <w:t xml:space="preserve">₹ </w:t>
      </w:r>
      <w:r w:rsidRPr="006057F0">
        <w:rPr>
          <w:rFonts w:ascii="Times New Roman" w:hAnsi="Times New Roman"/>
          <w:bCs/>
          <w:sz w:val="24"/>
        </w:rPr>
        <w:t>3,000 for Goodwill in cash. Pass the necessary journal entries.</w:t>
      </w:r>
    </w:p>
    <w:p w14:paraId="33AB13C6" w14:textId="77777777" w:rsidR="00930CC7" w:rsidRPr="00392F31" w:rsidRDefault="00930CC7" w:rsidP="00930CC7">
      <w:pPr>
        <w:spacing w:after="0" w:line="360" w:lineRule="auto"/>
        <w:ind w:right="-90"/>
        <w:jc w:val="both"/>
        <w:rPr>
          <w:rFonts w:ascii="Kokila" w:hAnsi="Kokila" w:cs="Kokila"/>
          <w:sz w:val="32"/>
          <w:szCs w:val="32"/>
        </w:rPr>
      </w:pPr>
      <w:r w:rsidRPr="00392F31">
        <w:rPr>
          <w:rFonts w:ascii="Kokila" w:hAnsi="Kokila" w:cs="Kokila"/>
          <w:sz w:val="32"/>
          <w:szCs w:val="32"/>
        </w:rPr>
        <w:t>-------------------------------------------------------------------------------------------------------------</w:t>
      </w:r>
    </w:p>
    <w:p w14:paraId="45227490" w14:textId="77777777" w:rsidR="00930CC7" w:rsidRDefault="00930CC7" w:rsidP="00930CC7">
      <w:pPr>
        <w:spacing w:after="0" w:line="360" w:lineRule="auto"/>
        <w:jc w:val="both"/>
        <w:rPr>
          <w:rFonts w:ascii="Kokila" w:hAnsi="Kokila" w:cs="Kokila"/>
          <w:sz w:val="32"/>
          <w:szCs w:val="32"/>
        </w:rPr>
      </w:pPr>
      <w:r>
        <w:rPr>
          <w:rFonts w:ascii="Kokila" w:hAnsi="Kokila" w:cs="Kokila"/>
          <w:sz w:val="32"/>
          <w:szCs w:val="32"/>
        </w:rPr>
        <w:t>-------------------------------------------------------------------------------------------------------------</w:t>
      </w:r>
    </w:p>
    <w:p w14:paraId="55DE85CA" w14:textId="77777777" w:rsidR="00930CC7" w:rsidRDefault="00930CC7" w:rsidP="00930CC7">
      <w:pPr>
        <w:spacing w:after="0" w:line="360" w:lineRule="auto"/>
        <w:jc w:val="both"/>
        <w:rPr>
          <w:rFonts w:ascii="Kokila" w:hAnsi="Kokila" w:cs="Kokila"/>
          <w:sz w:val="32"/>
          <w:szCs w:val="32"/>
        </w:rPr>
      </w:pPr>
      <w:r>
        <w:rPr>
          <w:rFonts w:ascii="Kokila" w:hAnsi="Kokila" w:cs="Kokila"/>
          <w:sz w:val="32"/>
          <w:szCs w:val="32"/>
        </w:rPr>
        <w:t>-------------------------------------------------------------------------------------------------------------</w:t>
      </w:r>
    </w:p>
    <w:p w14:paraId="54BF692D" w14:textId="77777777" w:rsidR="00930CC7" w:rsidRDefault="00930CC7" w:rsidP="00930CC7">
      <w:pPr>
        <w:spacing w:after="0" w:line="360" w:lineRule="auto"/>
        <w:jc w:val="both"/>
        <w:rPr>
          <w:rFonts w:ascii="Kokila" w:hAnsi="Kokila" w:cs="Kokila"/>
          <w:sz w:val="32"/>
          <w:szCs w:val="32"/>
        </w:rPr>
      </w:pPr>
      <w:r>
        <w:rPr>
          <w:rFonts w:ascii="Kokila" w:hAnsi="Kokila" w:cs="Kokila"/>
          <w:sz w:val="32"/>
          <w:szCs w:val="32"/>
        </w:rPr>
        <w:t>-------------------------------------------------------------------------------------------------------------</w:t>
      </w:r>
    </w:p>
    <w:p w14:paraId="6D8AA94E" w14:textId="77777777" w:rsidR="00930CC7" w:rsidRDefault="00930CC7" w:rsidP="00930CC7">
      <w:pPr>
        <w:spacing w:after="0" w:line="360" w:lineRule="auto"/>
        <w:jc w:val="both"/>
        <w:rPr>
          <w:rFonts w:ascii="Kokila" w:hAnsi="Kokila" w:cs="Kokila"/>
          <w:sz w:val="32"/>
          <w:szCs w:val="32"/>
        </w:rPr>
      </w:pPr>
      <w:r>
        <w:rPr>
          <w:rFonts w:ascii="Kokila" w:hAnsi="Kokila" w:cs="Kokila"/>
          <w:sz w:val="32"/>
          <w:szCs w:val="32"/>
        </w:rPr>
        <w:t>-------------------------------------------------------------------------------------------------------------</w:t>
      </w:r>
    </w:p>
    <w:p w14:paraId="05DBD4F9" w14:textId="7B8DF52A" w:rsidR="00930CC7" w:rsidRDefault="00930CC7" w:rsidP="00930CC7">
      <w:pPr>
        <w:spacing w:after="0" w:line="360" w:lineRule="auto"/>
        <w:jc w:val="both"/>
        <w:rPr>
          <w:rFonts w:ascii="Kokila" w:hAnsi="Kokila" w:cs="Kokila"/>
          <w:sz w:val="32"/>
          <w:szCs w:val="32"/>
        </w:rPr>
      </w:pPr>
      <w:r>
        <w:rPr>
          <w:rFonts w:ascii="Kokila" w:hAnsi="Kokila" w:cs="Kokila"/>
          <w:sz w:val="32"/>
          <w:szCs w:val="32"/>
        </w:rPr>
        <w:t>-------------------------------------------------------------------------------------------------------------</w:t>
      </w:r>
    </w:p>
    <w:p w14:paraId="4E32D889" w14:textId="77777777" w:rsidR="00930CC7" w:rsidRDefault="00930CC7" w:rsidP="00930CC7">
      <w:pPr>
        <w:spacing w:after="0" w:line="360" w:lineRule="auto"/>
        <w:jc w:val="both"/>
        <w:rPr>
          <w:rFonts w:ascii="Kokila" w:hAnsi="Kokila" w:cs="Kokila"/>
          <w:sz w:val="32"/>
          <w:szCs w:val="32"/>
        </w:rPr>
      </w:pPr>
      <w:r>
        <w:rPr>
          <w:rFonts w:ascii="Kokila" w:hAnsi="Kokila" w:cs="Kokila"/>
          <w:sz w:val="32"/>
          <w:szCs w:val="32"/>
        </w:rPr>
        <w:t>-------------------------------------------------------------------------------------------------------------</w:t>
      </w:r>
    </w:p>
    <w:p w14:paraId="7D01AE09" w14:textId="0FA9DCE9" w:rsidR="00930CC7" w:rsidRPr="00930CC7" w:rsidRDefault="00930CC7" w:rsidP="00930CC7">
      <w:pPr>
        <w:spacing w:after="0" w:line="360" w:lineRule="auto"/>
        <w:jc w:val="both"/>
        <w:rPr>
          <w:rFonts w:ascii="Times New Roman" w:hAnsi="Times New Roman"/>
          <w:bCs/>
          <w:sz w:val="24"/>
        </w:rPr>
      </w:pPr>
      <w:r>
        <w:rPr>
          <w:rFonts w:ascii="Kokila" w:hAnsi="Kokila" w:cs="Kokila"/>
          <w:sz w:val="32"/>
          <w:szCs w:val="32"/>
        </w:rPr>
        <w:t>-------------------------------------------------------------------------------------------------------------</w:t>
      </w:r>
    </w:p>
    <w:p w14:paraId="2F502A79" w14:textId="77777777" w:rsidR="000E1012" w:rsidRPr="000E1012" w:rsidRDefault="000E1012" w:rsidP="00E07A23">
      <w:pPr>
        <w:pStyle w:val="ListParagraph"/>
        <w:spacing w:after="0" w:line="360" w:lineRule="auto"/>
        <w:jc w:val="both"/>
        <w:rPr>
          <w:rFonts w:ascii="Times New Roman" w:hAnsi="Times New Roman"/>
          <w:bCs/>
          <w:sz w:val="10"/>
          <w:szCs w:val="10"/>
        </w:rPr>
      </w:pPr>
    </w:p>
    <w:p w14:paraId="0C2BAFEF" w14:textId="77777777" w:rsidR="00E07A23" w:rsidRPr="004E508B" w:rsidRDefault="00E07A23" w:rsidP="00E07A23">
      <w:pPr>
        <w:pStyle w:val="ListParagraph"/>
        <w:spacing w:after="0" w:line="360" w:lineRule="auto"/>
        <w:jc w:val="both"/>
        <w:rPr>
          <w:rFonts w:ascii="Times New Roman" w:hAnsi="Times New Roman"/>
          <w:bCs/>
          <w:sz w:val="4"/>
          <w:szCs w:val="10"/>
        </w:rPr>
      </w:pPr>
    </w:p>
    <w:p w14:paraId="030922D8" w14:textId="77777777" w:rsidR="00E07A23" w:rsidRDefault="00E07A23" w:rsidP="00E07A23">
      <w:pPr>
        <w:pStyle w:val="ListParagraph"/>
        <w:numPr>
          <w:ilvl w:val="0"/>
          <w:numId w:val="23"/>
        </w:numPr>
        <w:spacing w:after="0" w:line="360" w:lineRule="auto"/>
        <w:ind w:hanging="540"/>
        <w:jc w:val="both"/>
        <w:rPr>
          <w:rFonts w:ascii="Kruti Dev 010" w:hAnsi="Kruti Dev 010"/>
          <w:bCs/>
          <w:sz w:val="32"/>
        </w:rPr>
      </w:pPr>
      <w:r w:rsidRPr="0096167B">
        <w:rPr>
          <w:rFonts w:ascii="Times New Roman" w:hAnsi="Times New Roman"/>
          <w:bCs/>
          <w:sz w:val="28"/>
        </w:rPr>
        <w:t>A</w:t>
      </w:r>
      <w:r w:rsidRPr="00CD6987">
        <w:rPr>
          <w:rFonts w:ascii="Kruti Dev 010" w:hAnsi="Kruti Dev 010"/>
          <w:bCs/>
          <w:sz w:val="32"/>
        </w:rPr>
        <w:t xml:space="preserve"> vkSj </w:t>
      </w:r>
      <w:r w:rsidRPr="0096167B">
        <w:rPr>
          <w:rFonts w:ascii="Times New Roman" w:hAnsi="Times New Roman"/>
          <w:bCs/>
          <w:sz w:val="28"/>
        </w:rPr>
        <w:t>B</w:t>
      </w:r>
      <w:r>
        <w:rPr>
          <w:rFonts w:ascii="Kruti Dev 010" w:hAnsi="Kruti Dev 010"/>
          <w:bCs/>
          <w:sz w:val="32"/>
        </w:rPr>
        <w:t xml:space="preserve"> 3%2</w:t>
      </w:r>
      <w:r w:rsidRPr="00CD6987">
        <w:rPr>
          <w:rFonts w:ascii="Kruti Dev 010" w:hAnsi="Kruti Dev 010"/>
          <w:bCs/>
          <w:sz w:val="32"/>
        </w:rPr>
        <w:t xml:space="preserve"> ds </w:t>
      </w:r>
      <w:r>
        <w:rPr>
          <w:rFonts w:ascii="Kruti Dev 010" w:hAnsi="Kruti Dev 010"/>
          <w:bCs/>
          <w:sz w:val="32"/>
        </w:rPr>
        <w:t>lk&gt;h</w:t>
      </w:r>
      <w:r w:rsidRPr="00CD6987">
        <w:rPr>
          <w:rFonts w:ascii="Kruti Dev 010" w:hAnsi="Kruti Dev 010"/>
          <w:bCs/>
          <w:sz w:val="32"/>
        </w:rPr>
        <w:t xml:space="preserve"> gSA mUgksusa </w:t>
      </w:r>
      <w:r w:rsidRPr="0096167B">
        <w:rPr>
          <w:rFonts w:ascii="Times New Roman" w:hAnsi="Times New Roman"/>
          <w:bCs/>
          <w:sz w:val="28"/>
        </w:rPr>
        <w:t>C</w:t>
      </w:r>
      <w:r w:rsidRPr="00CD6987">
        <w:rPr>
          <w:rFonts w:ascii="Times New Roman" w:hAnsi="Times New Roman"/>
          <w:bCs/>
          <w:sz w:val="32"/>
        </w:rPr>
        <w:t xml:space="preserve"> </w:t>
      </w:r>
      <w:r>
        <w:rPr>
          <w:rFonts w:ascii="Kruti Dev 010" w:hAnsi="Kruti Dev 010"/>
          <w:bCs/>
          <w:sz w:val="32"/>
        </w:rPr>
        <w:t xml:space="preserve">ds izos'k ds ckn mudk u;k ykHk&amp;gkfu foHkktu 9%6%5 vuqikr fu/kkZfjr gqvk gSA </w:t>
      </w:r>
      <w:r w:rsidRPr="0096167B">
        <w:rPr>
          <w:rFonts w:ascii="Times New Roman" w:hAnsi="Times New Roman"/>
          <w:bCs/>
          <w:sz w:val="28"/>
        </w:rPr>
        <w:t>A</w:t>
      </w:r>
      <w:r w:rsidRPr="00CD6987">
        <w:rPr>
          <w:rFonts w:ascii="Kruti Dev 010" w:hAnsi="Kruti Dev 010"/>
          <w:bCs/>
          <w:sz w:val="32"/>
        </w:rPr>
        <w:t xml:space="preserve"> vkSj </w:t>
      </w:r>
      <w:r w:rsidRPr="0096167B">
        <w:rPr>
          <w:rFonts w:ascii="Times New Roman" w:hAnsi="Times New Roman"/>
          <w:bCs/>
          <w:sz w:val="28"/>
        </w:rPr>
        <w:t>B</w:t>
      </w:r>
      <w:r>
        <w:rPr>
          <w:rFonts w:ascii="Times New Roman" w:hAnsi="Times New Roman"/>
          <w:bCs/>
          <w:sz w:val="28"/>
        </w:rPr>
        <w:t xml:space="preserve"> </w:t>
      </w:r>
      <w:r>
        <w:rPr>
          <w:rFonts w:ascii="Kruti Dev 010" w:hAnsi="Kruti Dev 010"/>
          <w:bCs/>
          <w:sz w:val="32"/>
        </w:rPr>
        <w:t xml:space="preserve">us </w:t>
      </w:r>
      <w:r w:rsidRPr="0096167B">
        <w:rPr>
          <w:rFonts w:ascii="Times New Roman" w:hAnsi="Times New Roman"/>
          <w:bCs/>
          <w:sz w:val="28"/>
        </w:rPr>
        <w:t>C</w:t>
      </w:r>
      <w:r>
        <w:rPr>
          <w:rFonts w:ascii="Kruti Dev 010" w:hAnsi="Kruti Dev 010"/>
          <w:bCs/>
          <w:sz w:val="32"/>
        </w:rPr>
        <w:t xml:space="preserve"> ds i{k esa fdl vuqikr esa R;kx fd;kA</w:t>
      </w:r>
    </w:p>
    <w:p w14:paraId="108A62BB" w14:textId="77777777" w:rsidR="00E07A23" w:rsidRDefault="00E07A23" w:rsidP="00E07A23">
      <w:pPr>
        <w:pStyle w:val="ListParagraph"/>
        <w:spacing w:after="0" w:line="360" w:lineRule="auto"/>
        <w:jc w:val="both"/>
        <w:rPr>
          <w:rFonts w:ascii="Times New Roman" w:hAnsi="Times New Roman"/>
          <w:bCs/>
          <w:sz w:val="24"/>
        </w:rPr>
      </w:pPr>
      <w:r w:rsidRPr="00AB2025">
        <w:rPr>
          <w:rFonts w:ascii="Times New Roman" w:hAnsi="Times New Roman"/>
          <w:bCs/>
          <w:sz w:val="24"/>
        </w:rPr>
        <w:t>A and B are partners in the ratio of 3:2. C is admitted as a partner. After his admission new ratio will be 9:6:5. Calculate how much A and B sacrificed</w:t>
      </w:r>
      <w:r>
        <w:rPr>
          <w:rFonts w:ascii="Times New Roman" w:hAnsi="Times New Roman"/>
          <w:bCs/>
          <w:sz w:val="24"/>
        </w:rPr>
        <w:t xml:space="preserve"> in favour of C</w:t>
      </w:r>
      <w:r w:rsidRPr="00AB2025">
        <w:rPr>
          <w:rFonts w:ascii="Times New Roman" w:hAnsi="Times New Roman"/>
          <w:bCs/>
          <w:sz w:val="24"/>
        </w:rPr>
        <w:t>.</w:t>
      </w:r>
    </w:p>
    <w:p w14:paraId="1A221985" w14:textId="77777777" w:rsidR="00930CC7" w:rsidRPr="00392F31" w:rsidRDefault="00930CC7" w:rsidP="00930CC7">
      <w:pPr>
        <w:spacing w:after="0" w:line="360" w:lineRule="auto"/>
        <w:ind w:right="-90"/>
        <w:jc w:val="both"/>
        <w:rPr>
          <w:rFonts w:ascii="Kokila" w:hAnsi="Kokila" w:cs="Kokila"/>
          <w:sz w:val="32"/>
          <w:szCs w:val="32"/>
        </w:rPr>
      </w:pPr>
      <w:r w:rsidRPr="00392F31">
        <w:rPr>
          <w:rFonts w:ascii="Kokila" w:hAnsi="Kokila" w:cs="Kokila"/>
          <w:sz w:val="32"/>
          <w:szCs w:val="32"/>
        </w:rPr>
        <w:t>-------------------------------------------------------------------------------------------------------------</w:t>
      </w:r>
    </w:p>
    <w:p w14:paraId="2939B871" w14:textId="77777777" w:rsidR="00930CC7" w:rsidRDefault="00930CC7" w:rsidP="00930CC7">
      <w:pPr>
        <w:spacing w:after="0" w:line="360" w:lineRule="auto"/>
        <w:jc w:val="both"/>
        <w:rPr>
          <w:rFonts w:ascii="Kokila" w:hAnsi="Kokila" w:cs="Kokila"/>
          <w:sz w:val="32"/>
          <w:szCs w:val="32"/>
        </w:rPr>
      </w:pPr>
      <w:r>
        <w:rPr>
          <w:rFonts w:ascii="Kokila" w:hAnsi="Kokila" w:cs="Kokila"/>
          <w:sz w:val="32"/>
          <w:szCs w:val="32"/>
        </w:rPr>
        <w:t>-------------------------------------------------------------------------------------------------------------</w:t>
      </w:r>
    </w:p>
    <w:p w14:paraId="26659893" w14:textId="77777777" w:rsidR="00930CC7" w:rsidRDefault="00930CC7" w:rsidP="00930CC7">
      <w:pPr>
        <w:spacing w:after="0" w:line="360" w:lineRule="auto"/>
        <w:jc w:val="both"/>
        <w:rPr>
          <w:rFonts w:ascii="Kokila" w:hAnsi="Kokila" w:cs="Kokila"/>
          <w:sz w:val="32"/>
          <w:szCs w:val="32"/>
        </w:rPr>
      </w:pPr>
      <w:r>
        <w:rPr>
          <w:rFonts w:ascii="Kokila" w:hAnsi="Kokila" w:cs="Kokila"/>
          <w:sz w:val="32"/>
          <w:szCs w:val="32"/>
        </w:rPr>
        <w:t>-------------------------------------------------------------------------------------------------------------</w:t>
      </w:r>
    </w:p>
    <w:p w14:paraId="229B0ADB" w14:textId="77777777" w:rsidR="00930CC7" w:rsidRDefault="00930CC7" w:rsidP="00930CC7">
      <w:pPr>
        <w:spacing w:after="0" w:line="360" w:lineRule="auto"/>
        <w:jc w:val="both"/>
        <w:rPr>
          <w:rFonts w:ascii="Kokila" w:hAnsi="Kokila" w:cs="Kokila"/>
          <w:sz w:val="32"/>
          <w:szCs w:val="32"/>
        </w:rPr>
      </w:pPr>
      <w:r>
        <w:rPr>
          <w:rFonts w:ascii="Kokila" w:hAnsi="Kokila" w:cs="Kokila"/>
          <w:sz w:val="32"/>
          <w:szCs w:val="32"/>
        </w:rPr>
        <w:t>-------------------------------------------------------------------------------------------------------------</w:t>
      </w:r>
    </w:p>
    <w:p w14:paraId="30FC4A07" w14:textId="77777777" w:rsidR="00930CC7" w:rsidRDefault="00930CC7" w:rsidP="00930CC7">
      <w:pPr>
        <w:spacing w:after="0" w:line="360" w:lineRule="auto"/>
        <w:jc w:val="both"/>
        <w:rPr>
          <w:rFonts w:ascii="Kokila" w:hAnsi="Kokila" w:cs="Kokila"/>
          <w:sz w:val="32"/>
          <w:szCs w:val="32"/>
        </w:rPr>
      </w:pPr>
      <w:r>
        <w:rPr>
          <w:rFonts w:ascii="Kokila" w:hAnsi="Kokila" w:cs="Kokila"/>
          <w:sz w:val="32"/>
          <w:szCs w:val="32"/>
        </w:rPr>
        <w:t>-------------------------------------------------------------------------------------------------------------</w:t>
      </w:r>
    </w:p>
    <w:p w14:paraId="21EFF59C" w14:textId="77777777" w:rsidR="00930CC7" w:rsidRDefault="00930CC7" w:rsidP="00930CC7">
      <w:pPr>
        <w:spacing w:after="0" w:line="360" w:lineRule="auto"/>
        <w:jc w:val="both"/>
        <w:rPr>
          <w:rFonts w:ascii="Kokila" w:hAnsi="Kokila" w:cs="Kokila"/>
          <w:sz w:val="32"/>
          <w:szCs w:val="32"/>
        </w:rPr>
      </w:pPr>
      <w:r>
        <w:rPr>
          <w:rFonts w:ascii="Kokila" w:hAnsi="Kokila" w:cs="Kokila"/>
          <w:sz w:val="32"/>
          <w:szCs w:val="32"/>
        </w:rPr>
        <w:t>-------------------------------------------------------------------------------------------------------------</w:t>
      </w:r>
    </w:p>
    <w:p w14:paraId="33A9A461" w14:textId="0DAE36DE" w:rsidR="00930CC7" w:rsidRDefault="00930CC7" w:rsidP="00930CC7">
      <w:pPr>
        <w:spacing w:after="0" w:line="360" w:lineRule="auto"/>
        <w:jc w:val="both"/>
        <w:rPr>
          <w:rFonts w:ascii="Kokila" w:hAnsi="Kokila" w:cs="Kokila"/>
          <w:sz w:val="32"/>
          <w:szCs w:val="32"/>
        </w:rPr>
      </w:pPr>
      <w:r>
        <w:rPr>
          <w:rFonts w:ascii="Kokila" w:hAnsi="Kokila" w:cs="Kokila"/>
          <w:sz w:val="32"/>
          <w:szCs w:val="32"/>
        </w:rPr>
        <w:t>-------------------------------------------------------------------------------------------------------------</w:t>
      </w:r>
    </w:p>
    <w:p w14:paraId="3A4E0506" w14:textId="77777777" w:rsidR="000E1012" w:rsidRPr="000E1012" w:rsidRDefault="000E1012" w:rsidP="00E07A23">
      <w:pPr>
        <w:pStyle w:val="ListParagraph"/>
        <w:spacing w:after="0" w:line="360" w:lineRule="auto"/>
        <w:jc w:val="both"/>
        <w:rPr>
          <w:rFonts w:ascii="Times New Roman" w:hAnsi="Times New Roman"/>
          <w:bCs/>
          <w:sz w:val="10"/>
          <w:szCs w:val="10"/>
        </w:rPr>
      </w:pPr>
    </w:p>
    <w:p w14:paraId="27FA647F" w14:textId="77777777" w:rsidR="00E07A23" w:rsidRPr="00CD6987" w:rsidRDefault="00E07A23" w:rsidP="00E07A23">
      <w:pPr>
        <w:pStyle w:val="ListParagraph"/>
        <w:numPr>
          <w:ilvl w:val="0"/>
          <w:numId w:val="23"/>
        </w:numPr>
        <w:spacing w:after="0" w:line="336" w:lineRule="auto"/>
        <w:ind w:left="734" w:hanging="547"/>
        <w:jc w:val="both"/>
        <w:rPr>
          <w:rFonts w:ascii="Kruti Dev 010" w:hAnsi="Kruti Dev 010"/>
          <w:bCs/>
          <w:sz w:val="32"/>
        </w:rPr>
      </w:pPr>
      <w:r>
        <w:rPr>
          <w:rFonts w:ascii="Kruti Dev 010" w:hAnsi="Kruti Dev 010"/>
          <w:bCs/>
          <w:sz w:val="32"/>
        </w:rPr>
        <w:lastRenderedPageBreak/>
        <w:t>vuhrk</w:t>
      </w:r>
      <w:r w:rsidRPr="00CD6987">
        <w:rPr>
          <w:rFonts w:ascii="Kruti Dev 010" w:hAnsi="Kruti Dev 010"/>
          <w:bCs/>
          <w:sz w:val="32"/>
        </w:rPr>
        <w:t xml:space="preserve"> vkSj </w:t>
      </w:r>
      <w:r>
        <w:rPr>
          <w:rFonts w:ascii="Kruti Dev 010" w:hAnsi="Kruti Dev 010"/>
          <w:bCs/>
          <w:sz w:val="32"/>
        </w:rPr>
        <w:t>uhrk</w:t>
      </w:r>
      <w:r w:rsidRPr="00CD6987">
        <w:rPr>
          <w:rFonts w:ascii="Kruti Dev 010" w:hAnsi="Kruti Dev 010"/>
          <w:bCs/>
          <w:sz w:val="32"/>
        </w:rPr>
        <w:t xml:space="preserve"> ,d QeZ esa lk&gt;snkj gSa vkSj 3% 2 ds vuqikr eas ykHk foHkkftr djrs gSaA os </w:t>
      </w:r>
      <w:r>
        <w:rPr>
          <w:rFonts w:ascii="Kruti Dev 010" w:hAnsi="Kruti Dev 010"/>
          <w:bCs/>
          <w:sz w:val="32"/>
        </w:rPr>
        <w:t>xhrk</w:t>
      </w:r>
      <w:r w:rsidRPr="00CD6987">
        <w:rPr>
          <w:rFonts w:ascii="Kruti Dev 010" w:hAnsi="Kruti Dev 010"/>
          <w:bCs/>
          <w:sz w:val="32"/>
        </w:rPr>
        <w:t xml:space="preserve"> dks 3@10 Hkkx ds fy, QeZ esa izos'k nsrs gSa] ftls </w:t>
      </w:r>
      <w:r>
        <w:rPr>
          <w:rFonts w:ascii="Kruti Dev 010" w:hAnsi="Kruti Dev 010"/>
          <w:bCs/>
          <w:sz w:val="32"/>
        </w:rPr>
        <w:t>xhrk</w:t>
      </w:r>
      <w:r w:rsidRPr="00CD6987">
        <w:rPr>
          <w:rFonts w:ascii="Kruti Dev 010" w:hAnsi="Kruti Dev 010"/>
          <w:bCs/>
          <w:sz w:val="32"/>
        </w:rPr>
        <w:t xml:space="preserve"> v</w:t>
      </w:r>
      <w:r>
        <w:rPr>
          <w:rFonts w:ascii="Kruti Dev 010" w:hAnsi="Kruti Dev 010"/>
          <w:bCs/>
          <w:sz w:val="32"/>
        </w:rPr>
        <w:t>furk</w:t>
      </w:r>
      <w:r w:rsidRPr="00CD6987">
        <w:rPr>
          <w:rFonts w:ascii="Kruti Dev 010" w:hAnsi="Kruti Dev 010"/>
          <w:bCs/>
          <w:sz w:val="32"/>
        </w:rPr>
        <w:t xml:space="preserve"> ls 2@10 Hkkx vkSj </w:t>
      </w:r>
      <w:r>
        <w:rPr>
          <w:rFonts w:ascii="Kruti Dev 010" w:hAnsi="Kruti Dev 010"/>
          <w:bCs/>
          <w:sz w:val="32"/>
        </w:rPr>
        <w:t>uhrk</w:t>
      </w:r>
      <w:r w:rsidRPr="00CD6987">
        <w:rPr>
          <w:rFonts w:ascii="Kruti Dev 010" w:hAnsi="Kruti Dev 010"/>
          <w:bCs/>
          <w:sz w:val="32"/>
        </w:rPr>
        <w:t xml:space="preserve"> ls 1@10 Hkkx izkIr djrh gSaA </w:t>
      </w:r>
    </w:p>
    <w:p w14:paraId="4BEE2E55" w14:textId="77777777" w:rsidR="00E07A23" w:rsidRDefault="00E07A23" w:rsidP="00E07A23">
      <w:pPr>
        <w:pStyle w:val="ListParagraph"/>
        <w:spacing w:after="0" w:line="360" w:lineRule="auto"/>
        <w:jc w:val="both"/>
        <w:rPr>
          <w:rFonts w:ascii="Kruti Dev 010" w:hAnsi="Kruti Dev 010"/>
          <w:bCs/>
          <w:sz w:val="32"/>
        </w:rPr>
      </w:pPr>
      <w:r>
        <w:rPr>
          <w:rFonts w:ascii="Kruti Dev 010" w:hAnsi="Kruti Dev 010"/>
          <w:bCs/>
          <w:sz w:val="32"/>
        </w:rPr>
        <w:t>vfurk</w:t>
      </w:r>
      <w:r w:rsidRPr="00CD6987">
        <w:rPr>
          <w:rFonts w:ascii="Kruti Dev 010" w:hAnsi="Kruti Dev 010"/>
          <w:bCs/>
          <w:sz w:val="32"/>
        </w:rPr>
        <w:t xml:space="preserve">] </w:t>
      </w:r>
      <w:r>
        <w:rPr>
          <w:rFonts w:ascii="Kruti Dev 010" w:hAnsi="Kruti Dev 010"/>
          <w:bCs/>
          <w:sz w:val="32"/>
        </w:rPr>
        <w:t>uhrk</w:t>
      </w:r>
      <w:r w:rsidRPr="00CD6987">
        <w:rPr>
          <w:rFonts w:ascii="Kruti Dev 010" w:hAnsi="Kruti Dev 010"/>
          <w:bCs/>
          <w:sz w:val="32"/>
        </w:rPr>
        <w:t xml:space="preserve"> vkSj </w:t>
      </w:r>
      <w:r>
        <w:rPr>
          <w:rFonts w:ascii="Kruti Dev 010" w:hAnsi="Kruti Dev 010"/>
          <w:bCs/>
          <w:sz w:val="32"/>
        </w:rPr>
        <w:t>xhrk</w:t>
      </w:r>
      <w:r w:rsidRPr="00CD6987">
        <w:rPr>
          <w:rFonts w:ascii="Kruti Dev 010" w:hAnsi="Kruti Dev 010"/>
          <w:bCs/>
          <w:sz w:val="32"/>
        </w:rPr>
        <w:t xml:space="preserve"> ds u, ykHk foHkktu vuqikr dh x.kuk dhft,A</w:t>
      </w:r>
    </w:p>
    <w:p w14:paraId="0B7456B0" w14:textId="77777777" w:rsidR="00E07A23" w:rsidRPr="004A63E3" w:rsidRDefault="00E07A23" w:rsidP="00E07A23">
      <w:pPr>
        <w:pStyle w:val="ListParagraph"/>
        <w:spacing w:after="0" w:line="360" w:lineRule="auto"/>
        <w:jc w:val="both"/>
        <w:rPr>
          <w:rFonts w:ascii="Kruti Dev 010" w:hAnsi="Kruti Dev 010"/>
          <w:bCs/>
          <w:sz w:val="8"/>
        </w:rPr>
      </w:pPr>
      <w:r w:rsidRPr="004A63E3">
        <w:rPr>
          <w:rFonts w:ascii="Kruti Dev 010" w:hAnsi="Kruti Dev 010"/>
          <w:bCs/>
          <w:sz w:val="8"/>
        </w:rPr>
        <w:t xml:space="preserve"> </w:t>
      </w:r>
    </w:p>
    <w:p w14:paraId="77996E9D" w14:textId="0BB5BB9B" w:rsidR="00FE27CA" w:rsidRDefault="00E07A23" w:rsidP="00FE27CA">
      <w:pPr>
        <w:pStyle w:val="ListParagraph"/>
        <w:spacing w:after="0" w:line="360" w:lineRule="auto"/>
        <w:jc w:val="both"/>
        <w:rPr>
          <w:rFonts w:ascii="Times New Roman" w:hAnsi="Times New Roman"/>
          <w:bCs/>
          <w:sz w:val="24"/>
        </w:rPr>
      </w:pPr>
      <w:r w:rsidRPr="006057F0">
        <w:rPr>
          <w:rFonts w:ascii="Times New Roman" w:hAnsi="Times New Roman"/>
          <w:bCs/>
          <w:sz w:val="24"/>
        </w:rPr>
        <w:t>Anita and Neeta are partners in a partnership firm  sharing profits and losses in the ratio of 3:2. They admit Geeta for 3 /10th share in the future profits which she takes from Anita 2 /10 and from Neeta 1/10. Calculate the new profit sharing ratio between Anita, Neeta and Geeta.</w:t>
      </w:r>
    </w:p>
    <w:p w14:paraId="21B8EE8F" w14:textId="77777777" w:rsidR="00930CC7" w:rsidRPr="00392F31" w:rsidRDefault="00930CC7" w:rsidP="004A6A86">
      <w:pPr>
        <w:spacing w:after="0" w:line="312" w:lineRule="auto"/>
        <w:ind w:right="-90"/>
        <w:jc w:val="both"/>
        <w:rPr>
          <w:rFonts w:ascii="Kokila" w:hAnsi="Kokila" w:cs="Kokila"/>
          <w:sz w:val="32"/>
          <w:szCs w:val="32"/>
        </w:rPr>
      </w:pPr>
      <w:r w:rsidRPr="00392F31">
        <w:rPr>
          <w:rFonts w:ascii="Kokila" w:hAnsi="Kokila" w:cs="Kokila"/>
          <w:sz w:val="32"/>
          <w:szCs w:val="32"/>
        </w:rPr>
        <w:t>-------------------------------------------------------------------------------------------------------------</w:t>
      </w:r>
    </w:p>
    <w:p w14:paraId="4EA4A49D" w14:textId="77777777" w:rsidR="00930CC7" w:rsidRDefault="00930CC7" w:rsidP="004A6A86">
      <w:pPr>
        <w:spacing w:after="0" w:line="312" w:lineRule="auto"/>
        <w:jc w:val="both"/>
        <w:rPr>
          <w:rFonts w:ascii="Kokila" w:hAnsi="Kokila" w:cs="Kokila"/>
          <w:sz w:val="32"/>
          <w:szCs w:val="32"/>
        </w:rPr>
      </w:pPr>
      <w:r>
        <w:rPr>
          <w:rFonts w:ascii="Kokila" w:hAnsi="Kokila" w:cs="Kokila"/>
          <w:sz w:val="32"/>
          <w:szCs w:val="32"/>
        </w:rPr>
        <w:t>-------------------------------------------------------------------------------------------------------------</w:t>
      </w:r>
    </w:p>
    <w:p w14:paraId="1D4BEB83" w14:textId="77777777" w:rsidR="00930CC7" w:rsidRDefault="00930CC7" w:rsidP="004A6A86">
      <w:pPr>
        <w:spacing w:after="0" w:line="312" w:lineRule="auto"/>
        <w:jc w:val="both"/>
        <w:rPr>
          <w:rFonts w:ascii="Kokila" w:hAnsi="Kokila" w:cs="Kokila"/>
          <w:sz w:val="32"/>
          <w:szCs w:val="32"/>
        </w:rPr>
      </w:pPr>
      <w:r>
        <w:rPr>
          <w:rFonts w:ascii="Kokila" w:hAnsi="Kokila" w:cs="Kokila"/>
          <w:sz w:val="32"/>
          <w:szCs w:val="32"/>
        </w:rPr>
        <w:t>-------------------------------------------------------------------------------------------------------------</w:t>
      </w:r>
    </w:p>
    <w:p w14:paraId="0496B737" w14:textId="77777777" w:rsidR="00930CC7" w:rsidRDefault="00930CC7" w:rsidP="004A6A86">
      <w:pPr>
        <w:spacing w:after="0" w:line="312" w:lineRule="auto"/>
        <w:jc w:val="both"/>
        <w:rPr>
          <w:rFonts w:ascii="Kokila" w:hAnsi="Kokila" w:cs="Kokila"/>
          <w:sz w:val="32"/>
          <w:szCs w:val="32"/>
        </w:rPr>
      </w:pPr>
      <w:r>
        <w:rPr>
          <w:rFonts w:ascii="Kokila" w:hAnsi="Kokila" w:cs="Kokila"/>
          <w:sz w:val="32"/>
          <w:szCs w:val="32"/>
        </w:rPr>
        <w:t>-------------------------------------------------------------------------------------------------------------</w:t>
      </w:r>
    </w:p>
    <w:p w14:paraId="24FF7C6B" w14:textId="77777777" w:rsidR="00930CC7" w:rsidRDefault="00930CC7" w:rsidP="004A6A86">
      <w:pPr>
        <w:spacing w:after="0" w:line="312" w:lineRule="auto"/>
        <w:jc w:val="both"/>
        <w:rPr>
          <w:rFonts w:ascii="Kokila" w:hAnsi="Kokila" w:cs="Kokila"/>
          <w:sz w:val="32"/>
          <w:szCs w:val="32"/>
        </w:rPr>
      </w:pPr>
      <w:r>
        <w:rPr>
          <w:rFonts w:ascii="Kokila" w:hAnsi="Kokila" w:cs="Kokila"/>
          <w:sz w:val="32"/>
          <w:szCs w:val="32"/>
        </w:rPr>
        <w:t>-------------------------------------------------------------------------------------------------------------</w:t>
      </w:r>
    </w:p>
    <w:p w14:paraId="7854DAA0" w14:textId="77777777" w:rsidR="00930CC7" w:rsidRDefault="00930CC7" w:rsidP="00930CC7">
      <w:pPr>
        <w:spacing w:after="0" w:line="360" w:lineRule="auto"/>
        <w:jc w:val="both"/>
        <w:rPr>
          <w:rFonts w:ascii="Kokila" w:hAnsi="Kokila" w:cs="Kokila"/>
          <w:sz w:val="32"/>
          <w:szCs w:val="32"/>
        </w:rPr>
      </w:pPr>
      <w:r>
        <w:rPr>
          <w:rFonts w:ascii="Kokila" w:hAnsi="Kokila" w:cs="Kokila"/>
          <w:sz w:val="32"/>
          <w:szCs w:val="32"/>
        </w:rPr>
        <w:t>-------------------------------------------------------------------------------------------------------------</w:t>
      </w:r>
    </w:p>
    <w:p w14:paraId="50A5A4CD" w14:textId="4D72D454" w:rsidR="00E07A23" w:rsidRDefault="00E07A23" w:rsidP="00E07A23">
      <w:pPr>
        <w:pStyle w:val="ListParagraph"/>
        <w:numPr>
          <w:ilvl w:val="0"/>
          <w:numId w:val="23"/>
        </w:numPr>
        <w:spacing w:after="0" w:line="336" w:lineRule="auto"/>
        <w:ind w:left="734" w:hanging="547"/>
        <w:jc w:val="both"/>
        <w:rPr>
          <w:rFonts w:ascii="Kruti Dev 010" w:hAnsi="Kruti Dev 010"/>
          <w:bCs/>
          <w:sz w:val="32"/>
        </w:rPr>
      </w:pPr>
      <w:r>
        <w:rPr>
          <w:rFonts w:ascii="Kruti Dev 010" w:hAnsi="Kruti Dev 010"/>
          <w:bCs/>
          <w:sz w:val="32"/>
        </w:rPr>
        <w:t xml:space="preserve">lksuw vkSj eksuw ,d QeZ esa 3%2 ds lk&gt;snkj gSA jkgqy dks u;s lk&gt;snkj ds :i esa izos'k fn;k x;kA jkgqy dk ykHk </w:t>
      </w:r>
      <w:r w:rsidR="002326B0">
        <w:rPr>
          <w:rFonts w:ascii="Kruti Dev 010" w:hAnsi="Kruti Dev 010"/>
          <w:bCs/>
          <w:sz w:val="32"/>
        </w:rPr>
        <w:t xml:space="preserve">esa Hkkx </w:t>
      </w:r>
      <w:r>
        <w:rPr>
          <w:rFonts w:ascii="Kruti Dev 010" w:hAnsi="Kruti Dev 010"/>
          <w:bCs/>
          <w:sz w:val="32"/>
        </w:rPr>
        <w:t>1@4 gSA lHkh lk&gt;snkjksa ds u;s vuqikr Kkr dhft,A tcfd &amp;</w:t>
      </w:r>
    </w:p>
    <w:p w14:paraId="7DB02629" w14:textId="77777777" w:rsidR="00E07A23" w:rsidRDefault="00E07A23" w:rsidP="00E07A23">
      <w:pPr>
        <w:pStyle w:val="ListParagraph"/>
        <w:spacing w:after="0" w:line="336" w:lineRule="auto"/>
        <w:ind w:left="900"/>
        <w:jc w:val="both"/>
        <w:rPr>
          <w:rFonts w:ascii="Kruti Dev 010" w:hAnsi="Kruti Dev 010"/>
          <w:bCs/>
          <w:sz w:val="32"/>
        </w:rPr>
      </w:pPr>
      <w:r>
        <w:rPr>
          <w:rFonts w:ascii="Kruti Dev 010" w:hAnsi="Kruti Dev 010"/>
          <w:bCs/>
          <w:sz w:val="32"/>
        </w:rPr>
        <w:t>v&amp; jkgqy us vius ykHk dk laiw.kZ Hkkx eksuw ls fy;k gSA</w:t>
      </w:r>
    </w:p>
    <w:p w14:paraId="69B4DCFE" w14:textId="77777777" w:rsidR="00E07A23" w:rsidRDefault="00E07A23" w:rsidP="00E07A23">
      <w:pPr>
        <w:pStyle w:val="ListParagraph"/>
        <w:spacing w:after="0" w:line="336" w:lineRule="auto"/>
        <w:ind w:left="1440" w:hanging="540"/>
        <w:jc w:val="both"/>
        <w:rPr>
          <w:rFonts w:ascii="Kruti Dev 010" w:hAnsi="Kruti Dev 010"/>
          <w:bCs/>
          <w:sz w:val="32"/>
        </w:rPr>
      </w:pPr>
      <w:r>
        <w:rPr>
          <w:rFonts w:ascii="Kruti Dev 010" w:hAnsi="Kruti Dev 010"/>
          <w:bCs/>
          <w:sz w:val="32"/>
        </w:rPr>
        <w:t>c&amp; jkgqy us vius ykHk dk Hkkx lksuw vkSj eksuw nksuksa ls cjkcj vuqikr esa fy;kA</w:t>
      </w:r>
    </w:p>
    <w:p w14:paraId="4D276920" w14:textId="77777777" w:rsidR="001209A5" w:rsidRPr="001209A5" w:rsidRDefault="001209A5" w:rsidP="00E07A23">
      <w:pPr>
        <w:pStyle w:val="ListParagraph"/>
        <w:spacing w:after="0" w:line="336" w:lineRule="auto"/>
        <w:ind w:left="1440" w:hanging="540"/>
        <w:jc w:val="both"/>
        <w:rPr>
          <w:rFonts w:ascii="Kruti Dev 010" w:hAnsi="Kruti Dev 010"/>
          <w:bCs/>
          <w:sz w:val="10"/>
          <w:szCs w:val="10"/>
        </w:rPr>
      </w:pPr>
    </w:p>
    <w:p w14:paraId="5A8EDDE7" w14:textId="77777777" w:rsidR="00E07A23" w:rsidRPr="006057F0" w:rsidRDefault="00E07A23" w:rsidP="00E07A23">
      <w:pPr>
        <w:pStyle w:val="ListParagraph"/>
        <w:spacing w:after="0" w:line="360" w:lineRule="auto"/>
        <w:ind w:left="810"/>
        <w:jc w:val="both"/>
        <w:rPr>
          <w:rFonts w:ascii="Times New Roman" w:hAnsi="Times New Roman"/>
          <w:bCs/>
          <w:sz w:val="24"/>
        </w:rPr>
      </w:pPr>
      <w:r w:rsidRPr="006057F0">
        <w:rPr>
          <w:rFonts w:ascii="Times New Roman" w:hAnsi="Times New Roman"/>
          <w:bCs/>
          <w:sz w:val="24"/>
        </w:rPr>
        <w:t xml:space="preserve">Sonu and Monu are partners in a firm sharing profits in the ratio of 3:2. They admit Rahul in the partnership firm for 1/4th share in the profit calculate new profit sharing ratio of all the partners </w:t>
      </w:r>
    </w:p>
    <w:p w14:paraId="35E3DAC2" w14:textId="77777777" w:rsidR="00E07A23" w:rsidRPr="006057F0" w:rsidRDefault="00E07A23" w:rsidP="00E07A23">
      <w:pPr>
        <w:pStyle w:val="ListParagraph"/>
        <w:spacing w:after="0" w:line="360" w:lineRule="auto"/>
        <w:ind w:left="810"/>
        <w:jc w:val="both"/>
        <w:rPr>
          <w:rFonts w:ascii="Times New Roman" w:hAnsi="Times New Roman"/>
          <w:bCs/>
          <w:sz w:val="24"/>
        </w:rPr>
      </w:pPr>
      <w:r w:rsidRPr="006057F0">
        <w:rPr>
          <w:rFonts w:ascii="Times New Roman" w:hAnsi="Times New Roman"/>
          <w:bCs/>
          <w:sz w:val="24"/>
        </w:rPr>
        <w:t xml:space="preserve">a) When Rahul gets all his share of profit from Monu </w:t>
      </w:r>
    </w:p>
    <w:p w14:paraId="014C1747" w14:textId="77777777" w:rsidR="00E07A23" w:rsidRDefault="00E07A23" w:rsidP="00E07A23">
      <w:pPr>
        <w:pStyle w:val="ListParagraph"/>
        <w:spacing w:after="0" w:line="360" w:lineRule="auto"/>
        <w:ind w:left="810"/>
        <w:jc w:val="both"/>
        <w:rPr>
          <w:rFonts w:ascii="Times New Roman" w:hAnsi="Times New Roman"/>
          <w:bCs/>
          <w:sz w:val="24"/>
        </w:rPr>
      </w:pPr>
      <w:r w:rsidRPr="006057F0">
        <w:rPr>
          <w:rFonts w:ascii="Times New Roman" w:hAnsi="Times New Roman"/>
          <w:bCs/>
          <w:sz w:val="24"/>
        </w:rPr>
        <w:t>b) When Rahul gets his share from Sonu and Monu in equal ratio.</w:t>
      </w:r>
    </w:p>
    <w:p w14:paraId="2A43D20F" w14:textId="77777777" w:rsidR="00643C95" w:rsidRPr="00392F31" w:rsidRDefault="00643C95" w:rsidP="004A6A86">
      <w:pPr>
        <w:spacing w:after="0" w:line="312" w:lineRule="auto"/>
        <w:ind w:right="-90"/>
        <w:jc w:val="both"/>
        <w:rPr>
          <w:rFonts w:ascii="Kokila" w:hAnsi="Kokila" w:cs="Kokila"/>
          <w:sz w:val="32"/>
          <w:szCs w:val="32"/>
        </w:rPr>
      </w:pPr>
      <w:r w:rsidRPr="00392F31">
        <w:rPr>
          <w:rFonts w:ascii="Kokila" w:hAnsi="Kokila" w:cs="Kokila"/>
          <w:sz w:val="32"/>
          <w:szCs w:val="32"/>
        </w:rPr>
        <w:t>-------------------------------------------------------------------------------------------------------------</w:t>
      </w:r>
    </w:p>
    <w:p w14:paraId="06DE63F7" w14:textId="77777777" w:rsidR="00643C95" w:rsidRDefault="00643C95" w:rsidP="004A6A86">
      <w:pPr>
        <w:spacing w:after="0" w:line="312" w:lineRule="auto"/>
        <w:jc w:val="both"/>
        <w:rPr>
          <w:rFonts w:ascii="Kokila" w:hAnsi="Kokila" w:cs="Kokila"/>
          <w:sz w:val="32"/>
          <w:szCs w:val="32"/>
        </w:rPr>
      </w:pPr>
      <w:r>
        <w:rPr>
          <w:rFonts w:ascii="Kokila" w:hAnsi="Kokila" w:cs="Kokila"/>
          <w:sz w:val="32"/>
          <w:szCs w:val="32"/>
        </w:rPr>
        <w:t>-------------------------------------------------------------------------------------------------------------</w:t>
      </w:r>
    </w:p>
    <w:p w14:paraId="1CADBE65" w14:textId="77777777" w:rsidR="00643C95" w:rsidRDefault="00643C95" w:rsidP="004A6A86">
      <w:pPr>
        <w:spacing w:after="0" w:line="312" w:lineRule="auto"/>
        <w:jc w:val="both"/>
        <w:rPr>
          <w:rFonts w:ascii="Kokila" w:hAnsi="Kokila" w:cs="Kokila"/>
          <w:sz w:val="32"/>
          <w:szCs w:val="32"/>
        </w:rPr>
      </w:pPr>
      <w:r>
        <w:rPr>
          <w:rFonts w:ascii="Kokila" w:hAnsi="Kokila" w:cs="Kokila"/>
          <w:sz w:val="32"/>
          <w:szCs w:val="32"/>
        </w:rPr>
        <w:t>-------------------------------------------------------------------------------------------------------------</w:t>
      </w:r>
    </w:p>
    <w:p w14:paraId="506DDCFE" w14:textId="77777777" w:rsidR="00643C95" w:rsidRDefault="00643C95" w:rsidP="004A6A86">
      <w:pPr>
        <w:spacing w:after="0" w:line="312" w:lineRule="auto"/>
        <w:jc w:val="both"/>
        <w:rPr>
          <w:rFonts w:ascii="Kokila" w:hAnsi="Kokila" w:cs="Kokila"/>
          <w:sz w:val="32"/>
          <w:szCs w:val="32"/>
        </w:rPr>
      </w:pPr>
      <w:r>
        <w:rPr>
          <w:rFonts w:ascii="Kokila" w:hAnsi="Kokila" w:cs="Kokila"/>
          <w:sz w:val="32"/>
          <w:szCs w:val="32"/>
        </w:rPr>
        <w:t>-------------------------------------------------------------------------------------------------------------</w:t>
      </w:r>
    </w:p>
    <w:p w14:paraId="21C3CDDF" w14:textId="77777777" w:rsidR="00643C95" w:rsidRDefault="00643C95" w:rsidP="004A6A86">
      <w:pPr>
        <w:spacing w:after="0" w:line="312" w:lineRule="auto"/>
        <w:jc w:val="both"/>
        <w:rPr>
          <w:rFonts w:ascii="Kokila" w:hAnsi="Kokila" w:cs="Kokila"/>
          <w:sz w:val="32"/>
          <w:szCs w:val="32"/>
        </w:rPr>
      </w:pPr>
      <w:r>
        <w:rPr>
          <w:rFonts w:ascii="Kokila" w:hAnsi="Kokila" w:cs="Kokila"/>
          <w:sz w:val="32"/>
          <w:szCs w:val="32"/>
        </w:rPr>
        <w:t>-------------------------------------------------------------------------------------------------------------</w:t>
      </w:r>
    </w:p>
    <w:p w14:paraId="21661241" w14:textId="6FBDB66E" w:rsidR="00FE27CA" w:rsidRPr="00643C95" w:rsidRDefault="00643C95" w:rsidP="00643C95">
      <w:pPr>
        <w:spacing w:after="0" w:line="360" w:lineRule="auto"/>
        <w:jc w:val="both"/>
        <w:rPr>
          <w:rFonts w:ascii="Times New Roman" w:hAnsi="Times New Roman"/>
          <w:bCs/>
          <w:sz w:val="24"/>
        </w:rPr>
      </w:pPr>
      <w:r>
        <w:rPr>
          <w:rFonts w:ascii="Kokila" w:hAnsi="Kokila" w:cs="Kokila"/>
          <w:sz w:val="32"/>
          <w:szCs w:val="32"/>
        </w:rPr>
        <w:t>-------------------------------------------------------------------------------------------------------------</w:t>
      </w:r>
    </w:p>
    <w:p w14:paraId="5F25A741" w14:textId="77777777" w:rsidR="00E07A23" w:rsidRDefault="00E07A23" w:rsidP="00E07A23">
      <w:pPr>
        <w:pStyle w:val="ListParagraph"/>
        <w:numPr>
          <w:ilvl w:val="0"/>
          <w:numId w:val="23"/>
        </w:numPr>
        <w:spacing w:after="0" w:line="360" w:lineRule="auto"/>
        <w:ind w:hanging="540"/>
        <w:jc w:val="both"/>
        <w:rPr>
          <w:rFonts w:ascii="Kruti Dev 010" w:hAnsi="Kruti Dev 010"/>
          <w:bCs/>
          <w:sz w:val="32"/>
        </w:rPr>
      </w:pPr>
      <w:r>
        <w:rPr>
          <w:rFonts w:ascii="Kruti Dev 010" w:hAnsi="Kruti Dev 010"/>
          <w:bCs/>
          <w:sz w:val="32"/>
        </w:rPr>
        <w:lastRenderedPageBreak/>
        <w:t xml:space="preserve">v rFkk c ,d QeZ esa dze'k% 2%1 ds vuqikr esa lk&gt;snkj gSA os 1 tuojh 2022 ls l dks 1@6 Hkkx ds fy, lk&gt;snkj cukrs gSA l vius Hkkx ds izhfe;e ds fy,    </w:t>
      </w:r>
      <w:r w:rsidRPr="00F64EA4">
        <w:rPr>
          <w:rFonts w:ascii="Tahoma" w:hAnsi="Tahoma" w:cs="Tahoma"/>
          <w:bCs/>
          <w:sz w:val="24"/>
        </w:rPr>
        <w:t>₹</w:t>
      </w:r>
      <w:r>
        <w:rPr>
          <w:rFonts w:ascii="Tahoma" w:hAnsi="Tahoma" w:cs="Tahoma"/>
          <w:bCs/>
          <w:sz w:val="24"/>
        </w:rPr>
        <w:t xml:space="preserve"> </w:t>
      </w:r>
      <w:r>
        <w:rPr>
          <w:rFonts w:ascii="Kruti Dev 010" w:hAnsi="Kruti Dev 010"/>
          <w:bCs/>
          <w:sz w:val="32"/>
        </w:rPr>
        <w:t>1]500 ykrk gS rFkk viuk Hkkx v vkSj c ls leku :i ls izkIr djrk gSA izhfe;e dh jkf'k esa ls viuk Hkkx v vkSj c fudky dj ys tkrs gSA vko';d tuZy izfof’V;kW dhft,A</w:t>
      </w:r>
    </w:p>
    <w:p w14:paraId="6716B396" w14:textId="6D83212C" w:rsidR="00E07A23" w:rsidRDefault="00E07A23" w:rsidP="00FE27CA">
      <w:pPr>
        <w:pStyle w:val="ListParagraph"/>
        <w:spacing w:after="0" w:line="360" w:lineRule="auto"/>
        <w:jc w:val="both"/>
        <w:rPr>
          <w:rFonts w:ascii="Times New Roman" w:hAnsi="Times New Roman"/>
          <w:bCs/>
          <w:sz w:val="24"/>
        </w:rPr>
      </w:pPr>
      <w:r w:rsidRPr="0044030E">
        <w:rPr>
          <w:rFonts w:ascii="Times New Roman" w:hAnsi="Times New Roman"/>
          <w:bCs/>
          <w:sz w:val="24"/>
        </w:rPr>
        <w:t>A and B are partners in a firm in the ratio of 2:1 respectively. They admit C for 1/6 share in the firm from 1st  January 2022. C brings 1,500 as premium for goodwill and acquires his share from A and B equally. The premium for goodwill is withdrawn by A and B equally. Pass necessary journal entries in the books of the firm to record these transactions.</w:t>
      </w:r>
    </w:p>
    <w:p w14:paraId="6AC45E70" w14:textId="77777777" w:rsidR="00131A15" w:rsidRPr="00392F31" w:rsidRDefault="00131A15" w:rsidP="00131A15">
      <w:pPr>
        <w:spacing w:after="0" w:line="360" w:lineRule="auto"/>
        <w:ind w:right="-90"/>
        <w:jc w:val="both"/>
        <w:rPr>
          <w:rFonts w:ascii="Kokila" w:hAnsi="Kokila" w:cs="Kokila"/>
          <w:sz w:val="32"/>
          <w:szCs w:val="32"/>
        </w:rPr>
      </w:pPr>
      <w:r w:rsidRPr="00392F31">
        <w:rPr>
          <w:rFonts w:ascii="Kokila" w:hAnsi="Kokila" w:cs="Kokila"/>
          <w:sz w:val="32"/>
          <w:szCs w:val="32"/>
        </w:rPr>
        <w:t>-------------------------------------------------------------------------------------------------------------</w:t>
      </w:r>
    </w:p>
    <w:p w14:paraId="0A67ED2C" w14:textId="77777777" w:rsidR="00131A15" w:rsidRDefault="00131A15" w:rsidP="00131A15">
      <w:pPr>
        <w:spacing w:after="0" w:line="360" w:lineRule="auto"/>
        <w:jc w:val="both"/>
        <w:rPr>
          <w:rFonts w:ascii="Kokila" w:hAnsi="Kokila" w:cs="Kokila"/>
          <w:sz w:val="32"/>
          <w:szCs w:val="32"/>
        </w:rPr>
      </w:pPr>
      <w:r>
        <w:rPr>
          <w:rFonts w:ascii="Kokila" w:hAnsi="Kokila" w:cs="Kokila"/>
          <w:sz w:val="32"/>
          <w:szCs w:val="32"/>
        </w:rPr>
        <w:t>-------------------------------------------------------------------------------------------------------------</w:t>
      </w:r>
    </w:p>
    <w:p w14:paraId="50026103" w14:textId="77777777" w:rsidR="00131A15" w:rsidRDefault="00131A15" w:rsidP="00131A15">
      <w:pPr>
        <w:spacing w:after="0" w:line="360" w:lineRule="auto"/>
        <w:jc w:val="both"/>
        <w:rPr>
          <w:rFonts w:ascii="Kokila" w:hAnsi="Kokila" w:cs="Kokila"/>
          <w:sz w:val="32"/>
          <w:szCs w:val="32"/>
        </w:rPr>
      </w:pPr>
      <w:r>
        <w:rPr>
          <w:rFonts w:ascii="Kokila" w:hAnsi="Kokila" w:cs="Kokila"/>
          <w:sz w:val="32"/>
          <w:szCs w:val="32"/>
        </w:rPr>
        <w:t>-------------------------------------------------------------------------------------------------------------</w:t>
      </w:r>
    </w:p>
    <w:p w14:paraId="06509A7E" w14:textId="77777777" w:rsidR="00131A15" w:rsidRDefault="00131A15" w:rsidP="00131A15">
      <w:pPr>
        <w:spacing w:after="0" w:line="360" w:lineRule="auto"/>
        <w:jc w:val="both"/>
        <w:rPr>
          <w:rFonts w:ascii="Kokila" w:hAnsi="Kokila" w:cs="Kokila"/>
          <w:sz w:val="32"/>
          <w:szCs w:val="32"/>
        </w:rPr>
      </w:pPr>
      <w:r>
        <w:rPr>
          <w:rFonts w:ascii="Kokila" w:hAnsi="Kokila" w:cs="Kokila"/>
          <w:sz w:val="32"/>
          <w:szCs w:val="32"/>
        </w:rPr>
        <w:t>-------------------------------------------------------------------------------------------------------------</w:t>
      </w:r>
    </w:p>
    <w:p w14:paraId="5D43848D" w14:textId="77777777" w:rsidR="00131A15" w:rsidRDefault="00131A15" w:rsidP="00131A15">
      <w:pPr>
        <w:spacing w:after="0" w:line="360" w:lineRule="auto"/>
        <w:jc w:val="both"/>
        <w:rPr>
          <w:rFonts w:ascii="Kokila" w:hAnsi="Kokila" w:cs="Kokila"/>
          <w:sz w:val="32"/>
          <w:szCs w:val="32"/>
        </w:rPr>
      </w:pPr>
      <w:r>
        <w:rPr>
          <w:rFonts w:ascii="Kokila" w:hAnsi="Kokila" w:cs="Kokila"/>
          <w:sz w:val="32"/>
          <w:szCs w:val="32"/>
        </w:rPr>
        <w:t>-------------------------------------------------------------------------------------------------------------</w:t>
      </w:r>
    </w:p>
    <w:p w14:paraId="2729D48A" w14:textId="0240F895" w:rsidR="00131A15" w:rsidRDefault="00131A15" w:rsidP="00131A15">
      <w:pPr>
        <w:spacing w:after="0" w:line="360" w:lineRule="auto"/>
        <w:jc w:val="both"/>
        <w:rPr>
          <w:rFonts w:ascii="Kokila" w:hAnsi="Kokila" w:cs="Kokila"/>
          <w:sz w:val="32"/>
          <w:szCs w:val="32"/>
        </w:rPr>
      </w:pPr>
      <w:r>
        <w:rPr>
          <w:rFonts w:ascii="Kokila" w:hAnsi="Kokila" w:cs="Kokila"/>
          <w:sz w:val="32"/>
          <w:szCs w:val="32"/>
        </w:rPr>
        <w:t>-------------------------------------------------------------------------------------------------------------</w:t>
      </w:r>
    </w:p>
    <w:p w14:paraId="5E08DEBA" w14:textId="77777777" w:rsidR="007869BF" w:rsidRPr="00392F31" w:rsidRDefault="007869BF" w:rsidP="007869BF">
      <w:pPr>
        <w:spacing w:after="0" w:line="360" w:lineRule="auto"/>
        <w:ind w:right="-90"/>
        <w:jc w:val="both"/>
        <w:rPr>
          <w:rFonts w:ascii="Kokila" w:hAnsi="Kokila" w:cs="Kokila"/>
          <w:sz w:val="32"/>
          <w:szCs w:val="32"/>
        </w:rPr>
      </w:pPr>
      <w:r w:rsidRPr="00392F31">
        <w:rPr>
          <w:rFonts w:ascii="Kokila" w:hAnsi="Kokila" w:cs="Kokila"/>
          <w:sz w:val="32"/>
          <w:szCs w:val="32"/>
        </w:rPr>
        <w:t>-------------------------------------------------------------------------------------------------------------</w:t>
      </w:r>
    </w:p>
    <w:p w14:paraId="1555669B" w14:textId="77777777" w:rsidR="007869BF" w:rsidRDefault="007869BF" w:rsidP="007869BF">
      <w:pPr>
        <w:spacing w:after="0" w:line="360" w:lineRule="auto"/>
        <w:jc w:val="both"/>
        <w:rPr>
          <w:rFonts w:ascii="Kokila" w:hAnsi="Kokila" w:cs="Kokila"/>
          <w:sz w:val="32"/>
          <w:szCs w:val="32"/>
        </w:rPr>
      </w:pPr>
      <w:r>
        <w:rPr>
          <w:rFonts w:ascii="Kokila" w:hAnsi="Kokila" w:cs="Kokila"/>
          <w:sz w:val="32"/>
          <w:szCs w:val="32"/>
        </w:rPr>
        <w:t>-------------------------------------------------------------------------------------------------------------</w:t>
      </w:r>
    </w:p>
    <w:p w14:paraId="084E0468" w14:textId="77777777" w:rsidR="007869BF" w:rsidRDefault="007869BF" w:rsidP="007869BF">
      <w:pPr>
        <w:spacing w:after="0" w:line="360" w:lineRule="auto"/>
        <w:jc w:val="both"/>
        <w:rPr>
          <w:rFonts w:ascii="Kokila" w:hAnsi="Kokila" w:cs="Kokila"/>
          <w:sz w:val="32"/>
          <w:szCs w:val="32"/>
        </w:rPr>
      </w:pPr>
      <w:r>
        <w:rPr>
          <w:rFonts w:ascii="Kokila" w:hAnsi="Kokila" w:cs="Kokila"/>
          <w:sz w:val="32"/>
          <w:szCs w:val="32"/>
        </w:rPr>
        <w:t>-------------------------------------------------------------------------------------------------------------</w:t>
      </w:r>
    </w:p>
    <w:p w14:paraId="340BB0D2" w14:textId="77777777" w:rsidR="007869BF" w:rsidRDefault="007869BF" w:rsidP="007869BF">
      <w:pPr>
        <w:spacing w:after="0" w:line="360" w:lineRule="auto"/>
        <w:jc w:val="both"/>
        <w:rPr>
          <w:rFonts w:ascii="Kokila" w:hAnsi="Kokila" w:cs="Kokila"/>
          <w:sz w:val="32"/>
          <w:szCs w:val="32"/>
        </w:rPr>
      </w:pPr>
      <w:r>
        <w:rPr>
          <w:rFonts w:ascii="Kokila" w:hAnsi="Kokila" w:cs="Kokila"/>
          <w:sz w:val="32"/>
          <w:szCs w:val="32"/>
        </w:rPr>
        <w:t>-------------------------------------------------------------------------------------------------------------</w:t>
      </w:r>
    </w:p>
    <w:p w14:paraId="3F8B341E" w14:textId="77777777" w:rsidR="007869BF" w:rsidRDefault="007869BF" w:rsidP="007869BF">
      <w:pPr>
        <w:spacing w:after="0" w:line="360" w:lineRule="auto"/>
        <w:jc w:val="both"/>
        <w:rPr>
          <w:rFonts w:ascii="Kokila" w:hAnsi="Kokila" w:cs="Kokila"/>
          <w:sz w:val="32"/>
          <w:szCs w:val="32"/>
        </w:rPr>
      </w:pPr>
      <w:r>
        <w:rPr>
          <w:rFonts w:ascii="Kokila" w:hAnsi="Kokila" w:cs="Kokila"/>
          <w:sz w:val="32"/>
          <w:szCs w:val="32"/>
        </w:rPr>
        <w:t>-------------------------------------------------------------------------------------------------------------</w:t>
      </w:r>
    </w:p>
    <w:p w14:paraId="44C65C2B" w14:textId="5A5B35D8" w:rsidR="00A15A7F" w:rsidRDefault="007869BF" w:rsidP="007869BF">
      <w:pPr>
        <w:rPr>
          <w:rFonts w:ascii="Kokila" w:hAnsi="Kokila" w:cs="Kokila"/>
          <w:sz w:val="32"/>
          <w:szCs w:val="32"/>
        </w:rPr>
      </w:pPr>
      <w:r>
        <w:rPr>
          <w:rFonts w:ascii="Kokila" w:hAnsi="Kokila" w:cs="Kokila"/>
          <w:sz w:val="32"/>
          <w:szCs w:val="32"/>
        </w:rPr>
        <w:t>-------------------------------------------------------------------------------------------------------------</w:t>
      </w:r>
    </w:p>
    <w:p w14:paraId="582BA205" w14:textId="77777777" w:rsidR="007869BF" w:rsidRPr="00392F31" w:rsidRDefault="007869BF" w:rsidP="007869BF">
      <w:pPr>
        <w:spacing w:after="0" w:line="360" w:lineRule="auto"/>
        <w:ind w:right="-90"/>
        <w:jc w:val="both"/>
        <w:rPr>
          <w:rFonts w:ascii="Kokila" w:hAnsi="Kokila" w:cs="Kokila"/>
          <w:sz w:val="32"/>
          <w:szCs w:val="32"/>
        </w:rPr>
      </w:pPr>
      <w:r w:rsidRPr="00392F31">
        <w:rPr>
          <w:rFonts w:ascii="Kokila" w:hAnsi="Kokila" w:cs="Kokila"/>
          <w:sz w:val="32"/>
          <w:szCs w:val="32"/>
        </w:rPr>
        <w:t>-------------------------------------------------------------------------------------------------------------</w:t>
      </w:r>
    </w:p>
    <w:p w14:paraId="1CF38A23" w14:textId="77777777" w:rsidR="007869BF" w:rsidRDefault="007869BF" w:rsidP="007869BF">
      <w:pPr>
        <w:spacing w:after="0" w:line="360" w:lineRule="auto"/>
        <w:jc w:val="both"/>
        <w:rPr>
          <w:rFonts w:ascii="Kokila" w:hAnsi="Kokila" w:cs="Kokila"/>
          <w:sz w:val="32"/>
          <w:szCs w:val="32"/>
        </w:rPr>
      </w:pPr>
      <w:r>
        <w:rPr>
          <w:rFonts w:ascii="Kokila" w:hAnsi="Kokila" w:cs="Kokila"/>
          <w:sz w:val="32"/>
          <w:szCs w:val="32"/>
        </w:rPr>
        <w:t>-------------------------------------------------------------------------------------------------------------</w:t>
      </w:r>
    </w:p>
    <w:p w14:paraId="46071EE8" w14:textId="77777777" w:rsidR="007869BF" w:rsidRDefault="007869BF" w:rsidP="007869BF">
      <w:pPr>
        <w:spacing w:after="0" w:line="360" w:lineRule="auto"/>
        <w:jc w:val="both"/>
        <w:rPr>
          <w:rFonts w:ascii="Kokila" w:hAnsi="Kokila" w:cs="Kokila"/>
          <w:sz w:val="32"/>
          <w:szCs w:val="32"/>
        </w:rPr>
      </w:pPr>
      <w:r>
        <w:rPr>
          <w:rFonts w:ascii="Kokila" w:hAnsi="Kokila" w:cs="Kokila"/>
          <w:sz w:val="32"/>
          <w:szCs w:val="32"/>
        </w:rPr>
        <w:t>-------------------------------------------------------------------------------------------------------------</w:t>
      </w:r>
    </w:p>
    <w:p w14:paraId="1A397AFB" w14:textId="77777777" w:rsidR="007869BF" w:rsidRDefault="007869BF" w:rsidP="007869BF">
      <w:pPr>
        <w:spacing w:after="0" w:line="360" w:lineRule="auto"/>
        <w:jc w:val="both"/>
        <w:rPr>
          <w:rFonts w:ascii="Kokila" w:hAnsi="Kokila" w:cs="Kokila"/>
          <w:sz w:val="32"/>
          <w:szCs w:val="32"/>
        </w:rPr>
      </w:pPr>
      <w:r>
        <w:rPr>
          <w:rFonts w:ascii="Kokila" w:hAnsi="Kokila" w:cs="Kokila"/>
          <w:sz w:val="32"/>
          <w:szCs w:val="32"/>
        </w:rPr>
        <w:t>-------------------------------------------------------------------------------------------------------------</w:t>
      </w:r>
    </w:p>
    <w:p w14:paraId="2A2FBAB7" w14:textId="77777777" w:rsidR="007869BF" w:rsidRDefault="007869BF" w:rsidP="007869BF">
      <w:pPr>
        <w:spacing w:after="0" w:line="360" w:lineRule="auto"/>
        <w:jc w:val="both"/>
        <w:rPr>
          <w:rFonts w:ascii="Kokila" w:hAnsi="Kokila" w:cs="Kokila"/>
          <w:sz w:val="32"/>
          <w:szCs w:val="32"/>
        </w:rPr>
      </w:pPr>
      <w:r>
        <w:rPr>
          <w:rFonts w:ascii="Kokila" w:hAnsi="Kokila" w:cs="Kokila"/>
          <w:sz w:val="32"/>
          <w:szCs w:val="32"/>
        </w:rPr>
        <w:t>-------------------------------------------------------------------------------------------------------------</w:t>
      </w:r>
    </w:p>
    <w:p w14:paraId="6CF45D5A" w14:textId="77777777" w:rsidR="00E07A23" w:rsidRDefault="00E07A23" w:rsidP="00E07A23">
      <w:pPr>
        <w:pStyle w:val="ListParagraph"/>
        <w:numPr>
          <w:ilvl w:val="0"/>
          <w:numId w:val="23"/>
        </w:numPr>
        <w:spacing w:after="0" w:line="360" w:lineRule="auto"/>
        <w:ind w:hanging="540"/>
        <w:jc w:val="both"/>
        <w:rPr>
          <w:rFonts w:ascii="Kruti Dev 010" w:hAnsi="Kruti Dev 010"/>
          <w:bCs/>
          <w:sz w:val="32"/>
        </w:rPr>
      </w:pPr>
      <w:r>
        <w:rPr>
          <w:rFonts w:ascii="Kruti Dev 010" w:hAnsi="Kruti Dev 010"/>
          <w:bCs/>
          <w:sz w:val="32"/>
        </w:rPr>
        <w:lastRenderedPageBreak/>
        <w:t>djkgs rFkk vlye ';ksiqj okys ,d QeZ esa dze'k% 3%2 ds vuqikr esa lk&gt;snkj gSA 31 fnlEcj 2021 dks mudk fpV~Bk fuEu izdkj Fkk &amp;</w:t>
      </w:r>
    </w:p>
    <w:p w14:paraId="75AE3A0E" w14:textId="77777777" w:rsidR="00E07A23" w:rsidRPr="00C54828" w:rsidRDefault="00E07A23" w:rsidP="00E07A23">
      <w:pPr>
        <w:pStyle w:val="ListParagraph"/>
        <w:spacing w:after="0" w:line="360" w:lineRule="auto"/>
        <w:jc w:val="both"/>
        <w:rPr>
          <w:rFonts w:ascii="Kruti Dev 010" w:hAnsi="Kruti Dev 010"/>
          <w:bCs/>
          <w:sz w:val="28"/>
        </w:rPr>
      </w:pPr>
      <w:r w:rsidRPr="00C54828">
        <w:rPr>
          <w:rFonts w:ascii="Times New Roman" w:hAnsi="Times New Roman"/>
          <w:bCs/>
          <w:sz w:val="24"/>
        </w:rPr>
        <w:t>Karahe and Aslam of shyopur are partners in the ratio of 3:2 respectively. Their balance sheet as on 31st December 2021 stood as under</w:t>
      </w:r>
      <w:r w:rsidRPr="00C54828">
        <w:rPr>
          <w:rFonts w:ascii="Kruti Dev 010" w:hAnsi="Kruti Dev 010"/>
          <w:bCs/>
          <w:sz w:val="28"/>
        </w:rPr>
        <w:t>-</w:t>
      </w:r>
    </w:p>
    <w:p w14:paraId="37F62EBC" w14:textId="77777777" w:rsidR="00E07A23" w:rsidRDefault="00E07A23" w:rsidP="00E07A23">
      <w:pPr>
        <w:pStyle w:val="ListParagraph"/>
        <w:spacing w:after="0" w:line="360" w:lineRule="auto"/>
        <w:ind w:left="1800" w:right="-90"/>
        <w:jc w:val="center"/>
        <w:rPr>
          <w:rFonts w:ascii="Kruti Dev 010" w:hAnsi="Kruti Dev 010"/>
          <w:bCs/>
          <w:sz w:val="32"/>
          <w:szCs w:val="32"/>
        </w:rPr>
      </w:pPr>
      <w:r>
        <w:rPr>
          <w:rFonts w:ascii="Kruti Dev 010" w:hAnsi="Kruti Dev 010"/>
          <w:bCs/>
          <w:sz w:val="32"/>
          <w:szCs w:val="32"/>
        </w:rPr>
        <w:t>fpV~Bk ¼31-12-2021dks½</w:t>
      </w:r>
    </w:p>
    <w:p w14:paraId="7A6BC1AD" w14:textId="77777777" w:rsidR="00E07A23" w:rsidRPr="00211B82" w:rsidRDefault="00E07A23" w:rsidP="00E07A23">
      <w:pPr>
        <w:pStyle w:val="ListParagraph"/>
        <w:spacing w:after="0" w:line="480" w:lineRule="auto"/>
        <w:ind w:left="1800" w:right="-90"/>
        <w:jc w:val="center"/>
        <w:rPr>
          <w:rFonts w:ascii="Times New Roman" w:hAnsi="Times New Roman"/>
          <w:bCs/>
        </w:rPr>
      </w:pPr>
      <w:r w:rsidRPr="00211B82">
        <w:rPr>
          <w:rFonts w:ascii="Times New Roman" w:hAnsi="Times New Roman"/>
          <w:bCs/>
          <w:sz w:val="24"/>
          <w:szCs w:val="32"/>
        </w:rPr>
        <w:t>Balance Sheet(As on 31.12.2021)</w:t>
      </w:r>
    </w:p>
    <w:tbl>
      <w:tblPr>
        <w:tblW w:w="8783" w:type="dxa"/>
        <w:tblInd w:w="738" w:type="dxa"/>
        <w:tblLook w:val="04A0" w:firstRow="1" w:lastRow="0" w:firstColumn="1" w:lastColumn="0" w:noHBand="0" w:noVBand="1"/>
      </w:tblPr>
      <w:tblGrid>
        <w:gridCol w:w="2700"/>
        <w:gridCol w:w="1170"/>
        <w:gridCol w:w="3060"/>
        <w:gridCol w:w="1853"/>
      </w:tblGrid>
      <w:tr w:rsidR="00E07A23" w:rsidRPr="00F64EA4" w14:paraId="01A1EC3B" w14:textId="77777777" w:rsidTr="00C23650">
        <w:tc>
          <w:tcPr>
            <w:tcW w:w="2700" w:type="dxa"/>
            <w:tcBorders>
              <w:top w:val="single" w:sz="4" w:space="0" w:color="auto"/>
              <w:bottom w:val="single" w:sz="4" w:space="0" w:color="auto"/>
              <w:right w:val="single" w:sz="4" w:space="0" w:color="auto"/>
            </w:tcBorders>
          </w:tcPr>
          <w:p w14:paraId="12F212D2" w14:textId="77777777" w:rsidR="00E07A23" w:rsidRPr="00314E94" w:rsidRDefault="00E07A23" w:rsidP="00C23650">
            <w:pPr>
              <w:pStyle w:val="ListParagraph"/>
              <w:spacing w:after="0" w:line="360" w:lineRule="auto"/>
              <w:ind w:left="0" w:right="-90"/>
              <w:jc w:val="both"/>
              <w:rPr>
                <w:rFonts w:ascii="Kruti Dev 010" w:hAnsi="Kruti Dev 010"/>
                <w:bCs/>
                <w:sz w:val="28"/>
              </w:rPr>
            </w:pPr>
            <w:r w:rsidRPr="00314E94">
              <w:rPr>
                <w:rFonts w:ascii="Kruti Dev 010" w:hAnsi="Kruti Dev 010"/>
                <w:bCs/>
                <w:sz w:val="32"/>
              </w:rPr>
              <w:t xml:space="preserve">nkf;Ro </w:t>
            </w:r>
            <w:r w:rsidRPr="00314E94">
              <w:rPr>
                <w:rFonts w:ascii="Kruti Dev 010" w:hAnsi="Kruti Dev 010"/>
                <w:bCs/>
                <w:sz w:val="28"/>
              </w:rPr>
              <w:t>¼</w:t>
            </w:r>
            <w:r w:rsidRPr="00314E94">
              <w:rPr>
                <w:rFonts w:ascii="Times New Roman" w:hAnsi="Times New Roman" w:cs="Times New Roman"/>
                <w:bCs/>
                <w:sz w:val="28"/>
              </w:rPr>
              <w:t>Liabilitie</w:t>
            </w:r>
            <w:r>
              <w:rPr>
                <w:rFonts w:ascii="Times New Roman" w:hAnsi="Times New Roman" w:cs="Times New Roman"/>
                <w:bCs/>
                <w:sz w:val="28"/>
              </w:rPr>
              <w:t>s</w:t>
            </w:r>
            <w:r w:rsidRPr="00314E94">
              <w:rPr>
                <w:rFonts w:ascii="Kruti Dev 010" w:hAnsi="Kruti Dev 010"/>
                <w:bCs/>
                <w:sz w:val="28"/>
              </w:rPr>
              <w:t>½</w:t>
            </w:r>
          </w:p>
        </w:tc>
        <w:tc>
          <w:tcPr>
            <w:tcW w:w="1170" w:type="dxa"/>
            <w:tcBorders>
              <w:top w:val="single" w:sz="4" w:space="0" w:color="auto"/>
              <w:left w:val="single" w:sz="4" w:space="0" w:color="auto"/>
              <w:bottom w:val="single" w:sz="4" w:space="0" w:color="auto"/>
              <w:right w:val="single" w:sz="4" w:space="0" w:color="auto"/>
            </w:tcBorders>
          </w:tcPr>
          <w:p w14:paraId="6BC8B743" w14:textId="77777777" w:rsidR="00E07A23" w:rsidRPr="00314E94" w:rsidRDefault="00E07A23" w:rsidP="00C23650">
            <w:pPr>
              <w:pStyle w:val="ListParagraph"/>
              <w:spacing w:after="0" w:line="360" w:lineRule="auto"/>
              <w:ind w:left="0" w:right="-90"/>
              <w:jc w:val="center"/>
              <w:rPr>
                <w:rFonts w:ascii="Kruti Dev 010" w:hAnsi="Kruti Dev 010"/>
                <w:bCs/>
                <w:sz w:val="28"/>
              </w:rPr>
            </w:pPr>
            <w:r w:rsidRPr="00314E94">
              <w:rPr>
                <w:rFonts w:ascii="Kruti Dev 010" w:hAnsi="Kruti Dev 010"/>
                <w:bCs/>
                <w:sz w:val="32"/>
              </w:rPr>
              <w:t xml:space="preserve">jkf'k </w:t>
            </w:r>
            <w:r w:rsidRPr="00314E94">
              <w:rPr>
                <w:rFonts w:ascii="Times New Roman" w:hAnsi="Times New Roman" w:cs="Times New Roman"/>
                <w:bCs/>
                <w:sz w:val="24"/>
              </w:rPr>
              <w:t>₹</w:t>
            </w:r>
          </w:p>
        </w:tc>
        <w:tc>
          <w:tcPr>
            <w:tcW w:w="3060" w:type="dxa"/>
            <w:tcBorders>
              <w:top w:val="single" w:sz="4" w:space="0" w:color="auto"/>
              <w:left w:val="single" w:sz="4" w:space="0" w:color="auto"/>
              <w:bottom w:val="single" w:sz="4" w:space="0" w:color="auto"/>
              <w:right w:val="single" w:sz="4" w:space="0" w:color="auto"/>
            </w:tcBorders>
          </w:tcPr>
          <w:p w14:paraId="0E2B6F4B" w14:textId="77777777" w:rsidR="00E07A23" w:rsidRPr="00314E94" w:rsidRDefault="00E07A23" w:rsidP="00C23650">
            <w:pPr>
              <w:pStyle w:val="ListParagraph"/>
              <w:spacing w:after="0" w:line="360" w:lineRule="auto"/>
              <w:ind w:left="0" w:right="-90"/>
              <w:jc w:val="center"/>
              <w:rPr>
                <w:rFonts w:ascii="Kruti Dev 010" w:hAnsi="Kruti Dev 010"/>
                <w:bCs/>
                <w:sz w:val="28"/>
              </w:rPr>
            </w:pPr>
            <w:r w:rsidRPr="00314E94">
              <w:rPr>
                <w:rFonts w:ascii="Kruti Dev 010" w:hAnsi="Kruti Dev 010"/>
                <w:bCs/>
                <w:sz w:val="32"/>
              </w:rPr>
              <w:t xml:space="preserve">lEifR;kW </w:t>
            </w:r>
            <w:r w:rsidRPr="00314E94">
              <w:rPr>
                <w:rFonts w:ascii="Kruti Dev 010" w:hAnsi="Kruti Dev 010"/>
                <w:bCs/>
                <w:sz w:val="28"/>
              </w:rPr>
              <w:t>¼</w:t>
            </w:r>
            <w:r w:rsidRPr="00314E94">
              <w:rPr>
                <w:rFonts w:ascii="Times New Roman" w:hAnsi="Times New Roman" w:cs="Times New Roman"/>
                <w:bCs/>
                <w:sz w:val="28"/>
              </w:rPr>
              <w:t>Assets</w:t>
            </w:r>
            <w:r w:rsidRPr="00314E94">
              <w:rPr>
                <w:rFonts w:ascii="Kruti Dev 010" w:hAnsi="Kruti Dev 010"/>
                <w:bCs/>
                <w:sz w:val="28"/>
              </w:rPr>
              <w:t>½</w:t>
            </w:r>
          </w:p>
        </w:tc>
        <w:tc>
          <w:tcPr>
            <w:tcW w:w="1853" w:type="dxa"/>
            <w:tcBorders>
              <w:top w:val="single" w:sz="4" w:space="0" w:color="auto"/>
              <w:left w:val="single" w:sz="4" w:space="0" w:color="auto"/>
              <w:bottom w:val="single" w:sz="4" w:space="0" w:color="auto"/>
            </w:tcBorders>
          </w:tcPr>
          <w:p w14:paraId="33593DBB" w14:textId="77777777" w:rsidR="00E07A23" w:rsidRPr="00314E94" w:rsidRDefault="00E07A23" w:rsidP="00C23650">
            <w:pPr>
              <w:pStyle w:val="ListParagraph"/>
              <w:spacing w:after="0" w:line="360" w:lineRule="auto"/>
              <w:ind w:left="0" w:right="-90"/>
              <w:rPr>
                <w:rFonts w:ascii="Kruti Dev 010" w:hAnsi="Kruti Dev 010"/>
                <w:bCs/>
                <w:sz w:val="28"/>
              </w:rPr>
            </w:pPr>
            <w:r w:rsidRPr="00314E94">
              <w:rPr>
                <w:rFonts w:ascii="Kruti Dev 010" w:hAnsi="Kruti Dev 010"/>
                <w:bCs/>
                <w:sz w:val="32"/>
              </w:rPr>
              <w:t xml:space="preserve"> jkf'k </w:t>
            </w:r>
            <w:r w:rsidRPr="00314E94">
              <w:rPr>
                <w:rFonts w:ascii="Times New Roman" w:hAnsi="Times New Roman" w:cs="Times New Roman"/>
                <w:bCs/>
                <w:sz w:val="24"/>
              </w:rPr>
              <w:t>₹</w:t>
            </w:r>
          </w:p>
        </w:tc>
      </w:tr>
      <w:tr w:rsidR="00E07A23" w:rsidRPr="00F64EA4" w14:paraId="6E7EB768" w14:textId="77777777" w:rsidTr="00C23650">
        <w:trPr>
          <w:trHeight w:val="3159"/>
        </w:trPr>
        <w:tc>
          <w:tcPr>
            <w:tcW w:w="2700" w:type="dxa"/>
            <w:tcBorders>
              <w:top w:val="single" w:sz="4" w:space="0" w:color="auto"/>
              <w:bottom w:val="single" w:sz="4" w:space="0" w:color="auto"/>
              <w:right w:val="single" w:sz="4" w:space="0" w:color="auto"/>
            </w:tcBorders>
          </w:tcPr>
          <w:p w14:paraId="3BF036E0" w14:textId="77777777" w:rsidR="00E07A23" w:rsidRPr="00314E94" w:rsidRDefault="00E07A23" w:rsidP="00C23650">
            <w:pPr>
              <w:pStyle w:val="ListParagraph"/>
              <w:spacing w:after="0" w:line="360" w:lineRule="auto"/>
              <w:ind w:left="0" w:right="-90"/>
              <w:jc w:val="both"/>
              <w:rPr>
                <w:rFonts w:ascii="Kruti Dev 010" w:hAnsi="Kruti Dev 010"/>
                <w:bCs/>
                <w:sz w:val="32"/>
              </w:rPr>
            </w:pPr>
            <w:r w:rsidRPr="00314E94">
              <w:rPr>
                <w:rFonts w:ascii="Kruti Dev 010" w:hAnsi="Kruti Dev 010"/>
                <w:bCs/>
                <w:sz w:val="32"/>
              </w:rPr>
              <w:t xml:space="preserve">ysunkj </w:t>
            </w:r>
            <w:r w:rsidRPr="00314E94">
              <w:rPr>
                <w:rFonts w:ascii="Kruti Dev 010" w:hAnsi="Kruti Dev 010"/>
                <w:bCs/>
                <w:sz w:val="24"/>
              </w:rPr>
              <w:t>¼</w:t>
            </w:r>
            <w:r w:rsidRPr="00314E94">
              <w:rPr>
                <w:rFonts w:ascii="Times New Roman" w:hAnsi="Times New Roman" w:cs="Times New Roman"/>
                <w:bCs/>
                <w:sz w:val="24"/>
              </w:rPr>
              <w:t>Creditors</w:t>
            </w:r>
            <w:r w:rsidRPr="00314E94">
              <w:rPr>
                <w:rFonts w:ascii="Kruti Dev 010" w:hAnsi="Kruti Dev 010"/>
                <w:bCs/>
                <w:sz w:val="24"/>
                <w:szCs w:val="24"/>
              </w:rPr>
              <w:t>½</w:t>
            </w:r>
          </w:p>
          <w:p w14:paraId="097605FF" w14:textId="77777777" w:rsidR="00E07A23" w:rsidRPr="00314E94" w:rsidRDefault="00E07A23" w:rsidP="00C23650">
            <w:pPr>
              <w:pStyle w:val="ListParagraph"/>
              <w:spacing w:after="0" w:line="360" w:lineRule="auto"/>
              <w:ind w:left="0" w:right="-90"/>
              <w:jc w:val="both"/>
              <w:rPr>
                <w:rFonts w:ascii="Kruti Dev 010" w:hAnsi="Kruti Dev 010"/>
                <w:bCs/>
                <w:sz w:val="32"/>
              </w:rPr>
            </w:pPr>
            <w:r w:rsidRPr="00314E94">
              <w:rPr>
                <w:rFonts w:ascii="Kruti Dev 010" w:hAnsi="Kruti Dev 010"/>
                <w:bCs/>
                <w:sz w:val="32"/>
              </w:rPr>
              <w:t xml:space="preserve">iwath [kkrs </w:t>
            </w:r>
            <w:r w:rsidRPr="00314E94">
              <w:rPr>
                <w:rFonts w:ascii="Times New Roman" w:hAnsi="Times New Roman" w:cs="Times New Roman"/>
                <w:bCs/>
                <w:sz w:val="28"/>
              </w:rPr>
              <w:t>(</w:t>
            </w:r>
            <w:r w:rsidRPr="00314E94">
              <w:rPr>
                <w:rFonts w:ascii="Times New Roman" w:hAnsi="Times New Roman" w:cs="Times New Roman"/>
                <w:bCs/>
                <w:sz w:val="24"/>
              </w:rPr>
              <w:t>Capital a/c</w:t>
            </w:r>
            <w:r w:rsidRPr="00314E94">
              <w:rPr>
                <w:rFonts w:ascii="Times New Roman" w:hAnsi="Times New Roman" w:cs="Times New Roman"/>
                <w:bCs/>
                <w:sz w:val="28"/>
              </w:rPr>
              <w:t>)</w:t>
            </w:r>
            <w:r w:rsidRPr="00314E94">
              <w:rPr>
                <w:rFonts w:ascii="Kruti Dev 010" w:hAnsi="Kruti Dev 010"/>
                <w:bCs/>
                <w:sz w:val="32"/>
              </w:rPr>
              <w:t xml:space="preserve"> </w:t>
            </w:r>
          </w:p>
          <w:p w14:paraId="0FD0C5AE" w14:textId="77777777" w:rsidR="00E07A23" w:rsidRPr="00314E94" w:rsidRDefault="00E07A23" w:rsidP="00C23650">
            <w:pPr>
              <w:pStyle w:val="ListParagraph"/>
              <w:spacing w:after="0" w:line="360" w:lineRule="auto"/>
              <w:ind w:left="0" w:right="-90"/>
              <w:rPr>
                <w:rFonts w:ascii="Kruti Dev 010" w:hAnsi="Kruti Dev 010"/>
                <w:bCs/>
                <w:sz w:val="24"/>
              </w:rPr>
            </w:pPr>
            <w:r w:rsidRPr="00314E94">
              <w:rPr>
                <w:rFonts w:ascii="Kruti Dev 010" w:hAnsi="Kruti Dev 010"/>
                <w:bCs/>
                <w:sz w:val="32"/>
              </w:rPr>
              <w:t>djkgs</w:t>
            </w:r>
            <w:r w:rsidRPr="00314E94">
              <w:rPr>
                <w:rFonts w:ascii="Kruti Dev 010" w:hAnsi="Kruti Dev 010"/>
                <w:bCs/>
                <w:sz w:val="24"/>
              </w:rPr>
              <w:t xml:space="preserve">       </w:t>
            </w:r>
            <w:r w:rsidRPr="00314E94">
              <w:rPr>
                <w:rFonts w:ascii="Times New Roman" w:hAnsi="Times New Roman" w:cs="Times New Roman"/>
                <w:bCs/>
                <w:sz w:val="20"/>
              </w:rPr>
              <w:t>Karahe</w:t>
            </w:r>
            <w:r w:rsidRPr="00314E94">
              <w:rPr>
                <w:rFonts w:ascii="Kruti Dev 010" w:hAnsi="Kruti Dev 010"/>
                <w:bCs/>
                <w:sz w:val="24"/>
              </w:rPr>
              <w:t xml:space="preserve"> </w:t>
            </w:r>
            <w:r w:rsidRPr="00314E94">
              <w:rPr>
                <w:rFonts w:ascii="Times New Roman" w:hAnsi="Times New Roman" w:cs="Times New Roman"/>
                <w:bCs/>
                <w:sz w:val="24"/>
              </w:rPr>
              <w:t>30,000</w:t>
            </w:r>
            <w:r w:rsidRPr="00314E94">
              <w:rPr>
                <w:rFonts w:ascii="Kruti Dev 010" w:hAnsi="Kruti Dev 010"/>
                <w:bCs/>
                <w:sz w:val="24"/>
              </w:rPr>
              <w:t xml:space="preserve">                     </w:t>
            </w:r>
          </w:p>
          <w:p w14:paraId="573C66F9" w14:textId="77777777" w:rsidR="00E07A23" w:rsidRPr="00314E94" w:rsidRDefault="00E07A23" w:rsidP="00C23650">
            <w:pPr>
              <w:pStyle w:val="ListParagraph"/>
              <w:spacing w:after="0" w:line="360" w:lineRule="auto"/>
              <w:ind w:left="0" w:right="-90"/>
              <w:rPr>
                <w:rFonts w:ascii="Kruti Dev 010" w:hAnsi="Kruti Dev 010"/>
                <w:bCs/>
                <w:sz w:val="24"/>
              </w:rPr>
            </w:pPr>
            <w:r w:rsidRPr="00314E94">
              <w:rPr>
                <w:rFonts w:ascii="Kruti Dev 010" w:hAnsi="Kruti Dev 010"/>
                <w:bCs/>
                <w:sz w:val="24"/>
              </w:rPr>
              <w:t xml:space="preserve"> </w:t>
            </w:r>
            <w:r w:rsidRPr="00314E94">
              <w:rPr>
                <w:rFonts w:ascii="Kruti Dev 010" w:hAnsi="Kruti Dev 010"/>
                <w:bCs/>
                <w:sz w:val="32"/>
              </w:rPr>
              <w:t>vlye</w:t>
            </w:r>
            <w:r w:rsidRPr="00314E94">
              <w:rPr>
                <w:rFonts w:ascii="Kruti Dev 010" w:hAnsi="Kruti Dev 010"/>
                <w:bCs/>
                <w:sz w:val="24"/>
              </w:rPr>
              <w:t xml:space="preserve">   </w:t>
            </w:r>
            <w:r w:rsidRPr="00314E94">
              <w:rPr>
                <w:rFonts w:ascii="Times New Roman" w:hAnsi="Times New Roman" w:cs="Times New Roman"/>
                <w:bCs/>
                <w:sz w:val="20"/>
              </w:rPr>
              <w:t>Aslam</w:t>
            </w:r>
            <w:r w:rsidRPr="00314E94">
              <w:rPr>
                <w:rFonts w:ascii="Kruti Dev 010" w:hAnsi="Kruti Dev 010"/>
                <w:bCs/>
                <w:sz w:val="20"/>
              </w:rPr>
              <w:t xml:space="preserve"> </w:t>
            </w:r>
            <w:r w:rsidRPr="00314E94">
              <w:rPr>
                <w:rFonts w:ascii="Kruti Dev 010" w:hAnsi="Kruti Dev 010"/>
                <w:bCs/>
                <w:sz w:val="32"/>
              </w:rPr>
              <w:t xml:space="preserve"> </w:t>
            </w:r>
            <w:r w:rsidRPr="00314E94">
              <w:rPr>
                <w:rFonts w:ascii="Times New Roman" w:hAnsi="Times New Roman" w:cs="Times New Roman"/>
                <w:bCs/>
                <w:sz w:val="24"/>
              </w:rPr>
              <w:t>20,000</w:t>
            </w:r>
          </w:p>
        </w:tc>
        <w:tc>
          <w:tcPr>
            <w:tcW w:w="1170" w:type="dxa"/>
            <w:tcBorders>
              <w:top w:val="single" w:sz="4" w:space="0" w:color="auto"/>
              <w:left w:val="single" w:sz="4" w:space="0" w:color="auto"/>
              <w:bottom w:val="single" w:sz="4" w:space="0" w:color="auto"/>
              <w:right w:val="single" w:sz="4" w:space="0" w:color="auto"/>
            </w:tcBorders>
          </w:tcPr>
          <w:p w14:paraId="4347323A" w14:textId="77777777" w:rsidR="00E07A23" w:rsidRPr="00314E94" w:rsidRDefault="00E07A23" w:rsidP="00C23650">
            <w:pPr>
              <w:pStyle w:val="ListParagraph"/>
              <w:spacing w:after="0" w:line="360" w:lineRule="auto"/>
              <w:ind w:left="0" w:right="-90"/>
              <w:jc w:val="both"/>
              <w:rPr>
                <w:rFonts w:ascii="Kruti Dev 010" w:hAnsi="Kruti Dev 010"/>
                <w:bCs/>
                <w:sz w:val="32"/>
              </w:rPr>
            </w:pPr>
            <w:r w:rsidRPr="00314E94">
              <w:rPr>
                <w:rFonts w:ascii="Kruti Dev 010" w:hAnsi="Kruti Dev 010"/>
                <w:bCs/>
                <w:sz w:val="32"/>
              </w:rPr>
              <w:t>30]000</w:t>
            </w:r>
          </w:p>
          <w:p w14:paraId="1D5EB7C2" w14:textId="77777777" w:rsidR="00E07A23" w:rsidRPr="00314E94" w:rsidRDefault="00E07A23" w:rsidP="00C23650">
            <w:pPr>
              <w:pStyle w:val="ListParagraph"/>
              <w:spacing w:after="0" w:line="360" w:lineRule="auto"/>
              <w:ind w:left="0" w:right="-90"/>
              <w:jc w:val="both"/>
              <w:rPr>
                <w:rFonts w:ascii="Kruti Dev 010" w:hAnsi="Kruti Dev 010"/>
                <w:bCs/>
                <w:sz w:val="32"/>
              </w:rPr>
            </w:pPr>
          </w:p>
          <w:p w14:paraId="55BC5B67" w14:textId="77777777" w:rsidR="00E07A23" w:rsidRPr="00314E94" w:rsidRDefault="00E07A23" w:rsidP="00C23650">
            <w:pPr>
              <w:pStyle w:val="ListParagraph"/>
              <w:spacing w:after="0" w:line="360" w:lineRule="auto"/>
              <w:ind w:left="0" w:right="-90"/>
              <w:jc w:val="both"/>
              <w:rPr>
                <w:rFonts w:ascii="Kruti Dev 010" w:hAnsi="Kruti Dev 010"/>
                <w:bCs/>
                <w:sz w:val="32"/>
              </w:rPr>
            </w:pPr>
          </w:p>
          <w:p w14:paraId="360B54A9" w14:textId="77777777" w:rsidR="00E07A23" w:rsidRPr="00314E94" w:rsidRDefault="00E07A23" w:rsidP="00C23650">
            <w:pPr>
              <w:pStyle w:val="ListParagraph"/>
              <w:spacing w:after="0" w:line="360" w:lineRule="auto"/>
              <w:ind w:left="0" w:right="-90"/>
              <w:jc w:val="both"/>
              <w:rPr>
                <w:rFonts w:ascii="Kruti Dev 010" w:hAnsi="Kruti Dev 010"/>
                <w:bCs/>
                <w:sz w:val="32"/>
              </w:rPr>
            </w:pPr>
            <w:r w:rsidRPr="00314E94">
              <w:rPr>
                <w:rFonts w:ascii="Kruti Dev 010" w:hAnsi="Kruti Dev 010"/>
                <w:bCs/>
                <w:sz w:val="32"/>
              </w:rPr>
              <w:t>50]000</w:t>
            </w:r>
          </w:p>
          <w:p w14:paraId="6BBBB3DB" w14:textId="77777777" w:rsidR="00E07A23" w:rsidRPr="00314E94" w:rsidRDefault="00E07A23" w:rsidP="00C23650">
            <w:pPr>
              <w:pStyle w:val="ListParagraph"/>
              <w:spacing w:after="0" w:line="360" w:lineRule="auto"/>
              <w:ind w:left="0" w:right="-90"/>
              <w:jc w:val="both"/>
              <w:rPr>
                <w:rFonts w:ascii="Kruti Dev 010" w:hAnsi="Kruti Dev 010"/>
                <w:bCs/>
                <w:sz w:val="32"/>
              </w:rPr>
            </w:pPr>
          </w:p>
        </w:tc>
        <w:tc>
          <w:tcPr>
            <w:tcW w:w="3060" w:type="dxa"/>
            <w:tcBorders>
              <w:top w:val="single" w:sz="4" w:space="0" w:color="auto"/>
              <w:left w:val="single" w:sz="4" w:space="0" w:color="auto"/>
              <w:bottom w:val="single" w:sz="4" w:space="0" w:color="auto"/>
              <w:right w:val="single" w:sz="4" w:space="0" w:color="auto"/>
            </w:tcBorders>
          </w:tcPr>
          <w:p w14:paraId="1AEFB7F2" w14:textId="77777777" w:rsidR="00E07A23" w:rsidRPr="00314E94" w:rsidRDefault="00E07A23" w:rsidP="00C23650">
            <w:pPr>
              <w:pStyle w:val="ListParagraph"/>
              <w:spacing w:after="0" w:line="360" w:lineRule="auto"/>
              <w:ind w:left="0" w:right="-90"/>
              <w:jc w:val="both"/>
              <w:rPr>
                <w:rFonts w:ascii="Kruti Dev 010" w:hAnsi="Kruti Dev 010"/>
                <w:bCs/>
                <w:sz w:val="32"/>
              </w:rPr>
            </w:pPr>
            <w:r w:rsidRPr="00314E94">
              <w:rPr>
                <w:rFonts w:ascii="Kruti Dev 010" w:hAnsi="Kruti Dev 010"/>
                <w:bCs/>
                <w:sz w:val="32"/>
              </w:rPr>
              <w:t xml:space="preserve">Hkou </w:t>
            </w:r>
            <w:r w:rsidRPr="00314E94">
              <w:rPr>
                <w:rFonts w:ascii="Times New Roman" w:hAnsi="Times New Roman" w:cs="Times New Roman"/>
                <w:bCs/>
                <w:sz w:val="24"/>
              </w:rPr>
              <w:t>(Building)</w:t>
            </w:r>
          </w:p>
          <w:p w14:paraId="79707B3A" w14:textId="77777777" w:rsidR="00E07A23" w:rsidRPr="00314E94" w:rsidRDefault="00E07A23" w:rsidP="00C23650">
            <w:pPr>
              <w:pStyle w:val="ListParagraph"/>
              <w:spacing w:after="0" w:line="360" w:lineRule="auto"/>
              <w:ind w:left="0" w:right="-90"/>
              <w:jc w:val="both"/>
              <w:rPr>
                <w:rFonts w:ascii="Kruti Dev 010" w:hAnsi="Kruti Dev 010"/>
                <w:bCs/>
                <w:sz w:val="32"/>
              </w:rPr>
            </w:pPr>
            <w:r w:rsidRPr="00314E94">
              <w:rPr>
                <w:rFonts w:ascii="Kruti Dev 010" w:hAnsi="Kruti Dev 010"/>
                <w:bCs/>
                <w:sz w:val="32"/>
              </w:rPr>
              <w:t xml:space="preserve">e'khujh </w:t>
            </w:r>
            <w:r w:rsidRPr="00314E94">
              <w:rPr>
                <w:rFonts w:ascii="Kruti Dev 010" w:hAnsi="Kruti Dev 010"/>
                <w:bCs/>
                <w:sz w:val="24"/>
              </w:rPr>
              <w:t>¼</w:t>
            </w:r>
            <w:r w:rsidRPr="00314E94">
              <w:rPr>
                <w:rFonts w:ascii="Times New Roman" w:hAnsi="Times New Roman" w:cs="Times New Roman"/>
                <w:bCs/>
                <w:sz w:val="24"/>
              </w:rPr>
              <w:t>Machinery</w:t>
            </w:r>
            <w:r w:rsidRPr="00314E94">
              <w:rPr>
                <w:rFonts w:ascii="Kruti Dev 010" w:hAnsi="Kruti Dev 010"/>
                <w:bCs/>
                <w:sz w:val="24"/>
                <w:szCs w:val="24"/>
              </w:rPr>
              <w:t>½</w:t>
            </w:r>
          </w:p>
          <w:p w14:paraId="6B3468BD" w14:textId="77777777" w:rsidR="00E07A23" w:rsidRPr="00314E94" w:rsidRDefault="00E07A23" w:rsidP="00C23650">
            <w:pPr>
              <w:pStyle w:val="ListParagraph"/>
              <w:spacing w:after="0" w:line="360" w:lineRule="auto"/>
              <w:ind w:left="0" w:right="-90"/>
              <w:jc w:val="both"/>
              <w:rPr>
                <w:rFonts w:ascii="Kruti Dev 010" w:hAnsi="Kruti Dev 010"/>
                <w:bCs/>
                <w:sz w:val="32"/>
              </w:rPr>
            </w:pPr>
            <w:r w:rsidRPr="00314E94">
              <w:rPr>
                <w:rFonts w:ascii="Kruti Dev 010" w:hAnsi="Kruti Dev 010"/>
                <w:bCs/>
                <w:sz w:val="32"/>
              </w:rPr>
              <w:t>nsunkj</w:t>
            </w:r>
            <w:r>
              <w:rPr>
                <w:rFonts w:ascii="Kruti Dev 010" w:hAnsi="Kruti Dev 010"/>
                <w:bCs/>
                <w:sz w:val="32"/>
              </w:rPr>
              <w:t xml:space="preserve"> </w:t>
            </w:r>
            <w:r w:rsidRPr="00314E94">
              <w:rPr>
                <w:rFonts w:ascii="Kruti Dev 010" w:hAnsi="Kruti Dev 010"/>
                <w:bCs/>
                <w:sz w:val="24"/>
              </w:rPr>
              <w:t>¼</w:t>
            </w:r>
            <w:r w:rsidRPr="00314E94">
              <w:rPr>
                <w:rFonts w:ascii="Times New Roman" w:hAnsi="Times New Roman" w:cs="Times New Roman"/>
                <w:bCs/>
                <w:sz w:val="24"/>
              </w:rPr>
              <w:t>Debtor</w:t>
            </w:r>
            <w:r>
              <w:rPr>
                <w:rFonts w:ascii="Times New Roman" w:hAnsi="Times New Roman" w:cs="Times New Roman"/>
                <w:bCs/>
                <w:sz w:val="24"/>
              </w:rPr>
              <w:t>s</w:t>
            </w:r>
            <w:r w:rsidRPr="00314E94">
              <w:rPr>
                <w:rFonts w:ascii="Kruti Dev 010" w:hAnsi="Kruti Dev 010"/>
                <w:bCs/>
                <w:sz w:val="24"/>
                <w:szCs w:val="24"/>
              </w:rPr>
              <w:t xml:space="preserve">½       </w:t>
            </w:r>
            <w:r w:rsidRPr="00314E94">
              <w:rPr>
                <w:rFonts w:ascii="Kruti Dev 010" w:hAnsi="Kruti Dev 010"/>
                <w:bCs/>
                <w:sz w:val="28"/>
                <w:szCs w:val="24"/>
              </w:rPr>
              <w:t>45]000</w:t>
            </w:r>
          </w:p>
          <w:p w14:paraId="54A3007D" w14:textId="77777777" w:rsidR="00E07A23" w:rsidRPr="00314E94" w:rsidRDefault="00E07A23" w:rsidP="00C23650">
            <w:pPr>
              <w:pStyle w:val="ListParagraph"/>
              <w:spacing w:after="0" w:line="360" w:lineRule="auto"/>
              <w:ind w:left="0" w:right="-90"/>
              <w:jc w:val="both"/>
              <w:rPr>
                <w:rFonts w:ascii="Kruti Dev 010" w:hAnsi="Kruti Dev 010"/>
                <w:bCs/>
                <w:sz w:val="36"/>
              </w:rPr>
            </w:pPr>
            <w:r w:rsidRPr="00314E94">
              <w:rPr>
                <w:rFonts w:ascii="Kruti Dev 010" w:hAnsi="Kruti Dev 010"/>
                <w:bCs/>
                <w:sz w:val="32"/>
              </w:rPr>
              <w:t xml:space="preserve">vk;kstu </w:t>
            </w:r>
            <w:r w:rsidRPr="00314E94">
              <w:rPr>
                <w:rFonts w:ascii="Kruti Dev 010" w:hAnsi="Kruti Dev 010"/>
                <w:bCs/>
                <w:sz w:val="24"/>
              </w:rPr>
              <w:t>¼</w:t>
            </w:r>
            <w:r w:rsidRPr="00314E94">
              <w:rPr>
                <w:rFonts w:ascii="Times New Roman" w:hAnsi="Times New Roman" w:cs="Times New Roman"/>
                <w:bCs/>
                <w:sz w:val="24"/>
              </w:rPr>
              <w:t>Provision</w:t>
            </w:r>
            <w:r w:rsidRPr="00314E94">
              <w:rPr>
                <w:rFonts w:ascii="Kruti Dev 010" w:hAnsi="Kruti Dev 010"/>
                <w:bCs/>
                <w:sz w:val="24"/>
                <w:szCs w:val="24"/>
              </w:rPr>
              <w:t>½    ¼</w:t>
            </w:r>
            <w:r w:rsidRPr="00314E94">
              <w:rPr>
                <w:rFonts w:ascii="Kruti Dev 010" w:hAnsi="Kruti Dev 010"/>
                <w:bCs/>
                <w:sz w:val="28"/>
                <w:szCs w:val="24"/>
              </w:rPr>
              <w:t>8000½</w:t>
            </w:r>
          </w:p>
          <w:p w14:paraId="0C568F8F" w14:textId="77777777" w:rsidR="00E07A23" w:rsidRPr="00314E94" w:rsidRDefault="00E07A23" w:rsidP="00C23650">
            <w:pPr>
              <w:pStyle w:val="ListParagraph"/>
              <w:spacing w:after="0" w:line="360" w:lineRule="auto"/>
              <w:ind w:left="0" w:right="-90"/>
              <w:jc w:val="both"/>
              <w:rPr>
                <w:rFonts w:ascii="Kruti Dev 010" w:hAnsi="Kruti Dev 010"/>
                <w:bCs/>
                <w:sz w:val="24"/>
              </w:rPr>
            </w:pPr>
            <w:r w:rsidRPr="00314E94">
              <w:rPr>
                <w:rFonts w:ascii="Kruti Dev 010" w:hAnsi="Kruti Dev 010"/>
                <w:bCs/>
                <w:sz w:val="32"/>
              </w:rPr>
              <w:t xml:space="preserve">fofu;ksx </w:t>
            </w:r>
            <w:r w:rsidRPr="00314E94">
              <w:rPr>
                <w:rFonts w:ascii="Times New Roman" w:hAnsi="Times New Roman" w:cs="Times New Roman"/>
                <w:bCs/>
                <w:sz w:val="24"/>
              </w:rPr>
              <w:t>(Investment)</w:t>
            </w:r>
          </w:p>
          <w:p w14:paraId="6FCE13BF" w14:textId="77777777" w:rsidR="00E07A23" w:rsidRPr="00314E94" w:rsidRDefault="00E07A23" w:rsidP="00C23650">
            <w:pPr>
              <w:pStyle w:val="ListParagraph"/>
              <w:spacing w:after="0" w:line="360" w:lineRule="auto"/>
              <w:ind w:left="0" w:right="-90"/>
              <w:jc w:val="both"/>
              <w:rPr>
                <w:rFonts w:ascii="Kruti Dev 010" w:hAnsi="Kruti Dev 010"/>
                <w:bCs/>
                <w:sz w:val="32"/>
              </w:rPr>
            </w:pPr>
            <w:r w:rsidRPr="00314E94">
              <w:rPr>
                <w:rFonts w:ascii="Kruti Dev 010" w:hAnsi="Kruti Dev 010"/>
                <w:bCs/>
                <w:sz w:val="32"/>
              </w:rPr>
              <w:t xml:space="preserve">jksdM+ </w:t>
            </w:r>
            <w:r w:rsidRPr="00314E94">
              <w:rPr>
                <w:rFonts w:ascii="Kruti Dev 010" w:hAnsi="Kruti Dev 010"/>
                <w:bCs/>
                <w:sz w:val="24"/>
              </w:rPr>
              <w:t>¼</w:t>
            </w:r>
            <w:r w:rsidRPr="00314E94">
              <w:rPr>
                <w:rFonts w:ascii="Times New Roman" w:hAnsi="Times New Roman" w:cs="Times New Roman"/>
                <w:bCs/>
                <w:sz w:val="24"/>
              </w:rPr>
              <w:t xml:space="preserve">Cash </w:t>
            </w:r>
            <w:r w:rsidRPr="00314E94">
              <w:rPr>
                <w:rFonts w:ascii="Kruti Dev 010" w:hAnsi="Kruti Dev 010"/>
                <w:bCs/>
                <w:sz w:val="24"/>
                <w:szCs w:val="24"/>
              </w:rPr>
              <w:t>½</w:t>
            </w:r>
          </w:p>
        </w:tc>
        <w:tc>
          <w:tcPr>
            <w:tcW w:w="1853" w:type="dxa"/>
            <w:tcBorders>
              <w:top w:val="single" w:sz="4" w:space="0" w:color="auto"/>
              <w:left w:val="single" w:sz="4" w:space="0" w:color="auto"/>
              <w:bottom w:val="single" w:sz="4" w:space="0" w:color="auto"/>
            </w:tcBorders>
          </w:tcPr>
          <w:p w14:paraId="4FD88C6F" w14:textId="77777777" w:rsidR="00E07A23" w:rsidRPr="00314E94" w:rsidRDefault="00E07A23" w:rsidP="00C23650">
            <w:pPr>
              <w:pStyle w:val="ListParagraph"/>
              <w:spacing w:after="0" w:line="360" w:lineRule="auto"/>
              <w:ind w:left="0" w:right="-90"/>
              <w:jc w:val="both"/>
              <w:rPr>
                <w:rFonts w:ascii="Kruti Dev 010" w:hAnsi="Kruti Dev 010"/>
                <w:bCs/>
                <w:sz w:val="32"/>
              </w:rPr>
            </w:pPr>
            <w:r w:rsidRPr="00314E94">
              <w:rPr>
                <w:rFonts w:ascii="Kruti Dev 010" w:hAnsi="Kruti Dev 010"/>
                <w:bCs/>
                <w:sz w:val="32"/>
              </w:rPr>
              <w:t>20]000</w:t>
            </w:r>
          </w:p>
          <w:p w14:paraId="41905684" w14:textId="77777777" w:rsidR="00E07A23" w:rsidRPr="00314E94" w:rsidRDefault="00E07A23" w:rsidP="00C23650">
            <w:pPr>
              <w:pStyle w:val="ListParagraph"/>
              <w:spacing w:after="0" w:line="360" w:lineRule="auto"/>
              <w:ind w:left="0" w:right="-90"/>
              <w:jc w:val="both"/>
              <w:rPr>
                <w:rFonts w:ascii="Kruti Dev 010" w:hAnsi="Kruti Dev 010"/>
                <w:bCs/>
                <w:sz w:val="32"/>
              </w:rPr>
            </w:pPr>
            <w:r w:rsidRPr="00314E94">
              <w:rPr>
                <w:rFonts w:ascii="Kruti Dev 010" w:hAnsi="Kruti Dev 010"/>
                <w:bCs/>
                <w:sz w:val="32"/>
              </w:rPr>
              <w:t xml:space="preserve"> 9]000</w:t>
            </w:r>
          </w:p>
          <w:p w14:paraId="5953D7C6" w14:textId="77777777" w:rsidR="00E07A23" w:rsidRPr="00314E94" w:rsidRDefault="00E07A23" w:rsidP="00C23650">
            <w:pPr>
              <w:pStyle w:val="ListParagraph"/>
              <w:spacing w:after="0" w:line="360" w:lineRule="auto"/>
              <w:ind w:left="0" w:right="-90"/>
              <w:jc w:val="both"/>
              <w:rPr>
                <w:rFonts w:ascii="Kruti Dev 010" w:hAnsi="Kruti Dev 010"/>
                <w:bCs/>
                <w:sz w:val="32"/>
              </w:rPr>
            </w:pPr>
          </w:p>
          <w:p w14:paraId="0089AE43" w14:textId="77777777" w:rsidR="00E07A23" w:rsidRPr="00314E94" w:rsidRDefault="00E07A23" w:rsidP="00C23650">
            <w:pPr>
              <w:pStyle w:val="ListParagraph"/>
              <w:spacing w:after="0" w:line="360" w:lineRule="auto"/>
              <w:ind w:left="0" w:right="-90"/>
              <w:jc w:val="both"/>
              <w:rPr>
                <w:rFonts w:ascii="Kruti Dev 010" w:hAnsi="Kruti Dev 010"/>
                <w:bCs/>
                <w:sz w:val="32"/>
              </w:rPr>
            </w:pPr>
            <w:r w:rsidRPr="00314E94">
              <w:rPr>
                <w:rFonts w:ascii="Kruti Dev 010" w:hAnsi="Kruti Dev 010"/>
                <w:bCs/>
                <w:sz w:val="32"/>
              </w:rPr>
              <w:t>37]000</w:t>
            </w:r>
          </w:p>
          <w:p w14:paraId="3CEEDFF6" w14:textId="77777777" w:rsidR="00E07A23" w:rsidRPr="00314E94" w:rsidRDefault="00E07A23" w:rsidP="00C23650">
            <w:pPr>
              <w:pStyle w:val="ListParagraph"/>
              <w:spacing w:after="0" w:line="360" w:lineRule="auto"/>
              <w:ind w:left="0" w:right="-90"/>
              <w:jc w:val="both"/>
              <w:rPr>
                <w:rFonts w:ascii="Kruti Dev 010" w:hAnsi="Kruti Dev 010"/>
                <w:bCs/>
                <w:sz w:val="32"/>
              </w:rPr>
            </w:pPr>
            <w:r w:rsidRPr="00314E94">
              <w:rPr>
                <w:rFonts w:ascii="Kruti Dev 010" w:hAnsi="Kruti Dev 010"/>
                <w:bCs/>
                <w:sz w:val="32"/>
              </w:rPr>
              <w:t xml:space="preserve"> 8]500</w:t>
            </w:r>
          </w:p>
          <w:p w14:paraId="3312ACDF" w14:textId="77777777" w:rsidR="00E07A23" w:rsidRPr="00314E94" w:rsidRDefault="00E07A23" w:rsidP="00C23650">
            <w:pPr>
              <w:pStyle w:val="ListParagraph"/>
              <w:spacing w:after="0" w:line="360" w:lineRule="auto"/>
              <w:ind w:left="0" w:right="-90"/>
              <w:jc w:val="both"/>
              <w:rPr>
                <w:rFonts w:ascii="Kruti Dev 010" w:hAnsi="Kruti Dev 010"/>
                <w:bCs/>
                <w:sz w:val="32"/>
              </w:rPr>
            </w:pPr>
            <w:r w:rsidRPr="00314E94">
              <w:rPr>
                <w:rFonts w:ascii="Kruti Dev 010" w:hAnsi="Kruti Dev 010"/>
                <w:bCs/>
                <w:sz w:val="32"/>
              </w:rPr>
              <w:t xml:space="preserve"> 5]500</w:t>
            </w:r>
          </w:p>
        </w:tc>
      </w:tr>
      <w:tr w:rsidR="00E07A23" w:rsidRPr="00F64EA4" w14:paraId="0A2BA89E" w14:textId="77777777" w:rsidTr="00D32A94">
        <w:tc>
          <w:tcPr>
            <w:tcW w:w="2700" w:type="dxa"/>
            <w:tcBorders>
              <w:top w:val="single" w:sz="4" w:space="0" w:color="auto"/>
              <w:bottom w:val="single" w:sz="4" w:space="0" w:color="auto"/>
              <w:right w:val="single" w:sz="4" w:space="0" w:color="auto"/>
            </w:tcBorders>
          </w:tcPr>
          <w:p w14:paraId="0E4F0D2A" w14:textId="77777777" w:rsidR="00E07A23" w:rsidRPr="00314E94" w:rsidRDefault="00E07A23" w:rsidP="00C23650">
            <w:pPr>
              <w:pStyle w:val="ListParagraph"/>
              <w:spacing w:after="0" w:line="360" w:lineRule="auto"/>
              <w:ind w:left="0" w:right="-90"/>
              <w:jc w:val="both"/>
              <w:rPr>
                <w:rFonts w:ascii="Kruti Dev 010" w:hAnsi="Kruti Dev 010"/>
                <w:bCs/>
                <w:sz w:val="32"/>
              </w:rPr>
            </w:pPr>
          </w:p>
        </w:tc>
        <w:tc>
          <w:tcPr>
            <w:tcW w:w="1170" w:type="dxa"/>
            <w:tcBorders>
              <w:top w:val="single" w:sz="4" w:space="0" w:color="auto"/>
              <w:left w:val="single" w:sz="4" w:space="0" w:color="auto"/>
              <w:bottom w:val="single" w:sz="4" w:space="0" w:color="auto"/>
              <w:right w:val="single" w:sz="4" w:space="0" w:color="auto"/>
            </w:tcBorders>
          </w:tcPr>
          <w:p w14:paraId="09B8CBD1" w14:textId="77777777" w:rsidR="00E07A23" w:rsidRPr="00314E94" w:rsidRDefault="00E07A23" w:rsidP="00C23650">
            <w:pPr>
              <w:pStyle w:val="ListParagraph"/>
              <w:spacing w:after="0" w:line="360" w:lineRule="auto"/>
              <w:ind w:left="0" w:right="-90"/>
              <w:jc w:val="both"/>
              <w:rPr>
                <w:rFonts w:ascii="Kruti Dev 010" w:hAnsi="Kruti Dev 010"/>
                <w:b/>
                <w:bCs/>
                <w:sz w:val="32"/>
              </w:rPr>
            </w:pPr>
            <w:r w:rsidRPr="00314E94">
              <w:rPr>
                <w:rFonts w:ascii="Kruti Dev 010" w:hAnsi="Kruti Dev 010"/>
                <w:b/>
                <w:bCs/>
                <w:sz w:val="32"/>
              </w:rPr>
              <w:t>80]000</w:t>
            </w:r>
          </w:p>
        </w:tc>
        <w:tc>
          <w:tcPr>
            <w:tcW w:w="3060" w:type="dxa"/>
            <w:tcBorders>
              <w:top w:val="single" w:sz="4" w:space="0" w:color="auto"/>
              <w:left w:val="single" w:sz="4" w:space="0" w:color="auto"/>
              <w:bottom w:val="single" w:sz="4" w:space="0" w:color="auto"/>
              <w:right w:val="single" w:sz="4" w:space="0" w:color="auto"/>
            </w:tcBorders>
          </w:tcPr>
          <w:p w14:paraId="116FD650" w14:textId="77777777" w:rsidR="00E07A23" w:rsidRPr="00314E94" w:rsidRDefault="00E07A23" w:rsidP="00C23650">
            <w:pPr>
              <w:pStyle w:val="ListParagraph"/>
              <w:spacing w:after="0" w:line="360" w:lineRule="auto"/>
              <w:ind w:left="0" w:right="-90"/>
              <w:jc w:val="both"/>
              <w:rPr>
                <w:rFonts w:ascii="Kruti Dev 010" w:hAnsi="Kruti Dev 010"/>
                <w:b/>
                <w:bCs/>
                <w:sz w:val="32"/>
              </w:rPr>
            </w:pPr>
          </w:p>
        </w:tc>
        <w:tc>
          <w:tcPr>
            <w:tcW w:w="1853" w:type="dxa"/>
            <w:tcBorders>
              <w:top w:val="single" w:sz="4" w:space="0" w:color="auto"/>
              <w:left w:val="single" w:sz="4" w:space="0" w:color="auto"/>
              <w:bottom w:val="single" w:sz="4" w:space="0" w:color="auto"/>
            </w:tcBorders>
          </w:tcPr>
          <w:p w14:paraId="0A7D762F" w14:textId="77777777" w:rsidR="00E07A23" w:rsidRPr="00314E94" w:rsidRDefault="00E07A23" w:rsidP="00C23650">
            <w:pPr>
              <w:pStyle w:val="ListParagraph"/>
              <w:spacing w:after="0" w:line="360" w:lineRule="auto"/>
              <w:ind w:left="0" w:right="-90"/>
              <w:jc w:val="both"/>
              <w:rPr>
                <w:rFonts w:ascii="Kruti Dev 010" w:hAnsi="Kruti Dev 010"/>
                <w:b/>
                <w:bCs/>
                <w:sz w:val="32"/>
              </w:rPr>
            </w:pPr>
            <w:r w:rsidRPr="00314E94">
              <w:rPr>
                <w:rFonts w:ascii="Kruti Dev 010" w:hAnsi="Kruti Dev 010"/>
                <w:b/>
                <w:bCs/>
                <w:sz w:val="32"/>
              </w:rPr>
              <w:t>80]000</w:t>
            </w:r>
          </w:p>
        </w:tc>
      </w:tr>
    </w:tbl>
    <w:p w14:paraId="47F06A13" w14:textId="77777777" w:rsidR="00E07A23" w:rsidRDefault="00E07A23" w:rsidP="00E07A23">
      <w:pPr>
        <w:pStyle w:val="ListParagraph"/>
        <w:spacing w:after="0" w:line="360" w:lineRule="auto"/>
        <w:ind w:left="0" w:firstLine="720"/>
        <w:jc w:val="both"/>
        <w:rPr>
          <w:rFonts w:ascii="Kruti Dev 010" w:hAnsi="Kruti Dev 010"/>
          <w:bCs/>
          <w:sz w:val="32"/>
        </w:rPr>
      </w:pPr>
    </w:p>
    <w:p w14:paraId="6D2228FA" w14:textId="77777777" w:rsidR="00E07A23" w:rsidRDefault="00E07A23" w:rsidP="00E07A23">
      <w:pPr>
        <w:pStyle w:val="ListParagraph"/>
        <w:spacing w:after="0" w:line="360" w:lineRule="auto"/>
        <w:ind w:left="0" w:firstLine="720"/>
        <w:jc w:val="both"/>
        <w:rPr>
          <w:rFonts w:ascii="Kruti Dev 010" w:hAnsi="Kruti Dev 010"/>
          <w:bCs/>
          <w:sz w:val="32"/>
        </w:rPr>
      </w:pPr>
      <w:r>
        <w:rPr>
          <w:rFonts w:ascii="Kruti Dev 010" w:hAnsi="Kruti Dev 010"/>
          <w:bCs/>
          <w:sz w:val="32"/>
        </w:rPr>
        <w:t>mUgksaus 1-1-2022 ls fiNksM+s dks fuEu 'krksZ ij lk&gt;snkj cuk;k&amp;</w:t>
      </w:r>
    </w:p>
    <w:p w14:paraId="528AE300" w14:textId="77777777" w:rsidR="00E07A23" w:rsidRPr="009D0DAB" w:rsidRDefault="00E07A23" w:rsidP="00E07A23">
      <w:pPr>
        <w:pStyle w:val="ListParagraph"/>
        <w:numPr>
          <w:ilvl w:val="0"/>
          <w:numId w:val="30"/>
        </w:numPr>
        <w:spacing w:after="0" w:line="360" w:lineRule="auto"/>
        <w:ind w:left="1260"/>
        <w:jc w:val="both"/>
        <w:rPr>
          <w:rFonts w:ascii="Kruti Dev 010" w:hAnsi="Kruti Dev 010"/>
          <w:b/>
          <w:bCs/>
          <w:sz w:val="36"/>
        </w:rPr>
      </w:pPr>
      <w:r>
        <w:rPr>
          <w:rFonts w:ascii="Kruti Dev 010" w:hAnsi="Kruti Dev 010"/>
          <w:bCs/>
          <w:sz w:val="32"/>
        </w:rPr>
        <w:t>mls ykHk dk 1@3 Hkkx izkIr gksxkA</w:t>
      </w:r>
    </w:p>
    <w:p w14:paraId="35334B4C" w14:textId="77777777" w:rsidR="00E07A23" w:rsidRPr="009D0DAB" w:rsidRDefault="00E07A23" w:rsidP="00E07A23">
      <w:pPr>
        <w:pStyle w:val="ListParagraph"/>
        <w:numPr>
          <w:ilvl w:val="0"/>
          <w:numId w:val="30"/>
        </w:numPr>
        <w:spacing w:after="0" w:line="360" w:lineRule="auto"/>
        <w:ind w:left="1260"/>
        <w:jc w:val="both"/>
        <w:rPr>
          <w:rFonts w:ascii="Kruti Dev 010" w:hAnsi="Kruti Dev 010"/>
          <w:b/>
          <w:bCs/>
          <w:sz w:val="36"/>
        </w:rPr>
      </w:pPr>
      <w:r>
        <w:rPr>
          <w:rFonts w:ascii="Kruti Dev 010" w:hAnsi="Kruti Dev 010"/>
          <w:bCs/>
          <w:sz w:val="32"/>
        </w:rPr>
        <w:t xml:space="preserve">Hkou dk ewY; </w:t>
      </w:r>
      <w:r w:rsidRPr="00F64EA4">
        <w:rPr>
          <w:rFonts w:ascii="Tahoma" w:hAnsi="Tahoma" w:cs="Tahoma"/>
          <w:bCs/>
          <w:sz w:val="24"/>
        </w:rPr>
        <w:t>₹</w:t>
      </w:r>
      <w:r>
        <w:rPr>
          <w:rFonts w:ascii="Tahoma" w:hAnsi="Tahoma" w:cs="Tahoma"/>
          <w:bCs/>
          <w:sz w:val="24"/>
        </w:rPr>
        <w:t xml:space="preserve"> </w:t>
      </w:r>
      <w:r>
        <w:rPr>
          <w:rFonts w:ascii="Kruti Dev 010" w:hAnsi="Kruti Dev 010"/>
          <w:bCs/>
          <w:sz w:val="32"/>
        </w:rPr>
        <w:t xml:space="preserve">30]000 rFkk e'khujh dk ewY; </w:t>
      </w:r>
      <w:r w:rsidRPr="00F64EA4">
        <w:rPr>
          <w:rFonts w:ascii="Tahoma" w:hAnsi="Tahoma" w:cs="Tahoma"/>
          <w:bCs/>
          <w:sz w:val="24"/>
        </w:rPr>
        <w:t>₹</w:t>
      </w:r>
      <w:r>
        <w:rPr>
          <w:rFonts w:ascii="Tahoma" w:hAnsi="Tahoma" w:cs="Tahoma"/>
          <w:bCs/>
          <w:sz w:val="24"/>
        </w:rPr>
        <w:t xml:space="preserve"> </w:t>
      </w:r>
      <w:r>
        <w:rPr>
          <w:rFonts w:ascii="Kruti Dev 010" w:hAnsi="Kruti Dev 010"/>
          <w:bCs/>
          <w:sz w:val="32"/>
        </w:rPr>
        <w:t>8]000  j[kk tk,xkA</w:t>
      </w:r>
    </w:p>
    <w:p w14:paraId="0BDC635A" w14:textId="77777777" w:rsidR="00E07A23" w:rsidRPr="009D0DAB" w:rsidRDefault="00E07A23" w:rsidP="00E07A23">
      <w:pPr>
        <w:pStyle w:val="ListParagraph"/>
        <w:numPr>
          <w:ilvl w:val="0"/>
          <w:numId w:val="30"/>
        </w:numPr>
        <w:spacing w:after="0" w:line="360" w:lineRule="auto"/>
        <w:ind w:left="1260"/>
        <w:jc w:val="both"/>
        <w:rPr>
          <w:rFonts w:ascii="Kruti Dev 010" w:hAnsi="Kruti Dev 010"/>
          <w:b/>
          <w:bCs/>
          <w:sz w:val="36"/>
        </w:rPr>
      </w:pPr>
      <w:r>
        <w:rPr>
          <w:rFonts w:ascii="Kruti Dev 010" w:hAnsi="Kruti Dev 010"/>
          <w:bCs/>
          <w:sz w:val="32"/>
        </w:rPr>
        <w:t xml:space="preserve">MwcV _.k vk;kstu </w:t>
      </w:r>
      <w:r w:rsidRPr="00F64EA4">
        <w:rPr>
          <w:rFonts w:ascii="Tahoma" w:hAnsi="Tahoma" w:cs="Tahoma"/>
          <w:bCs/>
          <w:sz w:val="24"/>
        </w:rPr>
        <w:t>₹</w:t>
      </w:r>
      <w:r>
        <w:rPr>
          <w:rFonts w:ascii="Tahoma" w:hAnsi="Tahoma" w:cs="Tahoma"/>
          <w:bCs/>
          <w:sz w:val="24"/>
        </w:rPr>
        <w:t xml:space="preserve"> </w:t>
      </w:r>
      <w:r>
        <w:rPr>
          <w:rFonts w:ascii="Kruti Dev 010" w:hAnsi="Kruti Dev 010"/>
          <w:bCs/>
          <w:sz w:val="32"/>
        </w:rPr>
        <w:t>2]000 ls de dj fn;k tk;sxkA</w:t>
      </w:r>
    </w:p>
    <w:p w14:paraId="20DC24C7" w14:textId="77777777" w:rsidR="00E07A23" w:rsidRPr="009D0DAB" w:rsidRDefault="00E07A23" w:rsidP="00E07A23">
      <w:pPr>
        <w:pStyle w:val="ListParagraph"/>
        <w:numPr>
          <w:ilvl w:val="0"/>
          <w:numId w:val="30"/>
        </w:numPr>
        <w:spacing w:after="0" w:line="360" w:lineRule="auto"/>
        <w:ind w:left="1260"/>
        <w:jc w:val="both"/>
        <w:rPr>
          <w:rFonts w:ascii="Kruti Dev 010" w:hAnsi="Kruti Dev 010"/>
          <w:b/>
          <w:bCs/>
          <w:sz w:val="36"/>
        </w:rPr>
      </w:pPr>
      <w:r>
        <w:rPr>
          <w:rFonts w:ascii="Kruti Dev 010" w:hAnsi="Kruti Dev 010"/>
          <w:bCs/>
          <w:sz w:val="32"/>
        </w:rPr>
        <w:t xml:space="preserve">fofu;ksx dk cktkj ewY; </w:t>
      </w:r>
      <w:r w:rsidRPr="00F64EA4">
        <w:rPr>
          <w:rFonts w:ascii="Tahoma" w:hAnsi="Tahoma" w:cs="Tahoma"/>
          <w:bCs/>
          <w:sz w:val="24"/>
        </w:rPr>
        <w:t>₹</w:t>
      </w:r>
      <w:r>
        <w:rPr>
          <w:rFonts w:ascii="Tahoma" w:hAnsi="Tahoma" w:cs="Tahoma"/>
          <w:bCs/>
          <w:sz w:val="24"/>
        </w:rPr>
        <w:t xml:space="preserve"> </w:t>
      </w:r>
      <w:r>
        <w:rPr>
          <w:rFonts w:ascii="Kruti Dev 010" w:hAnsi="Kruti Dev 010"/>
          <w:bCs/>
          <w:sz w:val="32"/>
        </w:rPr>
        <w:t>6]500 gS tks djkgs us ys fy, gSA</w:t>
      </w:r>
    </w:p>
    <w:p w14:paraId="387B98CC" w14:textId="77777777" w:rsidR="00E07A23" w:rsidRDefault="00E07A23" w:rsidP="00E07A23">
      <w:pPr>
        <w:pStyle w:val="ListParagraph"/>
        <w:spacing w:after="0" w:line="360" w:lineRule="auto"/>
        <w:ind w:left="1260"/>
        <w:jc w:val="both"/>
        <w:rPr>
          <w:rFonts w:ascii="Kruti Dev 010" w:hAnsi="Kruti Dev 010"/>
          <w:bCs/>
          <w:sz w:val="32"/>
        </w:rPr>
      </w:pPr>
      <w:r>
        <w:rPr>
          <w:rFonts w:ascii="Kruti Dev 010" w:hAnsi="Kruti Dev 010"/>
          <w:bCs/>
          <w:sz w:val="32"/>
        </w:rPr>
        <w:t>iquewZY;kdau [kkrk cukb,A</w:t>
      </w:r>
    </w:p>
    <w:p w14:paraId="78A18DEB" w14:textId="77777777" w:rsidR="00E07A23" w:rsidRPr="00D42B40" w:rsidRDefault="00E07A23" w:rsidP="00E07A23">
      <w:pPr>
        <w:pStyle w:val="ListParagraph"/>
        <w:spacing w:after="0" w:line="360" w:lineRule="auto"/>
        <w:ind w:left="1260"/>
        <w:jc w:val="both"/>
        <w:rPr>
          <w:rFonts w:ascii="Kruti Dev 010" w:hAnsi="Kruti Dev 010"/>
          <w:b/>
          <w:bCs/>
          <w:sz w:val="14"/>
        </w:rPr>
      </w:pPr>
    </w:p>
    <w:p w14:paraId="68CE58F8" w14:textId="77777777" w:rsidR="00E07A23" w:rsidRPr="006057F0" w:rsidRDefault="00E07A23" w:rsidP="00E07A23">
      <w:pPr>
        <w:pStyle w:val="ListParagraph"/>
        <w:spacing w:after="0" w:line="360" w:lineRule="auto"/>
        <w:jc w:val="both"/>
        <w:rPr>
          <w:rFonts w:ascii="Times New Roman" w:hAnsi="Times New Roman"/>
          <w:bCs/>
          <w:sz w:val="24"/>
        </w:rPr>
      </w:pPr>
      <w:r>
        <w:rPr>
          <w:rFonts w:ascii="Times New Roman" w:hAnsi="Times New Roman"/>
          <w:bCs/>
          <w:sz w:val="24"/>
        </w:rPr>
        <w:t xml:space="preserve"> </w:t>
      </w:r>
      <w:r w:rsidRPr="006057F0">
        <w:rPr>
          <w:rFonts w:ascii="Times New Roman" w:hAnsi="Times New Roman"/>
          <w:bCs/>
          <w:sz w:val="24"/>
        </w:rPr>
        <w:t xml:space="preserve">They admitted </w:t>
      </w:r>
      <w:r>
        <w:rPr>
          <w:rFonts w:ascii="Times New Roman" w:hAnsi="Times New Roman"/>
          <w:bCs/>
          <w:sz w:val="24"/>
        </w:rPr>
        <w:t>P</w:t>
      </w:r>
      <w:r w:rsidRPr="006057F0">
        <w:rPr>
          <w:rFonts w:ascii="Times New Roman" w:hAnsi="Times New Roman"/>
          <w:bCs/>
          <w:sz w:val="24"/>
        </w:rPr>
        <w:t xml:space="preserve">ichode in partnership on the following terms from 1st January 2022 </w:t>
      </w:r>
    </w:p>
    <w:p w14:paraId="4F3811D0" w14:textId="77777777" w:rsidR="00E07A23" w:rsidRPr="006057F0" w:rsidRDefault="00E07A23" w:rsidP="00E07A23">
      <w:pPr>
        <w:pStyle w:val="ListParagraph"/>
        <w:spacing w:after="0" w:line="360" w:lineRule="auto"/>
        <w:ind w:left="1890" w:hanging="450"/>
        <w:jc w:val="both"/>
        <w:rPr>
          <w:rFonts w:ascii="Times New Roman" w:hAnsi="Times New Roman"/>
          <w:bCs/>
          <w:sz w:val="24"/>
        </w:rPr>
      </w:pPr>
      <w:r w:rsidRPr="006057F0">
        <w:rPr>
          <w:rFonts w:ascii="Times New Roman" w:hAnsi="Times New Roman"/>
          <w:bCs/>
          <w:sz w:val="24"/>
        </w:rPr>
        <w:t xml:space="preserve">1. </w:t>
      </w:r>
      <w:r>
        <w:rPr>
          <w:rFonts w:ascii="Times New Roman" w:hAnsi="Times New Roman"/>
          <w:bCs/>
          <w:sz w:val="24"/>
        </w:rPr>
        <w:tab/>
      </w:r>
      <w:r w:rsidRPr="006057F0">
        <w:rPr>
          <w:rFonts w:ascii="Times New Roman" w:hAnsi="Times New Roman"/>
          <w:bCs/>
          <w:sz w:val="24"/>
        </w:rPr>
        <w:t>He will get 1/3 share in profits.</w:t>
      </w:r>
    </w:p>
    <w:p w14:paraId="35102BBC" w14:textId="77777777" w:rsidR="00E07A23" w:rsidRPr="006057F0" w:rsidRDefault="00E07A23" w:rsidP="00E07A23">
      <w:pPr>
        <w:pStyle w:val="ListParagraph"/>
        <w:spacing w:after="0" w:line="360" w:lineRule="auto"/>
        <w:ind w:left="1890" w:hanging="450"/>
        <w:jc w:val="both"/>
        <w:rPr>
          <w:rFonts w:ascii="Times New Roman" w:hAnsi="Times New Roman"/>
          <w:bCs/>
          <w:sz w:val="24"/>
        </w:rPr>
      </w:pPr>
      <w:r w:rsidRPr="006057F0">
        <w:rPr>
          <w:rFonts w:ascii="Times New Roman" w:hAnsi="Times New Roman"/>
          <w:bCs/>
          <w:sz w:val="24"/>
        </w:rPr>
        <w:t xml:space="preserve">2. </w:t>
      </w:r>
      <w:r>
        <w:rPr>
          <w:rFonts w:ascii="Times New Roman" w:hAnsi="Times New Roman"/>
          <w:bCs/>
          <w:sz w:val="24"/>
        </w:rPr>
        <w:tab/>
      </w:r>
      <w:r w:rsidRPr="006057F0">
        <w:rPr>
          <w:rFonts w:ascii="Times New Roman" w:hAnsi="Times New Roman"/>
          <w:bCs/>
          <w:sz w:val="24"/>
        </w:rPr>
        <w:t xml:space="preserve">The value of Building and Machinery will be </w:t>
      </w:r>
      <w:r w:rsidRPr="006057F0">
        <w:rPr>
          <w:rFonts w:ascii="Tahoma" w:hAnsi="Tahoma" w:cs="Tahoma"/>
          <w:bCs/>
        </w:rPr>
        <w:t xml:space="preserve">₹ </w:t>
      </w:r>
      <w:r w:rsidRPr="006057F0">
        <w:rPr>
          <w:rFonts w:ascii="Times New Roman" w:hAnsi="Times New Roman"/>
          <w:bCs/>
          <w:sz w:val="24"/>
        </w:rPr>
        <w:t xml:space="preserve">30,000 and </w:t>
      </w:r>
      <w:r w:rsidRPr="006057F0">
        <w:rPr>
          <w:rFonts w:ascii="Tahoma" w:hAnsi="Tahoma" w:cs="Tahoma"/>
          <w:bCs/>
        </w:rPr>
        <w:t xml:space="preserve">₹ </w:t>
      </w:r>
      <w:r w:rsidRPr="006057F0">
        <w:rPr>
          <w:rFonts w:ascii="Times New Roman" w:hAnsi="Times New Roman"/>
          <w:bCs/>
          <w:sz w:val="24"/>
        </w:rPr>
        <w:t xml:space="preserve">8,000  respectively. </w:t>
      </w:r>
    </w:p>
    <w:p w14:paraId="486A969A" w14:textId="77777777" w:rsidR="00E07A23" w:rsidRPr="006057F0" w:rsidRDefault="00E07A23" w:rsidP="00E07A23">
      <w:pPr>
        <w:pStyle w:val="ListParagraph"/>
        <w:spacing w:after="0" w:line="360" w:lineRule="auto"/>
        <w:ind w:left="1890" w:hanging="450"/>
        <w:jc w:val="both"/>
        <w:rPr>
          <w:rFonts w:ascii="Times New Roman" w:hAnsi="Times New Roman"/>
          <w:bCs/>
          <w:sz w:val="24"/>
        </w:rPr>
      </w:pPr>
      <w:r w:rsidRPr="006057F0">
        <w:rPr>
          <w:rFonts w:ascii="Times New Roman" w:hAnsi="Times New Roman"/>
          <w:bCs/>
          <w:sz w:val="24"/>
        </w:rPr>
        <w:t xml:space="preserve">3. </w:t>
      </w:r>
      <w:r>
        <w:rPr>
          <w:rFonts w:ascii="Times New Roman" w:hAnsi="Times New Roman"/>
          <w:bCs/>
          <w:sz w:val="24"/>
        </w:rPr>
        <w:tab/>
      </w:r>
      <w:r w:rsidRPr="006057F0">
        <w:rPr>
          <w:rFonts w:ascii="Times New Roman" w:hAnsi="Times New Roman"/>
          <w:bCs/>
          <w:sz w:val="24"/>
        </w:rPr>
        <w:t xml:space="preserve">Provision for bad debts will be reduced by </w:t>
      </w:r>
      <w:r w:rsidRPr="006057F0">
        <w:rPr>
          <w:rFonts w:ascii="Tahoma" w:hAnsi="Tahoma" w:cs="Tahoma"/>
          <w:bCs/>
        </w:rPr>
        <w:t xml:space="preserve">₹ </w:t>
      </w:r>
      <w:r w:rsidRPr="006057F0">
        <w:rPr>
          <w:rFonts w:ascii="Times New Roman" w:hAnsi="Times New Roman"/>
          <w:bCs/>
          <w:sz w:val="24"/>
        </w:rPr>
        <w:t>2</w:t>
      </w:r>
      <w:r>
        <w:rPr>
          <w:rFonts w:ascii="Times New Roman" w:hAnsi="Times New Roman"/>
          <w:bCs/>
          <w:sz w:val="24"/>
        </w:rPr>
        <w:t>,</w:t>
      </w:r>
      <w:r w:rsidRPr="006057F0">
        <w:rPr>
          <w:rFonts w:ascii="Times New Roman" w:hAnsi="Times New Roman"/>
          <w:bCs/>
          <w:sz w:val="24"/>
        </w:rPr>
        <w:t>000 .</w:t>
      </w:r>
    </w:p>
    <w:p w14:paraId="3C205A7A" w14:textId="77777777" w:rsidR="00E07A23" w:rsidRPr="006057F0" w:rsidRDefault="00E07A23" w:rsidP="00E07A23">
      <w:pPr>
        <w:pStyle w:val="ListParagraph"/>
        <w:spacing w:after="0" w:line="360" w:lineRule="auto"/>
        <w:ind w:left="1890" w:hanging="450"/>
        <w:jc w:val="both"/>
        <w:rPr>
          <w:rFonts w:ascii="Times New Roman" w:hAnsi="Times New Roman"/>
          <w:bCs/>
          <w:sz w:val="24"/>
        </w:rPr>
      </w:pPr>
      <w:r w:rsidRPr="006057F0">
        <w:rPr>
          <w:rFonts w:ascii="Times New Roman" w:hAnsi="Times New Roman"/>
          <w:bCs/>
          <w:sz w:val="24"/>
        </w:rPr>
        <w:t xml:space="preserve">4. </w:t>
      </w:r>
      <w:r>
        <w:rPr>
          <w:rFonts w:ascii="Times New Roman" w:hAnsi="Times New Roman"/>
          <w:bCs/>
          <w:sz w:val="24"/>
        </w:rPr>
        <w:tab/>
      </w:r>
      <w:r w:rsidRPr="006057F0">
        <w:rPr>
          <w:rFonts w:ascii="Times New Roman" w:hAnsi="Times New Roman"/>
          <w:bCs/>
          <w:sz w:val="24"/>
        </w:rPr>
        <w:t xml:space="preserve">The market value of Investment is </w:t>
      </w:r>
      <w:r w:rsidRPr="006057F0">
        <w:rPr>
          <w:rFonts w:ascii="Tahoma" w:hAnsi="Tahoma" w:cs="Tahoma"/>
          <w:bCs/>
        </w:rPr>
        <w:t xml:space="preserve">₹ </w:t>
      </w:r>
      <w:r w:rsidRPr="006057F0">
        <w:rPr>
          <w:rFonts w:ascii="Times New Roman" w:hAnsi="Times New Roman"/>
          <w:bCs/>
          <w:sz w:val="24"/>
        </w:rPr>
        <w:t>6</w:t>
      </w:r>
      <w:r>
        <w:rPr>
          <w:rFonts w:ascii="Times New Roman" w:hAnsi="Times New Roman"/>
          <w:bCs/>
          <w:sz w:val="24"/>
        </w:rPr>
        <w:t>,</w:t>
      </w:r>
      <w:r w:rsidRPr="006057F0">
        <w:rPr>
          <w:rFonts w:ascii="Times New Roman" w:hAnsi="Times New Roman"/>
          <w:bCs/>
          <w:sz w:val="24"/>
        </w:rPr>
        <w:t>500 which was taken over by karahe.</w:t>
      </w:r>
    </w:p>
    <w:p w14:paraId="403BCD91" w14:textId="77777777" w:rsidR="00E07A23" w:rsidRDefault="00E07A23" w:rsidP="00E07A23">
      <w:pPr>
        <w:pStyle w:val="ListParagraph"/>
        <w:spacing w:after="0" w:line="360" w:lineRule="auto"/>
        <w:ind w:left="1890" w:hanging="450"/>
        <w:jc w:val="both"/>
        <w:rPr>
          <w:rFonts w:ascii="Times New Roman" w:hAnsi="Times New Roman"/>
          <w:bCs/>
          <w:sz w:val="24"/>
        </w:rPr>
      </w:pPr>
      <w:r>
        <w:rPr>
          <w:rFonts w:ascii="Times New Roman" w:hAnsi="Times New Roman"/>
          <w:bCs/>
          <w:sz w:val="24"/>
        </w:rPr>
        <w:t xml:space="preserve">        </w:t>
      </w:r>
      <w:r w:rsidRPr="006057F0">
        <w:rPr>
          <w:rFonts w:ascii="Times New Roman" w:hAnsi="Times New Roman"/>
          <w:bCs/>
          <w:sz w:val="24"/>
        </w:rPr>
        <w:t>Prepare Revaluation Account.</w:t>
      </w:r>
    </w:p>
    <w:p w14:paraId="514A05F2" w14:textId="77777777" w:rsidR="00E07A23" w:rsidRDefault="00E07A23" w:rsidP="009E2778">
      <w:pPr>
        <w:spacing w:after="0" w:line="360" w:lineRule="auto"/>
        <w:jc w:val="both"/>
        <w:rPr>
          <w:rFonts w:ascii="Times New Roman" w:hAnsi="Times New Roman"/>
          <w:bCs/>
          <w:sz w:val="10"/>
          <w:szCs w:val="6"/>
        </w:rPr>
      </w:pPr>
    </w:p>
    <w:p w14:paraId="57BEC9A5" w14:textId="77777777" w:rsidR="009E2778" w:rsidRDefault="009E2778" w:rsidP="009E2778">
      <w:pPr>
        <w:spacing w:after="0" w:line="360" w:lineRule="auto"/>
        <w:jc w:val="both"/>
        <w:rPr>
          <w:rFonts w:ascii="Times New Roman" w:hAnsi="Times New Roman"/>
          <w:bCs/>
          <w:sz w:val="10"/>
          <w:szCs w:val="6"/>
        </w:rPr>
      </w:pPr>
    </w:p>
    <w:p w14:paraId="2CA405D4" w14:textId="77777777" w:rsidR="009E2778" w:rsidRPr="00392F31" w:rsidRDefault="009E2778" w:rsidP="009E2778">
      <w:pPr>
        <w:spacing w:after="0" w:line="360" w:lineRule="auto"/>
        <w:ind w:right="-90"/>
        <w:jc w:val="both"/>
        <w:rPr>
          <w:rFonts w:ascii="Kokila" w:hAnsi="Kokila" w:cs="Kokila"/>
          <w:sz w:val="32"/>
          <w:szCs w:val="32"/>
        </w:rPr>
      </w:pPr>
      <w:r w:rsidRPr="00392F31">
        <w:rPr>
          <w:rFonts w:ascii="Kokila" w:hAnsi="Kokila" w:cs="Kokila"/>
          <w:sz w:val="32"/>
          <w:szCs w:val="32"/>
        </w:rPr>
        <w:lastRenderedPageBreak/>
        <w:t>-------------------------------------------------------------------------------------------------------------</w:t>
      </w:r>
    </w:p>
    <w:p w14:paraId="2B806B5C" w14:textId="77777777" w:rsidR="009E2778" w:rsidRDefault="009E2778" w:rsidP="009E2778">
      <w:pPr>
        <w:spacing w:after="0" w:line="360" w:lineRule="auto"/>
        <w:jc w:val="both"/>
        <w:rPr>
          <w:rFonts w:ascii="Kokila" w:hAnsi="Kokila" w:cs="Kokila"/>
          <w:sz w:val="32"/>
          <w:szCs w:val="32"/>
        </w:rPr>
      </w:pPr>
      <w:r>
        <w:rPr>
          <w:rFonts w:ascii="Kokila" w:hAnsi="Kokila" w:cs="Kokila"/>
          <w:sz w:val="32"/>
          <w:szCs w:val="32"/>
        </w:rPr>
        <w:t>-------------------------------------------------------------------------------------------------------------</w:t>
      </w:r>
    </w:p>
    <w:p w14:paraId="78A37DFD" w14:textId="77777777" w:rsidR="009E2778" w:rsidRDefault="009E2778" w:rsidP="009E2778">
      <w:pPr>
        <w:spacing w:after="0" w:line="360" w:lineRule="auto"/>
        <w:jc w:val="both"/>
        <w:rPr>
          <w:rFonts w:ascii="Kokila" w:hAnsi="Kokila" w:cs="Kokila"/>
          <w:sz w:val="32"/>
          <w:szCs w:val="32"/>
        </w:rPr>
      </w:pPr>
      <w:r>
        <w:rPr>
          <w:rFonts w:ascii="Kokila" w:hAnsi="Kokila" w:cs="Kokila"/>
          <w:sz w:val="32"/>
          <w:szCs w:val="32"/>
        </w:rPr>
        <w:t>-------------------------------------------------------------------------------------------------------------</w:t>
      </w:r>
    </w:p>
    <w:p w14:paraId="33253D62" w14:textId="77777777" w:rsidR="009E2778" w:rsidRDefault="009E2778" w:rsidP="009E2778">
      <w:pPr>
        <w:spacing w:after="0" w:line="360" w:lineRule="auto"/>
        <w:jc w:val="both"/>
        <w:rPr>
          <w:rFonts w:ascii="Kokila" w:hAnsi="Kokila" w:cs="Kokila"/>
          <w:sz w:val="32"/>
          <w:szCs w:val="32"/>
        </w:rPr>
      </w:pPr>
      <w:r>
        <w:rPr>
          <w:rFonts w:ascii="Kokila" w:hAnsi="Kokila" w:cs="Kokila"/>
          <w:sz w:val="32"/>
          <w:szCs w:val="32"/>
        </w:rPr>
        <w:t>-------------------------------------------------------------------------------------------------------------</w:t>
      </w:r>
    </w:p>
    <w:p w14:paraId="36B0B6CA" w14:textId="77777777" w:rsidR="009E2778" w:rsidRDefault="009E2778" w:rsidP="009E2778">
      <w:pPr>
        <w:spacing w:after="0" w:line="360" w:lineRule="auto"/>
        <w:jc w:val="both"/>
        <w:rPr>
          <w:rFonts w:ascii="Kokila" w:hAnsi="Kokila" w:cs="Kokila"/>
          <w:sz w:val="32"/>
          <w:szCs w:val="32"/>
        </w:rPr>
      </w:pPr>
      <w:r>
        <w:rPr>
          <w:rFonts w:ascii="Kokila" w:hAnsi="Kokila" w:cs="Kokila"/>
          <w:sz w:val="32"/>
          <w:szCs w:val="32"/>
        </w:rPr>
        <w:t>-------------------------------------------------------------------------------------------------------------</w:t>
      </w:r>
    </w:p>
    <w:p w14:paraId="420A9FDF" w14:textId="34612339" w:rsidR="009E2778" w:rsidRDefault="009E2778" w:rsidP="009E2778">
      <w:pPr>
        <w:spacing w:after="0" w:line="360" w:lineRule="auto"/>
        <w:jc w:val="both"/>
        <w:rPr>
          <w:rFonts w:ascii="Kokila" w:hAnsi="Kokila" w:cs="Kokila"/>
          <w:sz w:val="32"/>
          <w:szCs w:val="32"/>
        </w:rPr>
      </w:pPr>
      <w:r>
        <w:rPr>
          <w:rFonts w:ascii="Kokila" w:hAnsi="Kokila" w:cs="Kokila"/>
          <w:sz w:val="32"/>
          <w:szCs w:val="32"/>
        </w:rPr>
        <w:t>-------------------------------------------------------------------------------------------------------------</w:t>
      </w:r>
    </w:p>
    <w:p w14:paraId="7839DFF2" w14:textId="77777777" w:rsidR="00795662" w:rsidRPr="00392F31" w:rsidRDefault="00795662" w:rsidP="00795662">
      <w:pPr>
        <w:spacing w:after="0" w:line="360" w:lineRule="auto"/>
        <w:ind w:right="-90"/>
        <w:jc w:val="both"/>
        <w:rPr>
          <w:rFonts w:ascii="Kokila" w:hAnsi="Kokila" w:cs="Kokila"/>
          <w:sz w:val="32"/>
          <w:szCs w:val="32"/>
        </w:rPr>
      </w:pPr>
      <w:r w:rsidRPr="00392F31">
        <w:rPr>
          <w:rFonts w:ascii="Kokila" w:hAnsi="Kokila" w:cs="Kokila"/>
          <w:sz w:val="32"/>
          <w:szCs w:val="32"/>
        </w:rPr>
        <w:t>-------------------------------------------------------------------------------------------------------------</w:t>
      </w:r>
    </w:p>
    <w:p w14:paraId="5F513D39" w14:textId="77777777" w:rsidR="00795662" w:rsidRDefault="00795662" w:rsidP="00795662">
      <w:pPr>
        <w:spacing w:after="0" w:line="360" w:lineRule="auto"/>
        <w:jc w:val="both"/>
        <w:rPr>
          <w:rFonts w:ascii="Kokila" w:hAnsi="Kokila" w:cs="Kokila"/>
          <w:sz w:val="32"/>
          <w:szCs w:val="32"/>
        </w:rPr>
      </w:pPr>
      <w:r>
        <w:rPr>
          <w:rFonts w:ascii="Kokila" w:hAnsi="Kokila" w:cs="Kokila"/>
          <w:sz w:val="32"/>
          <w:szCs w:val="32"/>
        </w:rPr>
        <w:t>-------------------------------------------------------------------------------------------------------------</w:t>
      </w:r>
    </w:p>
    <w:p w14:paraId="4AA6ACB7" w14:textId="77777777" w:rsidR="00795662" w:rsidRDefault="00795662" w:rsidP="00795662">
      <w:pPr>
        <w:spacing w:after="0" w:line="360" w:lineRule="auto"/>
        <w:jc w:val="both"/>
        <w:rPr>
          <w:rFonts w:ascii="Kokila" w:hAnsi="Kokila" w:cs="Kokila"/>
          <w:sz w:val="32"/>
          <w:szCs w:val="32"/>
        </w:rPr>
      </w:pPr>
      <w:r>
        <w:rPr>
          <w:rFonts w:ascii="Kokila" w:hAnsi="Kokila" w:cs="Kokila"/>
          <w:sz w:val="32"/>
          <w:szCs w:val="32"/>
        </w:rPr>
        <w:t>-------------------------------------------------------------------------------------------------------------</w:t>
      </w:r>
    </w:p>
    <w:p w14:paraId="773CCFBB" w14:textId="77777777" w:rsidR="00795662" w:rsidRDefault="00795662" w:rsidP="00795662">
      <w:pPr>
        <w:spacing w:after="0" w:line="360" w:lineRule="auto"/>
        <w:jc w:val="both"/>
        <w:rPr>
          <w:rFonts w:ascii="Kokila" w:hAnsi="Kokila" w:cs="Kokila"/>
          <w:sz w:val="32"/>
          <w:szCs w:val="32"/>
        </w:rPr>
      </w:pPr>
      <w:r>
        <w:rPr>
          <w:rFonts w:ascii="Kokila" w:hAnsi="Kokila" w:cs="Kokila"/>
          <w:sz w:val="32"/>
          <w:szCs w:val="32"/>
        </w:rPr>
        <w:t>-------------------------------------------------------------------------------------------------------------</w:t>
      </w:r>
    </w:p>
    <w:p w14:paraId="72FA1E4F" w14:textId="77777777" w:rsidR="00795662" w:rsidRDefault="00795662" w:rsidP="00795662">
      <w:pPr>
        <w:spacing w:after="0" w:line="360" w:lineRule="auto"/>
        <w:jc w:val="both"/>
        <w:rPr>
          <w:rFonts w:ascii="Kokila" w:hAnsi="Kokila" w:cs="Kokila"/>
          <w:sz w:val="32"/>
          <w:szCs w:val="32"/>
        </w:rPr>
      </w:pPr>
      <w:r>
        <w:rPr>
          <w:rFonts w:ascii="Kokila" w:hAnsi="Kokila" w:cs="Kokila"/>
          <w:sz w:val="32"/>
          <w:szCs w:val="32"/>
        </w:rPr>
        <w:t>-------------------------------------------------------------------------------------------------------------</w:t>
      </w:r>
    </w:p>
    <w:p w14:paraId="48E3A515" w14:textId="0069B3C4" w:rsidR="00795662" w:rsidRPr="009E2778" w:rsidRDefault="00795662" w:rsidP="009E2036">
      <w:pPr>
        <w:spacing w:after="0" w:line="600" w:lineRule="auto"/>
        <w:jc w:val="both"/>
        <w:rPr>
          <w:rFonts w:ascii="Times New Roman" w:hAnsi="Times New Roman"/>
          <w:bCs/>
          <w:sz w:val="10"/>
          <w:szCs w:val="6"/>
        </w:rPr>
      </w:pPr>
      <w:r>
        <w:rPr>
          <w:rFonts w:ascii="Kokila" w:hAnsi="Kokila" w:cs="Kokila"/>
          <w:sz w:val="32"/>
          <w:szCs w:val="32"/>
        </w:rPr>
        <w:t>-------------------------------------------------------------------------------------------------------------</w:t>
      </w:r>
    </w:p>
    <w:p w14:paraId="1FD2FFB0" w14:textId="77777777" w:rsidR="00E07A23" w:rsidRDefault="00E07A23" w:rsidP="00E07A23">
      <w:pPr>
        <w:pStyle w:val="ListParagraph"/>
        <w:numPr>
          <w:ilvl w:val="0"/>
          <w:numId w:val="23"/>
        </w:numPr>
        <w:spacing w:after="0" w:line="360" w:lineRule="auto"/>
        <w:ind w:hanging="540"/>
        <w:jc w:val="both"/>
        <w:rPr>
          <w:rFonts w:ascii="Kruti Dev 010" w:hAnsi="Kruti Dev 010"/>
          <w:bCs/>
          <w:sz w:val="32"/>
        </w:rPr>
      </w:pPr>
      <w:r>
        <w:rPr>
          <w:rFonts w:ascii="Kruti Dev 010" w:hAnsi="Kruti Dev 010"/>
          <w:bCs/>
          <w:sz w:val="32"/>
        </w:rPr>
        <w:t>lfpu rFkk /kksuh leku lk&gt;snkj gSA 31 fnlEcj 2021 dks mudk vkfFkZd fpV~Bk fuEukuqlkj gS &amp;</w:t>
      </w:r>
    </w:p>
    <w:p w14:paraId="7CA7D68E" w14:textId="77777777" w:rsidR="00E07A23" w:rsidRPr="0043695D" w:rsidRDefault="00E07A23" w:rsidP="00E07A23">
      <w:pPr>
        <w:pStyle w:val="ListParagraph"/>
        <w:spacing w:after="0" w:line="360" w:lineRule="auto"/>
        <w:jc w:val="both"/>
        <w:rPr>
          <w:rFonts w:ascii="Times New Roman" w:hAnsi="Times New Roman"/>
          <w:bCs/>
          <w:sz w:val="24"/>
        </w:rPr>
      </w:pPr>
      <w:r w:rsidRPr="0043695D">
        <w:rPr>
          <w:rFonts w:ascii="Times New Roman" w:hAnsi="Times New Roman"/>
          <w:bCs/>
          <w:sz w:val="24"/>
        </w:rPr>
        <w:t>Sachin and Dhoni are equal partners. Their balance sheet on 31st December 2022 is as follows:</w:t>
      </w:r>
    </w:p>
    <w:p w14:paraId="4DDEFAB3" w14:textId="77777777" w:rsidR="00E07A23" w:rsidRDefault="00E07A23" w:rsidP="00E07A23">
      <w:pPr>
        <w:pStyle w:val="ListParagraph"/>
        <w:spacing w:after="0" w:line="360" w:lineRule="auto"/>
        <w:ind w:right="-90"/>
        <w:jc w:val="center"/>
        <w:rPr>
          <w:rFonts w:ascii="Kruti Dev 010" w:hAnsi="Kruti Dev 010"/>
          <w:bCs/>
          <w:sz w:val="32"/>
          <w:szCs w:val="32"/>
        </w:rPr>
      </w:pPr>
      <w:r>
        <w:rPr>
          <w:rFonts w:ascii="Kruti Dev 010" w:hAnsi="Kruti Dev 010"/>
          <w:bCs/>
          <w:sz w:val="32"/>
          <w:szCs w:val="32"/>
        </w:rPr>
        <w:t>fpV~Bk ¼31-12-2021 dks ½</w:t>
      </w:r>
    </w:p>
    <w:p w14:paraId="7E447B44" w14:textId="77777777" w:rsidR="00E07A23" w:rsidRPr="00211B82" w:rsidRDefault="00E07A23" w:rsidP="00E07A23">
      <w:pPr>
        <w:pStyle w:val="ListParagraph"/>
        <w:spacing w:after="0" w:line="360" w:lineRule="auto"/>
        <w:ind w:right="-90"/>
        <w:jc w:val="center"/>
        <w:rPr>
          <w:rFonts w:ascii="Times New Roman" w:hAnsi="Times New Roman"/>
          <w:bCs/>
        </w:rPr>
      </w:pPr>
      <w:r w:rsidRPr="00211B82">
        <w:rPr>
          <w:rFonts w:ascii="Times New Roman" w:hAnsi="Times New Roman"/>
          <w:bCs/>
          <w:sz w:val="24"/>
          <w:szCs w:val="32"/>
        </w:rPr>
        <w:t>Balance Sheet(As on 31.12.2021)</w:t>
      </w:r>
    </w:p>
    <w:tbl>
      <w:tblPr>
        <w:tblW w:w="8783" w:type="dxa"/>
        <w:tblInd w:w="738" w:type="dxa"/>
        <w:tblLook w:val="04A0" w:firstRow="1" w:lastRow="0" w:firstColumn="1" w:lastColumn="0" w:noHBand="0" w:noVBand="1"/>
      </w:tblPr>
      <w:tblGrid>
        <w:gridCol w:w="2700"/>
        <w:gridCol w:w="1170"/>
        <w:gridCol w:w="3060"/>
        <w:gridCol w:w="1853"/>
      </w:tblGrid>
      <w:tr w:rsidR="00E07A23" w:rsidRPr="009B0743" w14:paraId="1C40856D" w14:textId="77777777" w:rsidTr="00C23650">
        <w:tc>
          <w:tcPr>
            <w:tcW w:w="2700" w:type="dxa"/>
            <w:tcBorders>
              <w:top w:val="single" w:sz="4" w:space="0" w:color="auto"/>
              <w:bottom w:val="single" w:sz="4" w:space="0" w:color="auto"/>
              <w:right w:val="single" w:sz="4" w:space="0" w:color="auto"/>
            </w:tcBorders>
          </w:tcPr>
          <w:p w14:paraId="2439E288" w14:textId="77777777" w:rsidR="00E07A23" w:rsidRPr="009B0743" w:rsidRDefault="00E07A23" w:rsidP="00C23650">
            <w:pPr>
              <w:pStyle w:val="ListParagraph"/>
              <w:spacing w:after="0" w:line="360" w:lineRule="auto"/>
              <w:ind w:left="0" w:right="-90"/>
              <w:jc w:val="both"/>
              <w:rPr>
                <w:rFonts w:ascii="Kruti Dev 010" w:hAnsi="Kruti Dev 010" w:cs="Times New Roman"/>
                <w:bCs/>
                <w:sz w:val="28"/>
              </w:rPr>
            </w:pPr>
            <w:r w:rsidRPr="009B0743">
              <w:rPr>
                <w:rFonts w:ascii="Kruti Dev 010" w:hAnsi="Kruti Dev 010" w:cs="Times New Roman"/>
                <w:bCs/>
                <w:sz w:val="32"/>
              </w:rPr>
              <w:t xml:space="preserve">nkf;Ro </w:t>
            </w:r>
            <w:r w:rsidRPr="009B0743">
              <w:rPr>
                <w:rFonts w:ascii="Kruti Dev 010" w:hAnsi="Kruti Dev 010" w:cs="Times New Roman"/>
                <w:bCs/>
                <w:sz w:val="28"/>
              </w:rPr>
              <w:t>¼</w:t>
            </w:r>
            <w:r w:rsidRPr="009B0743">
              <w:rPr>
                <w:rFonts w:ascii="Times New Roman" w:hAnsi="Times New Roman" w:cs="Times New Roman"/>
                <w:bCs/>
                <w:sz w:val="28"/>
              </w:rPr>
              <w:t>Liabilities</w:t>
            </w:r>
            <w:r w:rsidRPr="009B0743">
              <w:rPr>
                <w:rFonts w:ascii="Kruti Dev 010" w:hAnsi="Kruti Dev 010" w:cs="Times New Roman"/>
                <w:bCs/>
                <w:sz w:val="28"/>
              </w:rPr>
              <w:t>½</w:t>
            </w:r>
          </w:p>
        </w:tc>
        <w:tc>
          <w:tcPr>
            <w:tcW w:w="1170" w:type="dxa"/>
            <w:tcBorders>
              <w:top w:val="single" w:sz="4" w:space="0" w:color="auto"/>
              <w:left w:val="single" w:sz="4" w:space="0" w:color="auto"/>
              <w:bottom w:val="single" w:sz="4" w:space="0" w:color="auto"/>
              <w:right w:val="single" w:sz="4" w:space="0" w:color="auto"/>
            </w:tcBorders>
          </w:tcPr>
          <w:p w14:paraId="5BB43493" w14:textId="77777777" w:rsidR="00E07A23" w:rsidRPr="009B0743" w:rsidRDefault="00E07A23" w:rsidP="00C23650">
            <w:pPr>
              <w:pStyle w:val="ListParagraph"/>
              <w:spacing w:after="0" w:line="360" w:lineRule="auto"/>
              <w:ind w:left="0" w:right="-90"/>
              <w:jc w:val="center"/>
              <w:rPr>
                <w:rFonts w:ascii="Kruti Dev 010" w:hAnsi="Kruti Dev 010" w:cs="Times New Roman"/>
                <w:bCs/>
                <w:sz w:val="28"/>
              </w:rPr>
            </w:pPr>
            <w:r w:rsidRPr="009B0743">
              <w:rPr>
                <w:rFonts w:ascii="Kruti Dev 010" w:hAnsi="Kruti Dev 010" w:cs="Times New Roman"/>
                <w:bCs/>
                <w:sz w:val="32"/>
              </w:rPr>
              <w:t xml:space="preserve">jkf'k </w:t>
            </w:r>
            <w:r w:rsidRPr="009B0743">
              <w:rPr>
                <w:rFonts w:ascii="Times New Roman" w:hAnsi="Times New Roman" w:cs="Times New Roman"/>
                <w:bCs/>
                <w:sz w:val="24"/>
              </w:rPr>
              <w:t>₹</w:t>
            </w:r>
          </w:p>
        </w:tc>
        <w:tc>
          <w:tcPr>
            <w:tcW w:w="3060" w:type="dxa"/>
            <w:tcBorders>
              <w:top w:val="single" w:sz="4" w:space="0" w:color="auto"/>
              <w:left w:val="single" w:sz="4" w:space="0" w:color="auto"/>
              <w:bottom w:val="single" w:sz="4" w:space="0" w:color="auto"/>
              <w:right w:val="single" w:sz="4" w:space="0" w:color="auto"/>
            </w:tcBorders>
          </w:tcPr>
          <w:p w14:paraId="2B51DBF2" w14:textId="77777777" w:rsidR="00E07A23" w:rsidRPr="009B0743" w:rsidRDefault="00E07A23" w:rsidP="00C23650">
            <w:pPr>
              <w:pStyle w:val="ListParagraph"/>
              <w:spacing w:after="0" w:line="360" w:lineRule="auto"/>
              <w:ind w:left="0" w:right="-90"/>
              <w:jc w:val="center"/>
              <w:rPr>
                <w:rFonts w:ascii="Kruti Dev 010" w:hAnsi="Kruti Dev 010" w:cs="Times New Roman"/>
                <w:bCs/>
                <w:sz w:val="28"/>
              </w:rPr>
            </w:pPr>
            <w:r w:rsidRPr="009B0743">
              <w:rPr>
                <w:rFonts w:ascii="Kruti Dev 010" w:hAnsi="Kruti Dev 010" w:cs="Times New Roman"/>
                <w:bCs/>
                <w:sz w:val="32"/>
              </w:rPr>
              <w:t xml:space="preserve">lEifR;kW </w:t>
            </w:r>
            <w:r w:rsidRPr="009B0743">
              <w:rPr>
                <w:rFonts w:ascii="Kruti Dev 010" w:hAnsi="Kruti Dev 010" w:cs="Times New Roman"/>
                <w:bCs/>
                <w:sz w:val="28"/>
              </w:rPr>
              <w:t>¼</w:t>
            </w:r>
            <w:r w:rsidRPr="009B0743">
              <w:rPr>
                <w:rFonts w:ascii="Times New Roman" w:hAnsi="Times New Roman" w:cs="Times New Roman"/>
                <w:bCs/>
                <w:sz w:val="28"/>
              </w:rPr>
              <w:t>Assets</w:t>
            </w:r>
            <w:r w:rsidRPr="009B0743">
              <w:rPr>
                <w:rFonts w:ascii="Kruti Dev 010" w:hAnsi="Kruti Dev 010" w:cs="Times New Roman"/>
                <w:bCs/>
                <w:sz w:val="28"/>
              </w:rPr>
              <w:t>½</w:t>
            </w:r>
          </w:p>
        </w:tc>
        <w:tc>
          <w:tcPr>
            <w:tcW w:w="1853" w:type="dxa"/>
            <w:tcBorders>
              <w:top w:val="single" w:sz="4" w:space="0" w:color="auto"/>
              <w:left w:val="single" w:sz="4" w:space="0" w:color="auto"/>
              <w:bottom w:val="single" w:sz="4" w:space="0" w:color="auto"/>
            </w:tcBorders>
          </w:tcPr>
          <w:p w14:paraId="7E6FA602" w14:textId="77777777" w:rsidR="00E07A23" w:rsidRPr="009B0743" w:rsidRDefault="00E07A23" w:rsidP="00C23650">
            <w:pPr>
              <w:pStyle w:val="ListParagraph"/>
              <w:spacing w:after="0" w:line="360" w:lineRule="auto"/>
              <w:ind w:left="0" w:right="-90"/>
              <w:rPr>
                <w:rFonts w:ascii="Kruti Dev 010" w:hAnsi="Kruti Dev 010" w:cs="Times New Roman"/>
                <w:bCs/>
                <w:sz w:val="28"/>
              </w:rPr>
            </w:pPr>
            <w:r w:rsidRPr="009B0743">
              <w:rPr>
                <w:rFonts w:ascii="Kruti Dev 010" w:hAnsi="Kruti Dev 010" w:cs="Times New Roman"/>
                <w:bCs/>
                <w:sz w:val="32"/>
              </w:rPr>
              <w:t xml:space="preserve"> jkf'k </w:t>
            </w:r>
            <w:r w:rsidRPr="009B0743">
              <w:rPr>
                <w:rFonts w:ascii="Times New Roman" w:hAnsi="Times New Roman" w:cs="Times New Roman"/>
                <w:bCs/>
                <w:sz w:val="24"/>
              </w:rPr>
              <w:t>₹</w:t>
            </w:r>
          </w:p>
        </w:tc>
      </w:tr>
      <w:tr w:rsidR="00E07A23" w:rsidRPr="009B0743" w14:paraId="012E7E1E" w14:textId="77777777" w:rsidTr="00C23650">
        <w:trPr>
          <w:trHeight w:val="2592"/>
        </w:trPr>
        <w:tc>
          <w:tcPr>
            <w:tcW w:w="2700" w:type="dxa"/>
            <w:tcBorders>
              <w:top w:val="single" w:sz="4" w:space="0" w:color="auto"/>
              <w:bottom w:val="single" w:sz="4" w:space="0" w:color="auto"/>
              <w:right w:val="single" w:sz="4" w:space="0" w:color="auto"/>
            </w:tcBorders>
          </w:tcPr>
          <w:p w14:paraId="724B733F" w14:textId="77777777" w:rsidR="00E07A23" w:rsidRPr="009B0743" w:rsidRDefault="00E07A23" w:rsidP="00C23650">
            <w:pPr>
              <w:pStyle w:val="ListParagraph"/>
              <w:spacing w:after="0" w:line="360" w:lineRule="auto"/>
              <w:ind w:left="0" w:right="-90"/>
              <w:jc w:val="both"/>
              <w:rPr>
                <w:rFonts w:ascii="Kruti Dev 010" w:hAnsi="Kruti Dev 010" w:cs="Times New Roman"/>
                <w:bCs/>
                <w:sz w:val="24"/>
                <w:szCs w:val="24"/>
              </w:rPr>
            </w:pPr>
            <w:r w:rsidRPr="009B0743">
              <w:rPr>
                <w:rFonts w:ascii="Kruti Dev 010" w:hAnsi="Kruti Dev 010" w:cs="Times New Roman"/>
                <w:bCs/>
                <w:sz w:val="32"/>
              </w:rPr>
              <w:t xml:space="preserve">ysunkj </w:t>
            </w:r>
            <w:r w:rsidRPr="009B0743">
              <w:rPr>
                <w:rFonts w:ascii="Kruti Dev 010" w:hAnsi="Kruti Dev 010" w:cs="Times New Roman"/>
                <w:bCs/>
                <w:sz w:val="24"/>
              </w:rPr>
              <w:t>¼</w:t>
            </w:r>
            <w:r w:rsidRPr="009B0743">
              <w:rPr>
                <w:rFonts w:ascii="Times New Roman" w:hAnsi="Times New Roman" w:cs="Times New Roman"/>
                <w:bCs/>
                <w:sz w:val="24"/>
              </w:rPr>
              <w:t>Creditor</w:t>
            </w:r>
            <w:r w:rsidRPr="009B0743">
              <w:rPr>
                <w:rFonts w:ascii="Kruti Dev 010" w:hAnsi="Kruti Dev 010" w:cs="Times New Roman"/>
                <w:bCs/>
                <w:sz w:val="24"/>
              </w:rPr>
              <w:t>s</w:t>
            </w:r>
            <w:r w:rsidRPr="009B0743">
              <w:rPr>
                <w:rFonts w:ascii="Kruti Dev 010" w:hAnsi="Kruti Dev 010" w:cs="Times New Roman"/>
                <w:bCs/>
                <w:sz w:val="24"/>
                <w:szCs w:val="24"/>
              </w:rPr>
              <w:t>½</w:t>
            </w:r>
          </w:p>
          <w:p w14:paraId="5391311F" w14:textId="77777777" w:rsidR="00E07A23" w:rsidRPr="009B0743" w:rsidRDefault="00E07A23" w:rsidP="00C23650">
            <w:pPr>
              <w:pStyle w:val="ListParagraph"/>
              <w:spacing w:after="0" w:line="360" w:lineRule="auto"/>
              <w:ind w:left="0" w:right="-90"/>
              <w:jc w:val="both"/>
              <w:rPr>
                <w:rFonts w:ascii="Kruti Dev 010" w:hAnsi="Kruti Dev 010" w:cs="Times New Roman"/>
                <w:bCs/>
                <w:sz w:val="24"/>
                <w:szCs w:val="24"/>
              </w:rPr>
            </w:pPr>
            <w:r w:rsidRPr="009B0743">
              <w:rPr>
                <w:rFonts w:ascii="Kruti Dev 010" w:hAnsi="Kruti Dev 010" w:cs="Times New Roman"/>
                <w:bCs/>
                <w:sz w:val="32"/>
              </w:rPr>
              <w:t>ns; fcy</w:t>
            </w:r>
            <w:r w:rsidRPr="009B0743">
              <w:rPr>
                <w:rFonts w:ascii="Kruti Dev 010" w:hAnsi="Kruti Dev 010" w:cs="Times New Roman"/>
                <w:bCs/>
                <w:sz w:val="24"/>
                <w:szCs w:val="24"/>
              </w:rPr>
              <w:t xml:space="preserve"> </w:t>
            </w:r>
            <w:r w:rsidRPr="009B0743">
              <w:rPr>
                <w:rFonts w:ascii="Kruti Dev 010" w:hAnsi="Kruti Dev 010" w:cs="Times New Roman"/>
                <w:bCs/>
                <w:sz w:val="24"/>
              </w:rPr>
              <w:t>¼</w:t>
            </w:r>
            <w:r w:rsidRPr="009B0743">
              <w:rPr>
                <w:rFonts w:ascii="Times New Roman" w:hAnsi="Times New Roman" w:cs="Times New Roman"/>
                <w:bCs/>
                <w:sz w:val="24"/>
              </w:rPr>
              <w:t>Bills payable</w:t>
            </w:r>
            <w:r w:rsidRPr="009B0743">
              <w:rPr>
                <w:rFonts w:ascii="Kruti Dev 010" w:hAnsi="Kruti Dev 010" w:cs="Times New Roman"/>
                <w:bCs/>
                <w:sz w:val="24"/>
                <w:szCs w:val="24"/>
              </w:rPr>
              <w:t>½</w:t>
            </w:r>
          </w:p>
          <w:p w14:paraId="04164835" w14:textId="77777777" w:rsidR="00E07A23" w:rsidRPr="009B0743" w:rsidRDefault="00E07A23" w:rsidP="00C23650">
            <w:pPr>
              <w:pStyle w:val="ListParagraph"/>
              <w:spacing w:after="0" w:line="360" w:lineRule="auto"/>
              <w:ind w:left="0" w:right="-90"/>
              <w:jc w:val="both"/>
              <w:rPr>
                <w:rFonts w:ascii="Kruti Dev 010" w:hAnsi="Kruti Dev 010" w:cs="Times New Roman"/>
                <w:bCs/>
                <w:sz w:val="32"/>
              </w:rPr>
            </w:pPr>
            <w:r w:rsidRPr="009B0743">
              <w:rPr>
                <w:rFonts w:ascii="Kruti Dev 010" w:hAnsi="Kruti Dev 010" w:cs="Times New Roman"/>
                <w:bCs/>
                <w:sz w:val="32"/>
              </w:rPr>
              <w:t xml:space="preserve">iwath [kkrs </w:t>
            </w:r>
            <w:r w:rsidRPr="009B0743">
              <w:rPr>
                <w:rFonts w:ascii="Times New Roman" w:hAnsi="Times New Roman" w:cs="Times New Roman"/>
                <w:bCs/>
                <w:sz w:val="28"/>
              </w:rPr>
              <w:t>(</w:t>
            </w:r>
            <w:r w:rsidRPr="009B0743">
              <w:rPr>
                <w:rFonts w:ascii="Times New Roman" w:hAnsi="Times New Roman" w:cs="Times New Roman"/>
                <w:bCs/>
                <w:sz w:val="24"/>
              </w:rPr>
              <w:t>Capital a/c</w:t>
            </w:r>
            <w:r w:rsidRPr="009B0743">
              <w:rPr>
                <w:rFonts w:ascii="Times New Roman" w:hAnsi="Times New Roman" w:cs="Times New Roman"/>
                <w:bCs/>
                <w:sz w:val="28"/>
              </w:rPr>
              <w:t>)</w:t>
            </w:r>
            <w:r w:rsidRPr="009B0743">
              <w:rPr>
                <w:rFonts w:ascii="Kruti Dev 010" w:hAnsi="Kruti Dev 010" w:cs="Times New Roman"/>
                <w:bCs/>
                <w:sz w:val="32"/>
              </w:rPr>
              <w:t xml:space="preserve"> </w:t>
            </w:r>
          </w:p>
          <w:p w14:paraId="65DCD9D7" w14:textId="77777777" w:rsidR="00E07A23" w:rsidRPr="009B0743" w:rsidRDefault="00E07A23" w:rsidP="00C23650">
            <w:pPr>
              <w:pStyle w:val="ListParagraph"/>
              <w:spacing w:after="0" w:line="360" w:lineRule="auto"/>
              <w:ind w:left="-18" w:right="-90"/>
              <w:jc w:val="both"/>
              <w:rPr>
                <w:rFonts w:ascii="Kruti Dev 010" w:hAnsi="Kruti Dev 010" w:cs="Times New Roman"/>
                <w:bCs/>
                <w:sz w:val="24"/>
              </w:rPr>
            </w:pPr>
            <w:r w:rsidRPr="009B0743">
              <w:rPr>
                <w:rFonts w:ascii="Kruti Dev 010" w:hAnsi="Kruti Dev 010" w:cs="Times New Roman"/>
                <w:bCs/>
                <w:sz w:val="24"/>
              </w:rPr>
              <w:t xml:space="preserve"> </w:t>
            </w:r>
            <w:r w:rsidRPr="009B0743">
              <w:rPr>
                <w:rFonts w:ascii="Kruti Dev 010" w:hAnsi="Kruti Dev 010" w:cs="Times New Roman"/>
                <w:bCs/>
                <w:sz w:val="32"/>
              </w:rPr>
              <w:t>lfpu</w:t>
            </w:r>
            <w:r w:rsidRPr="009B0743">
              <w:rPr>
                <w:rFonts w:ascii="Kruti Dev 010" w:hAnsi="Kruti Dev 010" w:cs="Times New Roman"/>
                <w:bCs/>
                <w:sz w:val="24"/>
              </w:rPr>
              <w:t xml:space="preserve"> </w:t>
            </w:r>
            <w:r w:rsidRPr="009B0743">
              <w:rPr>
                <w:rFonts w:ascii="Times New Roman" w:hAnsi="Times New Roman" w:cs="Times New Roman"/>
                <w:bCs/>
                <w:sz w:val="24"/>
              </w:rPr>
              <w:t xml:space="preserve"> Sachin       7,500</w:t>
            </w:r>
            <w:r w:rsidRPr="009B0743">
              <w:rPr>
                <w:rFonts w:ascii="Kruti Dev 010" w:hAnsi="Kruti Dev 010" w:cs="Times New Roman"/>
                <w:bCs/>
                <w:sz w:val="24"/>
              </w:rPr>
              <w:t xml:space="preserve">                     </w:t>
            </w:r>
          </w:p>
          <w:p w14:paraId="649DFCF9" w14:textId="77777777" w:rsidR="00E07A23" w:rsidRPr="009B0743" w:rsidRDefault="00E07A23" w:rsidP="00C23650">
            <w:pPr>
              <w:pStyle w:val="ListParagraph"/>
              <w:spacing w:after="0" w:line="360" w:lineRule="auto"/>
              <w:ind w:left="-18" w:right="-90"/>
              <w:jc w:val="both"/>
              <w:rPr>
                <w:rFonts w:ascii="Kruti Dev 010" w:hAnsi="Kruti Dev 010" w:cs="Times New Roman"/>
                <w:bCs/>
                <w:sz w:val="24"/>
              </w:rPr>
            </w:pPr>
            <w:r w:rsidRPr="009B0743">
              <w:rPr>
                <w:rFonts w:ascii="Kruti Dev 010" w:hAnsi="Kruti Dev 010" w:cs="Times New Roman"/>
                <w:bCs/>
                <w:sz w:val="24"/>
              </w:rPr>
              <w:t xml:space="preserve"> </w:t>
            </w:r>
            <w:r w:rsidRPr="009B0743">
              <w:rPr>
                <w:rFonts w:ascii="Kruti Dev 010" w:hAnsi="Kruti Dev 010" w:cs="Times New Roman"/>
                <w:bCs/>
                <w:sz w:val="32"/>
              </w:rPr>
              <w:t>/kksuh</w:t>
            </w:r>
            <w:r w:rsidRPr="009B0743">
              <w:rPr>
                <w:rFonts w:ascii="Kruti Dev 010" w:hAnsi="Kruti Dev 010" w:cs="Times New Roman"/>
                <w:bCs/>
                <w:sz w:val="24"/>
              </w:rPr>
              <w:t xml:space="preserve">   </w:t>
            </w:r>
            <w:r w:rsidRPr="009B0743">
              <w:rPr>
                <w:rFonts w:ascii="Times New Roman" w:hAnsi="Times New Roman" w:cs="Times New Roman"/>
                <w:bCs/>
                <w:sz w:val="24"/>
              </w:rPr>
              <w:t>Dhoni</w:t>
            </w:r>
            <w:r w:rsidRPr="009B0743">
              <w:rPr>
                <w:rFonts w:ascii="Kruti Dev 010" w:hAnsi="Kruti Dev 010" w:cs="Times New Roman"/>
                <w:bCs/>
                <w:sz w:val="32"/>
              </w:rPr>
              <w:t xml:space="preserve">     2]500</w:t>
            </w:r>
          </w:p>
        </w:tc>
        <w:tc>
          <w:tcPr>
            <w:tcW w:w="1170" w:type="dxa"/>
            <w:tcBorders>
              <w:top w:val="single" w:sz="4" w:space="0" w:color="auto"/>
              <w:left w:val="single" w:sz="4" w:space="0" w:color="auto"/>
              <w:bottom w:val="single" w:sz="4" w:space="0" w:color="auto"/>
              <w:right w:val="single" w:sz="4" w:space="0" w:color="auto"/>
            </w:tcBorders>
          </w:tcPr>
          <w:p w14:paraId="1BFEBD91" w14:textId="77777777" w:rsidR="00E07A23" w:rsidRPr="009B0743" w:rsidRDefault="00E07A23" w:rsidP="00C23650">
            <w:pPr>
              <w:pStyle w:val="ListParagraph"/>
              <w:spacing w:after="0" w:line="360" w:lineRule="auto"/>
              <w:ind w:left="0" w:right="-90"/>
              <w:jc w:val="both"/>
              <w:rPr>
                <w:rFonts w:ascii="Kruti Dev 010" w:hAnsi="Kruti Dev 010" w:cs="Times New Roman"/>
                <w:bCs/>
                <w:sz w:val="32"/>
              </w:rPr>
            </w:pPr>
            <w:r w:rsidRPr="009B0743">
              <w:rPr>
                <w:rFonts w:ascii="Kruti Dev 010" w:hAnsi="Kruti Dev 010" w:cs="Times New Roman"/>
                <w:bCs/>
                <w:sz w:val="32"/>
              </w:rPr>
              <w:t>2]500</w:t>
            </w:r>
          </w:p>
          <w:p w14:paraId="16BB26BD" w14:textId="77777777" w:rsidR="00E07A23" w:rsidRPr="009B0743" w:rsidRDefault="00E07A23" w:rsidP="00C23650">
            <w:pPr>
              <w:pStyle w:val="ListParagraph"/>
              <w:spacing w:after="0" w:line="360" w:lineRule="auto"/>
              <w:ind w:left="0" w:right="-90"/>
              <w:jc w:val="both"/>
              <w:rPr>
                <w:rFonts w:ascii="Kruti Dev 010" w:hAnsi="Kruti Dev 010" w:cs="Times New Roman"/>
                <w:bCs/>
                <w:sz w:val="32"/>
              </w:rPr>
            </w:pPr>
            <w:r w:rsidRPr="009B0743">
              <w:rPr>
                <w:rFonts w:ascii="Kruti Dev 010" w:hAnsi="Kruti Dev 010" w:cs="Times New Roman"/>
                <w:bCs/>
                <w:sz w:val="32"/>
              </w:rPr>
              <w:t>3]000</w:t>
            </w:r>
          </w:p>
          <w:p w14:paraId="24C9E9F1" w14:textId="77777777" w:rsidR="00E07A23" w:rsidRPr="009B0743" w:rsidRDefault="00E07A23" w:rsidP="00C23650">
            <w:pPr>
              <w:pStyle w:val="ListParagraph"/>
              <w:spacing w:after="0" w:line="360" w:lineRule="auto"/>
              <w:ind w:left="0" w:right="-90"/>
              <w:jc w:val="both"/>
              <w:rPr>
                <w:rFonts w:ascii="Kruti Dev 010" w:hAnsi="Kruti Dev 010" w:cs="Times New Roman"/>
                <w:bCs/>
                <w:sz w:val="32"/>
              </w:rPr>
            </w:pPr>
          </w:p>
          <w:p w14:paraId="71208EC0" w14:textId="77777777" w:rsidR="00E07A23" w:rsidRPr="009B0743" w:rsidRDefault="00E07A23" w:rsidP="00C23650">
            <w:pPr>
              <w:pStyle w:val="ListParagraph"/>
              <w:spacing w:after="0" w:line="360" w:lineRule="auto"/>
              <w:ind w:left="0" w:right="-90"/>
              <w:jc w:val="both"/>
              <w:rPr>
                <w:rFonts w:ascii="Kruti Dev 010" w:hAnsi="Kruti Dev 010" w:cs="Times New Roman"/>
                <w:bCs/>
                <w:sz w:val="32"/>
              </w:rPr>
            </w:pPr>
          </w:p>
          <w:p w14:paraId="0911518A" w14:textId="77777777" w:rsidR="00E07A23" w:rsidRPr="009B0743" w:rsidRDefault="00E07A23" w:rsidP="00C23650">
            <w:pPr>
              <w:pStyle w:val="ListParagraph"/>
              <w:spacing w:after="0" w:line="360" w:lineRule="auto"/>
              <w:ind w:left="0" w:right="-90"/>
              <w:jc w:val="both"/>
              <w:rPr>
                <w:rFonts w:ascii="Kruti Dev 010" w:hAnsi="Kruti Dev 010" w:cs="Times New Roman"/>
                <w:bCs/>
                <w:sz w:val="32"/>
              </w:rPr>
            </w:pPr>
            <w:r w:rsidRPr="009B0743">
              <w:rPr>
                <w:rFonts w:ascii="Kruti Dev 010" w:hAnsi="Kruti Dev 010" w:cs="Times New Roman"/>
                <w:bCs/>
                <w:sz w:val="32"/>
              </w:rPr>
              <w:t>10]000</w:t>
            </w:r>
          </w:p>
          <w:p w14:paraId="7871E349" w14:textId="77777777" w:rsidR="00E07A23" w:rsidRPr="009B0743" w:rsidRDefault="00E07A23" w:rsidP="00C23650">
            <w:pPr>
              <w:pStyle w:val="ListParagraph"/>
              <w:spacing w:after="0" w:line="360" w:lineRule="auto"/>
              <w:ind w:left="0" w:right="-90"/>
              <w:jc w:val="both"/>
              <w:rPr>
                <w:rFonts w:ascii="Kruti Dev 010" w:hAnsi="Kruti Dev 010" w:cs="Times New Roman"/>
                <w:bCs/>
                <w:sz w:val="32"/>
              </w:rPr>
            </w:pPr>
          </w:p>
        </w:tc>
        <w:tc>
          <w:tcPr>
            <w:tcW w:w="3060" w:type="dxa"/>
            <w:tcBorders>
              <w:top w:val="single" w:sz="4" w:space="0" w:color="auto"/>
              <w:left w:val="single" w:sz="4" w:space="0" w:color="auto"/>
              <w:bottom w:val="single" w:sz="4" w:space="0" w:color="auto"/>
              <w:right w:val="single" w:sz="4" w:space="0" w:color="auto"/>
            </w:tcBorders>
          </w:tcPr>
          <w:p w14:paraId="442964A6" w14:textId="77777777" w:rsidR="00E07A23" w:rsidRPr="009B0743" w:rsidRDefault="00E07A23" w:rsidP="00C23650">
            <w:pPr>
              <w:pStyle w:val="ListParagraph"/>
              <w:spacing w:after="0" w:line="360" w:lineRule="auto"/>
              <w:ind w:left="0" w:right="-90"/>
              <w:jc w:val="both"/>
              <w:rPr>
                <w:rFonts w:ascii="Kruti Dev 010" w:hAnsi="Kruti Dev 010" w:cs="Times New Roman"/>
                <w:bCs/>
                <w:sz w:val="32"/>
              </w:rPr>
            </w:pPr>
            <w:r w:rsidRPr="009B0743">
              <w:rPr>
                <w:rFonts w:ascii="Kruti Dev 010" w:hAnsi="Kruti Dev 010" w:cs="Times New Roman"/>
                <w:bCs/>
                <w:sz w:val="32"/>
              </w:rPr>
              <w:t xml:space="preserve">nsunkj </w:t>
            </w:r>
            <w:r w:rsidRPr="009B0743">
              <w:rPr>
                <w:rFonts w:ascii="Kruti Dev 010" w:hAnsi="Kruti Dev 010" w:cs="Times New Roman"/>
                <w:bCs/>
                <w:sz w:val="24"/>
              </w:rPr>
              <w:t>¼</w:t>
            </w:r>
            <w:r w:rsidRPr="009B0743">
              <w:rPr>
                <w:rFonts w:ascii="Times New Roman" w:hAnsi="Times New Roman" w:cs="Times New Roman"/>
                <w:bCs/>
                <w:sz w:val="24"/>
              </w:rPr>
              <w:t>Debtors</w:t>
            </w:r>
            <w:r w:rsidRPr="009B0743">
              <w:rPr>
                <w:rFonts w:ascii="Kruti Dev 010" w:hAnsi="Kruti Dev 010" w:cs="Times New Roman"/>
                <w:bCs/>
                <w:sz w:val="24"/>
                <w:szCs w:val="24"/>
              </w:rPr>
              <w:t xml:space="preserve">½        </w:t>
            </w:r>
          </w:p>
          <w:p w14:paraId="03071B56" w14:textId="77777777" w:rsidR="00E07A23" w:rsidRPr="009B0743" w:rsidRDefault="00E07A23" w:rsidP="00C23650">
            <w:pPr>
              <w:pStyle w:val="ListParagraph"/>
              <w:spacing w:after="0" w:line="360" w:lineRule="auto"/>
              <w:ind w:left="0" w:right="-90"/>
              <w:jc w:val="both"/>
              <w:rPr>
                <w:rFonts w:ascii="Kruti Dev 010" w:hAnsi="Kruti Dev 010" w:cs="Times New Roman"/>
                <w:bCs/>
                <w:sz w:val="32"/>
              </w:rPr>
            </w:pPr>
            <w:r w:rsidRPr="009B0743">
              <w:rPr>
                <w:rFonts w:ascii="Kruti Dev 010" w:hAnsi="Kruti Dev 010" w:cs="Times New Roman"/>
                <w:bCs/>
                <w:sz w:val="32"/>
                <w:szCs w:val="32"/>
              </w:rPr>
              <w:t>LdU/k</w:t>
            </w:r>
            <w:r w:rsidRPr="009B0743">
              <w:rPr>
                <w:rFonts w:ascii="Kruti Dev 010" w:hAnsi="Kruti Dev 010" w:cs="Times New Roman"/>
                <w:bCs/>
                <w:sz w:val="32"/>
              </w:rPr>
              <w:t xml:space="preserve"> </w:t>
            </w:r>
            <w:r w:rsidRPr="009B0743">
              <w:rPr>
                <w:rFonts w:ascii="Times New Roman" w:hAnsi="Times New Roman" w:cs="Times New Roman"/>
                <w:bCs/>
                <w:sz w:val="24"/>
              </w:rPr>
              <w:t>(Stock)</w:t>
            </w:r>
          </w:p>
          <w:p w14:paraId="42B05C5A" w14:textId="77777777" w:rsidR="00E07A23" w:rsidRPr="009B0743" w:rsidRDefault="00E07A23" w:rsidP="00C23650">
            <w:pPr>
              <w:pStyle w:val="ListParagraph"/>
              <w:spacing w:after="0" w:line="360" w:lineRule="auto"/>
              <w:ind w:left="0" w:right="-90"/>
              <w:jc w:val="both"/>
              <w:rPr>
                <w:rFonts w:ascii="Kruti Dev 010" w:hAnsi="Kruti Dev 010" w:cs="Times New Roman"/>
                <w:bCs/>
                <w:sz w:val="32"/>
              </w:rPr>
            </w:pPr>
            <w:r w:rsidRPr="009B0743">
              <w:rPr>
                <w:rFonts w:ascii="Kruti Dev 010" w:hAnsi="Kruti Dev 010" w:cs="Times New Roman"/>
                <w:bCs/>
                <w:sz w:val="32"/>
              </w:rPr>
              <w:t xml:space="preserve">QuhZpj </w:t>
            </w:r>
            <w:r w:rsidRPr="009B0743">
              <w:rPr>
                <w:rFonts w:ascii="Times New Roman" w:hAnsi="Times New Roman" w:cs="Times New Roman"/>
                <w:bCs/>
                <w:sz w:val="24"/>
              </w:rPr>
              <w:t>(Furniture)</w:t>
            </w:r>
          </w:p>
          <w:p w14:paraId="02D3C5B0" w14:textId="77777777" w:rsidR="00E07A23" w:rsidRPr="009B0743" w:rsidRDefault="00E07A23" w:rsidP="00C23650">
            <w:pPr>
              <w:pStyle w:val="ListParagraph"/>
              <w:spacing w:after="0" w:line="360" w:lineRule="auto"/>
              <w:ind w:left="0" w:right="-90"/>
              <w:jc w:val="both"/>
              <w:rPr>
                <w:rFonts w:ascii="Kruti Dev 010" w:hAnsi="Kruti Dev 010" w:cs="Times New Roman"/>
                <w:bCs/>
                <w:sz w:val="32"/>
              </w:rPr>
            </w:pPr>
            <w:r w:rsidRPr="009B0743">
              <w:rPr>
                <w:rFonts w:ascii="Kruti Dev 010" w:hAnsi="Kruti Dev 010" w:cs="Times New Roman"/>
                <w:bCs/>
                <w:sz w:val="32"/>
              </w:rPr>
              <w:t xml:space="preserve">Hkou </w:t>
            </w:r>
            <w:r w:rsidRPr="009B0743">
              <w:rPr>
                <w:rFonts w:ascii="Times New Roman" w:hAnsi="Times New Roman" w:cs="Times New Roman"/>
                <w:bCs/>
                <w:sz w:val="24"/>
              </w:rPr>
              <w:t>(Building)</w:t>
            </w:r>
          </w:p>
          <w:p w14:paraId="1153A504" w14:textId="77777777" w:rsidR="00E07A23" w:rsidRPr="009B0743" w:rsidRDefault="00E07A23" w:rsidP="00C23650">
            <w:pPr>
              <w:pStyle w:val="ListParagraph"/>
              <w:spacing w:after="0" w:line="360" w:lineRule="auto"/>
              <w:ind w:left="0" w:right="-90"/>
              <w:jc w:val="both"/>
              <w:rPr>
                <w:rFonts w:ascii="Kruti Dev 010" w:hAnsi="Kruti Dev 010" w:cs="Times New Roman"/>
                <w:bCs/>
                <w:sz w:val="32"/>
              </w:rPr>
            </w:pPr>
          </w:p>
        </w:tc>
        <w:tc>
          <w:tcPr>
            <w:tcW w:w="1853" w:type="dxa"/>
            <w:tcBorders>
              <w:top w:val="single" w:sz="4" w:space="0" w:color="auto"/>
              <w:left w:val="single" w:sz="4" w:space="0" w:color="auto"/>
              <w:bottom w:val="single" w:sz="4" w:space="0" w:color="auto"/>
            </w:tcBorders>
          </w:tcPr>
          <w:p w14:paraId="50EE4726" w14:textId="77777777" w:rsidR="00E07A23" w:rsidRPr="009B0743" w:rsidRDefault="00E07A23" w:rsidP="00C23650">
            <w:pPr>
              <w:pStyle w:val="ListParagraph"/>
              <w:spacing w:after="0" w:line="360" w:lineRule="auto"/>
              <w:ind w:left="0" w:right="-90"/>
              <w:jc w:val="both"/>
              <w:rPr>
                <w:rFonts w:ascii="Kruti Dev 010" w:hAnsi="Kruti Dev 010" w:cs="Times New Roman"/>
                <w:bCs/>
                <w:sz w:val="32"/>
              </w:rPr>
            </w:pPr>
            <w:r w:rsidRPr="009B0743">
              <w:rPr>
                <w:rFonts w:ascii="Kruti Dev 010" w:hAnsi="Kruti Dev 010" w:cs="Times New Roman"/>
                <w:bCs/>
                <w:sz w:val="32"/>
              </w:rPr>
              <w:t>4]000</w:t>
            </w:r>
          </w:p>
          <w:p w14:paraId="602C4C3A" w14:textId="77777777" w:rsidR="00E07A23" w:rsidRPr="009B0743" w:rsidRDefault="00E07A23" w:rsidP="00C23650">
            <w:pPr>
              <w:pStyle w:val="ListParagraph"/>
              <w:spacing w:after="0" w:line="360" w:lineRule="auto"/>
              <w:ind w:left="0" w:right="-90"/>
              <w:jc w:val="both"/>
              <w:rPr>
                <w:rFonts w:ascii="Kruti Dev 010" w:hAnsi="Kruti Dev 010" w:cs="Times New Roman"/>
                <w:bCs/>
                <w:sz w:val="32"/>
              </w:rPr>
            </w:pPr>
            <w:r w:rsidRPr="009B0743">
              <w:rPr>
                <w:rFonts w:ascii="Kruti Dev 010" w:hAnsi="Kruti Dev 010" w:cs="Times New Roman"/>
                <w:bCs/>
                <w:sz w:val="32"/>
              </w:rPr>
              <w:t>5]000</w:t>
            </w:r>
          </w:p>
          <w:p w14:paraId="1E753B98" w14:textId="77777777" w:rsidR="00E07A23" w:rsidRPr="009B0743" w:rsidRDefault="00E07A23" w:rsidP="00C23650">
            <w:pPr>
              <w:pStyle w:val="ListParagraph"/>
              <w:spacing w:after="0" w:line="360" w:lineRule="auto"/>
              <w:ind w:left="0" w:right="-90"/>
              <w:jc w:val="both"/>
              <w:rPr>
                <w:rFonts w:ascii="Kruti Dev 010" w:hAnsi="Kruti Dev 010" w:cs="Times New Roman"/>
                <w:bCs/>
                <w:sz w:val="32"/>
              </w:rPr>
            </w:pPr>
            <w:r w:rsidRPr="009B0743">
              <w:rPr>
                <w:rFonts w:ascii="Kruti Dev 010" w:hAnsi="Kruti Dev 010" w:cs="Times New Roman"/>
                <w:bCs/>
                <w:sz w:val="32"/>
              </w:rPr>
              <w:t xml:space="preserve">  500</w:t>
            </w:r>
          </w:p>
          <w:p w14:paraId="127BE6A0" w14:textId="77777777" w:rsidR="00E07A23" w:rsidRPr="009B0743" w:rsidRDefault="00E07A23" w:rsidP="00C23650">
            <w:pPr>
              <w:pStyle w:val="ListParagraph"/>
              <w:spacing w:after="0" w:line="360" w:lineRule="auto"/>
              <w:ind w:left="0" w:right="-90"/>
              <w:jc w:val="both"/>
              <w:rPr>
                <w:rFonts w:ascii="Kruti Dev 010" w:hAnsi="Kruti Dev 010" w:cs="Times New Roman"/>
                <w:bCs/>
                <w:sz w:val="32"/>
              </w:rPr>
            </w:pPr>
            <w:r w:rsidRPr="009B0743">
              <w:rPr>
                <w:rFonts w:ascii="Kruti Dev 010" w:hAnsi="Kruti Dev 010" w:cs="Times New Roman"/>
                <w:bCs/>
                <w:sz w:val="32"/>
              </w:rPr>
              <w:t>6]000</w:t>
            </w:r>
          </w:p>
          <w:p w14:paraId="364B48A4" w14:textId="77777777" w:rsidR="00E07A23" w:rsidRPr="009B0743" w:rsidRDefault="00E07A23" w:rsidP="00C23650">
            <w:pPr>
              <w:pStyle w:val="ListParagraph"/>
              <w:spacing w:after="0" w:line="360" w:lineRule="auto"/>
              <w:ind w:left="0" w:right="-90"/>
              <w:jc w:val="both"/>
              <w:rPr>
                <w:rFonts w:ascii="Kruti Dev 010" w:hAnsi="Kruti Dev 010" w:cs="Times New Roman"/>
                <w:bCs/>
                <w:sz w:val="32"/>
              </w:rPr>
            </w:pPr>
            <w:r w:rsidRPr="009B0743">
              <w:rPr>
                <w:rFonts w:ascii="Kruti Dev 010" w:hAnsi="Kruti Dev 010" w:cs="Times New Roman"/>
                <w:bCs/>
                <w:sz w:val="32"/>
              </w:rPr>
              <w:t xml:space="preserve"> </w:t>
            </w:r>
          </w:p>
        </w:tc>
      </w:tr>
      <w:tr w:rsidR="00E07A23" w:rsidRPr="009B0743" w14:paraId="47114852" w14:textId="77777777" w:rsidTr="00C23650">
        <w:tc>
          <w:tcPr>
            <w:tcW w:w="2700" w:type="dxa"/>
            <w:tcBorders>
              <w:top w:val="single" w:sz="4" w:space="0" w:color="auto"/>
              <w:bottom w:val="single" w:sz="4" w:space="0" w:color="auto"/>
            </w:tcBorders>
          </w:tcPr>
          <w:p w14:paraId="6FA903C3" w14:textId="77777777" w:rsidR="00E07A23" w:rsidRPr="009B0743" w:rsidRDefault="00E07A23" w:rsidP="00C23650">
            <w:pPr>
              <w:pStyle w:val="ListParagraph"/>
              <w:spacing w:after="0" w:line="360" w:lineRule="auto"/>
              <w:ind w:left="0" w:right="-90"/>
              <w:jc w:val="both"/>
              <w:rPr>
                <w:rFonts w:ascii="Kruti Dev 010" w:hAnsi="Kruti Dev 010" w:cs="Times New Roman"/>
                <w:bCs/>
                <w:sz w:val="32"/>
              </w:rPr>
            </w:pPr>
          </w:p>
        </w:tc>
        <w:tc>
          <w:tcPr>
            <w:tcW w:w="1170" w:type="dxa"/>
            <w:tcBorders>
              <w:top w:val="single" w:sz="4" w:space="0" w:color="auto"/>
              <w:bottom w:val="single" w:sz="4" w:space="0" w:color="auto"/>
              <w:right w:val="single" w:sz="4" w:space="0" w:color="auto"/>
            </w:tcBorders>
          </w:tcPr>
          <w:p w14:paraId="420238E4" w14:textId="77777777" w:rsidR="00E07A23" w:rsidRPr="009B0743" w:rsidRDefault="00E07A23" w:rsidP="00C23650">
            <w:pPr>
              <w:pStyle w:val="ListParagraph"/>
              <w:spacing w:after="0" w:line="360" w:lineRule="auto"/>
              <w:ind w:left="0" w:right="-90"/>
              <w:jc w:val="both"/>
              <w:rPr>
                <w:rFonts w:ascii="Kruti Dev 010" w:hAnsi="Kruti Dev 010" w:cs="Times New Roman"/>
                <w:b/>
                <w:bCs/>
                <w:sz w:val="32"/>
              </w:rPr>
            </w:pPr>
            <w:r w:rsidRPr="009B0743">
              <w:rPr>
                <w:rFonts w:ascii="Kruti Dev 010" w:hAnsi="Kruti Dev 010" w:cs="Times New Roman"/>
                <w:b/>
                <w:bCs/>
                <w:sz w:val="32"/>
              </w:rPr>
              <w:t>15]500</w:t>
            </w:r>
          </w:p>
        </w:tc>
        <w:tc>
          <w:tcPr>
            <w:tcW w:w="3060" w:type="dxa"/>
            <w:tcBorders>
              <w:top w:val="single" w:sz="4" w:space="0" w:color="auto"/>
              <w:left w:val="single" w:sz="4" w:space="0" w:color="auto"/>
              <w:bottom w:val="single" w:sz="4" w:space="0" w:color="auto"/>
              <w:right w:val="single" w:sz="4" w:space="0" w:color="auto"/>
            </w:tcBorders>
          </w:tcPr>
          <w:p w14:paraId="6A4D5B2B" w14:textId="77777777" w:rsidR="00E07A23" w:rsidRPr="009B0743" w:rsidRDefault="00E07A23" w:rsidP="00C23650">
            <w:pPr>
              <w:pStyle w:val="ListParagraph"/>
              <w:spacing w:after="0" w:line="360" w:lineRule="auto"/>
              <w:ind w:left="0" w:right="-90"/>
              <w:jc w:val="both"/>
              <w:rPr>
                <w:rFonts w:ascii="Kruti Dev 010" w:hAnsi="Kruti Dev 010" w:cs="Times New Roman"/>
                <w:b/>
                <w:bCs/>
                <w:sz w:val="32"/>
              </w:rPr>
            </w:pPr>
          </w:p>
        </w:tc>
        <w:tc>
          <w:tcPr>
            <w:tcW w:w="1853" w:type="dxa"/>
            <w:tcBorders>
              <w:top w:val="single" w:sz="4" w:space="0" w:color="auto"/>
              <w:left w:val="single" w:sz="4" w:space="0" w:color="auto"/>
              <w:bottom w:val="single" w:sz="4" w:space="0" w:color="auto"/>
            </w:tcBorders>
          </w:tcPr>
          <w:p w14:paraId="34AF6061" w14:textId="77777777" w:rsidR="00E07A23" w:rsidRPr="009B0743" w:rsidRDefault="00E07A23" w:rsidP="00C23650">
            <w:pPr>
              <w:pStyle w:val="ListParagraph"/>
              <w:spacing w:after="0" w:line="360" w:lineRule="auto"/>
              <w:ind w:left="0" w:right="-90"/>
              <w:jc w:val="both"/>
              <w:rPr>
                <w:rFonts w:ascii="Kruti Dev 010" w:hAnsi="Kruti Dev 010" w:cs="Times New Roman"/>
                <w:b/>
                <w:bCs/>
                <w:sz w:val="32"/>
              </w:rPr>
            </w:pPr>
            <w:r w:rsidRPr="009B0743">
              <w:rPr>
                <w:rFonts w:ascii="Kruti Dev 010" w:hAnsi="Kruti Dev 010" w:cs="Times New Roman"/>
                <w:b/>
                <w:bCs/>
                <w:sz w:val="32"/>
              </w:rPr>
              <w:t>15]500</w:t>
            </w:r>
          </w:p>
        </w:tc>
      </w:tr>
    </w:tbl>
    <w:p w14:paraId="7D105EE2" w14:textId="77777777" w:rsidR="00E07A23" w:rsidRPr="00E42C7F" w:rsidRDefault="00E07A23" w:rsidP="00E07A23">
      <w:pPr>
        <w:pStyle w:val="ListParagraph"/>
        <w:spacing w:after="0" w:line="360" w:lineRule="auto"/>
        <w:jc w:val="both"/>
        <w:rPr>
          <w:rFonts w:ascii="Kruti Dev 010" w:hAnsi="Kruti Dev 010"/>
          <w:bCs/>
          <w:sz w:val="12"/>
        </w:rPr>
      </w:pPr>
    </w:p>
    <w:p w14:paraId="7814EFEC" w14:textId="77777777" w:rsidR="00E07A23" w:rsidRDefault="00E07A23" w:rsidP="00E07A23">
      <w:pPr>
        <w:pStyle w:val="ListParagraph"/>
        <w:spacing w:after="0" w:line="360" w:lineRule="auto"/>
        <w:ind w:left="0" w:firstLine="720"/>
        <w:jc w:val="both"/>
        <w:rPr>
          <w:rFonts w:ascii="Kruti Dev 010" w:hAnsi="Kruti Dev 010"/>
          <w:bCs/>
          <w:sz w:val="32"/>
        </w:rPr>
      </w:pPr>
      <w:r>
        <w:rPr>
          <w:rFonts w:ascii="Kruti Dev 010" w:hAnsi="Kruti Dev 010"/>
          <w:bCs/>
          <w:sz w:val="32"/>
        </w:rPr>
        <w:lastRenderedPageBreak/>
        <w:t>os 1-1-2022 ls dksgyh dks fuEu 'krksZ ij lk&gt;snkj cukrs gSa&amp;</w:t>
      </w:r>
    </w:p>
    <w:p w14:paraId="56451942" w14:textId="77777777" w:rsidR="00E07A23" w:rsidRPr="00E42C7F" w:rsidRDefault="00E07A23" w:rsidP="00E07A23">
      <w:pPr>
        <w:pStyle w:val="ListParagraph"/>
        <w:numPr>
          <w:ilvl w:val="0"/>
          <w:numId w:val="74"/>
        </w:numPr>
        <w:spacing w:after="0" w:line="360" w:lineRule="auto"/>
        <w:ind w:left="1260"/>
        <w:jc w:val="both"/>
        <w:rPr>
          <w:rFonts w:ascii="Kruti Dev 010" w:hAnsi="Kruti Dev 010"/>
          <w:bCs/>
          <w:sz w:val="32"/>
          <w:szCs w:val="32"/>
        </w:rPr>
      </w:pPr>
      <w:r w:rsidRPr="00E42C7F">
        <w:rPr>
          <w:rFonts w:ascii="Kruti Dev 010" w:hAnsi="Kruti Dev 010"/>
          <w:bCs/>
          <w:sz w:val="32"/>
          <w:szCs w:val="32"/>
        </w:rPr>
        <w:t xml:space="preserve">dksgyh iwath ds fy, </w:t>
      </w:r>
      <w:r w:rsidRPr="00F64EA4">
        <w:rPr>
          <w:rFonts w:ascii="Tahoma" w:hAnsi="Tahoma" w:cs="Tahoma"/>
          <w:bCs/>
          <w:sz w:val="24"/>
        </w:rPr>
        <w:t>₹</w:t>
      </w:r>
      <w:r>
        <w:rPr>
          <w:rFonts w:ascii="Tahoma" w:hAnsi="Tahoma" w:cs="Tahoma"/>
          <w:bCs/>
          <w:sz w:val="24"/>
        </w:rPr>
        <w:t xml:space="preserve"> </w:t>
      </w:r>
      <w:r w:rsidRPr="00E42C7F">
        <w:rPr>
          <w:rFonts w:ascii="Kruti Dev 010" w:hAnsi="Kruti Dev 010"/>
          <w:bCs/>
          <w:sz w:val="32"/>
          <w:szCs w:val="32"/>
        </w:rPr>
        <w:t xml:space="preserve">5]000 rFkk QeZ ds Hkkoh ykHkksa esa ls 1@4 Hkkx izkIr djus gsrq </w:t>
      </w:r>
      <w:r w:rsidRPr="00F64EA4">
        <w:rPr>
          <w:rFonts w:ascii="Tahoma" w:hAnsi="Tahoma" w:cs="Tahoma"/>
          <w:bCs/>
          <w:sz w:val="24"/>
        </w:rPr>
        <w:t>₹</w:t>
      </w:r>
      <w:r>
        <w:rPr>
          <w:rFonts w:ascii="Tahoma" w:hAnsi="Tahoma" w:cs="Tahoma"/>
          <w:bCs/>
          <w:sz w:val="24"/>
        </w:rPr>
        <w:t xml:space="preserve"> </w:t>
      </w:r>
      <w:r w:rsidRPr="00E42C7F">
        <w:rPr>
          <w:rFonts w:ascii="Kruti Dev 010" w:hAnsi="Kruti Dev 010"/>
          <w:bCs/>
          <w:sz w:val="32"/>
          <w:szCs w:val="32"/>
        </w:rPr>
        <w:t>3]000 [;kfr nsxkA</w:t>
      </w:r>
    </w:p>
    <w:p w14:paraId="33E6E1CD" w14:textId="77777777" w:rsidR="00E07A23" w:rsidRPr="00E42C7F" w:rsidRDefault="00E07A23" w:rsidP="00E07A23">
      <w:pPr>
        <w:pStyle w:val="ListParagraph"/>
        <w:numPr>
          <w:ilvl w:val="0"/>
          <w:numId w:val="74"/>
        </w:numPr>
        <w:spacing w:after="0" w:line="360" w:lineRule="auto"/>
        <w:ind w:left="1260"/>
        <w:jc w:val="both"/>
        <w:rPr>
          <w:rFonts w:ascii="Kruti Dev 010" w:hAnsi="Kruti Dev 010"/>
          <w:bCs/>
          <w:sz w:val="32"/>
          <w:szCs w:val="32"/>
        </w:rPr>
      </w:pPr>
      <w:r w:rsidRPr="00E42C7F">
        <w:rPr>
          <w:rFonts w:ascii="Kruti Dev 010" w:hAnsi="Kruti Dev 010"/>
          <w:bCs/>
          <w:sz w:val="32"/>
          <w:szCs w:val="32"/>
        </w:rPr>
        <w:t xml:space="preserve">LdU/k o QuhZpj dk ewY; 10 </w:t>
      </w:r>
      <w:r>
        <w:rPr>
          <w:rFonts w:ascii="Tahoma" w:hAnsi="Tahoma" w:cs="Tahoma"/>
          <w:bCs/>
          <w:sz w:val="24"/>
        </w:rPr>
        <w:t>%</w:t>
      </w:r>
      <w:r w:rsidRPr="00E42C7F">
        <w:rPr>
          <w:rFonts w:ascii="Kruti Dev 010" w:hAnsi="Kruti Dev 010"/>
          <w:bCs/>
          <w:sz w:val="32"/>
          <w:szCs w:val="32"/>
        </w:rPr>
        <w:t xml:space="preserve"> ls de djuk gS vkSj vizkIr _.k ds fy, 5 </w:t>
      </w:r>
      <w:r>
        <w:rPr>
          <w:rFonts w:ascii="Tahoma" w:hAnsi="Tahoma" w:cs="Tahoma"/>
          <w:bCs/>
          <w:sz w:val="24"/>
        </w:rPr>
        <w:t>%</w:t>
      </w:r>
      <w:r w:rsidRPr="00E42C7F">
        <w:rPr>
          <w:rFonts w:ascii="Kruti Dev 010" w:hAnsi="Kruti Dev 010"/>
          <w:bCs/>
          <w:sz w:val="32"/>
          <w:szCs w:val="32"/>
        </w:rPr>
        <w:t xml:space="preserve"> lafpfr dk l`tu fd;k tk,xkA</w:t>
      </w:r>
    </w:p>
    <w:p w14:paraId="3B7153BC" w14:textId="77777777" w:rsidR="00E07A23" w:rsidRPr="00E42C7F" w:rsidRDefault="00E07A23" w:rsidP="00E07A23">
      <w:pPr>
        <w:pStyle w:val="ListParagraph"/>
        <w:numPr>
          <w:ilvl w:val="0"/>
          <w:numId w:val="74"/>
        </w:numPr>
        <w:spacing w:after="0" w:line="360" w:lineRule="auto"/>
        <w:ind w:left="1260"/>
        <w:jc w:val="both"/>
        <w:rPr>
          <w:rFonts w:ascii="Kruti Dev 010" w:hAnsi="Kruti Dev 010"/>
          <w:bCs/>
          <w:sz w:val="32"/>
          <w:szCs w:val="32"/>
        </w:rPr>
      </w:pPr>
      <w:r w:rsidRPr="00E42C7F">
        <w:rPr>
          <w:rFonts w:ascii="Kruti Dev 010" w:hAnsi="Kruti Dev 010"/>
          <w:bCs/>
          <w:sz w:val="32"/>
          <w:szCs w:val="32"/>
        </w:rPr>
        <w:t>Hkou dk ewY; 25</w:t>
      </w:r>
      <w:r>
        <w:rPr>
          <w:rFonts w:ascii="Tahoma" w:hAnsi="Tahoma" w:cs="Tahoma"/>
          <w:bCs/>
          <w:sz w:val="24"/>
        </w:rPr>
        <w:t xml:space="preserve">% </w:t>
      </w:r>
      <w:r w:rsidRPr="00E42C7F">
        <w:rPr>
          <w:rFonts w:ascii="Kruti Dev 010" w:hAnsi="Kruti Dev 010"/>
          <w:bCs/>
          <w:sz w:val="32"/>
          <w:szCs w:val="32"/>
        </w:rPr>
        <w:t xml:space="preserve">ls c&lt;k;k tk,xkA </w:t>
      </w:r>
    </w:p>
    <w:p w14:paraId="50444A3C" w14:textId="1D11BC34" w:rsidR="00E07A23" w:rsidRPr="009E2036" w:rsidRDefault="00E07A23" w:rsidP="009E2036">
      <w:pPr>
        <w:pStyle w:val="ListParagraph"/>
        <w:spacing w:after="0" w:line="360" w:lineRule="auto"/>
        <w:ind w:left="1260"/>
        <w:jc w:val="both"/>
        <w:rPr>
          <w:rFonts w:ascii="Kruti Dev 010" w:hAnsi="Kruti Dev 010"/>
          <w:bCs/>
          <w:sz w:val="32"/>
          <w:szCs w:val="32"/>
        </w:rPr>
      </w:pPr>
      <w:r w:rsidRPr="00E42C7F">
        <w:rPr>
          <w:rFonts w:ascii="Kruti Dev 010" w:hAnsi="Kruti Dev 010"/>
          <w:bCs/>
          <w:sz w:val="32"/>
          <w:szCs w:val="32"/>
        </w:rPr>
        <w:t>iquewZY;kdau [kkrk cukb,A</w:t>
      </w:r>
    </w:p>
    <w:p w14:paraId="66E0C420" w14:textId="77777777" w:rsidR="00E07A23" w:rsidRPr="00E42C7F" w:rsidRDefault="00E07A23" w:rsidP="00E07A23">
      <w:pPr>
        <w:pStyle w:val="ListParagraph"/>
        <w:spacing w:after="0" w:line="336" w:lineRule="auto"/>
        <w:ind w:left="907"/>
        <w:jc w:val="both"/>
        <w:rPr>
          <w:rFonts w:ascii="Times New Roman" w:hAnsi="Times New Roman"/>
          <w:bCs/>
          <w:sz w:val="24"/>
        </w:rPr>
      </w:pPr>
      <w:r w:rsidRPr="00E42C7F">
        <w:rPr>
          <w:rFonts w:ascii="Times New Roman" w:hAnsi="Times New Roman"/>
          <w:bCs/>
          <w:sz w:val="24"/>
        </w:rPr>
        <w:t xml:space="preserve">They admit Kohli on </w:t>
      </w:r>
      <w:r>
        <w:rPr>
          <w:rFonts w:ascii="Times New Roman" w:hAnsi="Times New Roman"/>
          <w:bCs/>
          <w:sz w:val="24"/>
        </w:rPr>
        <w:t>1</w:t>
      </w:r>
      <w:r w:rsidRPr="0046738F">
        <w:rPr>
          <w:rFonts w:ascii="Times New Roman" w:hAnsi="Times New Roman"/>
          <w:bCs/>
          <w:sz w:val="24"/>
          <w:vertAlign w:val="superscript"/>
        </w:rPr>
        <w:t>st</w:t>
      </w:r>
      <w:r>
        <w:rPr>
          <w:rFonts w:ascii="Times New Roman" w:hAnsi="Times New Roman"/>
          <w:bCs/>
          <w:sz w:val="24"/>
        </w:rPr>
        <w:t xml:space="preserve"> </w:t>
      </w:r>
      <w:r w:rsidRPr="00E42C7F">
        <w:rPr>
          <w:rFonts w:ascii="Times New Roman" w:hAnsi="Times New Roman"/>
          <w:bCs/>
          <w:sz w:val="24"/>
        </w:rPr>
        <w:t xml:space="preserve"> January 2022 on the following conditions:-</w:t>
      </w:r>
    </w:p>
    <w:p w14:paraId="57D0E1C8" w14:textId="77777777" w:rsidR="00E07A23" w:rsidRPr="00E42C7F" w:rsidRDefault="00E07A23" w:rsidP="00E07A23">
      <w:pPr>
        <w:pStyle w:val="ListParagraph"/>
        <w:spacing w:after="0" w:line="336" w:lineRule="auto"/>
        <w:ind w:left="907"/>
        <w:jc w:val="both"/>
        <w:rPr>
          <w:rFonts w:ascii="Times New Roman" w:hAnsi="Times New Roman"/>
          <w:bCs/>
          <w:sz w:val="24"/>
        </w:rPr>
      </w:pPr>
      <w:r w:rsidRPr="00E42C7F">
        <w:rPr>
          <w:rFonts w:ascii="Times New Roman" w:hAnsi="Times New Roman"/>
          <w:bCs/>
          <w:sz w:val="24"/>
        </w:rPr>
        <w:t xml:space="preserve">i) Kohli should bring </w:t>
      </w:r>
      <w:r w:rsidRPr="00F64EA4">
        <w:rPr>
          <w:rFonts w:ascii="Tahoma" w:hAnsi="Tahoma" w:cs="Tahoma"/>
          <w:bCs/>
          <w:sz w:val="24"/>
        </w:rPr>
        <w:t>₹</w:t>
      </w:r>
      <w:r>
        <w:rPr>
          <w:rFonts w:ascii="Tahoma" w:hAnsi="Tahoma" w:cs="Tahoma"/>
          <w:bCs/>
          <w:sz w:val="24"/>
        </w:rPr>
        <w:t xml:space="preserve"> </w:t>
      </w:r>
      <w:r w:rsidRPr="00E42C7F">
        <w:rPr>
          <w:rFonts w:ascii="Times New Roman" w:hAnsi="Times New Roman"/>
          <w:bCs/>
          <w:sz w:val="24"/>
        </w:rPr>
        <w:t>5</w:t>
      </w:r>
      <w:r>
        <w:rPr>
          <w:rFonts w:ascii="Times New Roman" w:hAnsi="Times New Roman"/>
          <w:bCs/>
          <w:sz w:val="24"/>
        </w:rPr>
        <w:t>,</w:t>
      </w:r>
      <w:r w:rsidRPr="00E42C7F">
        <w:rPr>
          <w:rFonts w:ascii="Times New Roman" w:hAnsi="Times New Roman"/>
          <w:bCs/>
          <w:sz w:val="24"/>
        </w:rPr>
        <w:t xml:space="preserve">000 as capital for getting 1/4 share of future profit from firm and should bring </w:t>
      </w:r>
      <w:r w:rsidRPr="00F64EA4">
        <w:rPr>
          <w:rFonts w:ascii="Tahoma" w:hAnsi="Tahoma" w:cs="Tahoma"/>
          <w:bCs/>
          <w:sz w:val="24"/>
        </w:rPr>
        <w:t>₹</w:t>
      </w:r>
      <w:r>
        <w:rPr>
          <w:rFonts w:ascii="Tahoma" w:hAnsi="Tahoma" w:cs="Tahoma"/>
          <w:bCs/>
          <w:sz w:val="24"/>
        </w:rPr>
        <w:t xml:space="preserve"> </w:t>
      </w:r>
      <w:r w:rsidRPr="00E42C7F">
        <w:rPr>
          <w:rFonts w:ascii="Times New Roman" w:hAnsi="Times New Roman"/>
          <w:bCs/>
          <w:sz w:val="24"/>
        </w:rPr>
        <w:t>3</w:t>
      </w:r>
      <w:r>
        <w:rPr>
          <w:rFonts w:ascii="Times New Roman" w:hAnsi="Times New Roman"/>
          <w:bCs/>
          <w:sz w:val="24"/>
        </w:rPr>
        <w:t>,</w:t>
      </w:r>
      <w:r w:rsidRPr="00E42C7F">
        <w:rPr>
          <w:rFonts w:ascii="Times New Roman" w:hAnsi="Times New Roman"/>
          <w:bCs/>
          <w:sz w:val="24"/>
        </w:rPr>
        <w:t>000 for goodwill.</w:t>
      </w:r>
    </w:p>
    <w:p w14:paraId="03728D8D" w14:textId="77777777" w:rsidR="00E07A23" w:rsidRPr="00E42C7F" w:rsidRDefault="00E07A23" w:rsidP="00E07A23">
      <w:pPr>
        <w:pStyle w:val="ListParagraph"/>
        <w:spacing w:after="0" w:line="336" w:lineRule="auto"/>
        <w:ind w:left="907"/>
        <w:jc w:val="both"/>
        <w:rPr>
          <w:rFonts w:ascii="Times New Roman" w:hAnsi="Times New Roman"/>
          <w:bCs/>
          <w:sz w:val="24"/>
        </w:rPr>
      </w:pPr>
      <w:r w:rsidRPr="00E42C7F">
        <w:rPr>
          <w:rFonts w:ascii="Times New Roman" w:hAnsi="Times New Roman"/>
          <w:bCs/>
          <w:sz w:val="24"/>
        </w:rPr>
        <w:t xml:space="preserve">ii) Reduce the value of furniture and stock </w:t>
      </w:r>
      <w:r>
        <w:rPr>
          <w:rFonts w:ascii="Times New Roman" w:hAnsi="Times New Roman"/>
          <w:bCs/>
          <w:sz w:val="24"/>
        </w:rPr>
        <w:t>by</w:t>
      </w:r>
      <w:r w:rsidRPr="00E42C7F">
        <w:rPr>
          <w:rFonts w:ascii="Times New Roman" w:hAnsi="Times New Roman"/>
          <w:bCs/>
          <w:sz w:val="24"/>
        </w:rPr>
        <w:t xml:space="preserve"> 10% and</w:t>
      </w:r>
      <w:r>
        <w:rPr>
          <w:rFonts w:ascii="Times New Roman" w:hAnsi="Times New Roman"/>
          <w:bCs/>
          <w:sz w:val="24"/>
        </w:rPr>
        <w:t xml:space="preserve"> create a</w:t>
      </w:r>
      <w:r w:rsidRPr="00E42C7F">
        <w:rPr>
          <w:rFonts w:ascii="Times New Roman" w:hAnsi="Times New Roman"/>
          <w:bCs/>
          <w:sz w:val="24"/>
        </w:rPr>
        <w:t xml:space="preserve"> Reserve for bad debts  at 5% </w:t>
      </w:r>
    </w:p>
    <w:p w14:paraId="5CAD102B" w14:textId="77777777" w:rsidR="00E07A23" w:rsidRPr="00E42C7F" w:rsidRDefault="00E07A23" w:rsidP="00E07A23">
      <w:pPr>
        <w:pStyle w:val="ListParagraph"/>
        <w:spacing w:after="0" w:line="336" w:lineRule="auto"/>
        <w:ind w:left="907"/>
        <w:jc w:val="both"/>
        <w:rPr>
          <w:rFonts w:ascii="Times New Roman" w:hAnsi="Times New Roman"/>
          <w:bCs/>
          <w:sz w:val="24"/>
        </w:rPr>
      </w:pPr>
      <w:r w:rsidRPr="00E42C7F">
        <w:rPr>
          <w:rFonts w:ascii="Times New Roman" w:hAnsi="Times New Roman"/>
          <w:bCs/>
          <w:sz w:val="24"/>
        </w:rPr>
        <w:t>iii) Increase the value of building by 25% .</w:t>
      </w:r>
    </w:p>
    <w:p w14:paraId="7652396E" w14:textId="77777777" w:rsidR="00E07A23" w:rsidRDefault="00E07A23" w:rsidP="00E07A23">
      <w:pPr>
        <w:spacing w:after="0" w:line="360" w:lineRule="auto"/>
        <w:ind w:left="180" w:firstLine="720"/>
        <w:jc w:val="both"/>
        <w:rPr>
          <w:rFonts w:ascii="Times New Roman" w:hAnsi="Times New Roman"/>
          <w:bCs/>
          <w:sz w:val="24"/>
        </w:rPr>
      </w:pPr>
      <w:r w:rsidRPr="004E508B">
        <w:rPr>
          <w:rFonts w:ascii="Times New Roman" w:hAnsi="Times New Roman"/>
          <w:bCs/>
          <w:sz w:val="24"/>
        </w:rPr>
        <w:t>Prepare Revaluation Account.</w:t>
      </w:r>
    </w:p>
    <w:p w14:paraId="1E8201AD" w14:textId="77777777" w:rsidR="009E2036" w:rsidRPr="00392F31" w:rsidRDefault="009E2036" w:rsidP="009E2036">
      <w:pPr>
        <w:spacing w:after="0" w:line="360" w:lineRule="auto"/>
        <w:ind w:right="-90"/>
        <w:jc w:val="both"/>
        <w:rPr>
          <w:rFonts w:ascii="Kokila" w:hAnsi="Kokila" w:cs="Kokila"/>
          <w:sz w:val="32"/>
          <w:szCs w:val="32"/>
        </w:rPr>
      </w:pPr>
      <w:r w:rsidRPr="00392F31">
        <w:rPr>
          <w:rFonts w:ascii="Kokila" w:hAnsi="Kokila" w:cs="Kokila"/>
          <w:sz w:val="32"/>
          <w:szCs w:val="32"/>
        </w:rPr>
        <w:t>-------------------------------------------------------------------------------------------------------------</w:t>
      </w:r>
    </w:p>
    <w:p w14:paraId="7C870184" w14:textId="77777777" w:rsidR="009E2036" w:rsidRDefault="009E2036" w:rsidP="009E2036">
      <w:pPr>
        <w:spacing w:after="0" w:line="360" w:lineRule="auto"/>
        <w:jc w:val="both"/>
        <w:rPr>
          <w:rFonts w:ascii="Kokila" w:hAnsi="Kokila" w:cs="Kokila"/>
          <w:sz w:val="32"/>
          <w:szCs w:val="32"/>
        </w:rPr>
      </w:pPr>
      <w:r>
        <w:rPr>
          <w:rFonts w:ascii="Kokila" w:hAnsi="Kokila" w:cs="Kokila"/>
          <w:sz w:val="32"/>
          <w:szCs w:val="32"/>
        </w:rPr>
        <w:t>-------------------------------------------------------------------------------------------------------------</w:t>
      </w:r>
    </w:p>
    <w:p w14:paraId="62522395" w14:textId="77777777" w:rsidR="009E2036" w:rsidRDefault="009E2036" w:rsidP="009E2036">
      <w:pPr>
        <w:spacing w:after="0" w:line="360" w:lineRule="auto"/>
        <w:jc w:val="both"/>
        <w:rPr>
          <w:rFonts w:ascii="Kokila" w:hAnsi="Kokila" w:cs="Kokila"/>
          <w:sz w:val="32"/>
          <w:szCs w:val="32"/>
        </w:rPr>
      </w:pPr>
      <w:r>
        <w:rPr>
          <w:rFonts w:ascii="Kokila" w:hAnsi="Kokila" w:cs="Kokila"/>
          <w:sz w:val="32"/>
          <w:szCs w:val="32"/>
        </w:rPr>
        <w:t>-------------------------------------------------------------------------------------------------------------</w:t>
      </w:r>
    </w:p>
    <w:p w14:paraId="042BE413" w14:textId="77777777" w:rsidR="009E2036" w:rsidRDefault="009E2036" w:rsidP="009E2036">
      <w:pPr>
        <w:spacing w:after="0" w:line="360" w:lineRule="auto"/>
        <w:jc w:val="both"/>
        <w:rPr>
          <w:rFonts w:ascii="Kokila" w:hAnsi="Kokila" w:cs="Kokila"/>
          <w:sz w:val="32"/>
          <w:szCs w:val="32"/>
        </w:rPr>
      </w:pPr>
      <w:r>
        <w:rPr>
          <w:rFonts w:ascii="Kokila" w:hAnsi="Kokila" w:cs="Kokila"/>
          <w:sz w:val="32"/>
          <w:szCs w:val="32"/>
        </w:rPr>
        <w:t>-------------------------------------------------------------------------------------------------------------</w:t>
      </w:r>
    </w:p>
    <w:p w14:paraId="22D95152" w14:textId="77777777" w:rsidR="009E2036" w:rsidRDefault="009E2036" w:rsidP="009E2036">
      <w:pPr>
        <w:spacing w:after="0" w:line="360" w:lineRule="auto"/>
        <w:jc w:val="both"/>
        <w:rPr>
          <w:rFonts w:ascii="Kokila" w:hAnsi="Kokila" w:cs="Kokila"/>
          <w:sz w:val="32"/>
          <w:szCs w:val="32"/>
        </w:rPr>
      </w:pPr>
      <w:r>
        <w:rPr>
          <w:rFonts w:ascii="Kokila" w:hAnsi="Kokila" w:cs="Kokila"/>
          <w:sz w:val="32"/>
          <w:szCs w:val="32"/>
        </w:rPr>
        <w:t>-------------------------------------------------------------------------------------------------------------</w:t>
      </w:r>
    </w:p>
    <w:p w14:paraId="2DBF49E1" w14:textId="061174E9" w:rsidR="009E2036" w:rsidRDefault="009E2036" w:rsidP="009E2036">
      <w:pPr>
        <w:spacing w:after="0" w:line="360" w:lineRule="auto"/>
        <w:jc w:val="both"/>
        <w:rPr>
          <w:rFonts w:ascii="Kokila" w:hAnsi="Kokila" w:cs="Kokila"/>
          <w:sz w:val="32"/>
          <w:szCs w:val="32"/>
        </w:rPr>
      </w:pPr>
      <w:r>
        <w:rPr>
          <w:rFonts w:ascii="Kokila" w:hAnsi="Kokila" w:cs="Kokila"/>
          <w:sz w:val="32"/>
          <w:szCs w:val="32"/>
        </w:rPr>
        <w:t>-------------------------------------------------------------------------------------------------------------</w:t>
      </w:r>
    </w:p>
    <w:p w14:paraId="6643B74D" w14:textId="77777777" w:rsidR="009E2036" w:rsidRPr="00392F31" w:rsidRDefault="009E2036" w:rsidP="009E2036">
      <w:pPr>
        <w:spacing w:after="0" w:line="360" w:lineRule="auto"/>
        <w:ind w:right="-90"/>
        <w:jc w:val="both"/>
        <w:rPr>
          <w:rFonts w:ascii="Kokila" w:hAnsi="Kokila" w:cs="Kokila"/>
          <w:sz w:val="32"/>
          <w:szCs w:val="32"/>
        </w:rPr>
      </w:pPr>
      <w:r w:rsidRPr="00392F31">
        <w:rPr>
          <w:rFonts w:ascii="Kokila" w:hAnsi="Kokila" w:cs="Kokila"/>
          <w:sz w:val="32"/>
          <w:szCs w:val="32"/>
        </w:rPr>
        <w:t>-------------------------------------------------------------------------------------------------------------</w:t>
      </w:r>
    </w:p>
    <w:p w14:paraId="4EDC04F3" w14:textId="77777777" w:rsidR="009E2036" w:rsidRDefault="009E2036" w:rsidP="009E2036">
      <w:pPr>
        <w:spacing w:after="0" w:line="360" w:lineRule="auto"/>
        <w:jc w:val="both"/>
        <w:rPr>
          <w:rFonts w:ascii="Kokila" w:hAnsi="Kokila" w:cs="Kokila"/>
          <w:sz w:val="32"/>
          <w:szCs w:val="32"/>
        </w:rPr>
      </w:pPr>
      <w:r>
        <w:rPr>
          <w:rFonts w:ascii="Kokila" w:hAnsi="Kokila" w:cs="Kokila"/>
          <w:sz w:val="32"/>
          <w:szCs w:val="32"/>
        </w:rPr>
        <w:t>-------------------------------------------------------------------------------------------------------------</w:t>
      </w:r>
    </w:p>
    <w:p w14:paraId="69B6C168" w14:textId="77777777" w:rsidR="009E2036" w:rsidRDefault="009E2036" w:rsidP="009E2036">
      <w:pPr>
        <w:spacing w:after="0" w:line="360" w:lineRule="auto"/>
        <w:jc w:val="both"/>
        <w:rPr>
          <w:rFonts w:ascii="Kokila" w:hAnsi="Kokila" w:cs="Kokila"/>
          <w:sz w:val="32"/>
          <w:szCs w:val="32"/>
        </w:rPr>
      </w:pPr>
      <w:r>
        <w:rPr>
          <w:rFonts w:ascii="Kokila" w:hAnsi="Kokila" w:cs="Kokila"/>
          <w:sz w:val="32"/>
          <w:szCs w:val="32"/>
        </w:rPr>
        <w:t>-------------------------------------------------------------------------------------------------------------</w:t>
      </w:r>
    </w:p>
    <w:p w14:paraId="23269889" w14:textId="77777777" w:rsidR="009E2036" w:rsidRDefault="009E2036" w:rsidP="009E2036">
      <w:pPr>
        <w:spacing w:after="0" w:line="360" w:lineRule="auto"/>
        <w:jc w:val="both"/>
        <w:rPr>
          <w:rFonts w:ascii="Kokila" w:hAnsi="Kokila" w:cs="Kokila"/>
          <w:sz w:val="32"/>
          <w:szCs w:val="32"/>
        </w:rPr>
      </w:pPr>
      <w:r>
        <w:rPr>
          <w:rFonts w:ascii="Kokila" w:hAnsi="Kokila" w:cs="Kokila"/>
          <w:sz w:val="32"/>
          <w:szCs w:val="32"/>
        </w:rPr>
        <w:t>-------------------------------------------------------------------------------------------------------------</w:t>
      </w:r>
    </w:p>
    <w:p w14:paraId="1AB68CE0" w14:textId="77777777" w:rsidR="009E2036" w:rsidRDefault="009E2036" w:rsidP="009E2036">
      <w:pPr>
        <w:spacing w:after="0" w:line="360" w:lineRule="auto"/>
        <w:jc w:val="both"/>
        <w:rPr>
          <w:rFonts w:ascii="Kokila" w:hAnsi="Kokila" w:cs="Kokila"/>
          <w:sz w:val="32"/>
          <w:szCs w:val="32"/>
        </w:rPr>
      </w:pPr>
      <w:r>
        <w:rPr>
          <w:rFonts w:ascii="Kokila" w:hAnsi="Kokila" w:cs="Kokila"/>
          <w:sz w:val="32"/>
          <w:szCs w:val="32"/>
        </w:rPr>
        <w:t>-------------------------------------------------------------------------------------------------------------</w:t>
      </w:r>
    </w:p>
    <w:p w14:paraId="76FA35CF" w14:textId="68471D54" w:rsidR="009E2036" w:rsidRPr="004E508B" w:rsidRDefault="009E2036" w:rsidP="009E2036">
      <w:pPr>
        <w:spacing w:after="0" w:line="360" w:lineRule="auto"/>
        <w:jc w:val="both"/>
        <w:rPr>
          <w:rFonts w:ascii="Times New Roman" w:hAnsi="Times New Roman"/>
          <w:bCs/>
          <w:sz w:val="24"/>
        </w:rPr>
      </w:pPr>
      <w:r>
        <w:rPr>
          <w:rFonts w:ascii="Kokila" w:hAnsi="Kokila" w:cs="Kokila"/>
          <w:sz w:val="32"/>
          <w:szCs w:val="32"/>
        </w:rPr>
        <w:t>-------------------------------------------------------------------------------------------------------------</w:t>
      </w:r>
    </w:p>
    <w:p w14:paraId="4B721BCF" w14:textId="77777777" w:rsidR="00E07A23" w:rsidRPr="00093657" w:rsidRDefault="00E07A23" w:rsidP="00E07A23">
      <w:pPr>
        <w:pStyle w:val="ListParagraph"/>
        <w:spacing w:after="0" w:line="360" w:lineRule="auto"/>
        <w:ind w:left="1260"/>
        <w:jc w:val="both"/>
        <w:rPr>
          <w:rFonts w:ascii="Kruti Dev 010" w:hAnsi="Kruti Dev 010"/>
          <w:bCs/>
          <w:sz w:val="14"/>
          <w:szCs w:val="32"/>
        </w:rPr>
      </w:pPr>
    </w:p>
    <w:p w14:paraId="649F8C2D" w14:textId="77777777" w:rsidR="009E2036" w:rsidRDefault="009E2036" w:rsidP="00E07A23">
      <w:pPr>
        <w:spacing w:after="0" w:line="360" w:lineRule="auto"/>
        <w:ind w:left="-90"/>
        <w:rPr>
          <w:rFonts w:ascii="Kruti Dev 010" w:hAnsi="Kruti Dev 010"/>
          <w:b/>
          <w:bCs/>
          <w:color w:val="DF2E28" w:themeColor="accent1"/>
          <w:sz w:val="32"/>
        </w:rPr>
      </w:pPr>
    </w:p>
    <w:p w14:paraId="1E932B5D" w14:textId="77777777" w:rsidR="009E2036" w:rsidRDefault="009E2036" w:rsidP="00E07A23">
      <w:pPr>
        <w:spacing w:after="0" w:line="360" w:lineRule="auto"/>
        <w:ind w:left="-90"/>
        <w:rPr>
          <w:rFonts w:ascii="Kruti Dev 010" w:hAnsi="Kruti Dev 010"/>
          <w:b/>
          <w:bCs/>
          <w:color w:val="DF2E28" w:themeColor="accent1"/>
          <w:sz w:val="32"/>
        </w:rPr>
      </w:pPr>
    </w:p>
    <w:p w14:paraId="73A1AEEF" w14:textId="57D196CD" w:rsidR="00E07A23" w:rsidRPr="003D6439" w:rsidRDefault="00E07A23" w:rsidP="00951149">
      <w:pPr>
        <w:spacing w:line="360" w:lineRule="auto"/>
        <w:ind w:left="-90"/>
        <w:rPr>
          <w:rFonts w:ascii="Times New Roman" w:hAnsi="Times New Roman"/>
          <w:b/>
          <w:bCs/>
          <w:color w:val="DF2E28" w:themeColor="accent1"/>
          <w:sz w:val="24"/>
          <w:szCs w:val="24"/>
        </w:rPr>
      </w:pPr>
      <w:r w:rsidRPr="003D6439">
        <w:rPr>
          <w:rFonts w:ascii="Kruti Dev 010" w:hAnsi="Kruti Dev 010"/>
          <w:b/>
          <w:bCs/>
          <w:color w:val="DF2E28" w:themeColor="accent1"/>
          <w:sz w:val="32"/>
        </w:rPr>
        <w:lastRenderedPageBreak/>
        <w:t xml:space="preserve">6 vad ds fdz;kRed iz'u </w:t>
      </w:r>
      <w:r w:rsidRPr="003D6439">
        <w:rPr>
          <w:rFonts w:ascii="Times New Roman" w:hAnsi="Times New Roman"/>
          <w:b/>
          <w:bCs/>
          <w:color w:val="DF2E28" w:themeColor="accent1"/>
          <w:sz w:val="24"/>
          <w:szCs w:val="24"/>
        </w:rPr>
        <w:t>(Practical question)</w:t>
      </w:r>
    </w:p>
    <w:p w14:paraId="1CC105C1" w14:textId="4C9433C8" w:rsidR="00E07A23" w:rsidRDefault="00E07A23" w:rsidP="00951149">
      <w:pPr>
        <w:pStyle w:val="ListParagraph"/>
        <w:numPr>
          <w:ilvl w:val="0"/>
          <w:numId w:val="24"/>
        </w:numPr>
        <w:spacing w:line="360" w:lineRule="auto"/>
        <w:ind w:left="810" w:hanging="630"/>
        <w:jc w:val="both"/>
        <w:rPr>
          <w:rFonts w:ascii="Kruti Dev 010" w:hAnsi="Kruti Dev 010"/>
          <w:bCs/>
          <w:sz w:val="32"/>
        </w:rPr>
      </w:pPr>
      <w:r>
        <w:rPr>
          <w:rFonts w:ascii="Kruti Dev 010" w:hAnsi="Kruti Dev 010"/>
          <w:bCs/>
          <w:sz w:val="32"/>
        </w:rPr>
        <w:t xml:space="preserve">fnus'k rFkk jes'k ,d QeZ esa dze'k% 3%2 ds vuqikr esa lk&gt;snkj gSA os 1 tuojh 2022 lss dey dks 1@4 Hkkx ds fy, lk&gt;snkj cukrs gSA dey ds izos'k ds le; [;kfr dk ewY; </w:t>
      </w:r>
      <w:r w:rsidRPr="00F64EA4">
        <w:rPr>
          <w:rFonts w:ascii="Tahoma" w:hAnsi="Tahoma" w:cs="Tahoma"/>
          <w:bCs/>
          <w:sz w:val="24"/>
        </w:rPr>
        <w:t>₹</w:t>
      </w:r>
      <w:r>
        <w:rPr>
          <w:rFonts w:ascii="Tahoma" w:hAnsi="Tahoma" w:cs="Tahoma"/>
          <w:bCs/>
          <w:sz w:val="24"/>
        </w:rPr>
        <w:t xml:space="preserve"> </w:t>
      </w:r>
      <w:r>
        <w:rPr>
          <w:rFonts w:ascii="Kruti Dev 010" w:hAnsi="Kruti Dev 010"/>
          <w:bCs/>
          <w:sz w:val="32"/>
        </w:rPr>
        <w:t xml:space="preserve">5]60]000 vkadk x;k gSA lk&gt;snkjksa dk u;k ykHk foHkktu vuqikr </w:t>
      </w:r>
      <w:r w:rsidR="00255DB6">
        <w:rPr>
          <w:rFonts w:ascii="Kruti Dev 010" w:hAnsi="Kruti Dev 010"/>
          <w:bCs/>
          <w:sz w:val="32"/>
        </w:rPr>
        <w:t>Ø</w:t>
      </w:r>
      <w:r>
        <w:rPr>
          <w:rFonts w:ascii="Kruti Dev 010" w:hAnsi="Kruti Dev 010"/>
          <w:bCs/>
          <w:sz w:val="32"/>
        </w:rPr>
        <w:t xml:space="preserve">e'k 9%6%5 j[kk x;k gSA dey vius izhfe;e ds Hkkx ds fy, </w:t>
      </w:r>
      <w:r w:rsidRPr="00F64EA4">
        <w:rPr>
          <w:rFonts w:ascii="Tahoma" w:hAnsi="Tahoma" w:cs="Tahoma"/>
          <w:bCs/>
          <w:sz w:val="24"/>
        </w:rPr>
        <w:t>₹</w:t>
      </w:r>
      <w:r>
        <w:rPr>
          <w:rFonts w:ascii="Tahoma" w:hAnsi="Tahoma" w:cs="Tahoma"/>
          <w:bCs/>
          <w:sz w:val="24"/>
        </w:rPr>
        <w:t xml:space="preserve"> </w:t>
      </w:r>
      <w:r>
        <w:rPr>
          <w:rFonts w:ascii="Kruti Dev 010" w:hAnsi="Kruti Dev 010"/>
          <w:bCs/>
          <w:sz w:val="32"/>
        </w:rPr>
        <w:t xml:space="preserve">40]000 dk LVkWd rFkk </w:t>
      </w:r>
      <w:r w:rsidRPr="00F64EA4">
        <w:rPr>
          <w:rFonts w:ascii="Tahoma" w:hAnsi="Tahoma" w:cs="Tahoma"/>
          <w:bCs/>
          <w:sz w:val="24"/>
        </w:rPr>
        <w:t>₹</w:t>
      </w:r>
      <w:r>
        <w:rPr>
          <w:rFonts w:ascii="Tahoma" w:hAnsi="Tahoma" w:cs="Tahoma"/>
          <w:bCs/>
          <w:sz w:val="24"/>
        </w:rPr>
        <w:t xml:space="preserve"> </w:t>
      </w:r>
      <w:r>
        <w:rPr>
          <w:rFonts w:ascii="Kruti Dev 010" w:hAnsi="Kruti Dev 010"/>
          <w:bCs/>
          <w:sz w:val="32"/>
        </w:rPr>
        <w:t xml:space="preserve">1]00]000 dh e'khujh ykrk gSA QeZ dh iqLrdksa esa tuZy ds vko';d ys[ks dhft,A </w:t>
      </w:r>
    </w:p>
    <w:p w14:paraId="67728DB6" w14:textId="77777777" w:rsidR="00951149" w:rsidRPr="00951149" w:rsidRDefault="00951149" w:rsidP="00951149">
      <w:pPr>
        <w:pStyle w:val="ListParagraph"/>
        <w:spacing w:line="360" w:lineRule="auto"/>
        <w:ind w:left="810"/>
        <w:jc w:val="both"/>
        <w:rPr>
          <w:rFonts w:ascii="Kruti Dev 010" w:hAnsi="Kruti Dev 010"/>
          <w:bCs/>
          <w:sz w:val="12"/>
          <w:szCs w:val="4"/>
        </w:rPr>
      </w:pPr>
    </w:p>
    <w:p w14:paraId="34068B90" w14:textId="77777777" w:rsidR="00E07A23" w:rsidRDefault="00E07A23" w:rsidP="00E07A23">
      <w:pPr>
        <w:pStyle w:val="ListParagraph"/>
        <w:spacing w:after="0" w:line="360" w:lineRule="auto"/>
        <w:ind w:left="810"/>
        <w:jc w:val="both"/>
        <w:rPr>
          <w:rFonts w:ascii="Times New Roman" w:hAnsi="Times New Roman"/>
          <w:bCs/>
          <w:sz w:val="24"/>
          <w:szCs w:val="32"/>
        </w:rPr>
      </w:pPr>
      <w:r w:rsidRPr="0044030E">
        <w:rPr>
          <w:rFonts w:ascii="Times New Roman" w:hAnsi="Times New Roman"/>
          <w:bCs/>
          <w:sz w:val="24"/>
          <w:szCs w:val="32"/>
        </w:rPr>
        <w:t xml:space="preserve">Dinesh and Ramesh are partners in the ratio of 3:2 respectively. On 1st January 2022, they admit Kamal for 1/4th share. On kamal's admission  goodwill  of the firm was valued at </w:t>
      </w:r>
      <w:r w:rsidRPr="00F64EA4">
        <w:rPr>
          <w:rFonts w:ascii="Tahoma" w:hAnsi="Tahoma" w:cs="Tahoma"/>
          <w:bCs/>
          <w:sz w:val="24"/>
        </w:rPr>
        <w:t>₹</w:t>
      </w:r>
      <w:r w:rsidRPr="0044030E">
        <w:rPr>
          <w:rFonts w:ascii="Times New Roman" w:hAnsi="Times New Roman"/>
          <w:bCs/>
          <w:sz w:val="24"/>
          <w:szCs w:val="32"/>
        </w:rPr>
        <w:t xml:space="preserve"> 5,60,000. The new ratio will be 9:6:5. Kamal brings his share of premium for goodwill as </w:t>
      </w:r>
      <w:r>
        <w:rPr>
          <w:rFonts w:ascii="Times New Roman" w:hAnsi="Times New Roman"/>
          <w:bCs/>
          <w:sz w:val="24"/>
          <w:szCs w:val="32"/>
        </w:rPr>
        <w:t>S</w:t>
      </w:r>
      <w:r w:rsidRPr="0044030E">
        <w:rPr>
          <w:rFonts w:ascii="Times New Roman" w:hAnsi="Times New Roman"/>
          <w:bCs/>
          <w:sz w:val="24"/>
          <w:szCs w:val="32"/>
        </w:rPr>
        <w:t xml:space="preserve">tock </w:t>
      </w:r>
      <w:r w:rsidRPr="00F64EA4">
        <w:rPr>
          <w:rFonts w:ascii="Tahoma" w:hAnsi="Tahoma" w:cs="Tahoma"/>
          <w:bCs/>
          <w:sz w:val="24"/>
        </w:rPr>
        <w:t>₹</w:t>
      </w:r>
      <w:r>
        <w:rPr>
          <w:rFonts w:ascii="Tahoma" w:hAnsi="Tahoma" w:cs="Tahoma"/>
          <w:bCs/>
          <w:sz w:val="24"/>
        </w:rPr>
        <w:t xml:space="preserve"> </w:t>
      </w:r>
      <w:r w:rsidRPr="0044030E">
        <w:rPr>
          <w:rFonts w:ascii="Times New Roman" w:hAnsi="Times New Roman"/>
          <w:bCs/>
          <w:sz w:val="24"/>
          <w:szCs w:val="32"/>
        </w:rPr>
        <w:t xml:space="preserve">40,000 and </w:t>
      </w:r>
      <w:r>
        <w:rPr>
          <w:rFonts w:ascii="Times New Roman" w:hAnsi="Times New Roman"/>
          <w:bCs/>
          <w:sz w:val="24"/>
          <w:szCs w:val="32"/>
        </w:rPr>
        <w:t>M</w:t>
      </w:r>
      <w:r w:rsidRPr="0044030E">
        <w:rPr>
          <w:rFonts w:ascii="Times New Roman" w:hAnsi="Times New Roman"/>
          <w:bCs/>
          <w:sz w:val="24"/>
          <w:szCs w:val="32"/>
        </w:rPr>
        <w:t>achinery</w:t>
      </w:r>
      <w:r>
        <w:rPr>
          <w:rFonts w:ascii="Times New Roman" w:hAnsi="Times New Roman"/>
          <w:bCs/>
          <w:sz w:val="24"/>
          <w:szCs w:val="32"/>
        </w:rPr>
        <w:t xml:space="preserve"> </w:t>
      </w:r>
      <w:r w:rsidRPr="00F64EA4">
        <w:rPr>
          <w:rFonts w:ascii="Tahoma" w:hAnsi="Tahoma" w:cs="Tahoma"/>
          <w:bCs/>
          <w:sz w:val="24"/>
        </w:rPr>
        <w:t>₹</w:t>
      </w:r>
      <w:r w:rsidRPr="0044030E">
        <w:rPr>
          <w:rFonts w:ascii="Times New Roman" w:hAnsi="Times New Roman"/>
          <w:bCs/>
          <w:sz w:val="24"/>
          <w:szCs w:val="32"/>
        </w:rPr>
        <w:t xml:space="preserve"> 1,00,000. Pass necessary journal entries in the books of the firm.</w:t>
      </w:r>
    </w:p>
    <w:p w14:paraId="589D7AB1" w14:textId="77777777" w:rsidR="00951149" w:rsidRPr="00392F31" w:rsidRDefault="00951149" w:rsidP="00951149">
      <w:pPr>
        <w:spacing w:after="0" w:line="360" w:lineRule="auto"/>
        <w:ind w:right="-90"/>
        <w:jc w:val="both"/>
        <w:rPr>
          <w:rFonts w:ascii="Kokila" w:hAnsi="Kokila" w:cs="Kokila"/>
          <w:sz w:val="32"/>
          <w:szCs w:val="32"/>
        </w:rPr>
      </w:pPr>
      <w:r w:rsidRPr="00392F31">
        <w:rPr>
          <w:rFonts w:ascii="Kokila" w:hAnsi="Kokila" w:cs="Kokila"/>
          <w:sz w:val="32"/>
          <w:szCs w:val="32"/>
        </w:rPr>
        <w:t>-------------------------------------------------------------------------------------------------------------</w:t>
      </w:r>
    </w:p>
    <w:p w14:paraId="2C78B703" w14:textId="77777777" w:rsidR="00951149" w:rsidRDefault="00951149" w:rsidP="00951149">
      <w:pPr>
        <w:spacing w:after="0" w:line="360" w:lineRule="auto"/>
        <w:jc w:val="both"/>
        <w:rPr>
          <w:rFonts w:ascii="Kokila" w:hAnsi="Kokila" w:cs="Kokila"/>
          <w:sz w:val="32"/>
          <w:szCs w:val="32"/>
        </w:rPr>
      </w:pPr>
      <w:r>
        <w:rPr>
          <w:rFonts w:ascii="Kokila" w:hAnsi="Kokila" w:cs="Kokila"/>
          <w:sz w:val="32"/>
          <w:szCs w:val="32"/>
        </w:rPr>
        <w:t>-------------------------------------------------------------------------------------------------------------</w:t>
      </w:r>
    </w:p>
    <w:p w14:paraId="2E11B858" w14:textId="77777777" w:rsidR="00951149" w:rsidRDefault="00951149" w:rsidP="00951149">
      <w:pPr>
        <w:spacing w:after="0" w:line="360" w:lineRule="auto"/>
        <w:jc w:val="both"/>
        <w:rPr>
          <w:rFonts w:ascii="Kokila" w:hAnsi="Kokila" w:cs="Kokila"/>
          <w:sz w:val="32"/>
          <w:szCs w:val="32"/>
        </w:rPr>
      </w:pPr>
      <w:r>
        <w:rPr>
          <w:rFonts w:ascii="Kokila" w:hAnsi="Kokila" w:cs="Kokila"/>
          <w:sz w:val="32"/>
          <w:szCs w:val="32"/>
        </w:rPr>
        <w:t>-------------------------------------------------------------------------------------------------------------</w:t>
      </w:r>
    </w:p>
    <w:p w14:paraId="78D9E208" w14:textId="77777777" w:rsidR="00951149" w:rsidRDefault="00951149" w:rsidP="00951149">
      <w:pPr>
        <w:spacing w:after="0" w:line="360" w:lineRule="auto"/>
        <w:jc w:val="both"/>
        <w:rPr>
          <w:rFonts w:ascii="Kokila" w:hAnsi="Kokila" w:cs="Kokila"/>
          <w:sz w:val="32"/>
          <w:szCs w:val="32"/>
        </w:rPr>
      </w:pPr>
      <w:r>
        <w:rPr>
          <w:rFonts w:ascii="Kokila" w:hAnsi="Kokila" w:cs="Kokila"/>
          <w:sz w:val="32"/>
          <w:szCs w:val="32"/>
        </w:rPr>
        <w:t>-------------------------------------------------------------------------------------------------------------</w:t>
      </w:r>
    </w:p>
    <w:p w14:paraId="59C1337B" w14:textId="77777777" w:rsidR="00951149" w:rsidRDefault="00951149" w:rsidP="00951149">
      <w:pPr>
        <w:spacing w:after="0" w:line="360" w:lineRule="auto"/>
        <w:jc w:val="both"/>
        <w:rPr>
          <w:rFonts w:ascii="Kokila" w:hAnsi="Kokila" w:cs="Kokila"/>
          <w:sz w:val="32"/>
          <w:szCs w:val="32"/>
        </w:rPr>
      </w:pPr>
      <w:r>
        <w:rPr>
          <w:rFonts w:ascii="Kokila" w:hAnsi="Kokila" w:cs="Kokila"/>
          <w:sz w:val="32"/>
          <w:szCs w:val="32"/>
        </w:rPr>
        <w:t>-------------------------------------------------------------------------------------------------------------</w:t>
      </w:r>
    </w:p>
    <w:p w14:paraId="00EC4DE3" w14:textId="63E0E925" w:rsidR="006355A1" w:rsidRDefault="00951149" w:rsidP="00951149">
      <w:pPr>
        <w:spacing w:after="0" w:line="360" w:lineRule="auto"/>
        <w:jc w:val="both"/>
        <w:rPr>
          <w:rFonts w:ascii="Kokila" w:hAnsi="Kokila" w:cs="Kokila"/>
          <w:sz w:val="32"/>
          <w:szCs w:val="32"/>
        </w:rPr>
      </w:pPr>
      <w:r>
        <w:rPr>
          <w:rFonts w:ascii="Kokila" w:hAnsi="Kokila" w:cs="Kokila"/>
          <w:sz w:val="32"/>
          <w:szCs w:val="32"/>
        </w:rPr>
        <w:t>-------------------------------------------------------------------------------------------------------------</w:t>
      </w:r>
    </w:p>
    <w:p w14:paraId="4EFE797E" w14:textId="77777777" w:rsidR="00951149" w:rsidRPr="00392F31" w:rsidRDefault="00951149" w:rsidP="00951149">
      <w:pPr>
        <w:spacing w:after="0" w:line="360" w:lineRule="auto"/>
        <w:ind w:right="-90"/>
        <w:jc w:val="both"/>
        <w:rPr>
          <w:rFonts w:ascii="Kokila" w:hAnsi="Kokila" w:cs="Kokila"/>
          <w:sz w:val="32"/>
          <w:szCs w:val="32"/>
        </w:rPr>
      </w:pPr>
      <w:r w:rsidRPr="00392F31">
        <w:rPr>
          <w:rFonts w:ascii="Kokila" w:hAnsi="Kokila" w:cs="Kokila"/>
          <w:sz w:val="32"/>
          <w:szCs w:val="32"/>
        </w:rPr>
        <w:t>-------------------------------------------------------------------------------------------------------------</w:t>
      </w:r>
    </w:p>
    <w:p w14:paraId="1387C213" w14:textId="77777777" w:rsidR="00951149" w:rsidRDefault="00951149" w:rsidP="00951149">
      <w:pPr>
        <w:spacing w:after="0" w:line="360" w:lineRule="auto"/>
        <w:jc w:val="both"/>
        <w:rPr>
          <w:rFonts w:ascii="Kokila" w:hAnsi="Kokila" w:cs="Kokila"/>
          <w:sz w:val="32"/>
          <w:szCs w:val="32"/>
        </w:rPr>
      </w:pPr>
      <w:r>
        <w:rPr>
          <w:rFonts w:ascii="Kokila" w:hAnsi="Kokila" w:cs="Kokila"/>
          <w:sz w:val="32"/>
          <w:szCs w:val="32"/>
        </w:rPr>
        <w:t>-------------------------------------------------------------------------------------------------------------</w:t>
      </w:r>
    </w:p>
    <w:p w14:paraId="5A2D0A93" w14:textId="77777777" w:rsidR="00951149" w:rsidRDefault="00951149" w:rsidP="00951149">
      <w:pPr>
        <w:spacing w:after="0" w:line="360" w:lineRule="auto"/>
        <w:jc w:val="both"/>
        <w:rPr>
          <w:rFonts w:ascii="Kokila" w:hAnsi="Kokila" w:cs="Kokila"/>
          <w:sz w:val="32"/>
          <w:szCs w:val="32"/>
        </w:rPr>
      </w:pPr>
      <w:r>
        <w:rPr>
          <w:rFonts w:ascii="Kokila" w:hAnsi="Kokila" w:cs="Kokila"/>
          <w:sz w:val="32"/>
          <w:szCs w:val="32"/>
        </w:rPr>
        <w:t>-------------------------------------------------------------------------------------------------------------</w:t>
      </w:r>
    </w:p>
    <w:p w14:paraId="0CFB81AC" w14:textId="77777777" w:rsidR="00951149" w:rsidRDefault="00951149" w:rsidP="00951149">
      <w:pPr>
        <w:spacing w:after="0" w:line="360" w:lineRule="auto"/>
        <w:jc w:val="both"/>
        <w:rPr>
          <w:rFonts w:ascii="Kokila" w:hAnsi="Kokila" w:cs="Kokila"/>
          <w:sz w:val="32"/>
          <w:szCs w:val="32"/>
        </w:rPr>
      </w:pPr>
      <w:r>
        <w:rPr>
          <w:rFonts w:ascii="Kokila" w:hAnsi="Kokila" w:cs="Kokila"/>
          <w:sz w:val="32"/>
          <w:szCs w:val="32"/>
        </w:rPr>
        <w:t>-------------------------------------------------------------------------------------------------------------</w:t>
      </w:r>
    </w:p>
    <w:p w14:paraId="27AA55EA" w14:textId="77777777" w:rsidR="00951149" w:rsidRDefault="00951149" w:rsidP="00951149">
      <w:pPr>
        <w:spacing w:after="0" w:line="360" w:lineRule="auto"/>
        <w:jc w:val="both"/>
        <w:rPr>
          <w:rFonts w:ascii="Kokila" w:hAnsi="Kokila" w:cs="Kokila"/>
          <w:sz w:val="32"/>
          <w:szCs w:val="32"/>
        </w:rPr>
      </w:pPr>
      <w:r>
        <w:rPr>
          <w:rFonts w:ascii="Kokila" w:hAnsi="Kokila" w:cs="Kokila"/>
          <w:sz w:val="32"/>
          <w:szCs w:val="32"/>
        </w:rPr>
        <w:t>-------------------------------------------------------------------------------------------------------------</w:t>
      </w:r>
    </w:p>
    <w:p w14:paraId="3AE6978F" w14:textId="4CAEAED9" w:rsidR="00951149" w:rsidRDefault="00951149" w:rsidP="00951149">
      <w:pPr>
        <w:spacing w:after="0" w:line="360" w:lineRule="auto"/>
        <w:jc w:val="both"/>
        <w:rPr>
          <w:rFonts w:ascii="Kokila" w:hAnsi="Kokila" w:cs="Kokila"/>
          <w:sz w:val="32"/>
          <w:szCs w:val="32"/>
        </w:rPr>
      </w:pPr>
      <w:r>
        <w:rPr>
          <w:rFonts w:ascii="Kokila" w:hAnsi="Kokila" w:cs="Kokila"/>
          <w:sz w:val="32"/>
          <w:szCs w:val="32"/>
        </w:rPr>
        <w:t>-------------------------------------------------------------------------------------------------------------</w:t>
      </w:r>
    </w:p>
    <w:p w14:paraId="3BDCE7D7" w14:textId="77777777" w:rsidR="00951149" w:rsidRPr="00392F31" w:rsidRDefault="00951149" w:rsidP="00951149">
      <w:pPr>
        <w:spacing w:after="0" w:line="360" w:lineRule="auto"/>
        <w:ind w:right="-90"/>
        <w:jc w:val="both"/>
        <w:rPr>
          <w:rFonts w:ascii="Kokila" w:hAnsi="Kokila" w:cs="Kokila"/>
          <w:sz w:val="32"/>
          <w:szCs w:val="32"/>
        </w:rPr>
      </w:pPr>
      <w:r w:rsidRPr="00392F31">
        <w:rPr>
          <w:rFonts w:ascii="Kokila" w:hAnsi="Kokila" w:cs="Kokila"/>
          <w:sz w:val="32"/>
          <w:szCs w:val="32"/>
        </w:rPr>
        <w:t>-------------------------------------------------------------------------------------------------------------</w:t>
      </w:r>
    </w:p>
    <w:p w14:paraId="24B6FE38" w14:textId="77777777" w:rsidR="00951149" w:rsidRDefault="00951149" w:rsidP="00951149">
      <w:pPr>
        <w:spacing w:after="0" w:line="360" w:lineRule="auto"/>
        <w:jc w:val="both"/>
        <w:rPr>
          <w:rFonts w:ascii="Kokila" w:hAnsi="Kokila" w:cs="Kokila"/>
          <w:sz w:val="32"/>
          <w:szCs w:val="32"/>
        </w:rPr>
      </w:pPr>
      <w:r>
        <w:rPr>
          <w:rFonts w:ascii="Kokila" w:hAnsi="Kokila" w:cs="Kokila"/>
          <w:sz w:val="32"/>
          <w:szCs w:val="32"/>
        </w:rPr>
        <w:t>-------------------------------------------------------------------------------------------------------------</w:t>
      </w:r>
    </w:p>
    <w:p w14:paraId="1B437F64" w14:textId="77777777" w:rsidR="00951149" w:rsidRDefault="00951149" w:rsidP="00951149">
      <w:pPr>
        <w:spacing w:after="0" w:line="360" w:lineRule="auto"/>
        <w:jc w:val="both"/>
        <w:rPr>
          <w:rFonts w:ascii="Kokila" w:hAnsi="Kokila" w:cs="Kokila"/>
          <w:sz w:val="32"/>
          <w:szCs w:val="32"/>
        </w:rPr>
      </w:pPr>
      <w:r>
        <w:rPr>
          <w:rFonts w:ascii="Kokila" w:hAnsi="Kokila" w:cs="Kokila"/>
          <w:sz w:val="32"/>
          <w:szCs w:val="32"/>
        </w:rPr>
        <w:t>-------------------------------------------------------------------------------------------------------------</w:t>
      </w:r>
    </w:p>
    <w:p w14:paraId="7A24F3F7" w14:textId="77777777" w:rsidR="00E07A23" w:rsidRDefault="00E07A23" w:rsidP="00E07A23">
      <w:pPr>
        <w:pStyle w:val="ListParagraph"/>
        <w:numPr>
          <w:ilvl w:val="0"/>
          <w:numId w:val="24"/>
        </w:numPr>
        <w:spacing w:after="0" w:line="360" w:lineRule="auto"/>
        <w:ind w:left="720" w:hanging="540"/>
        <w:jc w:val="both"/>
        <w:rPr>
          <w:rFonts w:ascii="Kruti Dev 010" w:hAnsi="Kruti Dev 010"/>
          <w:bCs/>
          <w:sz w:val="32"/>
        </w:rPr>
      </w:pPr>
      <w:r w:rsidRPr="00CD6987">
        <w:rPr>
          <w:rFonts w:ascii="Kruti Dev 010" w:hAnsi="Kruti Dev 010"/>
          <w:bCs/>
          <w:sz w:val="32"/>
        </w:rPr>
        <w:lastRenderedPageBreak/>
        <w:t>v vkSj c ,d QeZ esa leku lk&gt;snkj gSA os l dks u;k lk&gt;snkj cukrs gSA 31 fnlEcj 202</w:t>
      </w:r>
      <w:r>
        <w:rPr>
          <w:rFonts w:ascii="Kruti Dev 010" w:hAnsi="Kruti Dev 010"/>
          <w:bCs/>
          <w:sz w:val="32"/>
        </w:rPr>
        <w:t>1</w:t>
      </w:r>
      <w:r w:rsidRPr="00CD6987">
        <w:rPr>
          <w:rFonts w:ascii="Kruti Dev 010" w:hAnsi="Kruti Dev 010"/>
          <w:bCs/>
          <w:sz w:val="32"/>
        </w:rPr>
        <w:t xml:space="preserve"> dks mudk fpV~Bk fuEu gS &amp;</w:t>
      </w:r>
    </w:p>
    <w:p w14:paraId="0C50183E" w14:textId="45B4850E" w:rsidR="006355A1" w:rsidRPr="00455570" w:rsidRDefault="00E07A23" w:rsidP="00455570">
      <w:pPr>
        <w:pStyle w:val="ListParagraph"/>
        <w:spacing w:after="0" w:line="360" w:lineRule="auto"/>
        <w:jc w:val="both"/>
        <w:rPr>
          <w:rFonts w:ascii="Times New Roman" w:hAnsi="Times New Roman"/>
          <w:bCs/>
          <w:sz w:val="24"/>
        </w:rPr>
      </w:pPr>
      <w:r w:rsidRPr="00093657">
        <w:rPr>
          <w:rFonts w:ascii="Times New Roman" w:hAnsi="Times New Roman"/>
          <w:bCs/>
          <w:sz w:val="24"/>
        </w:rPr>
        <w:t>A and B are equal partners in a firm. They admit C  as a partner. Their balance sheet as on 31st December 2021 is as follows:-</w:t>
      </w:r>
    </w:p>
    <w:p w14:paraId="66092F9E" w14:textId="77777777" w:rsidR="00E07A23" w:rsidRDefault="00E07A23" w:rsidP="00E07A23">
      <w:pPr>
        <w:pStyle w:val="ListParagraph"/>
        <w:spacing w:after="0" w:line="360" w:lineRule="auto"/>
        <w:ind w:hanging="540"/>
        <w:jc w:val="center"/>
        <w:rPr>
          <w:rFonts w:ascii="Kruti Dev 010" w:hAnsi="Kruti Dev 010"/>
          <w:bCs/>
          <w:sz w:val="32"/>
        </w:rPr>
      </w:pPr>
      <w:r>
        <w:rPr>
          <w:rFonts w:ascii="Kruti Dev 010" w:hAnsi="Kruti Dev 010"/>
          <w:bCs/>
          <w:sz w:val="32"/>
        </w:rPr>
        <w:t xml:space="preserve">   </w:t>
      </w:r>
      <w:r w:rsidRPr="00CD6987">
        <w:rPr>
          <w:rFonts w:ascii="Kruti Dev 010" w:hAnsi="Kruti Dev 010"/>
          <w:bCs/>
          <w:sz w:val="32"/>
        </w:rPr>
        <w:t>fpV~Bk ¼ 31 fnlEcj 202</w:t>
      </w:r>
      <w:r>
        <w:rPr>
          <w:rFonts w:ascii="Kruti Dev 010" w:hAnsi="Kruti Dev 010"/>
          <w:bCs/>
          <w:sz w:val="32"/>
        </w:rPr>
        <w:t>1</w:t>
      </w:r>
      <w:r w:rsidRPr="00CD6987">
        <w:rPr>
          <w:rFonts w:ascii="Kruti Dev 010" w:hAnsi="Kruti Dev 010"/>
          <w:bCs/>
          <w:sz w:val="32"/>
        </w:rPr>
        <w:t xml:space="preserve"> dks½</w:t>
      </w:r>
    </w:p>
    <w:p w14:paraId="0974B7C3" w14:textId="77777777" w:rsidR="00E07A23" w:rsidRPr="004E508B" w:rsidRDefault="00E07A23" w:rsidP="00056EBB">
      <w:pPr>
        <w:pStyle w:val="ListParagraph"/>
        <w:spacing w:line="360" w:lineRule="auto"/>
        <w:ind w:left="1800" w:right="-90"/>
        <w:rPr>
          <w:rFonts w:ascii="Times New Roman" w:hAnsi="Times New Roman"/>
          <w:bCs/>
        </w:rPr>
      </w:pPr>
      <w:r>
        <w:rPr>
          <w:rFonts w:ascii="Times New Roman" w:hAnsi="Times New Roman"/>
          <w:bCs/>
          <w:sz w:val="24"/>
          <w:szCs w:val="32"/>
        </w:rPr>
        <w:t xml:space="preserve">                       </w:t>
      </w:r>
      <w:r w:rsidRPr="00211B82">
        <w:rPr>
          <w:rFonts w:ascii="Times New Roman" w:hAnsi="Times New Roman"/>
          <w:bCs/>
          <w:sz w:val="24"/>
          <w:szCs w:val="32"/>
        </w:rPr>
        <w:t>Balance Sheet(As on 31.12.202</w:t>
      </w:r>
      <w:r>
        <w:rPr>
          <w:rFonts w:ascii="Times New Roman" w:hAnsi="Times New Roman"/>
          <w:bCs/>
          <w:sz w:val="24"/>
          <w:szCs w:val="32"/>
        </w:rPr>
        <w:t>1</w:t>
      </w:r>
      <w:r w:rsidRPr="00211B82">
        <w:rPr>
          <w:rFonts w:ascii="Times New Roman" w:hAnsi="Times New Roman"/>
          <w:bCs/>
          <w:sz w:val="24"/>
          <w:szCs w:val="32"/>
        </w:rPr>
        <w:t>)</w:t>
      </w:r>
    </w:p>
    <w:tbl>
      <w:tblPr>
        <w:tblW w:w="8958" w:type="dxa"/>
        <w:tblInd w:w="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58"/>
        <w:gridCol w:w="1260"/>
        <w:gridCol w:w="2594"/>
        <w:gridCol w:w="1546"/>
      </w:tblGrid>
      <w:tr w:rsidR="00E07A23" w:rsidRPr="00760F79" w14:paraId="7F6C849D" w14:textId="77777777" w:rsidTr="00C23650">
        <w:tc>
          <w:tcPr>
            <w:tcW w:w="3558" w:type="dxa"/>
            <w:tcBorders>
              <w:top w:val="single" w:sz="4" w:space="0" w:color="auto"/>
              <w:left w:val="single" w:sz="4" w:space="0" w:color="auto"/>
              <w:bottom w:val="single" w:sz="4" w:space="0" w:color="auto"/>
              <w:right w:val="single" w:sz="4" w:space="0" w:color="auto"/>
            </w:tcBorders>
          </w:tcPr>
          <w:p w14:paraId="5DBA74E0" w14:textId="77777777" w:rsidR="00E07A23" w:rsidRPr="00760F79" w:rsidRDefault="00E07A23" w:rsidP="00A15A7F">
            <w:pPr>
              <w:pStyle w:val="ListParagraph"/>
              <w:spacing w:after="0" w:line="360" w:lineRule="auto"/>
              <w:ind w:hanging="540"/>
              <w:jc w:val="center"/>
              <w:rPr>
                <w:rFonts w:ascii="Kruti Dev 010" w:hAnsi="Kruti Dev 010"/>
                <w:b/>
                <w:bCs/>
                <w:sz w:val="32"/>
              </w:rPr>
            </w:pPr>
            <w:r w:rsidRPr="00760F79">
              <w:rPr>
                <w:rFonts w:ascii="Kruti Dev 010" w:hAnsi="Kruti Dev 010"/>
                <w:b/>
                <w:bCs/>
                <w:sz w:val="32"/>
              </w:rPr>
              <w:t>nkf;Ro</w:t>
            </w:r>
            <w:r>
              <w:rPr>
                <w:rFonts w:ascii="Kruti Dev 010" w:hAnsi="Kruti Dev 010"/>
                <w:b/>
                <w:bCs/>
                <w:sz w:val="32"/>
              </w:rPr>
              <w:t xml:space="preserve"> </w:t>
            </w:r>
            <w:r w:rsidRPr="0046738F">
              <w:rPr>
                <w:rFonts w:ascii="Kruti Dev 010" w:hAnsi="Kruti Dev 010" w:cs="Times New Roman"/>
                <w:bCs/>
                <w:sz w:val="28"/>
              </w:rPr>
              <w:t>¼</w:t>
            </w:r>
            <w:r w:rsidRPr="0046738F">
              <w:rPr>
                <w:rFonts w:ascii="Times New Roman" w:hAnsi="Times New Roman" w:cs="Times New Roman"/>
                <w:bCs/>
                <w:sz w:val="28"/>
              </w:rPr>
              <w:t>Liabilities</w:t>
            </w:r>
            <w:r w:rsidRPr="0046738F">
              <w:rPr>
                <w:rFonts w:ascii="Kruti Dev 010" w:hAnsi="Kruti Dev 010" w:cs="Times New Roman"/>
                <w:bCs/>
                <w:sz w:val="28"/>
              </w:rPr>
              <w:t>½</w:t>
            </w:r>
          </w:p>
        </w:tc>
        <w:tc>
          <w:tcPr>
            <w:tcW w:w="1260" w:type="dxa"/>
            <w:tcBorders>
              <w:top w:val="single" w:sz="4" w:space="0" w:color="auto"/>
              <w:left w:val="single" w:sz="4" w:space="0" w:color="auto"/>
              <w:bottom w:val="single" w:sz="4" w:space="0" w:color="auto"/>
              <w:right w:val="single" w:sz="4" w:space="0" w:color="auto"/>
            </w:tcBorders>
          </w:tcPr>
          <w:p w14:paraId="5522A8B0" w14:textId="77777777" w:rsidR="00E07A23" w:rsidRPr="00760F79" w:rsidRDefault="00E07A23" w:rsidP="00C23650">
            <w:pPr>
              <w:pStyle w:val="ListParagraph"/>
              <w:spacing w:after="0" w:line="276" w:lineRule="auto"/>
              <w:ind w:hanging="540"/>
              <w:jc w:val="center"/>
              <w:rPr>
                <w:rFonts w:ascii="Kruti Dev 010" w:hAnsi="Kruti Dev 010"/>
                <w:b/>
                <w:bCs/>
                <w:sz w:val="32"/>
              </w:rPr>
            </w:pPr>
            <w:r w:rsidRPr="00760F79">
              <w:rPr>
                <w:rFonts w:ascii="Kruti Dev 010" w:hAnsi="Kruti Dev 010"/>
                <w:b/>
                <w:bCs/>
                <w:sz w:val="32"/>
              </w:rPr>
              <w:t>jkf'k</w:t>
            </w:r>
            <w:r>
              <w:rPr>
                <w:rFonts w:ascii="Kruti Dev 010" w:hAnsi="Kruti Dev 010"/>
                <w:b/>
                <w:bCs/>
                <w:sz w:val="32"/>
              </w:rPr>
              <w:t xml:space="preserve"> </w:t>
            </w:r>
            <w:r w:rsidRPr="00F64EA4">
              <w:rPr>
                <w:rFonts w:ascii="Tahoma" w:hAnsi="Tahoma" w:cs="Tahoma"/>
                <w:bCs/>
                <w:sz w:val="24"/>
              </w:rPr>
              <w:t>₹</w:t>
            </w:r>
          </w:p>
        </w:tc>
        <w:tc>
          <w:tcPr>
            <w:tcW w:w="2594" w:type="dxa"/>
            <w:tcBorders>
              <w:left w:val="single" w:sz="4" w:space="0" w:color="auto"/>
              <w:bottom w:val="single" w:sz="4" w:space="0" w:color="auto"/>
            </w:tcBorders>
          </w:tcPr>
          <w:p w14:paraId="2DAE56AF" w14:textId="77777777" w:rsidR="00E07A23" w:rsidRPr="00760F79" w:rsidRDefault="00E07A23" w:rsidP="00C23650">
            <w:pPr>
              <w:pStyle w:val="ListParagraph"/>
              <w:spacing w:after="0" w:line="276" w:lineRule="auto"/>
              <w:ind w:hanging="540"/>
              <w:jc w:val="center"/>
              <w:rPr>
                <w:rFonts w:ascii="Kruti Dev 010" w:hAnsi="Kruti Dev 010"/>
                <w:b/>
                <w:bCs/>
                <w:sz w:val="32"/>
              </w:rPr>
            </w:pPr>
            <w:r w:rsidRPr="00760F79">
              <w:rPr>
                <w:rFonts w:ascii="Kruti Dev 010" w:hAnsi="Kruti Dev 010"/>
                <w:b/>
                <w:bCs/>
                <w:sz w:val="32"/>
              </w:rPr>
              <w:t>lEifRr;kW</w:t>
            </w:r>
            <w:r>
              <w:rPr>
                <w:rFonts w:ascii="Kruti Dev 010" w:hAnsi="Kruti Dev 010"/>
                <w:b/>
                <w:bCs/>
                <w:sz w:val="32"/>
              </w:rPr>
              <w:t xml:space="preserve"> </w:t>
            </w:r>
            <w:r w:rsidRPr="00453E7A">
              <w:rPr>
                <w:rFonts w:ascii="Kruti Dev 010" w:hAnsi="Kruti Dev 010"/>
                <w:bCs/>
                <w:sz w:val="28"/>
              </w:rPr>
              <w:t>¼</w:t>
            </w:r>
            <w:r w:rsidRPr="00F64EA4">
              <w:rPr>
                <w:rFonts w:ascii="Times New Roman" w:hAnsi="Times New Roman"/>
                <w:bCs/>
                <w:sz w:val="28"/>
              </w:rPr>
              <w:t>Assets</w:t>
            </w:r>
            <w:r w:rsidRPr="00453E7A">
              <w:rPr>
                <w:rFonts w:ascii="Kruti Dev 010" w:hAnsi="Kruti Dev 010"/>
                <w:bCs/>
                <w:sz w:val="28"/>
              </w:rPr>
              <w:t>½</w:t>
            </w:r>
            <w:r>
              <w:rPr>
                <w:rFonts w:ascii="Kruti Dev 010" w:hAnsi="Kruti Dev 010"/>
                <w:b/>
                <w:bCs/>
                <w:sz w:val="32"/>
              </w:rPr>
              <w:t xml:space="preserve">  </w:t>
            </w:r>
          </w:p>
        </w:tc>
        <w:tc>
          <w:tcPr>
            <w:tcW w:w="1546" w:type="dxa"/>
            <w:tcBorders>
              <w:bottom w:val="single" w:sz="4" w:space="0" w:color="auto"/>
            </w:tcBorders>
          </w:tcPr>
          <w:p w14:paraId="14403CE3" w14:textId="77777777" w:rsidR="00E07A23" w:rsidRPr="00760F79" w:rsidRDefault="00E07A23" w:rsidP="00C23650">
            <w:pPr>
              <w:pStyle w:val="ListParagraph"/>
              <w:spacing w:after="0" w:line="276" w:lineRule="auto"/>
              <w:ind w:hanging="540"/>
              <w:jc w:val="center"/>
              <w:rPr>
                <w:rFonts w:ascii="Kruti Dev 010" w:hAnsi="Kruti Dev 010"/>
                <w:b/>
                <w:bCs/>
                <w:sz w:val="32"/>
              </w:rPr>
            </w:pPr>
            <w:r w:rsidRPr="00760F79">
              <w:rPr>
                <w:rFonts w:ascii="Kruti Dev 010" w:hAnsi="Kruti Dev 010"/>
                <w:b/>
                <w:bCs/>
                <w:sz w:val="32"/>
              </w:rPr>
              <w:t>jkf'k</w:t>
            </w:r>
            <w:r>
              <w:rPr>
                <w:rFonts w:ascii="Kruti Dev 010" w:hAnsi="Kruti Dev 010"/>
                <w:b/>
                <w:bCs/>
                <w:sz w:val="32"/>
              </w:rPr>
              <w:t xml:space="preserve"> </w:t>
            </w:r>
            <w:r w:rsidRPr="00F64EA4">
              <w:rPr>
                <w:rFonts w:ascii="Tahoma" w:hAnsi="Tahoma" w:cs="Tahoma"/>
                <w:bCs/>
                <w:sz w:val="24"/>
              </w:rPr>
              <w:t>₹</w:t>
            </w:r>
          </w:p>
        </w:tc>
      </w:tr>
      <w:tr w:rsidR="00E07A23" w:rsidRPr="00760F79" w14:paraId="7522CFA8" w14:textId="77777777" w:rsidTr="00C23650">
        <w:tc>
          <w:tcPr>
            <w:tcW w:w="3558" w:type="dxa"/>
            <w:tcBorders>
              <w:top w:val="single" w:sz="4" w:space="0" w:color="auto"/>
              <w:left w:val="single" w:sz="4" w:space="0" w:color="auto"/>
              <w:bottom w:val="nil"/>
              <w:right w:val="single" w:sz="4" w:space="0" w:color="auto"/>
            </w:tcBorders>
          </w:tcPr>
          <w:p w14:paraId="01286510" w14:textId="77777777" w:rsidR="00E07A23" w:rsidRPr="00760F79" w:rsidRDefault="00E07A23" w:rsidP="00A15A7F">
            <w:pPr>
              <w:pStyle w:val="ListParagraph"/>
              <w:spacing w:after="0" w:line="360" w:lineRule="auto"/>
              <w:ind w:hanging="540"/>
              <w:jc w:val="both"/>
              <w:rPr>
                <w:rFonts w:ascii="Kruti Dev 010" w:hAnsi="Kruti Dev 010"/>
                <w:bCs/>
                <w:sz w:val="32"/>
              </w:rPr>
            </w:pPr>
            <w:r>
              <w:rPr>
                <w:rFonts w:ascii="Kruti Dev 010" w:hAnsi="Kruti Dev 010"/>
                <w:bCs/>
                <w:sz w:val="32"/>
              </w:rPr>
              <w:t>y</w:t>
            </w:r>
            <w:r w:rsidRPr="00760F79">
              <w:rPr>
                <w:rFonts w:ascii="Kruti Dev 010" w:hAnsi="Kruti Dev 010"/>
                <w:bCs/>
                <w:sz w:val="32"/>
              </w:rPr>
              <w:t>sunkj</w:t>
            </w:r>
            <w:r>
              <w:rPr>
                <w:rFonts w:ascii="Kruti Dev 010" w:hAnsi="Kruti Dev 010"/>
                <w:bCs/>
                <w:sz w:val="32"/>
              </w:rPr>
              <w:t xml:space="preserve"> </w:t>
            </w:r>
            <w:r w:rsidRPr="00453E7A">
              <w:rPr>
                <w:rFonts w:ascii="Kruti Dev 010" w:hAnsi="Kruti Dev 010"/>
                <w:bCs/>
                <w:sz w:val="24"/>
              </w:rPr>
              <w:t>¼</w:t>
            </w:r>
            <w:r w:rsidRPr="00F64EA4">
              <w:rPr>
                <w:rFonts w:ascii="Times New Roman" w:hAnsi="Times New Roman"/>
                <w:bCs/>
                <w:sz w:val="24"/>
              </w:rPr>
              <w:t>Creditors</w:t>
            </w:r>
            <w:r>
              <w:rPr>
                <w:rFonts w:ascii="Times New Roman" w:hAnsi="Times New Roman"/>
                <w:bCs/>
                <w:sz w:val="24"/>
              </w:rPr>
              <w:t>)</w:t>
            </w:r>
          </w:p>
        </w:tc>
        <w:tc>
          <w:tcPr>
            <w:tcW w:w="1260" w:type="dxa"/>
            <w:tcBorders>
              <w:top w:val="single" w:sz="4" w:space="0" w:color="auto"/>
              <w:left w:val="single" w:sz="4" w:space="0" w:color="auto"/>
              <w:bottom w:val="nil"/>
              <w:right w:val="single" w:sz="4" w:space="0" w:color="auto"/>
            </w:tcBorders>
          </w:tcPr>
          <w:p w14:paraId="05B9CB31" w14:textId="77777777" w:rsidR="00E07A23" w:rsidRPr="00760F79" w:rsidRDefault="00E07A23" w:rsidP="00A15A7F">
            <w:pPr>
              <w:pStyle w:val="ListParagraph"/>
              <w:spacing w:after="0" w:line="360" w:lineRule="auto"/>
              <w:ind w:hanging="540"/>
              <w:jc w:val="center"/>
              <w:rPr>
                <w:rFonts w:ascii="Kruti Dev 010" w:hAnsi="Kruti Dev 010"/>
                <w:bCs/>
                <w:sz w:val="32"/>
              </w:rPr>
            </w:pPr>
            <w:r>
              <w:rPr>
                <w:rFonts w:ascii="Kruti Dev 010" w:hAnsi="Kruti Dev 010"/>
                <w:bCs/>
                <w:sz w:val="32"/>
              </w:rPr>
              <w:t>1]</w:t>
            </w:r>
            <w:r w:rsidRPr="00760F79">
              <w:rPr>
                <w:rFonts w:ascii="Kruti Dev 010" w:hAnsi="Kruti Dev 010"/>
                <w:bCs/>
                <w:sz w:val="32"/>
              </w:rPr>
              <w:t>000</w:t>
            </w:r>
          </w:p>
        </w:tc>
        <w:tc>
          <w:tcPr>
            <w:tcW w:w="2594" w:type="dxa"/>
            <w:tcBorders>
              <w:top w:val="single" w:sz="4" w:space="0" w:color="auto"/>
              <w:left w:val="single" w:sz="4" w:space="0" w:color="auto"/>
              <w:bottom w:val="nil"/>
              <w:right w:val="single" w:sz="4" w:space="0" w:color="auto"/>
            </w:tcBorders>
          </w:tcPr>
          <w:p w14:paraId="43B4C901" w14:textId="77777777" w:rsidR="00E07A23" w:rsidRPr="00760F79" w:rsidRDefault="00E07A23" w:rsidP="00A15A7F">
            <w:pPr>
              <w:pStyle w:val="ListParagraph"/>
              <w:spacing w:after="0" w:line="360" w:lineRule="auto"/>
              <w:ind w:hanging="540"/>
              <w:jc w:val="both"/>
              <w:rPr>
                <w:rFonts w:ascii="Kruti Dev 010" w:hAnsi="Kruti Dev 010"/>
                <w:bCs/>
                <w:sz w:val="32"/>
              </w:rPr>
            </w:pPr>
            <w:r w:rsidRPr="00760F79">
              <w:rPr>
                <w:rFonts w:ascii="Kruti Dev 010" w:hAnsi="Kruti Dev 010"/>
                <w:bCs/>
                <w:sz w:val="32"/>
              </w:rPr>
              <w:t xml:space="preserve">jksdM+ </w:t>
            </w:r>
            <w:r w:rsidRPr="00453E7A">
              <w:rPr>
                <w:rFonts w:ascii="Kruti Dev 010" w:hAnsi="Kruti Dev 010"/>
                <w:bCs/>
                <w:sz w:val="24"/>
              </w:rPr>
              <w:t>¼</w:t>
            </w:r>
            <w:r w:rsidRPr="00F64EA4">
              <w:rPr>
                <w:rFonts w:ascii="Times New Roman" w:hAnsi="Times New Roman"/>
                <w:bCs/>
                <w:sz w:val="24"/>
              </w:rPr>
              <w:t>C</w:t>
            </w:r>
            <w:r>
              <w:rPr>
                <w:rFonts w:ascii="Times New Roman" w:hAnsi="Times New Roman"/>
                <w:bCs/>
                <w:sz w:val="24"/>
              </w:rPr>
              <w:t xml:space="preserve">ash </w:t>
            </w:r>
            <w:r w:rsidRPr="00453E7A">
              <w:rPr>
                <w:rFonts w:ascii="Kruti Dev 010" w:hAnsi="Kruti Dev 010"/>
                <w:bCs/>
                <w:sz w:val="24"/>
                <w:szCs w:val="24"/>
              </w:rPr>
              <w:t>½</w:t>
            </w:r>
          </w:p>
        </w:tc>
        <w:tc>
          <w:tcPr>
            <w:tcW w:w="1546" w:type="dxa"/>
            <w:tcBorders>
              <w:top w:val="single" w:sz="4" w:space="0" w:color="auto"/>
              <w:left w:val="single" w:sz="4" w:space="0" w:color="auto"/>
              <w:bottom w:val="nil"/>
              <w:right w:val="single" w:sz="4" w:space="0" w:color="auto"/>
            </w:tcBorders>
          </w:tcPr>
          <w:p w14:paraId="0990052A" w14:textId="77777777" w:rsidR="00E07A23" w:rsidRPr="00760F79" w:rsidRDefault="00E07A23" w:rsidP="00A15A7F">
            <w:pPr>
              <w:pStyle w:val="ListParagraph"/>
              <w:spacing w:after="0" w:line="360" w:lineRule="auto"/>
              <w:ind w:hanging="540"/>
              <w:jc w:val="center"/>
              <w:rPr>
                <w:rFonts w:ascii="Kruti Dev 010" w:hAnsi="Kruti Dev 010"/>
                <w:bCs/>
                <w:sz w:val="32"/>
              </w:rPr>
            </w:pPr>
            <w:r>
              <w:rPr>
                <w:rFonts w:ascii="Kruti Dev 010" w:hAnsi="Kruti Dev 010"/>
                <w:bCs/>
                <w:sz w:val="32"/>
              </w:rPr>
              <w:t>6</w:t>
            </w:r>
            <w:r w:rsidRPr="00760F79">
              <w:rPr>
                <w:rFonts w:ascii="Kruti Dev 010" w:hAnsi="Kruti Dev 010"/>
                <w:bCs/>
                <w:sz w:val="32"/>
              </w:rPr>
              <w:t>00</w:t>
            </w:r>
          </w:p>
        </w:tc>
      </w:tr>
      <w:tr w:rsidR="00E07A23" w:rsidRPr="00760F79" w14:paraId="07D2635A" w14:textId="77777777" w:rsidTr="00C23650">
        <w:tc>
          <w:tcPr>
            <w:tcW w:w="3558" w:type="dxa"/>
            <w:tcBorders>
              <w:top w:val="nil"/>
              <w:left w:val="single" w:sz="4" w:space="0" w:color="auto"/>
              <w:bottom w:val="nil"/>
              <w:right w:val="single" w:sz="4" w:space="0" w:color="auto"/>
            </w:tcBorders>
          </w:tcPr>
          <w:p w14:paraId="53855119" w14:textId="77777777" w:rsidR="00E07A23" w:rsidRPr="00760F79" w:rsidRDefault="00E07A23" w:rsidP="00A15A7F">
            <w:pPr>
              <w:pStyle w:val="ListParagraph"/>
              <w:spacing w:after="0" w:line="360" w:lineRule="auto"/>
              <w:ind w:hanging="540"/>
              <w:jc w:val="both"/>
              <w:rPr>
                <w:rFonts w:ascii="Kruti Dev 010" w:hAnsi="Kruti Dev 010"/>
                <w:bCs/>
                <w:sz w:val="32"/>
              </w:rPr>
            </w:pPr>
            <w:r w:rsidRPr="00760F79">
              <w:rPr>
                <w:rFonts w:ascii="Kruti Dev 010" w:hAnsi="Kruti Dev 010"/>
                <w:bCs/>
                <w:sz w:val="32"/>
              </w:rPr>
              <w:t>ns; foi=</w:t>
            </w:r>
            <w:r>
              <w:rPr>
                <w:rFonts w:ascii="Kruti Dev 010" w:hAnsi="Kruti Dev 010"/>
                <w:bCs/>
                <w:sz w:val="32"/>
              </w:rPr>
              <w:t xml:space="preserve"> </w:t>
            </w:r>
            <w:r w:rsidRPr="00453E7A">
              <w:rPr>
                <w:rFonts w:ascii="Kruti Dev 010" w:hAnsi="Kruti Dev 010"/>
                <w:bCs/>
                <w:sz w:val="24"/>
              </w:rPr>
              <w:t>¼</w:t>
            </w:r>
            <w:r>
              <w:rPr>
                <w:rFonts w:ascii="Times New Roman" w:hAnsi="Times New Roman"/>
                <w:bCs/>
                <w:sz w:val="24"/>
              </w:rPr>
              <w:t>Bills payable)</w:t>
            </w:r>
          </w:p>
        </w:tc>
        <w:tc>
          <w:tcPr>
            <w:tcW w:w="1260" w:type="dxa"/>
            <w:tcBorders>
              <w:top w:val="nil"/>
              <w:left w:val="single" w:sz="4" w:space="0" w:color="auto"/>
              <w:bottom w:val="nil"/>
              <w:right w:val="single" w:sz="4" w:space="0" w:color="auto"/>
            </w:tcBorders>
          </w:tcPr>
          <w:p w14:paraId="3C8509AB" w14:textId="77777777" w:rsidR="00E07A23" w:rsidRPr="00760F79" w:rsidRDefault="00E07A23" w:rsidP="00A15A7F">
            <w:pPr>
              <w:pStyle w:val="ListParagraph"/>
              <w:spacing w:after="0" w:line="360" w:lineRule="auto"/>
              <w:ind w:hanging="540"/>
              <w:jc w:val="center"/>
              <w:rPr>
                <w:rFonts w:ascii="Kruti Dev 010" w:hAnsi="Kruti Dev 010"/>
                <w:bCs/>
                <w:sz w:val="32"/>
              </w:rPr>
            </w:pPr>
            <w:r>
              <w:rPr>
                <w:rFonts w:ascii="Kruti Dev 010" w:hAnsi="Kruti Dev 010"/>
                <w:bCs/>
                <w:sz w:val="32"/>
              </w:rPr>
              <w:t>1]</w:t>
            </w:r>
            <w:r w:rsidRPr="00760F79">
              <w:rPr>
                <w:rFonts w:ascii="Kruti Dev 010" w:hAnsi="Kruti Dev 010"/>
                <w:bCs/>
                <w:sz w:val="32"/>
              </w:rPr>
              <w:t>000</w:t>
            </w:r>
          </w:p>
        </w:tc>
        <w:tc>
          <w:tcPr>
            <w:tcW w:w="2594" w:type="dxa"/>
            <w:tcBorders>
              <w:top w:val="nil"/>
              <w:left w:val="single" w:sz="4" w:space="0" w:color="auto"/>
              <w:bottom w:val="nil"/>
              <w:right w:val="single" w:sz="4" w:space="0" w:color="auto"/>
            </w:tcBorders>
          </w:tcPr>
          <w:p w14:paraId="56D0B9F0" w14:textId="77777777" w:rsidR="00E07A23" w:rsidRPr="00760F79" w:rsidRDefault="00E07A23" w:rsidP="00A15A7F">
            <w:pPr>
              <w:pStyle w:val="ListParagraph"/>
              <w:spacing w:after="0" w:line="360" w:lineRule="auto"/>
              <w:ind w:hanging="540"/>
              <w:jc w:val="both"/>
              <w:rPr>
                <w:rFonts w:ascii="Kruti Dev 010" w:hAnsi="Kruti Dev 010"/>
                <w:bCs/>
                <w:sz w:val="32"/>
              </w:rPr>
            </w:pPr>
            <w:r>
              <w:rPr>
                <w:rFonts w:ascii="Kruti Dev 010" w:hAnsi="Kruti Dev 010"/>
                <w:bCs/>
                <w:sz w:val="32"/>
              </w:rPr>
              <w:t>ns</w:t>
            </w:r>
            <w:r w:rsidRPr="00760F79">
              <w:rPr>
                <w:rFonts w:ascii="Kruti Dev 010" w:hAnsi="Kruti Dev 010"/>
                <w:bCs/>
                <w:sz w:val="32"/>
              </w:rPr>
              <w:t>unkj</w:t>
            </w:r>
            <w:r>
              <w:rPr>
                <w:rFonts w:ascii="Kruti Dev 010" w:hAnsi="Kruti Dev 010"/>
                <w:bCs/>
                <w:sz w:val="32"/>
              </w:rPr>
              <w:t xml:space="preserve"> </w:t>
            </w:r>
            <w:r w:rsidRPr="00453E7A">
              <w:rPr>
                <w:rFonts w:ascii="Kruti Dev 010" w:hAnsi="Kruti Dev 010"/>
                <w:bCs/>
                <w:sz w:val="24"/>
              </w:rPr>
              <w:t>¼</w:t>
            </w:r>
            <w:r>
              <w:rPr>
                <w:rFonts w:ascii="Times New Roman" w:hAnsi="Times New Roman"/>
                <w:bCs/>
                <w:sz w:val="24"/>
              </w:rPr>
              <w:t>Deb</w:t>
            </w:r>
            <w:r w:rsidRPr="00F64EA4">
              <w:rPr>
                <w:rFonts w:ascii="Times New Roman" w:hAnsi="Times New Roman"/>
                <w:bCs/>
                <w:sz w:val="24"/>
              </w:rPr>
              <w:t>tors</w:t>
            </w:r>
            <w:r w:rsidRPr="00453E7A">
              <w:rPr>
                <w:rFonts w:ascii="Kruti Dev 010" w:hAnsi="Kruti Dev 010"/>
                <w:bCs/>
                <w:sz w:val="24"/>
                <w:szCs w:val="24"/>
              </w:rPr>
              <w:t xml:space="preserve">½ </w:t>
            </w:r>
            <w:r>
              <w:rPr>
                <w:rFonts w:ascii="Kundli" w:hAnsi="Kundli"/>
                <w:bCs/>
                <w:sz w:val="24"/>
                <w:szCs w:val="24"/>
              </w:rPr>
              <w:t xml:space="preserve">       </w:t>
            </w:r>
          </w:p>
        </w:tc>
        <w:tc>
          <w:tcPr>
            <w:tcW w:w="1546" w:type="dxa"/>
            <w:tcBorders>
              <w:top w:val="nil"/>
              <w:left w:val="single" w:sz="4" w:space="0" w:color="auto"/>
              <w:bottom w:val="nil"/>
              <w:right w:val="single" w:sz="4" w:space="0" w:color="auto"/>
            </w:tcBorders>
          </w:tcPr>
          <w:p w14:paraId="207A1DB5" w14:textId="77777777" w:rsidR="00E07A23" w:rsidRPr="00760F79" w:rsidRDefault="00E07A23" w:rsidP="00A15A7F">
            <w:pPr>
              <w:pStyle w:val="ListParagraph"/>
              <w:spacing w:after="0" w:line="360" w:lineRule="auto"/>
              <w:ind w:hanging="540"/>
              <w:jc w:val="center"/>
              <w:rPr>
                <w:rFonts w:ascii="Kruti Dev 010" w:hAnsi="Kruti Dev 010"/>
                <w:bCs/>
                <w:sz w:val="32"/>
              </w:rPr>
            </w:pPr>
            <w:r>
              <w:rPr>
                <w:rFonts w:ascii="Kruti Dev 010" w:hAnsi="Kruti Dev 010"/>
                <w:bCs/>
                <w:sz w:val="32"/>
              </w:rPr>
              <w:t>1]5</w:t>
            </w:r>
            <w:r w:rsidRPr="00760F79">
              <w:rPr>
                <w:rFonts w:ascii="Kruti Dev 010" w:hAnsi="Kruti Dev 010"/>
                <w:bCs/>
                <w:sz w:val="32"/>
              </w:rPr>
              <w:t>00</w:t>
            </w:r>
          </w:p>
        </w:tc>
      </w:tr>
      <w:tr w:rsidR="00E07A23" w:rsidRPr="00760F79" w14:paraId="1FE37FBD" w14:textId="77777777" w:rsidTr="00C23650">
        <w:tc>
          <w:tcPr>
            <w:tcW w:w="3558" w:type="dxa"/>
            <w:tcBorders>
              <w:top w:val="nil"/>
              <w:left w:val="single" w:sz="4" w:space="0" w:color="auto"/>
              <w:bottom w:val="nil"/>
              <w:right w:val="single" w:sz="4" w:space="0" w:color="auto"/>
            </w:tcBorders>
          </w:tcPr>
          <w:p w14:paraId="2D3A28D2" w14:textId="77777777" w:rsidR="00E07A23" w:rsidRPr="00760F79" w:rsidRDefault="00E07A23" w:rsidP="00A15A7F">
            <w:pPr>
              <w:pStyle w:val="ListParagraph"/>
              <w:spacing w:after="0" w:line="360" w:lineRule="auto"/>
              <w:ind w:hanging="540"/>
              <w:jc w:val="both"/>
              <w:rPr>
                <w:rFonts w:ascii="Kruti Dev 010" w:hAnsi="Kruti Dev 010"/>
                <w:bCs/>
                <w:sz w:val="32"/>
              </w:rPr>
            </w:pPr>
            <w:r w:rsidRPr="00760F79">
              <w:rPr>
                <w:rFonts w:ascii="Kruti Dev 010" w:hAnsi="Kruti Dev 010"/>
                <w:bCs/>
                <w:sz w:val="32"/>
              </w:rPr>
              <w:t>iwWath [kkrk</w:t>
            </w:r>
            <w:r>
              <w:rPr>
                <w:rFonts w:ascii="Kruti Dev 010" w:hAnsi="Kruti Dev 010"/>
                <w:bCs/>
                <w:sz w:val="32"/>
              </w:rPr>
              <w:t xml:space="preserve"> </w:t>
            </w:r>
            <w:r w:rsidRPr="008945F4">
              <w:rPr>
                <w:rFonts w:ascii="Times New Roman" w:hAnsi="Times New Roman"/>
                <w:bCs/>
                <w:sz w:val="28"/>
              </w:rPr>
              <w:t>(</w:t>
            </w:r>
            <w:r>
              <w:rPr>
                <w:rFonts w:ascii="Times New Roman" w:hAnsi="Times New Roman"/>
                <w:bCs/>
                <w:sz w:val="28"/>
              </w:rPr>
              <w:t>Capital a/c</w:t>
            </w:r>
            <w:r w:rsidRPr="008945F4">
              <w:rPr>
                <w:rFonts w:ascii="Times New Roman" w:hAnsi="Times New Roman"/>
                <w:bCs/>
                <w:sz w:val="28"/>
              </w:rPr>
              <w:t>)</w:t>
            </w:r>
          </w:p>
        </w:tc>
        <w:tc>
          <w:tcPr>
            <w:tcW w:w="1260" w:type="dxa"/>
            <w:tcBorders>
              <w:top w:val="nil"/>
              <w:left w:val="single" w:sz="4" w:space="0" w:color="auto"/>
              <w:bottom w:val="nil"/>
              <w:right w:val="single" w:sz="4" w:space="0" w:color="auto"/>
            </w:tcBorders>
          </w:tcPr>
          <w:p w14:paraId="2B3CD1D0" w14:textId="77777777" w:rsidR="00E07A23" w:rsidRPr="00760F79" w:rsidRDefault="00E07A23" w:rsidP="00A15A7F">
            <w:pPr>
              <w:pStyle w:val="ListParagraph"/>
              <w:spacing w:after="0" w:line="360" w:lineRule="auto"/>
              <w:ind w:hanging="540"/>
              <w:jc w:val="center"/>
              <w:rPr>
                <w:rFonts w:ascii="Kruti Dev 010" w:hAnsi="Kruti Dev 010"/>
                <w:bCs/>
                <w:sz w:val="32"/>
              </w:rPr>
            </w:pPr>
          </w:p>
        </w:tc>
        <w:tc>
          <w:tcPr>
            <w:tcW w:w="2594" w:type="dxa"/>
            <w:tcBorders>
              <w:top w:val="nil"/>
              <w:left w:val="single" w:sz="4" w:space="0" w:color="auto"/>
              <w:bottom w:val="nil"/>
              <w:right w:val="single" w:sz="4" w:space="0" w:color="auto"/>
            </w:tcBorders>
          </w:tcPr>
          <w:p w14:paraId="5749E404" w14:textId="77777777" w:rsidR="00E07A23" w:rsidRPr="00760F79" w:rsidRDefault="00E07A23" w:rsidP="00A15A7F">
            <w:pPr>
              <w:pStyle w:val="ListParagraph"/>
              <w:spacing w:after="0" w:line="360" w:lineRule="auto"/>
              <w:ind w:hanging="540"/>
              <w:jc w:val="both"/>
              <w:rPr>
                <w:rFonts w:ascii="Kruti Dev 010" w:hAnsi="Kruti Dev 010"/>
                <w:bCs/>
                <w:sz w:val="32"/>
              </w:rPr>
            </w:pPr>
            <w:r w:rsidRPr="00760F79">
              <w:rPr>
                <w:rFonts w:ascii="Kruti Dev 010" w:hAnsi="Kruti Dev 010"/>
                <w:bCs/>
                <w:sz w:val="32"/>
              </w:rPr>
              <w:t>LdU/k</w:t>
            </w:r>
            <w:r>
              <w:rPr>
                <w:rFonts w:ascii="Kruti Dev 010" w:hAnsi="Kruti Dev 010"/>
                <w:bCs/>
                <w:sz w:val="32"/>
              </w:rPr>
              <w:t xml:space="preserve"> </w:t>
            </w:r>
            <w:r w:rsidRPr="00453E7A">
              <w:rPr>
                <w:rFonts w:ascii="Kruti Dev 010" w:hAnsi="Kruti Dev 010"/>
                <w:bCs/>
                <w:sz w:val="24"/>
              </w:rPr>
              <w:t>¼</w:t>
            </w:r>
            <w:r>
              <w:rPr>
                <w:rFonts w:ascii="Times New Roman" w:hAnsi="Times New Roman"/>
                <w:bCs/>
                <w:sz w:val="24"/>
              </w:rPr>
              <w:t>Stock</w:t>
            </w:r>
            <w:r w:rsidRPr="00453E7A">
              <w:rPr>
                <w:rFonts w:ascii="Kruti Dev 010" w:hAnsi="Kruti Dev 010"/>
                <w:bCs/>
                <w:sz w:val="24"/>
                <w:szCs w:val="24"/>
              </w:rPr>
              <w:t>½</w:t>
            </w:r>
            <w:r>
              <w:rPr>
                <w:rFonts w:ascii="Kundli" w:hAnsi="Kundli"/>
                <w:bCs/>
                <w:sz w:val="24"/>
                <w:szCs w:val="24"/>
              </w:rPr>
              <w:t xml:space="preserve">        </w:t>
            </w:r>
          </w:p>
        </w:tc>
        <w:tc>
          <w:tcPr>
            <w:tcW w:w="1546" w:type="dxa"/>
            <w:tcBorders>
              <w:top w:val="nil"/>
              <w:left w:val="single" w:sz="4" w:space="0" w:color="auto"/>
              <w:bottom w:val="nil"/>
              <w:right w:val="single" w:sz="4" w:space="0" w:color="auto"/>
            </w:tcBorders>
          </w:tcPr>
          <w:p w14:paraId="48BD43EC" w14:textId="77777777" w:rsidR="00E07A23" w:rsidRPr="00760F79" w:rsidRDefault="00E07A23" w:rsidP="00A15A7F">
            <w:pPr>
              <w:pStyle w:val="ListParagraph"/>
              <w:spacing w:after="0" w:line="360" w:lineRule="auto"/>
              <w:ind w:hanging="540"/>
              <w:jc w:val="center"/>
              <w:rPr>
                <w:rFonts w:ascii="Kruti Dev 010" w:hAnsi="Kruti Dev 010"/>
                <w:bCs/>
                <w:sz w:val="32"/>
              </w:rPr>
            </w:pPr>
            <w:r>
              <w:rPr>
                <w:rFonts w:ascii="Kruti Dev 010" w:hAnsi="Kruti Dev 010"/>
                <w:bCs/>
                <w:sz w:val="32"/>
              </w:rPr>
              <w:t>1]4</w:t>
            </w:r>
            <w:r w:rsidRPr="00760F79">
              <w:rPr>
                <w:rFonts w:ascii="Kruti Dev 010" w:hAnsi="Kruti Dev 010"/>
                <w:bCs/>
                <w:sz w:val="32"/>
              </w:rPr>
              <w:t>00</w:t>
            </w:r>
          </w:p>
        </w:tc>
      </w:tr>
      <w:tr w:rsidR="00E07A23" w:rsidRPr="00760F79" w14:paraId="29D39183" w14:textId="77777777" w:rsidTr="00C23650">
        <w:tc>
          <w:tcPr>
            <w:tcW w:w="3558" w:type="dxa"/>
            <w:tcBorders>
              <w:top w:val="nil"/>
              <w:left w:val="single" w:sz="4" w:space="0" w:color="auto"/>
              <w:bottom w:val="nil"/>
              <w:right w:val="single" w:sz="4" w:space="0" w:color="auto"/>
            </w:tcBorders>
          </w:tcPr>
          <w:p w14:paraId="75A848AE" w14:textId="77777777" w:rsidR="00E07A23" w:rsidRPr="00760F79" w:rsidRDefault="00E07A23" w:rsidP="00A15A7F">
            <w:pPr>
              <w:pStyle w:val="ListParagraph"/>
              <w:spacing w:after="0" w:line="360" w:lineRule="auto"/>
              <w:ind w:hanging="540"/>
              <w:jc w:val="both"/>
              <w:rPr>
                <w:rFonts w:ascii="Kruti Dev 010" w:hAnsi="Kruti Dev 010"/>
                <w:bCs/>
                <w:sz w:val="32"/>
              </w:rPr>
            </w:pPr>
            <w:r>
              <w:rPr>
                <w:rFonts w:ascii="Kruti Dev 010" w:hAnsi="Kruti Dev 010"/>
                <w:bCs/>
                <w:sz w:val="32"/>
              </w:rPr>
              <w:t xml:space="preserve">     v </w:t>
            </w:r>
            <w:r>
              <w:rPr>
                <w:rFonts w:ascii="Times New Roman" w:hAnsi="Times New Roman"/>
                <w:bCs/>
                <w:sz w:val="28"/>
              </w:rPr>
              <w:t>(A)</w:t>
            </w:r>
            <w:r>
              <w:rPr>
                <w:rFonts w:ascii="Kruti Dev 010" w:hAnsi="Kruti Dev 010"/>
                <w:bCs/>
                <w:sz w:val="32"/>
              </w:rPr>
              <w:t xml:space="preserve"> 17</w:t>
            </w:r>
            <w:r w:rsidRPr="00760F79">
              <w:rPr>
                <w:rFonts w:ascii="Kruti Dev 010" w:hAnsi="Kruti Dev 010"/>
                <w:bCs/>
                <w:sz w:val="32"/>
              </w:rPr>
              <w:t>00</w:t>
            </w:r>
          </w:p>
        </w:tc>
        <w:tc>
          <w:tcPr>
            <w:tcW w:w="1260" w:type="dxa"/>
            <w:tcBorders>
              <w:top w:val="nil"/>
              <w:left w:val="single" w:sz="4" w:space="0" w:color="auto"/>
              <w:bottom w:val="nil"/>
              <w:right w:val="single" w:sz="4" w:space="0" w:color="auto"/>
            </w:tcBorders>
          </w:tcPr>
          <w:p w14:paraId="53F91EF1" w14:textId="77777777" w:rsidR="00E07A23" w:rsidRPr="00760F79" w:rsidRDefault="00E07A23" w:rsidP="00A15A7F">
            <w:pPr>
              <w:pStyle w:val="ListParagraph"/>
              <w:spacing w:after="0" w:line="360" w:lineRule="auto"/>
              <w:ind w:hanging="540"/>
              <w:jc w:val="center"/>
              <w:rPr>
                <w:rFonts w:ascii="Kruti Dev 010" w:hAnsi="Kruti Dev 010"/>
                <w:bCs/>
                <w:sz w:val="32"/>
              </w:rPr>
            </w:pPr>
          </w:p>
        </w:tc>
        <w:tc>
          <w:tcPr>
            <w:tcW w:w="2594" w:type="dxa"/>
            <w:tcBorders>
              <w:top w:val="nil"/>
              <w:left w:val="single" w:sz="4" w:space="0" w:color="auto"/>
              <w:bottom w:val="nil"/>
              <w:right w:val="single" w:sz="4" w:space="0" w:color="auto"/>
            </w:tcBorders>
          </w:tcPr>
          <w:p w14:paraId="1724D467" w14:textId="77777777" w:rsidR="00E07A23" w:rsidRPr="00760F79" w:rsidRDefault="00E07A23" w:rsidP="00A15A7F">
            <w:pPr>
              <w:pStyle w:val="ListParagraph"/>
              <w:spacing w:after="0" w:line="360" w:lineRule="auto"/>
              <w:ind w:left="0" w:right="-90"/>
              <w:jc w:val="both"/>
              <w:rPr>
                <w:rFonts w:ascii="Kruti Dev 010" w:hAnsi="Kruti Dev 010"/>
                <w:bCs/>
                <w:sz w:val="32"/>
              </w:rPr>
            </w:pPr>
            <w:r w:rsidRPr="00760F79">
              <w:rPr>
                <w:rFonts w:ascii="Kruti Dev 010" w:hAnsi="Kruti Dev 010"/>
                <w:bCs/>
                <w:sz w:val="32"/>
              </w:rPr>
              <w:t>QuhZpj</w:t>
            </w:r>
            <w:r>
              <w:rPr>
                <w:rFonts w:ascii="Kruti Dev 010" w:hAnsi="Kruti Dev 010"/>
                <w:bCs/>
                <w:sz w:val="32"/>
              </w:rPr>
              <w:t xml:space="preserve"> </w:t>
            </w:r>
            <w:r w:rsidRPr="00F42BB1">
              <w:rPr>
                <w:rFonts w:ascii="Times New Roman" w:hAnsi="Times New Roman"/>
                <w:bCs/>
                <w:sz w:val="24"/>
              </w:rPr>
              <w:t>(Furniture)</w:t>
            </w:r>
          </w:p>
        </w:tc>
        <w:tc>
          <w:tcPr>
            <w:tcW w:w="1546" w:type="dxa"/>
            <w:tcBorders>
              <w:top w:val="nil"/>
              <w:left w:val="single" w:sz="4" w:space="0" w:color="auto"/>
              <w:bottom w:val="nil"/>
              <w:right w:val="single" w:sz="4" w:space="0" w:color="auto"/>
            </w:tcBorders>
          </w:tcPr>
          <w:p w14:paraId="7AF52684" w14:textId="77777777" w:rsidR="00E07A23" w:rsidRPr="00760F79" w:rsidRDefault="00E07A23" w:rsidP="00A15A7F">
            <w:pPr>
              <w:pStyle w:val="ListParagraph"/>
              <w:spacing w:after="0" w:line="360" w:lineRule="auto"/>
              <w:ind w:hanging="540"/>
              <w:jc w:val="center"/>
              <w:rPr>
                <w:rFonts w:ascii="Kruti Dev 010" w:hAnsi="Kruti Dev 010"/>
                <w:bCs/>
                <w:sz w:val="32"/>
              </w:rPr>
            </w:pPr>
            <w:r>
              <w:rPr>
                <w:rFonts w:ascii="Kruti Dev 010" w:hAnsi="Kruti Dev 010"/>
                <w:bCs/>
                <w:sz w:val="32"/>
              </w:rPr>
              <w:t xml:space="preserve"> 4</w:t>
            </w:r>
            <w:r w:rsidRPr="00760F79">
              <w:rPr>
                <w:rFonts w:ascii="Kruti Dev 010" w:hAnsi="Kruti Dev 010"/>
                <w:bCs/>
                <w:sz w:val="32"/>
              </w:rPr>
              <w:t>00</w:t>
            </w:r>
          </w:p>
        </w:tc>
      </w:tr>
      <w:tr w:rsidR="00E07A23" w:rsidRPr="00760F79" w14:paraId="75EB555F" w14:textId="77777777" w:rsidTr="00C23650">
        <w:tc>
          <w:tcPr>
            <w:tcW w:w="3558" w:type="dxa"/>
            <w:tcBorders>
              <w:top w:val="nil"/>
              <w:left w:val="single" w:sz="4" w:space="0" w:color="auto"/>
              <w:bottom w:val="nil"/>
              <w:right w:val="single" w:sz="4" w:space="0" w:color="auto"/>
            </w:tcBorders>
          </w:tcPr>
          <w:p w14:paraId="3482164C" w14:textId="77777777" w:rsidR="00E07A23" w:rsidRPr="00760F79" w:rsidRDefault="00E07A23" w:rsidP="00A15A7F">
            <w:pPr>
              <w:pStyle w:val="ListParagraph"/>
              <w:spacing w:after="0" w:line="360" w:lineRule="auto"/>
              <w:ind w:hanging="540"/>
              <w:jc w:val="both"/>
              <w:rPr>
                <w:rFonts w:ascii="Kruti Dev 010" w:hAnsi="Kruti Dev 010"/>
                <w:bCs/>
                <w:sz w:val="32"/>
              </w:rPr>
            </w:pPr>
            <w:r>
              <w:rPr>
                <w:rFonts w:ascii="Kruti Dev 010" w:hAnsi="Kruti Dev 010"/>
                <w:bCs/>
                <w:sz w:val="32"/>
              </w:rPr>
              <w:t xml:space="preserve">     Ck </w:t>
            </w:r>
            <w:r>
              <w:rPr>
                <w:rFonts w:ascii="Times New Roman" w:hAnsi="Times New Roman"/>
                <w:bCs/>
                <w:sz w:val="28"/>
              </w:rPr>
              <w:t xml:space="preserve">(B) </w:t>
            </w:r>
            <w:r>
              <w:rPr>
                <w:rFonts w:ascii="Kruti Dev 010" w:hAnsi="Kruti Dev 010"/>
                <w:bCs/>
                <w:sz w:val="32"/>
              </w:rPr>
              <w:t>12</w:t>
            </w:r>
            <w:r w:rsidRPr="00760F79">
              <w:rPr>
                <w:rFonts w:ascii="Kruti Dev 010" w:hAnsi="Kruti Dev 010"/>
                <w:bCs/>
                <w:sz w:val="32"/>
              </w:rPr>
              <w:t>00</w:t>
            </w:r>
          </w:p>
        </w:tc>
        <w:tc>
          <w:tcPr>
            <w:tcW w:w="1260" w:type="dxa"/>
            <w:tcBorders>
              <w:top w:val="nil"/>
              <w:left w:val="single" w:sz="4" w:space="0" w:color="auto"/>
              <w:bottom w:val="single" w:sz="4" w:space="0" w:color="auto"/>
              <w:right w:val="single" w:sz="4" w:space="0" w:color="auto"/>
            </w:tcBorders>
          </w:tcPr>
          <w:p w14:paraId="7D9E34ED" w14:textId="77777777" w:rsidR="00E07A23" w:rsidRPr="00760F79" w:rsidRDefault="00E07A23" w:rsidP="00A15A7F">
            <w:pPr>
              <w:pStyle w:val="ListParagraph"/>
              <w:spacing w:after="0" w:line="360" w:lineRule="auto"/>
              <w:ind w:hanging="540"/>
              <w:jc w:val="center"/>
              <w:rPr>
                <w:rFonts w:ascii="Kruti Dev 010" w:hAnsi="Kruti Dev 010"/>
                <w:bCs/>
                <w:sz w:val="32"/>
              </w:rPr>
            </w:pPr>
            <w:r>
              <w:rPr>
                <w:rFonts w:ascii="Kruti Dev 010" w:hAnsi="Kruti Dev 010"/>
                <w:bCs/>
                <w:sz w:val="32"/>
              </w:rPr>
              <w:t>2]9</w:t>
            </w:r>
            <w:r w:rsidRPr="00760F79">
              <w:rPr>
                <w:rFonts w:ascii="Kruti Dev 010" w:hAnsi="Kruti Dev 010"/>
                <w:bCs/>
                <w:sz w:val="32"/>
              </w:rPr>
              <w:t>00</w:t>
            </w:r>
          </w:p>
        </w:tc>
        <w:tc>
          <w:tcPr>
            <w:tcW w:w="2594" w:type="dxa"/>
            <w:tcBorders>
              <w:top w:val="nil"/>
              <w:left w:val="single" w:sz="4" w:space="0" w:color="auto"/>
              <w:bottom w:val="nil"/>
              <w:right w:val="single" w:sz="4" w:space="0" w:color="auto"/>
            </w:tcBorders>
          </w:tcPr>
          <w:p w14:paraId="396167B4" w14:textId="77777777" w:rsidR="00E07A23" w:rsidRPr="00F64EA4" w:rsidRDefault="00E07A23" w:rsidP="00A15A7F">
            <w:pPr>
              <w:pStyle w:val="ListParagraph"/>
              <w:spacing w:after="0" w:line="360" w:lineRule="auto"/>
              <w:ind w:left="0" w:right="-90"/>
              <w:jc w:val="both"/>
              <w:rPr>
                <w:rFonts w:ascii="Kundli" w:hAnsi="Kundli"/>
                <w:bCs/>
                <w:sz w:val="32"/>
              </w:rPr>
            </w:pPr>
            <w:r w:rsidRPr="00760F79">
              <w:rPr>
                <w:rFonts w:ascii="Kruti Dev 010" w:hAnsi="Kruti Dev 010"/>
                <w:bCs/>
                <w:sz w:val="32"/>
              </w:rPr>
              <w:t>e'khujh</w:t>
            </w:r>
            <w:r>
              <w:rPr>
                <w:rFonts w:ascii="Kruti Dev 010" w:hAnsi="Kruti Dev 010"/>
                <w:bCs/>
                <w:sz w:val="32"/>
              </w:rPr>
              <w:t xml:space="preserve"> </w:t>
            </w:r>
            <w:r w:rsidRPr="00453E7A">
              <w:rPr>
                <w:rFonts w:ascii="Kruti Dev 010" w:hAnsi="Kruti Dev 010"/>
                <w:bCs/>
                <w:sz w:val="24"/>
              </w:rPr>
              <w:t>¼</w:t>
            </w:r>
            <w:r>
              <w:rPr>
                <w:rFonts w:ascii="Times New Roman" w:hAnsi="Times New Roman"/>
                <w:bCs/>
                <w:sz w:val="24"/>
              </w:rPr>
              <w:t>Machinery</w:t>
            </w:r>
            <w:r w:rsidRPr="00453E7A">
              <w:rPr>
                <w:rFonts w:ascii="Kruti Dev 010" w:hAnsi="Kruti Dev 010"/>
                <w:bCs/>
                <w:sz w:val="24"/>
                <w:szCs w:val="24"/>
              </w:rPr>
              <w:t>½</w:t>
            </w:r>
          </w:p>
          <w:p w14:paraId="68D424C0" w14:textId="77777777" w:rsidR="00E07A23" w:rsidRPr="00760F79" w:rsidRDefault="00E07A23" w:rsidP="00A15A7F">
            <w:pPr>
              <w:pStyle w:val="ListParagraph"/>
              <w:spacing w:after="0" w:line="360" w:lineRule="auto"/>
              <w:ind w:hanging="540"/>
              <w:jc w:val="both"/>
              <w:rPr>
                <w:rFonts w:ascii="Kruti Dev 010" w:hAnsi="Kruti Dev 010"/>
                <w:bCs/>
                <w:sz w:val="32"/>
              </w:rPr>
            </w:pPr>
          </w:p>
        </w:tc>
        <w:tc>
          <w:tcPr>
            <w:tcW w:w="1546" w:type="dxa"/>
            <w:tcBorders>
              <w:top w:val="nil"/>
              <w:left w:val="single" w:sz="4" w:space="0" w:color="auto"/>
              <w:bottom w:val="single" w:sz="4" w:space="0" w:color="auto"/>
              <w:right w:val="single" w:sz="4" w:space="0" w:color="auto"/>
            </w:tcBorders>
          </w:tcPr>
          <w:p w14:paraId="2D92DB14" w14:textId="77777777" w:rsidR="00E07A23" w:rsidRPr="00760F79" w:rsidRDefault="00E07A23" w:rsidP="00A15A7F">
            <w:pPr>
              <w:pStyle w:val="ListParagraph"/>
              <w:spacing w:after="0" w:line="360" w:lineRule="auto"/>
              <w:ind w:hanging="540"/>
              <w:jc w:val="center"/>
              <w:rPr>
                <w:rFonts w:ascii="Kruti Dev 010" w:hAnsi="Kruti Dev 010"/>
                <w:bCs/>
                <w:sz w:val="32"/>
              </w:rPr>
            </w:pPr>
            <w:r>
              <w:rPr>
                <w:rFonts w:ascii="Kruti Dev 010" w:hAnsi="Kruti Dev 010"/>
                <w:bCs/>
                <w:sz w:val="32"/>
              </w:rPr>
              <w:t>1]0</w:t>
            </w:r>
            <w:r w:rsidRPr="00760F79">
              <w:rPr>
                <w:rFonts w:ascii="Kruti Dev 010" w:hAnsi="Kruti Dev 010"/>
                <w:bCs/>
                <w:sz w:val="32"/>
              </w:rPr>
              <w:t>00</w:t>
            </w:r>
          </w:p>
        </w:tc>
      </w:tr>
      <w:tr w:rsidR="00E07A23" w:rsidRPr="00760F79" w14:paraId="523BD364" w14:textId="77777777" w:rsidTr="00C23650">
        <w:tc>
          <w:tcPr>
            <w:tcW w:w="3558" w:type="dxa"/>
            <w:tcBorders>
              <w:top w:val="nil"/>
              <w:left w:val="single" w:sz="4" w:space="0" w:color="auto"/>
              <w:bottom w:val="single" w:sz="4" w:space="0" w:color="auto"/>
              <w:right w:val="single" w:sz="4" w:space="0" w:color="auto"/>
            </w:tcBorders>
          </w:tcPr>
          <w:p w14:paraId="603705CF" w14:textId="77777777" w:rsidR="00E07A23" w:rsidRPr="00760F79" w:rsidRDefault="00E07A23" w:rsidP="00A15A7F">
            <w:pPr>
              <w:pStyle w:val="ListParagraph"/>
              <w:spacing w:after="0" w:line="360" w:lineRule="auto"/>
              <w:ind w:hanging="540"/>
              <w:jc w:val="center"/>
              <w:rPr>
                <w:rFonts w:ascii="Kruti Dev 010" w:hAnsi="Kruti Dev 010"/>
                <w:b/>
                <w:bCs/>
                <w:sz w:val="32"/>
              </w:rPr>
            </w:pPr>
          </w:p>
        </w:tc>
        <w:tc>
          <w:tcPr>
            <w:tcW w:w="1260" w:type="dxa"/>
            <w:tcBorders>
              <w:top w:val="single" w:sz="4" w:space="0" w:color="auto"/>
              <w:left w:val="single" w:sz="4" w:space="0" w:color="auto"/>
              <w:bottom w:val="single" w:sz="4" w:space="0" w:color="auto"/>
              <w:right w:val="single" w:sz="4" w:space="0" w:color="auto"/>
            </w:tcBorders>
          </w:tcPr>
          <w:p w14:paraId="39E6D068" w14:textId="77777777" w:rsidR="00E07A23" w:rsidRPr="00760F79" w:rsidRDefault="00E07A23" w:rsidP="00A15A7F">
            <w:pPr>
              <w:pStyle w:val="ListParagraph"/>
              <w:spacing w:after="0" w:line="360" w:lineRule="auto"/>
              <w:ind w:hanging="540"/>
              <w:jc w:val="center"/>
              <w:rPr>
                <w:rFonts w:ascii="Kruti Dev 010" w:hAnsi="Kruti Dev 010"/>
                <w:b/>
                <w:bCs/>
                <w:sz w:val="32"/>
              </w:rPr>
            </w:pPr>
            <w:r>
              <w:rPr>
                <w:rFonts w:ascii="Kruti Dev 010" w:hAnsi="Kruti Dev 010"/>
                <w:b/>
                <w:bCs/>
                <w:sz w:val="32"/>
              </w:rPr>
              <w:t>4]9</w:t>
            </w:r>
            <w:r w:rsidRPr="00760F79">
              <w:rPr>
                <w:rFonts w:ascii="Kruti Dev 010" w:hAnsi="Kruti Dev 010"/>
                <w:b/>
                <w:bCs/>
                <w:sz w:val="32"/>
              </w:rPr>
              <w:t>00</w:t>
            </w:r>
          </w:p>
        </w:tc>
        <w:tc>
          <w:tcPr>
            <w:tcW w:w="2594" w:type="dxa"/>
            <w:tcBorders>
              <w:top w:val="nil"/>
              <w:left w:val="single" w:sz="4" w:space="0" w:color="auto"/>
              <w:bottom w:val="single" w:sz="4" w:space="0" w:color="auto"/>
              <w:right w:val="single" w:sz="4" w:space="0" w:color="auto"/>
            </w:tcBorders>
          </w:tcPr>
          <w:p w14:paraId="66D6096F" w14:textId="77777777" w:rsidR="00E07A23" w:rsidRPr="00760F79" w:rsidRDefault="00E07A23" w:rsidP="00A15A7F">
            <w:pPr>
              <w:pStyle w:val="ListParagraph"/>
              <w:spacing w:after="0" w:line="360" w:lineRule="auto"/>
              <w:ind w:hanging="540"/>
              <w:jc w:val="center"/>
              <w:rPr>
                <w:rFonts w:ascii="Kruti Dev 010" w:hAnsi="Kruti Dev 010"/>
                <w:b/>
                <w:bCs/>
                <w:sz w:val="32"/>
              </w:rPr>
            </w:pPr>
          </w:p>
        </w:tc>
        <w:tc>
          <w:tcPr>
            <w:tcW w:w="1546" w:type="dxa"/>
            <w:tcBorders>
              <w:top w:val="single" w:sz="4" w:space="0" w:color="auto"/>
              <w:left w:val="single" w:sz="4" w:space="0" w:color="auto"/>
            </w:tcBorders>
          </w:tcPr>
          <w:p w14:paraId="3C34D77E" w14:textId="77777777" w:rsidR="00E07A23" w:rsidRPr="00760F79" w:rsidRDefault="00E07A23" w:rsidP="00A15A7F">
            <w:pPr>
              <w:pStyle w:val="ListParagraph"/>
              <w:spacing w:after="0" w:line="360" w:lineRule="auto"/>
              <w:ind w:hanging="540"/>
              <w:jc w:val="center"/>
              <w:rPr>
                <w:rFonts w:ascii="Kruti Dev 010" w:hAnsi="Kruti Dev 010"/>
                <w:b/>
                <w:bCs/>
                <w:sz w:val="32"/>
              </w:rPr>
            </w:pPr>
            <w:r>
              <w:rPr>
                <w:rFonts w:ascii="Kruti Dev 010" w:hAnsi="Kruti Dev 010"/>
                <w:b/>
                <w:bCs/>
                <w:sz w:val="32"/>
              </w:rPr>
              <w:t>4]9</w:t>
            </w:r>
            <w:r w:rsidRPr="00760F79">
              <w:rPr>
                <w:rFonts w:ascii="Kruti Dev 010" w:hAnsi="Kruti Dev 010"/>
                <w:b/>
                <w:bCs/>
                <w:sz w:val="32"/>
              </w:rPr>
              <w:t>00</w:t>
            </w:r>
          </w:p>
        </w:tc>
      </w:tr>
    </w:tbl>
    <w:p w14:paraId="5C297C44" w14:textId="77777777" w:rsidR="00E07A23" w:rsidRPr="00CD6987" w:rsidRDefault="00E07A23" w:rsidP="00E07A23">
      <w:pPr>
        <w:pStyle w:val="ListParagraph"/>
        <w:spacing w:after="0" w:line="360" w:lineRule="auto"/>
        <w:ind w:hanging="540"/>
        <w:jc w:val="both"/>
        <w:rPr>
          <w:rFonts w:ascii="Kruti Dev 010" w:hAnsi="Kruti Dev 010"/>
          <w:b/>
          <w:bCs/>
          <w:sz w:val="8"/>
        </w:rPr>
      </w:pPr>
    </w:p>
    <w:p w14:paraId="3E912DD8" w14:textId="77BEC8B0" w:rsidR="00E07A23" w:rsidRPr="00A94494" w:rsidRDefault="00E07A23" w:rsidP="00E07A23">
      <w:pPr>
        <w:pStyle w:val="ListParagraph"/>
        <w:spacing w:after="0" w:line="360" w:lineRule="auto"/>
        <w:ind w:left="810"/>
        <w:jc w:val="both"/>
        <w:rPr>
          <w:rFonts w:ascii="Kruti Dev 010" w:hAnsi="Kruti Dev 010"/>
          <w:bCs/>
          <w:sz w:val="32"/>
        </w:rPr>
      </w:pPr>
      <w:r w:rsidRPr="00A94494">
        <w:rPr>
          <w:rFonts w:ascii="Kruti Dev 010" w:hAnsi="Kruti Dev 010"/>
          <w:bCs/>
          <w:sz w:val="32"/>
        </w:rPr>
        <w:t>l dks izos'k nsus ds iwoZ fuEu lek;kstu djus gS %&amp;</w:t>
      </w:r>
    </w:p>
    <w:p w14:paraId="62989BF2" w14:textId="77777777" w:rsidR="00E07A23" w:rsidRPr="00A94494" w:rsidRDefault="00E07A23" w:rsidP="00E07A23">
      <w:pPr>
        <w:pStyle w:val="ListParagraph"/>
        <w:numPr>
          <w:ilvl w:val="0"/>
          <w:numId w:val="25"/>
        </w:numPr>
        <w:spacing w:after="0" w:line="408" w:lineRule="auto"/>
        <w:ind w:left="1353" w:hanging="446"/>
        <w:jc w:val="both"/>
        <w:rPr>
          <w:rFonts w:ascii="Kruti Dev 010" w:hAnsi="Kruti Dev 010"/>
          <w:bCs/>
          <w:sz w:val="32"/>
        </w:rPr>
      </w:pPr>
      <w:r w:rsidRPr="00A94494">
        <w:rPr>
          <w:rFonts w:ascii="Kruti Dev 010" w:hAnsi="Kruti Dev 010"/>
          <w:bCs/>
          <w:sz w:val="32"/>
        </w:rPr>
        <w:t xml:space="preserve">lfnX/k _.k ds fy;s </w:t>
      </w:r>
      <w:r w:rsidRPr="00F64EA4">
        <w:rPr>
          <w:rFonts w:ascii="Tahoma" w:hAnsi="Tahoma" w:cs="Tahoma"/>
          <w:bCs/>
          <w:sz w:val="24"/>
        </w:rPr>
        <w:t>₹</w:t>
      </w:r>
      <w:r>
        <w:rPr>
          <w:rFonts w:ascii="Tahoma" w:hAnsi="Tahoma" w:cs="Tahoma"/>
          <w:bCs/>
          <w:sz w:val="24"/>
        </w:rPr>
        <w:t xml:space="preserve"> </w:t>
      </w:r>
      <w:r w:rsidRPr="00A94494">
        <w:rPr>
          <w:rFonts w:ascii="Kruti Dev 010" w:hAnsi="Kruti Dev 010"/>
          <w:bCs/>
          <w:sz w:val="32"/>
        </w:rPr>
        <w:t>300 dk izko/kku djuk gSA</w:t>
      </w:r>
    </w:p>
    <w:p w14:paraId="13A38303" w14:textId="77777777" w:rsidR="00E07A23" w:rsidRPr="00A94494" w:rsidRDefault="00E07A23" w:rsidP="00E07A23">
      <w:pPr>
        <w:pStyle w:val="ListParagraph"/>
        <w:numPr>
          <w:ilvl w:val="0"/>
          <w:numId w:val="25"/>
        </w:numPr>
        <w:spacing w:after="0" w:line="408" w:lineRule="auto"/>
        <w:ind w:left="1353" w:hanging="446"/>
        <w:jc w:val="both"/>
        <w:rPr>
          <w:rFonts w:ascii="Kruti Dev 010" w:hAnsi="Kruti Dev 010"/>
          <w:bCs/>
          <w:sz w:val="32"/>
        </w:rPr>
      </w:pPr>
      <w:r w:rsidRPr="00A94494">
        <w:rPr>
          <w:rFonts w:ascii="Kruti Dev 010" w:hAnsi="Kruti Dev 010"/>
          <w:bCs/>
          <w:sz w:val="32"/>
        </w:rPr>
        <w:t xml:space="preserve">QuhZpj  </w:t>
      </w:r>
      <w:r w:rsidRPr="00F64EA4">
        <w:rPr>
          <w:rFonts w:ascii="Tahoma" w:hAnsi="Tahoma" w:cs="Tahoma"/>
          <w:bCs/>
          <w:sz w:val="24"/>
        </w:rPr>
        <w:t>₹</w:t>
      </w:r>
      <w:r>
        <w:rPr>
          <w:rFonts w:ascii="Tahoma" w:hAnsi="Tahoma" w:cs="Tahoma"/>
          <w:bCs/>
          <w:sz w:val="24"/>
        </w:rPr>
        <w:t xml:space="preserve"> </w:t>
      </w:r>
      <w:r w:rsidRPr="00A94494">
        <w:rPr>
          <w:rFonts w:ascii="Kruti Dev 010" w:hAnsi="Kruti Dev 010"/>
          <w:bCs/>
          <w:sz w:val="32"/>
        </w:rPr>
        <w:t>250  ij ewY;kafdr fd;k x;kA</w:t>
      </w:r>
    </w:p>
    <w:p w14:paraId="02E5B361" w14:textId="77777777" w:rsidR="00E07A23" w:rsidRPr="00A94494" w:rsidRDefault="00E07A23" w:rsidP="00E07A23">
      <w:pPr>
        <w:pStyle w:val="ListParagraph"/>
        <w:numPr>
          <w:ilvl w:val="0"/>
          <w:numId w:val="25"/>
        </w:numPr>
        <w:spacing w:after="0" w:line="408" w:lineRule="auto"/>
        <w:ind w:left="1353" w:hanging="446"/>
        <w:jc w:val="both"/>
        <w:rPr>
          <w:rFonts w:ascii="Kruti Dev 010" w:hAnsi="Kruti Dev 010"/>
          <w:bCs/>
          <w:sz w:val="32"/>
        </w:rPr>
      </w:pPr>
      <w:r>
        <w:rPr>
          <w:rFonts w:ascii="Kruti Dev 010" w:hAnsi="Kruti Dev 010"/>
          <w:bCs/>
          <w:sz w:val="32"/>
        </w:rPr>
        <w:t xml:space="preserve">fofu;ksx </w:t>
      </w:r>
      <w:r w:rsidRPr="00F64EA4">
        <w:rPr>
          <w:rFonts w:ascii="Tahoma" w:hAnsi="Tahoma" w:cs="Tahoma"/>
          <w:bCs/>
          <w:sz w:val="24"/>
        </w:rPr>
        <w:t>₹</w:t>
      </w:r>
      <w:r>
        <w:rPr>
          <w:rFonts w:ascii="Tahoma" w:hAnsi="Tahoma" w:cs="Tahoma"/>
          <w:bCs/>
          <w:sz w:val="24"/>
        </w:rPr>
        <w:t xml:space="preserve"> </w:t>
      </w:r>
      <w:r>
        <w:rPr>
          <w:rFonts w:ascii="Kruti Dev 010" w:hAnsi="Kruti Dev 010"/>
          <w:bCs/>
          <w:sz w:val="32"/>
        </w:rPr>
        <w:t>40</w:t>
      </w:r>
      <w:r w:rsidRPr="00A94494">
        <w:rPr>
          <w:rFonts w:ascii="Kruti Dev 010" w:hAnsi="Kruti Dev 010"/>
          <w:bCs/>
          <w:sz w:val="32"/>
        </w:rPr>
        <w:t>0 -¼tks fpV~Bs esa ugha Fkk</w:t>
      </w:r>
      <w:r>
        <w:rPr>
          <w:rFonts w:ascii="Kruti Dev 010" w:hAnsi="Kruti Dev 010"/>
          <w:bCs/>
          <w:sz w:val="32"/>
        </w:rPr>
        <w:t>½</w:t>
      </w:r>
      <w:r w:rsidRPr="00A94494">
        <w:rPr>
          <w:rFonts w:ascii="Kruti Dev 010" w:hAnsi="Kruti Dev 010"/>
          <w:bCs/>
          <w:sz w:val="32"/>
        </w:rPr>
        <w:t xml:space="preserve"> iqLrdksa esa n'kkZuk gS</w:t>
      </w:r>
      <w:r>
        <w:rPr>
          <w:rFonts w:ascii="Kruti Dev 010" w:hAnsi="Kruti Dev 010"/>
          <w:bCs/>
          <w:sz w:val="32"/>
        </w:rPr>
        <w:t>A</w:t>
      </w:r>
    </w:p>
    <w:p w14:paraId="411F46F0" w14:textId="2CAACBB5" w:rsidR="00E07A23" w:rsidRPr="00A94494" w:rsidRDefault="00E07A23" w:rsidP="00E07A23">
      <w:pPr>
        <w:pStyle w:val="ListParagraph"/>
        <w:numPr>
          <w:ilvl w:val="0"/>
          <w:numId w:val="25"/>
        </w:numPr>
        <w:spacing w:after="0" w:line="384" w:lineRule="auto"/>
        <w:ind w:left="1350" w:hanging="450"/>
        <w:jc w:val="both"/>
        <w:rPr>
          <w:rFonts w:ascii="Kruti Dev 010" w:hAnsi="Kruti Dev 010"/>
          <w:bCs/>
          <w:sz w:val="32"/>
        </w:rPr>
      </w:pPr>
      <w:r>
        <w:rPr>
          <w:rFonts w:ascii="Kruti Dev 010" w:hAnsi="Kruti Dev 010"/>
          <w:bCs/>
          <w:sz w:val="32"/>
        </w:rPr>
        <w:t>l iw</w:t>
      </w:r>
      <w:r w:rsidR="00B56F32">
        <w:rPr>
          <w:rFonts w:ascii="Kruti Dev 010" w:hAnsi="Kruti Dev 010"/>
          <w:bCs/>
          <w:sz w:val="32"/>
        </w:rPr>
        <w:t>a</w:t>
      </w:r>
      <w:r>
        <w:rPr>
          <w:rFonts w:ascii="Kruti Dev 010" w:hAnsi="Kruti Dev 010"/>
          <w:bCs/>
          <w:sz w:val="32"/>
        </w:rPr>
        <w:t xml:space="preserve">th ds fy;s </w:t>
      </w:r>
      <w:r w:rsidRPr="00F64EA4">
        <w:rPr>
          <w:rFonts w:ascii="Tahoma" w:hAnsi="Tahoma" w:cs="Tahoma"/>
          <w:bCs/>
          <w:sz w:val="24"/>
        </w:rPr>
        <w:t>₹</w:t>
      </w:r>
      <w:r>
        <w:rPr>
          <w:rFonts w:ascii="Tahoma" w:hAnsi="Tahoma" w:cs="Tahoma"/>
          <w:bCs/>
          <w:sz w:val="24"/>
        </w:rPr>
        <w:t xml:space="preserve"> </w:t>
      </w:r>
      <w:r>
        <w:rPr>
          <w:rFonts w:ascii="Kruti Dev 010" w:hAnsi="Kruti Dev 010"/>
          <w:bCs/>
          <w:sz w:val="32"/>
        </w:rPr>
        <w:t>1</w:t>
      </w:r>
      <w:r w:rsidRPr="00A94494">
        <w:rPr>
          <w:rFonts w:ascii="Kruti Dev 010" w:hAnsi="Kruti Dev 010"/>
          <w:bCs/>
          <w:sz w:val="32"/>
        </w:rPr>
        <w:t>000</w:t>
      </w:r>
      <w:r>
        <w:rPr>
          <w:rFonts w:ascii="Kruti Dev 010" w:hAnsi="Kruti Dev 010"/>
          <w:bCs/>
          <w:sz w:val="32"/>
        </w:rPr>
        <w:t xml:space="preserve"> ykrk gS vkSj [;kfr ds fy;s </w:t>
      </w:r>
      <w:r w:rsidRPr="00F64EA4">
        <w:rPr>
          <w:rFonts w:ascii="Tahoma" w:hAnsi="Tahoma" w:cs="Tahoma"/>
          <w:bCs/>
          <w:sz w:val="24"/>
        </w:rPr>
        <w:t>₹</w:t>
      </w:r>
      <w:r>
        <w:rPr>
          <w:rFonts w:ascii="Tahoma" w:hAnsi="Tahoma" w:cs="Tahoma"/>
          <w:bCs/>
          <w:sz w:val="24"/>
        </w:rPr>
        <w:t xml:space="preserve"> </w:t>
      </w:r>
      <w:r>
        <w:rPr>
          <w:rFonts w:ascii="Kruti Dev 010" w:hAnsi="Kruti Dev 010"/>
          <w:bCs/>
          <w:sz w:val="32"/>
        </w:rPr>
        <w:t>10</w:t>
      </w:r>
      <w:r w:rsidRPr="00A94494">
        <w:rPr>
          <w:rFonts w:ascii="Kruti Dev 010" w:hAnsi="Kruti Dev 010"/>
          <w:bCs/>
          <w:sz w:val="32"/>
        </w:rPr>
        <w:t>00 ykrk gS ftldk v ,oa c vkgj.k dj ysrs gSA</w:t>
      </w:r>
    </w:p>
    <w:p w14:paraId="67F12F97" w14:textId="77777777" w:rsidR="00E07A23" w:rsidRDefault="00E07A23" w:rsidP="00E07A23">
      <w:pPr>
        <w:pStyle w:val="ListParagraph"/>
        <w:spacing w:after="0" w:line="384" w:lineRule="auto"/>
        <w:ind w:firstLine="630"/>
        <w:jc w:val="both"/>
        <w:rPr>
          <w:rFonts w:ascii="Kruti Dev 010" w:hAnsi="Kruti Dev 010"/>
          <w:bCs/>
          <w:sz w:val="32"/>
        </w:rPr>
      </w:pPr>
      <w:r w:rsidRPr="00A94494">
        <w:rPr>
          <w:rFonts w:ascii="Kruti Dev 010" w:hAnsi="Kruti Dev 010"/>
          <w:bCs/>
          <w:sz w:val="32"/>
        </w:rPr>
        <w:t xml:space="preserve">iquewZY;kadu [kkrk o lk&gt;snkjksa dk iwWath [kkrk cukbZ;sA </w:t>
      </w:r>
    </w:p>
    <w:p w14:paraId="2ABBB2DC" w14:textId="77777777" w:rsidR="00E07A23" w:rsidRPr="004A63E3" w:rsidRDefault="00E07A23" w:rsidP="00E07A23">
      <w:pPr>
        <w:pStyle w:val="ListParagraph"/>
        <w:spacing w:after="0" w:line="384" w:lineRule="auto"/>
        <w:ind w:firstLine="630"/>
        <w:jc w:val="both"/>
        <w:rPr>
          <w:rFonts w:ascii="Kruti Dev 010" w:hAnsi="Kruti Dev 010"/>
          <w:bCs/>
          <w:sz w:val="10"/>
        </w:rPr>
      </w:pPr>
    </w:p>
    <w:p w14:paraId="7DC97730" w14:textId="77777777" w:rsidR="00E07A23" w:rsidRPr="00DE57F8" w:rsidRDefault="00E07A23" w:rsidP="00455570">
      <w:pPr>
        <w:spacing w:after="0" w:line="276" w:lineRule="auto"/>
        <w:ind w:firstLine="720"/>
        <w:jc w:val="both"/>
        <w:rPr>
          <w:rFonts w:ascii="Times New Roman" w:hAnsi="Times New Roman"/>
          <w:bCs/>
          <w:sz w:val="24"/>
        </w:rPr>
      </w:pPr>
      <w:r w:rsidRPr="00DE57F8">
        <w:rPr>
          <w:rFonts w:ascii="Times New Roman" w:hAnsi="Times New Roman"/>
          <w:bCs/>
          <w:sz w:val="24"/>
        </w:rPr>
        <w:t>The following adjustments were to be made before C's admission</w:t>
      </w:r>
    </w:p>
    <w:p w14:paraId="34EE6167" w14:textId="77777777" w:rsidR="00E07A23" w:rsidRPr="006057F0" w:rsidRDefault="00E07A23" w:rsidP="00455570">
      <w:pPr>
        <w:pStyle w:val="ListParagraph"/>
        <w:spacing w:after="0" w:line="276" w:lineRule="auto"/>
        <w:ind w:left="1350" w:hanging="540"/>
        <w:jc w:val="both"/>
        <w:rPr>
          <w:rFonts w:ascii="Times New Roman" w:hAnsi="Times New Roman"/>
          <w:bCs/>
          <w:sz w:val="24"/>
        </w:rPr>
      </w:pPr>
      <w:r w:rsidRPr="006057F0">
        <w:rPr>
          <w:rFonts w:ascii="Times New Roman" w:hAnsi="Times New Roman"/>
          <w:bCs/>
          <w:sz w:val="24"/>
        </w:rPr>
        <w:t xml:space="preserve">1.  </w:t>
      </w:r>
      <w:r w:rsidRPr="006057F0">
        <w:rPr>
          <w:rFonts w:ascii="Times New Roman" w:hAnsi="Times New Roman"/>
          <w:bCs/>
          <w:sz w:val="24"/>
        </w:rPr>
        <w:tab/>
      </w:r>
      <w:r w:rsidRPr="006057F0">
        <w:rPr>
          <w:rFonts w:ascii="Tahoma" w:hAnsi="Tahoma" w:cs="Tahoma"/>
          <w:bCs/>
        </w:rPr>
        <w:t xml:space="preserve">₹ </w:t>
      </w:r>
      <w:r w:rsidRPr="006057F0">
        <w:rPr>
          <w:rFonts w:ascii="Times New Roman" w:hAnsi="Times New Roman"/>
          <w:bCs/>
          <w:sz w:val="24"/>
        </w:rPr>
        <w:t>300 were to be provided for doubtful debts.</w:t>
      </w:r>
    </w:p>
    <w:p w14:paraId="381B74B9" w14:textId="77777777" w:rsidR="00E07A23" w:rsidRPr="006057F0" w:rsidRDefault="00E07A23" w:rsidP="00455570">
      <w:pPr>
        <w:pStyle w:val="ListParagraph"/>
        <w:spacing w:after="0" w:line="276" w:lineRule="auto"/>
        <w:ind w:left="1350" w:hanging="540"/>
        <w:jc w:val="both"/>
        <w:rPr>
          <w:rFonts w:ascii="Times New Roman" w:hAnsi="Times New Roman"/>
          <w:bCs/>
          <w:sz w:val="24"/>
        </w:rPr>
      </w:pPr>
      <w:r w:rsidRPr="006057F0">
        <w:rPr>
          <w:rFonts w:ascii="Times New Roman" w:hAnsi="Times New Roman"/>
          <w:bCs/>
          <w:sz w:val="24"/>
        </w:rPr>
        <w:t xml:space="preserve">2.  </w:t>
      </w:r>
      <w:r w:rsidRPr="006057F0">
        <w:rPr>
          <w:rFonts w:ascii="Times New Roman" w:hAnsi="Times New Roman"/>
          <w:bCs/>
          <w:sz w:val="24"/>
        </w:rPr>
        <w:tab/>
        <w:t xml:space="preserve">Furniture was valued at  </w:t>
      </w:r>
      <w:r w:rsidRPr="006057F0">
        <w:rPr>
          <w:rFonts w:ascii="Tahoma" w:hAnsi="Tahoma" w:cs="Tahoma"/>
          <w:bCs/>
        </w:rPr>
        <w:t xml:space="preserve">₹ </w:t>
      </w:r>
      <w:r w:rsidRPr="006057F0">
        <w:rPr>
          <w:rFonts w:ascii="Times New Roman" w:hAnsi="Times New Roman"/>
          <w:bCs/>
          <w:sz w:val="24"/>
        </w:rPr>
        <w:t>250.</w:t>
      </w:r>
    </w:p>
    <w:p w14:paraId="1059C1EA" w14:textId="77777777" w:rsidR="00E07A23" w:rsidRPr="006057F0" w:rsidRDefault="00E07A23" w:rsidP="00455570">
      <w:pPr>
        <w:pStyle w:val="ListParagraph"/>
        <w:spacing w:after="0" w:line="276" w:lineRule="auto"/>
        <w:ind w:left="1350" w:hanging="540"/>
        <w:jc w:val="both"/>
        <w:rPr>
          <w:rFonts w:ascii="Times New Roman" w:hAnsi="Times New Roman"/>
          <w:bCs/>
          <w:sz w:val="24"/>
        </w:rPr>
      </w:pPr>
      <w:r w:rsidRPr="006057F0">
        <w:rPr>
          <w:rFonts w:ascii="Times New Roman" w:hAnsi="Times New Roman"/>
          <w:bCs/>
          <w:sz w:val="24"/>
        </w:rPr>
        <w:t xml:space="preserve">3. </w:t>
      </w:r>
      <w:r w:rsidRPr="006057F0">
        <w:rPr>
          <w:rFonts w:ascii="Times New Roman" w:hAnsi="Times New Roman"/>
          <w:bCs/>
          <w:sz w:val="24"/>
        </w:rPr>
        <w:tab/>
        <w:t xml:space="preserve">Investment worth </w:t>
      </w:r>
      <w:r w:rsidRPr="006057F0">
        <w:rPr>
          <w:rFonts w:ascii="Tahoma" w:hAnsi="Tahoma" w:cs="Tahoma"/>
          <w:bCs/>
        </w:rPr>
        <w:t xml:space="preserve">₹ </w:t>
      </w:r>
      <w:r w:rsidRPr="006057F0">
        <w:rPr>
          <w:rFonts w:ascii="Times New Roman" w:hAnsi="Times New Roman"/>
          <w:bCs/>
          <w:sz w:val="24"/>
        </w:rPr>
        <w:t>400 (not mentioned in the balance sheet ) were to be taken into account.</w:t>
      </w:r>
    </w:p>
    <w:p w14:paraId="5E70E647" w14:textId="77777777" w:rsidR="00E07A23" w:rsidRDefault="00E07A23" w:rsidP="00E07A23">
      <w:pPr>
        <w:pStyle w:val="ListParagraph"/>
        <w:spacing w:after="0" w:line="384" w:lineRule="auto"/>
        <w:ind w:left="1350" w:hanging="540"/>
        <w:jc w:val="both"/>
        <w:rPr>
          <w:rFonts w:ascii="Times New Roman" w:hAnsi="Times New Roman"/>
          <w:bCs/>
          <w:sz w:val="24"/>
        </w:rPr>
      </w:pPr>
      <w:r w:rsidRPr="006057F0">
        <w:rPr>
          <w:rFonts w:ascii="Times New Roman" w:hAnsi="Times New Roman"/>
          <w:bCs/>
          <w:sz w:val="24"/>
        </w:rPr>
        <w:t xml:space="preserve">4. </w:t>
      </w:r>
      <w:r w:rsidRPr="006057F0">
        <w:rPr>
          <w:rFonts w:ascii="Times New Roman" w:hAnsi="Times New Roman"/>
          <w:bCs/>
          <w:sz w:val="24"/>
        </w:rPr>
        <w:tab/>
        <w:t xml:space="preserve">C brings </w:t>
      </w:r>
      <w:r w:rsidRPr="006057F0">
        <w:rPr>
          <w:rFonts w:ascii="Tahoma" w:hAnsi="Tahoma" w:cs="Tahoma"/>
          <w:bCs/>
        </w:rPr>
        <w:t xml:space="preserve">₹ </w:t>
      </w:r>
      <w:r w:rsidRPr="006057F0">
        <w:rPr>
          <w:rFonts w:ascii="Times New Roman" w:hAnsi="Times New Roman"/>
          <w:bCs/>
          <w:sz w:val="24"/>
        </w:rPr>
        <w:t xml:space="preserve">1,000 for capital and </w:t>
      </w:r>
      <w:r w:rsidRPr="006057F0">
        <w:rPr>
          <w:rFonts w:ascii="Tahoma" w:hAnsi="Tahoma" w:cs="Tahoma"/>
          <w:bCs/>
        </w:rPr>
        <w:t xml:space="preserve">₹ </w:t>
      </w:r>
      <w:r w:rsidRPr="006057F0">
        <w:rPr>
          <w:rFonts w:ascii="Times New Roman" w:hAnsi="Times New Roman"/>
          <w:bCs/>
          <w:sz w:val="24"/>
        </w:rPr>
        <w:t>1,000 for Goodwill which A and B withdrew in their due proportions. Prepare Revaluation account and partners capital Account.</w:t>
      </w:r>
    </w:p>
    <w:p w14:paraId="008EFCAA" w14:textId="77777777" w:rsidR="00455570" w:rsidRPr="00392F31" w:rsidRDefault="00455570" w:rsidP="00455570">
      <w:pPr>
        <w:spacing w:after="0" w:line="360" w:lineRule="auto"/>
        <w:ind w:right="-90"/>
        <w:jc w:val="both"/>
        <w:rPr>
          <w:rFonts w:ascii="Kokila" w:hAnsi="Kokila" w:cs="Kokila"/>
          <w:sz w:val="32"/>
          <w:szCs w:val="32"/>
        </w:rPr>
      </w:pPr>
      <w:r w:rsidRPr="00392F31">
        <w:rPr>
          <w:rFonts w:ascii="Kokila" w:hAnsi="Kokila" w:cs="Kokila"/>
          <w:sz w:val="32"/>
          <w:szCs w:val="32"/>
        </w:rPr>
        <w:lastRenderedPageBreak/>
        <w:t>-------------------------------------------------------------------------------------------------------------</w:t>
      </w:r>
    </w:p>
    <w:p w14:paraId="087FBDE2" w14:textId="77777777" w:rsidR="00455570" w:rsidRDefault="00455570" w:rsidP="00455570">
      <w:pPr>
        <w:spacing w:after="0" w:line="360" w:lineRule="auto"/>
        <w:jc w:val="both"/>
        <w:rPr>
          <w:rFonts w:ascii="Kokila" w:hAnsi="Kokila" w:cs="Kokila"/>
          <w:sz w:val="32"/>
          <w:szCs w:val="32"/>
        </w:rPr>
      </w:pPr>
      <w:r>
        <w:rPr>
          <w:rFonts w:ascii="Kokila" w:hAnsi="Kokila" w:cs="Kokila"/>
          <w:sz w:val="32"/>
          <w:szCs w:val="32"/>
        </w:rPr>
        <w:t>-------------------------------------------------------------------------------------------------------------</w:t>
      </w:r>
    </w:p>
    <w:p w14:paraId="27A43C74" w14:textId="77777777" w:rsidR="00455570" w:rsidRDefault="00455570" w:rsidP="00455570">
      <w:pPr>
        <w:spacing w:after="0" w:line="360" w:lineRule="auto"/>
        <w:jc w:val="both"/>
        <w:rPr>
          <w:rFonts w:ascii="Kokila" w:hAnsi="Kokila" w:cs="Kokila"/>
          <w:sz w:val="32"/>
          <w:szCs w:val="32"/>
        </w:rPr>
      </w:pPr>
      <w:r>
        <w:rPr>
          <w:rFonts w:ascii="Kokila" w:hAnsi="Kokila" w:cs="Kokila"/>
          <w:sz w:val="32"/>
          <w:szCs w:val="32"/>
        </w:rPr>
        <w:t>-------------------------------------------------------------------------------------------------------------</w:t>
      </w:r>
    </w:p>
    <w:p w14:paraId="62AFF9B4" w14:textId="77777777" w:rsidR="00455570" w:rsidRDefault="00455570" w:rsidP="00455570">
      <w:pPr>
        <w:spacing w:after="0" w:line="360" w:lineRule="auto"/>
        <w:jc w:val="both"/>
        <w:rPr>
          <w:rFonts w:ascii="Kokila" w:hAnsi="Kokila" w:cs="Kokila"/>
          <w:sz w:val="32"/>
          <w:szCs w:val="32"/>
        </w:rPr>
      </w:pPr>
      <w:r>
        <w:rPr>
          <w:rFonts w:ascii="Kokila" w:hAnsi="Kokila" w:cs="Kokila"/>
          <w:sz w:val="32"/>
          <w:szCs w:val="32"/>
        </w:rPr>
        <w:t>-------------------------------------------------------------------------------------------------------------</w:t>
      </w:r>
    </w:p>
    <w:p w14:paraId="140B627F" w14:textId="77777777" w:rsidR="00455570" w:rsidRDefault="00455570" w:rsidP="00455570">
      <w:pPr>
        <w:spacing w:after="0" w:line="360" w:lineRule="auto"/>
        <w:jc w:val="both"/>
        <w:rPr>
          <w:rFonts w:ascii="Kokila" w:hAnsi="Kokila" w:cs="Kokila"/>
          <w:sz w:val="32"/>
          <w:szCs w:val="32"/>
        </w:rPr>
      </w:pPr>
      <w:r>
        <w:rPr>
          <w:rFonts w:ascii="Kokila" w:hAnsi="Kokila" w:cs="Kokila"/>
          <w:sz w:val="32"/>
          <w:szCs w:val="32"/>
        </w:rPr>
        <w:t>-------------------------------------------------------------------------------------------------------------</w:t>
      </w:r>
    </w:p>
    <w:p w14:paraId="38EA4E03" w14:textId="13CE53BE" w:rsidR="00455570" w:rsidRDefault="00455570" w:rsidP="00455570">
      <w:pPr>
        <w:spacing w:after="0" w:line="384" w:lineRule="auto"/>
        <w:jc w:val="both"/>
        <w:rPr>
          <w:rFonts w:ascii="Kokila" w:hAnsi="Kokila" w:cs="Kokila"/>
          <w:sz w:val="32"/>
          <w:szCs w:val="32"/>
        </w:rPr>
      </w:pPr>
      <w:r>
        <w:rPr>
          <w:rFonts w:ascii="Kokila" w:hAnsi="Kokila" w:cs="Kokila"/>
          <w:sz w:val="32"/>
          <w:szCs w:val="32"/>
        </w:rPr>
        <w:t>-------------------------------------------------------------------------------------------------------------</w:t>
      </w:r>
    </w:p>
    <w:p w14:paraId="7F1924A8" w14:textId="77777777" w:rsidR="00455570" w:rsidRDefault="00455570" w:rsidP="00455570">
      <w:pPr>
        <w:spacing w:after="0" w:line="360" w:lineRule="auto"/>
        <w:ind w:right="-90"/>
        <w:jc w:val="both"/>
        <w:rPr>
          <w:rFonts w:ascii="Kokila" w:hAnsi="Kokila" w:cs="Kokila"/>
          <w:sz w:val="32"/>
          <w:szCs w:val="32"/>
        </w:rPr>
      </w:pPr>
      <w:r w:rsidRPr="00392F31">
        <w:rPr>
          <w:rFonts w:ascii="Kokila" w:hAnsi="Kokila" w:cs="Kokila"/>
          <w:sz w:val="32"/>
          <w:szCs w:val="32"/>
        </w:rPr>
        <w:t>-------------------------------------------------------------------------------------------------------------</w:t>
      </w:r>
    </w:p>
    <w:p w14:paraId="2C34984B" w14:textId="77777777" w:rsidR="00681109" w:rsidRPr="00392F31" w:rsidRDefault="00681109" w:rsidP="00681109">
      <w:pPr>
        <w:spacing w:after="0" w:line="360" w:lineRule="auto"/>
        <w:ind w:right="-90"/>
        <w:jc w:val="both"/>
        <w:rPr>
          <w:rFonts w:ascii="Kokila" w:hAnsi="Kokila" w:cs="Kokila"/>
          <w:sz w:val="32"/>
          <w:szCs w:val="32"/>
        </w:rPr>
      </w:pPr>
      <w:r w:rsidRPr="00392F31">
        <w:rPr>
          <w:rFonts w:ascii="Kokila" w:hAnsi="Kokila" w:cs="Kokila"/>
          <w:sz w:val="32"/>
          <w:szCs w:val="32"/>
        </w:rPr>
        <w:t>-------------------------------------------------------------------------------------------------------------</w:t>
      </w:r>
    </w:p>
    <w:p w14:paraId="78C345B7" w14:textId="77777777" w:rsidR="00681109" w:rsidRDefault="00681109" w:rsidP="00681109">
      <w:pPr>
        <w:spacing w:after="0" w:line="360" w:lineRule="auto"/>
        <w:jc w:val="both"/>
        <w:rPr>
          <w:rFonts w:ascii="Kokila" w:hAnsi="Kokila" w:cs="Kokila"/>
          <w:sz w:val="32"/>
          <w:szCs w:val="32"/>
        </w:rPr>
      </w:pPr>
      <w:r>
        <w:rPr>
          <w:rFonts w:ascii="Kokila" w:hAnsi="Kokila" w:cs="Kokila"/>
          <w:sz w:val="32"/>
          <w:szCs w:val="32"/>
        </w:rPr>
        <w:t>-------------------------------------------------------------------------------------------------------------</w:t>
      </w:r>
    </w:p>
    <w:p w14:paraId="765680D4" w14:textId="77777777" w:rsidR="00681109" w:rsidRDefault="00681109" w:rsidP="00681109">
      <w:pPr>
        <w:spacing w:after="0" w:line="360" w:lineRule="auto"/>
        <w:jc w:val="both"/>
        <w:rPr>
          <w:rFonts w:ascii="Kokila" w:hAnsi="Kokila" w:cs="Kokila"/>
          <w:sz w:val="32"/>
          <w:szCs w:val="32"/>
        </w:rPr>
      </w:pPr>
      <w:r>
        <w:rPr>
          <w:rFonts w:ascii="Kokila" w:hAnsi="Kokila" w:cs="Kokila"/>
          <w:sz w:val="32"/>
          <w:szCs w:val="32"/>
        </w:rPr>
        <w:t>-------------------------------------------------------------------------------------------------------------</w:t>
      </w:r>
    </w:p>
    <w:p w14:paraId="6F992EE3" w14:textId="77777777" w:rsidR="00681109" w:rsidRDefault="00681109" w:rsidP="00681109">
      <w:pPr>
        <w:spacing w:after="0" w:line="360" w:lineRule="auto"/>
        <w:jc w:val="both"/>
        <w:rPr>
          <w:rFonts w:ascii="Kokila" w:hAnsi="Kokila" w:cs="Kokila"/>
          <w:sz w:val="32"/>
          <w:szCs w:val="32"/>
        </w:rPr>
      </w:pPr>
      <w:r>
        <w:rPr>
          <w:rFonts w:ascii="Kokila" w:hAnsi="Kokila" w:cs="Kokila"/>
          <w:sz w:val="32"/>
          <w:szCs w:val="32"/>
        </w:rPr>
        <w:t>-------------------------------------------------------------------------------------------------------------</w:t>
      </w:r>
    </w:p>
    <w:p w14:paraId="62A8ADA1" w14:textId="77777777" w:rsidR="00681109" w:rsidRDefault="00681109" w:rsidP="00681109">
      <w:pPr>
        <w:spacing w:after="0" w:line="360" w:lineRule="auto"/>
        <w:jc w:val="both"/>
        <w:rPr>
          <w:rFonts w:ascii="Kokila" w:hAnsi="Kokila" w:cs="Kokila"/>
          <w:sz w:val="32"/>
          <w:szCs w:val="32"/>
        </w:rPr>
      </w:pPr>
      <w:r>
        <w:rPr>
          <w:rFonts w:ascii="Kokila" w:hAnsi="Kokila" w:cs="Kokila"/>
          <w:sz w:val="32"/>
          <w:szCs w:val="32"/>
        </w:rPr>
        <w:t>-------------------------------------------------------------------------------------------------------------</w:t>
      </w:r>
    </w:p>
    <w:p w14:paraId="7C19DA5E" w14:textId="77777777" w:rsidR="00681109" w:rsidRDefault="00681109" w:rsidP="00681109">
      <w:pPr>
        <w:spacing w:after="0" w:line="384" w:lineRule="auto"/>
        <w:jc w:val="both"/>
        <w:rPr>
          <w:rFonts w:ascii="Kokila" w:hAnsi="Kokila" w:cs="Kokila"/>
          <w:sz w:val="32"/>
          <w:szCs w:val="32"/>
        </w:rPr>
      </w:pPr>
      <w:r>
        <w:rPr>
          <w:rFonts w:ascii="Kokila" w:hAnsi="Kokila" w:cs="Kokila"/>
          <w:sz w:val="32"/>
          <w:szCs w:val="32"/>
        </w:rPr>
        <w:t>-------------------------------------------------------------------------------------------------------------</w:t>
      </w:r>
    </w:p>
    <w:p w14:paraId="797F42B7" w14:textId="06DB4309" w:rsidR="00681109" w:rsidRDefault="00681109" w:rsidP="00681109">
      <w:pPr>
        <w:spacing w:after="0" w:line="360" w:lineRule="auto"/>
        <w:ind w:right="-90"/>
        <w:jc w:val="both"/>
        <w:rPr>
          <w:rFonts w:ascii="Kokila" w:hAnsi="Kokila" w:cs="Kokila"/>
          <w:sz w:val="32"/>
          <w:szCs w:val="32"/>
        </w:rPr>
      </w:pPr>
      <w:r w:rsidRPr="00392F31">
        <w:rPr>
          <w:rFonts w:ascii="Kokila" w:hAnsi="Kokila" w:cs="Kokila"/>
          <w:sz w:val="32"/>
          <w:szCs w:val="32"/>
        </w:rPr>
        <w:t>-------------------------------------------------------------------------------------------------------------</w:t>
      </w:r>
    </w:p>
    <w:p w14:paraId="7CBD8E36" w14:textId="77777777" w:rsidR="00681109" w:rsidRPr="00392F31" w:rsidRDefault="00681109" w:rsidP="00681109">
      <w:pPr>
        <w:spacing w:after="0" w:line="360" w:lineRule="auto"/>
        <w:ind w:right="-90"/>
        <w:jc w:val="both"/>
        <w:rPr>
          <w:rFonts w:ascii="Kokila" w:hAnsi="Kokila" w:cs="Kokila"/>
          <w:sz w:val="32"/>
          <w:szCs w:val="32"/>
        </w:rPr>
      </w:pPr>
      <w:r w:rsidRPr="00392F31">
        <w:rPr>
          <w:rFonts w:ascii="Kokila" w:hAnsi="Kokila" w:cs="Kokila"/>
          <w:sz w:val="32"/>
          <w:szCs w:val="32"/>
        </w:rPr>
        <w:t>-------------------------------------------------------------------------------------------------------------</w:t>
      </w:r>
    </w:p>
    <w:p w14:paraId="60FB5B61" w14:textId="4A8B018C" w:rsidR="00681109" w:rsidRPr="00392F31" w:rsidRDefault="00681109" w:rsidP="00681109">
      <w:pPr>
        <w:spacing w:after="0" w:line="360" w:lineRule="auto"/>
        <w:jc w:val="both"/>
        <w:rPr>
          <w:rFonts w:ascii="Kokila" w:hAnsi="Kokila" w:cs="Kokila"/>
          <w:sz w:val="32"/>
          <w:szCs w:val="32"/>
        </w:rPr>
      </w:pPr>
      <w:r>
        <w:rPr>
          <w:rFonts w:ascii="Kokila" w:hAnsi="Kokila" w:cs="Kokila"/>
          <w:sz w:val="32"/>
          <w:szCs w:val="32"/>
        </w:rPr>
        <w:t>-------------------------------------------------------------------------------------------------------------</w:t>
      </w:r>
    </w:p>
    <w:p w14:paraId="7E5B77EB" w14:textId="77777777" w:rsidR="00455570" w:rsidRPr="00392F31" w:rsidRDefault="00455570" w:rsidP="00455570">
      <w:pPr>
        <w:spacing w:after="0" w:line="360" w:lineRule="auto"/>
        <w:ind w:right="-90"/>
        <w:jc w:val="both"/>
        <w:rPr>
          <w:rFonts w:ascii="Kokila" w:hAnsi="Kokila" w:cs="Kokila"/>
          <w:sz w:val="32"/>
          <w:szCs w:val="32"/>
        </w:rPr>
      </w:pPr>
      <w:r w:rsidRPr="00392F31">
        <w:rPr>
          <w:rFonts w:ascii="Kokila" w:hAnsi="Kokila" w:cs="Kokila"/>
          <w:sz w:val="32"/>
          <w:szCs w:val="32"/>
        </w:rPr>
        <w:t>-------------------------------------------------------------------------------------------------------------</w:t>
      </w:r>
    </w:p>
    <w:p w14:paraId="2C3F1B72" w14:textId="65ECFB0E" w:rsidR="00E07A23" w:rsidRPr="00455570" w:rsidRDefault="00455570" w:rsidP="00455570">
      <w:pPr>
        <w:spacing w:after="0" w:line="360" w:lineRule="auto"/>
        <w:jc w:val="both"/>
        <w:rPr>
          <w:rFonts w:ascii="Kokila" w:hAnsi="Kokila" w:cs="Kokila"/>
          <w:sz w:val="32"/>
          <w:szCs w:val="32"/>
        </w:rPr>
      </w:pPr>
      <w:r>
        <w:rPr>
          <w:rFonts w:ascii="Kokila" w:hAnsi="Kokila" w:cs="Kokila"/>
          <w:sz w:val="32"/>
          <w:szCs w:val="32"/>
        </w:rPr>
        <w:t>-------------------------------------------------------------------------------------------------------------</w:t>
      </w:r>
    </w:p>
    <w:p w14:paraId="0C0C9C3D" w14:textId="77777777" w:rsidR="00E07A23" w:rsidRPr="00DE57F8" w:rsidRDefault="00E07A23" w:rsidP="00E07A23">
      <w:pPr>
        <w:spacing w:after="0" w:line="384" w:lineRule="auto"/>
        <w:jc w:val="both"/>
        <w:rPr>
          <w:rFonts w:ascii="Times New Roman" w:hAnsi="Times New Roman"/>
          <w:bCs/>
          <w:sz w:val="16"/>
        </w:rPr>
      </w:pPr>
    </w:p>
    <w:p w14:paraId="5AD28FFF" w14:textId="772C2FEF" w:rsidR="00E07A23" w:rsidRDefault="00E07A23" w:rsidP="00E07A23">
      <w:pPr>
        <w:pStyle w:val="ListParagraph"/>
        <w:numPr>
          <w:ilvl w:val="0"/>
          <w:numId w:val="24"/>
        </w:numPr>
        <w:spacing w:after="0" w:line="384" w:lineRule="auto"/>
        <w:ind w:left="720" w:hanging="540"/>
        <w:jc w:val="both"/>
        <w:rPr>
          <w:rFonts w:ascii="Kruti Dev 010" w:hAnsi="Kruti Dev 010"/>
          <w:bCs/>
          <w:sz w:val="32"/>
        </w:rPr>
      </w:pPr>
      <w:r>
        <w:rPr>
          <w:rFonts w:ascii="Kruti Dev 010" w:hAnsi="Kruti Dev 010"/>
          <w:bCs/>
          <w:sz w:val="32"/>
        </w:rPr>
        <w:t xml:space="preserve">'kadj vkSj eaxy lk&gt;snkj gS rFkk ykHk&amp;gkfu dk cVokjk 2%1 ds vuqikr esa djrs gSA mes'k ykHkksa esa 1@4 Hkkx ds fy;s izos'k djrk gSA mes'k 30]000 :- </w:t>
      </w:r>
      <w:r w:rsidR="00B56F32">
        <w:rPr>
          <w:rFonts w:ascii="Kruti Dev 010" w:hAnsi="Kruti Dev 010"/>
          <w:bCs/>
          <w:sz w:val="32"/>
        </w:rPr>
        <w:t>iwath</w:t>
      </w:r>
      <w:r>
        <w:rPr>
          <w:rFonts w:ascii="Kruti Dev 010" w:hAnsi="Kruti Dev 010"/>
          <w:bCs/>
          <w:sz w:val="32"/>
        </w:rPr>
        <w:t xml:space="preserve"> yk;sxkA mes'k ds izos'k ds iwoZ 31 fnlEcj 2021 dks 'kadj vkSj eaxy dk rqyu i= bl izdkj gS &amp;</w:t>
      </w:r>
    </w:p>
    <w:p w14:paraId="4CB32BA8" w14:textId="34866D5B" w:rsidR="00E07A23" w:rsidRDefault="00E07A23" w:rsidP="00681109">
      <w:pPr>
        <w:pStyle w:val="ListParagraph"/>
        <w:spacing w:after="0" w:line="384" w:lineRule="auto"/>
        <w:jc w:val="both"/>
        <w:rPr>
          <w:rFonts w:ascii="Kruti Dev 010" w:hAnsi="Kruti Dev 010"/>
          <w:b/>
          <w:bCs/>
          <w:sz w:val="32"/>
        </w:rPr>
      </w:pPr>
      <w:r w:rsidRPr="006057F0">
        <w:rPr>
          <w:rFonts w:ascii="Times New Roman" w:hAnsi="Times New Roman"/>
          <w:bCs/>
          <w:sz w:val="24"/>
        </w:rPr>
        <w:t>Shankar and Mangal are partners and sharing profits and losses in the ratio of 2:1. They admit Umesh in the partnership firm for 1/4th share. Umesh brought  30,000 as capital . Before admitting Umesh Balance Sheet of Shankar and Mangal as on 31st December 2021 stood as under-</w:t>
      </w:r>
      <w:r>
        <w:rPr>
          <w:rFonts w:ascii="Kruti Dev 010" w:hAnsi="Kruti Dev 010"/>
          <w:b/>
          <w:bCs/>
          <w:sz w:val="32"/>
        </w:rPr>
        <w:br w:type="page"/>
      </w:r>
    </w:p>
    <w:p w14:paraId="109EA679" w14:textId="723D28F2" w:rsidR="00E07A23" w:rsidRDefault="00E07A23" w:rsidP="00E07A23">
      <w:pPr>
        <w:pStyle w:val="ListParagraph"/>
        <w:spacing w:after="0" w:line="360" w:lineRule="auto"/>
        <w:ind w:hanging="540"/>
        <w:jc w:val="center"/>
        <w:rPr>
          <w:rFonts w:ascii="Kruti Dev 010" w:hAnsi="Kruti Dev 010"/>
          <w:b/>
          <w:bCs/>
          <w:sz w:val="32"/>
        </w:rPr>
      </w:pPr>
      <w:r>
        <w:rPr>
          <w:rFonts w:ascii="Kruti Dev 010" w:hAnsi="Kruti Dev 010"/>
          <w:b/>
          <w:bCs/>
          <w:sz w:val="32"/>
        </w:rPr>
        <w:lastRenderedPageBreak/>
        <w:t>rqyui= ¼ 31 fnlEcj 2021 dks½</w:t>
      </w:r>
    </w:p>
    <w:p w14:paraId="31652CA6" w14:textId="77777777" w:rsidR="00E07A23" w:rsidRDefault="00E07A23" w:rsidP="00E07A23">
      <w:pPr>
        <w:pStyle w:val="ListParagraph"/>
        <w:spacing w:after="0" w:line="360" w:lineRule="auto"/>
        <w:ind w:hanging="540"/>
        <w:jc w:val="center"/>
        <w:rPr>
          <w:rFonts w:ascii="Times New Roman" w:hAnsi="Times New Roman"/>
          <w:bCs/>
          <w:sz w:val="24"/>
          <w:szCs w:val="32"/>
        </w:rPr>
      </w:pPr>
      <w:r w:rsidRPr="00211B82">
        <w:rPr>
          <w:rFonts w:ascii="Times New Roman" w:hAnsi="Times New Roman"/>
          <w:bCs/>
          <w:sz w:val="24"/>
          <w:szCs w:val="32"/>
        </w:rPr>
        <w:t>Balance Sheet</w:t>
      </w:r>
      <w:r>
        <w:rPr>
          <w:rFonts w:ascii="Times New Roman" w:hAnsi="Times New Roman"/>
          <w:bCs/>
          <w:sz w:val="24"/>
          <w:szCs w:val="32"/>
        </w:rPr>
        <w:t xml:space="preserve"> </w:t>
      </w:r>
      <w:r w:rsidRPr="00211B82">
        <w:rPr>
          <w:rFonts w:ascii="Times New Roman" w:hAnsi="Times New Roman"/>
          <w:bCs/>
          <w:sz w:val="24"/>
          <w:szCs w:val="32"/>
        </w:rPr>
        <w:t>(As on 31.12.202</w:t>
      </w:r>
      <w:r>
        <w:rPr>
          <w:rFonts w:ascii="Times New Roman" w:hAnsi="Times New Roman"/>
          <w:bCs/>
          <w:sz w:val="24"/>
          <w:szCs w:val="32"/>
        </w:rPr>
        <w:t>1)</w:t>
      </w:r>
    </w:p>
    <w:p w14:paraId="116EBB18" w14:textId="77777777" w:rsidR="00E07A23" w:rsidRPr="004A63E3" w:rsidRDefault="00E07A23" w:rsidP="00E07A23">
      <w:pPr>
        <w:pStyle w:val="ListParagraph"/>
        <w:spacing w:after="0" w:line="360" w:lineRule="auto"/>
        <w:ind w:hanging="540"/>
        <w:jc w:val="center"/>
        <w:rPr>
          <w:rFonts w:ascii="Kruti Dev 010" w:hAnsi="Kruti Dev 010"/>
          <w:b/>
          <w:bCs/>
          <w:sz w:val="14"/>
        </w:rPr>
      </w:pPr>
    </w:p>
    <w:tbl>
      <w:tblPr>
        <w:tblW w:w="8617" w:type="dxa"/>
        <w:tblInd w:w="4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150"/>
        <w:gridCol w:w="1417"/>
        <w:gridCol w:w="2610"/>
        <w:gridCol w:w="1440"/>
      </w:tblGrid>
      <w:tr w:rsidR="00E07A23" w:rsidRPr="00760F79" w14:paraId="2B210116" w14:textId="77777777" w:rsidTr="009E0754">
        <w:tc>
          <w:tcPr>
            <w:tcW w:w="3150" w:type="dxa"/>
            <w:tcBorders>
              <w:top w:val="single" w:sz="4" w:space="0" w:color="auto"/>
              <w:left w:val="single" w:sz="4" w:space="0" w:color="auto"/>
              <w:bottom w:val="single" w:sz="4" w:space="0" w:color="auto"/>
              <w:right w:val="single" w:sz="4" w:space="0" w:color="auto"/>
            </w:tcBorders>
          </w:tcPr>
          <w:p w14:paraId="600C3293" w14:textId="77777777" w:rsidR="00E07A23" w:rsidRPr="00760F79" w:rsidRDefault="00E07A23" w:rsidP="00C23650">
            <w:pPr>
              <w:pStyle w:val="ListParagraph"/>
              <w:spacing w:after="0" w:line="360" w:lineRule="auto"/>
              <w:ind w:hanging="540"/>
              <w:jc w:val="center"/>
              <w:rPr>
                <w:rFonts w:ascii="Kruti Dev 010" w:hAnsi="Kruti Dev 010"/>
                <w:b/>
                <w:bCs/>
                <w:sz w:val="32"/>
              </w:rPr>
            </w:pPr>
            <w:r w:rsidRPr="00760F79">
              <w:rPr>
                <w:rFonts w:ascii="Kruti Dev 010" w:hAnsi="Kruti Dev 010"/>
                <w:b/>
                <w:bCs/>
                <w:sz w:val="32"/>
              </w:rPr>
              <w:t>nkf;Ro</w:t>
            </w:r>
            <w:r>
              <w:rPr>
                <w:rFonts w:ascii="Kruti Dev 010" w:hAnsi="Kruti Dev 010"/>
                <w:b/>
                <w:bCs/>
                <w:sz w:val="32"/>
              </w:rPr>
              <w:t xml:space="preserve"> </w:t>
            </w:r>
            <w:r w:rsidRPr="00E60027">
              <w:rPr>
                <w:rFonts w:ascii="Kruti Dev 010" w:hAnsi="Kruti Dev 010"/>
                <w:bCs/>
                <w:sz w:val="28"/>
              </w:rPr>
              <w:t>¼</w:t>
            </w:r>
            <w:r w:rsidRPr="00F64EA4">
              <w:rPr>
                <w:rFonts w:ascii="Times New Roman" w:hAnsi="Times New Roman"/>
                <w:bCs/>
                <w:sz w:val="28"/>
              </w:rPr>
              <w:t>Liabilities</w:t>
            </w:r>
            <w:r w:rsidRPr="00F64EA4">
              <w:rPr>
                <w:rFonts w:ascii="Kundli" w:hAnsi="Kundli"/>
                <w:bCs/>
                <w:sz w:val="28"/>
              </w:rPr>
              <w:t>½</w:t>
            </w:r>
          </w:p>
        </w:tc>
        <w:tc>
          <w:tcPr>
            <w:tcW w:w="1417" w:type="dxa"/>
            <w:tcBorders>
              <w:top w:val="single" w:sz="4" w:space="0" w:color="auto"/>
              <w:left w:val="single" w:sz="4" w:space="0" w:color="auto"/>
              <w:bottom w:val="single" w:sz="4" w:space="0" w:color="auto"/>
              <w:right w:val="single" w:sz="4" w:space="0" w:color="auto"/>
            </w:tcBorders>
          </w:tcPr>
          <w:p w14:paraId="4EFD2DB5" w14:textId="77777777" w:rsidR="00E07A23" w:rsidRPr="00760F79" w:rsidRDefault="00E07A23" w:rsidP="00C23650">
            <w:pPr>
              <w:pStyle w:val="ListParagraph"/>
              <w:spacing w:after="0" w:line="360" w:lineRule="auto"/>
              <w:ind w:hanging="540"/>
              <w:jc w:val="center"/>
              <w:rPr>
                <w:rFonts w:ascii="Kruti Dev 010" w:hAnsi="Kruti Dev 010"/>
                <w:b/>
                <w:bCs/>
                <w:sz w:val="32"/>
              </w:rPr>
            </w:pPr>
            <w:r w:rsidRPr="00760F79">
              <w:rPr>
                <w:rFonts w:ascii="Kruti Dev 010" w:hAnsi="Kruti Dev 010"/>
                <w:b/>
                <w:bCs/>
                <w:sz w:val="32"/>
              </w:rPr>
              <w:t>jkf'k</w:t>
            </w:r>
            <w:r>
              <w:rPr>
                <w:rFonts w:ascii="Kruti Dev 010" w:hAnsi="Kruti Dev 010"/>
                <w:b/>
                <w:bCs/>
                <w:sz w:val="32"/>
              </w:rPr>
              <w:t xml:space="preserve"> </w:t>
            </w:r>
            <w:r w:rsidRPr="00F64EA4">
              <w:rPr>
                <w:rFonts w:ascii="Tahoma" w:hAnsi="Tahoma" w:cs="Tahoma"/>
                <w:bCs/>
                <w:sz w:val="24"/>
              </w:rPr>
              <w:t>₹</w:t>
            </w:r>
          </w:p>
        </w:tc>
        <w:tc>
          <w:tcPr>
            <w:tcW w:w="2610" w:type="dxa"/>
            <w:tcBorders>
              <w:left w:val="single" w:sz="4" w:space="0" w:color="auto"/>
              <w:bottom w:val="single" w:sz="4" w:space="0" w:color="auto"/>
            </w:tcBorders>
          </w:tcPr>
          <w:p w14:paraId="61CF5FB4" w14:textId="77777777" w:rsidR="00E07A23" w:rsidRPr="00760F79" w:rsidRDefault="00E07A23" w:rsidP="00C23650">
            <w:pPr>
              <w:pStyle w:val="ListParagraph"/>
              <w:spacing w:after="0" w:line="360" w:lineRule="auto"/>
              <w:ind w:hanging="540"/>
              <w:jc w:val="center"/>
              <w:rPr>
                <w:rFonts w:ascii="Kruti Dev 010" w:hAnsi="Kruti Dev 010"/>
                <w:b/>
                <w:bCs/>
                <w:sz w:val="32"/>
              </w:rPr>
            </w:pPr>
            <w:r w:rsidRPr="00760F79">
              <w:rPr>
                <w:rFonts w:ascii="Kruti Dev 010" w:hAnsi="Kruti Dev 010"/>
                <w:b/>
                <w:bCs/>
                <w:sz w:val="32"/>
              </w:rPr>
              <w:t>lEifRr;kW</w:t>
            </w:r>
            <w:r>
              <w:rPr>
                <w:rFonts w:ascii="Kruti Dev 010" w:hAnsi="Kruti Dev 010"/>
                <w:b/>
                <w:bCs/>
                <w:sz w:val="32"/>
              </w:rPr>
              <w:t xml:space="preserve"> </w:t>
            </w:r>
            <w:r w:rsidRPr="00F64EA4">
              <w:rPr>
                <w:rFonts w:ascii="Kundli" w:hAnsi="Kundli"/>
                <w:bCs/>
                <w:sz w:val="28"/>
              </w:rPr>
              <w:t>¼</w:t>
            </w:r>
            <w:r w:rsidRPr="00F64EA4">
              <w:rPr>
                <w:rFonts w:ascii="Times New Roman" w:hAnsi="Times New Roman"/>
                <w:bCs/>
                <w:sz w:val="28"/>
              </w:rPr>
              <w:t>Assets</w:t>
            </w:r>
            <w:r w:rsidRPr="00F64EA4">
              <w:rPr>
                <w:rFonts w:ascii="Kundli" w:hAnsi="Kundli"/>
                <w:bCs/>
                <w:sz w:val="28"/>
              </w:rPr>
              <w:t>½</w:t>
            </w:r>
            <w:r>
              <w:rPr>
                <w:rFonts w:ascii="Kruti Dev 010" w:hAnsi="Kruti Dev 010"/>
                <w:b/>
                <w:bCs/>
                <w:sz w:val="32"/>
              </w:rPr>
              <w:t xml:space="preserve">  </w:t>
            </w:r>
          </w:p>
        </w:tc>
        <w:tc>
          <w:tcPr>
            <w:tcW w:w="1440" w:type="dxa"/>
            <w:tcBorders>
              <w:bottom w:val="single" w:sz="4" w:space="0" w:color="auto"/>
            </w:tcBorders>
          </w:tcPr>
          <w:p w14:paraId="6B976C42" w14:textId="77777777" w:rsidR="00E07A23" w:rsidRPr="00760F79" w:rsidRDefault="00E07A23" w:rsidP="00C23650">
            <w:pPr>
              <w:pStyle w:val="ListParagraph"/>
              <w:spacing w:after="0" w:line="360" w:lineRule="auto"/>
              <w:ind w:hanging="540"/>
              <w:jc w:val="center"/>
              <w:rPr>
                <w:rFonts w:ascii="Kruti Dev 010" w:hAnsi="Kruti Dev 010"/>
                <w:b/>
                <w:bCs/>
                <w:sz w:val="32"/>
              </w:rPr>
            </w:pPr>
            <w:r w:rsidRPr="00760F79">
              <w:rPr>
                <w:rFonts w:ascii="Kruti Dev 010" w:hAnsi="Kruti Dev 010"/>
                <w:b/>
                <w:bCs/>
                <w:sz w:val="32"/>
              </w:rPr>
              <w:t>jkf'k</w:t>
            </w:r>
            <w:r>
              <w:rPr>
                <w:rFonts w:ascii="Kruti Dev 010" w:hAnsi="Kruti Dev 010"/>
                <w:b/>
                <w:bCs/>
                <w:sz w:val="32"/>
              </w:rPr>
              <w:t xml:space="preserve"> </w:t>
            </w:r>
            <w:r w:rsidRPr="00F64EA4">
              <w:rPr>
                <w:rFonts w:ascii="Tahoma" w:hAnsi="Tahoma" w:cs="Tahoma"/>
                <w:bCs/>
                <w:sz w:val="24"/>
              </w:rPr>
              <w:t>₹</w:t>
            </w:r>
          </w:p>
        </w:tc>
      </w:tr>
      <w:tr w:rsidR="00E07A23" w:rsidRPr="00760F79" w14:paraId="632CB017" w14:textId="77777777" w:rsidTr="009E0754">
        <w:tc>
          <w:tcPr>
            <w:tcW w:w="3150" w:type="dxa"/>
            <w:tcBorders>
              <w:top w:val="single" w:sz="4" w:space="0" w:color="auto"/>
              <w:left w:val="single" w:sz="4" w:space="0" w:color="auto"/>
              <w:bottom w:val="nil"/>
              <w:right w:val="single" w:sz="4" w:space="0" w:color="auto"/>
            </w:tcBorders>
          </w:tcPr>
          <w:p w14:paraId="2C336C0E" w14:textId="2DD9B128" w:rsidR="00E07A23" w:rsidRPr="00760F79" w:rsidRDefault="00E07A23" w:rsidP="00C23650">
            <w:pPr>
              <w:pStyle w:val="ListParagraph"/>
              <w:spacing w:after="0" w:line="360" w:lineRule="auto"/>
              <w:ind w:hanging="540"/>
              <w:jc w:val="both"/>
              <w:rPr>
                <w:rFonts w:ascii="Kruti Dev 010" w:hAnsi="Kruti Dev 010"/>
                <w:bCs/>
                <w:sz w:val="32"/>
              </w:rPr>
            </w:pPr>
            <w:r w:rsidRPr="00760F79">
              <w:rPr>
                <w:rFonts w:ascii="Kruti Dev 010" w:hAnsi="Kruti Dev 010"/>
                <w:bCs/>
                <w:sz w:val="32"/>
              </w:rPr>
              <w:t>ysunkj</w:t>
            </w:r>
            <w:r>
              <w:rPr>
                <w:rFonts w:ascii="Kruti Dev 010" w:hAnsi="Kruti Dev 010"/>
                <w:bCs/>
                <w:sz w:val="32"/>
              </w:rPr>
              <w:t xml:space="preserve"> </w:t>
            </w:r>
            <w:r w:rsidR="00681109">
              <w:rPr>
                <w:rFonts w:ascii="Kundli" w:hAnsi="Kundli"/>
                <w:bCs/>
                <w:sz w:val="24"/>
              </w:rPr>
              <w:t>(</w:t>
            </w:r>
            <w:r w:rsidRPr="00F64EA4">
              <w:rPr>
                <w:rFonts w:ascii="Times New Roman" w:hAnsi="Times New Roman"/>
                <w:bCs/>
                <w:sz w:val="24"/>
              </w:rPr>
              <w:t>Creditors</w:t>
            </w:r>
            <w:r>
              <w:rPr>
                <w:rFonts w:ascii="Times New Roman" w:hAnsi="Times New Roman"/>
                <w:bCs/>
                <w:sz w:val="24"/>
              </w:rPr>
              <w:t>)</w:t>
            </w:r>
          </w:p>
        </w:tc>
        <w:tc>
          <w:tcPr>
            <w:tcW w:w="1417" w:type="dxa"/>
            <w:tcBorders>
              <w:top w:val="single" w:sz="4" w:space="0" w:color="auto"/>
              <w:left w:val="single" w:sz="4" w:space="0" w:color="auto"/>
              <w:bottom w:val="nil"/>
              <w:right w:val="single" w:sz="4" w:space="0" w:color="auto"/>
            </w:tcBorders>
          </w:tcPr>
          <w:p w14:paraId="4BC51E5E" w14:textId="77777777" w:rsidR="00E07A23" w:rsidRPr="00760F79" w:rsidRDefault="00E07A23" w:rsidP="00C23650">
            <w:pPr>
              <w:pStyle w:val="ListParagraph"/>
              <w:spacing w:after="0" w:line="360" w:lineRule="auto"/>
              <w:ind w:hanging="540"/>
              <w:jc w:val="center"/>
              <w:rPr>
                <w:rFonts w:ascii="Kruti Dev 010" w:hAnsi="Kruti Dev 010"/>
                <w:bCs/>
                <w:sz w:val="32"/>
              </w:rPr>
            </w:pPr>
            <w:r w:rsidRPr="00760F79">
              <w:rPr>
                <w:rFonts w:ascii="Kruti Dev 010" w:hAnsi="Kruti Dev 010"/>
                <w:bCs/>
                <w:sz w:val="32"/>
              </w:rPr>
              <w:t>8]000</w:t>
            </w:r>
          </w:p>
        </w:tc>
        <w:tc>
          <w:tcPr>
            <w:tcW w:w="2610" w:type="dxa"/>
            <w:tcBorders>
              <w:top w:val="single" w:sz="4" w:space="0" w:color="auto"/>
              <w:left w:val="single" w:sz="4" w:space="0" w:color="auto"/>
              <w:bottom w:val="nil"/>
              <w:right w:val="single" w:sz="4" w:space="0" w:color="auto"/>
            </w:tcBorders>
          </w:tcPr>
          <w:p w14:paraId="642AC859" w14:textId="77777777" w:rsidR="00E07A23" w:rsidRDefault="00E07A23" w:rsidP="00C23650">
            <w:pPr>
              <w:pStyle w:val="ListParagraph"/>
              <w:spacing w:after="0" w:line="360" w:lineRule="auto"/>
              <w:ind w:hanging="540"/>
              <w:jc w:val="both"/>
              <w:rPr>
                <w:rFonts w:ascii="Kruti Dev 010" w:hAnsi="Kruti Dev 010"/>
                <w:bCs/>
                <w:sz w:val="32"/>
              </w:rPr>
            </w:pPr>
            <w:r w:rsidRPr="00760F79">
              <w:rPr>
                <w:rFonts w:ascii="Kruti Dev 010" w:hAnsi="Kruti Dev 010"/>
                <w:bCs/>
                <w:sz w:val="32"/>
              </w:rPr>
              <w:t xml:space="preserve">gLrLFk jksdM+ </w:t>
            </w:r>
          </w:p>
          <w:p w14:paraId="5854F41E" w14:textId="77777777" w:rsidR="00E07A23" w:rsidRPr="00760F79" w:rsidRDefault="00E07A23" w:rsidP="00C23650">
            <w:pPr>
              <w:pStyle w:val="ListParagraph"/>
              <w:spacing w:after="0" w:line="360" w:lineRule="auto"/>
              <w:ind w:hanging="540"/>
              <w:jc w:val="both"/>
              <w:rPr>
                <w:rFonts w:ascii="Kruti Dev 010" w:hAnsi="Kruti Dev 010"/>
                <w:bCs/>
                <w:sz w:val="32"/>
              </w:rPr>
            </w:pPr>
            <w:r>
              <w:rPr>
                <w:rFonts w:ascii="Times New Roman" w:hAnsi="Times New Roman"/>
                <w:bCs/>
                <w:sz w:val="24"/>
              </w:rPr>
              <w:t>(Cash in hand)</w:t>
            </w:r>
          </w:p>
        </w:tc>
        <w:tc>
          <w:tcPr>
            <w:tcW w:w="1440" w:type="dxa"/>
            <w:tcBorders>
              <w:top w:val="single" w:sz="4" w:space="0" w:color="auto"/>
              <w:left w:val="single" w:sz="4" w:space="0" w:color="auto"/>
              <w:bottom w:val="nil"/>
              <w:right w:val="single" w:sz="4" w:space="0" w:color="auto"/>
            </w:tcBorders>
          </w:tcPr>
          <w:p w14:paraId="4E26116B" w14:textId="77777777" w:rsidR="00E07A23" w:rsidRDefault="00E07A23" w:rsidP="00C23650">
            <w:pPr>
              <w:pStyle w:val="ListParagraph"/>
              <w:spacing w:after="0" w:line="360" w:lineRule="auto"/>
              <w:ind w:hanging="540"/>
              <w:jc w:val="center"/>
              <w:rPr>
                <w:rFonts w:ascii="Kruti Dev 010" w:hAnsi="Kruti Dev 010"/>
                <w:bCs/>
                <w:sz w:val="32"/>
              </w:rPr>
            </w:pPr>
          </w:p>
          <w:p w14:paraId="25770CA4" w14:textId="77777777" w:rsidR="00E07A23" w:rsidRPr="00760F79" w:rsidRDefault="00E07A23" w:rsidP="00C23650">
            <w:pPr>
              <w:pStyle w:val="ListParagraph"/>
              <w:spacing w:after="0" w:line="360" w:lineRule="auto"/>
              <w:ind w:hanging="540"/>
              <w:jc w:val="center"/>
              <w:rPr>
                <w:rFonts w:ascii="Kruti Dev 010" w:hAnsi="Kruti Dev 010"/>
                <w:bCs/>
                <w:sz w:val="32"/>
              </w:rPr>
            </w:pPr>
            <w:r w:rsidRPr="00760F79">
              <w:rPr>
                <w:rFonts w:ascii="Kruti Dev 010" w:hAnsi="Kruti Dev 010"/>
                <w:bCs/>
                <w:sz w:val="32"/>
              </w:rPr>
              <w:t>2]000</w:t>
            </w:r>
          </w:p>
        </w:tc>
      </w:tr>
      <w:tr w:rsidR="00E07A23" w:rsidRPr="00760F79" w14:paraId="1880CC71" w14:textId="77777777" w:rsidTr="009E0754">
        <w:tc>
          <w:tcPr>
            <w:tcW w:w="3150" w:type="dxa"/>
            <w:tcBorders>
              <w:top w:val="nil"/>
              <w:left w:val="single" w:sz="4" w:space="0" w:color="auto"/>
              <w:bottom w:val="nil"/>
              <w:right w:val="single" w:sz="4" w:space="0" w:color="auto"/>
            </w:tcBorders>
          </w:tcPr>
          <w:p w14:paraId="446C4B41" w14:textId="77777777" w:rsidR="00E07A23" w:rsidRPr="00760F79" w:rsidRDefault="00E07A23" w:rsidP="00C23650">
            <w:pPr>
              <w:pStyle w:val="ListParagraph"/>
              <w:spacing w:after="0" w:line="360" w:lineRule="auto"/>
              <w:ind w:hanging="540"/>
              <w:jc w:val="both"/>
              <w:rPr>
                <w:rFonts w:ascii="Kruti Dev 010" w:hAnsi="Kruti Dev 010"/>
                <w:bCs/>
                <w:sz w:val="32"/>
              </w:rPr>
            </w:pPr>
            <w:r w:rsidRPr="00760F79">
              <w:rPr>
                <w:rFonts w:ascii="Kruti Dev 010" w:hAnsi="Kruti Dev 010"/>
                <w:bCs/>
                <w:sz w:val="32"/>
              </w:rPr>
              <w:t>ns; foi=</w:t>
            </w:r>
            <w:r>
              <w:rPr>
                <w:rFonts w:ascii="Kruti Dev 010" w:hAnsi="Kruti Dev 010"/>
                <w:bCs/>
                <w:sz w:val="32"/>
              </w:rPr>
              <w:t xml:space="preserve"> </w:t>
            </w:r>
            <w:r w:rsidRPr="00F64EA4">
              <w:rPr>
                <w:rFonts w:ascii="Kundli" w:hAnsi="Kundli"/>
                <w:bCs/>
                <w:sz w:val="24"/>
              </w:rPr>
              <w:t>¼</w:t>
            </w:r>
            <w:r>
              <w:rPr>
                <w:rFonts w:ascii="Times New Roman" w:hAnsi="Times New Roman"/>
                <w:bCs/>
                <w:sz w:val="24"/>
              </w:rPr>
              <w:t>Bills payable)</w:t>
            </w:r>
          </w:p>
          <w:p w14:paraId="098FE1D8" w14:textId="77777777" w:rsidR="00E07A23" w:rsidRDefault="00E07A23" w:rsidP="00C23650">
            <w:pPr>
              <w:pStyle w:val="ListParagraph"/>
              <w:spacing w:after="0" w:line="360" w:lineRule="auto"/>
              <w:ind w:hanging="540"/>
              <w:jc w:val="both"/>
              <w:rPr>
                <w:rFonts w:ascii="Kruti Dev 010" w:hAnsi="Kruti Dev 010"/>
                <w:bCs/>
                <w:sz w:val="32"/>
              </w:rPr>
            </w:pPr>
            <w:r w:rsidRPr="00760F79">
              <w:rPr>
                <w:rFonts w:ascii="Kruti Dev 010" w:hAnsi="Kruti Dev 010"/>
                <w:bCs/>
                <w:sz w:val="32"/>
              </w:rPr>
              <w:t>lkekU; lap;</w:t>
            </w:r>
            <w:r>
              <w:rPr>
                <w:rFonts w:ascii="Kruti Dev 010" w:hAnsi="Kruti Dev 010"/>
                <w:bCs/>
                <w:sz w:val="32"/>
              </w:rPr>
              <w:t xml:space="preserve"> </w:t>
            </w:r>
          </w:p>
          <w:p w14:paraId="6FD7DE27" w14:textId="77777777" w:rsidR="00E07A23" w:rsidRPr="00760F79" w:rsidRDefault="00E07A23" w:rsidP="00C23650">
            <w:pPr>
              <w:pStyle w:val="ListParagraph"/>
              <w:spacing w:after="0" w:line="360" w:lineRule="auto"/>
              <w:ind w:hanging="540"/>
              <w:jc w:val="both"/>
              <w:rPr>
                <w:rFonts w:ascii="Kruti Dev 010" w:hAnsi="Kruti Dev 010"/>
                <w:bCs/>
                <w:sz w:val="32"/>
              </w:rPr>
            </w:pPr>
            <w:r w:rsidRPr="00E54332">
              <w:rPr>
                <w:rFonts w:ascii="Times New Roman" w:hAnsi="Times New Roman"/>
                <w:bCs/>
                <w:sz w:val="24"/>
              </w:rPr>
              <w:t>(General Reserve)</w:t>
            </w:r>
          </w:p>
        </w:tc>
        <w:tc>
          <w:tcPr>
            <w:tcW w:w="1417" w:type="dxa"/>
            <w:tcBorders>
              <w:top w:val="nil"/>
              <w:left w:val="single" w:sz="4" w:space="0" w:color="auto"/>
              <w:bottom w:val="nil"/>
              <w:right w:val="single" w:sz="4" w:space="0" w:color="auto"/>
            </w:tcBorders>
          </w:tcPr>
          <w:p w14:paraId="47727155" w14:textId="77777777" w:rsidR="00E07A23" w:rsidRPr="00760F79" w:rsidRDefault="00E07A23" w:rsidP="00C23650">
            <w:pPr>
              <w:pStyle w:val="ListParagraph"/>
              <w:spacing w:after="0" w:line="360" w:lineRule="auto"/>
              <w:ind w:hanging="540"/>
              <w:jc w:val="center"/>
              <w:rPr>
                <w:rFonts w:ascii="Kruti Dev 010" w:hAnsi="Kruti Dev 010"/>
                <w:bCs/>
                <w:sz w:val="32"/>
              </w:rPr>
            </w:pPr>
            <w:r w:rsidRPr="00760F79">
              <w:rPr>
                <w:rFonts w:ascii="Kruti Dev 010" w:hAnsi="Kruti Dev 010"/>
                <w:bCs/>
                <w:sz w:val="32"/>
              </w:rPr>
              <w:t>4]000</w:t>
            </w:r>
          </w:p>
          <w:p w14:paraId="0C72AAC4" w14:textId="77777777" w:rsidR="00E07A23" w:rsidRPr="00760F79" w:rsidRDefault="00E07A23" w:rsidP="00C23650">
            <w:pPr>
              <w:pStyle w:val="ListParagraph"/>
              <w:spacing w:after="0" w:line="360" w:lineRule="auto"/>
              <w:ind w:hanging="540"/>
              <w:jc w:val="center"/>
              <w:rPr>
                <w:rFonts w:ascii="Kruti Dev 010" w:hAnsi="Kruti Dev 010"/>
                <w:bCs/>
                <w:sz w:val="32"/>
              </w:rPr>
            </w:pPr>
            <w:r w:rsidRPr="00760F79">
              <w:rPr>
                <w:rFonts w:ascii="Kruti Dev 010" w:hAnsi="Kruti Dev 010"/>
                <w:bCs/>
                <w:sz w:val="32"/>
              </w:rPr>
              <w:t>6]000</w:t>
            </w:r>
          </w:p>
        </w:tc>
        <w:tc>
          <w:tcPr>
            <w:tcW w:w="2610" w:type="dxa"/>
            <w:tcBorders>
              <w:top w:val="nil"/>
              <w:left w:val="single" w:sz="4" w:space="0" w:color="auto"/>
              <w:bottom w:val="nil"/>
              <w:right w:val="single" w:sz="4" w:space="0" w:color="auto"/>
            </w:tcBorders>
          </w:tcPr>
          <w:p w14:paraId="260DCF5C" w14:textId="77777777" w:rsidR="00E07A23" w:rsidRDefault="00E07A23" w:rsidP="00C23650">
            <w:pPr>
              <w:pStyle w:val="ListParagraph"/>
              <w:spacing w:after="0" w:line="360" w:lineRule="auto"/>
              <w:ind w:hanging="540"/>
              <w:jc w:val="both"/>
              <w:rPr>
                <w:rFonts w:ascii="Kruti Dev 010" w:hAnsi="Kruti Dev 010"/>
                <w:bCs/>
                <w:sz w:val="32"/>
              </w:rPr>
            </w:pPr>
            <w:r w:rsidRPr="00760F79">
              <w:rPr>
                <w:rFonts w:ascii="Kruti Dev 010" w:hAnsi="Kruti Dev 010"/>
                <w:bCs/>
                <w:sz w:val="32"/>
              </w:rPr>
              <w:t>cSad esa jksdM+</w:t>
            </w:r>
          </w:p>
          <w:p w14:paraId="7AD8D210" w14:textId="77777777" w:rsidR="00E07A23" w:rsidRPr="00760F79" w:rsidRDefault="00E07A23" w:rsidP="00C23650">
            <w:pPr>
              <w:pStyle w:val="ListParagraph"/>
              <w:spacing w:after="0" w:line="360" w:lineRule="auto"/>
              <w:ind w:hanging="540"/>
              <w:jc w:val="both"/>
              <w:rPr>
                <w:rFonts w:ascii="Kruti Dev 010" w:hAnsi="Kruti Dev 010"/>
                <w:bCs/>
                <w:sz w:val="32"/>
              </w:rPr>
            </w:pPr>
            <w:r>
              <w:rPr>
                <w:rFonts w:ascii="Times New Roman" w:hAnsi="Times New Roman"/>
                <w:bCs/>
                <w:sz w:val="24"/>
              </w:rPr>
              <w:t>(Cash in Bank)</w:t>
            </w:r>
          </w:p>
          <w:p w14:paraId="6AFFA140" w14:textId="77777777" w:rsidR="00E07A23" w:rsidRDefault="00E07A23" w:rsidP="00C23650">
            <w:pPr>
              <w:pStyle w:val="ListParagraph"/>
              <w:spacing w:after="0" w:line="360" w:lineRule="auto"/>
              <w:ind w:hanging="540"/>
              <w:jc w:val="both"/>
              <w:rPr>
                <w:rFonts w:ascii="Kruti Dev 010" w:hAnsi="Kruti Dev 010"/>
                <w:bCs/>
                <w:sz w:val="32"/>
              </w:rPr>
            </w:pPr>
            <w:r w:rsidRPr="00760F79">
              <w:rPr>
                <w:rFonts w:ascii="Kruti Dev 010" w:hAnsi="Kruti Dev 010"/>
                <w:bCs/>
                <w:sz w:val="32"/>
              </w:rPr>
              <w:t>fofo/k nsunkj</w:t>
            </w:r>
            <w:r>
              <w:rPr>
                <w:rFonts w:ascii="Kruti Dev 010" w:hAnsi="Kruti Dev 010"/>
                <w:bCs/>
                <w:sz w:val="32"/>
              </w:rPr>
              <w:t xml:space="preserve"> </w:t>
            </w:r>
          </w:p>
          <w:p w14:paraId="6BDA14C0" w14:textId="77777777" w:rsidR="00E07A23" w:rsidRPr="00760F79" w:rsidRDefault="00E07A23" w:rsidP="00C23650">
            <w:pPr>
              <w:pStyle w:val="ListParagraph"/>
              <w:spacing w:after="0" w:line="360" w:lineRule="auto"/>
              <w:ind w:hanging="540"/>
              <w:jc w:val="both"/>
              <w:rPr>
                <w:rFonts w:ascii="Kruti Dev 010" w:hAnsi="Kruti Dev 010"/>
                <w:bCs/>
                <w:sz w:val="32"/>
              </w:rPr>
            </w:pPr>
            <w:r>
              <w:rPr>
                <w:rFonts w:ascii="Times New Roman" w:hAnsi="Times New Roman"/>
                <w:bCs/>
                <w:sz w:val="24"/>
              </w:rPr>
              <w:t>(Su</w:t>
            </w:r>
            <w:r w:rsidRPr="006520CF">
              <w:rPr>
                <w:rFonts w:ascii="Times New Roman" w:hAnsi="Times New Roman"/>
                <w:bCs/>
                <w:sz w:val="24"/>
              </w:rPr>
              <w:t>ndry</w:t>
            </w:r>
            <w:r>
              <w:rPr>
                <w:rFonts w:ascii="Times New Roman" w:hAnsi="Times New Roman"/>
                <w:bCs/>
                <w:sz w:val="24"/>
              </w:rPr>
              <w:t xml:space="preserve"> Debtors)</w:t>
            </w:r>
          </w:p>
        </w:tc>
        <w:tc>
          <w:tcPr>
            <w:tcW w:w="1440" w:type="dxa"/>
            <w:tcBorders>
              <w:top w:val="nil"/>
              <w:left w:val="single" w:sz="4" w:space="0" w:color="auto"/>
              <w:bottom w:val="nil"/>
              <w:right w:val="single" w:sz="4" w:space="0" w:color="auto"/>
            </w:tcBorders>
          </w:tcPr>
          <w:p w14:paraId="29B75B1C" w14:textId="77777777" w:rsidR="00047746" w:rsidRDefault="00047746" w:rsidP="00C23650">
            <w:pPr>
              <w:pStyle w:val="ListParagraph"/>
              <w:spacing w:after="0" w:line="360" w:lineRule="auto"/>
              <w:ind w:hanging="540"/>
              <w:jc w:val="center"/>
              <w:rPr>
                <w:rFonts w:ascii="Kruti Dev 010" w:hAnsi="Kruti Dev 010"/>
                <w:bCs/>
                <w:sz w:val="32"/>
              </w:rPr>
            </w:pPr>
          </w:p>
          <w:p w14:paraId="285AF75F" w14:textId="756E7625" w:rsidR="00E07A23" w:rsidRPr="00760F79" w:rsidRDefault="00E07A23" w:rsidP="00C23650">
            <w:pPr>
              <w:pStyle w:val="ListParagraph"/>
              <w:spacing w:after="0" w:line="360" w:lineRule="auto"/>
              <w:ind w:hanging="540"/>
              <w:jc w:val="center"/>
              <w:rPr>
                <w:rFonts w:ascii="Kruti Dev 010" w:hAnsi="Kruti Dev 010"/>
                <w:bCs/>
                <w:sz w:val="32"/>
              </w:rPr>
            </w:pPr>
            <w:r w:rsidRPr="00760F79">
              <w:rPr>
                <w:rFonts w:ascii="Kruti Dev 010" w:hAnsi="Kruti Dev 010"/>
                <w:bCs/>
                <w:sz w:val="32"/>
              </w:rPr>
              <w:t>10]000</w:t>
            </w:r>
          </w:p>
          <w:p w14:paraId="7996F181" w14:textId="77777777" w:rsidR="00047746" w:rsidRPr="00047746" w:rsidRDefault="00047746" w:rsidP="00C23650">
            <w:pPr>
              <w:pStyle w:val="ListParagraph"/>
              <w:spacing w:after="0" w:line="360" w:lineRule="auto"/>
              <w:ind w:hanging="540"/>
              <w:jc w:val="center"/>
              <w:rPr>
                <w:rFonts w:ascii="Kruti Dev 010" w:hAnsi="Kruti Dev 010"/>
                <w:bCs/>
                <w:sz w:val="20"/>
                <w:szCs w:val="12"/>
              </w:rPr>
            </w:pPr>
          </w:p>
          <w:p w14:paraId="44D0C776" w14:textId="7A2F09C6" w:rsidR="00E07A23" w:rsidRPr="00760F79" w:rsidRDefault="00E07A23" w:rsidP="00C23650">
            <w:pPr>
              <w:pStyle w:val="ListParagraph"/>
              <w:spacing w:after="0" w:line="360" w:lineRule="auto"/>
              <w:ind w:hanging="540"/>
              <w:jc w:val="center"/>
              <w:rPr>
                <w:rFonts w:ascii="Kruti Dev 010" w:hAnsi="Kruti Dev 010"/>
                <w:bCs/>
                <w:sz w:val="32"/>
              </w:rPr>
            </w:pPr>
            <w:r w:rsidRPr="00760F79">
              <w:rPr>
                <w:rFonts w:ascii="Kruti Dev 010" w:hAnsi="Kruti Dev 010"/>
                <w:bCs/>
                <w:sz w:val="32"/>
              </w:rPr>
              <w:t>8]000</w:t>
            </w:r>
          </w:p>
        </w:tc>
      </w:tr>
      <w:tr w:rsidR="00E07A23" w:rsidRPr="00760F79" w14:paraId="135F85A6" w14:textId="77777777" w:rsidTr="009E0754">
        <w:tc>
          <w:tcPr>
            <w:tcW w:w="3150" w:type="dxa"/>
            <w:tcBorders>
              <w:top w:val="nil"/>
              <w:left w:val="single" w:sz="4" w:space="0" w:color="auto"/>
              <w:bottom w:val="nil"/>
              <w:right w:val="single" w:sz="4" w:space="0" w:color="auto"/>
            </w:tcBorders>
          </w:tcPr>
          <w:p w14:paraId="202FC4F9" w14:textId="77777777" w:rsidR="00E07A23" w:rsidRPr="00760F79" w:rsidRDefault="00E07A23" w:rsidP="00C23650">
            <w:pPr>
              <w:pStyle w:val="ListParagraph"/>
              <w:spacing w:after="0" w:line="360" w:lineRule="auto"/>
              <w:ind w:hanging="540"/>
              <w:jc w:val="both"/>
              <w:rPr>
                <w:rFonts w:ascii="Kruti Dev 010" w:hAnsi="Kruti Dev 010"/>
                <w:bCs/>
                <w:sz w:val="32"/>
              </w:rPr>
            </w:pPr>
            <w:r w:rsidRPr="00760F79">
              <w:rPr>
                <w:rFonts w:ascii="Kruti Dev 010" w:hAnsi="Kruti Dev 010"/>
                <w:bCs/>
                <w:sz w:val="32"/>
              </w:rPr>
              <w:t>iwWath [kkrk</w:t>
            </w:r>
            <w:r>
              <w:rPr>
                <w:rFonts w:ascii="Kruti Dev 010" w:hAnsi="Kruti Dev 010"/>
                <w:bCs/>
                <w:sz w:val="32"/>
              </w:rPr>
              <w:t xml:space="preserve"> </w:t>
            </w:r>
            <w:r w:rsidRPr="00E54332">
              <w:rPr>
                <w:rFonts w:ascii="Times New Roman" w:hAnsi="Times New Roman"/>
                <w:bCs/>
                <w:sz w:val="24"/>
              </w:rPr>
              <w:t>(Capital a/c)</w:t>
            </w:r>
          </w:p>
        </w:tc>
        <w:tc>
          <w:tcPr>
            <w:tcW w:w="1417" w:type="dxa"/>
            <w:tcBorders>
              <w:top w:val="nil"/>
              <w:left w:val="single" w:sz="4" w:space="0" w:color="auto"/>
              <w:bottom w:val="nil"/>
              <w:right w:val="single" w:sz="4" w:space="0" w:color="auto"/>
            </w:tcBorders>
          </w:tcPr>
          <w:p w14:paraId="63A44797" w14:textId="77777777" w:rsidR="00E07A23" w:rsidRPr="00760F79" w:rsidRDefault="00E07A23" w:rsidP="00C23650">
            <w:pPr>
              <w:pStyle w:val="ListParagraph"/>
              <w:spacing w:after="0" w:line="360" w:lineRule="auto"/>
              <w:ind w:hanging="540"/>
              <w:jc w:val="center"/>
              <w:rPr>
                <w:rFonts w:ascii="Kruti Dev 010" w:hAnsi="Kruti Dev 010"/>
                <w:bCs/>
                <w:sz w:val="32"/>
              </w:rPr>
            </w:pPr>
          </w:p>
        </w:tc>
        <w:tc>
          <w:tcPr>
            <w:tcW w:w="2610" w:type="dxa"/>
            <w:tcBorders>
              <w:top w:val="nil"/>
              <w:left w:val="single" w:sz="4" w:space="0" w:color="auto"/>
              <w:bottom w:val="nil"/>
              <w:right w:val="single" w:sz="4" w:space="0" w:color="auto"/>
            </w:tcBorders>
          </w:tcPr>
          <w:p w14:paraId="305B6278" w14:textId="77777777" w:rsidR="00E07A23" w:rsidRPr="00760F79" w:rsidRDefault="00E07A23" w:rsidP="00C23650">
            <w:pPr>
              <w:pStyle w:val="ListParagraph"/>
              <w:spacing w:after="0" w:line="360" w:lineRule="auto"/>
              <w:ind w:hanging="540"/>
              <w:jc w:val="both"/>
              <w:rPr>
                <w:rFonts w:ascii="Kruti Dev 010" w:hAnsi="Kruti Dev 010"/>
                <w:bCs/>
                <w:sz w:val="32"/>
              </w:rPr>
            </w:pPr>
            <w:r w:rsidRPr="00760F79">
              <w:rPr>
                <w:rFonts w:ascii="Kruti Dev 010" w:hAnsi="Kruti Dev 010"/>
                <w:bCs/>
                <w:sz w:val="32"/>
              </w:rPr>
              <w:t>LdU/k</w:t>
            </w:r>
            <w:r>
              <w:rPr>
                <w:rFonts w:ascii="Kruti Dev 010" w:hAnsi="Kruti Dev 010"/>
                <w:bCs/>
                <w:sz w:val="32"/>
              </w:rPr>
              <w:t xml:space="preserve"> </w:t>
            </w:r>
            <w:r>
              <w:rPr>
                <w:rFonts w:ascii="Times New Roman" w:hAnsi="Times New Roman"/>
                <w:bCs/>
                <w:sz w:val="24"/>
              </w:rPr>
              <w:t>(Stock)</w:t>
            </w:r>
          </w:p>
        </w:tc>
        <w:tc>
          <w:tcPr>
            <w:tcW w:w="1440" w:type="dxa"/>
            <w:tcBorders>
              <w:top w:val="nil"/>
              <w:left w:val="single" w:sz="4" w:space="0" w:color="auto"/>
              <w:bottom w:val="nil"/>
              <w:right w:val="single" w:sz="4" w:space="0" w:color="auto"/>
            </w:tcBorders>
          </w:tcPr>
          <w:p w14:paraId="3CDD5DAD" w14:textId="77777777" w:rsidR="00E07A23" w:rsidRPr="00760F79" w:rsidRDefault="00E07A23" w:rsidP="00C23650">
            <w:pPr>
              <w:pStyle w:val="ListParagraph"/>
              <w:spacing w:after="0" w:line="360" w:lineRule="auto"/>
              <w:ind w:hanging="540"/>
              <w:jc w:val="center"/>
              <w:rPr>
                <w:rFonts w:ascii="Kruti Dev 010" w:hAnsi="Kruti Dev 010"/>
                <w:bCs/>
                <w:sz w:val="32"/>
              </w:rPr>
            </w:pPr>
            <w:r w:rsidRPr="00760F79">
              <w:rPr>
                <w:rFonts w:ascii="Kruti Dev 010" w:hAnsi="Kruti Dev 010"/>
                <w:bCs/>
                <w:sz w:val="32"/>
              </w:rPr>
              <w:t>10]000</w:t>
            </w:r>
          </w:p>
        </w:tc>
      </w:tr>
      <w:tr w:rsidR="00E07A23" w:rsidRPr="00760F79" w14:paraId="6E72357A" w14:textId="77777777" w:rsidTr="009E0754">
        <w:tc>
          <w:tcPr>
            <w:tcW w:w="3150" w:type="dxa"/>
            <w:tcBorders>
              <w:top w:val="nil"/>
              <w:left w:val="single" w:sz="4" w:space="0" w:color="auto"/>
              <w:bottom w:val="nil"/>
              <w:right w:val="single" w:sz="4" w:space="0" w:color="auto"/>
            </w:tcBorders>
          </w:tcPr>
          <w:p w14:paraId="5296F5F0" w14:textId="77777777" w:rsidR="00E07A23" w:rsidRPr="00760F79" w:rsidRDefault="00E07A23" w:rsidP="00C23650">
            <w:pPr>
              <w:pStyle w:val="ListParagraph"/>
              <w:spacing w:after="0" w:line="360" w:lineRule="auto"/>
              <w:ind w:hanging="540"/>
              <w:jc w:val="both"/>
              <w:rPr>
                <w:rFonts w:ascii="Kruti Dev 010" w:hAnsi="Kruti Dev 010"/>
                <w:bCs/>
                <w:sz w:val="32"/>
              </w:rPr>
            </w:pPr>
            <w:r>
              <w:rPr>
                <w:rFonts w:ascii="Kruti Dev 010" w:hAnsi="Kruti Dev 010"/>
                <w:bCs/>
                <w:sz w:val="32"/>
              </w:rPr>
              <w:t xml:space="preserve"> 'kadj </w:t>
            </w:r>
            <w:r w:rsidRPr="00E54332">
              <w:rPr>
                <w:rFonts w:ascii="Times New Roman" w:hAnsi="Times New Roman"/>
                <w:bCs/>
                <w:sz w:val="24"/>
              </w:rPr>
              <w:t xml:space="preserve">Shankar </w:t>
            </w:r>
            <w:r>
              <w:rPr>
                <w:rFonts w:ascii="Kruti Dev 010" w:hAnsi="Kruti Dev 010"/>
                <w:bCs/>
                <w:sz w:val="32"/>
              </w:rPr>
              <w:t xml:space="preserve">  </w:t>
            </w:r>
            <w:r w:rsidRPr="00760F79">
              <w:rPr>
                <w:rFonts w:ascii="Kruti Dev 010" w:hAnsi="Kruti Dev 010"/>
                <w:bCs/>
                <w:sz w:val="32"/>
              </w:rPr>
              <w:t>50]000</w:t>
            </w:r>
          </w:p>
        </w:tc>
        <w:tc>
          <w:tcPr>
            <w:tcW w:w="1417" w:type="dxa"/>
            <w:tcBorders>
              <w:top w:val="nil"/>
              <w:left w:val="single" w:sz="4" w:space="0" w:color="auto"/>
              <w:bottom w:val="nil"/>
              <w:right w:val="single" w:sz="4" w:space="0" w:color="auto"/>
            </w:tcBorders>
          </w:tcPr>
          <w:p w14:paraId="0465E0B7" w14:textId="77777777" w:rsidR="00E07A23" w:rsidRPr="00760F79" w:rsidRDefault="00E07A23" w:rsidP="00C23650">
            <w:pPr>
              <w:pStyle w:val="ListParagraph"/>
              <w:spacing w:after="0" w:line="360" w:lineRule="auto"/>
              <w:ind w:hanging="540"/>
              <w:jc w:val="center"/>
              <w:rPr>
                <w:rFonts w:ascii="Kruti Dev 010" w:hAnsi="Kruti Dev 010"/>
                <w:bCs/>
                <w:sz w:val="32"/>
              </w:rPr>
            </w:pPr>
          </w:p>
        </w:tc>
        <w:tc>
          <w:tcPr>
            <w:tcW w:w="2610" w:type="dxa"/>
            <w:tcBorders>
              <w:top w:val="nil"/>
              <w:left w:val="single" w:sz="4" w:space="0" w:color="auto"/>
              <w:bottom w:val="nil"/>
              <w:right w:val="single" w:sz="4" w:space="0" w:color="auto"/>
            </w:tcBorders>
          </w:tcPr>
          <w:p w14:paraId="536A8EDE" w14:textId="77777777" w:rsidR="00E07A23" w:rsidRPr="00760F79" w:rsidRDefault="00E07A23" w:rsidP="00C23650">
            <w:pPr>
              <w:pStyle w:val="ListParagraph"/>
              <w:spacing w:after="0" w:line="360" w:lineRule="auto"/>
              <w:ind w:hanging="540"/>
              <w:jc w:val="both"/>
              <w:rPr>
                <w:rFonts w:ascii="Kruti Dev 010" w:hAnsi="Kruti Dev 010"/>
                <w:bCs/>
                <w:sz w:val="32"/>
              </w:rPr>
            </w:pPr>
            <w:r w:rsidRPr="00760F79">
              <w:rPr>
                <w:rFonts w:ascii="Kruti Dev 010" w:hAnsi="Kruti Dev 010"/>
                <w:bCs/>
                <w:sz w:val="32"/>
              </w:rPr>
              <w:t>QuhZpj</w:t>
            </w:r>
            <w:r>
              <w:rPr>
                <w:rFonts w:ascii="Kruti Dev 010" w:hAnsi="Kruti Dev 010"/>
                <w:bCs/>
                <w:sz w:val="32"/>
              </w:rPr>
              <w:t xml:space="preserve"> </w:t>
            </w:r>
            <w:r w:rsidRPr="00F42BB1">
              <w:rPr>
                <w:rFonts w:ascii="Times New Roman" w:hAnsi="Times New Roman"/>
                <w:bCs/>
                <w:sz w:val="24"/>
              </w:rPr>
              <w:t>(Furniture)</w:t>
            </w:r>
          </w:p>
        </w:tc>
        <w:tc>
          <w:tcPr>
            <w:tcW w:w="1440" w:type="dxa"/>
            <w:tcBorders>
              <w:top w:val="nil"/>
              <w:left w:val="single" w:sz="4" w:space="0" w:color="auto"/>
              <w:bottom w:val="nil"/>
              <w:right w:val="single" w:sz="4" w:space="0" w:color="auto"/>
            </w:tcBorders>
          </w:tcPr>
          <w:p w14:paraId="39F7B1F1" w14:textId="77777777" w:rsidR="00E07A23" w:rsidRPr="00760F79" w:rsidRDefault="00E07A23" w:rsidP="00C23650">
            <w:pPr>
              <w:pStyle w:val="ListParagraph"/>
              <w:spacing w:after="0" w:line="360" w:lineRule="auto"/>
              <w:ind w:hanging="540"/>
              <w:jc w:val="center"/>
              <w:rPr>
                <w:rFonts w:ascii="Kruti Dev 010" w:hAnsi="Kruti Dev 010"/>
                <w:bCs/>
                <w:sz w:val="32"/>
              </w:rPr>
            </w:pPr>
            <w:r w:rsidRPr="00760F79">
              <w:rPr>
                <w:rFonts w:ascii="Kruti Dev 010" w:hAnsi="Kruti Dev 010"/>
                <w:bCs/>
                <w:sz w:val="32"/>
              </w:rPr>
              <w:t>5]000</w:t>
            </w:r>
          </w:p>
        </w:tc>
      </w:tr>
      <w:tr w:rsidR="00E07A23" w:rsidRPr="00760F79" w14:paraId="23250368" w14:textId="77777777" w:rsidTr="009E0754">
        <w:tc>
          <w:tcPr>
            <w:tcW w:w="3150" w:type="dxa"/>
            <w:tcBorders>
              <w:top w:val="nil"/>
              <w:left w:val="single" w:sz="4" w:space="0" w:color="auto"/>
              <w:bottom w:val="nil"/>
              <w:right w:val="single" w:sz="4" w:space="0" w:color="auto"/>
            </w:tcBorders>
          </w:tcPr>
          <w:p w14:paraId="2E7A7BBD" w14:textId="77777777" w:rsidR="00E07A23" w:rsidRPr="00760F79" w:rsidRDefault="00E07A23" w:rsidP="00C23650">
            <w:pPr>
              <w:pStyle w:val="ListParagraph"/>
              <w:spacing w:after="0" w:line="360" w:lineRule="auto"/>
              <w:ind w:hanging="540"/>
              <w:jc w:val="both"/>
              <w:rPr>
                <w:rFonts w:ascii="Kruti Dev 010" w:hAnsi="Kruti Dev 010"/>
                <w:bCs/>
                <w:sz w:val="32"/>
              </w:rPr>
            </w:pPr>
            <w:r>
              <w:rPr>
                <w:rFonts w:ascii="Kruti Dev 010" w:hAnsi="Kruti Dev 010"/>
                <w:bCs/>
                <w:sz w:val="32"/>
              </w:rPr>
              <w:t xml:space="preserve"> eaxy</w:t>
            </w:r>
            <w:r w:rsidRPr="00760F79">
              <w:rPr>
                <w:rFonts w:ascii="Kruti Dev 010" w:hAnsi="Kruti Dev 010"/>
                <w:bCs/>
                <w:sz w:val="32"/>
              </w:rPr>
              <w:t xml:space="preserve"> </w:t>
            </w:r>
            <w:r w:rsidRPr="00E54332">
              <w:rPr>
                <w:rFonts w:ascii="Times New Roman" w:hAnsi="Times New Roman"/>
                <w:bCs/>
                <w:sz w:val="24"/>
              </w:rPr>
              <w:t>Mangal</w:t>
            </w:r>
            <w:r w:rsidRPr="00760F79">
              <w:rPr>
                <w:rFonts w:ascii="Kruti Dev 010" w:hAnsi="Kruti Dev 010"/>
                <w:bCs/>
                <w:sz w:val="32"/>
              </w:rPr>
              <w:t xml:space="preserve"> </w:t>
            </w:r>
            <w:r>
              <w:rPr>
                <w:rFonts w:ascii="Kruti Dev 010" w:hAnsi="Kruti Dev 010"/>
                <w:bCs/>
                <w:sz w:val="32"/>
              </w:rPr>
              <w:t xml:space="preserve">  </w:t>
            </w:r>
            <w:r w:rsidRPr="00760F79">
              <w:rPr>
                <w:rFonts w:ascii="Kruti Dev 010" w:hAnsi="Kruti Dev 010"/>
                <w:bCs/>
                <w:sz w:val="32"/>
              </w:rPr>
              <w:t>32]000</w:t>
            </w:r>
          </w:p>
        </w:tc>
        <w:tc>
          <w:tcPr>
            <w:tcW w:w="1417" w:type="dxa"/>
            <w:tcBorders>
              <w:top w:val="nil"/>
              <w:left w:val="single" w:sz="4" w:space="0" w:color="auto"/>
              <w:bottom w:val="nil"/>
              <w:right w:val="single" w:sz="4" w:space="0" w:color="auto"/>
            </w:tcBorders>
          </w:tcPr>
          <w:p w14:paraId="2BE9C339" w14:textId="77777777" w:rsidR="00E07A23" w:rsidRPr="00760F79" w:rsidRDefault="00E07A23" w:rsidP="00C23650">
            <w:pPr>
              <w:pStyle w:val="ListParagraph"/>
              <w:spacing w:after="0" w:line="360" w:lineRule="auto"/>
              <w:ind w:hanging="540"/>
              <w:jc w:val="center"/>
              <w:rPr>
                <w:rFonts w:ascii="Kruti Dev 010" w:hAnsi="Kruti Dev 010"/>
                <w:bCs/>
                <w:sz w:val="32"/>
              </w:rPr>
            </w:pPr>
            <w:r w:rsidRPr="00760F79">
              <w:rPr>
                <w:rFonts w:ascii="Kruti Dev 010" w:hAnsi="Kruti Dev 010"/>
                <w:bCs/>
                <w:sz w:val="32"/>
              </w:rPr>
              <w:t>82]000</w:t>
            </w:r>
          </w:p>
        </w:tc>
        <w:tc>
          <w:tcPr>
            <w:tcW w:w="2610" w:type="dxa"/>
            <w:tcBorders>
              <w:top w:val="nil"/>
              <w:left w:val="single" w:sz="4" w:space="0" w:color="auto"/>
              <w:bottom w:val="nil"/>
              <w:right w:val="single" w:sz="4" w:space="0" w:color="auto"/>
            </w:tcBorders>
          </w:tcPr>
          <w:p w14:paraId="41F33913" w14:textId="0D627840" w:rsidR="00E07A23" w:rsidRPr="00760F79" w:rsidRDefault="00E07A23" w:rsidP="00C23650">
            <w:pPr>
              <w:pStyle w:val="ListParagraph"/>
              <w:spacing w:after="0" w:line="360" w:lineRule="auto"/>
              <w:ind w:hanging="540"/>
              <w:jc w:val="both"/>
              <w:rPr>
                <w:rFonts w:ascii="Kruti Dev 010" w:hAnsi="Kruti Dev 010"/>
                <w:bCs/>
                <w:sz w:val="32"/>
              </w:rPr>
            </w:pPr>
            <w:r w:rsidRPr="00760F79">
              <w:rPr>
                <w:rFonts w:ascii="Kruti Dev 010" w:hAnsi="Kruti Dev 010"/>
                <w:bCs/>
                <w:sz w:val="32"/>
              </w:rPr>
              <w:t xml:space="preserve">e'khujh </w:t>
            </w:r>
            <w:r w:rsidR="00681109">
              <w:rPr>
                <w:rFonts w:ascii="Kundli" w:hAnsi="Kundli"/>
                <w:bCs/>
                <w:sz w:val="24"/>
              </w:rPr>
              <w:t>(</w:t>
            </w:r>
            <w:r>
              <w:rPr>
                <w:rFonts w:ascii="Times New Roman" w:hAnsi="Times New Roman"/>
                <w:bCs/>
                <w:sz w:val="24"/>
              </w:rPr>
              <w:t>Machinery</w:t>
            </w:r>
            <w:r w:rsidR="00681109">
              <w:rPr>
                <w:rFonts w:ascii="Kundli" w:hAnsi="Kundli"/>
                <w:bCs/>
                <w:sz w:val="24"/>
                <w:szCs w:val="24"/>
              </w:rPr>
              <w:t>)</w:t>
            </w:r>
          </w:p>
        </w:tc>
        <w:tc>
          <w:tcPr>
            <w:tcW w:w="1440" w:type="dxa"/>
            <w:tcBorders>
              <w:top w:val="nil"/>
              <w:left w:val="single" w:sz="4" w:space="0" w:color="auto"/>
              <w:bottom w:val="nil"/>
              <w:right w:val="single" w:sz="4" w:space="0" w:color="auto"/>
            </w:tcBorders>
          </w:tcPr>
          <w:p w14:paraId="2AE15FCD" w14:textId="77777777" w:rsidR="00E07A23" w:rsidRPr="00760F79" w:rsidRDefault="00E07A23" w:rsidP="00C23650">
            <w:pPr>
              <w:pStyle w:val="ListParagraph"/>
              <w:spacing w:after="0" w:line="360" w:lineRule="auto"/>
              <w:ind w:hanging="540"/>
              <w:jc w:val="center"/>
              <w:rPr>
                <w:rFonts w:ascii="Kruti Dev 010" w:hAnsi="Kruti Dev 010"/>
                <w:bCs/>
                <w:sz w:val="32"/>
              </w:rPr>
            </w:pPr>
            <w:r w:rsidRPr="00760F79">
              <w:rPr>
                <w:rFonts w:ascii="Kruti Dev 010" w:hAnsi="Kruti Dev 010"/>
                <w:bCs/>
                <w:sz w:val="32"/>
              </w:rPr>
              <w:t>25]000</w:t>
            </w:r>
          </w:p>
        </w:tc>
      </w:tr>
      <w:tr w:rsidR="00E07A23" w:rsidRPr="00760F79" w14:paraId="25F3B825" w14:textId="77777777" w:rsidTr="009E0754">
        <w:tc>
          <w:tcPr>
            <w:tcW w:w="3150" w:type="dxa"/>
            <w:tcBorders>
              <w:top w:val="nil"/>
              <w:left w:val="single" w:sz="4" w:space="0" w:color="auto"/>
              <w:bottom w:val="nil"/>
              <w:right w:val="single" w:sz="4" w:space="0" w:color="auto"/>
            </w:tcBorders>
          </w:tcPr>
          <w:p w14:paraId="5E006EA4" w14:textId="77777777" w:rsidR="00E07A23" w:rsidRPr="00760F79" w:rsidRDefault="00E07A23" w:rsidP="00C23650">
            <w:pPr>
              <w:pStyle w:val="ListParagraph"/>
              <w:spacing w:after="0" w:line="360" w:lineRule="auto"/>
              <w:ind w:hanging="540"/>
              <w:jc w:val="both"/>
              <w:rPr>
                <w:rFonts w:ascii="Kruti Dev 010" w:hAnsi="Kruti Dev 010"/>
                <w:bCs/>
                <w:sz w:val="32"/>
              </w:rPr>
            </w:pPr>
          </w:p>
        </w:tc>
        <w:tc>
          <w:tcPr>
            <w:tcW w:w="1417" w:type="dxa"/>
            <w:tcBorders>
              <w:top w:val="nil"/>
              <w:left w:val="single" w:sz="4" w:space="0" w:color="auto"/>
              <w:bottom w:val="single" w:sz="4" w:space="0" w:color="auto"/>
              <w:right w:val="single" w:sz="4" w:space="0" w:color="auto"/>
            </w:tcBorders>
          </w:tcPr>
          <w:p w14:paraId="51A17CD1" w14:textId="77777777" w:rsidR="00E07A23" w:rsidRPr="00760F79" w:rsidRDefault="00E07A23" w:rsidP="00C23650">
            <w:pPr>
              <w:pStyle w:val="ListParagraph"/>
              <w:spacing w:after="0" w:line="360" w:lineRule="auto"/>
              <w:ind w:hanging="540"/>
              <w:jc w:val="center"/>
              <w:rPr>
                <w:rFonts w:ascii="Kruti Dev 010" w:hAnsi="Kruti Dev 010"/>
                <w:bCs/>
                <w:sz w:val="32"/>
              </w:rPr>
            </w:pPr>
          </w:p>
        </w:tc>
        <w:tc>
          <w:tcPr>
            <w:tcW w:w="2610" w:type="dxa"/>
            <w:tcBorders>
              <w:top w:val="nil"/>
              <w:left w:val="single" w:sz="4" w:space="0" w:color="auto"/>
              <w:bottom w:val="nil"/>
              <w:right w:val="single" w:sz="4" w:space="0" w:color="auto"/>
            </w:tcBorders>
          </w:tcPr>
          <w:p w14:paraId="3B3E45B4" w14:textId="77777777" w:rsidR="00E07A23" w:rsidRDefault="00E07A23" w:rsidP="00C23650">
            <w:pPr>
              <w:pStyle w:val="ListParagraph"/>
              <w:spacing w:after="0" w:line="360" w:lineRule="auto"/>
              <w:ind w:left="0" w:right="-90"/>
              <w:jc w:val="both"/>
              <w:rPr>
                <w:rFonts w:ascii="Kundli" w:hAnsi="Kundli"/>
                <w:bCs/>
                <w:sz w:val="32"/>
              </w:rPr>
            </w:pPr>
            <w:r>
              <w:rPr>
                <w:rFonts w:ascii="Kruti Dev 010" w:hAnsi="Kruti Dev 010"/>
                <w:bCs/>
                <w:sz w:val="32"/>
              </w:rPr>
              <w:t xml:space="preserve">  </w:t>
            </w:r>
            <w:r w:rsidRPr="00760F79">
              <w:rPr>
                <w:rFonts w:ascii="Kruti Dev 010" w:hAnsi="Kruti Dev 010"/>
                <w:bCs/>
                <w:sz w:val="32"/>
              </w:rPr>
              <w:t>Hkou</w:t>
            </w:r>
            <w:r>
              <w:rPr>
                <w:rFonts w:ascii="Kruti Dev 010" w:hAnsi="Kruti Dev 010"/>
                <w:bCs/>
                <w:sz w:val="32"/>
              </w:rPr>
              <w:t xml:space="preserve"> </w:t>
            </w:r>
            <w:r>
              <w:rPr>
                <w:rFonts w:ascii="Times New Roman" w:hAnsi="Times New Roman"/>
                <w:bCs/>
                <w:sz w:val="24"/>
              </w:rPr>
              <w:t>(Building)</w:t>
            </w:r>
          </w:p>
          <w:p w14:paraId="5F04D3D2" w14:textId="77777777" w:rsidR="00E07A23" w:rsidRPr="00760F79" w:rsidRDefault="00E07A23" w:rsidP="00C23650">
            <w:pPr>
              <w:pStyle w:val="ListParagraph"/>
              <w:spacing w:after="0" w:line="360" w:lineRule="auto"/>
              <w:ind w:hanging="540"/>
              <w:jc w:val="both"/>
              <w:rPr>
                <w:rFonts w:ascii="Kruti Dev 010" w:hAnsi="Kruti Dev 010"/>
                <w:bCs/>
                <w:sz w:val="32"/>
              </w:rPr>
            </w:pPr>
          </w:p>
        </w:tc>
        <w:tc>
          <w:tcPr>
            <w:tcW w:w="1440" w:type="dxa"/>
            <w:tcBorders>
              <w:top w:val="nil"/>
              <w:left w:val="single" w:sz="4" w:space="0" w:color="auto"/>
              <w:bottom w:val="single" w:sz="4" w:space="0" w:color="auto"/>
              <w:right w:val="single" w:sz="4" w:space="0" w:color="auto"/>
            </w:tcBorders>
          </w:tcPr>
          <w:p w14:paraId="573EF96D" w14:textId="77777777" w:rsidR="00E07A23" w:rsidRPr="00760F79" w:rsidRDefault="00E07A23" w:rsidP="00C23650">
            <w:pPr>
              <w:pStyle w:val="ListParagraph"/>
              <w:spacing w:after="0" w:line="360" w:lineRule="auto"/>
              <w:ind w:hanging="540"/>
              <w:jc w:val="center"/>
              <w:rPr>
                <w:rFonts w:ascii="Kruti Dev 010" w:hAnsi="Kruti Dev 010"/>
                <w:bCs/>
                <w:sz w:val="32"/>
              </w:rPr>
            </w:pPr>
            <w:r w:rsidRPr="00760F79">
              <w:rPr>
                <w:rFonts w:ascii="Kruti Dev 010" w:hAnsi="Kruti Dev 010"/>
                <w:bCs/>
                <w:sz w:val="32"/>
              </w:rPr>
              <w:t>40]000</w:t>
            </w:r>
          </w:p>
        </w:tc>
      </w:tr>
      <w:tr w:rsidR="00E07A23" w:rsidRPr="00760F79" w14:paraId="01DC2D17" w14:textId="77777777" w:rsidTr="009E0754">
        <w:tc>
          <w:tcPr>
            <w:tcW w:w="3150" w:type="dxa"/>
            <w:tcBorders>
              <w:top w:val="nil"/>
              <w:left w:val="single" w:sz="4" w:space="0" w:color="auto"/>
              <w:bottom w:val="single" w:sz="4" w:space="0" w:color="auto"/>
              <w:right w:val="single" w:sz="4" w:space="0" w:color="auto"/>
            </w:tcBorders>
          </w:tcPr>
          <w:p w14:paraId="11EC2C5A" w14:textId="77777777" w:rsidR="00E07A23" w:rsidRPr="00760F79" w:rsidRDefault="00E07A23" w:rsidP="00C23650">
            <w:pPr>
              <w:pStyle w:val="ListParagraph"/>
              <w:spacing w:after="0" w:line="360" w:lineRule="auto"/>
              <w:ind w:hanging="540"/>
              <w:jc w:val="both"/>
              <w:rPr>
                <w:rFonts w:ascii="Kruti Dev 010" w:hAnsi="Kruti Dev 010"/>
                <w:b/>
                <w:bCs/>
                <w:sz w:val="32"/>
              </w:rPr>
            </w:pPr>
          </w:p>
        </w:tc>
        <w:tc>
          <w:tcPr>
            <w:tcW w:w="1417" w:type="dxa"/>
            <w:tcBorders>
              <w:top w:val="single" w:sz="4" w:space="0" w:color="auto"/>
              <w:left w:val="single" w:sz="4" w:space="0" w:color="auto"/>
              <w:bottom w:val="single" w:sz="4" w:space="0" w:color="auto"/>
              <w:right w:val="single" w:sz="4" w:space="0" w:color="auto"/>
            </w:tcBorders>
          </w:tcPr>
          <w:p w14:paraId="2C6E220F" w14:textId="77777777" w:rsidR="00E07A23" w:rsidRPr="00760F79" w:rsidRDefault="00E07A23" w:rsidP="00C23650">
            <w:pPr>
              <w:pStyle w:val="ListParagraph"/>
              <w:spacing w:after="0" w:line="360" w:lineRule="auto"/>
              <w:ind w:hanging="540"/>
              <w:jc w:val="center"/>
              <w:rPr>
                <w:rFonts w:ascii="Kruti Dev 010" w:hAnsi="Kruti Dev 010"/>
                <w:b/>
                <w:bCs/>
                <w:sz w:val="32"/>
              </w:rPr>
            </w:pPr>
            <w:r w:rsidRPr="00760F79">
              <w:rPr>
                <w:rFonts w:ascii="Kruti Dev 010" w:hAnsi="Kruti Dev 010"/>
                <w:b/>
                <w:bCs/>
                <w:sz w:val="32"/>
              </w:rPr>
              <w:t>1]00]000</w:t>
            </w:r>
          </w:p>
        </w:tc>
        <w:tc>
          <w:tcPr>
            <w:tcW w:w="2610" w:type="dxa"/>
            <w:tcBorders>
              <w:top w:val="nil"/>
              <w:left w:val="single" w:sz="4" w:space="0" w:color="auto"/>
              <w:bottom w:val="single" w:sz="4" w:space="0" w:color="auto"/>
              <w:right w:val="single" w:sz="4" w:space="0" w:color="auto"/>
            </w:tcBorders>
          </w:tcPr>
          <w:p w14:paraId="181D571E" w14:textId="77777777" w:rsidR="00E07A23" w:rsidRPr="00760F79" w:rsidRDefault="00E07A23" w:rsidP="00C23650">
            <w:pPr>
              <w:pStyle w:val="ListParagraph"/>
              <w:spacing w:after="0" w:line="360" w:lineRule="auto"/>
              <w:ind w:hanging="540"/>
              <w:jc w:val="center"/>
              <w:rPr>
                <w:rFonts w:ascii="Kruti Dev 010" w:hAnsi="Kruti Dev 010"/>
                <w:bCs/>
                <w:sz w:val="32"/>
              </w:rPr>
            </w:pPr>
          </w:p>
        </w:tc>
        <w:tc>
          <w:tcPr>
            <w:tcW w:w="1440" w:type="dxa"/>
            <w:tcBorders>
              <w:top w:val="single" w:sz="4" w:space="0" w:color="auto"/>
              <w:left w:val="single" w:sz="4" w:space="0" w:color="auto"/>
            </w:tcBorders>
          </w:tcPr>
          <w:p w14:paraId="38A3E02F" w14:textId="77777777" w:rsidR="00E07A23" w:rsidRPr="00760F79" w:rsidRDefault="00E07A23" w:rsidP="00C23650">
            <w:pPr>
              <w:pStyle w:val="ListParagraph"/>
              <w:spacing w:after="0" w:line="360" w:lineRule="auto"/>
              <w:ind w:hanging="540"/>
              <w:jc w:val="center"/>
              <w:rPr>
                <w:rFonts w:ascii="Kruti Dev 010" w:hAnsi="Kruti Dev 010"/>
                <w:b/>
                <w:bCs/>
                <w:sz w:val="32"/>
              </w:rPr>
            </w:pPr>
            <w:r w:rsidRPr="00760F79">
              <w:rPr>
                <w:rFonts w:ascii="Kruti Dev 010" w:hAnsi="Kruti Dev 010"/>
                <w:b/>
                <w:bCs/>
                <w:sz w:val="32"/>
              </w:rPr>
              <w:t>1]00]000</w:t>
            </w:r>
          </w:p>
        </w:tc>
      </w:tr>
    </w:tbl>
    <w:p w14:paraId="76BA7FCD" w14:textId="77777777" w:rsidR="00E07A23" w:rsidRDefault="00E07A23" w:rsidP="00E07A23">
      <w:pPr>
        <w:spacing w:after="0" w:line="360" w:lineRule="auto"/>
        <w:ind w:left="720"/>
        <w:rPr>
          <w:rFonts w:ascii="Kruti Dev 010" w:hAnsi="Kruti Dev 010"/>
          <w:bCs/>
          <w:sz w:val="32"/>
        </w:rPr>
      </w:pPr>
    </w:p>
    <w:p w14:paraId="6BC5E15F" w14:textId="77777777" w:rsidR="00E07A23" w:rsidRDefault="00E07A23" w:rsidP="00E07A23">
      <w:pPr>
        <w:spacing w:after="0" w:line="360" w:lineRule="auto"/>
        <w:ind w:left="720"/>
        <w:rPr>
          <w:rFonts w:ascii="Kruti Dev 010" w:hAnsi="Kruti Dev 010"/>
          <w:bCs/>
          <w:sz w:val="32"/>
        </w:rPr>
      </w:pPr>
      <w:r>
        <w:rPr>
          <w:rFonts w:ascii="Kruti Dev 010" w:hAnsi="Kruti Dev 010"/>
          <w:bCs/>
          <w:sz w:val="32"/>
        </w:rPr>
        <w:t>;g lgefr gqbZ gS fd %&amp;</w:t>
      </w:r>
    </w:p>
    <w:p w14:paraId="2163DAB2" w14:textId="77777777" w:rsidR="00E07A23" w:rsidRDefault="00E07A23" w:rsidP="00E07A23">
      <w:pPr>
        <w:pStyle w:val="ListParagraph"/>
        <w:numPr>
          <w:ilvl w:val="0"/>
          <w:numId w:val="26"/>
        </w:numPr>
        <w:spacing w:after="0" w:line="360" w:lineRule="auto"/>
        <w:ind w:left="1350" w:hanging="630"/>
        <w:rPr>
          <w:rFonts w:ascii="Kruti Dev 010" w:hAnsi="Kruti Dev 010"/>
          <w:bCs/>
          <w:sz w:val="32"/>
        </w:rPr>
      </w:pPr>
      <w:r>
        <w:rPr>
          <w:rFonts w:ascii="Kruti Dev 010" w:hAnsi="Kruti Dev 010"/>
          <w:bCs/>
          <w:sz w:val="32"/>
        </w:rPr>
        <w:t xml:space="preserve">mes'k </w:t>
      </w:r>
      <w:r w:rsidRPr="00F64EA4">
        <w:rPr>
          <w:rFonts w:ascii="Tahoma" w:hAnsi="Tahoma" w:cs="Tahoma"/>
          <w:bCs/>
          <w:sz w:val="24"/>
        </w:rPr>
        <w:t>₹</w:t>
      </w:r>
      <w:r>
        <w:rPr>
          <w:rFonts w:ascii="Tahoma" w:hAnsi="Tahoma" w:cs="Tahoma"/>
          <w:bCs/>
          <w:sz w:val="24"/>
        </w:rPr>
        <w:t xml:space="preserve"> </w:t>
      </w:r>
      <w:r>
        <w:rPr>
          <w:rFonts w:ascii="Kruti Dev 010" w:hAnsi="Kruti Dev 010"/>
          <w:bCs/>
          <w:sz w:val="32"/>
        </w:rPr>
        <w:t>12]000 [;kfr esa vius Hkkx ds fy;s yk;sxkA</w:t>
      </w:r>
    </w:p>
    <w:p w14:paraId="0EC9A8C5" w14:textId="77777777" w:rsidR="00E07A23" w:rsidRDefault="00E07A23" w:rsidP="00E07A23">
      <w:pPr>
        <w:pStyle w:val="ListParagraph"/>
        <w:numPr>
          <w:ilvl w:val="0"/>
          <w:numId w:val="26"/>
        </w:numPr>
        <w:spacing w:after="0" w:line="360" w:lineRule="auto"/>
        <w:ind w:left="1350" w:hanging="630"/>
        <w:rPr>
          <w:rFonts w:ascii="Kruti Dev 010" w:hAnsi="Kruti Dev 010"/>
          <w:bCs/>
          <w:sz w:val="32"/>
        </w:rPr>
      </w:pPr>
      <w:r>
        <w:rPr>
          <w:rFonts w:ascii="Kruti Dev 010" w:hAnsi="Kruti Dev 010"/>
          <w:bCs/>
          <w:sz w:val="32"/>
        </w:rPr>
        <w:t xml:space="preserve">Hkou dk ewY; </w:t>
      </w:r>
      <w:r w:rsidRPr="00F64EA4">
        <w:rPr>
          <w:rFonts w:ascii="Tahoma" w:hAnsi="Tahoma" w:cs="Tahoma"/>
          <w:bCs/>
          <w:sz w:val="24"/>
        </w:rPr>
        <w:t>₹</w:t>
      </w:r>
      <w:r>
        <w:rPr>
          <w:rFonts w:ascii="Tahoma" w:hAnsi="Tahoma" w:cs="Tahoma"/>
          <w:bCs/>
          <w:sz w:val="24"/>
        </w:rPr>
        <w:t xml:space="preserve"> </w:t>
      </w:r>
      <w:r>
        <w:rPr>
          <w:rFonts w:ascii="Kruti Dev 010" w:hAnsi="Kruti Dev 010"/>
          <w:bCs/>
          <w:sz w:val="32"/>
        </w:rPr>
        <w:t xml:space="preserve">45]000 vkSj e'khujh dk ewY; </w:t>
      </w:r>
      <w:r w:rsidRPr="00F64EA4">
        <w:rPr>
          <w:rFonts w:ascii="Tahoma" w:hAnsi="Tahoma" w:cs="Tahoma"/>
          <w:bCs/>
          <w:sz w:val="24"/>
        </w:rPr>
        <w:t>₹</w:t>
      </w:r>
      <w:r>
        <w:rPr>
          <w:rFonts w:ascii="Tahoma" w:hAnsi="Tahoma" w:cs="Tahoma"/>
          <w:bCs/>
          <w:sz w:val="24"/>
        </w:rPr>
        <w:t xml:space="preserve"> </w:t>
      </w:r>
      <w:r>
        <w:rPr>
          <w:rFonts w:ascii="Kruti Dev 010" w:hAnsi="Kruti Dev 010"/>
          <w:bCs/>
          <w:sz w:val="32"/>
        </w:rPr>
        <w:t>23]000 gSA</w:t>
      </w:r>
    </w:p>
    <w:p w14:paraId="695C59B1" w14:textId="77777777" w:rsidR="00E07A23" w:rsidRDefault="00E07A23" w:rsidP="00E07A23">
      <w:pPr>
        <w:pStyle w:val="ListParagraph"/>
        <w:numPr>
          <w:ilvl w:val="0"/>
          <w:numId w:val="26"/>
        </w:numPr>
        <w:spacing w:after="0" w:line="360" w:lineRule="auto"/>
        <w:ind w:left="1350" w:hanging="630"/>
        <w:rPr>
          <w:rFonts w:ascii="Kruti Dev 010" w:hAnsi="Kruti Dev 010"/>
          <w:bCs/>
          <w:sz w:val="32"/>
        </w:rPr>
      </w:pPr>
      <w:r>
        <w:rPr>
          <w:rFonts w:ascii="Kruti Dev 010" w:hAnsi="Kruti Dev 010"/>
          <w:bCs/>
          <w:sz w:val="32"/>
        </w:rPr>
        <w:t>nsusnkjksa ij 6</w:t>
      </w:r>
      <w:r>
        <w:rPr>
          <w:rFonts w:ascii="Tahoma" w:hAnsi="Tahoma" w:cs="Tahoma"/>
          <w:bCs/>
          <w:sz w:val="24"/>
        </w:rPr>
        <w:t>%</w:t>
      </w:r>
      <w:r>
        <w:rPr>
          <w:rFonts w:ascii="Kruti Dev 010" w:hAnsi="Kruti Dev 010"/>
          <w:bCs/>
          <w:sz w:val="32"/>
        </w:rPr>
        <w:t xml:space="preserve"> dh nj ls lafnX/k _.kksa ij izko/kku cuk;saA</w:t>
      </w:r>
    </w:p>
    <w:p w14:paraId="16E9CA1F" w14:textId="54634CC8" w:rsidR="00E07A23" w:rsidRDefault="00E07A23" w:rsidP="00E07A23">
      <w:pPr>
        <w:pStyle w:val="ListParagraph"/>
        <w:numPr>
          <w:ilvl w:val="0"/>
          <w:numId w:val="26"/>
        </w:numPr>
        <w:spacing w:after="0" w:line="360" w:lineRule="auto"/>
        <w:ind w:left="1350" w:hanging="630"/>
        <w:rPr>
          <w:rFonts w:ascii="Kruti Dev 010" w:hAnsi="Kruti Dev 010"/>
          <w:bCs/>
          <w:sz w:val="32"/>
        </w:rPr>
      </w:pPr>
      <w:r>
        <w:rPr>
          <w:rFonts w:ascii="Kruti Dev 010" w:hAnsi="Kruti Dev 010"/>
          <w:bCs/>
          <w:sz w:val="32"/>
        </w:rPr>
        <w:t xml:space="preserve">iquewZY;kadu [kkrk o lk&gt;snkjksa dk </w:t>
      </w:r>
      <w:r w:rsidR="00B56F32">
        <w:rPr>
          <w:rFonts w:ascii="Kruti Dev 010" w:hAnsi="Kruti Dev 010"/>
          <w:bCs/>
          <w:sz w:val="32"/>
        </w:rPr>
        <w:t>iwath</w:t>
      </w:r>
      <w:r>
        <w:rPr>
          <w:rFonts w:ascii="Kruti Dev 010" w:hAnsi="Kruti Dev 010"/>
          <w:bCs/>
          <w:sz w:val="32"/>
        </w:rPr>
        <w:t xml:space="preserve"> [kkrk cukbZ;sA </w:t>
      </w:r>
    </w:p>
    <w:p w14:paraId="21FBD38A" w14:textId="77777777" w:rsidR="00E07A23" w:rsidRPr="004A63E3" w:rsidRDefault="00E07A23" w:rsidP="00E07A23">
      <w:pPr>
        <w:pStyle w:val="ListParagraph"/>
        <w:spacing w:after="0" w:line="360" w:lineRule="auto"/>
        <w:ind w:left="1260"/>
        <w:jc w:val="both"/>
        <w:rPr>
          <w:rFonts w:ascii="Times New Roman" w:hAnsi="Times New Roman"/>
          <w:bCs/>
          <w:sz w:val="16"/>
        </w:rPr>
      </w:pPr>
    </w:p>
    <w:p w14:paraId="54EF2B86" w14:textId="77777777" w:rsidR="00E07A23" w:rsidRPr="006057F0" w:rsidRDefault="00E07A23" w:rsidP="00E07A23">
      <w:pPr>
        <w:pStyle w:val="ListParagraph"/>
        <w:spacing w:after="0" w:line="360" w:lineRule="auto"/>
        <w:ind w:left="1260"/>
        <w:jc w:val="both"/>
        <w:rPr>
          <w:rFonts w:ascii="Times New Roman" w:hAnsi="Times New Roman"/>
          <w:bCs/>
          <w:sz w:val="24"/>
        </w:rPr>
      </w:pPr>
      <w:r w:rsidRPr="006057F0">
        <w:rPr>
          <w:rFonts w:ascii="Times New Roman" w:hAnsi="Times New Roman"/>
          <w:bCs/>
          <w:sz w:val="24"/>
        </w:rPr>
        <w:t>They agree on the following points-</w:t>
      </w:r>
    </w:p>
    <w:p w14:paraId="76659E13" w14:textId="4E222253" w:rsidR="00E07A23" w:rsidRPr="006057F0" w:rsidRDefault="00E07A23" w:rsidP="00E07A23">
      <w:pPr>
        <w:pStyle w:val="ListParagraph"/>
        <w:spacing w:after="0" w:line="360" w:lineRule="auto"/>
        <w:ind w:left="1260"/>
        <w:jc w:val="both"/>
        <w:rPr>
          <w:rFonts w:ascii="Times New Roman" w:hAnsi="Times New Roman"/>
          <w:bCs/>
          <w:sz w:val="24"/>
        </w:rPr>
      </w:pPr>
      <w:r w:rsidRPr="006057F0">
        <w:rPr>
          <w:rFonts w:ascii="Times New Roman" w:hAnsi="Times New Roman"/>
          <w:bCs/>
          <w:sz w:val="24"/>
        </w:rPr>
        <w:t xml:space="preserve">1.Umesh will bring </w:t>
      </w:r>
      <w:r w:rsidR="00744044" w:rsidRPr="00F64EA4">
        <w:rPr>
          <w:rFonts w:ascii="Tahoma" w:hAnsi="Tahoma" w:cs="Tahoma"/>
          <w:bCs/>
          <w:sz w:val="24"/>
        </w:rPr>
        <w:t>₹</w:t>
      </w:r>
      <w:r w:rsidR="00744044">
        <w:rPr>
          <w:rFonts w:ascii="Tahoma" w:hAnsi="Tahoma" w:cs="Tahoma"/>
          <w:bCs/>
          <w:sz w:val="24"/>
        </w:rPr>
        <w:t xml:space="preserve"> </w:t>
      </w:r>
      <w:r w:rsidRPr="006057F0">
        <w:rPr>
          <w:rFonts w:ascii="Times New Roman" w:hAnsi="Times New Roman"/>
          <w:bCs/>
          <w:sz w:val="24"/>
        </w:rPr>
        <w:t xml:space="preserve">12,000 for </w:t>
      </w:r>
      <w:r w:rsidR="0063637E">
        <w:rPr>
          <w:rFonts w:ascii="Times New Roman" w:hAnsi="Times New Roman"/>
          <w:bCs/>
          <w:sz w:val="24"/>
        </w:rPr>
        <w:t>his</w:t>
      </w:r>
      <w:r w:rsidRPr="006057F0">
        <w:rPr>
          <w:rFonts w:ascii="Times New Roman" w:hAnsi="Times New Roman"/>
          <w:bCs/>
          <w:sz w:val="24"/>
        </w:rPr>
        <w:t xml:space="preserve"> share of goodwill.</w:t>
      </w:r>
    </w:p>
    <w:p w14:paraId="336E3C69" w14:textId="748A737F" w:rsidR="00E07A23" w:rsidRPr="006057F0" w:rsidRDefault="00E07A23" w:rsidP="00E07A23">
      <w:pPr>
        <w:pStyle w:val="ListParagraph"/>
        <w:spacing w:after="0" w:line="360" w:lineRule="auto"/>
        <w:ind w:left="1260"/>
        <w:jc w:val="both"/>
        <w:rPr>
          <w:rFonts w:ascii="Times New Roman" w:hAnsi="Times New Roman"/>
          <w:bCs/>
          <w:sz w:val="24"/>
        </w:rPr>
      </w:pPr>
      <w:r w:rsidRPr="006057F0">
        <w:rPr>
          <w:rFonts w:ascii="Times New Roman" w:hAnsi="Times New Roman"/>
          <w:bCs/>
          <w:sz w:val="24"/>
        </w:rPr>
        <w:t xml:space="preserve">2. Value of building is </w:t>
      </w:r>
      <w:r w:rsidR="00744044" w:rsidRPr="00F64EA4">
        <w:rPr>
          <w:rFonts w:ascii="Tahoma" w:hAnsi="Tahoma" w:cs="Tahoma"/>
          <w:bCs/>
          <w:sz w:val="24"/>
        </w:rPr>
        <w:t>₹</w:t>
      </w:r>
      <w:r w:rsidR="00744044">
        <w:rPr>
          <w:rFonts w:ascii="Tahoma" w:hAnsi="Tahoma" w:cs="Tahoma"/>
          <w:bCs/>
          <w:sz w:val="24"/>
        </w:rPr>
        <w:t xml:space="preserve"> </w:t>
      </w:r>
      <w:r w:rsidRPr="006057F0">
        <w:rPr>
          <w:rFonts w:ascii="Times New Roman" w:hAnsi="Times New Roman"/>
          <w:bCs/>
          <w:sz w:val="24"/>
        </w:rPr>
        <w:t>45,000 and Machinery is</w:t>
      </w:r>
      <w:r w:rsidR="0063637E">
        <w:rPr>
          <w:rFonts w:ascii="Times New Roman" w:hAnsi="Times New Roman"/>
          <w:bCs/>
          <w:sz w:val="24"/>
        </w:rPr>
        <w:t xml:space="preserve"> valued at</w:t>
      </w:r>
      <w:r w:rsidRPr="006057F0">
        <w:rPr>
          <w:rFonts w:ascii="Times New Roman" w:hAnsi="Times New Roman"/>
          <w:bCs/>
          <w:sz w:val="24"/>
        </w:rPr>
        <w:t xml:space="preserve"> </w:t>
      </w:r>
      <w:r w:rsidR="00744044" w:rsidRPr="00F64EA4">
        <w:rPr>
          <w:rFonts w:ascii="Tahoma" w:hAnsi="Tahoma" w:cs="Tahoma"/>
          <w:bCs/>
          <w:sz w:val="24"/>
        </w:rPr>
        <w:t>₹</w:t>
      </w:r>
      <w:r w:rsidR="00744044">
        <w:rPr>
          <w:rFonts w:ascii="Tahoma" w:hAnsi="Tahoma" w:cs="Tahoma"/>
          <w:bCs/>
          <w:sz w:val="24"/>
        </w:rPr>
        <w:t xml:space="preserve"> </w:t>
      </w:r>
      <w:r w:rsidRPr="006057F0">
        <w:rPr>
          <w:rFonts w:ascii="Times New Roman" w:hAnsi="Times New Roman"/>
          <w:bCs/>
          <w:sz w:val="24"/>
        </w:rPr>
        <w:t>23000.</w:t>
      </w:r>
    </w:p>
    <w:p w14:paraId="27104537" w14:textId="77777777" w:rsidR="00E07A23" w:rsidRPr="006057F0" w:rsidRDefault="00E07A23" w:rsidP="00E07A23">
      <w:pPr>
        <w:pStyle w:val="ListParagraph"/>
        <w:spacing w:after="0" w:line="360" w:lineRule="auto"/>
        <w:ind w:left="1260"/>
        <w:jc w:val="both"/>
        <w:rPr>
          <w:rFonts w:ascii="Times New Roman" w:hAnsi="Times New Roman"/>
          <w:bCs/>
          <w:sz w:val="24"/>
        </w:rPr>
      </w:pPr>
      <w:r w:rsidRPr="006057F0">
        <w:rPr>
          <w:rFonts w:ascii="Times New Roman" w:hAnsi="Times New Roman"/>
          <w:bCs/>
          <w:sz w:val="24"/>
        </w:rPr>
        <w:t>3. Create provision for Bad and Doubtful debts @ 6% p.a.</w:t>
      </w:r>
    </w:p>
    <w:p w14:paraId="363C03E1" w14:textId="77777777" w:rsidR="00E07A23" w:rsidRPr="006057F0" w:rsidRDefault="00E07A23" w:rsidP="00E07A23">
      <w:pPr>
        <w:pStyle w:val="ListParagraph"/>
        <w:spacing w:after="0" w:line="360" w:lineRule="auto"/>
        <w:ind w:left="1260"/>
        <w:jc w:val="both"/>
        <w:rPr>
          <w:rFonts w:ascii="Times New Roman" w:hAnsi="Times New Roman"/>
          <w:bCs/>
          <w:sz w:val="4"/>
        </w:rPr>
      </w:pPr>
    </w:p>
    <w:p w14:paraId="376DB1B8" w14:textId="77777777" w:rsidR="00E07A23" w:rsidRDefault="00E07A23" w:rsidP="00E07A23">
      <w:pPr>
        <w:pStyle w:val="ListParagraph"/>
        <w:spacing w:after="0" w:line="360" w:lineRule="auto"/>
        <w:ind w:left="1260"/>
        <w:jc w:val="both"/>
        <w:rPr>
          <w:rFonts w:ascii="Times New Roman" w:hAnsi="Times New Roman"/>
          <w:bCs/>
          <w:sz w:val="24"/>
        </w:rPr>
      </w:pPr>
      <w:r w:rsidRPr="006057F0">
        <w:rPr>
          <w:rFonts w:ascii="Times New Roman" w:hAnsi="Times New Roman"/>
          <w:bCs/>
          <w:sz w:val="24"/>
        </w:rPr>
        <w:t xml:space="preserve"> Prepare Revaluation account and Partner's Capital account</w:t>
      </w:r>
    </w:p>
    <w:p w14:paraId="7AC552A7" w14:textId="77777777" w:rsidR="00D859B5" w:rsidRPr="00E07A23" w:rsidRDefault="00D859B5" w:rsidP="00E07A23">
      <w:pPr>
        <w:spacing w:after="0" w:line="360" w:lineRule="auto"/>
        <w:jc w:val="both"/>
        <w:rPr>
          <w:rFonts w:ascii="Times New Roman" w:hAnsi="Times New Roman"/>
          <w:bCs/>
          <w:sz w:val="24"/>
        </w:rPr>
      </w:pPr>
    </w:p>
    <w:p w14:paraId="76531A81" w14:textId="77777777" w:rsidR="00D859B5" w:rsidRPr="00DE57F8" w:rsidRDefault="00D859B5" w:rsidP="00DE57F8">
      <w:pPr>
        <w:spacing w:after="0" w:line="360" w:lineRule="auto"/>
        <w:jc w:val="both"/>
        <w:rPr>
          <w:rFonts w:ascii="Times New Roman" w:hAnsi="Times New Roman"/>
          <w:bCs/>
          <w:sz w:val="12"/>
        </w:rPr>
      </w:pPr>
    </w:p>
    <w:p w14:paraId="53241FF0" w14:textId="77777777" w:rsidR="00681109" w:rsidRPr="00392F31" w:rsidRDefault="00681109" w:rsidP="00681109">
      <w:pPr>
        <w:spacing w:after="0" w:line="360" w:lineRule="auto"/>
        <w:ind w:right="-90"/>
        <w:jc w:val="both"/>
        <w:rPr>
          <w:rFonts w:ascii="Kokila" w:hAnsi="Kokila" w:cs="Kokila"/>
          <w:sz w:val="32"/>
          <w:szCs w:val="32"/>
        </w:rPr>
      </w:pPr>
      <w:r w:rsidRPr="00392F31">
        <w:rPr>
          <w:rFonts w:ascii="Kokila" w:hAnsi="Kokila" w:cs="Kokila"/>
          <w:sz w:val="32"/>
          <w:szCs w:val="32"/>
        </w:rPr>
        <w:lastRenderedPageBreak/>
        <w:t>-------------------------------------------------------------------------------------------------------------</w:t>
      </w:r>
    </w:p>
    <w:p w14:paraId="2BEA1706" w14:textId="77777777" w:rsidR="00681109" w:rsidRDefault="00681109" w:rsidP="00681109">
      <w:pPr>
        <w:spacing w:after="0" w:line="360" w:lineRule="auto"/>
        <w:jc w:val="both"/>
        <w:rPr>
          <w:rFonts w:ascii="Kokila" w:hAnsi="Kokila" w:cs="Kokila"/>
          <w:sz w:val="32"/>
          <w:szCs w:val="32"/>
        </w:rPr>
      </w:pPr>
      <w:r>
        <w:rPr>
          <w:rFonts w:ascii="Kokila" w:hAnsi="Kokila" w:cs="Kokila"/>
          <w:sz w:val="32"/>
          <w:szCs w:val="32"/>
        </w:rPr>
        <w:t>-------------------------------------------------------------------------------------------------------------</w:t>
      </w:r>
    </w:p>
    <w:p w14:paraId="4E821D0B" w14:textId="77777777" w:rsidR="00681109" w:rsidRDefault="00681109" w:rsidP="00681109">
      <w:pPr>
        <w:spacing w:after="0" w:line="360" w:lineRule="auto"/>
        <w:jc w:val="both"/>
        <w:rPr>
          <w:rFonts w:ascii="Kokila" w:hAnsi="Kokila" w:cs="Kokila"/>
          <w:sz w:val="32"/>
          <w:szCs w:val="32"/>
        </w:rPr>
      </w:pPr>
      <w:r>
        <w:rPr>
          <w:rFonts w:ascii="Kokila" w:hAnsi="Kokila" w:cs="Kokila"/>
          <w:sz w:val="32"/>
          <w:szCs w:val="32"/>
        </w:rPr>
        <w:t>-------------------------------------------------------------------------------------------------------------</w:t>
      </w:r>
    </w:p>
    <w:p w14:paraId="70A0FCFE" w14:textId="77777777" w:rsidR="00681109" w:rsidRDefault="00681109" w:rsidP="00681109">
      <w:pPr>
        <w:spacing w:after="0" w:line="360" w:lineRule="auto"/>
        <w:jc w:val="both"/>
        <w:rPr>
          <w:rFonts w:ascii="Kokila" w:hAnsi="Kokila" w:cs="Kokila"/>
          <w:sz w:val="32"/>
          <w:szCs w:val="32"/>
        </w:rPr>
      </w:pPr>
      <w:r>
        <w:rPr>
          <w:rFonts w:ascii="Kokila" w:hAnsi="Kokila" w:cs="Kokila"/>
          <w:sz w:val="32"/>
          <w:szCs w:val="32"/>
        </w:rPr>
        <w:t>-------------------------------------------------------------------------------------------------------------</w:t>
      </w:r>
    </w:p>
    <w:p w14:paraId="6B169FD8" w14:textId="77777777" w:rsidR="00681109" w:rsidRDefault="00681109" w:rsidP="00681109">
      <w:pPr>
        <w:spacing w:after="0" w:line="360" w:lineRule="auto"/>
        <w:jc w:val="both"/>
        <w:rPr>
          <w:rFonts w:ascii="Kokila" w:hAnsi="Kokila" w:cs="Kokila"/>
          <w:sz w:val="32"/>
          <w:szCs w:val="32"/>
        </w:rPr>
      </w:pPr>
      <w:r>
        <w:rPr>
          <w:rFonts w:ascii="Kokila" w:hAnsi="Kokila" w:cs="Kokila"/>
          <w:sz w:val="32"/>
          <w:szCs w:val="32"/>
        </w:rPr>
        <w:t>-------------------------------------------------------------------------------------------------------------</w:t>
      </w:r>
    </w:p>
    <w:p w14:paraId="5DFF202C" w14:textId="77777777" w:rsidR="00681109" w:rsidRDefault="00681109" w:rsidP="00681109">
      <w:pPr>
        <w:spacing w:after="0" w:line="384" w:lineRule="auto"/>
        <w:jc w:val="both"/>
        <w:rPr>
          <w:rFonts w:ascii="Kokila" w:hAnsi="Kokila" w:cs="Kokila"/>
          <w:sz w:val="32"/>
          <w:szCs w:val="32"/>
        </w:rPr>
      </w:pPr>
      <w:r>
        <w:rPr>
          <w:rFonts w:ascii="Kokila" w:hAnsi="Kokila" w:cs="Kokila"/>
          <w:sz w:val="32"/>
          <w:szCs w:val="32"/>
        </w:rPr>
        <w:t>-------------------------------------------------------------------------------------------------------------</w:t>
      </w:r>
    </w:p>
    <w:p w14:paraId="1F8217D2" w14:textId="77777777" w:rsidR="00681109" w:rsidRDefault="00681109" w:rsidP="00681109">
      <w:pPr>
        <w:spacing w:after="0" w:line="360" w:lineRule="auto"/>
        <w:ind w:right="-90"/>
        <w:jc w:val="both"/>
        <w:rPr>
          <w:rFonts w:ascii="Kokila" w:hAnsi="Kokila" w:cs="Kokila"/>
          <w:sz w:val="32"/>
          <w:szCs w:val="32"/>
        </w:rPr>
      </w:pPr>
      <w:r w:rsidRPr="00392F31">
        <w:rPr>
          <w:rFonts w:ascii="Kokila" w:hAnsi="Kokila" w:cs="Kokila"/>
          <w:sz w:val="32"/>
          <w:szCs w:val="32"/>
        </w:rPr>
        <w:t>-------------------------------------------------------------------------------------------------------------</w:t>
      </w:r>
    </w:p>
    <w:p w14:paraId="5CD892FA" w14:textId="77777777" w:rsidR="00681109" w:rsidRPr="00392F31" w:rsidRDefault="00681109" w:rsidP="00681109">
      <w:pPr>
        <w:spacing w:after="0" w:line="360" w:lineRule="auto"/>
        <w:ind w:right="-90"/>
        <w:jc w:val="both"/>
        <w:rPr>
          <w:rFonts w:ascii="Kokila" w:hAnsi="Kokila" w:cs="Kokila"/>
          <w:sz w:val="32"/>
          <w:szCs w:val="32"/>
        </w:rPr>
      </w:pPr>
      <w:r w:rsidRPr="00392F31">
        <w:rPr>
          <w:rFonts w:ascii="Kokila" w:hAnsi="Kokila" w:cs="Kokila"/>
          <w:sz w:val="32"/>
          <w:szCs w:val="32"/>
        </w:rPr>
        <w:t>-------------------------------------------------------------------------------------------------------------</w:t>
      </w:r>
    </w:p>
    <w:p w14:paraId="7B8B69CB" w14:textId="77777777" w:rsidR="00681109" w:rsidRDefault="00681109" w:rsidP="00681109">
      <w:pPr>
        <w:spacing w:after="0" w:line="360" w:lineRule="auto"/>
        <w:jc w:val="both"/>
        <w:rPr>
          <w:rFonts w:ascii="Kokila" w:hAnsi="Kokila" w:cs="Kokila"/>
          <w:sz w:val="32"/>
          <w:szCs w:val="32"/>
        </w:rPr>
      </w:pPr>
      <w:r>
        <w:rPr>
          <w:rFonts w:ascii="Kokila" w:hAnsi="Kokila" w:cs="Kokila"/>
          <w:sz w:val="32"/>
          <w:szCs w:val="32"/>
        </w:rPr>
        <w:t>-------------------------------------------------------------------------------------------------------------</w:t>
      </w:r>
    </w:p>
    <w:p w14:paraId="2E667CF2" w14:textId="77777777" w:rsidR="00681109" w:rsidRDefault="00681109" w:rsidP="00681109">
      <w:pPr>
        <w:spacing w:after="0" w:line="360" w:lineRule="auto"/>
        <w:jc w:val="both"/>
        <w:rPr>
          <w:rFonts w:ascii="Kokila" w:hAnsi="Kokila" w:cs="Kokila"/>
          <w:sz w:val="32"/>
          <w:szCs w:val="32"/>
        </w:rPr>
      </w:pPr>
      <w:r>
        <w:rPr>
          <w:rFonts w:ascii="Kokila" w:hAnsi="Kokila" w:cs="Kokila"/>
          <w:sz w:val="32"/>
          <w:szCs w:val="32"/>
        </w:rPr>
        <w:t>-------------------------------------------------------------------------------------------------------------</w:t>
      </w:r>
    </w:p>
    <w:p w14:paraId="2CD40E7B" w14:textId="77777777" w:rsidR="00681109" w:rsidRDefault="00681109" w:rsidP="00681109">
      <w:pPr>
        <w:spacing w:after="0" w:line="360" w:lineRule="auto"/>
        <w:jc w:val="both"/>
        <w:rPr>
          <w:rFonts w:ascii="Kokila" w:hAnsi="Kokila" w:cs="Kokila"/>
          <w:sz w:val="32"/>
          <w:szCs w:val="32"/>
        </w:rPr>
      </w:pPr>
      <w:r>
        <w:rPr>
          <w:rFonts w:ascii="Kokila" w:hAnsi="Kokila" w:cs="Kokila"/>
          <w:sz w:val="32"/>
          <w:szCs w:val="32"/>
        </w:rPr>
        <w:t>-------------------------------------------------------------------------------------------------------------</w:t>
      </w:r>
    </w:p>
    <w:p w14:paraId="5E3C51DC" w14:textId="77777777" w:rsidR="00681109" w:rsidRDefault="00681109" w:rsidP="00681109">
      <w:pPr>
        <w:spacing w:after="0" w:line="360" w:lineRule="auto"/>
        <w:jc w:val="both"/>
        <w:rPr>
          <w:rFonts w:ascii="Kokila" w:hAnsi="Kokila" w:cs="Kokila"/>
          <w:sz w:val="32"/>
          <w:szCs w:val="32"/>
        </w:rPr>
      </w:pPr>
      <w:r>
        <w:rPr>
          <w:rFonts w:ascii="Kokila" w:hAnsi="Kokila" w:cs="Kokila"/>
          <w:sz w:val="32"/>
          <w:szCs w:val="32"/>
        </w:rPr>
        <w:t>-------------------------------------------------------------------------------------------------------------</w:t>
      </w:r>
    </w:p>
    <w:p w14:paraId="4B1D4235" w14:textId="77777777" w:rsidR="00681109" w:rsidRDefault="00681109" w:rsidP="00681109">
      <w:pPr>
        <w:spacing w:after="0" w:line="384" w:lineRule="auto"/>
        <w:jc w:val="both"/>
        <w:rPr>
          <w:rFonts w:ascii="Kokila" w:hAnsi="Kokila" w:cs="Kokila"/>
          <w:sz w:val="32"/>
          <w:szCs w:val="32"/>
        </w:rPr>
      </w:pPr>
      <w:r>
        <w:rPr>
          <w:rFonts w:ascii="Kokila" w:hAnsi="Kokila" w:cs="Kokila"/>
          <w:sz w:val="32"/>
          <w:szCs w:val="32"/>
        </w:rPr>
        <w:t>-------------------------------------------------------------------------------------------------------------</w:t>
      </w:r>
    </w:p>
    <w:p w14:paraId="3C81CA90" w14:textId="77777777" w:rsidR="00681109" w:rsidRDefault="00681109" w:rsidP="00681109">
      <w:pPr>
        <w:spacing w:after="0" w:line="360" w:lineRule="auto"/>
        <w:ind w:right="-90"/>
        <w:jc w:val="both"/>
        <w:rPr>
          <w:rFonts w:ascii="Kokila" w:hAnsi="Kokila" w:cs="Kokila"/>
          <w:sz w:val="32"/>
          <w:szCs w:val="32"/>
        </w:rPr>
      </w:pPr>
      <w:r w:rsidRPr="00392F31">
        <w:rPr>
          <w:rFonts w:ascii="Kokila" w:hAnsi="Kokila" w:cs="Kokila"/>
          <w:sz w:val="32"/>
          <w:szCs w:val="32"/>
        </w:rPr>
        <w:t>-------------------------------------------------------------------------------------------------------------</w:t>
      </w:r>
    </w:p>
    <w:p w14:paraId="5A44D1F3" w14:textId="77777777" w:rsidR="00681109" w:rsidRPr="00392F31" w:rsidRDefault="00681109" w:rsidP="00681109">
      <w:pPr>
        <w:spacing w:after="0" w:line="360" w:lineRule="auto"/>
        <w:ind w:right="-90"/>
        <w:jc w:val="both"/>
        <w:rPr>
          <w:rFonts w:ascii="Kokila" w:hAnsi="Kokila" w:cs="Kokila"/>
          <w:sz w:val="32"/>
          <w:szCs w:val="32"/>
        </w:rPr>
      </w:pPr>
      <w:r w:rsidRPr="00392F31">
        <w:rPr>
          <w:rFonts w:ascii="Kokila" w:hAnsi="Kokila" w:cs="Kokila"/>
          <w:sz w:val="32"/>
          <w:szCs w:val="32"/>
        </w:rPr>
        <w:t>-------------------------------------------------------------------------------------------------------------</w:t>
      </w:r>
    </w:p>
    <w:p w14:paraId="1D3736BD" w14:textId="77777777" w:rsidR="00681109" w:rsidRPr="00392F31" w:rsidRDefault="00681109" w:rsidP="00681109">
      <w:pPr>
        <w:spacing w:after="0" w:line="360" w:lineRule="auto"/>
        <w:jc w:val="both"/>
        <w:rPr>
          <w:rFonts w:ascii="Kokila" w:hAnsi="Kokila" w:cs="Kokila"/>
          <w:sz w:val="32"/>
          <w:szCs w:val="32"/>
        </w:rPr>
      </w:pPr>
      <w:r>
        <w:rPr>
          <w:rFonts w:ascii="Kokila" w:hAnsi="Kokila" w:cs="Kokila"/>
          <w:sz w:val="32"/>
          <w:szCs w:val="32"/>
        </w:rPr>
        <w:t>-------------------------------------------------------------------------------------------------------------</w:t>
      </w:r>
    </w:p>
    <w:p w14:paraId="6A3BB3DE" w14:textId="77777777" w:rsidR="00681109" w:rsidRPr="00392F31" w:rsidRDefault="00681109" w:rsidP="00681109">
      <w:pPr>
        <w:spacing w:after="0" w:line="360" w:lineRule="auto"/>
        <w:ind w:right="-90"/>
        <w:jc w:val="both"/>
        <w:rPr>
          <w:rFonts w:ascii="Kokila" w:hAnsi="Kokila" w:cs="Kokila"/>
          <w:sz w:val="32"/>
          <w:szCs w:val="32"/>
        </w:rPr>
      </w:pPr>
      <w:r w:rsidRPr="00392F31">
        <w:rPr>
          <w:rFonts w:ascii="Kokila" w:hAnsi="Kokila" w:cs="Kokila"/>
          <w:sz w:val="32"/>
          <w:szCs w:val="32"/>
        </w:rPr>
        <w:t>-------------------------------------------------------------------------------------------------------------</w:t>
      </w:r>
    </w:p>
    <w:p w14:paraId="69B65C2F" w14:textId="77777777" w:rsidR="00681109" w:rsidRDefault="00681109" w:rsidP="00681109">
      <w:pPr>
        <w:rPr>
          <w:rFonts w:ascii="Kokila" w:hAnsi="Kokila" w:cs="Kokila"/>
          <w:sz w:val="32"/>
          <w:szCs w:val="32"/>
        </w:rPr>
      </w:pPr>
      <w:r>
        <w:rPr>
          <w:rFonts w:ascii="Kokila" w:hAnsi="Kokila" w:cs="Kokila"/>
          <w:sz w:val="32"/>
          <w:szCs w:val="32"/>
        </w:rPr>
        <w:t>-------------------------------------------------------------------------------------------------------------</w:t>
      </w:r>
    </w:p>
    <w:p w14:paraId="2EEE8EF1" w14:textId="33484D0F" w:rsidR="00681109" w:rsidRDefault="00681109" w:rsidP="00681109">
      <w:pPr>
        <w:rPr>
          <w:rFonts w:ascii="Kokila" w:hAnsi="Kokila" w:cs="Kokila"/>
          <w:sz w:val="32"/>
          <w:szCs w:val="32"/>
        </w:rPr>
      </w:pPr>
      <w:r>
        <w:rPr>
          <w:rFonts w:ascii="Kokila" w:hAnsi="Kokila" w:cs="Kokila"/>
          <w:sz w:val="32"/>
          <w:szCs w:val="32"/>
        </w:rPr>
        <w:t>-------------------------------------------------------------------------------------------------------------</w:t>
      </w:r>
    </w:p>
    <w:p w14:paraId="6990036B" w14:textId="0FA102A1" w:rsidR="00681109" w:rsidRPr="00392F31" w:rsidRDefault="00681109" w:rsidP="00681109">
      <w:pPr>
        <w:spacing w:after="0" w:line="480" w:lineRule="auto"/>
        <w:ind w:right="-90"/>
        <w:jc w:val="both"/>
        <w:rPr>
          <w:rFonts w:ascii="Kokila" w:hAnsi="Kokila" w:cs="Kokila"/>
          <w:sz w:val="32"/>
          <w:szCs w:val="32"/>
        </w:rPr>
      </w:pPr>
      <w:r w:rsidRPr="00392F31">
        <w:rPr>
          <w:rFonts w:ascii="Kokila" w:hAnsi="Kokila" w:cs="Kokila"/>
          <w:sz w:val="32"/>
          <w:szCs w:val="32"/>
        </w:rPr>
        <w:t>-------------------------------------------------------------------------------------------------------------</w:t>
      </w:r>
    </w:p>
    <w:p w14:paraId="6D2CD021" w14:textId="3C6236C2" w:rsidR="00D859B5" w:rsidRPr="003D6439" w:rsidRDefault="00D859B5" w:rsidP="00681109">
      <w:pPr>
        <w:spacing w:after="0" w:line="480" w:lineRule="auto"/>
        <w:ind w:left="-90"/>
        <w:rPr>
          <w:rFonts w:ascii="Kruti Dev 010" w:hAnsi="Kruti Dev 010"/>
          <w:b/>
          <w:bCs/>
          <w:color w:val="DF2E28" w:themeColor="accent1"/>
          <w:sz w:val="28"/>
        </w:rPr>
      </w:pPr>
      <w:r w:rsidRPr="003D6439">
        <w:rPr>
          <w:rFonts w:ascii="Kruti Dev 010" w:hAnsi="Kruti Dev 010"/>
          <w:b/>
          <w:bCs/>
          <w:color w:val="DF2E28" w:themeColor="accent1"/>
          <w:sz w:val="32"/>
        </w:rPr>
        <w:t xml:space="preserve">8 vad ds fdz;kRed iz'u </w:t>
      </w:r>
      <w:r w:rsidRPr="003D6439">
        <w:rPr>
          <w:rFonts w:ascii="Times New Roman" w:hAnsi="Times New Roman"/>
          <w:b/>
          <w:bCs/>
          <w:color w:val="DF2E28" w:themeColor="accent1"/>
          <w:sz w:val="24"/>
          <w:szCs w:val="24"/>
        </w:rPr>
        <w:t>(Practical question)</w:t>
      </w:r>
    </w:p>
    <w:p w14:paraId="6B397932" w14:textId="77777777" w:rsidR="00D859B5" w:rsidRPr="00CD6987" w:rsidRDefault="00D859B5" w:rsidP="008A7881">
      <w:pPr>
        <w:pStyle w:val="ListParagraph"/>
        <w:spacing w:after="0" w:line="360" w:lineRule="auto"/>
        <w:ind w:left="0"/>
        <w:jc w:val="both"/>
        <w:rPr>
          <w:rFonts w:ascii="Kruti Dev 010" w:hAnsi="Kruti Dev 010"/>
          <w:b/>
          <w:bCs/>
          <w:sz w:val="2"/>
        </w:rPr>
      </w:pPr>
    </w:p>
    <w:p w14:paraId="16EB7312" w14:textId="77777777" w:rsidR="00D859B5" w:rsidRDefault="00D859B5">
      <w:pPr>
        <w:numPr>
          <w:ilvl w:val="0"/>
          <w:numId w:val="31"/>
        </w:numPr>
        <w:spacing w:after="0" w:line="360" w:lineRule="auto"/>
        <w:jc w:val="both"/>
        <w:rPr>
          <w:rFonts w:ascii="Kruti Dev 010" w:hAnsi="Kruti Dev 010"/>
          <w:bCs/>
          <w:sz w:val="32"/>
        </w:rPr>
      </w:pPr>
      <w:r w:rsidRPr="00DE681E">
        <w:rPr>
          <w:rFonts w:ascii="Kruti Dev 010" w:hAnsi="Kruti Dev 010"/>
          <w:bCs/>
          <w:sz w:val="32"/>
        </w:rPr>
        <w:t>lhrk vkSj xhrk 3@4 vkSj 1@4 vuqikr esa ykHkksa dk foHkktu djrs gSA 31 fnlEcj 202</w:t>
      </w:r>
      <w:r>
        <w:rPr>
          <w:rFonts w:ascii="Kruti Dev 010" w:hAnsi="Kruti Dev 010"/>
          <w:bCs/>
          <w:sz w:val="32"/>
        </w:rPr>
        <w:t>1</w:t>
      </w:r>
      <w:r w:rsidRPr="00DE681E">
        <w:rPr>
          <w:rFonts w:ascii="Kruti Dev 010" w:hAnsi="Kruti Dev 010"/>
          <w:bCs/>
          <w:sz w:val="32"/>
        </w:rPr>
        <w:t xml:space="preserve"> dks mudk rqyui= bl izdkj gS %&amp;</w:t>
      </w:r>
    </w:p>
    <w:p w14:paraId="61AA2F69" w14:textId="77777777" w:rsidR="00D859B5" w:rsidRDefault="00D859B5" w:rsidP="008A7881">
      <w:pPr>
        <w:spacing w:after="0" w:line="360" w:lineRule="auto"/>
        <w:ind w:left="720"/>
        <w:jc w:val="both"/>
        <w:rPr>
          <w:rFonts w:ascii="Times New Roman" w:hAnsi="Times New Roman"/>
          <w:bCs/>
          <w:sz w:val="24"/>
        </w:rPr>
      </w:pPr>
      <w:r w:rsidRPr="006057F0">
        <w:rPr>
          <w:rFonts w:ascii="Times New Roman" w:hAnsi="Times New Roman"/>
          <w:bCs/>
          <w:sz w:val="24"/>
        </w:rPr>
        <w:t>Sita and Geeta share profits in the ratio of 3 /4 and 1/ 4. Balance sheet as on 31st December 2021 is as follows-</w:t>
      </w:r>
    </w:p>
    <w:p w14:paraId="58E9BFFC" w14:textId="77777777" w:rsidR="00D859B5" w:rsidRDefault="00D859B5" w:rsidP="008A7881">
      <w:pPr>
        <w:pStyle w:val="ListParagraph"/>
        <w:spacing w:after="0" w:line="360" w:lineRule="auto"/>
        <w:ind w:left="600"/>
        <w:jc w:val="center"/>
        <w:rPr>
          <w:rFonts w:ascii="Kruti Dev 010" w:hAnsi="Kruti Dev 010"/>
          <w:b/>
          <w:bCs/>
          <w:sz w:val="32"/>
        </w:rPr>
      </w:pPr>
      <w:r>
        <w:rPr>
          <w:rFonts w:ascii="Kruti Dev 010" w:hAnsi="Kruti Dev 010"/>
          <w:b/>
          <w:bCs/>
          <w:sz w:val="32"/>
        </w:rPr>
        <w:lastRenderedPageBreak/>
        <w:t>rqyui= ¼ 31 fnlEcj 2021 dks½</w:t>
      </w:r>
    </w:p>
    <w:p w14:paraId="1A771585" w14:textId="77777777" w:rsidR="00D859B5" w:rsidRDefault="00D859B5" w:rsidP="008A7881">
      <w:pPr>
        <w:pStyle w:val="ListParagraph"/>
        <w:spacing w:after="0" w:line="360" w:lineRule="auto"/>
        <w:ind w:hanging="540"/>
        <w:jc w:val="center"/>
        <w:rPr>
          <w:rFonts w:ascii="Kruti Dev 010" w:hAnsi="Kruti Dev 010"/>
          <w:b/>
          <w:bCs/>
          <w:sz w:val="32"/>
        </w:rPr>
      </w:pPr>
      <w:r w:rsidRPr="00211B82">
        <w:rPr>
          <w:rFonts w:ascii="Times New Roman" w:hAnsi="Times New Roman"/>
          <w:bCs/>
          <w:sz w:val="24"/>
          <w:szCs w:val="32"/>
        </w:rPr>
        <w:t>Balance Sheet(As on 31.12.202</w:t>
      </w:r>
      <w:r>
        <w:rPr>
          <w:rFonts w:ascii="Times New Roman" w:hAnsi="Times New Roman"/>
          <w:bCs/>
          <w:sz w:val="24"/>
          <w:szCs w:val="32"/>
        </w:rPr>
        <w:t>1)</w:t>
      </w:r>
    </w:p>
    <w:tbl>
      <w:tblPr>
        <w:tblW w:w="9048" w:type="dxa"/>
        <w:tblInd w:w="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51"/>
        <w:gridCol w:w="1181"/>
        <w:gridCol w:w="2787"/>
        <w:gridCol w:w="1529"/>
      </w:tblGrid>
      <w:tr w:rsidR="00D859B5" w:rsidRPr="00760F79" w14:paraId="1E0D2D79" w14:textId="77777777" w:rsidTr="00DE57F8">
        <w:tc>
          <w:tcPr>
            <w:tcW w:w="3551" w:type="dxa"/>
            <w:tcBorders>
              <w:top w:val="single" w:sz="4" w:space="0" w:color="auto"/>
              <w:left w:val="single" w:sz="4" w:space="0" w:color="auto"/>
              <w:bottom w:val="single" w:sz="4" w:space="0" w:color="auto"/>
              <w:right w:val="single" w:sz="4" w:space="0" w:color="auto"/>
            </w:tcBorders>
          </w:tcPr>
          <w:p w14:paraId="2AFA96C6" w14:textId="50B50F67" w:rsidR="00D859B5" w:rsidRPr="00760F79" w:rsidRDefault="00D859B5" w:rsidP="008A7881">
            <w:pPr>
              <w:pStyle w:val="ListParagraph"/>
              <w:spacing w:after="0" w:line="360" w:lineRule="auto"/>
              <w:ind w:left="0"/>
              <w:jc w:val="center"/>
              <w:rPr>
                <w:rFonts w:ascii="Kruti Dev 010" w:hAnsi="Kruti Dev 010"/>
                <w:b/>
                <w:bCs/>
                <w:sz w:val="32"/>
              </w:rPr>
            </w:pPr>
            <w:r w:rsidRPr="00760F79">
              <w:rPr>
                <w:rFonts w:ascii="Kruti Dev 010" w:hAnsi="Kruti Dev 010"/>
                <w:b/>
                <w:bCs/>
                <w:sz w:val="32"/>
              </w:rPr>
              <w:t>nkf;Ro</w:t>
            </w:r>
            <w:r>
              <w:rPr>
                <w:rFonts w:ascii="Kruti Dev 010" w:hAnsi="Kruti Dev 010"/>
                <w:b/>
                <w:bCs/>
                <w:sz w:val="32"/>
              </w:rPr>
              <w:t xml:space="preserve"> </w:t>
            </w:r>
            <w:r w:rsidR="00EB1778">
              <w:rPr>
                <w:rFonts w:ascii="Kundli" w:hAnsi="Kundli"/>
                <w:bCs/>
                <w:sz w:val="28"/>
              </w:rPr>
              <w:t>(</w:t>
            </w:r>
            <w:r w:rsidRPr="00F64EA4">
              <w:rPr>
                <w:rFonts w:ascii="Times New Roman" w:hAnsi="Times New Roman"/>
                <w:bCs/>
                <w:sz w:val="28"/>
              </w:rPr>
              <w:t>Liabilities</w:t>
            </w:r>
            <w:r w:rsidR="00EB1778">
              <w:rPr>
                <w:rFonts w:ascii="Kundli" w:hAnsi="Kundli"/>
                <w:bCs/>
                <w:sz w:val="28"/>
              </w:rPr>
              <w:t>)</w:t>
            </w:r>
          </w:p>
        </w:tc>
        <w:tc>
          <w:tcPr>
            <w:tcW w:w="1181" w:type="dxa"/>
            <w:tcBorders>
              <w:top w:val="single" w:sz="4" w:space="0" w:color="auto"/>
              <w:left w:val="single" w:sz="4" w:space="0" w:color="auto"/>
              <w:bottom w:val="single" w:sz="4" w:space="0" w:color="auto"/>
              <w:right w:val="single" w:sz="4" w:space="0" w:color="auto"/>
            </w:tcBorders>
          </w:tcPr>
          <w:p w14:paraId="6A76EEB6" w14:textId="77777777" w:rsidR="00D859B5" w:rsidRPr="00760F79" w:rsidRDefault="00D859B5" w:rsidP="008A7881">
            <w:pPr>
              <w:pStyle w:val="ListParagraph"/>
              <w:spacing w:after="0" w:line="360" w:lineRule="auto"/>
              <w:ind w:left="0"/>
              <w:jc w:val="center"/>
              <w:rPr>
                <w:rFonts w:ascii="Kruti Dev 010" w:hAnsi="Kruti Dev 010"/>
                <w:b/>
                <w:bCs/>
                <w:sz w:val="32"/>
              </w:rPr>
            </w:pPr>
            <w:r w:rsidRPr="00760F79">
              <w:rPr>
                <w:rFonts w:ascii="Kruti Dev 010" w:hAnsi="Kruti Dev 010"/>
                <w:b/>
                <w:bCs/>
                <w:sz w:val="32"/>
              </w:rPr>
              <w:t>jkf'k</w:t>
            </w:r>
            <w:r>
              <w:rPr>
                <w:rFonts w:ascii="Kruti Dev 010" w:hAnsi="Kruti Dev 010"/>
                <w:b/>
                <w:bCs/>
                <w:sz w:val="32"/>
              </w:rPr>
              <w:t xml:space="preserve"> </w:t>
            </w:r>
            <w:r w:rsidRPr="00F64EA4">
              <w:rPr>
                <w:rFonts w:ascii="Tahoma" w:hAnsi="Tahoma" w:cs="Tahoma"/>
                <w:bCs/>
                <w:sz w:val="24"/>
              </w:rPr>
              <w:t>₹</w:t>
            </w:r>
          </w:p>
        </w:tc>
        <w:tc>
          <w:tcPr>
            <w:tcW w:w="2787" w:type="dxa"/>
            <w:tcBorders>
              <w:left w:val="single" w:sz="4" w:space="0" w:color="auto"/>
              <w:bottom w:val="single" w:sz="4" w:space="0" w:color="auto"/>
            </w:tcBorders>
          </w:tcPr>
          <w:p w14:paraId="6FB0B294" w14:textId="22DF3BEC" w:rsidR="00D859B5" w:rsidRPr="00760F79" w:rsidRDefault="00D859B5" w:rsidP="008A7881">
            <w:pPr>
              <w:pStyle w:val="ListParagraph"/>
              <w:spacing w:after="0" w:line="360" w:lineRule="auto"/>
              <w:ind w:left="0"/>
              <w:jc w:val="center"/>
              <w:rPr>
                <w:rFonts w:ascii="Kruti Dev 010" w:hAnsi="Kruti Dev 010"/>
                <w:b/>
                <w:bCs/>
                <w:sz w:val="32"/>
              </w:rPr>
            </w:pPr>
            <w:r w:rsidRPr="00760F79">
              <w:rPr>
                <w:rFonts w:ascii="Kruti Dev 010" w:hAnsi="Kruti Dev 010"/>
                <w:b/>
                <w:bCs/>
                <w:sz w:val="32"/>
              </w:rPr>
              <w:t>lEifRr;kW</w:t>
            </w:r>
            <w:r>
              <w:rPr>
                <w:rFonts w:ascii="Kruti Dev 010" w:hAnsi="Kruti Dev 010"/>
                <w:b/>
                <w:bCs/>
                <w:sz w:val="32"/>
              </w:rPr>
              <w:t xml:space="preserve"> </w:t>
            </w:r>
            <w:r w:rsidR="00EB1778">
              <w:rPr>
                <w:rFonts w:ascii="Kundli" w:hAnsi="Kundli"/>
                <w:bCs/>
                <w:sz w:val="28"/>
              </w:rPr>
              <w:t>(</w:t>
            </w:r>
            <w:r w:rsidRPr="00F64EA4">
              <w:rPr>
                <w:rFonts w:ascii="Times New Roman" w:hAnsi="Times New Roman"/>
                <w:bCs/>
                <w:sz w:val="28"/>
              </w:rPr>
              <w:t>Assets</w:t>
            </w:r>
            <w:r w:rsidR="00EB1778">
              <w:rPr>
                <w:rFonts w:ascii="Times New Roman" w:hAnsi="Times New Roman"/>
                <w:bCs/>
                <w:sz w:val="28"/>
              </w:rPr>
              <w:t>)</w:t>
            </w:r>
            <w:r>
              <w:rPr>
                <w:rFonts w:ascii="Kruti Dev 010" w:hAnsi="Kruti Dev 010"/>
                <w:b/>
                <w:bCs/>
                <w:sz w:val="32"/>
              </w:rPr>
              <w:t xml:space="preserve">  </w:t>
            </w:r>
          </w:p>
        </w:tc>
        <w:tc>
          <w:tcPr>
            <w:tcW w:w="1529" w:type="dxa"/>
            <w:tcBorders>
              <w:bottom w:val="single" w:sz="4" w:space="0" w:color="auto"/>
            </w:tcBorders>
          </w:tcPr>
          <w:p w14:paraId="68BFB845" w14:textId="77777777" w:rsidR="00D859B5" w:rsidRPr="00760F79" w:rsidRDefault="00D859B5" w:rsidP="008A7881">
            <w:pPr>
              <w:pStyle w:val="ListParagraph"/>
              <w:spacing w:after="0" w:line="360" w:lineRule="auto"/>
              <w:ind w:left="0"/>
              <w:jc w:val="center"/>
              <w:rPr>
                <w:rFonts w:ascii="Kruti Dev 010" w:hAnsi="Kruti Dev 010"/>
                <w:b/>
                <w:bCs/>
                <w:sz w:val="32"/>
              </w:rPr>
            </w:pPr>
            <w:r w:rsidRPr="00760F79">
              <w:rPr>
                <w:rFonts w:ascii="Kruti Dev 010" w:hAnsi="Kruti Dev 010"/>
                <w:b/>
                <w:bCs/>
                <w:sz w:val="32"/>
              </w:rPr>
              <w:t>jkf'k</w:t>
            </w:r>
            <w:r>
              <w:rPr>
                <w:rFonts w:ascii="Kruti Dev 010" w:hAnsi="Kruti Dev 010"/>
                <w:b/>
                <w:bCs/>
                <w:sz w:val="32"/>
              </w:rPr>
              <w:t xml:space="preserve"> </w:t>
            </w:r>
            <w:r w:rsidRPr="00F64EA4">
              <w:rPr>
                <w:rFonts w:ascii="Tahoma" w:hAnsi="Tahoma" w:cs="Tahoma"/>
                <w:bCs/>
                <w:sz w:val="24"/>
              </w:rPr>
              <w:t>₹</w:t>
            </w:r>
            <w:r>
              <w:rPr>
                <w:rFonts w:ascii="Tahoma" w:hAnsi="Tahoma" w:cs="Tahoma"/>
                <w:bCs/>
                <w:sz w:val="24"/>
              </w:rPr>
              <w:t xml:space="preserve"> </w:t>
            </w:r>
          </w:p>
        </w:tc>
      </w:tr>
      <w:tr w:rsidR="00D859B5" w:rsidRPr="00760F79" w14:paraId="43FE6C5F" w14:textId="77777777" w:rsidTr="00DE57F8">
        <w:tc>
          <w:tcPr>
            <w:tcW w:w="3551" w:type="dxa"/>
            <w:tcBorders>
              <w:top w:val="single" w:sz="4" w:space="0" w:color="auto"/>
              <w:left w:val="single" w:sz="4" w:space="0" w:color="auto"/>
              <w:bottom w:val="nil"/>
              <w:right w:val="single" w:sz="4" w:space="0" w:color="auto"/>
            </w:tcBorders>
          </w:tcPr>
          <w:p w14:paraId="7A963ED7" w14:textId="77777777" w:rsidR="00D859B5" w:rsidRPr="00760F79" w:rsidRDefault="00D859B5" w:rsidP="008A7881">
            <w:pPr>
              <w:pStyle w:val="ListParagraph"/>
              <w:spacing w:after="0" w:line="360" w:lineRule="auto"/>
              <w:ind w:left="0"/>
              <w:jc w:val="both"/>
              <w:rPr>
                <w:rFonts w:ascii="Kruti Dev 010" w:hAnsi="Kruti Dev 010"/>
                <w:bCs/>
                <w:sz w:val="32"/>
              </w:rPr>
            </w:pPr>
            <w:r w:rsidRPr="00760F79">
              <w:rPr>
                <w:rFonts w:ascii="Kruti Dev 010" w:hAnsi="Kruti Dev 010"/>
                <w:bCs/>
                <w:sz w:val="32"/>
              </w:rPr>
              <w:t>fofo/k ysunkj</w:t>
            </w:r>
            <w:r>
              <w:rPr>
                <w:rFonts w:ascii="Kruti Dev 010" w:hAnsi="Kruti Dev 010"/>
                <w:bCs/>
                <w:sz w:val="32"/>
              </w:rPr>
              <w:t xml:space="preserve"> </w:t>
            </w:r>
            <w:r w:rsidRPr="00F64EA4">
              <w:rPr>
                <w:rFonts w:ascii="Kundli" w:hAnsi="Kundli"/>
                <w:bCs/>
                <w:sz w:val="24"/>
              </w:rPr>
              <w:t>¼</w:t>
            </w:r>
            <w:r>
              <w:rPr>
                <w:rFonts w:ascii="Times New Roman" w:hAnsi="Times New Roman"/>
                <w:bCs/>
                <w:sz w:val="24"/>
              </w:rPr>
              <w:t>Su</w:t>
            </w:r>
            <w:r w:rsidRPr="006520CF">
              <w:rPr>
                <w:rFonts w:ascii="Times New Roman" w:hAnsi="Times New Roman"/>
                <w:bCs/>
                <w:sz w:val="24"/>
              </w:rPr>
              <w:t>ndry</w:t>
            </w:r>
            <w:r w:rsidRPr="006520CF">
              <w:rPr>
                <w:rFonts w:ascii="Kundli" w:hAnsi="Kundli"/>
                <w:bCs/>
                <w:sz w:val="24"/>
              </w:rPr>
              <w:t xml:space="preserve"> </w:t>
            </w:r>
            <w:r w:rsidRPr="00F64EA4">
              <w:rPr>
                <w:rFonts w:ascii="Times New Roman" w:hAnsi="Times New Roman"/>
                <w:bCs/>
                <w:sz w:val="24"/>
              </w:rPr>
              <w:t>Creditors</w:t>
            </w:r>
            <w:r>
              <w:rPr>
                <w:rFonts w:ascii="Times New Roman" w:hAnsi="Times New Roman"/>
                <w:bCs/>
                <w:sz w:val="24"/>
              </w:rPr>
              <w:t>)</w:t>
            </w:r>
          </w:p>
        </w:tc>
        <w:tc>
          <w:tcPr>
            <w:tcW w:w="1181" w:type="dxa"/>
            <w:tcBorders>
              <w:top w:val="single" w:sz="4" w:space="0" w:color="auto"/>
              <w:left w:val="single" w:sz="4" w:space="0" w:color="auto"/>
              <w:bottom w:val="nil"/>
              <w:right w:val="single" w:sz="4" w:space="0" w:color="auto"/>
            </w:tcBorders>
          </w:tcPr>
          <w:p w14:paraId="70F5ADAC" w14:textId="77777777" w:rsidR="00D859B5" w:rsidRPr="00760F79" w:rsidRDefault="00D859B5" w:rsidP="008A7881">
            <w:pPr>
              <w:pStyle w:val="ListParagraph"/>
              <w:spacing w:after="0" w:line="360" w:lineRule="auto"/>
              <w:ind w:left="0"/>
              <w:jc w:val="center"/>
              <w:rPr>
                <w:rFonts w:ascii="Kruti Dev 010" w:hAnsi="Kruti Dev 010"/>
                <w:bCs/>
                <w:sz w:val="32"/>
              </w:rPr>
            </w:pPr>
            <w:r w:rsidRPr="00760F79">
              <w:rPr>
                <w:rFonts w:ascii="Kruti Dev 010" w:hAnsi="Kruti Dev 010"/>
                <w:bCs/>
                <w:sz w:val="32"/>
              </w:rPr>
              <w:t>83]000</w:t>
            </w:r>
          </w:p>
        </w:tc>
        <w:tc>
          <w:tcPr>
            <w:tcW w:w="2787" w:type="dxa"/>
            <w:tcBorders>
              <w:top w:val="single" w:sz="4" w:space="0" w:color="auto"/>
              <w:left w:val="single" w:sz="4" w:space="0" w:color="auto"/>
              <w:bottom w:val="nil"/>
              <w:right w:val="single" w:sz="4" w:space="0" w:color="auto"/>
            </w:tcBorders>
          </w:tcPr>
          <w:p w14:paraId="1C148B29" w14:textId="77777777" w:rsidR="00D859B5" w:rsidRDefault="00D859B5" w:rsidP="008A7881">
            <w:pPr>
              <w:pStyle w:val="ListParagraph"/>
              <w:spacing w:after="0" w:line="360" w:lineRule="auto"/>
              <w:ind w:left="0"/>
              <w:jc w:val="both"/>
              <w:rPr>
                <w:rFonts w:ascii="Kruti Dev 010" w:hAnsi="Kruti Dev 010"/>
                <w:bCs/>
                <w:sz w:val="32"/>
              </w:rPr>
            </w:pPr>
            <w:r w:rsidRPr="00760F79">
              <w:rPr>
                <w:rFonts w:ascii="Kruti Dev 010" w:hAnsi="Kruti Dev 010"/>
                <w:bCs/>
                <w:sz w:val="32"/>
              </w:rPr>
              <w:t>cSad esa jksdM+</w:t>
            </w:r>
            <w:r>
              <w:rPr>
                <w:rFonts w:ascii="Kruti Dev 010" w:hAnsi="Kruti Dev 010"/>
                <w:bCs/>
                <w:sz w:val="32"/>
              </w:rPr>
              <w:t xml:space="preserve"> </w:t>
            </w:r>
          </w:p>
          <w:p w14:paraId="5B2B581E" w14:textId="77777777" w:rsidR="00D859B5" w:rsidRPr="00760F79" w:rsidRDefault="00D859B5" w:rsidP="008A7881">
            <w:pPr>
              <w:pStyle w:val="ListParagraph"/>
              <w:spacing w:after="0" w:line="360" w:lineRule="auto"/>
              <w:ind w:left="0"/>
              <w:jc w:val="both"/>
              <w:rPr>
                <w:rFonts w:ascii="Kruti Dev 010" w:hAnsi="Kruti Dev 010"/>
                <w:bCs/>
                <w:sz w:val="32"/>
              </w:rPr>
            </w:pPr>
            <w:r>
              <w:rPr>
                <w:rFonts w:ascii="Times New Roman" w:hAnsi="Times New Roman"/>
                <w:bCs/>
                <w:sz w:val="24"/>
              </w:rPr>
              <w:t>(Cash in Bank)</w:t>
            </w:r>
          </w:p>
        </w:tc>
        <w:tc>
          <w:tcPr>
            <w:tcW w:w="1529" w:type="dxa"/>
            <w:tcBorders>
              <w:top w:val="single" w:sz="4" w:space="0" w:color="auto"/>
              <w:left w:val="single" w:sz="4" w:space="0" w:color="auto"/>
              <w:bottom w:val="nil"/>
              <w:right w:val="single" w:sz="4" w:space="0" w:color="auto"/>
            </w:tcBorders>
          </w:tcPr>
          <w:p w14:paraId="28E067E4" w14:textId="77777777" w:rsidR="00D859B5" w:rsidRPr="00760F79" w:rsidRDefault="00D859B5" w:rsidP="008A7881">
            <w:pPr>
              <w:pStyle w:val="ListParagraph"/>
              <w:spacing w:after="0" w:line="360" w:lineRule="auto"/>
              <w:ind w:left="0"/>
              <w:jc w:val="center"/>
              <w:rPr>
                <w:rFonts w:ascii="Kruti Dev 010" w:hAnsi="Kruti Dev 010"/>
                <w:bCs/>
                <w:sz w:val="32"/>
              </w:rPr>
            </w:pPr>
            <w:r w:rsidRPr="00760F79">
              <w:rPr>
                <w:rFonts w:ascii="Kruti Dev 010" w:hAnsi="Kruti Dev 010"/>
                <w:bCs/>
                <w:sz w:val="32"/>
              </w:rPr>
              <w:t>53]000</w:t>
            </w:r>
          </w:p>
        </w:tc>
      </w:tr>
      <w:tr w:rsidR="00D859B5" w:rsidRPr="00760F79" w14:paraId="231DD414" w14:textId="77777777" w:rsidTr="00DE57F8">
        <w:tc>
          <w:tcPr>
            <w:tcW w:w="3551" w:type="dxa"/>
            <w:tcBorders>
              <w:top w:val="nil"/>
              <w:left w:val="single" w:sz="4" w:space="0" w:color="auto"/>
              <w:bottom w:val="nil"/>
              <w:right w:val="single" w:sz="4" w:space="0" w:color="auto"/>
            </w:tcBorders>
          </w:tcPr>
          <w:p w14:paraId="12904A7D" w14:textId="77777777" w:rsidR="00D859B5" w:rsidRPr="00760F79" w:rsidRDefault="00D859B5" w:rsidP="008A7881">
            <w:pPr>
              <w:pStyle w:val="ListParagraph"/>
              <w:spacing w:after="0" w:line="360" w:lineRule="auto"/>
              <w:ind w:left="0"/>
              <w:jc w:val="both"/>
              <w:rPr>
                <w:rFonts w:ascii="Kruti Dev 010" w:hAnsi="Kruti Dev 010"/>
                <w:bCs/>
                <w:sz w:val="32"/>
              </w:rPr>
            </w:pPr>
            <w:r w:rsidRPr="00760F79">
              <w:rPr>
                <w:rFonts w:ascii="Kruti Dev 010" w:hAnsi="Kruti Dev 010"/>
                <w:bCs/>
                <w:sz w:val="32"/>
              </w:rPr>
              <w:t>lap; fuf/k</w:t>
            </w:r>
            <w:r>
              <w:rPr>
                <w:rFonts w:ascii="Kruti Dev 010" w:hAnsi="Kruti Dev 010"/>
                <w:bCs/>
                <w:sz w:val="32"/>
              </w:rPr>
              <w:t xml:space="preserve"> </w:t>
            </w:r>
            <w:r w:rsidRPr="00E54332">
              <w:rPr>
                <w:rFonts w:ascii="Times New Roman" w:hAnsi="Times New Roman"/>
                <w:bCs/>
                <w:sz w:val="24"/>
              </w:rPr>
              <w:t>(Reserve</w:t>
            </w:r>
            <w:r>
              <w:rPr>
                <w:rFonts w:ascii="Times New Roman" w:hAnsi="Times New Roman"/>
                <w:bCs/>
                <w:sz w:val="24"/>
              </w:rPr>
              <w:t xml:space="preserve"> fund</w:t>
            </w:r>
            <w:r w:rsidRPr="00E54332">
              <w:rPr>
                <w:rFonts w:ascii="Times New Roman" w:hAnsi="Times New Roman"/>
                <w:bCs/>
                <w:sz w:val="24"/>
              </w:rPr>
              <w:t>)</w:t>
            </w:r>
          </w:p>
          <w:p w14:paraId="448645F2" w14:textId="77777777" w:rsidR="00D859B5" w:rsidRDefault="00D859B5" w:rsidP="008A7881">
            <w:pPr>
              <w:pStyle w:val="ListParagraph"/>
              <w:spacing w:after="0" w:line="360" w:lineRule="auto"/>
              <w:ind w:left="0"/>
              <w:jc w:val="both"/>
              <w:rPr>
                <w:rFonts w:ascii="Kruti Dev 010" w:hAnsi="Kruti Dev 010"/>
                <w:bCs/>
                <w:sz w:val="32"/>
              </w:rPr>
            </w:pPr>
          </w:p>
          <w:p w14:paraId="6E363904" w14:textId="77777777" w:rsidR="00D859B5" w:rsidRPr="00760F79" w:rsidRDefault="00D859B5" w:rsidP="008A7881">
            <w:pPr>
              <w:pStyle w:val="ListParagraph"/>
              <w:spacing w:after="0" w:line="360" w:lineRule="auto"/>
              <w:ind w:left="0"/>
              <w:jc w:val="both"/>
              <w:rPr>
                <w:rFonts w:ascii="Kruti Dev 010" w:hAnsi="Kruti Dev 010"/>
                <w:bCs/>
                <w:sz w:val="32"/>
              </w:rPr>
            </w:pPr>
            <w:r w:rsidRPr="00760F79">
              <w:rPr>
                <w:rFonts w:ascii="Kruti Dev 010" w:hAnsi="Kruti Dev 010"/>
                <w:bCs/>
                <w:sz w:val="32"/>
              </w:rPr>
              <w:t>iwWath [kkrk</w:t>
            </w:r>
            <w:r>
              <w:rPr>
                <w:rFonts w:ascii="Kruti Dev 010" w:hAnsi="Kruti Dev 010"/>
                <w:bCs/>
                <w:sz w:val="32"/>
              </w:rPr>
              <w:t xml:space="preserve"> </w:t>
            </w:r>
            <w:r w:rsidRPr="00E54332">
              <w:rPr>
                <w:rFonts w:ascii="Times New Roman" w:hAnsi="Times New Roman"/>
                <w:bCs/>
                <w:sz w:val="24"/>
              </w:rPr>
              <w:t>(Capital a/c)</w:t>
            </w:r>
          </w:p>
          <w:p w14:paraId="31364212" w14:textId="77777777" w:rsidR="00D859B5" w:rsidRPr="00760F79" w:rsidRDefault="00D859B5" w:rsidP="008A7881">
            <w:pPr>
              <w:pStyle w:val="ListParagraph"/>
              <w:spacing w:after="0" w:line="360" w:lineRule="auto"/>
              <w:ind w:left="0"/>
              <w:jc w:val="both"/>
              <w:rPr>
                <w:rFonts w:ascii="Kruti Dev 010" w:hAnsi="Kruti Dev 010"/>
                <w:bCs/>
                <w:sz w:val="32"/>
              </w:rPr>
            </w:pPr>
            <w:r w:rsidRPr="00760F79">
              <w:rPr>
                <w:rFonts w:ascii="Kruti Dev 010" w:hAnsi="Kruti Dev 010"/>
                <w:bCs/>
                <w:sz w:val="32"/>
              </w:rPr>
              <w:t xml:space="preserve">   lhrk  60]000</w:t>
            </w:r>
          </w:p>
        </w:tc>
        <w:tc>
          <w:tcPr>
            <w:tcW w:w="1181" w:type="dxa"/>
            <w:tcBorders>
              <w:top w:val="nil"/>
              <w:left w:val="single" w:sz="4" w:space="0" w:color="auto"/>
              <w:bottom w:val="nil"/>
              <w:right w:val="single" w:sz="4" w:space="0" w:color="auto"/>
            </w:tcBorders>
          </w:tcPr>
          <w:p w14:paraId="09916A82" w14:textId="77777777" w:rsidR="00D859B5" w:rsidRPr="00760F79" w:rsidRDefault="00D859B5" w:rsidP="008A7881">
            <w:pPr>
              <w:pStyle w:val="ListParagraph"/>
              <w:spacing w:after="0" w:line="360" w:lineRule="auto"/>
              <w:ind w:left="0"/>
              <w:jc w:val="center"/>
              <w:rPr>
                <w:rFonts w:ascii="Kruti Dev 010" w:hAnsi="Kruti Dev 010"/>
                <w:bCs/>
                <w:sz w:val="32"/>
              </w:rPr>
            </w:pPr>
            <w:r w:rsidRPr="00760F79">
              <w:rPr>
                <w:rFonts w:ascii="Kruti Dev 010" w:hAnsi="Kruti Dev 010"/>
                <w:bCs/>
                <w:sz w:val="32"/>
              </w:rPr>
              <w:t xml:space="preserve"> 8]000</w:t>
            </w:r>
          </w:p>
          <w:p w14:paraId="2AAFB905" w14:textId="77777777" w:rsidR="00D859B5" w:rsidRPr="00760F79" w:rsidRDefault="00D859B5" w:rsidP="008A7881">
            <w:pPr>
              <w:pStyle w:val="ListParagraph"/>
              <w:spacing w:after="0" w:line="360" w:lineRule="auto"/>
              <w:ind w:left="0"/>
              <w:jc w:val="center"/>
              <w:rPr>
                <w:rFonts w:ascii="Kruti Dev 010" w:hAnsi="Kruti Dev 010"/>
                <w:bCs/>
                <w:sz w:val="32"/>
              </w:rPr>
            </w:pPr>
          </w:p>
        </w:tc>
        <w:tc>
          <w:tcPr>
            <w:tcW w:w="2787" w:type="dxa"/>
            <w:tcBorders>
              <w:top w:val="nil"/>
              <w:left w:val="single" w:sz="4" w:space="0" w:color="auto"/>
              <w:bottom w:val="nil"/>
              <w:right w:val="single" w:sz="4" w:space="0" w:color="auto"/>
            </w:tcBorders>
          </w:tcPr>
          <w:p w14:paraId="3259CCB5" w14:textId="77777777" w:rsidR="00D859B5" w:rsidRDefault="00D859B5" w:rsidP="008A7881">
            <w:pPr>
              <w:pStyle w:val="ListParagraph"/>
              <w:spacing w:after="0" w:line="360" w:lineRule="auto"/>
              <w:ind w:hanging="540"/>
              <w:jc w:val="both"/>
              <w:rPr>
                <w:rFonts w:ascii="Kruti Dev 010" w:hAnsi="Kruti Dev 010"/>
                <w:bCs/>
                <w:sz w:val="32"/>
              </w:rPr>
            </w:pPr>
            <w:r w:rsidRPr="00760F79">
              <w:rPr>
                <w:rFonts w:ascii="Kruti Dev 010" w:hAnsi="Kruti Dev 010"/>
                <w:bCs/>
                <w:sz w:val="32"/>
              </w:rPr>
              <w:t>izkI; foi=</w:t>
            </w:r>
            <w:r>
              <w:rPr>
                <w:rFonts w:ascii="Kruti Dev 010" w:hAnsi="Kruti Dev 010"/>
                <w:bCs/>
                <w:sz w:val="32"/>
              </w:rPr>
              <w:t xml:space="preserve"> </w:t>
            </w:r>
          </w:p>
          <w:p w14:paraId="3A0F1811" w14:textId="7BB061F4" w:rsidR="00D859B5" w:rsidRPr="00760F79" w:rsidRDefault="002679A3" w:rsidP="008A7881">
            <w:pPr>
              <w:pStyle w:val="ListParagraph"/>
              <w:spacing w:after="0" w:line="360" w:lineRule="auto"/>
              <w:ind w:hanging="540"/>
              <w:jc w:val="both"/>
              <w:rPr>
                <w:rFonts w:ascii="Kruti Dev 010" w:hAnsi="Kruti Dev 010"/>
                <w:bCs/>
                <w:sz w:val="32"/>
              </w:rPr>
            </w:pPr>
            <w:r>
              <w:rPr>
                <w:rFonts w:ascii="Kundli" w:hAnsi="Kundli"/>
                <w:bCs/>
                <w:sz w:val="24"/>
              </w:rPr>
              <w:t>(</w:t>
            </w:r>
            <w:r w:rsidR="00D859B5">
              <w:rPr>
                <w:rFonts w:ascii="Times New Roman" w:hAnsi="Times New Roman"/>
                <w:bCs/>
                <w:sz w:val="24"/>
              </w:rPr>
              <w:t>Bills receivable)</w:t>
            </w:r>
          </w:p>
          <w:p w14:paraId="701B159F" w14:textId="77777777" w:rsidR="00D859B5" w:rsidRPr="00760F79" w:rsidRDefault="00D859B5" w:rsidP="008A7881">
            <w:pPr>
              <w:pStyle w:val="ListParagraph"/>
              <w:spacing w:after="0" w:line="360" w:lineRule="auto"/>
              <w:ind w:left="0"/>
              <w:jc w:val="both"/>
              <w:rPr>
                <w:rFonts w:ascii="Kruti Dev 010" w:hAnsi="Kruti Dev 010"/>
                <w:bCs/>
                <w:sz w:val="32"/>
              </w:rPr>
            </w:pPr>
            <w:r>
              <w:rPr>
                <w:rFonts w:ascii="Kruti Dev 010" w:hAnsi="Kruti Dev 010"/>
                <w:bCs/>
                <w:sz w:val="32"/>
              </w:rPr>
              <w:t>n</w:t>
            </w:r>
            <w:r w:rsidRPr="00760F79">
              <w:rPr>
                <w:rFonts w:ascii="Kruti Dev 010" w:hAnsi="Kruti Dev 010"/>
                <w:bCs/>
                <w:sz w:val="32"/>
              </w:rPr>
              <w:t>sunkj</w:t>
            </w:r>
            <w:r>
              <w:rPr>
                <w:rFonts w:ascii="Kruti Dev 010" w:hAnsi="Kruti Dev 010"/>
                <w:bCs/>
                <w:sz w:val="32"/>
              </w:rPr>
              <w:t xml:space="preserve"> </w:t>
            </w:r>
            <w:r>
              <w:rPr>
                <w:rFonts w:ascii="Times New Roman" w:hAnsi="Times New Roman"/>
                <w:bCs/>
                <w:sz w:val="24"/>
              </w:rPr>
              <w:t>(Debtors)</w:t>
            </w:r>
          </w:p>
          <w:p w14:paraId="5A195F9C" w14:textId="77777777" w:rsidR="00D859B5" w:rsidRPr="00760F79" w:rsidRDefault="00D859B5" w:rsidP="008A7881">
            <w:pPr>
              <w:pStyle w:val="ListParagraph"/>
              <w:spacing w:after="0" w:line="360" w:lineRule="auto"/>
              <w:ind w:left="0"/>
              <w:jc w:val="both"/>
              <w:rPr>
                <w:rFonts w:ascii="Kruti Dev 010" w:hAnsi="Kruti Dev 010"/>
                <w:bCs/>
                <w:sz w:val="32"/>
              </w:rPr>
            </w:pPr>
            <w:r w:rsidRPr="00760F79">
              <w:rPr>
                <w:rFonts w:ascii="Kruti Dev 010" w:hAnsi="Kruti Dev 010"/>
                <w:bCs/>
                <w:sz w:val="32"/>
              </w:rPr>
              <w:t>LVkWd</w:t>
            </w:r>
            <w:r>
              <w:rPr>
                <w:rFonts w:ascii="Kruti Dev 010" w:hAnsi="Kruti Dev 010"/>
                <w:bCs/>
                <w:sz w:val="32"/>
              </w:rPr>
              <w:t xml:space="preserve"> </w:t>
            </w:r>
            <w:r>
              <w:rPr>
                <w:rFonts w:ascii="Times New Roman" w:hAnsi="Times New Roman"/>
                <w:bCs/>
                <w:sz w:val="24"/>
              </w:rPr>
              <w:t>(Stock)</w:t>
            </w:r>
          </w:p>
        </w:tc>
        <w:tc>
          <w:tcPr>
            <w:tcW w:w="1529" w:type="dxa"/>
            <w:tcBorders>
              <w:top w:val="nil"/>
              <w:left w:val="single" w:sz="4" w:space="0" w:color="auto"/>
              <w:bottom w:val="nil"/>
              <w:right w:val="single" w:sz="4" w:space="0" w:color="auto"/>
            </w:tcBorders>
          </w:tcPr>
          <w:p w14:paraId="1A75BE6A" w14:textId="77777777" w:rsidR="00D859B5" w:rsidRDefault="00D859B5" w:rsidP="008A7881">
            <w:pPr>
              <w:pStyle w:val="ListParagraph"/>
              <w:spacing w:after="0" w:line="360" w:lineRule="auto"/>
              <w:ind w:left="0"/>
              <w:jc w:val="center"/>
              <w:rPr>
                <w:rFonts w:ascii="Kruti Dev 010" w:hAnsi="Kruti Dev 010"/>
                <w:bCs/>
                <w:sz w:val="32"/>
              </w:rPr>
            </w:pPr>
            <w:r w:rsidRPr="00760F79">
              <w:rPr>
                <w:rFonts w:ascii="Kruti Dev 010" w:hAnsi="Kruti Dev 010"/>
                <w:bCs/>
                <w:sz w:val="32"/>
              </w:rPr>
              <w:t xml:space="preserve"> 6]000</w:t>
            </w:r>
          </w:p>
          <w:p w14:paraId="32169AB6" w14:textId="77777777" w:rsidR="00D859B5" w:rsidRPr="00760F79" w:rsidRDefault="00D859B5" w:rsidP="008A7881">
            <w:pPr>
              <w:pStyle w:val="ListParagraph"/>
              <w:spacing w:after="0" w:line="360" w:lineRule="auto"/>
              <w:ind w:left="0"/>
              <w:jc w:val="center"/>
              <w:rPr>
                <w:rFonts w:ascii="Kruti Dev 010" w:hAnsi="Kruti Dev 010"/>
                <w:bCs/>
                <w:sz w:val="32"/>
              </w:rPr>
            </w:pPr>
          </w:p>
          <w:p w14:paraId="283A066B" w14:textId="77777777" w:rsidR="00D859B5" w:rsidRPr="00760F79" w:rsidRDefault="00D859B5" w:rsidP="008A7881">
            <w:pPr>
              <w:pStyle w:val="ListParagraph"/>
              <w:spacing w:after="0" w:line="360" w:lineRule="auto"/>
              <w:ind w:left="0"/>
              <w:jc w:val="center"/>
              <w:rPr>
                <w:rFonts w:ascii="Kruti Dev 010" w:hAnsi="Kruti Dev 010"/>
                <w:bCs/>
                <w:sz w:val="32"/>
              </w:rPr>
            </w:pPr>
            <w:r w:rsidRPr="00760F79">
              <w:rPr>
                <w:rFonts w:ascii="Kruti Dev 010" w:hAnsi="Kruti Dev 010"/>
                <w:bCs/>
                <w:sz w:val="32"/>
              </w:rPr>
              <w:t>32]000</w:t>
            </w:r>
          </w:p>
          <w:p w14:paraId="55150997" w14:textId="77777777" w:rsidR="00D859B5" w:rsidRPr="00760F79" w:rsidRDefault="00D859B5" w:rsidP="008A7881">
            <w:pPr>
              <w:pStyle w:val="ListParagraph"/>
              <w:spacing w:after="0" w:line="360" w:lineRule="auto"/>
              <w:ind w:left="0"/>
              <w:jc w:val="center"/>
              <w:rPr>
                <w:rFonts w:ascii="Kruti Dev 010" w:hAnsi="Kruti Dev 010"/>
                <w:bCs/>
                <w:sz w:val="32"/>
              </w:rPr>
            </w:pPr>
            <w:r w:rsidRPr="00760F79">
              <w:rPr>
                <w:rFonts w:ascii="Kruti Dev 010" w:hAnsi="Kruti Dev 010"/>
                <w:bCs/>
                <w:sz w:val="32"/>
              </w:rPr>
              <w:t>40]000</w:t>
            </w:r>
          </w:p>
        </w:tc>
      </w:tr>
      <w:tr w:rsidR="00D859B5" w:rsidRPr="00760F79" w14:paraId="22503B59" w14:textId="77777777" w:rsidTr="00DE57F8">
        <w:tc>
          <w:tcPr>
            <w:tcW w:w="3551" w:type="dxa"/>
            <w:tcBorders>
              <w:top w:val="nil"/>
              <w:left w:val="single" w:sz="4" w:space="0" w:color="auto"/>
              <w:bottom w:val="nil"/>
              <w:right w:val="single" w:sz="4" w:space="0" w:color="auto"/>
            </w:tcBorders>
          </w:tcPr>
          <w:p w14:paraId="4A5DBE29" w14:textId="486C2473" w:rsidR="00D859B5" w:rsidRPr="00760F79" w:rsidRDefault="00D859B5" w:rsidP="008A7881">
            <w:pPr>
              <w:pStyle w:val="ListParagraph"/>
              <w:spacing w:after="0" w:line="360" w:lineRule="auto"/>
              <w:ind w:left="0"/>
              <w:jc w:val="both"/>
              <w:rPr>
                <w:rFonts w:ascii="Kruti Dev 010" w:hAnsi="Kruti Dev 010"/>
                <w:bCs/>
                <w:sz w:val="32"/>
              </w:rPr>
            </w:pPr>
            <w:r>
              <w:rPr>
                <w:rFonts w:ascii="Kruti Dev 010" w:hAnsi="Kruti Dev 010"/>
                <w:bCs/>
                <w:noProof/>
                <w:sz w:val="32"/>
              </w:rPr>
              <mc:AlternateContent>
                <mc:Choice Requires="wps">
                  <w:drawing>
                    <wp:anchor distT="0" distB="0" distL="114300" distR="114300" simplePos="0" relativeHeight="251732992" behindDoc="0" locked="0" layoutInCell="1" allowOverlap="1" wp14:anchorId="11B0D220" wp14:editId="29B00DBF">
                      <wp:simplePos x="0" y="0"/>
                      <wp:positionH relativeFrom="column">
                        <wp:posOffset>624840</wp:posOffset>
                      </wp:positionH>
                      <wp:positionV relativeFrom="paragraph">
                        <wp:posOffset>203835</wp:posOffset>
                      </wp:positionV>
                      <wp:extent cx="1567815" cy="13335"/>
                      <wp:effectExtent l="11430" t="7620" r="11430" b="7620"/>
                      <wp:wrapNone/>
                      <wp:docPr id="202" name="Straight Arrow Connector 2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567815" cy="133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50786D15" id="_x0000_t32" coordsize="21600,21600" o:spt="32" o:oned="t" path="m,l21600,21600e" filled="f">
                      <v:path arrowok="t" fillok="f" o:connecttype="none"/>
                      <o:lock v:ext="edit" shapetype="t"/>
                    </v:shapetype>
                    <v:shape id="Straight Arrow Connector 202" o:spid="_x0000_s1026" type="#_x0000_t32" style="position:absolute;margin-left:49.2pt;margin-top:16.05pt;width:123.45pt;height:1.05pt;flip:y;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"/>
                  </w:pict>
                </mc:Fallback>
              </mc:AlternateContent>
            </w:r>
            <w:r w:rsidRPr="00760F79">
              <w:rPr>
                <w:rFonts w:ascii="Kruti Dev 010" w:hAnsi="Kruti Dev 010"/>
                <w:bCs/>
                <w:sz w:val="32"/>
              </w:rPr>
              <w:t xml:space="preserve">   xhrk  32]000</w:t>
            </w:r>
          </w:p>
        </w:tc>
        <w:tc>
          <w:tcPr>
            <w:tcW w:w="1181" w:type="dxa"/>
            <w:tcBorders>
              <w:top w:val="nil"/>
              <w:left w:val="single" w:sz="4" w:space="0" w:color="auto"/>
              <w:bottom w:val="nil"/>
              <w:right w:val="single" w:sz="4" w:space="0" w:color="auto"/>
            </w:tcBorders>
          </w:tcPr>
          <w:p w14:paraId="0954FBE5" w14:textId="77777777" w:rsidR="00D859B5" w:rsidRPr="00760F79" w:rsidRDefault="00D859B5" w:rsidP="008A7881">
            <w:pPr>
              <w:pStyle w:val="ListParagraph"/>
              <w:spacing w:after="0" w:line="360" w:lineRule="auto"/>
              <w:ind w:left="0"/>
              <w:jc w:val="center"/>
              <w:rPr>
                <w:rFonts w:ascii="Kruti Dev 010" w:hAnsi="Kruti Dev 010"/>
                <w:bCs/>
                <w:sz w:val="32"/>
              </w:rPr>
            </w:pPr>
            <w:r w:rsidRPr="00760F79">
              <w:rPr>
                <w:rFonts w:ascii="Kruti Dev 010" w:hAnsi="Kruti Dev 010"/>
                <w:bCs/>
                <w:sz w:val="32"/>
              </w:rPr>
              <w:t>92]000</w:t>
            </w:r>
          </w:p>
        </w:tc>
        <w:tc>
          <w:tcPr>
            <w:tcW w:w="2787" w:type="dxa"/>
            <w:tcBorders>
              <w:top w:val="nil"/>
              <w:left w:val="single" w:sz="4" w:space="0" w:color="auto"/>
              <w:bottom w:val="nil"/>
              <w:right w:val="single" w:sz="4" w:space="0" w:color="auto"/>
            </w:tcBorders>
          </w:tcPr>
          <w:p w14:paraId="1C50413B" w14:textId="77777777" w:rsidR="00D859B5" w:rsidRPr="00760F79" w:rsidRDefault="00D859B5" w:rsidP="008A7881">
            <w:pPr>
              <w:pStyle w:val="ListParagraph"/>
              <w:spacing w:after="0" w:line="360" w:lineRule="auto"/>
              <w:ind w:left="0"/>
              <w:jc w:val="both"/>
              <w:rPr>
                <w:rFonts w:ascii="Kruti Dev 010" w:hAnsi="Kruti Dev 010"/>
                <w:bCs/>
                <w:sz w:val="32"/>
              </w:rPr>
            </w:pPr>
            <w:r w:rsidRPr="00760F79">
              <w:rPr>
                <w:rFonts w:ascii="Kruti Dev 010" w:hAnsi="Kruti Dev 010"/>
                <w:bCs/>
                <w:sz w:val="32"/>
              </w:rPr>
              <w:t>fQDlplZ</w:t>
            </w:r>
            <w:r>
              <w:rPr>
                <w:rFonts w:ascii="Kruti Dev 010" w:hAnsi="Kruti Dev 010"/>
                <w:bCs/>
                <w:sz w:val="32"/>
              </w:rPr>
              <w:t xml:space="preserve"> </w:t>
            </w:r>
            <w:r>
              <w:rPr>
                <w:rFonts w:ascii="Times New Roman" w:hAnsi="Times New Roman"/>
                <w:bCs/>
                <w:sz w:val="24"/>
              </w:rPr>
              <w:t>(Fixtures)</w:t>
            </w:r>
          </w:p>
        </w:tc>
        <w:tc>
          <w:tcPr>
            <w:tcW w:w="1529" w:type="dxa"/>
            <w:tcBorders>
              <w:top w:val="nil"/>
              <w:left w:val="single" w:sz="4" w:space="0" w:color="auto"/>
              <w:bottom w:val="nil"/>
              <w:right w:val="single" w:sz="4" w:space="0" w:color="auto"/>
            </w:tcBorders>
          </w:tcPr>
          <w:p w14:paraId="4DE34162" w14:textId="77777777" w:rsidR="00D859B5" w:rsidRPr="00760F79" w:rsidRDefault="00D859B5" w:rsidP="008A7881">
            <w:pPr>
              <w:pStyle w:val="ListParagraph"/>
              <w:spacing w:after="0" w:line="360" w:lineRule="auto"/>
              <w:ind w:left="0"/>
              <w:jc w:val="center"/>
              <w:rPr>
                <w:rFonts w:ascii="Kruti Dev 010" w:hAnsi="Kruti Dev 010"/>
                <w:bCs/>
                <w:sz w:val="32"/>
              </w:rPr>
            </w:pPr>
            <w:r w:rsidRPr="00760F79">
              <w:rPr>
                <w:rFonts w:ascii="Kruti Dev 010" w:hAnsi="Kruti Dev 010"/>
                <w:bCs/>
                <w:sz w:val="32"/>
              </w:rPr>
              <w:t>2]000</w:t>
            </w:r>
          </w:p>
        </w:tc>
      </w:tr>
      <w:tr w:rsidR="00D859B5" w:rsidRPr="00760F79" w14:paraId="05F5A93A" w14:textId="77777777" w:rsidTr="00DE57F8">
        <w:tc>
          <w:tcPr>
            <w:tcW w:w="3551" w:type="dxa"/>
            <w:tcBorders>
              <w:top w:val="nil"/>
              <w:left w:val="single" w:sz="4" w:space="0" w:color="auto"/>
              <w:bottom w:val="nil"/>
              <w:right w:val="single" w:sz="4" w:space="0" w:color="auto"/>
            </w:tcBorders>
          </w:tcPr>
          <w:p w14:paraId="7B018AA3" w14:textId="77777777" w:rsidR="00D859B5" w:rsidRPr="00760F79" w:rsidRDefault="00D859B5" w:rsidP="008A7881">
            <w:pPr>
              <w:pStyle w:val="ListParagraph"/>
              <w:spacing w:after="0" w:line="360" w:lineRule="auto"/>
              <w:ind w:left="0"/>
              <w:jc w:val="both"/>
              <w:rPr>
                <w:rFonts w:ascii="Kruti Dev 010" w:hAnsi="Kruti Dev 010"/>
                <w:bCs/>
                <w:sz w:val="32"/>
              </w:rPr>
            </w:pPr>
            <w:r w:rsidRPr="00760F79">
              <w:rPr>
                <w:rFonts w:ascii="Kruti Dev 010" w:hAnsi="Kruti Dev 010"/>
                <w:bCs/>
                <w:sz w:val="32"/>
              </w:rPr>
              <w:t xml:space="preserve">   </w:t>
            </w:r>
          </w:p>
        </w:tc>
        <w:tc>
          <w:tcPr>
            <w:tcW w:w="1181" w:type="dxa"/>
            <w:tcBorders>
              <w:top w:val="nil"/>
              <w:left w:val="single" w:sz="4" w:space="0" w:color="auto"/>
              <w:bottom w:val="nil"/>
              <w:right w:val="single" w:sz="4" w:space="0" w:color="auto"/>
            </w:tcBorders>
          </w:tcPr>
          <w:p w14:paraId="05309018" w14:textId="77777777" w:rsidR="00D859B5" w:rsidRPr="00760F79" w:rsidRDefault="00D859B5" w:rsidP="008A7881">
            <w:pPr>
              <w:pStyle w:val="ListParagraph"/>
              <w:spacing w:after="0" w:line="360" w:lineRule="auto"/>
              <w:ind w:left="0"/>
              <w:jc w:val="center"/>
              <w:rPr>
                <w:rFonts w:ascii="Kruti Dev 010" w:hAnsi="Kruti Dev 010"/>
                <w:bCs/>
                <w:sz w:val="32"/>
              </w:rPr>
            </w:pPr>
          </w:p>
        </w:tc>
        <w:tc>
          <w:tcPr>
            <w:tcW w:w="2787" w:type="dxa"/>
            <w:tcBorders>
              <w:top w:val="nil"/>
              <w:left w:val="single" w:sz="4" w:space="0" w:color="auto"/>
              <w:bottom w:val="nil"/>
              <w:right w:val="single" w:sz="4" w:space="0" w:color="auto"/>
            </w:tcBorders>
          </w:tcPr>
          <w:p w14:paraId="3314AC61" w14:textId="77777777" w:rsidR="00D859B5" w:rsidRDefault="00D859B5" w:rsidP="008A7881">
            <w:pPr>
              <w:pStyle w:val="ListParagraph"/>
              <w:spacing w:after="0" w:line="360" w:lineRule="auto"/>
              <w:ind w:left="0"/>
              <w:jc w:val="both"/>
              <w:rPr>
                <w:rFonts w:ascii="Kruti Dev 010" w:hAnsi="Kruti Dev 010"/>
                <w:bCs/>
                <w:sz w:val="32"/>
              </w:rPr>
            </w:pPr>
            <w:r w:rsidRPr="00760F79">
              <w:rPr>
                <w:rFonts w:ascii="Kruti Dev 010" w:hAnsi="Kruti Dev 010"/>
                <w:bCs/>
                <w:sz w:val="32"/>
              </w:rPr>
              <w:t>Hkwfe o Hkou</w:t>
            </w:r>
          </w:p>
          <w:p w14:paraId="370B7284" w14:textId="3D4DAAEE" w:rsidR="00D859B5" w:rsidRPr="002679A3" w:rsidRDefault="00D859B5" w:rsidP="002679A3">
            <w:pPr>
              <w:pStyle w:val="ListParagraph"/>
              <w:spacing w:after="0" w:line="360" w:lineRule="auto"/>
              <w:ind w:left="0" w:right="-90"/>
              <w:jc w:val="both"/>
              <w:rPr>
                <w:rFonts w:ascii="Kundli" w:hAnsi="Kundli"/>
                <w:bCs/>
                <w:sz w:val="32"/>
              </w:rPr>
            </w:pPr>
            <w:r>
              <w:rPr>
                <w:rFonts w:ascii="Times New Roman" w:hAnsi="Times New Roman"/>
                <w:bCs/>
                <w:sz w:val="24"/>
              </w:rPr>
              <w:t>(Land &amp;vBuilding)</w:t>
            </w:r>
          </w:p>
        </w:tc>
        <w:tc>
          <w:tcPr>
            <w:tcW w:w="1529" w:type="dxa"/>
            <w:tcBorders>
              <w:top w:val="nil"/>
              <w:left w:val="single" w:sz="4" w:space="0" w:color="auto"/>
              <w:bottom w:val="nil"/>
              <w:right w:val="single" w:sz="4" w:space="0" w:color="auto"/>
            </w:tcBorders>
          </w:tcPr>
          <w:p w14:paraId="4D350460" w14:textId="77777777" w:rsidR="00D859B5" w:rsidRPr="00760F79" w:rsidRDefault="00D859B5" w:rsidP="008A7881">
            <w:pPr>
              <w:pStyle w:val="ListParagraph"/>
              <w:spacing w:after="0" w:line="360" w:lineRule="auto"/>
              <w:ind w:left="0"/>
              <w:jc w:val="center"/>
              <w:rPr>
                <w:rFonts w:ascii="Kruti Dev 010" w:hAnsi="Kruti Dev 010"/>
                <w:bCs/>
                <w:sz w:val="32"/>
              </w:rPr>
            </w:pPr>
            <w:r w:rsidRPr="00760F79">
              <w:rPr>
                <w:rFonts w:ascii="Kruti Dev 010" w:hAnsi="Kruti Dev 010"/>
                <w:bCs/>
                <w:sz w:val="32"/>
              </w:rPr>
              <w:t>50]000</w:t>
            </w:r>
          </w:p>
        </w:tc>
      </w:tr>
      <w:tr w:rsidR="00D859B5" w:rsidRPr="00760F79" w14:paraId="1B06CFC8" w14:textId="77777777" w:rsidTr="00DE57F8">
        <w:tc>
          <w:tcPr>
            <w:tcW w:w="3551" w:type="dxa"/>
            <w:tcBorders>
              <w:top w:val="nil"/>
              <w:left w:val="single" w:sz="4" w:space="0" w:color="auto"/>
              <w:bottom w:val="single" w:sz="4" w:space="0" w:color="auto"/>
              <w:right w:val="single" w:sz="4" w:space="0" w:color="auto"/>
            </w:tcBorders>
          </w:tcPr>
          <w:p w14:paraId="3C69BB16" w14:textId="77777777" w:rsidR="00D859B5" w:rsidRPr="00760F79" w:rsidRDefault="00D859B5" w:rsidP="008A7881">
            <w:pPr>
              <w:pStyle w:val="ListParagraph"/>
              <w:spacing w:after="0" w:line="360" w:lineRule="auto"/>
              <w:ind w:left="0"/>
              <w:jc w:val="both"/>
              <w:rPr>
                <w:rFonts w:ascii="Kruti Dev 010" w:hAnsi="Kruti Dev 010"/>
                <w:b/>
                <w:bCs/>
                <w:sz w:val="32"/>
              </w:rPr>
            </w:pPr>
          </w:p>
        </w:tc>
        <w:tc>
          <w:tcPr>
            <w:tcW w:w="1181" w:type="dxa"/>
            <w:tcBorders>
              <w:top w:val="single" w:sz="4" w:space="0" w:color="auto"/>
              <w:left w:val="single" w:sz="4" w:space="0" w:color="auto"/>
              <w:bottom w:val="single" w:sz="4" w:space="0" w:color="auto"/>
              <w:right w:val="single" w:sz="4" w:space="0" w:color="auto"/>
            </w:tcBorders>
          </w:tcPr>
          <w:p w14:paraId="3F3B0A7E" w14:textId="77777777" w:rsidR="00D859B5" w:rsidRPr="00760F79" w:rsidRDefault="00D859B5" w:rsidP="008A7881">
            <w:pPr>
              <w:pStyle w:val="ListParagraph"/>
              <w:spacing w:after="0" w:line="360" w:lineRule="auto"/>
              <w:ind w:left="0"/>
              <w:jc w:val="center"/>
              <w:rPr>
                <w:rFonts w:ascii="Kruti Dev 010" w:hAnsi="Kruti Dev 010"/>
                <w:b/>
                <w:bCs/>
                <w:sz w:val="32"/>
              </w:rPr>
            </w:pPr>
            <w:r w:rsidRPr="00760F79">
              <w:rPr>
                <w:rFonts w:ascii="Kruti Dev 010" w:hAnsi="Kruti Dev 010"/>
                <w:b/>
                <w:bCs/>
                <w:sz w:val="32"/>
              </w:rPr>
              <w:t>1]83]000</w:t>
            </w:r>
          </w:p>
        </w:tc>
        <w:tc>
          <w:tcPr>
            <w:tcW w:w="2787" w:type="dxa"/>
            <w:tcBorders>
              <w:top w:val="nil"/>
              <w:left w:val="single" w:sz="4" w:space="0" w:color="auto"/>
              <w:bottom w:val="single" w:sz="4" w:space="0" w:color="auto"/>
              <w:right w:val="single" w:sz="4" w:space="0" w:color="auto"/>
            </w:tcBorders>
          </w:tcPr>
          <w:p w14:paraId="570E52E6" w14:textId="77777777" w:rsidR="00D859B5" w:rsidRPr="00760F79" w:rsidRDefault="00D859B5" w:rsidP="008A7881">
            <w:pPr>
              <w:pStyle w:val="ListParagraph"/>
              <w:spacing w:after="0" w:line="360" w:lineRule="auto"/>
              <w:ind w:left="0"/>
              <w:jc w:val="center"/>
              <w:rPr>
                <w:rFonts w:ascii="Kruti Dev 010" w:hAnsi="Kruti Dev 010"/>
                <w:bCs/>
                <w:sz w:val="32"/>
              </w:rPr>
            </w:pPr>
          </w:p>
        </w:tc>
        <w:tc>
          <w:tcPr>
            <w:tcW w:w="1529" w:type="dxa"/>
            <w:tcBorders>
              <w:top w:val="single" w:sz="4" w:space="0" w:color="auto"/>
              <w:left w:val="single" w:sz="4" w:space="0" w:color="auto"/>
            </w:tcBorders>
          </w:tcPr>
          <w:p w14:paraId="5B8F1433" w14:textId="77777777" w:rsidR="00D859B5" w:rsidRPr="00760F79" w:rsidRDefault="00D859B5" w:rsidP="008A7881">
            <w:pPr>
              <w:pStyle w:val="ListParagraph"/>
              <w:spacing w:after="0" w:line="360" w:lineRule="auto"/>
              <w:ind w:left="0"/>
              <w:jc w:val="center"/>
              <w:rPr>
                <w:rFonts w:ascii="Kruti Dev 010" w:hAnsi="Kruti Dev 010"/>
                <w:b/>
                <w:bCs/>
                <w:sz w:val="32"/>
              </w:rPr>
            </w:pPr>
            <w:r w:rsidRPr="00760F79">
              <w:rPr>
                <w:rFonts w:ascii="Kruti Dev 010" w:hAnsi="Kruti Dev 010"/>
                <w:b/>
                <w:bCs/>
                <w:sz w:val="32"/>
              </w:rPr>
              <w:t>1]83]000</w:t>
            </w:r>
          </w:p>
        </w:tc>
      </w:tr>
    </w:tbl>
    <w:p w14:paraId="6F5DEAAB" w14:textId="77777777" w:rsidR="00D859B5" w:rsidRPr="00CD6987" w:rsidRDefault="00D859B5" w:rsidP="008A7881">
      <w:pPr>
        <w:spacing w:after="0" w:line="360" w:lineRule="auto"/>
        <w:jc w:val="both"/>
        <w:rPr>
          <w:rFonts w:ascii="Kruti Dev 010" w:hAnsi="Kruti Dev 010"/>
          <w:bCs/>
          <w:sz w:val="2"/>
        </w:rPr>
      </w:pPr>
      <w:r>
        <w:rPr>
          <w:rFonts w:ascii="Kruti Dev 010" w:hAnsi="Kruti Dev 010"/>
          <w:bCs/>
          <w:sz w:val="32"/>
        </w:rPr>
        <w:t xml:space="preserve">  </w:t>
      </w:r>
    </w:p>
    <w:p w14:paraId="33D7F147" w14:textId="77777777" w:rsidR="00DE57F8" w:rsidRPr="00DE57F8" w:rsidRDefault="00DE57F8" w:rsidP="008A7881">
      <w:pPr>
        <w:pStyle w:val="ListParagraph"/>
        <w:spacing w:after="0" w:line="360" w:lineRule="auto"/>
        <w:jc w:val="both"/>
        <w:rPr>
          <w:rFonts w:ascii="Kruti Dev 010" w:hAnsi="Kruti Dev 010"/>
          <w:bCs/>
          <w:sz w:val="18"/>
          <w:szCs w:val="10"/>
        </w:rPr>
      </w:pPr>
    </w:p>
    <w:p w14:paraId="0100991D" w14:textId="205FF198" w:rsidR="00D859B5" w:rsidRPr="001653DB" w:rsidRDefault="001653DB" w:rsidP="001653DB">
      <w:pPr>
        <w:spacing w:after="0" w:line="360" w:lineRule="auto"/>
        <w:jc w:val="both"/>
        <w:rPr>
          <w:rFonts w:ascii="Kruti Dev 010" w:hAnsi="Kruti Dev 010"/>
          <w:bCs/>
          <w:sz w:val="32"/>
        </w:rPr>
      </w:pPr>
      <w:r>
        <w:rPr>
          <w:rFonts w:ascii="Kruti Dev 010" w:hAnsi="Kruti Dev 010"/>
          <w:bCs/>
          <w:sz w:val="32"/>
        </w:rPr>
        <w:t xml:space="preserve"> </w:t>
      </w:r>
      <w:r w:rsidR="00D859B5" w:rsidRPr="001653DB">
        <w:rPr>
          <w:rFonts w:ascii="Kruti Dev 010" w:hAnsi="Kruti Dev 010"/>
          <w:bCs/>
          <w:sz w:val="32"/>
        </w:rPr>
        <w:t>01 tuojh 2022 dks fuEu 'krksZ ij jke us izos'k fy;k &amp;</w:t>
      </w:r>
    </w:p>
    <w:p w14:paraId="0EFE8BBC" w14:textId="77777777" w:rsidR="00D859B5" w:rsidRDefault="00D859B5" w:rsidP="001653DB">
      <w:pPr>
        <w:pStyle w:val="ListParagraph"/>
        <w:numPr>
          <w:ilvl w:val="0"/>
          <w:numId w:val="27"/>
        </w:numPr>
        <w:spacing w:after="0" w:line="360" w:lineRule="auto"/>
        <w:ind w:left="567"/>
        <w:jc w:val="both"/>
        <w:rPr>
          <w:rFonts w:ascii="Kruti Dev 010" w:hAnsi="Kruti Dev 010"/>
          <w:bCs/>
          <w:sz w:val="32"/>
        </w:rPr>
      </w:pPr>
      <w:r w:rsidRPr="008F2BF0">
        <w:rPr>
          <w:rFonts w:ascii="Kruti Dev 010" w:hAnsi="Kruti Dev 010"/>
          <w:bCs/>
          <w:sz w:val="32"/>
        </w:rPr>
        <w:t xml:space="preserve">jke iwWath ds fy;s </w:t>
      </w:r>
      <w:r w:rsidRPr="00F64EA4">
        <w:rPr>
          <w:rFonts w:ascii="Tahoma" w:hAnsi="Tahoma" w:cs="Tahoma"/>
          <w:bCs/>
          <w:sz w:val="24"/>
        </w:rPr>
        <w:t>₹</w:t>
      </w:r>
      <w:r>
        <w:rPr>
          <w:rFonts w:ascii="Tahoma" w:hAnsi="Tahoma" w:cs="Tahoma"/>
          <w:bCs/>
          <w:sz w:val="24"/>
        </w:rPr>
        <w:t xml:space="preserve"> </w:t>
      </w:r>
      <w:r>
        <w:rPr>
          <w:rFonts w:ascii="Kruti Dev 010" w:hAnsi="Kruti Dev 010"/>
          <w:bCs/>
          <w:sz w:val="32"/>
        </w:rPr>
        <w:t>20]000</w:t>
      </w:r>
      <w:r w:rsidRPr="008F2BF0">
        <w:rPr>
          <w:rFonts w:ascii="Kruti Dev 010" w:hAnsi="Kruti Dev 010"/>
          <w:bCs/>
          <w:sz w:val="32"/>
        </w:rPr>
        <w:t xml:space="preserve"> nsxkA</w:t>
      </w:r>
    </w:p>
    <w:p w14:paraId="5643667E" w14:textId="77777777" w:rsidR="00D859B5" w:rsidRDefault="00D859B5" w:rsidP="001653DB">
      <w:pPr>
        <w:pStyle w:val="ListParagraph"/>
        <w:numPr>
          <w:ilvl w:val="0"/>
          <w:numId w:val="27"/>
        </w:numPr>
        <w:spacing w:after="0" w:line="360" w:lineRule="auto"/>
        <w:ind w:left="567"/>
        <w:jc w:val="both"/>
        <w:rPr>
          <w:rFonts w:ascii="Kruti Dev 010" w:hAnsi="Kruti Dev 010"/>
          <w:bCs/>
          <w:sz w:val="32"/>
        </w:rPr>
      </w:pPr>
      <w:r w:rsidRPr="00743BF0">
        <w:rPr>
          <w:rFonts w:ascii="Kruti Dev 010" w:hAnsi="Kruti Dev 010"/>
          <w:bCs/>
          <w:sz w:val="32"/>
        </w:rPr>
        <w:t xml:space="preserve">jke [;kfr ds </w:t>
      </w:r>
      <w:r w:rsidRPr="00F64EA4">
        <w:rPr>
          <w:rFonts w:ascii="Tahoma" w:hAnsi="Tahoma" w:cs="Tahoma"/>
          <w:bCs/>
          <w:sz w:val="24"/>
        </w:rPr>
        <w:t>₹</w:t>
      </w:r>
      <w:r>
        <w:rPr>
          <w:rFonts w:ascii="Tahoma" w:hAnsi="Tahoma" w:cs="Tahoma"/>
          <w:bCs/>
          <w:sz w:val="24"/>
        </w:rPr>
        <w:t xml:space="preserve"> </w:t>
      </w:r>
      <w:r w:rsidRPr="00743BF0">
        <w:rPr>
          <w:rFonts w:ascii="Kruti Dev 010" w:hAnsi="Kruti Dev 010"/>
          <w:bCs/>
          <w:sz w:val="32"/>
        </w:rPr>
        <w:t>10]000 nsxkA ftldh vk/kh jkf'k lhrk vkSj xhrk vkgfjr djsxhA</w:t>
      </w:r>
    </w:p>
    <w:p w14:paraId="72BFC1C8" w14:textId="77777777" w:rsidR="00D859B5" w:rsidRDefault="00D859B5" w:rsidP="001653DB">
      <w:pPr>
        <w:pStyle w:val="ListParagraph"/>
        <w:numPr>
          <w:ilvl w:val="0"/>
          <w:numId w:val="27"/>
        </w:numPr>
        <w:spacing w:after="0" w:line="360" w:lineRule="auto"/>
        <w:ind w:left="567"/>
        <w:jc w:val="both"/>
        <w:rPr>
          <w:rFonts w:ascii="Kruti Dev 010" w:hAnsi="Kruti Dev 010"/>
          <w:bCs/>
          <w:sz w:val="32"/>
        </w:rPr>
      </w:pPr>
      <w:r w:rsidRPr="00743BF0">
        <w:rPr>
          <w:rFonts w:ascii="Kruti Dev 010" w:hAnsi="Kruti Dev 010"/>
          <w:bCs/>
          <w:sz w:val="32"/>
        </w:rPr>
        <w:t>LVkWd vkSj fQDlplZ ds ewY; esa 10</w:t>
      </w:r>
      <w:r>
        <w:rPr>
          <w:rFonts w:ascii="Tahoma" w:hAnsi="Tahoma" w:cs="Tahoma"/>
          <w:bCs/>
          <w:sz w:val="24"/>
        </w:rPr>
        <w:t>%</w:t>
      </w:r>
      <w:r w:rsidRPr="00743BF0">
        <w:rPr>
          <w:rFonts w:ascii="Kruti Dev 010" w:hAnsi="Kruti Dev 010"/>
          <w:bCs/>
          <w:sz w:val="32"/>
        </w:rPr>
        <w:t xml:space="preserve"> dh nj ls deh gksxh rFkk fofo/k</w:t>
      </w:r>
      <w:r>
        <w:rPr>
          <w:rFonts w:ascii="Kruti Dev 010" w:hAnsi="Kruti Dev 010"/>
          <w:bCs/>
          <w:sz w:val="32"/>
        </w:rPr>
        <w:t xml:space="preserve"> nsunkjksa vkSj izkIr foi= ij 5</w:t>
      </w:r>
      <w:r>
        <w:rPr>
          <w:rFonts w:ascii="Tahoma" w:hAnsi="Tahoma" w:cs="Tahoma"/>
          <w:bCs/>
          <w:sz w:val="24"/>
        </w:rPr>
        <w:t>%</w:t>
      </w:r>
      <w:r w:rsidRPr="00743BF0">
        <w:rPr>
          <w:rFonts w:ascii="Kruti Dev 010" w:hAnsi="Kruti Dev 010"/>
          <w:bCs/>
          <w:sz w:val="32"/>
        </w:rPr>
        <w:t xml:space="preserve"> dh nj ls lanfX/k _.kksa ds fy;s izko/kku cuk;k tk;sxkA </w:t>
      </w:r>
    </w:p>
    <w:p w14:paraId="4179FB42" w14:textId="77777777" w:rsidR="00D859B5" w:rsidRDefault="00D859B5" w:rsidP="001653DB">
      <w:pPr>
        <w:pStyle w:val="ListParagraph"/>
        <w:numPr>
          <w:ilvl w:val="0"/>
          <w:numId w:val="27"/>
        </w:numPr>
        <w:spacing w:after="0" w:line="360" w:lineRule="auto"/>
        <w:ind w:left="567"/>
        <w:jc w:val="both"/>
        <w:rPr>
          <w:rFonts w:ascii="Kruti Dev 010" w:hAnsi="Kruti Dev 010"/>
          <w:bCs/>
          <w:sz w:val="32"/>
        </w:rPr>
      </w:pPr>
      <w:r w:rsidRPr="00743BF0">
        <w:rPr>
          <w:rFonts w:ascii="Kruti Dev 010" w:hAnsi="Kruti Dev 010"/>
          <w:bCs/>
          <w:sz w:val="32"/>
        </w:rPr>
        <w:t xml:space="preserve">Hkwfe vkSj Hkou ds </w:t>
      </w:r>
      <w:r>
        <w:rPr>
          <w:rFonts w:ascii="Kruti Dev 010" w:hAnsi="Kruti Dev 010"/>
          <w:bCs/>
          <w:sz w:val="32"/>
        </w:rPr>
        <w:t>ewY; esa 10</w:t>
      </w:r>
      <w:r>
        <w:rPr>
          <w:rFonts w:ascii="Tahoma" w:hAnsi="Tahoma" w:cs="Tahoma"/>
          <w:bCs/>
          <w:sz w:val="24"/>
        </w:rPr>
        <w:t>%</w:t>
      </w:r>
      <w:r w:rsidRPr="00743BF0">
        <w:rPr>
          <w:rFonts w:ascii="Kruti Dev 010" w:hAnsi="Kruti Dev 010"/>
          <w:bCs/>
          <w:sz w:val="32"/>
        </w:rPr>
        <w:t xml:space="preserve"> dh nj ls o`f) gksxhA </w:t>
      </w:r>
    </w:p>
    <w:p w14:paraId="7FA8F880" w14:textId="18BEFD64" w:rsidR="00D859B5" w:rsidRDefault="00D859B5" w:rsidP="001653DB">
      <w:pPr>
        <w:spacing w:after="0" w:line="480" w:lineRule="auto"/>
        <w:jc w:val="both"/>
        <w:rPr>
          <w:rFonts w:ascii="Kruti Dev 010" w:hAnsi="Kruti Dev 010"/>
          <w:bCs/>
          <w:sz w:val="32"/>
        </w:rPr>
      </w:pPr>
      <w:r>
        <w:rPr>
          <w:rFonts w:ascii="Kruti Dev 010" w:hAnsi="Kruti Dev 010"/>
          <w:bCs/>
          <w:sz w:val="32"/>
        </w:rPr>
        <w:t xml:space="preserve">  iquewZY;kadu [kkrk] lk&gt;snkjksa dk </w:t>
      </w:r>
      <w:r w:rsidR="00B56F32">
        <w:rPr>
          <w:rFonts w:ascii="Kruti Dev 010" w:hAnsi="Kruti Dev 010"/>
          <w:bCs/>
          <w:sz w:val="32"/>
        </w:rPr>
        <w:t>iwath</w:t>
      </w:r>
      <w:r>
        <w:rPr>
          <w:rFonts w:ascii="Kruti Dev 010" w:hAnsi="Kruti Dev 010"/>
          <w:bCs/>
          <w:sz w:val="32"/>
        </w:rPr>
        <w:t xml:space="preserve"> [kkrk rS;kj dhft,A </w:t>
      </w:r>
    </w:p>
    <w:p w14:paraId="10524B6D" w14:textId="77777777" w:rsidR="00D859B5" w:rsidRPr="006057F0" w:rsidRDefault="00D859B5" w:rsidP="001653DB">
      <w:pPr>
        <w:spacing w:after="0" w:line="360" w:lineRule="auto"/>
        <w:ind w:left="709" w:hanging="450"/>
        <w:rPr>
          <w:rFonts w:ascii="Times New Roman" w:hAnsi="Times New Roman"/>
          <w:bCs/>
          <w:sz w:val="24"/>
        </w:rPr>
      </w:pPr>
      <w:r w:rsidRPr="006057F0">
        <w:rPr>
          <w:rFonts w:ascii="Times New Roman" w:hAnsi="Times New Roman"/>
          <w:bCs/>
          <w:sz w:val="24"/>
        </w:rPr>
        <w:t>On 1st January, 2022 they admit Ram on the following conditions-</w:t>
      </w:r>
    </w:p>
    <w:p w14:paraId="40245111" w14:textId="77777777" w:rsidR="00D859B5" w:rsidRPr="006057F0" w:rsidRDefault="00D859B5" w:rsidP="001653DB">
      <w:pPr>
        <w:spacing w:after="0" w:line="360" w:lineRule="auto"/>
        <w:ind w:left="709" w:hanging="450"/>
        <w:rPr>
          <w:rFonts w:ascii="Times New Roman" w:hAnsi="Times New Roman"/>
          <w:bCs/>
          <w:sz w:val="24"/>
        </w:rPr>
      </w:pPr>
      <w:r w:rsidRPr="006057F0">
        <w:rPr>
          <w:rFonts w:ascii="Times New Roman" w:hAnsi="Times New Roman"/>
          <w:bCs/>
          <w:sz w:val="24"/>
        </w:rPr>
        <w:t xml:space="preserve">1. </w:t>
      </w:r>
      <w:r w:rsidRPr="006057F0">
        <w:rPr>
          <w:rFonts w:ascii="Times New Roman" w:hAnsi="Times New Roman"/>
          <w:bCs/>
          <w:sz w:val="24"/>
        </w:rPr>
        <w:tab/>
        <w:t xml:space="preserve">Ram brings  </w:t>
      </w:r>
      <w:r w:rsidRPr="006057F0">
        <w:rPr>
          <w:rFonts w:ascii="Tahoma" w:hAnsi="Tahoma" w:cs="Tahoma"/>
          <w:bCs/>
        </w:rPr>
        <w:t xml:space="preserve">₹ </w:t>
      </w:r>
      <w:r w:rsidRPr="006057F0">
        <w:rPr>
          <w:rFonts w:ascii="Times New Roman" w:hAnsi="Times New Roman"/>
          <w:bCs/>
          <w:sz w:val="24"/>
        </w:rPr>
        <w:t>20,000 for his capital.</w:t>
      </w:r>
    </w:p>
    <w:p w14:paraId="4C46C30E" w14:textId="77777777" w:rsidR="00D859B5" w:rsidRPr="006057F0" w:rsidRDefault="00D859B5" w:rsidP="001653DB">
      <w:pPr>
        <w:spacing w:after="0" w:line="360" w:lineRule="auto"/>
        <w:ind w:left="709" w:hanging="450"/>
        <w:rPr>
          <w:rFonts w:ascii="Times New Roman" w:hAnsi="Times New Roman"/>
          <w:bCs/>
          <w:sz w:val="24"/>
        </w:rPr>
      </w:pPr>
      <w:r w:rsidRPr="006057F0">
        <w:rPr>
          <w:rFonts w:ascii="Times New Roman" w:hAnsi="Times New Roman"/>
          <w:bCs/>
          <w:sz w:val="24"/>
        </w:rPr>
        <w:t xml:space="preserve">2. </w:t>
      </w:r>
      <w:r w:rsidRPr="006057F0">
        <w:rPr>
          <w:rFonts w:ascii="Times New Roman" w:hAnsi="Times New Roman"/>
          <w:bCs/>
          <w:sz w:val="24"/>
        </w:rPr>
        <w:tab/>
        <w:t xml:space="preserve">Ram gives </w:t>
      </w:r>
      <w:r w:rsidRPr="006057F0">
        <w:rPr>
          <w:rFonts w:ascii="Tahoma" w:hAnsi="Tahoma" w:cs="Tahoma"/>
          <w:bCs/>
        </w:rPr>
        <w:t xml:space="preserve">₹ </w:t>
      </w:r>
      <w:r w:rsidRPr="006057F0">
        <w:rPr>
          <w:rFonts w:ascii="Times New Roman" w:hAnsi="Times New Roman"/>
          <w:bCs/>
          <w:sz w:val="24"/>
        </w:rPr>
        <w:t xml:space="preserve">10,000 for goodwill out of which half of the amount withdrawn by Sita and Geeta </w:t>
      </w:r>
    </w:p>
    <w:p w14:paraId="46A0144E" w14:textId="7073AB5D" w:rsidR="00D859B5" w:rsidRPr="00CC31FA" w:rsidRDefault="00D859B5" w:rsidP="001653DB">
      <w:pPr>
        <w:spacing w:after="0" w:line="360" w:lineRule="auto"/>
        <w:ind w:left="709" w:hanging="450"/>
        <w:rPr>
          <w:rFonts w:ascii="Times New Roman" w:hAnsi="Times New Roman"/>
          <w:bCs/>
          <w:sz w:val="24"/>
        </w:rPr>
      </w:pPr>
      <w:r w:rsidRPr="006057F0">
        <w:rPr>
          <w:rFonts w:ascii="Times New Roman" w:hAnsi="Times New Roman"/>
          <w:bCs/>
          <w:sz w:val="24"/>
        </w:rPr>
        <w:t>3.</w:t>
      </w:r>
      <w:r w:rsidRPr="006057F0">
        <w:rPr>
          <w:rFonts w:ascii="Times New Roman" w:hAnsi="Times New Roman"/>
          <w:bCs/>
          <w:sz w:val="24"/>
        </w:rPr>
        <w:tab/>
        <w:t>Stock and fixtures depreciated by 10% per annum and</w:t>
      </w:r>
      <w:r w:rsidR="00CC31FA">
        <w:rPr>
          <w:rFonts w:ascii="Times New Roman" w:hAnsi="Times New Roman"/>
          <w:bCs/>
          <w:sz w:val="24"/>
        </w:rPr>
        <w:t xml:space="preserve"> </w:t>
      </w:r>
      <w:r w:rsidRPr="006057F0">
        <w:rPr>
          <w:rFonts w:ascii="Times New Roman" w:hAnsi="Times New Roman"/>
          <w:bCs/>
          <w:sz w:val="24"/>
        </w:rPr>
        <w:t xml:space="preserve">Provision </w:t>
      </w:r>
      <w:r w:rsidR="002F49BF">
        <w:rPr>
          <w:rFonts w:ascii="Times New Roman" w:hAnsi="Times New Roman"/>
          <w:bCs/>
          <w:sz w:val="24"/>
        </w:rPr>
        <w:t>will be created for bad and doubrful debts and bills recivable</w:t>
      </w:r>
      <w:r w:rsidRPr="006057F0">
        <w:rPr>
          <w:rFonts w:ascii="Times New Roman" w:hAnsi="Times New Roman"/>
          <w:bCs/>
          <w:sz w:val="24"/>
        </w:rPr>
        <w:t xml:space="preserve"> @ 5% per </w:t>
      </w:r>
      <w:r w:rsidR="002F49BF" w:rsidRPr="006057F0">
        <w:rPr>
          <w:rFonts w:ascii="Times New Roman" w:hAnsi="Times New Roman"/>
          <w:bCs/>
          <w:sz w:val="24"/>
        </w:rPr>
        <w:t>per annum</w:t>
      </w:r>
    </w:p>
    <w:p w14:paraId="0637BF7E" w14:textId="31D6A96D" w:rsidR="00D859B5" w:rsidRPr="006057F0" w:rsidRDefault="001653DB" w:rsidP="001653DB">
      <w:pPr>
        <w:spacing w:after="0" w:line="360" w:lineRule="auto"/>
        <w:ind w:left="709" w:hanging="450"/>
        <w:rPr>
          <w:rFonts w:ascii="Times New Roman" w:hAnsi="Times New Roman"/>
          <w:bCs/>
          <w:sz w:val="24"/>
        </w:rPr>
      </w:pPr>
      <w:r>
        <w:rPr>
          <w:rFonts w:ascii="Times New Roman" w:hAnsi="Times New Roman"/>
          <w:bCs/>
          <w:sz w:val="24"/>
        </w:rPr>
        <w:t>4</w:t>
      </w:r>
      <w:r w:rsidR="00D859B5" w:rsidRPr="006057F0">
        <w:rPr>
          <w:rFonts w:ascii="Times New Roman" w:hAnsi="Times New Roman"/>
          <w:bCs/>
          <w:sz w:val="24"/>
        </w:rPr>
        <w:t xml:space="preserve">. </w:t>
      </w:r>
      <w:r w:rsidR="00D859B5" w:rsidRPr="006057F0">
        <w:rPr>
          <w:rFonts w:ascii="Times New Roman" w:hAnsi="Times New Roman"/>
          <w:bCs/>
          <w:sz w:val="24"/>
        </w:rPr>
        <w:tab/>
        <w:t>Value of Land and Building</w:t>
      </w:r>
      <w:r w:rsidR="002F49BF">
        <w:rPr>
          <w:rFonts w:ascii="Times New Roman" w:hAnsi="Times New Roman"/>
          <w:bCs/>
          <w:sz w:val="24"/>
        </w:rPr>
        <w:t xml:space="preserve"> be</w:t>
      </w:r>
      <w:r w:rsidR="00D859B5" w:rsidRPr="006057F0">
        <w:rPr>
          <w:rFonts w:ascii="Times New Roman" w:hAnsi="Times New Roman"/>
          <w:bCs/>
          <w:sz w:val="24"/>
        </w:rPr>
        <w:t xml:space="preserve"> appreciated by 10% per annum.</w:t>
      </w:r>
    </w:p>
    <w:p w14:paraId="23B9FF5F" w14:textId="77777777" w:rsidR="00D859B5" w:rsidRPr="006057F0" w:rsidRDefault="00D859B5" w:rsidP="001653DB">
      <w:pPr>
        <w:spacing w:after="0" w:line="360" w:lineRule="auto"/>
        <w:ind w:left="709" w:hanging="450"/>
        <w:rPr>
          <w:rFonts w:ascii="Times New Roman" w:hAnsi="Times New Roman"/>
          <w:bCs/>
          <w:sz w:val="24"/>
        </w:rPr>
      </w:pPr>
      <w:r w:rsidRPr="006057F0">
        <w:rPr>
          <w:rFonts w:ascii="Times New Roman" w:hAnsi="Times New Roman"/>
          <w:bCs/>
          <w:sz w:val="24"/>
        </w:rPr>
        <w:t>Prepare Revaluation Account and Partner's Capital Account</w:t>
      </w:r>
    </w:p>
    <w:p w14:paraId="318694A3" w14:textId="77777777" w:rsidR="00D859B5" w:rsidRDefault="00D859B5" w:rsidP="00DE57F8">
      <w:pPr>
        <w:spacing w:after="0" w:line="360" w:lineRule="auto"/>
        <w:rPr>
          <w:rFonts w:ascii="Times New Roman" w:hAnsi="Times New Roman"/>
          <w:bCs/>
          <w:sz w:val="14"/>
          <w:szCs w:val="10"/>
        </w:rPr>
      </w:pPr>
    </w:p>
    <w:p w14:paraId="29F72724" w14:textId="77777777" w:rsidR="006975EC" w:rsidRDefault="006975EC" w:rsidP="00DE57F8">
      <w:pPr>
        <w:spacing w:after="0" w:line="360" w:lineRule="auto"/>
        <w:rPr>
          <w:rFonts w:ascii="Times New Roman" w:hAnsi="Times New Roman"/>
          <w:bCs/>
          <w:sz w:val="14"/>
          <w:szCs w:val="10"/>
        </w:rPr>
      </w:pPr>
    </w:p>
    <w:p w14:paraId="6E5AD7FE" w14:textId="77777777" w:rsidR="00A11C20" w:rsidRPr="00392F31" w:rsidRDefault="00A11C20" w:rsidP="00A11C20">
      <w:pPr>
        <w:spacing w:after="0" w:line="360" w:lineRule="auto"/>
        <w:ind w:right="-90"/>
        <w:jc w:val="both"/>
        <w:rPr>
          <w:rFonts w:ascii="Kokila" w:hAnsi="Kokila" w:cs="Kokila"/>
          <w:sz w:val="32"/>
          <w:szCs w:val="32"/>
        </w:rPr>
      </w:pPr>
      <w:r w:rsidRPr="00392F31">
        <w:rPr>
          <w:rFonts w:ascii="Kokila" w:hAnsi="Kokila" w:cs="Kokila"/>
          <w:sz w:val="32"/>
          <w:szCs w:val="32"/>
        </w:rPr>
        <w:lastRenderedPageBreak/>
        <w:t>-------------------------------------------------------------------------------------------------------------</w:t>
      </w:r>
    </w:p>
    <w:p w14:paraId="2E1D2C74" w14:textId="77777777" w:rsidR="00A11C20" w:rsidRDefault="00A11C20" w:rsidP="00A11C20">
      <w:pPr>
        <w:spacing w:after="0" w:line="360" w:lineRule="auto"/>
        <w:jc w:val="both"/>
        <w:rPr>
          <w:rFonts w:ascii="Kokila" w:hAnsi="Kokila" w:cs="Kokila"/>
          <w:sz w:val="32"/>
          <w:szCs w:val="32"/>
        </w:rPr>
      </w:pPr>
      <w:r>
        <w:rPr>
          <w:rFonts w:ascii="Kokila" w:hAnsi="Kokila" w:cs="Kokila"/>
          <w:sz w:val="32"/>
          <w:szCs w:val="32"/>
        </w:rPr>
        <w:t>-------------------------------------------------------------------------------------------------------------</w:t>
      </w:r>
    </w:p>
    <w:p w14:paraId="303F1750" w14:textId="77777777" w:rsidR="00A11C20" w:rsidRDefault="00A11C20" w:rsidP="00A11C20">
      <w:pPr>
        <w:spacing w:after="0" w:line="360" w:lineRule="auto"/>
        <w:jc w:val="both"/>
        <w:rPr>
          <w:rFonts w:ascii="Kokila" w:hAnsi="Kokila" w:cs="Kokila"/>
          <w:sz w:val="32"/>
          <w:szCs w:val="32"/>
        </w:rPr>
      </w:pPr>
      <w:r>
        <w:rPr>
          <w:rFonts w:ascii="Kokila" w:hAnsi="Kokila" w:cs="Kokila"/>
          <w:sz w:val="32"/>
          <w:szCs w:val="32"/>
        </w:rPr>
        <w:t>-------------------------------------------------------------------------------------------------------------</w:t>
      </w:r>
    </w:p>
    <w:p w14:paraId="7F6E223D" w14:textId="77777777" w:rsidR="00A11C20" w:rsidRDefault="00A11C20" w:rsidP="00A11C20">
      <w:pPr>
        <w:spacing w:after="0" w:line="360" w:lineRule="auto"/>
        <w:jc w:val="both"/>
        <w:rPr>
          <w:rFonts w:ascii="Kokila" w:hAnsi="Kokila" w:cs="Kokila"/>
          <w:sz w:val="32"/>
          <w:szCs w:val="32"/>
        </w:rPr>
      </w:pPr>
      <w:r>
        <w:rPr>
          <w:rFonts w:ascii="Kokila" w:hAnsi="Kokila" w:cs="Kokila"/>
          <w:sz w:val="32"/>
          <w:szCs w:val="32"/>
        </w:rPr>
        <w:t>-------------------------------------------------------------------------------------------------------------</w:t>
      </w:r>
    </w:p>
    <w:p w14:paraId="3F24779F" w14:textId="77777777" w:rsidR="00A11C20" w:rsidRDefault="00A11C20" w:rsidP="00A11C20">
      <w:pPr>
        <w:spacing w:after="0" w:line="360" w:lineRule="auto"/>
        <w:jc w:val="both"/>
        <w:rPr>
          <w:rFonts w:ascii="Kokila" w:hAnsi="Kokila" w:cs="Kokila"/>
          <w:sz w:val="32"/>
          <w:szCs w:val="32"/>
        </w:rPr>
      </w:pPr>
      <w:r>
        <w:rPr>
          <w:rFonts w:ascii="Kokila" w:hAnsi="Kokila" w:cs="Kokila"/>
          <w:sz w:val="32"/>
          <w:szCs w:val="32"/>
        </w:rPr>
        <w:t>-------------------------------------------------------------------------------------------------------------</w:t>
      </w:r>
    </w:p>
    <w:p w14:paraId="750DD32B" w14:textId="77777777" w:rsidR="00A11C20" w:rsidRDefault="00A11C20" w:rsidP="00A11C20">
      <w:pPr>
        <w:spacing w:after="0" w:line="384" w:lineRule="auto"/>
        <w:jc w:val="both"/>
        <w:rPr>
          <w:rFonts w:ascii="Kokila" w:hAnsi="Kokila" w:cs="Kokila"/>
          <w:sz w:val="32"/>
          <w:szCs w:val="32"/>
        </w:rPr>
      </w:pPr>
      <w:r>
        <w:rPr>
          <w:rFonts w:ascii="Kokila" w:hAnsi="Kokila" w:cs="Kokila"/>
          <w:sz w:val="32"/>
          <w:szCs w:val="32"/>
        </w:rPr>
        <w:t>-------------------------------------------------------------------------------------------------------------</w:t>
      </w:r>
    </w:p>
    <w:p w14:paraId="2E6B129B" w14:textId="77777777" w:rsidR="00A11C20" w:rsidRDefault="00A11C20" w:rsidP="00A11C20">
      <w:pPr>
        <w:spacing w:after="0" w:line="360" w:lineRule="auto"/>
        <w:ind w:right="-90"/>
        <w:jc w:val="both"/>
        <w:rPr>
          <w:rFonts w:ascii="Kokila" w:hAnsi="Kokila" w:cs="Kokila"/>
          <w:sz w:val="32"/>
          <w:szCs w:val="32"/>
        </w:rPr>
      </w:pPr>
      <w:r w:rsidRPr="00392F31">
        <w:rPr>
          <w:rFonts w:ascii="Kokila" w:hAnsi="Kokila" w:cs="Kokila"/>
          <w:sz w:val="32"/>
          <w:szCs w:val="32"/>
        </w:rPr>
        <w:t>-------------------------------------------------------------------------------------------------------------</w:t>
      </w:r>
    </w:p>
    <w:p w14:paraId="5CB5930F" w14:textId="77777777" w:rsidR="00A11C20" w:rsidRPr="00392F31" w:rsidRDefault="00A11C20" w:rsidP="00A11C20">
      <w:pPr>
        <w:spacing w:after="0" w:line="360" w:lineRule="auto"/>
        <w:ind w:right="-90"/>
        <w:jc w:val="both"/>
        <w:rPr>
          <w:rFonts w:ascii="Kokila" w:hAnsi="Kokila" w:cs="Kokila"/>
          <w:sz w:val="32"/>
          <w:szCs w:val="32"/>
        </w:rPr>
      </w:pPr>
      <w:r w:rsidRPr="00392F31">
        <w:rPr>
          <w:rFonts w:ascii="Kokila" w:hAnsi="Kokila" w:cs="Kokila"/>
          <w:sz w:val="32"/>
          <w:szCs w:val="32"/>
        </w:rPr>
        <w:t>-------------------------------------------------------------------------------------------------------------</w:t>
      </w:r>
    </w:p>
    <w:p w14:paraId="3CD77C9E" w14:textId="77777777" w:rsidR="00A11C20" w:rsidRDefault="00A11C20" w:rsidP="00A11C20">
      <w:pPr>
        <w:spacing w:after="0" w:line="360" w:lineRule="auto"/>
        <w:jc w:val="both"/>
        <w:rPr>
          <w:rFonts w:ascii="Kokila" w:hAnsi="Kokila" w:cs="Kokila"/>
          <w:sz w:val="32"/>
          <w:szCs w:val="32"/>
        </w:rPr>
      </w:pPr>
      <w:r>
        <w:rPr>
          <w:rFonts w:ascii="Kokila" w:hAnsi="Kokila" w:cs="Kokila"/>
          <w:sz w:val="32"/>
          <w:szCs w:val="32"/>
        </w:rPr>
        <w:t>-------------------------------------------------------------------------------------------------------------</w:t>
      </w:r>
    </w:p>
    <w:p w14:paraId="31D48EE5" w14:textId="77777777" w:rsidR="00A11C20" w:rsidRDefault="00A11C20" w:rsidP="00A11C20">
      <w:pPr>
        <w:spacing w:after="0" w:line="360" w:lineRule="auto"/>
        <w:jc w:val="both"/>
        <w:rPr>
          <w:rFonts w:ascii="Kokila" w:hAnsi="Kokila" w:cs="Kokila"/>
          <w:sz w:val="32"/>
          <w:szCs w:val="32"/>
        </w:rPr>
      </w:pPr>
      <w:r>
        <w:rPr>
          <w:rFonts w:ascii="Kokila" w:hAnsi="Kokila" w:cs="Kokila"/>
          <w:sz w:val="32"/>
          <w:szCs w:val="32"/>
        </w:rPr>
        <w:t>-------------------------------------------------------------------------------------------------------------</w:t>
      </w:r>
    </w:p>
    <w:p w14:paraId="427AA455" w14:textId="77777777" w:rsidR="00A11C20" w:rsidRDefault="00A11C20" w:rsidP="00A11C20">
      <w:pPr>
        <w:spacing w:after="0" w:line="360" w:lineRule="auto"/>
        <w:jc w:val="both"/>
        <w:rPr>
          <w:rFonts w:ascii="Kokila" w:hAnsi="Kokila" w:cs="Kokila"/>
          <w:sz w:val="32"/>
          <w:szCs w:val="32"/>
        </w:rPr>
      </w:pPr>
      <w:r>
        <w:rPr>
          <w:rFonts w:ascii="Kokila" w:hAnsi="Kokila" w:cs="Kokila"/>
          <w:sz w:val="32"/>
          <w:szCs w:val="32"/>
        </w:rPr>
        <w:t>-------------------------------------------------------------------------------------------------------------</w:t>
      </w:r>
    </w:p>
    <w:p w14:paraId="75FF331B" w14:textId="77777777" w:rsidR="00A11C20" w:rsidRDefault="00A11C20" w:rsidP="00A11C20">
      <w:pPr>
        <w:spacing w:after="0" w:line="360" w:lineRule="auto"/>
        <w:jc w:val="both"/>
        <w:rPr>
          <w:rFonts w:ascii="Kokila" w:hAnsi="Kokila" w:cs="Kokila"/>
          <w:sz w:val="32"/>
          <w:szCs w:val="32"/>
        </w:rPr>
      </w:pPr>
      <w:r>
        <w:rPr>
          <w:rFonts w:ascii="Kokila" w:hAnsi="Kokila" w:cs="Kokila"/>
          <w:sz w:val="32"/>
          <w:szCs w:val="32"/>
        </w:rPr>
        <w:t>-------------------------------------------------------------------------------------------------------------</w:t>
      </w:r>
    </w:p>
    <w:p w14:paraId="5A589808" w14:textId="77777777" w:rsidR="00A11C20" w:rsidRDefault="00A11C20" w:rsidP="00A11C20">
      <w:pPr>
        <w:spacing w:after="0" w:line="384" w:lineRule="auto"/>
        <w:jc w:val="both"/>
        <w:rPr>
          <w:rFonts w:ascii="Kokila" w:hAnsi="Kokila" w:cs="Kokila"/>
          <w:sz w:val="32"/>
          <w:szCs w:val="32"/>
        </w:rPr>
      </w:pPr>
      <w:r>
        <w:rPr>
          <w:rFonts w:ascii="Kokila" w:hAnsi="Kokila" w:cs="Kokila"/>
          <w:sz w:val="32"/>
          <w:szCs w:val="32"/>
        </w:rPr>
        <w:t>-------------------------------------------------------------------------------------------------------------</w:t>
      </w:r>
    </w:p>
    <w:p w14:paraId="13CD4340" w14:textId="77777777" w:rsidR="00A11C20" w:rsidRDefault="00A11C20" w:rsidP="00A11C20">
      <w:pPr>
        <w:spacing w:after="0" w:line="360" w:lineRule="auto"/>
        <w:ind w:right="-90"/>
        <w:jc w:val="both"/>
        <w:rPr>
          <w:rFonts w:ascii="Kokila" w:hAnsi="Kokila" w:cs="Kokila"/>
          <w:sz w:val="32"/>
          <w:szCs w:val="32"/>
        </w:rPr>
      </w:pPr>
      <w:r w:rsidRPr="00392F31">
        <w:rPr>
          <w:rFonts w:ascii="Kokila" w:hAnsi="Kokila" w:cs="Kokila"/>
          <w:sz w:val="32"/>
          <w:szCs w:val="32"/>
        </w:rPr>
        <w:t>-------------------------------------------------------------------------------------------------------------</w:t>
      </w:r>
    </w:p>
    <w:p w14:paraId="4499A7A5" w14:textId="77777777" w:rsidR="00A11C20" w:rsidRPr="00392F31" w:rsidRDefault="00A11C20" w:rsidP="00A11C20">
      <w:pPr>
        <w:spacing w:after="0" w:line="360" w:lineRule="auto"/>
        <w:ind w:right="-90"/>
        <w:jc w:val="both"/>
        <w:rPr>
          <w:rFonts w:ascii="Kokila" w:hAnsi="Kokila" w:cs="Kokila"/>
          <w:sz w:val="32"/>
          <w:szCs w:val="32"/>
        </w:rPr>
      </w:pPr>
      <w:r w:rsidRPr="00392F31">
        <w:rPr>
          <w:rFonts w:ascii="Kokila" w:hAnsi="Kokila" w:cs="Kokila"/>
          <w:sz w:val="32"/>
          <w:szCs w:val="32"/>
        </w:rPr>
        <w:t>-------------------------------------------------------------------------------------------------------------</w:t>
      </w:r>
    </w:p>
    <w:p w14:paraId="55C14406" w14:textId="77777777" w:rsidR="00A11C20" w:rsidRPr="00392F31" w:rsidRDefault="00A11C20" w:rsidP="00A11C20">
      <w:pPr>
        <w:spacing w:after="0" w:line="360" w:lineRule="auto"/>
        <w:jc w:val="both"/>
        <w:rPr>
          <w:rFonts w:ascii="Kokila" w:hAnsi="Kokila" w:cs="Kokila"/>
          <w:sz w:val="32"/>
          <w:szCs w:val="32"/>
        </w:rPr>
      </w:pPr>
      <w:r>
        <w:rPr>
          <w:rFonts w:ascii="Kokila" w:hAnsi="Kokila" w:cs="Kokila"/>
          <w:sz w:val="32"/>
          <w:szCs w:val="32"/>
        </w:rPr>
        <w:t>-------------------------------------------------------------------------------------------------------------</w:t>
      </w:r>
    </w:p>
    <w:p w14:paraId="725B8746" w14:textId="77777777" w:rsidR="00A11C20" w:rsidRPr="00392F31" w:rsidRDefault="00A11C20" w:rsidP="00A11C20">
      <w:pPr>
        <w:spacing w:after="0" w:line="360" w:lineRule="auto"/>
        <w:ind w:right="-90"/>
        <w:jc w:val="both"/>
        <w:rPr>
          <w:rFonts w:ascii="Kokila" w:hAnsi="Kokila" w:cs="Kokila"/>
          <w:sz w:val="32"/>
          <w:szCs w:val="32"/>
        </w:rPr>
      </w:pPr>
      <w:r w:rsidRPr="00392F31">
        <w:rPr>
          <w:rFonts w:ascii="Kokila" w:hAnsi="Kokila" w:cs="Kokila"/>
          <w:sz w:val="32"/>
          <w:szCs w:val="32"/>
        </w:rPr>
        <w:t>-------------------------------------------------------------------------------------------------------------</w:t>
      </w:r>
    </w:p>
    <w:p w14:paraId="261FF91C" w14:textId="3C617441" w:rsidR="006975EC" w:rsidRPr="00DE57F8" w:rsidRDefault="00A11C20" w:rsidP="00A11C20">
      <w:pPr>
        <w:spacing w:after="0" w:line="480" w:lineRule="auto"/>
        <w:rPr>
          <w:rFonts w:ascii="Times New Roman" w:hAnsi="Times New Roman"/>
          <w:bCs/>
          <w:sz w:val="14"/>
          <w:szCs w:val="10"/>
        </w:rPr>
      </w:pPr>
      <w:r>
        <w:rPr>
          <w:rFonts w:ascii="Kokila" w:hAnsi="Kokila" w:cs="Kokila"/>
          <w:sz w:val="32"/>
          <w:szCs w:val="32"/>
        </w:rPr>
        <w:t>-------------------------------------------------------------------------------------------------------------</w:t>
      </w:r>
    </w:p>
    <w:p w14:paraId="130102BD" w14:textId="77777777" w:rsidR="00D859B5" w:rsidRPr="003B4E5D" w:rsidRDefault="00D859B5" w:rsidP="008A7881">
      <w:pPr>
        <w:spacing w:after="0" w:line="360" w:lineRule="auto"/>
        <w:ind w:left="720" w:hanging="720"/>
        <w:jc w:val="both"/>
        <w:rPr>
          <w:rFonts w:ascii="Times New Roman" w:hAnsi="Times New Roman"/>
          <w:bCs/>
          <w:sz w:val="28"/>
        </w:rPr>
      </w:pPr>
      <w:r>
        <w:rPr>
          <w:rFonts w:ascii="Kruti Dev 010" w:hAnsi="Kruti Dev 010"/>
          <w:bCs/>
          <w:sz w:val="32"/>
        </w:rPr>
        <w:t xml:space="preserve">2- </w:t>
      </w:r>
      <w:r>
        <w:rPr>
          <w:rFonts w:ascii="Kruti Dev 010" w:hAnsi="Kruti Dev 010"/>
          <w:bCs/>
          <w:sz w:val="32"/>
        </w:rPr>
        <w:tab/>
        <w:t>lkFkZd vkSj oa'k ,d QeZ esa dze'k% 2%1 esa lk&gt;snkj gSA os ekUklh</w:t>
      </w:r>
      <w:r w:rsidRPr="00DE681E">
        <w:rPr>
          <w:rFonts w:ascii="Kruti Dev 010" w:hAnsi="Kruti Dev 010"/>
          <w:bCs/>
          <w:sz w:val="32"/>
        </w:rPr>
        <w:t xml:space="preserve"> </w:t>
      </w:r>
      <w:r>
        <w:rPr>
          <w:rFonts w:ascii="Kruti Dev 010" w:hAnsi="Kruti Dev 010"/>
          <w:bCs/>
          <w:sz w:val="32"/>
        </w:rPr>
        <w:t xml:space="preserve">dks 1@3 Hkkx ds fy, lk&gt;snkjh esa izos'k nsrs gSA ekulh vius fgLls dh [;kfr ds fy, izhfe;e ds </w:t>
      </w:r>
      <w:r w:rsidRPr="00F64EA4">
        <w:rPr>
          <w:rFonts w:ascii="Tahoma" w:hAnsi="Tahoma" w:cs="Tahoma"/>
          <w:bCs/>
          <w:sz w:val="24"/>
        </w:rPr>
        <w:t>₹</w:t>
      </w:r>
      <w:r>
        <w:rPr>
          <w:rFonts w:ascii="Tahoma" w:hAnsi="Tahoma" w:cs="Tahoma"/>
          <w:bCs/>
          <w:sz w:val="24"/>
        </w:rPr>
        <w:t xml:space="preserve"> </w:t>
      </w:r>
      <w:r>
        <w:rPr>
          <w:rFonts w:ascii="Kruti Dev 010" w:hAnsi="Kruti Dev 010"/>
          <w:bCs/>
          <w:sz w:val="32"/>
        </w:rPr>
        <w:t>60]000 rFkk vius vuqikr dh iwath uxn yk,xhA izos'k dh frfFk dks QeZ dk fpV~Bk fuEu izdkj Fkk&amp;</w:t>
      </w:r>
    </w:p>
    <w:p w14:paraId="28D2D81D" w14:textId="77777777" w:rsidR="00D859B5" w:rsidRPr="006057F0" w:rsidRDefault="00D859B5" w:rsidP="008A7881">
      <w:pPr>
        <w:spacing w:after="0" w:line="360" w:lineRule="auto"/>
        <w:ind w:left="720"/>
        <w:jc w:val="both"/>
        <w:rPr>
          <w:rFonts w:ascii="Times New Roman" w:hAnsi="Times New Roman"/>
          <w:bCs/>
          <w:sz w:val="24"/>
        </w:rPr>
      </w:pPr>
      <w:r>
        <w:rPr>
          <w:rFonts w:ascii="Times New Roman" w:hAnsi="Times New Roman"/>
          <w:bCs/>
          <w:sz w:val="24"/>
        </w:rPr>
        <w:t>Sarthak and V</w:t>
      </w:r>
      <w:r w:rsidRPr="006057F0">
        <w:rPr>
          <w:rFonts w:ascii="Times New Roman" w:hAnsi="Times New Roman"/>
          <w:bCs/>
          <w:sz w:val="24"/>
        </w:rPr>
        <w:t>ansh are partners in a firm in the ratio of 2:1 respectively. They admit Mansi into partnership for 1/3rd share of profits. She brings 60</w:t>
      </w:r>
      <w:r>
        <w:rPr>
          <w:rFonts w:ascii="Times New Roman" w:hAnsi="Times New Roman"/>
          <w:bCs/>
          <w:sz w:val="24"/>
        </w:rPr>
        <w:t>,</w:t>
      </w:r>
      <w:r w:rsidRPr="006057F0">
        <w:rPr>
          <w:rFonts w:ascii="Times New Roman" w:hAnsi="Times New Roman"/>
          <w:bCs/>
          <w:sz w:val="24"/>
        </w:rPr>
        <w:t>000 as premium for goodwill and also proportionate capital. on the date of her  admission, the Balance sheet of old firm was as under-</w:t>
      </w:r>
    </w:p>
    <w:p w14:paraId="3BB9A701" w14:textId="77777777" w:rsidR="00D859B5" w:rsidRPr="003B4E5D" w:rsidRDefault="00D859B5" w:rsidP="008A7881">
      <w:pPr>
        <w:pStyle w:val="ListParagraph"/>
        <w:spacing w:after="0" w:line="360" w:lineRule="auto"/>
        <w:ind w:left="600"/>
        <w:jc w:val="center"/>
        <w:rPr>
          <w:rFonts w:ascii="Times New Roman" w:hAnsi="Times New Roman"/>
          <w:b/>
          <w:bCs/>
          <w:sz w:val="28"/>
        </w:rPr>
      </w:pPr>
      <w:r>
        <w:rPr>
          <w:rFonts w:ascii="Kruti Dev 010" w:hAnsi="Kruti Dev 010"/>
          <w:b/>
          <w:bCs/>
          <w:sz w:val="32"/>
        </w:rPr>
        <w:lastRenderedPageBreak/>
        <w:t xml:space="preserve">fpV~Bk ¼ ekulh dh izos'k frfFk dks ½ </w:t>
      </w:r>
    </w:p>
    <w:p w14:paraId="68A3952B" w14:textId="3C38278F" w:rsidR="00D859B5" w:rsidRPr="00DE57F8" w:rsidRDefault="00D859B5" w:rsidP="00DE57F8">
      <w:pPr>
        <w:pStyle w:val="ListParagraph"/>
        <w:spacing w:after="0" w:line="360" w:lineRule="auto"/>
        <w:ind w:left="600"/>
        <w:jc w:val="center"/>
        <w:rPr>
          <w:rFonts w:ascii="Times New Roman" w:hAnsi="Times New Roman"/>
          <w:bCs/>
          <w:sz w:val="28"/>
        </w:rPr>
      </w:pPr>
      <w:r w:rsidRPr="003B4E5D">
        <w:rPr>
          <w:rFonts w:ascii="Times New Roman" w:hAnsi="Times New Roman"/>
          <w:bCs/>
          <w:sz w:val="24"/>
          <w:szCs w:val="32"/>
        </w:rPr>
        <w:t>Balance Sheet (</w:t>
      </w:r>
      <w:r w:rsidRPr="003B4E5D">
        <w:rPr>
          <w:rFonts w:ascii="Times New Roman" w:hAnsi="Times New Roman"/>
          <w:bCs/>
          <w:sz w:val="28"/>
        </w:rPr>
        <w:t>On the admission of Mansi</w:t>
      </w:r>
      <w:r>
        <w:rPr>
          <w:rFonts w:ascii="Times New Roman" w:hAnsi="Times New Roman"/>
          <w:bCs/>
          <w:sz w:val="28"/>
        </w:rPr>
        <w:t>)</w:t>
      </w:r>
    </w:p>
    <w:tbl>
      <w:tblPr>
        <w:tblW w:w="9299" w:type="dxa"/>
        <w:tblInd w:w="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51"/>
        <w:gridCol w:w="1167"/>
        <w:gridCol w:w="3054"/>
        <w:gridCol w:w="1527"/>
      </w:tblGrid>
      <w:tr w:rsidR="00D859B5" w:rsidRPr="00760F79" w14:paraId="69FD61BD" w14:textId="77777777" w:rsidTr="008B31AB">
        <w:trPr>
          <w:trHeight w:val="546"/>
        </w:trPr>
        <w:tc>
          <w:tcPr>
            <w:tcW w:w="3551" w:type="dxa"/>
            <w:tcBorders>
              <w:top w:val="single" w:sz="4" w:space="0" w:color="auto"/>
              <w:left w:val="single" w:sz="4" w:space="0" w:color="auto"/>
              <w:bottom w:val="single" w:sz="4" w:space="0" w:color="auto"/>
              <w:right w:val="single" w:sz="4" w:space="0" w:color="auto"/>
            </w:tcBorders>
          </w:tcPr>
          <w:p w14:paraId="669E7659" w14:textId="77777777" w:rsidR="00D859B5" w:rsidRPr="00760F79" w:rsidRDefault="00D859B5" w:rsidP="008A7881">
            <w:pPr>
              <w:pStyle w:val="ListParagraph"/>
              <w:spacing w:after="0" w:line="360" w:lineRule="auto"/>
              <w:ind w:left="0"/>
              <w:jc w:val="center"/>
              <w:rPr>
                <w:rFonts w:ascii="Kruti Dev 010" w:hAnsi="Kruti Dev 010"/>
                <w:b/>
                <w:bCs/>
                <w:sz w:val="32"/>
              </w:rPr>
            </w:pPr>
            <w:r w:rsidRPr="00760F79">
              <w:rPr>
                <w:rFonts w:ascii="Kruti Dev 010" w:hAnsi="Kruti Dev 010"/>
                <w:b/>
                <w:bCs/>
                <w:sz w:val="32"/>
              </w:rPr>
              <w:t>nkf;Ro</w:t>
            </w:r>
            <w:r>
              <w:rPr>
                <w:rFonts w:ascii="Kruti Dev 010" w:hAnsi="Kruti Dev 010"/>
                <w:b/>
                <w:bCs/>
                <w:sz w:val="32"/>
              </w:rPr>
              <w:t xml:space="preserve"> </w:t>
            </w:r>
            <w:r w:rsidRPr="002F49BF">
              <w:rPr>
                <w:rFonts w:ascii="Kruti Dev 010" w:hAnsi="Kruti Dev 010" w:cs="Times New Roman"/>
                <w:bCs/>
                <w:sz w:val="28"/>
              </w:rPr>
              <w:t>¼</w:t>
            </w:r>
            <w:r w:rsidRPr="00F64EA4">
              <w:rPr>
                <w:rFonts w:ascii="Times New Roman" w:hAnsi="Times New Roman"/>
                <w:bCs/>
                <w:sz w:val="28"/>
              </w:rPr>
              <w:t>Liabilities</w:t>
            </w:r>
            <w:r w:rsidRPr="002F49BF">
              <w:rPr>
                <w:rFonts w:ascii="Kruti Dev 010" w:hAnsi="Kruti Dev 010"/>
                <w:bCs/>
                <w:sz w:val="28"/>
              </w:rPr>
              <w:t>½</w:t>
            </w:r>
          </w:p>
        </w:tc>
        <w:tc>
          <w:tcPr>
            <w:tcW w:w="1167" w:type="dxa"/>
            <w:tcBorders>
              <w:top w:val="single" w:sz="4" w:space="0" w:color="auto"/>
              <w:left w:val="single" w:sz="4" w:space="0" w:color="auto"/>
              <w:bottom w:val="single" w:sz="4" w:space="0" w:color="auto"/>
              <w:right w:val="single" w:sz="4" w:space="0" w:color="auto"/>
            </w:tcBorders>
          </w:tcPr>
          <w:p w14:paraId="682F2B77" w14:textId="77777777" w:rsidR="00D859B5" w:rsidRPr="00760F79" w:rsidRDefault="00D859B5" w:rsidP="008A7881">
            <w:pPr>
              <w:pStyle w:val="ListParagraph"/>
              <w:spacing w:after="0" w:line="360" w:lineRule="auto"/>
              <w:ind w:left="0"/>
              <w:jc w:val="center"/>
              <w:rPr>
                <w:rFonts w:ascii="Kruti Dev 010" w:hAnsi="Kruti Dev 010"/>
                <w:b/>
                <w:bCs/>
                <w:sz w:val="32"/>
              </w:rPr>
            </w:pPr>
            <w:r w:rsidRPr="00760F79">
              <w:rPr>
                <w:rFonts w:ascii="Kruti Dev 010" w:hAnsi="Kruti Dev 010"/>
                <w:b/>
                <w:bCs/>
                <w:sz w:val="32"/>
              </w:rPr>
              <w:t>jkf'k</w:t>
            </w:r>
            <w:r>
              <w:rPr>
                <w:rFonts w:ascii="Kruti Dev 010" w:hAnsi="Kruti Dev 010"/>
                <w:b/>
                <w:bCs/>
                <w:sz w:val="32"/>
              </w:rPr>
              <w:t xml:space="preserve"> </w:t>
            </w:r>
            <w:r w:rsidRPr="00F64EA4">
              <w:rPr>
                <w:rFonts w:ascii="Tahoma" w:hAnsi="Tahoma" w:cs="Tahoma"/>
                <w:bCs/>
                <w:sz w:val="24"/>
              </w:rPr>
              <w:t>₹</w:t>
            </w:r>
          </w:p>
        </w:tc>
        <w:tc>
          <w:tcPr>
            <w:tcW w:w="3054" w:type="dxa"/>
            <w:tcBorders>
              <w:left w:val="single" w:sz="4" w:space="0" w:color="auto"/>
              <w:bottom w:val="single" w:sz="4" w:space="0" w:color="auto"/>
            </w:tcBorders>
          </w:tcPr>
          <w:p w14:paraId="74A36D16" w14:textId="77777777" w:rsidR="00D859B5" w:rsidRPr="00760F79" w:rsidRDefault="00D859B5" w:rsidP="008A7881">
            <w:pPr>
              <w:pStyle w:val="ListParagraph"/>
              <w:spacing w:after="0" w:line="360" w:lineRule="auto"/>
              <w:ind w:left="0"/>
              <w:jc w:val="center"/>
              <w:rPr>
                <w:rFonts w:ascii="Kruti Dev 010" w:hAnsi="Kruti Dev 010"/>
                <w:b/>
                <w:bCs/>
                <w:sz w:val="32"/>
              </w:rPr>
            </w:pPr>
            <w:r w:rsidRPr="00760F79">
              <w:rPr>
                <w:rFonts w:ascii="Kruti Dev 010" w:hAnsi="Kruti Dev 010"/>
                <w:b/>
                <w:bCs/>
                <w:sz w:val="32"/>
              </w:rPr>
              <w:t>lEifRr;kW</w:t>
            </w:r>
            <w:r>
              <w:rPr>
                <w:rFonts w:ascii="Kruti Dev 010" w:hAnsi="Kruti Dev 010"/>
                <w:b/>
                <w:bCs/>
                <w:sz w:val="32"/>
              </w:rPr>
              <w:t xml:space="preserve"> </w:t>
            </w:r>
            <w:r w:rsidRPr="002F49BF">
              <w:rPr>
                <w:rFonts w:ascii="Kruti Dev 010" w:hAnsi="Kruti Dev 010"/>
                <w:bCs/>
                <w:sz w:val="28"/>
              </w:rPr>
              <w:t>¼</w:t>
            </w:r>
            <w:r w:rsidRPr="00F64EA4">
              <w:rPr>
                <w:rFonts w:ascii="Times New Roman" w:hAnsi="Times New Roman"/>
                <w:bCs/>
                <w:sz w:val="28"/>
              </w:rPr>
              <w:t>Assets</w:t>
            </w:r>
            <w:r w:rsidRPr="002F49BF">
              <w:rPr>
                <w:rFonts w:ascii="Kruti Dev 010" w:hAnsi="Kruti Dev 010"/>
                <w:bCs/>
                <w:sz w:val="28"/>
              </w:rPr>
              <w:t>½</w:t>
            </w:r>
            <w:r w:rsidRPr="002F49BF">
              <w:rPr>
                <w:rFonts w:ascii="Kruti Dev 010" w:hAnsi="Kruti Dev 010"/>
                <w:b/>
                <w:bCs/>
                <w:sz w:val="32"/>
              </w:rPr>
              <w:t xml:space="preserve"> </w:t>
            </w:r>
            <w:r>
              <w:rPr>
                <w:rFonts w:ascii="Kruti Dev 010" w:hAnsi="Kruti Dev 010"/>
                <w:b/>
                <w:bCs/>
                <w:sz w:val="32"/>
              </w:rPr>
              <w:t xml:space="preserve"> </w:t>
            </w:r>
          </w:p>
        </w:tc>
        <w:tc>
          <w:tcPr>
            <w:tcW w:w="1527" w:type="dxa"/>
            <w:tcBorders>
              <w:bottom w:val="single" w:sz="4" w:space="0" w:color="auto"/>
            </w:tcBorders>
          </w:tcPr>
          <w:p w14:paraId="3C9CE4AC" w14:textId="77777777" w:rsidR="00D859B5" w:rsidRPr="00760F79" w:rsidRDefault="00D859B5" w:rsidP="008A7881">
            <w:pPr>
              <w:pStyle w:val="ListParagraph"/>
              <w:spacing w:after="0" w:line="360" w:lineRule="auto"/>
              <w:ind w:left="0"/>
              <w:jc w:val="center"/>
              <w:rPr>
                <w:rFonts w:ascii="Kruti Dev 010" w:hAnsi="Kruti Dev 010"/>
                <w:b/>
                <w:bCs/>
                <w:sz w:val="32"/>
              </w:rPr>
            </w:pPr>
            <w:r w:rsidRPr="00760F79">
              <w:rPr>
                <w:rFonts w:ascii="Kruti Dev 010" w:hAnsi="Kruti Dev 010"/>
                <w:b/>
                <w:bCs/>
                <w:sz w:val="32"/>
              </w:rPr>
              <w:t>jkf'k</w:t>
            </w:r>
            <w:r>
              <w:rPr>
                <w:rFonts w:ascii="Kruti Dev 010" w:hAnsi="Kruti Dev 010"/>
                <w:b/>
                <w:bCs/>
                <w:sz w:val="32"/>
              </w:rPr>
              <w:t xml:space="preserve"> </w:t>
            </w:r>
            <w:r w:rsidRPr="00F64EA4">
              <w:rPr>
                <w:rFonts w:ascii="Tahoma" w:hAnsi="Tahoma" w:cs="Tahoma"/>
                <w:bCs/>
                <w:sz w:val="24"/>
              </w:rPr>
              <w:t>₹</w:t>
            </w:r>
            <w:r>
              <w:rPr>
                <w:rFonts w:ascii="Tahoma" w:hAnsi="Tahoma" w:cs="Tahoma"/>
                <w:bCs/>
                <w:sz w:val="24"/>
              </w:rPr>
              <w:t xml:space="preserve"> </w:t>
            </w:r>
          </w:p>
        </w:tc>
      </w:tr>
      <w:tr w:rsidR="00D859B5" w:rsidRPr="00760F79" w14:paraId="2F4AC984" w14:textId="77777777" w:rsidTr="008B31AB">
        <w:trPr>
          <w:trHeight w:val="2891"/>
        </w:trPr>
        <w:tc>
          <w:tcPr>
            <w:tcW w:w="3551" w:type="dxa"/>
            <w:tcBorders>
              <w:top w:val="single" w:sz="4" w:space="0" w:color="auto"/>
              <w:left w:val="single" w:sz="4" w:space="0" w:color="auto"/>
              <w:bottom w:val="single" w:sz="4" w:space="0" w:color="auto"/>
              <w:right w:val="single" w:sz="4" w:space="0" w:color="auto"/>
            </w:tcBorders>
          </w:tcPr>
          <w:p w14:paraId="389B85E6" w14:textId="77777777" w:rsidR="00D859B5" w:rsidRDefault="00D859B5" w:rsidP="008A7881">
            <w:pPr>
              <w:pStyle w:val="ListParagraph"/>
              <w:spacing w:after="0" w:line="360" w:lineRule="auto"/>
              <w:ind w:left="0"/>
              <w:jc w:val="both"/>
              <w:rPr>
                <w:rFonts w:ascii="Times New Roman" w:hAnsi="Times New Roman"/>
                <w:bCs/>
                <w:sz w:val="24"/>
              </w:rPr>
            </w:pPr>
            <w:r w:rsidRPr="00760F79">
              <w:rPr>
                <w:rFonts w:ascii="Kruti Dev 010" w:hAnsi="Kruti Dev 010"/>
                <w:bCs/>
                <w:sz w:val="32"/>
              </w:rPr>
              <w:t>iwWath [kkrk</w:t>
            </w:r>
            <w:r>
              <w:rPr>
                <w:rFonts w:ascii="Kruti Dev 010" w:hAnsi="Kruti Dev 010"/>
                <w:bCs/>
                <w:sz w:val="32"/>
              </w:rPr>
              <w:t xml:space="preserve"> </w:t>
            </w:r>
            <w:r w:rsidRPr="00E54332">
              <w:rPr>
                <w:rFonts w:ascii="Times New Roman" w:hAnsi="Times New Roman"/>
                <w:bCs/>
                <w:sz w:val="24"/>
              </w:rPr>
              <w:t>(Capital a/c)</w:t>
            </w:r>
          </w:p>
          <w:p w14:paraId="416C9428" w14:textId="77777777" w:rsidR="00D859B5" w:rsidRDefault="00D859B5" w:rsidP="008A7881">
            <w:pPr>
              <w:pStyle w:val="ListParagraph"/>
              <w:spacing w:after="0" w:line="360" w:lineRule="auto"/>
              <w:ind w:left="0"/>
              <w:jc w:val="both"/>
              <w:rPr>
                <w:rFonts w:ascii="Times New Roman" w:hAnsi="Times New Roman"/>
                <w:bCs/>
                <w:sz w:val="28"/>
              </w:rPr>
            </w:pPr>
            <w:r>
              <w:rPr>
                <w:rFonts w:ascii="Kruti Dev 010" w:hAnsi="Kruti Dev 010"/>
                <w:bCs/>
                <w:sz w:val="32"/>
              </w:rPr>
              <w:t xml:space="preserve">lkFkZd </w:t>
            </w:r>
            <w:r w:rsidRPr="003B4E5D">
              <w:rPr>
                <w:rFonts w:ascii="Times New Roman" w:hAnsi="Times New Roman"/>
                <w:bCs/>
                <w:sz w:val="28"/>
              </w:rPr>
              <w:t>Sarthak</w:t>
            </w:r>
            <w:r>
              <w:rPr>
                <w:rFonts w:ascii="Times New Roman" w:hAnsi="Times New Roman"/>
                <w:bCs/>
                <w:sz w:val="28"/>
              </w:rPr>
              <w:t xml:space="preserve">  70,000</w:t>
            </w:r>
          </w:p>
          <w:p w14:paraId="7D7CA6EF" w14:textId="77777777" w:rsidR="00D859B5" w:rsidRDefault="00D859B5" w:rsidP="008A7881">
            <w:pPr>
              <w:pStyle w:val="ListParagraph"/>
              <w:spacing w:after="0" w:line="360" w:lineRule="auto"/>
              <w:ind w:left="0"/>
              <w:jc w:val="both"/>
              <w:rPr>
                <w:rFonts w:ascii="Times New Roman" w:hAnsi="Times New Roman"/>
                <w:bCs/>
                <w:sz w:val="28"/>
              </w:rPr>
            </w:pPr>
            <w:r>
              <w:rPr>
                <w:rFonts w:ascii="Kruti Dev 010" w:hAnsi="Kruti Dev 010"/>
                <w:bCs/>
                <w:sz w:val="32"/>
              </w:rPr>
              <w:t xml:space="preserve">oa'k </w:t>
            </w:r>
            <w:r w:rsidRPr="003B4E5D">
              <w:rPr>
                <w:rFonts w:ascii="Times New Roman" w:hAnsi="Times New Roman"/>
                <w:bCs/>
                <w:sz w:val="28"/>
              </w:rPr>
              <w:t>vansh</w:t>
            </w:r>
            <w:r>
              <w:rPr>
                <w:rFonts w:ascii="Times New Roman" w:hAnsi="Times New Roman"/>
                <w:bCs/>
                <w:sz w:val="28"/>
              </w:rPr>
              <w:t xml:space="preserve">        60,000</w:t>
            </w:r>
          </w:p>
          <w:p w14:paraId="321D07F3" w14:textId="77777777" w:rsidR="00D859B5" w:rsidRPr="001E345F" w:rsidRDefault="00D859B5" w:rsidP="008A7881">
            <w:pPr>
              <w:pStyle w:val="ListParagraph"/>
              <w:spacing w:after="0" w:line="360" w:lineRule="auto"/>
              <w:ind w:left="0"/>
              <w:jc w:val="both"/>
              <w:rPr>
                <w:rFonts w:ascii="Times New Roman" w:hAnsi="Times New Roman"/>
                <w:bCs/>
                <w:sz w:val="6"/>
              </w:rPr>
            </w:pPr>
          </w:p>
          <w:p w14:paraId="1EC6C920" w14:textId="77777777" w:rsidR="00D859B5" w:rsidRDefault="00D859B5" w:rsidP="008A7881">
            <w:pPr>
              <w:pStyle w:val="ListParagraph"/>
              <w:spacing w:after="0" w:line="360" w:lineRule="auto"/>
              <w:ind w:left="0"/>
              <w:jc w:val="both"/>
              <w:rPr>
                <w:rFonts w:ascii="Kruti Dev 010" w:hAnsi="Kruti Dev 010"/>
                <w:bCs/>
                <w:sz w:val="32"/>
              </w:rPr>
            </w:pPr>
            <w:r>
              <w:rPr>
                <w:rFonts w:ascii="Kruti Dev 010" w:hAnsi="Kruti Dev 010"/>
                <w:bCs/>
                <w:sz w:val="32"/>
              </w:rPr>
              <w:t xml:space="preserve">lkekU; </w:t>
            </w:r>
            <w:r w:rsidRPr="00760F79">
              <w:rPr>
                <w:rFonts w:ascii="Kruti Dev 010" w:hAnsi="Kruti Dev 010"/>
                <w:bCs/>
                <w:sz w:val="32"/>
              </w:rPr>
              <w:t xml:space="preserve">lap; </w:t>
            </w:r>
          </w:p>
          <w:p w14:paraId="4B1E8DEA" w14:textId="77777777" w:rsidR="00D859B5" w:rsidRDefault="00D859B5" w:rsidP="008A7881">
            <w:pPr>
              <w:pStyle w:val="ListParagraph"/>
              <w:spacing w:after="0" w:line="360" w:lineRule="auto"/>
              <w:ind w:left="0"/>
              <w:jc w:val="both"/>
              <w:rPr>
                <w:rFonts w:ascii="Times New Roman" w:hAnsi="Times New Roman"/>
                <w:bCs/>
                <w:sz w:val="24"/>
              </w:rPr>
            </w:pPr>
            <w:r w:rsidRPr="00E54332">
              <w:rPr>
                <w:rFonts w:ascii="Times New Roman" w:hAnsi="Times New Roman"/>
                <w:bCs/>
                <w:sz w:val="24"/>
              </w:rPr>
              <w:t>(</w:t>
            </w:r>
            <w:r>
              <w:rPr>
                <w:rFonts w:ascii="Times New Roman" w:hAnsi="Times New Roman"/>
                <w:bCs/>
                <w:sz w:val="24"/>
              </w:rPr>
              <w:t xml:space="preserve">General </w:t>
            </w:r>
            <w:r w:rsidRPr="00E54332">
              <w:rPr>
                <w:rFonts w:ascii="Times New Roman" w:hAnsi="Times New Roman"/>
                <w:bCs/>
                <w:sz w:val="24"/>
              </w:rPr>
              <w:t>Reserve</w:t>
            </w:r>
            <w:r>
              <w:rPr>
                <w:rFonts w:ascii="Times New Roman" w:hAnsi="Times New Roman"/>
                <w:bCs/>
                <w:sz w:val="24"/>
              </w:rPr>
              <w:t xml:space="preserve"> )</w:t>
            </w:r>
          </w:p>
          <w:p w14:paraId="6E373A2C" w14:textId="77777777" w:rsidR="00D859B5" w:rsidRPr="00760F79" w:rsidRDefault="00D859B5" w:rsidP="008A7881">
            <w:pPr>
              <w:pStyle w:val="ListParagraph"/>
              <w:spacing w:after="0" w:line="360" w:lineRule="auto"/>
              <w:ind w:left="0"/>
              <w:jc w:val="both"/>
              <w:rPr>
                <w:rFonts w:ascii="Kruti Dev 010" w:hAnsi="Kruti Dev 010"/>
                <w:bCs/>
                <w:sz w:val="32"/>
              </w:rPr>
            </w:pPr>
            <w:r w:rsidRPr="00760F79">
              <w:rPr>
                <w:rFonts w:ascii="Kruti Dev 010" w:hAnsi="Kruti Dev 010"/>
                <w:bCs/>
                <w:sz w:val="32"/>
              </w:rPr>
              <w:t xml:space="preserve">cSad </w:t>
            </w:r>
            <w:r>
              <w:rPr>
                <w:rFonts w:ascii="Kruti Dev 010" w:hAnsi="Kruti Dev 010"/>
                <w:bCs/>
                <w:sz w:val="32"/>
              </w:rPr>
              <w:t xml:space="preserve">_.k </w:t>
            </w:r>
            <w:r w:rsidRPr="00E54332">
              <w:rPr>
                <w:rFonts w:ascii="Times New Roman" w:hAnsi="Times New Roman"/>
                <w:bCs/>
                <w:sz w:val="24"/>
              </w:rPr>
              <w:t>(</w:t>
            </w:r>
            <w:r>
              <w:rPr>
                <w:rFonts w:ascii="Times New Roman" w:hAnsi="Times New Roman"/>
                <w:bCs/>
                <w:sz w:val="24"/>
              </w:rPr>
              <w:t>Bank loan)</w:t>
            </w:r>
          </w:p>
          <w:p w14:paraId="57BFA6F7" w14:textId="77777777" w:rsidR="00D859B5" w:rsidRPr="00760F79" w:rsidRDefault="00D859B5" w:rsidP="008A7881">
            <w:pPr>
              <w:pStyle w:val="ListParagraph"/>
              <w:spacing w:after="0" w:line="360" w:lineRule="auto"/>
              <w:ind w:left="0"/>
              <w:jc w:val="both"/>
              <w:rPr>
                <w:rFonts w:ascii="Kruti Dev 010" w:hAnsi="Kruti Dev 010"/>
                <w:bCs/>
                <w:sz w:val="32"/>
              </w:rPr>
            </w:pPr>
            <w:r w:rsidRPr="00760F79">
              <w:rPr>
                <w:rFonts w:ascii="Kruti Dev 010" w:hAnsi="Kruti Dev 010"/>
                <w:bCs/>
                <w:sz w:val="32"/>
              </w:rPr>
              <w:t>ysunkj</w:t>
            </w:r>
            <w:r>
              <w:rPr>
                <w:rFonts w:ascii="Kruti Dev 010" w:hAnsi="Kruti Dev 010"/>
                <w:bCs/>
                <w:sz w:val="32"/>
              </w:rPr>
              <w:t xml:space="preserve"> </w:t>
            </w:r>
            <w:r w:rsidRPr="00F64EA4">
              <w:rPr>
                <w:rFonts w:ascii="Kundli" w:hAnsi="Kundli"/>
                <w:bCs/>
                <w:sz w:val="24"/>
              </w:rPr>
              <w:t>¼</w:t>
            </w:r>
            <w:r w:rsidRPr="00F64EA4">
              <w:rPr>
                <w:rFonts w:ascii="Times New Roman" w:hAnsi="Times New Roman"/>
                <w:bCs/>
                <w:sz w:val="24"/>
              </w:rPr>
              <w:t>Creditors</w:t>
            </w:r>
            <w:r>
              <w:rPr>
                <w:rFonts w:ascii="Times New Roman" w:hAnsi="Times New Roman"/>
                <w:bCs/>
                <w:sz w:val="24"/>
              </w:rPr>
              <w:t>)</w:t>
            </w:r>
          </w:p>
        </w:tc>
        <w:tc>
          <w:tcPr>
            <w:tcW w:w="1167" w:type="dxa"/>
            <w:tcBorders>
              <w:top w:val="single" w:sz="4" w:space="0" w:color="auto"/>
              <w:left w:val="single" w:sz="4" w:space="0" w:color="auto"/>
              <w:bottom w:val="single" w:sz="4" w:space="0" w:color="auto"/>
              <w:right w:val="single" w:sz="4" w:space="0" w:color="auto"/>
            </w:tcBorders>
          </w:tcPr>
          <w:p w14:paraId="6E752AAB" w14:textId="77777777" w:rsidR="00D859B5" w:rsidRDefault="00D859B5" w:rsidP="008A7881">
            <w:pPr>
              <w:pStyle w:val="ListParagraph"/>
              <w:spacing w:after="0" w:line="360" w:lineRule="auto"/>
              <w:ind w:left="0"/>
              <w:jc w:val="center"/>
              <w:rPr>
                <w:rFonts w:ascii="Kruti Dev 010" w:hAnsi="Kruti Dev 010"/>
                <w:bCs/>
                <w:sz w:val="32"/>
              </w:rPr>
            </w:pPr>
          </w:p>
          <w:p w14:paraId="1FF2D344" w14:textId="77777777" w:rsidR="00D859B5" w:rsidRDefault="00D859B5" w:rsidP="008A7881">
            <w:pPr>
              <w:pStyle w:val="ListParagraph"/>
              <w:spacing w:after="0" w:line="360" w:lineRule="auto"/>
              <w:ind w:left="0"/>
              <w:jc w:val="center"/>
              <w:rPr>
                <w:rFonts w:ascii="Kruti Dev 010" w:hAnsi="Kruti Dev 010"/>
                <w:bCs/>
                <w:sz w:val="32"/>
              </w:rPr>
            </w:pPr>
          </w:p>
          <w:p w14:paraId="419F95F8" w14:textId="77777777" w:rsidR="00D859B5" w:rsidRDefault="00D859B5" w:rsidP="008A7881">
            <w:pPr>
              <w:pStyle w:val="ListParagraph"/>
              <w:spacing w:after="0" w:line="360" w:lineRule="auto"/>
              <w:ind w:left="0"/>
              <w:jc w:val="center"/>
              <w:rPr>
                <w:rFonts w:ascii="Kruti Dev 010" w:hAnsi="Kruti Dev 010"/>
                <w:bCs/>
                <w:sz w:val="32"/>
              </w:rPr>
            </w:pPr>
            <w:r>
              <w:rPr>
                <w:rFonts w:ascii="Kruti Dev 010" w:hAnsi="Kruti Dev 010"/>
                <w:bCs/>
                <w:sz w:val="32"/>
              </w:rPr>
              <w:t>1]30]000</w:t>
            </w:r>
          </w:p>
          <w:p w14:paraId="224922C3" w14:textId="77777777" w:rsidR="00D859B5" w:rsidRPr="001E345F" w:rsidRDefault="00D859B5" w:rsidP="008A7881">
            <w:pPr>
              <w:pStyle w:val="ListParagraph"/>
              <w:spacing w:after="0" w:line="360" w:lineRule="auto"/>
              <w:ind w:left="0"/>
              <w:jc w:val="center"/>
              <w:rPr>
                <w:rFonts w:ascii="Kruti Dev 010" w:hAnsi="Kruti Dev 010"/>
                <w:bCs/>
                <w:sz w:val="8"/>
              </w:rPr>
            </w:pPr>
          </w:p>
          <w:p w14:paraId="6AC75A3F" w14:textId="77777777" w:rsidR="00D859B5" w:rsidRDefault="00D859B5" w:rsidP="008A7881">
            <w:pPr>
              <w:pStyle w:val="ListParagraph"/>
              <w:spacing w:after="0" w:line="360" w:lineRule="auto"/>
              <w:ind w:left="0"/>
              <w:jc w:val="center"/>
              <w:rPr>
                <w:rFonts w:ascii="Kruti Dev 010" w:hAnsi="Kruti Dev 010"/>
                <w:bCs/>
                <w:sz w:val="32"/>
              </w:rPr>
            </w:pPr>
            <w:r>
              <w:rPr>
                <w:rFonts w:ascii="Kruti Dev 010" w:hAnsi="Kruti Dev 010"/>
                <w:bCs/>
                <w:sz w:val="32"/>
              </w:rPr>
              <w:t>18]000</w:t>
            </w:r>
          </w:p>
          <w:p w14:paraId="7CDE00B2" w14:textId="77777777" w:rsidR="00D859B5" w:rsidRPr="001E345F" w:rsidRDefault="00D859B5" w:rsidP="008A7881">
            <w:pPr>
              <w:pStyle w:val="ListParagraph"/>
              <w:spacing w:after="0" w:line="360" w:lineRule="auto"/>
              <w:ind w:left="0"/>
              <w:jc w:val="center"/>
              <w:rPr>
                <w:rFonts w:ascii="Kruti Dev 010" w:hAnsi="Kruti Dev 010"/>
                <w:bCs/>
                <w:sz w:val="24"/>
              </w:rPr>
            </w:pPr>
          </w:p>
          <w:p w14:paraId="6BCD9663" w14:textId="77777777" w:rsidR="00D859B5" w:rsidRDefault="00D859B5" w:rsidP="008A7881">
            <w:pPr>
              <w:pStyle w:val="ListParagraph"/>
              <w:spacing w:after="0" w:line="360" w:lineRule="auto"/>
              <w:ind w:left="0"/>
              <w:jc w:val="center"/>
              <w:rPr>
                <w:rFonts w:ascii="Kruti Dev 010" w:hAnsi="Kruti Dev 010"/>
                <w:bCs/>
                <w:sz w:val="32"/>
              </w:rPr>
            </w:pPr>
            <w:r>
              <w:rPr>
                <w:rFonts w:ascii="Kruti Dev 010" w:hAnsi="Kruti Dev 010"/>
                <w:bCs/>
                <w:sz w:val="32"/>
              </w:rPr>
              <w:t>18]000</w:t>
            </w:r>
          </w:p>
          <w:p w14:paraId="490F3931" w14:textId="77777777" w:rsidR="00D859B5" w:rsidRPr="00760F79" w:rsidRDefault="00D859B5" w:rsidP="008A7881">
            <w:pPr>
              <w:pStyle w:val="ListParagraph"/>
              <w:spacing w:after="0" w:line="360" w:lineRule="auto"/>
              <w:ind w:left="0"/>
              <w:jc w:val="center"/>
              <w:rPr>
                <w:rFonts w:ascii="Kruti Dev 010" w:hAnsi="Kruti Dev 010"/>
                <w:bCs/>
                <w:sz w:val="32"/>
              </w:rPr>
            </w:pPr>
            <w:r>
              <w:rPr>
                <w:rFonts w:ascii="Kruti Dev 010" w:hAnsi="Kruti Dev 010"/>
                <w:bCs/>
                <w:sz w:val="32"/>
              </w:rPr>
              <w:t>72]000</w:t>
            </w:r>
          </w:p>
        </w:tc>
        <w:tc>
          <w:tcPr>
            <w:tcW w:w="3054" w:type="dxa"/>
            <w:tcBorders>
              <w:top w:val="single" w:sz="4" w:space="0" w:color="auto"/>
              <w:left w:val="single" w:sz="4" w:space="0" w:color="auto"/>
              <w:bottom w:val="single" w:sz="4" w:space="0" w:color="auto"/>
              <w:right w:val="single" w:sz="4" w:space="0" w:color="auto"/>
            </w:tcBorders>
          </w:tcPr>
          <w:p w14:paraId="6811F5EC" w14:textId="77777777" w:rsidR="00D859B5" w:rsidRPr="0027377F" w:rsidRDefault="00D859B5" w:rsidP="008A7881">
            <w:pPr>
              <w:pStyle w:val="ListParagraph"/>
              <w:spacing w:after="0" w:line="360" w:lineRule="auto"/>
              <w:ind w:left="0"/>
              <w:jc w:val="both"/>
              <w:rPr>
                <w:rFonts w:ascii="Times New Roman" w:hAnsi="Times New Roman"/>
                <w:bCs/>
                <w:sz w:val="24"/>
              </w:rPr>
            </w:pPr>
            <w:r>
              <w:rPr>
                <w:rFonts w:ascii="Kruti Dev 010" w:hAnsi="Kruti Dev 010"/>
                <w:bCs/>
                <w:sz w:val="32"/>
              </w:rPr>
              <w:t xml:space="preserve">;a= </w:t>
            </w:r>
            <w:r>
              <w:rPr>
                <w:rFonts w:ascii="Times New Roman" w:hAnsi="Times New Roman"/>
                <w:bCs/>
                <w:sz w:val="24"/>
              </w:rPr>
              <w:t>(P</w:t>
            </w:r>
            <w:r w:rsidRPr="0027377F">
              <w:rPr>
                <w:rFonts w:ascii="Times New Roman" w:hAnsi="Times New Roman"/>
                <w:bCs/>
                <w:sz w:val="24"/>
              </w:rPr>
              <w:t>lant)</w:t>
            </w:r>
          </w:p>
          <w:p w14:paraId="141458DF" w14:textId="77777777" w:rsidR="00D859B5" w:rsidRDefault="00D859B5" w:rsidP="008A7881">
            <w:pPr>
              <w:pStyle w:val="ListParagraph"/>
              <w:spacing w:after="0" w:line="360" w:lineRule="auto"/>
              <w:ind w:left="0"/>
              <w:jc w:val="both"/>
              <w:rPr>
                <w:rFonts w:ascii="Times New Roman" w:hAnsi="Times New Roman"/>
                <w:bCs/>
                <w:sz w:val="24"/>
              </w:rPr>
            </w:pPr>
            <w:r w:rsidRPr="00760F79">
              <w:rPr>
                <w:rFonts w:ascii="Kruti Dev 010" w:hAnsi="Kruti Dev 010"/>
                <w:bCs/>
                <w:sz w:val="32"/>
              </w:rPr>
              <w:t>QuhZpj</w:t>
            </w:r>
            <w:r>
              <w:rPr>
                <w:rFonts w:ascii="Kruti Dev 010" w:hAnsi="Kruti Dev 010"/>
                <w:bCs/>
                <w:sz w:val="32"/>
              </w:rPr>
              <w:t xml:space="preserve"> </w:t>
            </w:r>
            <w:r w:rsidRPr="00F42BB1">
              <w:rPr>
                <w:rFonts w:ascii="Times New Roman" w:hAnsi="Times New Roman"/>
                <w:bCs/>
                <w:sz w:val="24"/>
              </w:rPr>
              <w:t>(Furniture)</w:t>
            </w:r>
          </w:p>
          <w:p w14:paraId="6BA21955" w14:textId="77777777" w:rsidR="00D859B5" w:rsidRDefault="00D859B5" w:rsidP="008A7881">
            <w:pPr>
              <w:pStyle w:val="ListParagraph"/>
              <w:spacing w:after="0" w:line="360" w:lineRule="auto"/>
              <w:ind w:left="0"/>
              <w:jc w:val="both"/>
              <w:rPr>
                <w:rFonts w:ascii="Kruti Dev 010" w:hAnsi="Kruti Dev 010"/>
                <w:bCs/>
                <w:sz w:val="32"/>
              </w:rPr>
            </w:pPr>
            <w:r>
              <w:rPr>
                <w:rFonts w:ascii="Kruti Dev 010" w:hAnsi="Kruti Dev 010"/>
                <w:bCs/>
                <w:sz w:val="32"/>
              </w:rPr>
              <w:t>f</w:t>
            </w:r>
            <w:r w:rsidRPr="0027377F">
              <w:rPr>
                <w:rFonts w:ascii="Kruti Dev 010" w:hAnsi="Kruti Dev 010"/>
                <w:bCs/>
                <w:sz w:val="32"/>
              </w:rPr>
              <w:t>ofu;ksx</w:t>
            </w:r>
            <w:r w:rsidRPr="00760F79">
              <w:rPr>
                <w:rFonts w:ascii="Kruti Dev 010" w:hAnsi="Kruti Dev 010"/>
                <w:bCs/>
                <w:sz w:val="32"/>
              </w:rPr>
              <w:t xml:space="preserve">a </w:t>
            </w:r>
            <w:r w:rsidRPr="0027377F">
              <w:rPr>
                <w:rFonts w:ascii="Times New Roman" w:hAnsi="Times New Roman"/>
                <w:bCs/>
                <w:sz w:val="24"/>
              </w:rPr>
              <w:t>(Investment)</w:t>
            </w:r>
          </w:p>
          <w:p w14:paraId="44B2C62B" w14:textId="77777777" w:rsidR="00D859B5" w:rsidRDefault="00D859B5" w:rsidP="008A7881">
            <w:pPr>
              <w:pStyle w:val="ListParagraph"/>
              <w:spacing w:after="0" w:line="360" w:lineRule="auto"/>
              <w:ind w:left="0"/>
              <w:jc w:val="both"/>
              <w:rPr>
                <w:rFonts w:ascii="Kruti Dev 010" w:hAnsi="Kruti Dev 010"/>
                <w:bCs/>
                <w:sz w:val="32"/>
              </w:rPr>
            </w:pPr>
            <w:r>
              <w:rPr>
                <w:rFonts w:ascii="Kruti Dev 010" w:hAnsi="Kruti Dev 010"/>
                <w:bCs/>
                <w:sz w:val="32"/>
              </w:rPr>
              <w:t xml:space="preserve">LVkWd </w:t>
            </w:r>
            <w:r w:rsidRPr="0027377F">
              <w:rPr>
                <w:rFonts w:ascii="Times New Roman" w:hAnsi="Times New Roman"/>
                <w:bCs/>
                <w:sz w:val="24"/>
              </w:rPr>
              <w:t>(Stock)</w:t>
            </w:r>
          </w:p>
          <w:p w14:paraId="196935DE" w14:textId="77777777" w:rsidR="00D859B5" w:rsidRDefault="00D859B5" w:rsidP="008A7881">
            <w:pPr>
              <w:pStyle w:val="ListParagraph"/>
              <w:spacing w:after="0" w:line="360" w:lineRule="auto"/>
              <w:ind w:left="0"/>
              <w:jc w:val="both"/>
              <w:rPr>
                <w:rFonts w:ascii="Kruti Dev 010" w:hAnsi="Kruti Dev 010"/>
                <w:bCs/>
                <w:sz w:val="32"/>
              </w:rPr>
            </w:pPr>
            <w:r>
              <w:rPr>
                <w:rFonts w:ascii="Kruti Dev 010" w:hAnsi="Kruti Dev 010"/>
                <w:bCs/>
                <w:sz w:val="32"/>
              </w:rPr>
              <w:t xml:space="preserve">nsunkj </w:t>
            </w:r>
            <w:r w:rsidRPr="0027377F">
              <w:rPr>
                <w:rFonts w:ascii="Times New Roman" w:hAnsi="Times New Roman"/>
                <w:bCs/>
                <w:sz w:val="24"/>
              </w:rPr>
              <w:t>(Debtors)</w:t>
            </w:r>
            <w:r>
              <w:rPr>
                <w:rFonts w:ascii="Times New Roman" w:hAnsi="Times New Roman"/>
                <w:bCs/>
                <w:sz w:val="24"/>
              </w:rPr>
              <w:t xml:space="preserve">   </w:t>
            </w:r>
            <w:r>
              <w:rPr>
                <w:rFonts w:ascii="Kruti Dev 010" w:hAnsi="Kruti Dev 010"/>
                <w:bCs/>
                <w:sz w:val="32"/>
              </w:rPr>
              <w:t>38]000</w:t>
            </w:r>
          </w:p>
          <w:p w14:paraId="74443BBE" w14:textId="741512F7" w:rsidR="00D859B5" w:rsidRDefault="00D859B5" w:rsidP="008A7881">
            <w:pPr>
              <w:pStyle w:val="ListParagraph"/>
              <w:spacing w:after="0" w:line="360" w:lineRule="auto"/>
              <w:ind w:left="0"/>
              <w:jc w:val="both"/>
              <w:rPr>
                <w:rFonts w:ascii="Kruti Dev 010" w:hAnsi="Kruti Dev 010"/>
                <w:bCs/>
                <w:sz w:val="32"/>
              </w:rPr>
            </w:pPr>
            <w:r>
              <w:rPr>
                <w:rFonts w:ascii="Kruti Dev 010" w:hAnsi="Kruti Dev 010"/>
                <w:bCs/>
                <w:sz w:val="32"/>
              </w:rPr>
              <w:t xml:space="preserve">Mwcr _.k vk;kstu </w:t>
            </w:r>
            <w:r w:rsidR="002F49BF">
              <w:rPr>
                <w:rFonts w:ascii="Kruti Dev 010" w:hAnsi="Kruti Dev 010"/>
                <w:bCs/>
                <w:sz w:val="32"/>
              </w:rPr>
              <w:t xml:space="preserve"> </w:t>
            </w:r>
            <w:r w:rsidR="00C0566F">
              <w:rPr>
                <w:rFonts w:ascii="Kruti Dev 010" w:hAnsi="Kruti Dev 010"/>
                <w:bCs/>
                <w:sz w:val="32"/>
              </w:rPr>
              <w:t>¼</w:t>
            </w:r>
            <w:r>
              <w:rPr>
                <w:rFonts w:ascii="Kruti Dev 010" w:hAnsi="Kruti Dev 010"/>
                <w:bCs/>
                <w:sz w:val="32"/>
              </w:rPr>
              <w:t>4000</w:t>
            </w:r>
            <w:r w:rsidR="00C0566F">
              <w:rPr>
                <w:rFonts w:ascii="Kruti Dev 010" w:hAnsi="Kruti Dev 010"/>
                <w:bCs/>
                <w:sz w:val="32"/>
              </w:rPr>
              <w:t>½</w:t>
            </w:r>
          </w:p>
          <w:p w14:paraId="78B4EDC4" w14:textId="77777777" w:rsidR="00D859B5" w:rsidRDefault="00D859B5" w:rsidP="008A7881">
            <w:pPr>
              <w:spacing w:after="0" w:line="360" w:lineRule="auto"/>
              <w:ind w:left="72"/>
              <w:jc w:val="both"/>
              <w:rPr>
                <w:rFonts w:ascii="Times New Roman" w:hAnsi="Times New Roman"/>
                <w:bCs/>
                <w:sz w:val="24"/>
              </w:rPr>
            </w:pPr>
            <w:r w:rsidRPr="002120C8">
              <w:rPr>
                <w:rFonts w:ascii="Times New Roman" w:hAnsi="Times New Roman"/>
                <w:bCs/>
                <w:sz w:val="24"/>
              </w:rPr>
              <w:t>(Provision for bad debts)</w:t>
            </w:r>
          </w:p>
          <w:p w14:paraId="70F53044" w14:textId="76F2A13E" w:rsidR="00D859B5" w:rsidRPr="00DE6251" w:rsidRDefault="00D859B5" w:rsidP="00DE6251">
            <w:pPr>
              <w:pStyle w:val="ListParagraph"/>
              <w:spacing w:after="0" w:line="360" w:lineRule="auto"/>
              <w:ind w:left="0"/>
              <w:jc w:val="both"/>
              <w:rPr>
                <w:rFonts w:ascii="Times New Roman" w:hAnsi="Times New Roman"/>
                <w:bCs/>
                <w:sz w:val="24"/>
              </w:rPr>
            </w:pPr>
            <w:r>
              <w:rPr>
                <w:rFonts w:ascii="Kruti Dev 010" w:hAnsi="Kruti Dev 010"/>
                <w:bCs/>
                <w:sz w:val="32"/>
              </w:rPr>
              <w:t xml:space="preserve">jksdM+ </w:t>
            </w:r>
            <w:r>
              <w:rPr>
                <w:rFonts w:ascii="Times New Roman" w:hAnsi="Times New Roman"/>
                <w:bCs/>
                <w:sz w:val="24"/>
              </w:rPr>
              <w:t>(Cash</w:t>
            </w:r>
            <w:r w:rsidRPr="0027377F">
              <w:rPr>
                <w:rFonts w:ascii="Times New Roman" w:hAnsi="Times New Roman"/>
                <w:bCs/>
                <w:sz w:val="24"/>
              </w:rPr>
              <w:t>)</w:t>
            </w:r>
          </w:p>
        </w:tc>
        <w:tc>
          <w:tcPr>
            <w:tcW w:w="1527" w:type="dxa"/>
            <w:tcBorders>
              <w:top w:val="single" w:sz="4" w:space="0" w:color="auto"/>
              <w:left w:val="single" w:sz="4" w:space="0" w:color="auto"/>
              <w:bottom w:val="single" w:sz="4" w:space="0" w:color="auto"/>
              <w:right w:val="single" w:sz="4" w:space="0" w:color="auto"/>
            </w:tcBorders>
          </w:tcPr>
          <w:p w14:paraId="09498D81" w14:textId="77777777" w:rsidR="00D859B5" w:rsidRDefault="00D859B5" w:rsidP="008A7881">
            <w:pPr>
              <w:pStyle w:val="ListParagraph"/>
              <w:spacing w:after="0" w:line="360" w:lineRule="auto"/>
              <w:ind w:left="0"/>
              <w:jc w:val="center"/>
              <w:rPr>
                <w:rFonts w:ascii="Kruti Dev 010" w:hAnsi="Kruti Dev 010"/>
                <w:bCs/>
                <w:sz w:val="32"/>
              </w:rPr>
            </w:pPr>
            <w:r>
              <w:rPr>
                <w:rFonts w:ascii="Kruti Dev 010" w:hAnsi="Kruti Dev 010"/>
                <w:bCs/>
                <w:sz w:val="32"/>
              </w:rPr>
              <w:t>66</w:t>
            </w:r>
            <w:r w:rsidRPr="00760F79">
              <w:rPr>
                <w:rFonts w:ascii="Kruti Dev 010" w:hAnsi="Kruti Dev 010"/>
                <w:bCs/>
                <w:sz w:val="32"/>
              </w:rPr>
              <w:t>]000</w:t>
            </w:r>
          </w:p>
          <w:p w14:paraId="65C63772" w14:textId="77777777" w:rsidR="00D859B5" w:rsidRDefault="00D859B5" w:rsidP="008A7881">
            <w:pPr>
              <w:pStyle w:val="ListParagraph"/>
              <w:spacing w:after="0" w:line="360" w:lineRule="auto"/>
              <w:ind w:left="0"/>
              <w:jc w:val="center"/>
              <w:rPr>
                <w:rFonts w:ascii="Kruti Dev 010" w:hAnsi="Kruti Dev 010"/>
                <w:bCs/>
                <w:sz w:val="32"/>
              </w:rPr>
            </w:pPr>
            <w:r>
              <w:rPr>
                <w:rFonts w:ascii="Kruti Dev 010" w:hAnsi="Kruti Dev 010"/>
                <w:bCs/>
                <w:sz w:val="32"/>
              </w:rPr>
              <w:t>30]000</w:t>
            </w:r>
          </w:p>
          <w:p w14:paraId="004A095A" w14:textId="77777777" w:rsidR="00D859B5" w:rsidRDefault="00D859B5" w:rsidP="008A7881">
            <w:pPr>
              <w:pStyle w:val="ListParagraph"/>
              <w:spacing w:after="0" w:line="360" w:lineRule="auto"/>
              <w:ind w:left="0"/>
              <w:jc w:val="center"/>
              <w:rPr>
                <w:rFonts w:ascii="Kruti Dev 010" w:hAnsi="Kruti Dev 010"/>
                <w:bCs/>
                <w:sz w:val="32"/>
              </w:rPr>
            </w:pPr>
            <w:r>
              <w:rPr>
                <w:rFonts w:ascii="Kruti Dev 010" w:hAnsi="Kruti Dev 010"/>
                <w:bCs/>
                <w:sz w:val="32"/>
              </w:rPr>
              <w:t>40]000</w:t>
            </w:r>
          </w:p>
          <w:p w14:paraId="33557B9E" w14:textId="77777777" w:rsidR="00D859B5" w:rsidRDefault="00D859B5" w:rsidP="008A7881">
            <w:pPr>
              <w:pStyle w:val="ListParagraph"/>
              <w:spacing w:after="0" w:line="360" w:lineRule="auto"/>
              <w:ind w:left="0"/>
              <w:jc w:val="center"/>
              <w:rPr>
                <w:rFonts w:ascii="Kruti Dev 010" w:hAnsi="Kruti Dev 010"/>
                <w:bCs/>
                <w:sz w:val="32"/>
              </w:rPr>
            </w:pPr>
            <w:r>
              <w:rPr>
                <w:rFonts w:ascii="Kruti Dev 010" w:hAnsi="Kruti Dev 010"/>
                <w:bCs/>
                <w:sz w:val="32"/>
              </w:rPr>
              <w:t>46]000</w:t>
            </w:r>
          </w:p>
          <w:p w14:paraId="71741F88" w14:textId="77777777" w:rsidR="00D859B5" w:rsidRDefault="00D859B5" w:rsidP="008A7881">
            <w:pPr>
              <w:pStyle w:val="ListParagraph"/>
              <w:spacing w:after="0" w:line="360" w:lineRule="auto"/>
              <w:ind w:left="0"/>
              <w:jc w:val="center"/>
              <w:rPr>
                <w:rFonts w:ascii="Kruti Dev 010" w:hAnsi="Kruti Dev 010"/>
                <w:bCs/>
                <w:sz w:val="32"/>
              </w:rPr>
            </w:pPr>
          </w:p>
          <w:p w14:paraId="0EEAA968" w14:textId="77777777" w:rsidR="00D859B5" w:rsidRDefault="00D859B5" w:rsidP="008A7881">
            <w:pPr>
              <w:pStyle w:val="ListParagraph"/>
              <w:spacing w:after="0" w:line="360" w:lineRule="auto"/>
              <w:ind w:left="0"/>
              <w:jc w:val="center"/>
              <w:rPr>
                <w:rFonts w:ascii="Kruti Dev 010" w:hAnsi="Kruti Dev 010"/>
                <w:bCs/>
                <w:sz w:val="32"/>
              </w:rPr>
            </w:pPr>
            <w:r>
              <w:rPr>
                <w:rFonts w:ascii="Kruti Dev 010" w:hAnsi="Kruti Dev 010"/>
                <w:bCs/>
                <w:sz w:val="32"/>
              </w:rPr>
              <w:t>34]000</w:t>
            </w:r>
          </w:p>
          <w:p w14:paraId="5B71BE24" w14:textId="77777777" w:rsidR="00D859B5" w:rsidRPr="006246D5" w:rsidRDefault="00D859B5" w:rsidP="008A7881">
            <w:pPr>
              <w:pStyle w:val="ListParagraph"/>
              <w:spacing w:after="0" w:line="360" w:lineRule="auto"/>
              <w:ind w:left="0"/>
              <w:jc w:val="center"/>
              <w:rPr>
                <w:rFonts w:ascii="Kruti Dev 010" w:hAnsi="Kruti Dev 010"/>
                <w:bCs/>
                <w:sz w:val="28"/>
              </w:rPr>
            </w:pPr>
          </w:p>
          <w:p w14:paraId="3598503B" w14:textId="77777777" w:rsidR="00D859B5" w:rsidRPr="00760F79" w:rsidRDefault="00D859B5" w:rsidP="008A7881">
            <w:pPr>
              <w:pStyle w:val="ListParagraph"/>
              <w:spacing w:after="0" w:line="360" w:lineRule="auto"/>
              <w:ind w:left="0"/>
              <w:jc w:val="center"/>
              <w:rPr>
                <w:rFonts w:ascii="Kruti Dev 010" w:hAnsi="Kruti Dev 010"/>
                <w:bCs/>
                <w:sz w:val="32"/>
              </w:rPr>
            </w:pPr>
            <w:r>
              <w:rPr>
                <w:rFonts w:ascii="Kruti Dev 010" w:hAnsi="Kruti Dev 010"/>
                <w:bCs/>
                <w:sz w:val="32"/>
              </w:rPr>
              <w:t>22]000</w:t>
            </w:r>
          </w:p>
        </w:tc>
      </w:tr>
      <w:tr w:rsidR="00D859B5" w:rsidRPr="00760F79" w14:paraId="4B050A84" w14:textId="77777777" w:rsidTr="008B31AB">
        <w:trPr>
          <w:trHeight w:val="564"/>
        </w:trPr>
        <w:tc>
          <w:tcPr>
            <w:tcW w:w="3551" w:type="dxa"/>
            <w:tcBorders>
              <w:top w:val="single" w:sz="4" w:space="0" w:color="auto"/>
              <w:left w:val="single" w:sz="4" w:space="0" w:color="auto"/>
              <w:bottom w:val="single" w:sz="4" w:space="0" w:color="auto"/>
              <w:right w:val="single" w:sz="4" w:space="0" w:color="auto"/>
            </w:tcBorders>
          </w:tcPr>
          <w:p w14:paraId="63219DE0" w14:textId="77777777" w:rsidR="00D859B5" w:rsidRPr="00760F79" w:rsidRDefault="00D859B5" w:rsidP="008A7881">
            <w:pPr>
              <w:pStyle w:val="ListParagraph"/>
              <w:spacing w:after="0" w:line="360" w:lineRule="auto"/>
              <w:ind w:left="0"/>
              <w:jc w:val="both"/>
              <w:rPr>
                <w:rFonts w:ascii="Kruti Dev 010" w:hAnsi="Kruti Dev 010"/>
                <w:bCs/>
                <w:sz w:val="32"/>
              </w:rPr>
            </w:pPr>
          </w:p>
        </w:tc>
        <w:tc>
          <w:tcPr>
            <w:tcW w:w="1167" w:type="dxa"/>
            <w:tcBorders>
              <w:top w:val="single" w:sz="4" w:space="0" w:color="auto"/>
              <w:left w:val="single" w:sz="4" w:space="0" w:color="auto"/>
              <w:bottom w:val="single" w:sz="4" w:space="0" w:color="auto"/>
              <w:right w:val="single" w:sz="4" w:space="0" w:color="auto"/>
            </w:tcBorders>
          </w:tcPr>
          <w:p w14:paraId="1BB27ACF" w14:textId="77777777" w:rsidR="00D859B5" w:rsidRDefault="00D859B5" w:rsidP="008A7881">
            <w:pPr>
              <w:pStyle w:val="ListParagraph"/>
              <w:spacing w:after="0" w:line="360" w:lineRule="auto"/>
              <w:ind w:left="0"/>
              <w:jc w:val="center"/>
              <w:rPr>
                <w:rFonts w:ascii="Kruti Dev 010" w:hAnsi="Kruti Dev 010"/>
                <w:bCs/>
                <w:sz w:val="32"/>
              </w:rPr>
            </w:pPr>
            <w:r>
              <w:rPr>
                <w:rFonts w:ascii="Kruti Dev 010" w:hAnsi="Kruti Dev 010"/>
                <w:bCs/>
                <w:sz w:val="32"/>
              </w:rPr>
              <w:t>2]38]000</w:t>
            </w:r>
          </w:p>
        </w:tc>
        <w:tc>
          <w:tcPr>
            <w:tcW w:w="3054" w:type="dxa"/>
            <w:tcBorders>
              <w:top w:val="single" w:sz="4" w:space="0" w:color="auto"/>
              <w:left w:val="single" w:sz="4" w:space="0" w:color="auto"/>
              <w:bottom w:val="single" w:sz="4" w:space="0" w:color="auto"/>
              <w:right w:val="single" w:sz="4" w:space="0" w:color="auto"/>
            </w:tcBorders>
          </w:tcPr>
          <w:p w14:paraId="291E2846" w14:textId="77777777" w:rsidR="00D859B5" w:rsidRDefault="00D859B5" w:rsidP="008A7881">
            <w:pPr>
              <w:pStyle w:val="ListParagraph"/>
              <w:spacing w:after="0" w:line="360" w:lineRule="auto"/>
              <w:ind w:left="0"/>
              <w:jc w:val="both"/>
              <w:rPr>
                <w:rFonts w:ascii="Kruti Dev 010" w:hAnsi="Kruti Dev 010"/>
                <w:bCs/>
                <w:sz w:val="32"/>
              </w:rPr>
            </w:pPr>
          </w:p>
        </w:tc>
        <w:tc>
          <w:tcPr>
            <w:tcW w:w="1527" w:type="dxa"/>
            <w:tcBorders>
              <w:top w:val="single" w:sz="4" w:space="0" w:color="auto"/>
              <w:left w:val="single" w:sz="4" w:space="0" w:color="auto"/>
              <w:bottom w:val="single" w:sz="4" w:space="0" w:color="auto"/>
              <w:right w:val="single" w:sz="4" w:space="0" w:color="auto"/>
            </w:tcBorders>
          </w:tcPr>
          <w:p w14:paraId="04FBCD71" w14:textId="77777777" w:rsidR="00D859B5" w:rsidRDefault="00D859B5" w:rsidP="008A7881">
            <w:pPr>
              <w:pStyle w:val="ListParagraph"/>
              <w:spacing w:after="0" w:line="360" w:lineRule="auto"/>
              <w:ind w:left="0"/>
              <w:jc w:val="center"/>
              <w:rPr>
                <w:rFonts w:ascii="Kruti Dev 010" w:hAnsi="Kruti Dev 010"/>
                <w:bCs/>
                <w:sz w:val="32"/>
              </w:rPr>
            </w:pPr>
            <w:r>
              <w:rPr>
                <w:rFonts w:ascii="Kruti Dev 010" w:hAnsi="Kruti Dev 010"/>
                <w:bCs/>
                <w:sz w:val="32"/>
              </w:rPr>
              <w:t>2]38]000</w:t>
            </w:r>
          </w:p>
        </w:tc>
      </w:tr>
    </w:tbl>
    <w:p w14:paraId="64EBA447" w14:textId="77777777" w:rsidR="00DE6251" w:rsidRDefault="00DE6251" w:rsidP="008A7881">
      <w:pPr>
        <w:spacing w:after="0" w:line="360" w:lineRule="auto"/>
        <w:ind w:left="840"/>
        <w:jc w:val="both"/>
        <w:rPr>
          <w:rFonts w:ascii="Kruti Dev 010" w:hAnsi="Kruti Dev 010"/>
          <w:bCs/>
          <w:sz w:val="32"/>
        </w:rPr>
      </w:pPr>
    </w:p>
    <w:p w14:paraId="1B715913" w14:textId="5520C327" w:rsidR="00D859B5" w:rsidRDefault="00D859B5" w:rsidP="008A7881">
      <w:pPr>
        <w:spacing w:after="0" w:line="360" w:lineRule="auto"/>
        <w:ind w:left="840"/>
        <w:jc w:val="both"/>
        <w:rPr>
          <w:rFonts w:ascii="Kruti Dev 010" w:hAnsi="Kruti Dev 010"/>
          <w:bCs/>
          <w:sz w:val="32"/>
        </w:rPr>
      </w:pPr>
      <w:r>
        <w:rPr>
          <w:rFonts w:ascii="Kruti Dev 010" w:hAnsi="Kruti Dev 010"/>
          <w:bCs/>
          <w:sz w:val="32"/>
        </w:rPr>
        <w:t>;g fu'p; gqvk fd &amp;</w:t>
      </w:r>
    </w:p>
    <w:p w14:paraId="6672EFB0" w14:textId="77777777" w:rsidR="00D859B5" w:rsidRPr="008B31AB" w:rsidRDefault="00D859B5">
      <w:pPr>
        <w:numPr>
          <w:ilvl w:val="0"/>
          <w:numId w:val="32"/>
        </w:numPr>
        <w:spacing w:after="0" w:line="408" w:lineRule="auto"/>
        <w:ind w:left="1195"/>
        <w:jc w:val="both"/>
        <w:rPr>
          <w:rFonts w:ascii="Kruti Dev 010" w:hAnsi="Kruti Dev 010"/>
          <w:bCs/>
          <w:sz w:val="32"/>
          <w:szCs w:val="24"/>
        </w:rPr>
      </w:pPr>
      <w:r w:rsidRPr="008B31AB">
        <w:rPr>
          <w:rFonts w:ascii="Kruti Dev 010" w:hAnsi="Kruti Dev 010"/>
          <w:bCs/>
          <w:sz w:val="32"/>
          <w:szCs w:val="24"/>
        </w:rPr>
        <w:t xml:space="preserve">LVkWd dk ewY; </w:t>
      </w:r>
      <w:r w:rsidRPr="008B31AB">
        <w:rPr>
          <w:rFonts w:ascii="Tahoma" w:hAnsi="Tahoma" w:cs="Tahoma"/>
          <w:bCs/>
          <w:sz w:val="28"/>
          <w:szCs w:val="24"/>
        </w:rPr>
        <w:t xml:space="preserve">₹ </w:t>
      </w:r>
      <w:r w:rsidRPr="008B31AB">
        <w:rPr>
          <w:rFonts w:ascii="Kruti Dev 010" w:hAnsi="Kruti Dev 010"/>
          <w:bCs/>
          <w:sz w:val="32"/>
          <w:szCs w:val="24"/>
        </w:rPr>
        <w:t>10]000 ls de dj fn;k tk,xkA</w:t>
      </w:r>
    </w:p>
    <w:p w14:paraId="62621F35" w14:textId="77777777" w:rsidR="00D859B5" w:rsidRPr="008B31AB" w:rsidRDefault="00D859B5">
      <w:pPr>
        <w:numPr>
          <w:ilvl w:val="0"/>
          <w:numId w:val="32"/>
        </w:numPr>
        <w:spacing w:after="0" w:line="408" w:lineRule="auto"/>
        <w:ind w:left="1195"/>
        <w:jc w:val="both"/>
        <w:rPr>
          <w:rFonts w:ascii="Kruti Dev 010" w:hAnsi="Kruti Dev 010"/>
          <w:bCs/>
          <w:sz w:val="32"/>
          <w:szCs w:val="24"/>
        </w:rPr>
      </w:pPr>
      <w:r w:rsidRPr="008B31AB">
        <w:rPr>
          <w:rFonts w:ascii="Kruti Dev 010" w:hAnsi="Kruti Dev 010"/>
          <w:bCs/>
          <w:sz w:val="32"/>
          <w:szCs w:val="24"/>
        </w:rPr>
        <w:t xml:space="preserve">;a= dk ewY; </w:t>
      </w:r>
      <w:r w:rsidRPr="008B31AB">
        <w:rPr>
          <w:rFonts w:ascii="Tahoma" w:hAnsi="Tahoma" w:cs="Tahoma"/>
          <w:bCs/>
          <w:sz w:val="28"/>
          <w:szCs w:val="24"/>
        </w:rPr>
        <w:t xml:space="preserve">₹ </w:t>
      </w:r>
      <w:r w:rsidRPr="008B31AB">
        <w:rPr>
          <w:rFonts w:ascii="Kruti Dev 010" w:hAnsi="Kruti Dev 010"/>
          <w:bCs/>
          <w:sz w:val="32"/>
          <w:szCs w:val="24"/>
        </w:rPr>
        <w:t>80]000 j[kk tk,xkA</w:t>
      </w:r>
    </w:p>
    <w:p w14:paraId="69542026" w14:textId="77777777" w:rsidR="00D859B5" w:rsidRPr="008B31AB" w:rsidRDefault="00D859B5">
      <w:pPr>
        <w:numPr>
          <w:ilvl w:val="0"/>
          <w:numId w:val="32"/>
        </w:numPr>
        <w:spacing w:after="0" w:line="408" w:lineRule="auto"/>
        <w:ind w:left="1195"/>
        <w:jc w:val="both"/>
        <w:rPr>
          <w:rFonts w:ascii="Kruti Dev 010" w:hAnsi="Kruti Dev 010"/>
          <w:bCs/>
          <w:sz w:val="32"/>
          <w:szCs w:val="24"/>
        </w:rPr>
      </w:pPr>
      <w:r w:rsidRPr="008B31AB">
        <w:rPr>
          <w:rFonts w:ascii="Kruti Dev 010" w:hAnsi="Kruti Dev 010"/>
          <w:bCs/>
          <w:sz w:val="32"/>
          <w:szCs w:val="24"/>
        </w:rPr>
        <w:t xml:space="preserve">ysunkj eas 'kkfey </w:t>
      </w:r>
      <w:r w:rsidRPr="008B31AB">
        <w:rPr>
          <w:rFonts w:ascii="Tahoma" w:hAnsi="Tahoma" w:cs="Tahoma"/>
          <w:bCs/>
          <w:sz w:val="28"/>
          <w:szCs w:val="24"/>
        </w:rPr>
        <w:t xml:space="preserve">₹ </w:t>
      </w:r>
      <w:r w:rsidRPr="008B31AB">
        <w:rPr>
          <w:rFonts w:ascii="Kruti Dev 010" w:hAnsi="Kruti Dev 010"/>
          <w:bCs/>
          <w:sz w:val="32"/>
          <w:szCs w:val="24"/>
        </w:rPr>
        <w:t>3]000 ns; ugha gSA</w:t>
      </w:r>
    </w:p>
    <w:p w14:paraId="5B624139" w14:textId="77777777" w:rsidR="00D859B5" w:rsidRPr="008B31AB" w:rsidRDefault="00D859B5">
      <w:pPr>
        <w:numPr>
          <w:ilvl w:val="0"/>
          <w:numId w:val="32"/>
        </w:numPr>
        <w:spacing w:after="0" w:line="360" w:lineRule="auto"/>
        <w:jc w:val="both"/>
        <w:rPr>
          <w:rFonts w:ascii="Kruti Dev 010" w:hAnsi="Kruti Dev 010"/>
          <w:bCs/>
          <w:sz w:val="32"/>
          <w:szCs w:val="24"/>
        </w:rPr>
      </w:pPr>
      <w:r w:rsidRPr="008B31AB">
        <w:rPr>
          <w:rFonts w:ascii="Kruti Dev 010" w:hAnsi="Kruti Dev 010"/>
          <w:bCs/>
          <w:sz w:val="32"/>
          <w:szCs w:val="24"/>
        </w:rPr>
        <w:t xml:space="preserve">lkFkZd us vk/ks fofu;ksx ys fy, rFkk vk/ks cps gq, fofu;ksx dk ewY; </w:t>
      </w:r>
      <w:r w:rsidRPr="008B31AB">
        <w:rPr>
          <w:rFonts w:ascii="Tahoma" w:hAnsi="Tahoma" w:cs="Tahoma"/>
          <w:bCs/>
          <w:sz w:val="28"/>
          <w:szCs w:val="24"/>
        </w:rPr>
        <w:t xml:space="preserve">₹ </w:t>
      </w:r>
      <w:r w:rsidRPr="008B31AB">
        <w:rPr>
          <w:rFonts w:ascii="Kruti Dev 010" w:hAnsi="Kruti Dev 010"/>
          <w:bCs/>
          <w:sz w:val="32"/>
          <w:szCs w:val="24"/>
        </w:rPr>
        <w:t>25]000 vkadk x;kA</w:t>
      </w:r>
    </w:p>
    <w:p w14:paraId="6873C2EF" w14:textId="099F9B87" w:rsidR="00D859B5" w:rsidRPr="008B31AB" w:rsidRDefault="00D859B5" w:rsidP="008B31AB">
      <w:pPr>
        <w:spacing w:after="0" w:line="408" w:lineRule="auto"/>
        <w:ind w:left="1200"/>
        <w:jc w:val="both"/>
        <w:rPr>
          <w:rFonts w:ascii="Kruti Dev 010" w:hAnsi="Kruti Dev 010"/>
          <w:bCs/>
          <w:sz w:val="32"/>
          <w:szCs w:val="24"/>
        </w:rPr>
      </w:pPr>
      <w:r w:rsidRPr="008B31AB">
        <w:rPr>
          <w:rFonts w:ascii="Kruti Dev 010" w:hAnsi="Kruti Dev 010"/>
          <w:bCs/>
          <w:sz w:val="32"/>
          <w:szCs w:val="24"/>
        </w:rPr>
        <w:t>iquewZY;kadu [kkrk vkSj lk&gt;snkjksa dk iwath [kkrk cukb,A</w:t>
      </w:r>
    </w:p>
    <w:p w14:paraId="119DC342" w14:textId="77777777" w:rsidR="009F02B2" w:rsidRPr="009F02B2" w:rsidRDefault="009F02B2" w:rsidP="008B31AB">
      <w:pPr>
        <w:spacing w:after="0" w:line="408" w:lineRule="auto"/>
        <w:ind w:left="840"/>
        <w:jc w:val="both"/>
        <w:rPr>
          <w:rFonts w:ascii="Times New Roman" w:hAnsi="Times New Roman"/>
          <w:bCs/>
          <w:sz w:val="8"/>
          <w:szCs w:val="6"/>
        </w:rPr>
      </w:pPr>
    </w:p>
    <w:p w14:paraId="3C0A3838" w14:textId="138C8A2E" w:rsidR="00D859B5" w:rsidRPr="002120C8" w:rsidRDefault="00D859B5" w:rsidP="008B31AB">
      <w:pPr>
        <w:spacing w:after="0" w:line="408" w:lineRule="auto"/>
        <w:ind w:left="840"/>
        <w:jc w:val="both"/>
        <w:rPr>
          <w:rFonts w:ascii="Times New Roman" w:hAnsi="Times New Roman"/>
          <w:bCs/>
          <w:sz w:val="24"/>
        </w:rPr>
      </w:pPr>
      <w:r w:rsidRPr="002120C8">
        <w:rPr>
          <w:rFonts w:ascii="Times New Roman" w:hAnsi="Times New Roman"/>
          <w:bCs/>
          <w:sz w:val="24"/>
        </w:rPr>
        <w:t>It was decided to:-</w:t>
      </w:r>
    </w:p>
    <w:p w14:paraId="6F1B9DAC" w14:textId="77777777" w:rsidR="00D859B5" w:rsidRPr="002120C8" w:rsidRDefault="00D859B5" w:rsidP="008B31AB">
      <w:pPr>
        <w:spacing w:after="0" w:line="408" w:lineRule="auto"/>
        <w:ind w:left="840"/>
        <w:jc w:val="both"/>
        <w:rPr>
          <w:rFonts w:ascii="Times New Roman" w:hAnsi="Times New Roman"/>
          <w:bCs/>
          <w:sz w:val="24"/>
        </w:rPr>
      </w:pPr>
      <w:r w:rsidRPr="002120C8">
        <w:rPr>
          <w:rFonts w:ascii="Times New Roman" w:hAnsi="Times New Roman"/>
          <w:bCs/>
          <w:sz w:val="24"/>
        </w:rPr>
        <w:t xml:space="preserve">1. Reduce the value of stock by </w:t>
      </w:r>
      <w:r w:rsidRPr="00F64EA4">
        <w:rPr>
          <w:rFonts w:ascii="Tahoma" w:hAnsi="Tahoma" w:cs="Tahoma"/>
          <w:bCs/>
          <w:sz w:val="24"/>
        </w:rPr>
        <w:t>₹</w:t>
      </w:r>
      <w:r>
        <w:rPr>
          <w:rFonts w:ascii="Tahoma" w:hAnsi="Tahoma" w:cs="Tahoma"/>
          <w:bCs/>
          <w:sz w:val="24"/>
        </w:rPr>
        <w:t xml:space="preserve"> </w:t>
      </w:r>
      <w:r w:rsidRPr="002120C8">
        <w:rPr>
          <w:rFonts w:ascii="Times New Roman" w:hAnsi="Times New Roman"/>
          <w:bCs/>
          <w:sz w:val="24"/>
        </w:rPr>
        <w:t>10</w:t>
      </w:r>
      <w:r>
        <w:rPr>
          <w:rFonts w:ascii="Times New Roman" w:hAnsi="Times New Roman"/>
          <w:bCs/>
          <w:sz w:val="24"/>
        </w:rPr>
        <w:t>,</w:t>
      </w:r>
      <w:r w:rsidRPr="002120C8">
        <w:rPr>
          <w:rFonts w:ascii="Times New Roman" w:hAnsi="Times New Roman"/>
          <w:bCs/>
          <w:sz w:val="24"/>
        </w:rPr>
        <w:t>000.</w:t>
      </w:r>
    </w:p>
    <w:p w14:paraId="117CCDD1" w14:textId="77777777" w:rsidR="00D859B5" w:rsidRPr="002120C8" w:rsidRDefault="00D859B5" w:rsidP="008B31AB">
      <w:pPr>
        <w:spacing w:after="0" w:line="408" w:lineRule="auto"/>
        <w:ind w:left="840"/>
        <w:jc w:val="both"/>
        <w:rPr>
          <w:rFonts w:ascii="Times New Roman" w:hAnsi="Times New Roman"/>
          <w:bCs/>
          <w:sz w:val="24"/>
        </w:rPr>
      </w:pPr>
      <w:r w:rsidRPr="002120C8">
        <w:rPr>
          <w:rFonts w:ascii="Times New Roman" w:hAnsi="Times New Roman"/>
          <w:bCs/>
          <w:sz w:val="24"/>
        </w:rPr>
        <w:t xml:space="preserve">2. Plant is to be valued at  </w:t>
      </w:r>
      <w:r w:rsidRPr="00F64EA4">
        <w:rPr>
          <w:rFonts w:ascii="Tahoma" w:hAnsi="Tahoma" w:cs="Tahoma"/>
          <w:bCs/>
          <w:sz w:val="24"/>
        </w:rPr>
        <w:t>₹</w:t>
      </w:r>
      <w:r>
        <w:rPr>
          <w:rFonts w:ascii="Tahoma" w:hAnsi="Tahoma" w:cs="Tahoma"/>
          <w:bCs/>
          <w:sz w:val="24"/>
        </w:rPr>
        <w:t xml:space="preserve"> </w:t>
      </w:r>
      <w:r w:rsidRPr="002120C8">
        <w:rPr>
          <w:rFonts w:ascii="Times New Roman" w:hAnsi="Times New Roman"/>
          <w:bCs/>
          <w:sz w:val="24"/>
        </w:rPr>
        <w:t>80</w:t>
      </w:r>
      <w:r>
        <w:rPr>
          <w:rFonts w:ascii="Times New Roman" w:hAnsi="Times New Roman"/>
          <w:bCs/>
          <w:sz w:val="24"/>
        </w:rPr>
        <w:t>,</w:t>
      </w:r>
      <w:r w:rsidRPr="002120C8">
        <w:rPr>
          <w:rFonts w:ascii="Times New Roman" w:hAnsi="Times New Roman"/>
          <w:bCs/>
          <w:sz w:val="24"/>
        </w:rPr>
        <w:t>000.</w:t>
      </w:r>
    </w:p>
    <w:p w14:paraId="7BF087FD" w14:textId="77777777" w:rsidR="00D859B5" w:rsidRPr="002120C8" w:rsidRDefault="00D859B5" w:rsidP="008A7881">
      <w:pPr>
        <w:spacing w:after="0" w:line="360" w:lineRule="auto"/>
        <w:ind w:left="840"/>
        <w:jc w:val="both"/>
        <w:rPr>
          <w:rFonts w:ascii="Times New Roman" w:hAnsi="Times New Roman"/>
          <w:bCs/>
          <w:sz w:val="24"/>
        </w:rPr>
      </w:pPr>
      <w:r w:rsidRPr="002120C8">
        <w:rPr>
          <w:rFonts w:ascii="Times New Roman" w:hAnsi="Times New Roman"/>
          <w:bCs/>
          <w:sz w:val="24"/>
        </w:rPr>
        <w:t xml:space="preserve">3. An  amount of </w:t>
      </w:r>
      <w:r w:rsidRPr="00F64EA4">
        <w:rPr>
          <w:rFonts w:ascii="Tahoma" w:hAnsi="Tahoma" w:cs="Tahoma"/>
          <w:bCs/>
          <w:sz w:val="24"/>
        </w:rPr>
        <w:t>₹</w:t>
      </w:r>
      <w:r>
        <w:rPr>
          <w:rFonts w:ascii="Tahoma" w:hAnsi="Tahoma" w:cs="Tahoma"/>
          <w:bCs/>
          <w:sz w:val="24"/>
        </w:rPr>
        <w:t xml:space="preserve"> </w:t>
      </w:r>
      <w:r w:rsidRPr="002120C8">
        <w:rPr>
          <w:rFonts w:ascii="Times New Roman" w:hAnsi="Times New Roman"/>
          <w:bCs/>
          <w:sz w:val="24"/>
        </w:rPr>
        <w:t>3,000 included in creditors was not payable.</w:t>
      </w:r>
    </w:p>
    <w:p w14:paraId="2807C8E7" w14:textId="3C0D0BE6" w:rsidR="00D859B5" w:rsidRDefault="00D859B5" w:rsidP="008A7881">
      <w:pPr>
        <w:spacing w:after="0" w:line="360" w:lineRule="auto"/>
        <w:ind w:left="840"/>
        <w:jc w:val="both"/>
        <w:rPr>
          <w:rFonts w:ascii="Times New Roman" w:hAnsi="Times New Roman"/>
          <w:bCs/>
          <w:sz w:val="24"/>
        </w:rPr>
      </w:pPr>
      <w:r w:rsidRPr="002120C8">
        <w:rPr>
          <w:rFonts w:ascii="Times New Roman" w:hAnsi="Times New Roman"/>
          <w:bCs/>
          <w:sz w:val="24"/>
        </w:rPr>
        <w:t xml:space="preserve">4. Half of the investment were taken over by Sarthak and remaining </w:t>
      </w:r>
      <w:r w:rsidR="00FF274F">
        <w:rPr>
          <w:rFonts w:ascii="Times New Roman" w:hAnsi="Times New Roman"/>
          <w:bCs/>
          <w:sz w:val="24"/>
        </w:rPr>
        <w:t>investment was</w:t>
      </w:r>
      <w:r w:rsidRPr="002120C8">
        <w:rPr>
          <w:rFonts w:ascii="Times New Roman" w:hAnsi="Times New Roman"/>
          <w:bCs/>
          <w:sz w:val="24"/>
        </w:rPr>
        <w:t xml:space="preserve"> valued at </w:t>
      </w:r>
      <w:r w:rsidRPr="00F64EA4">
        <w:rPr>
          <w:rFonts w:ascii="Tahoma" w:hAnsi="Tahoma" w:cs="Tahoma"/>
          <w:bCs/>
          <w:sz w:val="24"/>
        </w:rPr>
        <w:t>₹</w:t>
      </w:r>
      <w:r>
        <w:rPr>
          <w:rFonts w:ascii="Tahoma" w:hAnsi="Tahoma" w:cs="Tahoma"/>
          <w:bCs/>
          <w:sz w:val="24"/>
        </w:rPr>
        <w:t xml:space="preserve"> </w:t>
      </w:r>
      <w:r w:rsidRPr="002120C8">
        <w:rPr>
          <w:rFonts w:ascii="Times New Roman" w:hAnsi="Times New Roman"/>
          <w:bCs/>
          <w:sz w:val="24"/>
        </w:rPr>
        <w:t>25</w:t>
      </w:r>
      <w:r>
        <w:rPr>
          <w:rFonts w:ascii="Times New Roman" w:hAnsi="Times New Roman"/>
          <w:bCs/>
          <w:sz w:val="24"/>
        </w:rPr>
        <w:t>,</w:t>
      </w:r>
      <w:r w:rsidRPr="002120C8">
        <w:rPr>
          <w:rFonts w:ascii="Times New Roman" w:hAnsi="Times New Roman"/>
          <w:bCs/>
          <w:sz w:val="24"/>
        </w:rPr>
        <w:t xml:space="preserve">000. </w:t>
      </w:r>
    </w:p>
    <w:p w14:paraId="4DB3054F" w14:textId="77777777" w:rsidR="00D859B5" w:rsidRDefault="00D859B5" w:rsidP="008A7881">
      <w:pPr>
        <w:spacing w:after="0" w:line="360" w:lineRule="auto"/>
        <w:ind w:left="840"/>
        <w:jc w:val="both"/>
        <w:rPr>
          <w:rFonts w:ascii="Times New Roman" w:hAnsi="Times New Roman"/>
          <w:bCs/>
          <w:sz w:val="24"/>
        </w:rPr>
      </w:pPr>
      <w:r w:rsidRPr="002120C8">
        <w:rPr>
          <w:rFonts w:ascii="Times New Roman" w:hAnsi="Times New Roman"/>
          <w:bCs/>
          <w:sz w:val="24"/>
        </w:rPr>
        <w:t>Prepare Revaluation account and Partner's Capital Account.</w:t>
      </w:r>
    </w:p>
    <w:p w14:paraId="52180DEE" w14:textId="77777777" w:rsidR="001F1667" w:rsidRDefault="001F1667" w:rsidP="008A7881">
      <w:pPr>
        <w:spacing w:after="0" w:line="360" w:lineRule="auto"/>
        <w:ind w:left="840"/>
        <w:jc w:val="both"/>
        <w:rPr>
          <w:rFonts w:ascii="Times New Roman" w:hAnsi="Times New Roman"/>
          <w:bCs/>
          <w:sz w:val="24"/>
        </w:rPr>
      </w:pPr>
    </w:p>
    <w:p w14:paraId="2E36E28F" w14:textId="77777777" w:rsidR="001F1667" w:rsidRPr="00392F31" w:rsidRDefault="001F1667" w:rsidP="001F1667">
      <w:pPr>
        <w:spacing w:after="0" w:line="360" w:lineRule="auto"/>
        <w:ind w:right="-90"/>
        <w:jc w:val="both"/>
        <w:rPr>
          <w:rFonts w:ascii="Kokila" w:hAnsi="Kokila" w:cs="Kokila"/>
          <w:sz w:val="32"/>
          <w:szCs w:val="32"/>
        </w:rPr>
      </w:pPr>
      <w:r w:rsidRPr="00392F31">
        <w:rPr>
          <w:rFonts w:ascii="Kokila" w:hAnsi="Kokila" w:cs="Kokila"/>
          <w:sz w:val="32"/>
          <w:szCs w:val="32"/>
        </w:rPr>
        <w:lastRenderedPageBreak/>
        <w:t>-------------------------------------------------------------------------------------------------------------</w:t>
      </w:r>
    </w:p>
    <w:p w14:paraId="0A9E538E" w14:textId="77777777" w:rsidR="001F1667" w:rsidRDefault="001F1667" w:rsidP="001F1667">
      <w:pPr>
        <w:spacing w:after="0" w:line="360" w:lineRule="auto"/>
        <w:jc w:val="both"/>
        <w:rPr>
          <w:rFonts w:ascii="Kokila" w:hAnsi="Kokila" w:cs="Kokila"/>
          <w:sz w:val="32"/>
          <w:szCs w:val="32"/>
        </w:rPr>
      </w:pPr>
      <w:r>
        <w:rPr>
          <w:rFonts w:ascii="Kokila" w:hAnsi="Kokila" w:cs="Kokila"/>
          <w:sz w:val="32"/>
          <w:szCs w:val="32"/>
        </w:rPr>
        <w:t>-------------------------------------------------------------------------------------------------------------</w:t>
      </w:r>
    </w:p>
    <w:p w14:paraId="76F82CA0" w14:textId="77777777" w:rsidR="001F1667" w:rsidRDefault="001F1667" w:rsidP="001F1667">
      <w:pPr>
        <w:spacing w:after="0" w:line="360" w:lineRule="auto"/>
        <w:jc w:val="both"/>
        <w:rPr>
          <w:rFonts w:ascii="Kokila" w:hAnsi="Kokila" w:cs="Kokila"/>
          <w:sz w:val="32"/>
          <w:szCs w:val="32"/>
        </w:rPr>
      </w:pPr>
      <w:r>
        <w:rPr>
          <w:rFonts w:ascii="Kokila" w:hAnsi="Kokila" w:cs="Kokila"/>
          <w:sz w:val="32"/>
          <w:szCs w:val="32"/>
        </w:rPr>
        <w:t>-------------------------------------------------------------------------------------------------------------</w:t>
      </w:r>
    </w:p>
    <w:p w14:paraId="29D4DF40" w14:textId="77777777" w:rsidR="001F1667" w:rsidRDefault="001F1667" w:rsidP="001F1667">
      <w:pPr>
        <w:spacing w:after="0" w:line="360" w:lineRule="auto"/>
        <w:jc w:val="both"/>
        <w:rPr>
          <w:rFonts w:ascii="Kokila" w:hAnsi="Kokila" w:cs="Kokila"/>
          <w:sz w:val="32"/>
          <w:szCs w:val="32"/>
        </w:rPr>
      </w:pPr>
      <w:r>
        <w:rPr>
          <w:rFonts w:ascii="Kokila" w:hAnsi="Kokila" w:cs="Kokila"/>
          <w:sz w:val="32"/>
          <w:szCs w:val="32"/>
        </w:rPr>
        <w:t>-------------------------------------------------------------------------------------------------------------</w:t>
      </w:r>
    </w:p>
    <w:p w14:paraId="66856E18" w14:textId="77777777" w:rsidR="001F1667" w:rsidRDefault="001F1667" w:rsidP="001F1667">
      <w:pPr>
        <w:spacing w:after="0" w:line="360" w:lineRule="auto"/>
        <w:jc w:val="both"/>
        <w:rPr>
          <w:rFonts w:ascii="Kokila" w:hAnsi="Kokila" w:cs="Kokila"/>
          <w:sz w:val="32"/>
          <w:szCs w:val="32"/>
        </w:rPr>
      </w:pPr>
      <w:r>
        <w:rPr>
          <w:rFonts w:ascii="Kokila" w:hAnsi="Kokila" w:cs="Kokila"/>
          <w:sz w:val="32"/>
          <w:szCs w:val="32"/>
        </w:rPr>
        <w:t>-------------------------------------------------------------------------------------------------------------</w:t>
      </w:r>
    </w:p>
    <w:p w14:paraId="27DD7260" w14:textId="77777777" w:rsidR="001F1667" w:rsidRDefault="001F1667" w:rsidP="001F1667">
      <w:pPr>
        <w:spacing w:after="0" w:line="384" w:lineRule="auto"/>
        <w:jc w:val="both"/>
        <w:rPr>
          <w:rFonts w:ascii="Kokila" w:hAnsi="Kokila" w:cs="Kokila"/>
          <w:sz w:val="32"/>
          <w:szCs w:val="32"/>
        </w:rPr>
      </w:pPr>
      <w:r>
        <w:rPr>
          <w:rFonts w:ascii="Kokila" w:hAnsi="Kokila" w:cs="Kokila"/>
          <w:sz w:val="32"/>
          <w:szCs w:val="32"/>
        </w:rPr>
        <w:t>-------------------------------------------------------------------------------------------------------------</w:t>
      </w:r>
    </w:p>
    <w:p w14:paraId="757996AD" w14:textId="77777777" w:rsidR="001F1667" w:rsidRDefault="001F1667" w:rsidP="001F1667">
      <w:pPr>
        <w:spacing w:after="0" w:line="360" w:lineRule="auto"/>
        <w:ind w:right="-90"/>
        <w:jc w:val="both"/>
        <w:rPr>
          <w:rFonts w:ascii="Kokila" w:hAnsi="Kokila" w:cs="Kokila"/>
          <w:sz w:val="32"/>
          <w:szCs w:val="32"/>
        </w:rPr>
      </w:pPr>
      <w:r w:rsidRPr="00392F31">
        <w:rPr>
          <w:rFonts w:ascii="Kokila" w:hAnsi="Kokila" w:cs="Kokila"/>
          <w:sz w:val="32"/>
          <w:szCs w:val="32"/>
        </w:rPr>
        <w:t>-------------------------------------------------------------------------------------------------------------</w:t>
      </w:r>
    </w:p>
    <w:p w14:paraId="549667D4" w14:textId="77777777" w:rsidR="001F1667" w:rsidRPr="00392F31" w:rsidRDefault="001F1667" w:rsidP="001F1667">
      <w:pPr>
        <w:spacing w:after="0" w:line="360" w:lineRule="auto"/>
        <w:ind w:right="-90"/>
        <w:jc w:val="both"/>
        <w:rPr>
          <w:rFonts w:ascii="Kokila" w:hAnsi="Kokila" w:cs="Kokila"/>
          <w:sz w:val="32"/>
          <w:szCs w:val="32"/>
        </w:rPr>
      </w:pPr>
      <w:r w:rsidRPr="00392F31">
        <w:rPr>
          <w:rFonts w:ascii="Kokila" w:hAnsi="Kokila" w:cs="Kokila"/>
          <w:sz w:val="32"/>
          <w:szCs w:val="32"/>
        </w:rPr>
        <w:t>-------------------------------------------------------------------------------------------------------------</w:t>
      </w:r>
    </w:p>
    <w:p w14:paraId="291A08F5" w14:textId="77777777" w:rsidR="001F1667" w:rsidRDefault="001F1667" w:rsidP="001F1667">
      <w:pPr>
        <w:spacing w:after="0" w:line="360" w:lineRule="auto"/>
        <w:jc w:val="both"/>
        <w:rPr>
          <w:rFonts w:ascii="Kokila" w:hAnsi="Kokila" w:cs="Kokila"/>
          <w:sz w:val="32"/>
          <w:szCs w:val="32"/>
        </w:rPr>
      </w:pPr>
      <w:r>
        <w:rPr>
          <w:rFonts w:ascii="Kokila" w:hAnsi="Kokila" w:cs="Kokila"/>
          <w:sz w:val="32"/>
          <w:szCs w:val="32"/>
        </w:rPr>
        <w:t>-------------------------------------------------------------------------------------------------------------</w:t>
      </w:r>
    </w:p>
    <w:p w14:paraId="66D669C8" w14:textId="77777777" w:rsidR="001F1667" w:rsidRDefault="001F1667" w:rsidP="001F1667">
      <w:pPr>
        <w:spacing w:after="0" w:line="360" w:lineRule="auto"/>
        <w:jc w:val="both"/>
        <w:rPr>
          <w:rFonts w:ascii="Kokila" w:hAnsi="Kokila" w:cs="Kokila"/>
          <w:sz w:val="32"/>
          <w:szCs w:val="32"/>
        </w:rPr>
      </w:pPr>
      <w:r>
        <w:rPr>
          <w:rFonts w:ascii="Kokila" w:hAnsi="Kokila" w:cs="Kokila"/>
          <w:sz w:val="32"/>
          <w:szCs w:val="32"/>
        </w:rPr>
        <w:t>-------------------------------------------------------------------------------------------------------------</w:t>
      </w:r>
    </w:p>
    <w:p w14:paraId="4AA50222" w14:textId="77777777" w:rsidR="001F1667" w:rsidRDefault="001F1667" w:rsidP="001F1667">
      <w:pPr>
        <w:spacing w:after="0" w:line="360" w:lineRule="auto"/>
        <w:jc w:val="both"/>
        <w:rPr>
          <w:rFonts w:ascii="Kokila" w:hAnsi="Kokila" w:cs="Kokila"/>
          <w:sz w:val="32"/>
          <w:szCs w:val="32"/>
        </w:rPr>
      </w:pPr>
      <w:r>
        <w:rPr>
          <w:rFonts w:ascii="Kokila" w:hAnsi="Kokila" w:cs="Kokila"/>
          <w:sz w:val="32"/>
          <w:szCs w:val="32"/>
        </w:rPr>
        <w:t>-------------------------------------------------------------------------------------------------------------</w:t>
      </w:r>
    </w:p>
    <w:p w14:paraId="374FC272" w14:textId="77777777" w:rsidR="001F1667" w:rsidRDefault="001F1667" w:rsidP="001F1667">
      <w:pPr>
        <w:spacing w:after="0" w:line="360" w:lineRule="auto"/>
        <w:jc w:val="both"/>
        <w:rPr>
          <w:rFonts w:ascii="Kokila" w:hAnsi="Kokila" w:cs="Kokila"/>
          <w:sz w:val="32"/>
          <w:szCs w:val="32"/>
        </w:rPr>
      </w:pPr>
      <w:r>
        <w:rPr>
          <w:rFonts w:ascii="Kokila" w:hAnsi="Kokila" w:cs="Kokila"/>
          <w:sz w:val="32"/>
          <w:szCs w:val="32"/>
        </w:rPr>
        <w:t>-------------------------------------------------------------------------------------------------------------</w:t>
      </w:r>
    </w:p>
    <w:p w14:paraId="09E35F11" w14:textId="77777777" w:rsidR="001F1667" w:rsidRDefault="001F1667" w:rsidP="001F1667">
      <w:pPr>
        <w:spacing w:after="0" w:line="384" w:lineRule="auto"/>
        <w:jc w:val="both"/>
        <w:rPr>
          <w:rFonts w:ascii="Kokila" w:hAnsi="Kokila" w:cs="Kokila"/>
          <w:sz w:val="32"/>
          <w:szCs w:val="32"/>
        </w:rPr>
      </w:pPr>
      <w:r>
        <w:rPr>
          <w:rFonts w:ascii="Kokila" w:hAnsi="Kokila" w:cs="Kokila"/>
          <w:sz w:val="32"/>
          <w:szCs w:val="32"/>
        </w:rPr>
        <w:t>-------------------------------------------------------------------------------------------------------------</w:t>
      </w:r>
    </w:p>
    <w:p w14:paraId="72C2C5DF" w14:textId="77777777" w:rsidR="001F1667" w:rsidRDefault="001F1667" w:rsidP="001F1667">
      <w:pPr>
        <w:spacing w:after="0" w:line="360" w:lineRule="auto"/>
        <w:ind w:right="-90"/>
        <w:jc w:val="both"/>
        <w:rPr>
          <w:rFonts w:ascii="Kokila" w:hAnsi="Kokila" w:cs="Kokila"/>
          <w:sz w:val="32"/>
          <w:szCs w:val="32"/>
        </w:rPr>
      </w:pPr>
      <w:r w:rsidRPr="00392F31">
        <w:rPr>
          <w:rFonts w:ascii="Kokila" w:hAnsi="Kokila" w:cs="Kokila"/>
          <w:sz w:val="32"/>
          <w:szCs w:val="32"/>
        </w:rPr>
        <w:t>-------------------------------------------------------------------------------------------------------------</w:t>
      </w:r>
    </w:p>
    <w:p w14:paraId="352DECC8" w14:textId="77777777" w:rsidR="001F1667" w:rsidRPr="00392F31" w:rsidRDefault="001F1667" w:rsidP="001F1667">
      <w:pPr>
        <w:spacing w:after="0" w:line="360" w:lineRule="auto"/>
        <w:ind w:right="-90"/>
        <w:jc w:val="both"/>
        <w:rPr>
          <w:rFonts w:ascii="Kokila" w:hAnsi="Kokila" w:cs="Kokila"/>
          <w:sz w:val="32"/>
          <w:szCs w:val="32"/>
        </w:rPr>
      </w:pPr>
      <w:r w:rsidRPr="00392F31">
        <w:rPr>
          <w:rFonts w:ascii="Kokila" w:hAnsi="Kokila" w:cs="Kokila"/>
          <w:sz w:val="32"/>
          <w:szCs w:val="32"/>
        </w:rPr>
        <w:t>-------------------------------------------------------------------------------------------------------------</w:t>
      </w:r>
    </w:p>
    <w:p w14:paraId="1C327D76" w14:textId="095100CC" w:rsidR="001F1667" w:rsidRDefault="001F1667" w:rsidP="001F1667">
      <w:pPr>
        <w:spacing w:after="0" w:line="360" w:lineRule="auto"/>
        <w:jc w:val="both"/>
        <w:rPr>
          <w:rFonts w:ascii="Times New Roman" w:hAnsi="Times New Roman"/>
          <w:bCs/>
          <w:sz w:val="24"/>
        </w:rPr>
      </w:pPr>
      <w:r>
        <w:rPr>
          <w:rFonts w:ascii="Kokila" w:hAnsi="Kokila" w:cs="Kokila"/>
          <w:sz w:val="32"/>
          <w:szCs w:val="32"/>
        </w:rPr>
        <w:t>-------------------------------------------------------------------------------------------------------------</w:t>
      </w:r>
    </w:p>
    <w:p w14:paraId="67DF74CC" w14:textId="77777777" w:rsidR="00D859B5" w:rsidRDefault="00D859B5" w:rsidP="008A7881">
      <w:pPr>
        <w:spacing w:after="0" w:line="360" w:lineRule="auto"/>
        <w:ind w:left="840" w:right="-270"/>
        <w:jc w:val="right"/>
        <w:rPr>
          <w:rFonts w:ascii="Times New Roman" w:hAnsi="Times New Roman"/>
          <w:bCs/>
          <w:sz w:val="24"/>
        </w:rPr>
      </w:pPr>
    </w:p>
    <w:p w14:paraId="7EAB3B6A" w14:textId="68357F6D" w:rsidR="00C0566F" w:rsidRDefault="00D859B5" w:rsidP="008B31AB">
      <w:pPr>
        <w:spacing w:after="0" w:line="360" w:lineRule="auto"/>
        <w:ind w:left="720" w:right="26" w:hanging="720"/>
        <w:jc w:val="both"/>
        <w:rPr>
          <w:rFonts w:ascii="Kruti Dev 010" w:hAnsi="Kruti Dev 010"/>
          <w:bCs/>
          <w:sz w:val="32"/>
        </w:rPr>
      </w:pPr>
      <w:r>
        <w:rPr>
          <w:rFonts w:ascii="Kruti Dev 010" w:hAnsi="Kruti Dev 010"/>
          <w:bCs/>
          <w:sz w:val="32"/>
        </w:rPr>
        <w:t xml:space="preserve">3-  </w:t>
      </w:r>
      <w:r>
        <w:rPr>
          <w:rFonts w:ascii="Kruti Dev 010" w:hAnsi="Kruti Dev 010"/>
          <w:bCs/>
          <w:sz w:val="32"/>
        </w:rPr>
        <w:tab/>
      </w:r>
      <w:r w:rsidRPr="00DB00D3">
        <w:rPr>
          <w:rFonts w:ascii="Kruti Dev 010" w:hAnsi="Kruti Dev 010"/>
          <w:bCs/>
          <w:sz w:val="32"/>
        </w:rPr>
        <w:t xml:space="preserve">v vkSj c ,d QEkZ esa lk&gt;snkj gSa rFkk 2%1 ds vuqikr esa YkkHk dk foHkktu djrs gSaA l QeZ ds ykHk esa 1@4 Hkkx ds fy, izos'k djrk gSA og QeZ esa </w:t>
      </w:r>
      <w:r w:rsidRPr="00F64EA4">
        <w:rPr>
          <w:rFonts w:ascii="Tahoma" w:hAnsi="Tahoma" w:cs="Tahoma"/>
          <w:bCs/>
          <w:sz w:val="24"/>
        </w:rPr>
        <w:t>₹</w:t>
      </w:r>
      <w:r>
        <w:rPr>
          <w:rFonts w:ascii="Tahoma" w:hAnsi="Tahoma" w:cs="Tahoma"/>
          <w:bCs/>
          <w:sz w:val="24"/>
        </w:rPr>
        <w:t xml:space="preserve"> </w:t>
      </w:r>
      <w:r w:rsidRPr="00DB00D3">
        <w:rPr>
          <w:rFonts w:ascii="Kruti Dev 010" w:hAnsi="Kruti Dev 010"/>
          <w:bCs/>
          <w:sz w:val="32"/>
        </w:rPr>
        <w:t xml:space="preserve">30]000 dh iw¡th ysdj vk,xk vkSj v vkSj c dh iw¡th muds ykHk foHkktu vuqikr ds vkèkkj ij lek;ksftr dh tk,xhA 31 ekpZ] 2021 dks l ds izos'k ls iwoZ QeZ dk rqyu i= uhps fn;k x;k </w:t>
      </w:r>
      <w:r>
        <w:rPr>
          <w:rFonts w:ascii="Kruti Dev 010" w:hAnsi="Kruti Dev 010"/>
          <w:bCs/>
          <w:sz w:val="32"/>
        </w:rPr>
        <w:t xml:space="preserve"> </w:t>
      </w:r>
      <w:r w:rsidRPr="00DB00D3">
        <w:rPr>
          <w:rFonts w:ascii="Kruti Dev 010" w:hAnsi="Kruti Dev 010"/>
          <w:bCs/>
          <w:sz w:val="32"/>
        </w:rPr>
        <w:t xml:space="preserve">gS </w:t>
      </w:r>
      <w:r w:rsidR="00C0566F">
        <w:rPr>
          <w:rFonts w:ascii="Kruti Dev 010" w:hAnsi="Kruti Dev 010"/>
          <w:bCs/>
          <w:sz w:val="32"/>
        </w:rPr>
        <w:t>A</w:t>
      </w:r>
      <w:r w:rsidR="00E4739B">
        <w:rPr>
          <w:rFonts w:ascii="Kruti Dev 010" w:hAnsi="Kruti Dev 010"/>
          <w:bCs/>
          <w:sz w:val="32"/>
        </w:rPr>
        <w:t xml:space="preserve"> </w:t>
      </w:r>
    </w:p>
    <w:p w14:paraId="0427D2D1" w14:textId="50457B2B" w:rsidR="00D859B5" w:rsidRPr="00DB00D3" w:rsidRDefault="00D859B5" w:rsidP="00C0566F">
      <w:pPr>
        <w:spacing w:after="0" w:line="360" w:lineRule="auto"/>
        <w:ind w:left="720" w:right="26"/>
        <w:jc w:val="both"/>
        <w:rPr>
          <w:rFonts w:ascii="Kruti Dev 010" w:hAnsi="Kruti Dev 010"/>
          <w:bCs/>
          <w:sz w:val="32"/>
        </w:rPr>
      </w:pPr>
      <w:r>
        <w:rPr>
          <w:rFonts w:ascii="Times New Roman" w:hAnsi="Times New Roman"/>
          <w:bCs/>
          <w:sz w:val="24"/>
          <w:szCs w:val="32"/>
        </w:rPr>
        <w:t xml:space="preserve">A and B are partners in a firm and share profit in the ratio of 2:1. C enters </w:t>
      </w:r>
      <w:r w:rsidR="007B4181">
        <w:rPr>
          <w:rFonts w:ascii="Times New Roman" w:hAnsi="Times New Roman"/>
          <w:bCs/>
          <w:sz w:val="24"/>
          <w:szCs w:val="32"/>
        </w:rPr>
        <w:t xml:space="preserve">the </w:t>
      </w:r>
      <w:r>
        <w:rPr>
          <w:rFonts w:ascii="Times New Roman" w:hAnsi="Times New Roman"/>
          <w:bCs/>
          <w:sz w:val="24"/>
          <w:szCs w:val="32"/>
        </w:rPr>
        <w:t xml:space="preserve">firm for 1/4 share. He will </w:t>
      </w:r>
      <w:r w:rsidR="002F49BF">
        <w:rPr>
          <w:rFonts w:ascii="Times New Roman" w:hAnsi="Times New Roman"/>
          <w:bCs/>
          <w:sz w:val="24"/>
          <w:szCs w:val="32"/>
        </w:rPr>
        <w:t xml:space="preserve">bring </w:t>
      </w:r>
      <w:r w:rsidR="002F49BF" w:rsidRPr="00F64EA4">
        <w:rPr>
          <w:rFonts w:ascii="Tahoma" w:hAnsi="Tahoma" w:cs="Tahoma"/>
          <w:bCs/>
          <w:sz w:val="24"/>
        </w:rPr>
        <w:t>₹</w:t>
      </w:r>
      <w:r w:rsidR="002F49BF">
        <w:rPr>
          <w:rFonts w:ascii="Times New Roman" w:hAnsi="Times New Roman"/>
          <w:bCs/>
          <w:sz w:val="24"/>
          <w:szCs w:val="32"/>
        </w:rPr>
        <w:t xml:space="preserve"> 30000 as his capital and the capitals of A and B will be adjusted on the basis of their new profit sharing ratio</w:t>
      </w:r>
      <w:r>
        <w:rPr>
          <w:rFonts w:ascii="Times New Roman" w:hAnsi="Times New Roman"/>
          <w:bCs/>
          <w:sz w:val="24"/>
          <w:szCs w:val="32"/>
        </w:rPr>
        <w:t xml:space="preserve">. Given below is the balance sheet of the firm  before the admission of </w:t>
      </w:r>
      <w:r w:rsidR="007B4181">
        <w:rPr>
          <w:rFonts w:ascii="Times New Roman" w:hAnsi="Times New Roman"/>
          <w:bCs/>
          <w:sz w:val="24"/>
          <w:szCs w:val="32"/>
        </w:rPr>
        <w:t xml:space="preserve">C </w:t>
      </w:r>
      <w:r>
        <w:rPr>
          <w:rFonts w:ascii="Times New Roman" w:hAnsi="Times New Roman"/>
          <w:bCs/>
          <w:sz w:val="24"/>
          <w:szCs w:val="32"/>
        </w:rPr>
        <w:t>as on 31</w:t>
      </w:r>
      <w:r w:rsidRPr="002D0824">
        <w:rPr>
          <w:rFonts w:ascii="Times New Roman" w:hAnsi="Times New Roman"/>
          <w:bCs/>
          <w:sz w:val="24"/>
          <w:szCs w:val="32"/>
          <w:vertAlign w:val="superscript"/>
        </w:rPr>
        <w:t>st</w:t>
      </w:r>
      <w:r>
        <w:rPr>
          <w:rFonts w:ascii="Times New Roman" w:hAnsi="Times New Roman"/>
          <w:bCs/>
          <w:sz w:val="24"/>
          <w:szCs w:val="32"/>
        </w:rPr>
        <w:t xml:space="preserve"> March 2021.</w:t>
      </w:r>
    </w:p>
    <w:p w14:paraId="2ABD3166" w14:textId="77777777" w:rsidR="008B31AB" w:rsidRDefault="008B31AB">
      <w:pPr>
        <w:rPr>
          <w:rFonts w:ascii="Kruti Dev 010" w:hAnsi="Kruti Dev 010"/>
          <w:b/>
          <w:bCs/>
          <w:sz w:val="32"/>
          <w:szCs w:val="20"/>
        </w:rPr>
      </w:pPr>
      <w:r>
        <w:rPr>
          <w:rFonts w:ascii="Kruti Dev 010" w:hAnsi="Kruti Dev 010"/>
          <w:b/>
          <w:bCs/>
          <w:sz w:val="32"/>
        </w:rPr>
        <w:br w:type="page"/>
      </w:r>
    </w:p>
    <w:p w14:paraId="06CF50D5" w14:textId="5D3DE669" w:rsidR="00D859B5" w:rsidRPr="003B4E5D" w:rsidRDefault="00D859B5" w:rsidP="008A7881">
      <w:pPr>
        <w:pStyle w:val="ListParagraph"/>
        <w:spacing w:after="0" w:line="360" w:lineRule="auto"/>
        <w:ind w:left="810"/>
        <w:jc w:val="center"/>
        <w:rPr>
          <w:rFonts w:ascii="Times New Roman" w:hAnsi="Times New Roman"/>
          <w:b/>
          <w:bCs/>
          <w:sz w:val="28"/>
        </w:rPr>
      </w:pPr>
      <w:r>
        <w:rPr>
          <w:rFonts w:ascii="Kruti Dev 010" w:hAnsi="Kruti Dev 010"/>
          <w:b/>
          <w:bCs/>
          <w:sz w:val="32"/>
        </w:rPr>
        <w:lastRenderedPageBreak/>
        <w:t>fpV~Bk ¼31-03-2021 dks½</w:t>
      </w:r>
    </w:p>
    <w:p w14:paraId="5A5CA8A0" w14:textId="77777777" w:rsidR="00D859B5" w:rsidRPr="003B4E5D" w:rsidRDefault="00D859B5" w:rsidP="008A7881">
      <w:pPr>
        <w:pStyle w:val="ListParagraph"/>
        <w:spacing w:after="0" w:line="360" w:lineRule="auto"/>
        <w:ind w:left="810"/>
        <w:jc w:val="center"/>
        <w:rPr>
          <w:rFonts w:ascii="Times New Roman" w:hAnsi="Times New Roman"/>
          <w:bCs/>
          <w:sz w:val="28"/>
        </w:rPr>
      </w:pPr>
      <w:r w:rsidRPr="003B4E5D">
        <w:rPr>
          <w:rFonts w:ascii="Times New Roman" w:hAnsi="Times New Roman"/>
          <w:bCs/>
          <w:sz w:val="24"/>
          <w:szCs w:val="32"/>
        </w:rPr>
        <w:t>Balance Sheet (</w:t>
      </w:r>
      <w:r>
        <w:rPr>
          <w:rFonts w:ascii="Times New Roman" w:hAnsi="Times New Roman"/>
          <w:bCs/>
          <w:sz w:val="24"/>
          <w:szCs w:val="32"/>
        </w:rPr>
        <w:t xml:space="preserve">As on </w:t>
      </w:r>
      <w:r>
        <w:rPr>
          <w:rFonts w:ascii="Times New Roman" w:hAnsi="Times New Roman"/>
          <w:bCs/>
          <w:sz w:val="28"/>
        </w:rPr>
        <w:t>31.03.2021)</w:t>
      </w:r>
    </w:p>
    <w:p w14:paraId="2FBDE7FB" w14:textId="77777777" w:rsidR="00D859B5" w:rsidRPr="008B20F3" w:rsidRDefault="00D859B5" w:rsidP="008A7881">
      <w:pPr>
        <w:pStyle w:val="ListParagraph"/>
        <w:spacing w:after="0" w:line="360" w:lineRule="auto"/>
        <w:ind w:left="810"/>
        <w:rPr>
          <w:rFonts w:ascii="Kruti Dev 010" w:hAnsi="Kruti Dev 010"/>
          <w:bCs/>
          <w:sz w:val="14"/>
        </w:rPr>
      </w:pPr>
    </w:p>
    <w:tbl>
      <w:tblPr>
        <w:tblW w:w="9318" w:type="dxa"/>
        <w:tblInd w:w="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52"/>
        <w:gridCol w:w="1181"/>
        <w:gridCol w:w="3056"/>
        <w:gridCol w:w="1529"/>
      </w:tblGrid>
      <w:tr w:rsidR="00D859B5" w:rsidRPr="00760F79" w14:paraId="527058B5" w14:textId="77777777" w:rsidTr="00D27826">
        <w:tc>
          <w:tcPr>
            <w:tcW w:w="3558" w:type="dxa"/>
            <w:tcBorders>
              <w:top w:val="single" w:sz="4" w:space="0" w:color="auto"/>
              <w:left w:val="nil"/>
              <w:bottom w:val="single" w:sz="4" w:space="0" w:color="auto"/>
              <w:right w:val="single" w:sz="4" w:space="0" w:color="auto"/>
            </w:tcBorders>
          </w:tcPr>
          <w:p w14:paraId="237963AC" w14:textId="77777777" w:rsidR="00D859B5" w:rsidRPr="00760F79" w:rsidRDefault="00D859B5" w:rsidP="008A7881">
            <w:pPr>
              <w:pStyle w:val="ListParagraph"/>
              <w:spacing w:after="0" w:line="360" w:lineRule="auto"/>
              <w:ind w:left="0"/>
              <w:jc w:val="center"/>
              <w:rPr>
                <w:rFonts w:ascii="Kruti Dev 010" w:hAnsi="Kruti Dev 010"/>
                <w:b/>
                <w:bCs/>
                <w:sz w:val="32"/>
              </w:rPr>
            </w:pPr>
            <w:r w:rsidRPr="00760F79">
              <w:rPr>
                <w:rFonts w:ascii="Kruti Dev 010" w:hAnsi="Kruti Dev 010"/>
                <w:b/>
                <w:bCs/>
                <w:sz w:val="32"/>
              </w:rPr>
              <w:t>nkf;Ro</w:t>
            </w:r>
            <w:r>
              <w:rPr>
                <w:rFonts w:ascii="Kruti Dev 010" w:hAnsi="Kruti Dev 010"/>
                <w:b/>
                <w:bCs/>
                <w:sz w:val="32"/>
              </w:rPr>
              <w:t xml:space="preserve"> </w:t>
            </w:r>
            <w:r w:rsidRPr="00AB4C6E">
              <w:rPr>
                <w:rFonts w:ascii="Kruti Dev 010" w:hAnsi="Kruti Dev 010"/>
                <w:bCs/>
                <w:sz w:val="32"/>
              </w:rPr>
              <w:t>¼</w:t>
            </w:r>
            <w:r w:rsidRPr="00F64EA4">
              <w:rPr>
                <w:rFonts w:ascii="Times New Roman" w:hAnsi="Times New Roman"/>
                <w:bCs/>
                <w:sz w:val="28"/>
              </w:rPr>
              <w:t>Liabilities</w:t>
            </w:r>
            <w:r w:rsidRPr="00AB4C6E">
              <w:rPr>
                <w:rFonts w:ascii="Kruti Dev 010" w:hAnsi="Kruti Dev 010"/>
                <w:bCs/>
                <w:sz w:val="32"/>
              </w:rPr>
              <w:t>½</w:t>
            </w:r>
          </w:p>
        </w:tc>
        <w:tc>
          <w:tcPr>
            <w:tcW w:w="1170" w:type="dxa"/>
            <w:tcBorders>
              <w:top w:val="single" w:sz="4" w:space="0" w:color="auto"/>
              <w:left w:val="single" w:sz="4" w:space="0" w:color="auto"/>
              <w:bottom w:val="single" w:sz="4" w:space="0" w:color="auto"/>
              <w:right w:val="single" w:sz="4" w:space="0" w:color="auto"/>
            </w:tcBorders>
          </w:tcPr>
          <w:p w14:paraId="02F18F03" w14:textId="77777777" w:rsidR="00D859B5" w:rsidRPr="00760F79" w:rsidRDefault="00D859B5" w:rsidP="008A7881">
            <w:pPr>
              <w:pStyle w:val="ListParagraph"/>
              <w:spacing w:after="0" w:line="360" w:lineRule="auto"/>
              <w:ind w:left="0"/>
              <w:jc w:val="center"/>
              <w:rPr>
                <w:rFonts w:ascii="Kruti Dev 010" w:hAnsi="Kruti Dev 010"/>
                <w:b/>
                <w:bCs/>
                <w:sz w:val="32"/>
              </w:rPr>
            </w:pPr>
            <w:r w:rsidRPr="00760F79">
              <w:rPr>
                <w:rFonts w:ascii="Kruti Dev 010" w:hAnsi="Kruti Dev 010"/>
                <w:b/>
                <w:bCs/>
                <w:sz w:val="32"/>
              </w:rPr>
              <w:t>jkf'k</w:t>
            </w:r>
            <w:r>
              <w:rPr>
                <w:rFonts w:ascii="Kruti Dev 010" w:hAnsi="Kruti Dev 010"/>
                <w:b/>
                <w:bCs/>
                <w:sz w:val="32"/>
              </w:rPr>
              <w:t xml:space="preserve"> </w:t>
            </w:r>
            <w:r w:rsidRPr="00F64EA4">
              <w:rPr>
                <w:rFonts w:ascii="Tahoma" w:hAnsi="Tahoma" w:cs="Tahoma"/>
                <w:bCs/>
                <w:sz w:val="24"/>
              </w:rPr>
              <w:t>₹</w:t>
            </w:r>
          </w:p>
        </w:tc>
        <w:tc>
          <w:tcPr>
            <w:tcW w:w="3060" w:type="dxa"/>
            <w:tcBorders>
              <w:left w:val="single" w:sz="4" w:space="0" w:color="auto"/>
              <w:bottom w:val="single" w:sz="4" w:space="0" w:color="auto"/>
            </w:tcBorders>
          </w:tcPr>
          <w:p w14:paraId="08080B2F" w14:textId="77777777" w:rsidR="00D859B5" w:rsidRPr="00760F79" w:rsidRDefault="00D859B5" w:rsidP="008A7881">
            <w:pPr>
              <w:pStyle w:val="ListParagraph"/>
              <w:spacing w:after="0" w:line="360" w:lineRule="auto"/>
              <w:ind w:left="0"/>
              <w:jc w:val="center"/>
              <w:rPr>
                <w:rFonts w:ascii="Kruti Dev 010" w:hAnsi="Kruti Dev 010"/>
                <w:b/>
                <w:bCs/>
                <w:sz w:val="32"/>
              </w:rPr>
            </w:pPr>
            <w:r w:rsidRPr="00760F79">
              <w:rPr>
                <w:rFonts w:ascii="Kruti Dev 010" w:hAnsi="Kruti Dev 010"/>
                <w:b/>
                <w:bCs/>
                <w:sz w:val="32"/>
              </w:rPr>
              <w:t>lEifRr;kW</w:t>
            </w:r>
            <w:r>
              <w:rPr>
                <w:rFonts w:ascii="Kruti Dev 010" w:hAnsi="Kruti Dev 010"/>
                <w:b/>
                <w:bCs/>
                <w:sz w:val="32"/>
              </w:rPr>
              <w:t xml:space="preserve"> </w:t>
            </w:r>
            <w:r w:rsidRPr="00AB4C6E">
              <w:rPr>
                <w:rFonts w:ascii="Kruti Dev 010" w:hAnsi="Kruti Dev 010"/>
                <w:bCs/>
                <w:sz w:val="32"/>
              </w:rPr>
              <w:t>¼</w:t>
            </w:r>
            <w:r w:rsidRPr="00F64EA4">
              <w:rPr>
                <w:rFonts w:ascii="Times New Roman" w:hAnsi="Times New Roman"/>
                <w:bCs/>
                <w:sz w:val="28"/>
              </w:rPr>
              <w:t>Assets</w:t>
            </w:r>
            <w:r w:rsidRPr="00AB4C6E">
              <w:rPr>
                <w:rFonts w:ascii="Kruti Dev 010" w:hAnsi="Kruti Dev 010"/>
                <w:bCs/>
                <w:sz w:val="32"/>
              </w:rPr>
              <w:t>½</w:t>
            </w:r>
            <w:r>
              <w:rPr>
                <w:rFonts w:ascii="Kruti Dev 010" w:hAnsi="Kruti Dev 010"/>
                <w:b/>
                <w:bCs/>
                <w:sz w:val="32"/>
              </w:rPr>
              <w:t xml:space="preserve">  </w:t>
            </w:r>
          </w:p>
        </w:tc>
        <w:tc>
          <w:tcPr>
            <w:tcW w:w="1530" w:type="dxa"/>
            <w:tcBorders>
              <w:bottom w:val="single" w:sz="4" w:space="0" w:color="auto"/>
              <w:right w:val="nil"/>
            </w:tcBorders>
          </w:tcPr>
          <w:p w14:paraId="37A1BA2E" w14:textId="77777777" w:rsidR="00D859B5" w:rsidRPr="00760F79" w:rsidRDefault="00D859B5" w:rsidP="008A7881">
            <w:pPr>
              <w:pStyle w:val="ListParagraph"/>
              <w:spacing w:after="0" w:line="360" w:lineRule="auto"/>
              <w:ind w:left="0"/>
              <w:jc w:val="center"/>
              <w:rPr>
                <w:rFonts w:ascii="Kruti Dev 010" w:hAnsi="Kruti Dev 010"/>
                <w:b/>
                <w:bCs/>
                <w:sz w:val="32"/>
              </w:rPr>
            </w:pPr>
            <w:r w:rsidRPr="00760F79">
              <w:rPr>
                <w:rFonts w:ascii="Kruti Dev 010" w:hAnsi="Kruti Dev 010"/>
                <w:b/>
                <w:bCs/>
                <w:sz w:val="32"/>
              </w:rPr>
              <w:t>jkf'k</w:t>
            </w:r>
            <w:r>
              <w:rPr>
                <w:rFonts w:ascii="Kruti Dev 010" w:hAnsi="Kruti Dev 010"/>
                <w:b/>
                <w:bCs/>
                <w:sz w:val="32"/>
              </w:rPr>
              <w:t xml:space="preserve"> </w:t>
            </w:r>
            <w:r w:rsidRPr="00F64EA4">
              <w:rPr>
                <w:rFonts w:ascii="Tahoma" w:hAnsi="Tahoma" w:cs="Tahoma"/>
                <w:bCs/>
                <w:sz w:val="24"/>
              </w:rPr>
              <w:t>₹</w:t>
            </w:r>
            <w:r>
              <w:rPr>
                <w:rFonts w:ascii="Tahoma" w:hAnsi="Tahoma" w:cs="Tahoma"/>
                <w:bCs/>
                <w:sz w:val="24"/>
              </w:rPr>
              <w:t xml:space="preserve"> </w:t>
            </w:r>
          </w:p>
        </w:tc>
      </w:tr>
      <w:tr w:rsidR="00D859B5" w:rsidRPr="00760F79" w14:paraId="767D5BB1" w14:textId="77777777" w:rsidTr="00D27826">
        <w:trPr>
          <w:trHeight w:val="2629"/>
        </w:trPr>
        <w:tc>
          <w:tcPr>
            <w:tcW w:w="3558" w:type="dxa"/>
            <w:tcBorders>
              <w:top w:val="single" w:sz="4" w:space="0" w:color="auto"/>
              <w:left w:val="nil"/>
              <w:bottom w:val="single" w:sz="4" w:space="0" w:color="auto"/>
              <w:right w:val="single" w:sz="4" w:space="0" w:color="auto"/>
            </w:tcBorders>
          </w:tcPr>
          <w:p w14:paraId="3B07F8C9" w14:textId="77777777" w:rsidR="00D859B5" w:rsidRDefault="00D859B5" w:rsidP="008A7881">
            <w:pPr>
              <w:pStyle w:val="ListParagraph"/>
              <w:spacing w:after="0" w:line="360" w:lineRule="auto"/>
              <w:ind w:left="0"/>
              <w:jc w:val="both"/>
              <w:rPr>
                <w:rFonts w:ascii="Times New Roman" w:hAnsi="Times New Roman"/>
                <w:bCs/>
                <w:sz w:val="24"/>
              </w:rPr>
            </w:pPr>
            <w:r w:rsidRPr="00760F79">
              <w:rPr>
                <w:rFonts w:ascii="Kruti Dev 010" w:hAnsi="Kruti Dev 010"/>
                <w:bCs/>
                <w:sz w:val="32"/>
              </w:rPr>
              <w:t>ysunkj</w:t>
            </w:r>
            <w:r>
              <w:rPr>
                <w:rFonts w:ascii="Kruti Dev 010" w:hAnsi="Kruti Dev 010"/>
                <w:bCs/>
                <w:sz w:val="32"/>
              </w:rPr>
              <w:t xml:space="preserve"> </w:t>
            </w:r>
            <w:r w:rsidRPr="00AB4C6E">
              <w:rPr>
                <w:rFonts w:ascii="Kruti Dev 010" w:hAnsi="Kruti Dev 010"/>
                <w:bCs/>
                <w:sz w:val="32"/>
              </w:rPr>
              <w:t>¼</w:t>
            </w:r>
            <w:r w:rsidRPr="00F64EA4">
              <w:rPr>
                <w:rFonts w:ascii="Times New Roman" w:hAnsi="Times New Roman"/>
                <w:bCs/>
                <w:sz w:val="24"/>
              </w:rPr>
              <w:t>Creditors</w:t>
            </w:r>
            <w:r>
              <w:rPr>
                <w:rFonts w:ascii="Times New Roman" w:hAnsi="Times New Roman"/>
                <w:bCs/>
                <w:sz w:val="24"/>
              </w:rPr>
              <w:t>)</w:t>
            </w:r>
          </w:p>
          <w:p w14:paraId="3BE0197A" w14:textId="199C27B8" w:rsidR="00D859B5" w:rsidRDefault="00D859B5" w:rsidP="008A7881">
            <w:pPr>
              <w:pStyle w:val="ListParagraph"/>
              <w:spacing w:after="0" w:line="360" w:lineRule="auto"/>
              <w:ind w:left="0"/>
              <w:jc w:val="both"/>
              <w:rPr>
                <w:rFonts w:ascii="Kruti Dev 010" w:hAnsi="Kruti Dev 010"/>
                <w:bCs/>
                <w:sz w:val="32"/>
              </w:rPr>
            </w:pPr>
            <w:r>
              <w:rPr>
                <w:rFonts w:ascii="Kruti Dev 010" w:hAnsi="Kruti Dev 010"/>
                <w:bCs/>
                <w:sz w:val="32"/>
              </w:rPr>
              <w:t xml:space="preserve">ns; fcy </w:t>
            </w:r>
            <w:r w:rsidRPr="00AB4C6E">
              <w:rPr>
                <w:rFonts w:ascii="Kruti Dev 010" w:hAnsi="Kruti Dev 010"/>
                <w:bCs/>
                <w:sz w:val="32"/>
              </w:rPr>
              <w:t>¼</w:t>
            </w:r>
            <w:r>
              <w:rPr>
                <w:rFonts w:ascii="Times New Roman" w:hAnsi="Times New Roman"/>
                <w:bCs/>
                <w:sz w:val="24"/>
              </w:rPr>
              <w:t>Bills payables</w:t>
            </w:r>
            <w:r w:rsidR="00AB4C6E">
              <w:rPr>
                <w:rFonts w:ascii="Times New Roman" w:hAnsi="Times New Roman"/>
                <w:bCs/>
                <w:sz w:val="24"/>
              </w:rPr>
              <w:t>)</w:t>
            </w:r>
          </w:p>
          <w:p w14:paraId="1F3E2AB9" w14:textId="77777777" w:rsidR="00D859B5" w:rsidRDefault="00D859B5" w:rsidP="008A7881">
            <w:pPr>
              <w:pStyle w:val="ListParagraph"/>
              <w:spacing w:after="0" w:line="360" w:lineRule="auto"/>
              <w:ind w:left="0"/>
              <w:jc w:val="both"/>
              <w:rPr>
                <w:rFonts w:ascii="Kruti Dev 010" w:hAnsi="Kruti Dev 010"/>
                <w:bCs/>
                <w:sz w:val="32"/>
              </w:rPr>
            </w:pPr>
            <w:r>
              <w:rPr>
                <w:rFonts w:ascii="Kruti Dev 010" w:hAnsi="Kruti Dev 010"/>
                <w:bCs/>
                <w:sz w:val="32"/>
              </w:rPr>
              <w:t xml:space="preserve">lkekU; </w:t>
            </w:r>
            <w:r w:rsidRPr="00760F79">
              <w:rPr>
                <w:rFonts w:ascii="Kruti Dev 010" w:hAnsi="Kruti Dev 010"/>
                <w:bCs/>
                <w:sz w:val="32"/>
              </w:rPr>
              <w:t xml:space="preserve">lap; </w:t>
            </w:r>
          </w:p>
          <w:p w14:paraId="2EF9C709" w14:textId="77777777" w:rsidR="00D859B5" w:rsidRDefault="00D859B5" w:rsidP="008A7881">
            <w:pPr>
              <w:pStyle w:val="ListParagraph"/>
              <w:spacing w:after="0" w:line="360" w:lineRule="auto"/>
              <w:ind w:left="0"/>
              <w:jc w:val="both"/>
              <w:rPr>
                <w:rFonts w:ascii="Times New Roman" w:hAnsi="Times New Roman"/>
                <w:bCs/>
                <w:sz w:val="24"/>
              </w:rPr>
            </w:pPr>
            <w:r w:rsidRPr="00E54332">
              <w:rPr>
                <w:rFonts w:ascii="Times New Roman" w:hAnsi="Times New Roman"/>
                <w:bCs/>
                <w:sz w:val="24"/>
              </w:rPr>
              <w:t>(</w:t>
            </w:r>
            <w:r>
              <w:rPr>
                <w:rFonts w:ascii="Times New Roman" w:hAnsi="Times New Roman"/>
                <w:bCs/>
                <w:sz w:val="24"/>
              </w:rPr>
              <w:t xml:space="preserve">General </w:t>
            </w:r>
            <w:r w:rsidRPr="00E54332">
              <w:rPr>
                <w:rFonts w:ascii="Times New Roman" w:hAnsi="Times New Roman"/>
                <w:bCs/>
                <w:sz w:val="24"/>
              </w:rPr>
              <w:t>Reserve</w:t>
            </w:r>
            <w:r>
              <w:rPr>
                <w:rFonts w:ascii="Times New Roman" w:hAnsi="Times New Roman"/>
                <w:bCs/>
                <w:sz w:val="24"/>
              </w:rPr>
              <w:t xml:space="preserve"> )</w:t>
            </w:r>
          </w:p>
          <w:p w14:paraId="3F557737" w14:textId="77777777" w:rsidR="00D859B5" w:rsidRDefault="00D859B5" w:rsidP="008A7881">
            <w:pPr>
              <w:pStyle w:val="ListParagraph"/>
              <w:spacing w:after="0" w:line="360" w:lineRule="auto"/>
              <w:ind w:left="0"/>
              <w:jc w:val="both"/>
              <w:rPr>
                <w:rFonts w:ascii="Times New Roman" w:hAnsi="Times New Roman"/>
                <w:bCs/>
                <w:sz w:val="24"/>
              </w:rPr>
            </w:pPr>
            <w:r w:rsidRPr="00760F79">
              <w:rPr>
                <w:rFonts w:ascii="Kruti Dev 010" w:hAnsi="Kruti Dev 010"/>
                <w:bCs/>
                <w:sz w:val="32"/>
              </w:rPr>
              <w:t>iwWath [kkrk</w:t>
            </w:r>
            <w:r>
              <w:rPr>
                <w:rFonts w:ascii="Kruti Dev 010" w:hAnsi="Kruti Dev 010"/>
                <w:bCs/>
                <w:sz w:val="32"/>
              </w:rPr>
              <w:t xml:space="preserve"> </w:t>
            </w:r>
            <w:r w:rsidRPr="00E54332">
              <w:rPr>
                <w:rFonts w:ascii="Times New Roman" w:hAnsi="Times New Roman"/>
                <w:bCs/>
                <w:sz w:val="24"/>
              </w:rPr>
              <w:t>(Capital a/c)</w:t>
            </w:r>
          </w:p>
          <w:p w14:paraId="4CCB55BE" w14:textId="77777777" w:rsidR="00D859B5" w:rsidRDefault="00D859B5" w:rsidP="008A7881">
            <w:pPr>
              <w:pStyle w:val="ListParagraph"/>
              <w:spacing w:after="0" w:line="360" w:lineRule="auto"/>
              <w:ind w:left="0"/>
              <w:jc w:val="both"/>
              <w:rPr>
                <w:rFonts w:ascii="Times New Roman" w:hAnsi="Times New Roman"/>
                <w:bCs/>
                <w:sz w:val="28"/>
              </w:rPr>
            </w:pPr>
            <w:r>
              <w:rPr>
                <w:rFonts w:ascii="Kruti Dev 010" w:hAnsi="Kruti Dev 010"/>
                <w:bCs/>
                <w:sz w:val="32"/>
              </w:rPr>
              <w:t xml:space="preserve">v </w:t>
            </w:r>
            <w:r>
              <w:rPr>
                <w:rFonts w:ascii="Times New Roman" w:hAnsi="Times New Roman"/>
                <w:bCs/>
                <w:sz w:val="28"/>
              </w:rPr>
              <w:t>A                      50,000</w:t>
            </w:r>
          </w:p>
          <w:p w14:paraId="2FA52EEB" w14:textId="77777777" w:rsidR="00D859B5" w:rsidRDefault="00D859B5" w:rsidP="008A7881">
            <w:pPr>
              <w:pStyle w:val="ListParagraph"/>
              <w:spacing w:after="0" w:line="360" w:lineRule="auto"/>
              <w:ind w:left="0"/>
              <w:jc w:val="both"/>
              <w:rPr>
                <w:rFonts w:ascii="Times New Roman" w:hAnsi="Times New Roman"/>
                <w:bCs/>
                <w:sz w:val="24"/>
              </w:rPr>
            </w:pPr>
            <w:r>
              <w:rPr>
                <w:rFonts w:ascii="Kruti Dev 010" w:hAnsi="Kruti Dev 010"/>
                <w:bCs/>
                <w:sz w:val="32"/>
              </w:rPr>
              <w:t xml:space="preserve">c </w:t>
            </w:r>
            <w:r>
              <w:rPr>
                <w:rFonts w:ascii="Times New Roman" w:hAnsi="Times New Roman"/>
                <w:bCs/>
                <w:sz w:val="28"/>
              </w:rPr>
              <w:t>B                       32,000</w:t>
            </w:r>
          </w:p>
          <w:p w14:paraId="6F05BF7D" w14:textId="77777777" w:rsidR="00D859B5" w:rsidRPr="00760F79" w:rsidRDefault="00D859B5" w:rsidP="008A7881">
            <w:pPr>
              <w:pStyle w:val="ListParagraph"/>
              <w:spacing w:after="0" w:line="360" w:lineRule="auto"/>
              <w:ind w:left="0"/>
              <w:jc w:val="both"/>
              <w:rPr>
                <w:rFonts w:ascii="Kruti Dev 010" w:hAnsi="Kruti Dev 010"/>
                <w:bCs/>
                <w:sz w:val="32"/>
              </w:rPr>
            </w:pPr>
          </w:p>
        </w:tc>
        <w:tc>
          <w:tcPr>
            <w:tcW w:w="1170" w:type="dxa"/>
            <w:tcBorders>
              <w:top w:val="single" w:sz="4" w:space="0" w:color="auto"/>
              <w:left w:val="single" w:sz="4" w:space="0" w:color="auto"/>
              <w:bottom w:val="single" w:sz="4" w:space="0" w:color="auto"/>
              <w:right w:val="single" w:sz="4" w:space="0" w:color="auto"/>
            </w:tcBorders>
          </w:tcPr>
          <w:p w14:paraId="4A90219C" w14:textId="77777777" w:rsidR="00D859B5" w:rsidRDefault="00D859B5" w:rsidP="008A7881">
            <w:pPr>
              <w:pStyle w:val="ListParagraph"/>
              <w:spacing w:after="0" w:line="360" w:lineRule="auto"/>
              <w:ind w:left="0"/>
              <w:jc w:val="center"/>
              <w:rPr>
                <w:rFonts w:ascii="Kruti Dev 010" w:hAnsi="Kruti Dev 010"/>
                <w:bCs/>
                <w:sz w:val="32"/>
              </w:rPr>
            </w:pPr>
            <w:r>
              <w:rPr>
                <w:rFonts w:ascii="Kruti Dev 010" w:hAnsi="Kruti Dev 010"/>
                <w:bCs/>
                <w:sz w:val="32"/>
              </w:rPr>
              <w:t>8]000</w:t>
            </w:r>
          </w:p>
          <w:p w14:paraId="1666399D" w14:textId="77777777" w:rsidR="00D859B5" w:rsidRDefault="00D859B5" w:rsidP="008A7881">
            <w:pPr>
              <w:pStyle w:val="ListParagraph"/>
              <w:spacing w:after="0" w:line="360" w:lineRule="auto"/>
              <w:ind w:left="0"/>
              <w:jc w:val="center"/>
              <w:rPr>
                <w:rFonts w:ascii="Kruti Dev 010" w:hAnsi="Kruti Dev 010"/>
                <w:bCs/>
                <w:sz w:val="32"/>
              </w:rPr>
            </w:pPr>
            <w:r>
              <w:rPr>
                <w:rFonts w:ascii="Kruti Dev 010" w:hAnsi="Kruti Dev 010"/>
                <w:bCs/>
                <w:sz w:val="32"/>
              </w:rPr>
              <w:t>4]000</w:t>
            </w:r>
          </w:p>
          <w:p w14:paraId="6ABCEAA3" w14:textId="77777777" w:rsidR="00D859B5" w:rsidRDefault="00D859B5" w:rsidP="008A7881">
            <w:pPr>
              <w:pStyle w:val="ListParagraph"/>
              <w:spacing w:after="0" w:line="360" w:lineRule="auto"/>
              <w:ind w:left="0"/>
              <w:jc w:val="center"/>
              <w:rPr>
                <w:rFonts w:ascii="Kruti Dev 010" w:hAnsi="Kruti Dev 010"/>
                <w:bCs/>
                <w:sz w:val="32"/>
              </w:rPr>
            </w:pPr>
            <w:r>
              <w:rPr>
                <w:rFonts w:ascii="Kruti Dev 010" w:hAnsi="Kruti Dev 010"/>
                <w:bCs/>
                <w:sz w:val="32"/>
              </w:rPr>
              <w:t>6]000</w:t>
            </w:r>
          </w:p>
          <w:p w14:paraId="6C826EAA" w14:textId="77777777" w:rsidR="00D859B5" w:rsidRDefault="00D859B5" w:rsidP="008A7881">
            <w:pPr>
              <w:pStyle w:val="ListParagraph"/>
              <w:spacing w:after="0" w:line="360" w:lineRule="auto"/>
              <w:ind w:left="0"/>
              <w:jc w:val="center"/>
              <w:rPr>
                <w:rFonts w:ascii="Kruti Dev 010" w:hAnsi="Kruti Dev 010"/>
                <w:bCs/>
                <w:sz w:val="32"/>
              </w:rPr>
            </w:pPr>
          </w:p>
          <w:p w14:paraId="62DC6ED6" w14:textId="77777777" w:rsidR="00D859B5" w:rsidRDefault="00D859B5" w:rsidP="008A7881">
            <w:pPr>
              <w:pStyle w:val="ListParagraph"/>
              <w:spacing w:after="0" w:line="360" w:lineRule="auto"/>
              <w:ind w:left="0"/>
              <w:jc w:val="center"/>
              <w:rPr>
                <w:rFonts w:ascii="Kruti Dev 010" w:hAnsi="Kruti Dev 010"/>
                <w:bCs/>
                <w:sz w:val="32"/>
              </w:rPr>
            </w:pPr>
          </w:p>
          <w:p w14:paraId="3D94E3FB" w14:textId="77777777" w:rsidR="00D859B5" w:rsidRDefault="00D859B5" w:rsidP="008A7881">
            <w:pPr>
              <w:pStyle w:val="ListParagraph"/>
              <w:spacing w:after="0" w:line="360" w:lineRule="auto"/>
              <w:ind w:left="0"/>
              <w:jc w:val="center"/>
              <w:rPr>
                <w:rFonts w:ascii="Kruti Dev 010" w:hAnsi="Kruti Dev 010"/>
                <w:bCs/>
                <w:sz w:val="32"/>
              </w:rPr>
            </w:pPr>
          </w:p>
          <w:p w14:paraId="13FADEAA" w14:textId="77777777" w:rsidR="00D859B5" w:rsidRDefault="00D859B5" w:rsidP="008A7881">
            <w:pPr>
              <w:pStyle w:val="ListParagraph"/>
              <w:spacing w:after="0" w:line="360" w:lineRule="auto"/>
              <w:ind w:left="0"/>
              <w:jc w:val="center"/>
              <w:rPr>
                <w:rFonts w:ascii="Kruti Dev 010" w:hAnsi="Kruti Dev 010"/>
                <w:bCs/>
                <w:sz w:val="32"/>
              </w:rPr>
            </w:pPr>
            <w:r>
              <w:rPr>
                <w:rFonts w:ascii="Kruti Dev 010" w:hAnsi="Kruti Dev 010"/>
                <w:bCs/>
                <w:sz w:val="32"/>
              </w:rPr>
              <w:t>82]000</w:t>
            </w:r>
          </w:p>
          <w:p w14:paraId="1A3CE85E" w14:textId="77777777" w:rsidR="00D859B5" w:rsidRPr="00760F79" w:rsidRDefault="00D859B5" w:rsidP="008A7881">
            <w:pPr>
              <w:pStyle w:val="ListParagraph"/>
              <w:spacing w:after="0" w:line="360" w:lineRule="auto"/>
              <w:ind w:left="0"/>
              <w:jc w:val="center"/>
              <w:rPr>
                <w:rFonts w:ascii="Kruti Dev 010" w:hAnsi="Kruti Dev 010"/>
                <w:bCs/>
                <w:sz w:val="32"/>
              </w:rPr>
            </w:pPr>
          </w:p>
        </w:tc>
        <w:tc>
          <w:tcPr>
            <w:tcW w:w="3060" w:type="dxa"/>
            <w:tcBorders>
              <w:top w:val="single" w:sz="4" w:space="0" w:color="auto"/>
              <w:left w:val="single" w:sz="4" w:space="0" w:color="auto"/>
              <w:bottom w:val="single" w:sz="4" w:space="0" w:color="auto"/>
              <w:right w:val="single" w:sz="4" w:space="0" w:color="auto"/>
            </w:tcBorders>
          </w:tcPr>
          <w:p w14:paraId="2DAB1200" w14:textId="77777777" w:rsidR="00D859B5" w:rsidRDefault="00D859B5" w:rsidP="008A7881">
            <w:pPr>
              <w:pStyle w:val="ListParagraph"/>
              <w:spacing w:after="0" w:line="360" w:lineRule="auto"/>
              <w:ind w:left="0"/>
              <w:jc w:val="both"/>
              <w:rPr>
                <w:rFonts w:ascii="Times New Roman" w:hAnsi="Times New Roman"/>
                <w:bCs/>
                <w:sz w:val="24"/>
              </w:rPr>
            </w:pPr>
            <w:r>
              <w:rPr>
                <w:rFonts w:ascii="Kruti Dev 010" w:hAnsi="Kruti Dev 010"/>
                <w:bCs/>
                <w:sz w:val="32"/>
              </w:rPr>
              <w:t xml:space="preserve">jksdM+ </w:t>
            </w:r>
            <w:r>
              <w:rPr>
                <w:rFonts w:ascii="Times New Roman" w:hAnsi="Times New Roman"/>
                <w:bCs/>
                <w:sz w:val="24"/>
              </w:rPr>
              <w:t>(Cash</w:t>
            </w:r>
            <w:r w:rsidRPr="0027377F">
              <w:rPr>
                <w:rFonts w:ascii="Times New Roman" w:hAnsi="Times New Roman"/>
                <w:bCs/>
                <w:sz w:val="24"/>
              </w:rPr>
              <w:t>)</w:t>
            </w:r>
          </w:p>
          <w:p w14:paraId="16DE5827" w14:textId="77777777" w:rsidR="00D859B5" w:rsidRDefault="00D859B5" w:rsidP="008A7881">
            <w:pPr>
              <w:pStyle w:val="ListParagraph"/>
              <w:spacing w:after="0" w:line="360" w:lineRule="auto"/>
              <w:ind w:left="0"/>
              <w:jc w:val="both"/>
              <w:rPr>
                <w:rFonts w:ascii="Times New Roman" w:hAnsi="Times New Roman"/>
                <w:bCs/>
                <w:sz w:val="24"/>
              </w:rPr>
            </w:pPr>
            <w:r>
              <w:rPr>
                <w:rFonts w:ascii="Kruti Dev 010" w:hAnsi="Kruti Dev 010"/>
                <w:bCs/>
                <w:sz w:val="32"/>
              </w:rPr>
              <w:t xml:space="preserve">cSd esa jksdM+ </w:t>
            </w:r>
            <w:r>
              <w:rPr>
                <w:rFonts w:ascii="Times New Roman" w:hAnsi="Times New Roman"/>
                <w:bCs/>
                <w:sz w:val="24"/>
              </w:rPr>
              <w:t>(Cash at bank</w:t>
            </w:r>
            <w:r w:rsidRPr="0027377F">
              <w:rPr>
                <w:rFonts w:ascii="Times New Roman" w:hAnsi="Times New Roman"/>
                <w:bCs/>
                <w:sz w:val="24"/>
              </w:rPr>
              <w:t>)</w:t>
            </w:r>
          </w:p>
          <w:p w14:paraId="6AE894F3" w14:textId="77777777" w:rsidR="00D859B5" w:rsidRDefault="00D859B5" w:rsidP="008A7881">
            <w:pPr>
              <w:pStyle w:val="ListParagraph"/>
              <w:spacing w:after="0" w:line="360" w:lineRule="auto"/>
              <w:ind w:left="0"/>
              <w:jc w:val="both"/>
              <w:rPr>
                <w:rFonts w:ascii="Kruti Dev 010" w:hAnsi="Kruti Dev 010"/>
                <w:bCs/>
                <w:sz w:val="32"/>
              </w:rPr>
            </w:pPr>
            <w:r>
              <w:rPr>
                <w:rFonts w:ascii="Kruti Dev 010" w:hAnsi="Kruti Dev 010"/>
                <w:bCs/>
                <w:sz w:val="32"/>
              </w:rPr>
              <w:t xml:space="preserve">nsunkj </w:t>
            </w:r>
            <w:r w:rsidRPr="0027377F">
              <w:rPr>
                <w:rFonts w:ascii="Times New Roman" w:hAnsi="Times New Roman"/>
                <w:bCs/>
                <w:sz w:val="24"/>
              </w:rPr>
              <w:t>(Debtors)</w:t>
            </w:r>
            <w:r>
              <w:rPr>
                <w:rFonts w:ascii="Times New Roman" w:hAnsi="Times New Roman"/>
                <w:bCs/>
                <w:sz w:val="24"/>
              </w:rPr>
              <w:t xml:space="preserve">   </w:t>
            </w:r>
          </w:p>
          <w:p w14:paraId="77A724BC" w14:textId="77777777" w:rsidR="00D859B5" w:rsidRDefault="00D859B5" w:rsidP="008A7881">
            <w:pPr>
              <w:pStyle w:val="ListParagraph"/>
              <w:spacing w:after="0" w:line="360" w:lineRule="auto"/>
              <w:ind w:left="0"/>
              <w:jc w:val="both"/>
              <w:rPr>
                <w:rFonts w:ascii="Kruti Dev 010" w:hAnsi="Kruti Dev 010"/>
                <w:bCs/>
                <w:sz w:val="32"/>
              </w:rPr>
            </w:pPr>
            <w:r>
              <w:rPr>
                <w:rFonts w:ascii="Kruti Dev 010" w:hAnsi="Kruti Dev 010"/>
                <w:bCs/>
                <w:sz w:val="32"/>
              </w:rPr>
              <w:t xml:space="preserve">LVkWd </w:t>
            </w:r>
            <w:r w:rsidRPr="0027377F">
              <w:rPr>
                <w:rFonts w:ascii="Times New Roman" w:hAnsi="Times New Roman"/>
                <w:bCs/>
                <w:sz w:val="24"/>
              </w:rPr>
              <w:t>(Stock)</w:t>
            </w:r>
          </w:p>
          <w:p w14:paraId="6239473E" w14:textId="77777777" w:rsidR="00D859B5" w:rsidRDefault="00D859B5" w:rsidP="008A7881">
            <w:pPr>
              <w:pStyle w:val="ListParagraph"/>
              <w:spacing w:after="0" w:line="360" w:lineRule="auto"/>
              <w:ind w:left="0"/>
              <w:jc w:val="both"/>
              <w:rPr>
                <w:rFonts w:ascii="Times New Roman" w:hAnsi="Times New Roman"/>
                <w:bCs/>
                <w:sz w:val="24"/>
              </w:rPr>
            </w:pPr>
            <w:r w:rsidRPr="00760F79">
              <w:rPr>
                <w:rFonts w:ascii="Kruti Dev 010" w:hAnsi="Kruti Dev 010"/>
                <w:bCs/>
                <w:sz w:val="32"/>
              </w:rPr>
              <w:t>QuhZpj</w:t>
            </w:r>
            <w:r>
              <w:rPr>
                <w:rFonts w:ascii="Kruti Dev 010" w:hAnsi="Kruti Dev 010"/>
                <w:bCs/>
                <w:sz w:val="32"/>
              </w:rPr>
              <w:t xml:space="preserve"> </w:t>
            </w:r>
            <w:r w:rsidRPr="00F42BB1">
              <w:rPr>
                <w:rFonts w:ascii="Times New Roman" w:hAnsi="Times New Roman"/>
                <w:bCs/>
                <w:sz w:val="24"/>
              </w:rPr>
              <w:t>(Furniture)</w:t>
            </w:r>
          </w:p>
          <w:p w14:paraId="4A6EF49B" w14:textId="77777777" w:rsidR="00D859B5" w:rsidRDefault="00D859B5" w:rsidP="008A7881">
            <w:pPr>
              <w:pStyle w:val="ListParagraph"/>
              <w:spacing w:after="0" w:line="360" w:lineRule="auto"/>
              <w:ind w:left="0"/>
              <w:jc w:val="both"/>
              <w:rPr>
                <w:rFonts w:ascii="Kruti Dev 010" w:hAnsi="Kruti Dev 010"/>
                <w:bCs/>
                <w:sz w:val="32"/>
              </w:rPr>
            </w:pPr>
            <w:r>
              <w:rPr>
                <w:rFonts w:ascii="Kruti Dev 010" w:hAnsi="Kruti Dev 010"/>
                <w:bCs/>
                <w:sz w:val="32"/>
              </w:rPr>
              <w:t>e'khu</w:t>
            </w:r>
            <w:r w:rsidRPr="00760F79">
              <w:rPr>
                <w:rFonts w:ascii="Kruti Dev 010" w:hAnsi="Kruti Dev 010"/>
                <w:bCs/>
                <w:sz w:val="32"/>
              </w:rPr>
              <w:t xml:space="preserve"> </w:t>
            </w:r>
            <w:r w:rsidRPr="0027377F">
              <w:rPr>
                <w:rFonts w:ascii="Times New Roman" w:hAnsi="Times New Roman"/>
                <w:bCs/>
                <w:sz w:val="24"/>
              </w:rPr>
              <w:t>(</w:t>
            </w:r>
            <w:r>
              <w:rPr>
                <w:rFonts w:ascii="Times New Roman" w:hAnsi="Times New Roman"/>
                <w:bCs/>
                <w:sz w:val="24"/>
              </w:rPr>
              <w:t>Machinary</w:t>
            </w:r>
            <w:r w:rsidRPr="0027377F">
              <w:rPr>
                <w:rFonts w:ascii="Times New Roman" w:hAnsi="Times New Roman"/>
                <w:bCs/>
                <w:sz w:val="24"/>
              </w:rPr>
              <w:t>)</w:t>
            </w:r>
          </w:p>
          <w:p w14:paraId="1DAACB68" w14:textId="77777777" w:rsidR="00D859B5" w:rsidRPr="00760F79" w:rsidRDefault="00D859B5" w:rsidP="008A7881">
            <w:pPr>
              <w:pStyle w:val="ListParagraph"/>
              <w:spacing w:after="0" w:line="360" w:lineRule="auto"/>
              <w:ind w:left="0"/>
              <w:jc w:val="both"/>
              <w:rPr>
                <w:rFonts w:ascii="Kruti Dev 010" w:hAnsi="Kruti Dev 010"/>
                <w:bCs/>
                <w:sz w:val="32"/>
              </w:rPr>
            </w:pPr>
            <w:r>
              <w:rPr>
                <w:rFonts w:ascii="Kruti Dev 010" w:hAnsi="Kruti Dev 010"/>
                <w:bCs/>
                <w:sz w:val="32"/>
              </w:rPr>
              <w:t xml:space="preserve">Hkou </w:t>
            </w:r>
            <w:r w:rsidRPr="002120C8">
              <w:rPr>
                <w:rFonts w:ascii="Times New Roman" w:hAnsi="Times New Roman"/>
                <w:bCs/>
                <w:sz w:val="24"/>
              </w:rPr>
              <w:t>(</w:t>
            </w:r>
            <w:r>
              <w:rPr>
                <w:rFonts w:ascii="Times New Roman" w:hAnsi="Times New Roman"/>
                <w:bCs/>
                <w:sz w:val="24"/>
              </w:rPr>
              <w:t>Building)</w:t>
            </w:r>
          </w:p>
        </w:tc>
        <w:tc>
          <w:tcPr>
            <w:tcW w:w="1530" w:type="dxa"/>
            <w:tcBorders>
              <w:top w:val="single" w:sz="4" w:space="0" w:color="auto"/>
              <w:left w:val="single" w:sz="4" w:space="0" w:color="auto"/>
              <w:bottom w:val="single" w:sz="4" w:space="0" w:color="auto"/>
              <w:right w:val="nil"/>
            </w:tcBorders>
          </w:tcPr>
          <w:p w14:paraId="3C4A1A3E" w14:textId="77777777" w:rsidR="00D859B5" w:rsidRDefault="00D859B5" w:rsidP="008A7881">
            <w:pPr>
              <w:pStyle w:val="ListParagraph"/>
              <w:spacing w:after="0" w:line="360" w:lineRule="auto"/>
              <w:ind w:left="0"/>
              <w:jc w:val="center"/>
              <w:rPr>
                <w:rFonts w:ascii="Kruti Dev 010" w:hAnsi="Kruti Dev 010"/>
                <w:bCs/>
                <w:sz w:val="32"/>
              </w:rPr>
            </w:pPr>
            <w:r>
              <w:rPr>
                <w:rFonts w:ascii="Kruti Dev 010" w:hAnsi="Kruti Dev 010"/>
                <w:bCs/>
                <w:sz w:val="32"/>
              </w:rPr>
              <w:t>2</w:t>
            </w:r>
            <w:r w:rsidRPr="00760F79">
              <w:rPr>
                <w:rFonts w:ascii="Kruti Dev 010" w:hAnsi="Kruti Dev 010"/>
                <w:bCs/>
                <w:sz w:val="32"/>
              </w:rPr>
              <w:t>]000</w:t>
            </w:r>
          </w:p>
          <w:p w14:paraId="01DD7E9D" w14:textId="77777777" w:rsidR="00D859B5" w:rsidRDefault="00D859B5" w:rsidP="008A7881">
            <w:pPr>
              <w:pStyle w:val="ListParagraph"/>
              <w:spacing w:after="0" w:line="360" w:lineRule="auto"/>
              <w:ind w:left="0"/>
              <w:jc w:val="center"/>
              <w:rPr>
                <w:rFonts w:ascii="Kruti Dev 010" w:hAnsi="Kruti Dev 010"/>
                <w:bCs/>
                <w:sz w:val="32"/>
              </w:rPr>
            </w:pPr>
            <w:r>
              <w:rPr>
                <w:rFonts w:ascii="Kruti Dev 010" w:hAnsi="Kruti Dev 010"/>
                <w:bCs/>
                <w:sz w:val="32"/>
              </w:rPr>
              <w:t>10]000</w:t>
            </w:r>
          </w:p>
          <w:p w14:paraId="294F0874" w14:textId="77777777" w:rsidR="00D859B5" w:rsidRDefault="00D859B5" w:rsidP="008A7881">
            <w:pPr>
              <w:pStyle w:val="ListParagraph"/>
              <w:spacing w:after="0" w:line="360" w:lineRule="auto"/>
              <w:ind w:left="0"/>
              <w:jc w:val="center"/>
              <w:rPr>
                <w:rFonts w:ascii="Kruti Dev 010" w:hAnsi="Kruti Dev 010"/>
                <w:bCs/>
                <w:sz w:val="32"/>
              </w:rPr>
            </w:pPr>
            <w:r>
              <w:rPr>
                <w:rFonts w:ascii="Kruti Dev 010" w:hAnsi="Kruti Dev 010"/>
                <w:bCs/>
                <w:sz w:val="32"/>
              </w:rPr>
              <w:t>8]000</w:t>
            </w:r>
          </w:p>
          <w:p w14:paraId="5804258E" w14:textId="77777777" w:rsidR="00D859B5" w:rsidRDefault="00D859B5" w:rsidP="008A7881">
            <w:pPr>
              <w:pStyle w:val="ListParagraph"/>
              <w:spacing w:after="0" w:line="360" w:lineRule="auto"/>
              <w:ind w:left="0"/>
              <w:jc w:val="center"/>
              <w:rPr>
                <w:rFonts w:ascii="Kruti Dev 010" w:hAnsi="Kruti Dev 010"/>
                <w:bCs/>
                <w:sz w:val="32"/>
              </w:rPr>
            </w:pPr>
            <w:r>
              <w:rPr>
                <w:rFonts w:ascii="Kruti Dev 010" w:hAnsi="Kruti Dev 010"/>
                <w:bCs/>
                <w:sz w:val="32"/>
              </w:rPr>
              <w:t>10]000</w:t>
            </w:r>
          </w:p>
          <w:p w14:paraId="32219A25" w14:textId="77777777" w:rsidR="00D859B5" w:rsidRDefault="00D859B5" w:rsidP="008A7881">
            <w:pPr>
              <w:pStyle w:val="ListParagraph"/>
              <w:spacing w:after="0" w:line="360" w:lineRule="auto"/>
              <w:ind w:left="0"/>
              <w:jc w:val="center"/>
              <w:rPr>
                <w:rFonts w:ascii="Kruti Dev 010" w:hAnsi="Kruti Dev 010"/>
                <w:bCs/>
                <w:sz w:val="32"/>
              </w:rPr>
            </w:pPr>
            <w:r>
              <w:rPr>
                <w:rFonts w:ascii="Kruti Dev 010" w:hAnsi="Kruti Dev 010"/>
                <w:bCs/>
                <w:sz w:val="32"/>
              </w:rPr>
              <w:t>5]000</w:t>
            </w:r>
          </w:p>
          <w:p w14:paraId="4E2343F3" w14:textId="77777777" w:rsidR="00D859B5" w:rsidRDefault="00D859B5" w:rsidP="008A7881">
            <w:pPr>
              <w:pStyle w:val="ListParagraph"/>
              <w:spacing w:after="0" w:line="360" w:lineRule="auto"/>
              <w:ind w:left="0"/>
              <w:jc w:val="center"/>
              <w:rPr>
                <w:rFonts w:ascii="Kruti Dev 010" w:hAnsi="Kruti Dev 010"/>
                <w:bCs/>
                <w:sz w:val="32"/>
              </w:rPr>
            </w:pPr>
            <w:r>
              <w:rPr>
                <w:rFonts w:ascii="Kruti Dev 010" w:hAnsi="Kruti Dev 010"/>
                <w:bCs/>
                <w:sz w:val="32"/>
              </w:rPr>
              <w:t>25]000</w:t>
            </w:r>
          </w:p>
          <w:p w14:paraId="39F29832" w14:textId="77777777" w:rsidR="00D859B5" w:rsidRDefault="00D859B5" w:rsidP="008A7881">
            <w:pPr>
              <w:pStyle w:val="ListParagraph"/>
              <w:spacing w:after="0" w:line="360" w:lineRule="auto"/>
              <w:ind w:left="0"/>
              <w:jc w:val="center"/>
              <w:rPr>
                <w:rFonts w:ascii="Kruti Dev 010" w:hAnsi="Kruti Dev 010"/>
                <w:bCs/>
                <w:sz w:val="32"/>
              </w:rPr>
            </w:pPr>
            <w:r>
              <w:rPr>
                <w:rFonts w:ascii="Kruti Dev 010" w:hAnsi="Kruti Dev 010"/>
                <w:bCs/>
                <w:sz w:val="32"/>
              </w:rPr>
              <w:t>40]000</w:t>
            </w:r>
          </w:p>
          <w:p w14:paraId="2AC5849E" w14:textId="77777777" w:rsidR="00D859B5" w:rsidRPr="00760F79" w:rsidRDefault="00D859B5" w:rsidP="008A7881">
            <w:pPr>
              <w:pStyle w:val="ListParagraph"/>
              <w:spacing w:after="0" w:line="360" w:lineRule="auto"/>
              <w:ind w:left="0"/>
              <w:jc w:val="center"/>
              <w:rPr>
                <w:rFonts w:ascii="Kruti Dev 010" w:hAnsi="Kruti Dev 010"/>
                <w:bCs/>
                <w:sz w:val="32"/>
              </w:rPr>
            </w:pPr>
          </w:p>
        </w:tc>
      </w:tr>
      <w:tr w:rsidR="00D859B5" w:rsidRPr="00AE4B90" w14:paraId="699E2111" w14:textId="77777777" w:rsidTr="00D27826">
        <w:trPr>
          <w:trHeight w:val="513"/>
        </w:trPr>
        <w:tc>
          <w:tcPr>
            <w:tcW w:w="3558" w:type="dxa"/>
            <w:tcBorders>
              <w:top w:val="single" w:sz="4" w:space="0" w:color="auto"/>
              <w:left w:val="nil"/>
              <w:bottom w:val="single" w:sz="4" w:space="0" w:color="auto"/>
              <w:right w:val="single" w:sz="4" w:space="0" w:color="auto"/>
            </w:tcBorders>
          </w:tcPr>
          <w:p w14:paraId="42337B47" w14:textId="77777777" w:rsidR="00D859B5" w:rsidRPr="00AE4B90" w:rsidRDefault="00D859B5" w:rsidP="008A7881">
            <w:pPr>
              <w:pStyle w:val="ListParagraph"/>
              <w:spacing w:after="0" w:line="360" w:lineRule="auto"/>
              <w:ind w:left="0"/>
              <w:jc w:val="both"/>
              <w:rPr>
                <w:rFonts w:ascii="Kruti Dev 010" w:hAnsi="Kruti Dev 010"/>
                <w:b/>
                <w:bCs/>
                <w:sz w:val="32"/>
              </w:rPr>
            </w:pPr>
          </w:p>
        </w:tc>
        <w:tc>
          <w:tcPr>
            <w:tcW w:w="1170" w:type="dxa"/>
            <w:tcBorders>
              <w:top w:val="single" w:sz="4" w:space="0" w:color="auto"/>
              <w:left w:val="single" w:sz="4" w:space="0" w:color="auto"/>
              <w:bottom w:val="single" w:sz="4" w:space="0" w:color="auto"/>
              <w:right w:val="single" w:sz="4" w:space="0" w:color="auto"/>
            </w:tcBorders>
          </w:tcPr>
          <w:p w14:paraId="4C0D34E0" w14:textId="77777777" w:rsidR="00D859B5" w:rsidRPr="00AE4B90" w:rsidRDefault="00D859B5" w:rsidP="008A7881">
            <w:pPr>
              <w:pStyle w:val="ListParagraph"/>
              <w:spacing w:after="0" w:line="360" w:lineRule="auto"/>
              <w:ind w:left="0"/>
              <w:jc w:val="center"/>
              <w:rPr>
                <w:rFonts w:ascii="Kruti Dev 010" w:hAnsi="Kruti Dev 010"/>
                <w:b/>
                <w:bCs/>
                <w:sz w:val="32"/>
              </w:rPr>
            </w:pPr>
            <w:r w:rsidRPr="00AE4B90">
              <w:rPr>
                <w:rFonts w:ascii="Kruti Dev 010" w:hAnsi="Kruti Dev 010"/>
                <w:b/>
                <w:bCs/>
                <w:sz w:val="32"/>
              </w:rPr>
              <w:t>1]00]000</w:t>
            </w:r>
          </w:p>
        </w:tc>
        <w:tc>
          <w:tcPr>
            <w:tcW w:w="3060" w:type="dxa"/>
            <w:tcBorders>
              <w:top w:val="single" w:sz="4" w:space="0" w:color="auto"/>
              <w:left w:val="single" w:sz="4" w:space="0" w:color="auto"/>
              <w:bottom w:val="single" w:sz="4" w:space="0" w:color="auto"/>
              <w:right w:val="single" w:sz="4" w:space="0" w:color="auto"/>
            </w:tcBorders>
          </w:tcPr>
          <w:p w14:paraId="31B2464C" w14:textId="77777777" w:rsidR="00D859B5" w:rsidRPr="00AE4B90" w:rsidRDefault="00D859B5" w:rsidP="008A7881">
            <w:pPr>
              <w:pStyle w:val="ListParagraph"/>
              <w:spacing w:after="0" w:line="360" w:lineRule="auto"/>
              <w:ind w:left="0"/>
              <w:jc w:val="both"/>
              <w:rPr>
                <w:rFonts w:ascii="Kruti Dev 010" w:hAnsi="Kruti Dev 010"/>
                <w:b/>
                <w:bCs/>
                <w:sz w:val="32"/>
              </w:rPr>
            </w:pPr>
          </w:p>
        </w:tc>
        <w:tc>
          <w:tcPr>
            <w:tcW w:w="1530" w:type="dxa"/>
            <w:tcBorders>
              <w:top w:val="single" w:sz="4" w:space="0" w:color="auto"/>
              <w:left w:val="single" w:sz="4" w:space="0" w:color="auto"/>
              <w:bottom w:val="single" w:sz="4" w:space="0" w:color="auto"/>
              <w:right w:val="nil"/>
            </w:tcBorders>
          </w:tcPr>
          <w:p w14:paraId="1F3FB20B" w14:textId="77777777" w:rsidR="00D859B5" w:rsidRPr="00AE4B90" w:rsidRDefault="00D859B5" w:rsidP="008A7881">
            <w:pPr>
              <w:pStyle w:val="ListParagraph"/>
              <w:spacing w:after="0" w:line="360" w:lineRule="auto"/>
              <w:ind w:left="0"/>
              <w:jc w:val="center"/>
              <w:rPr>
                <w:rFonts w:ascii="Kruti Dev 010" w:hAnsi="Kruti Dev 010"/>
                <w:b/>
                <w:bCs/>
                <w:sz w:val="32"/>
              </w:rPr>
            </w:pPr>
            <w:r w:rsidRPr="00AE4B90">
              <w:rPr>
                <w:rFonts w:ascii="Kruti Dev 010" w:hAnsi="Kruti Dev 010"/>
                <w:b/>
                <w:bCs/>
                <w:sz w:val="32"/>
              </w:rPr>
              <w:t>1]00]000</w:t>
            </w:r>
          </w:p>
        </w:tc>
      </w:tr>
    </w:tbl>
    <w:p w14:paraId="6826E429" w14:textId="77777777" w:rsidR="008B31AB" w:rsidRDefault="008B31AB" w:rsidP="008A7881">
      <w:pPr>
        <w:spacing w:after="0" w:line="360" w:lineRule="auto"/>
        <w:ind w:left="720"/>
        <w:jc w:val="both"/>
        <w:rPr>
          <w:rFonts w:ascii="Kruti Dev 010" w:hAnsi="Kruti Dev 010"/>
          <w:bCs/>
          <w:sz w:val="32"/>
        </w:rPr>
      </w:pPr>
    </w:p>
    <w:p w14:paraId="7267778B" w14:textId="371CD512" w:rsidR="00D859B5" w:rsidRPr="00DB00D3" w:rsidRDefault="00D859B5" w:rsidP="008A7881">
      <w:pPr>
        <w:spacing w:after="0" w:line="360" w:lineRule="auto"/>
        <w:ind w:left="720"/>
        <w:jc w:val="both"/>
        <w:rPr>
          <w:rFonts w:ascii="Kruti Dev 010" w:hAnsi="Kruti Dev 010"/>
          <w:bCs/>
          <w:sz w:val="32"/>
        </w:rPr>
      </w:pPr>
      <w:r w:rsidRPr="00DB00D3">
        <w:rPr>
          <w:rFonts w:ascii="Kruti Dev 010" w:hAnsi="Kruti Dev 010"/>
          <w:bCs/>
          <w:sz w:val="32"/>
        </w:rPr>
        <w:t>le&gt;kSRks dh vU; 'krs± bl izdkj gS%</w:t>
      </w:r>
    </w:p>
    <w:p w14:paraId="0661FEB2" w14:textId="77777777" w:rsidR="00D859B5" w:rsidRPr="00142BE6" w:rsidRDefault="00D859B5">
      <w:pPr>
        <w:numPr>
          <w:ilvl w:val="0"/>
          <w:numId w:val="37"/>
        </w:numPr>
        <w:spacing w:after="0" w:line="360" w:lineRule="auto"/>
        <w:ind w:left="1080"/>
        <w:jc w:val="both"/>
        <w:rPr>
          <w:rFonts w:ascii="Kruti Dev 010" w:hAnsi="Kruti Dev 010"/>
          <w:bCs/>
          <w:sz w:val="32"/>
        </w:rPr>
      </w:pPr>
      <w:r>
        <w:rPr>
          <w:rFonts w:ascii="Kruti Dev 010" w:hAnsi="Kruti Dev 010"/>
          <w:bCs/>
          <w:sz w:val="32"/>
        </w:rPr>
        <w:t>^</w:t>
      </w:r>
      <w:r w:rsidRPr="00142BE6">
        <w:rPr>
          <w:rFonts w:ascii="Kruti Dev 010" w:hAnsi="Kruti Dev 010"/>
          <w:bCs/>
          <w:sz w:val="32"/>
        </w:rPr>
        <w:t>l</w:t>
      </w:r>
      <w:r>
        <w:rPr>
          <w:rFonts w:ascii="Kruti Dev 010" w:hAnsi="Kruti Dev 010"/>
          <w:bCs/>
          <w:sz w:val="32"/>
        </w:rPr>
        <w:t>*</w:t>
      </w:r>
      <w:r w:rsidRPr="00142BE6">
        <w:rPr>
          <w:rFonts w:ascii="Kruti Dev 010" w:hAnsi="Kruti Dev 010"/>
          <w:bCs/>
          <w:sz w:val="32"/>
        </w:rPr>
        <w:t xml:space="preserve"> </w:t>
      </w:r>
      <w:r w:rsidRPr="00F64EA4">
        <w:rPr>
          <w:rFonts w:ascii="Tahoma" w:hAnsi="Tahoma" w:cs="Tahoma"/>
          <w:bCs/>
          <w:sz w:val="24"/>
        </w:rPr>
        <w:t>₹</w:t>
      </w:r>
      <w:r>
        <w:rPr>
          <w:rFonts w:ascii="Tahoma" w:hAnsi="Tahoma" w:cs="Tahoma"/>
          <w:bCs/>
          <w:sz w:val="24"/>
        </w:rPr>
        <w:t xml:space="preserve"> </w:t>
      </w:r>
      <w:r w:rsidRPr="00142BE6">
        <w:rPr>
          <w:rFonts w:ascii="Kruti Dev 010" w:hAnsi="Kruti Dev 010"/>
          <w:bCs/>
          <w:sz w:val="32"/>
        </w:rPr>
        <w:t xml:space="preserve">12]000 dh jkf'k [;kfr ds :i esa ysdj vk,xkA </w:t>
      </w:r>
    </w:p>
    <w:p w14:paraId="7874950E" w14:textId="77777777" w:rsidR="00D859B5" w:rsidRPr="00142BE6" w:rsidRDefault="00D859B5">
      <w:pPr>
        <w:numPr>
          <w:ilvl w:val="0"/>
          <w:numId w:val="37"/>
        </w:numPr>
        <w:spacing w:after="0" w:line="360" w:lineRule="auto"/>
        <w:ind w:left="1080"/>
        <w:jc w:val="both"/>
        <w:rPr>
          <w:rFonts w:ascii="Kruti Dev 010" w:hAnsi="Kruti Dev 010"/>
          <w:bCs/>
          <w:sz w:val="32"/>
        </w:rPr>
      </w:pPr>
      <w:r w:rsidRPr="00142BE6">
        <w:rPr>
          <w:rFonts w:ascii="Kruti Dev 010" w:hAnsi="Kruti Dev 010"/>
          <w:bCs/>
          <w:sz w:val="32"/>
        </w:rPr>
        <w:t xml:space="preserve">Hkou dks </w:t>
      </w:r>
      <w:r w:rsidRPr="00F64EA4">
        <w:rPr>
          <w:rFonts w:ascii="Tahoma" w:hAnsi="Tahoma" w:cs="Tahoma"/>
          <w:bCs/>
          <w:sz w:val="24"/>
        </w:rPr>
        <w:t>₹</w:t>
      </w:r>
      <w:r>
        <w:rPr>
          <w:rFonts w:ascii="Tahoma" w:hAnsi="Tahoma" w:cs="Tahoma"/>
          <w:bCs/>
          <w:sz w:val="24"/>
        </w:rPr>
        <w:t xml:space="preserve"> </w:t>
      </w:r>
      <w:r w:rsidRPr="00142BE6">
        <w:rPr>
          <w:rFonts w:ascii="Kruti Dev 010" w:hAnsi="Kruti Dev 010"/>
          <w:bCs/>
          <w:sz w:val="32"/>
        </w:rPr>
        <w:t xml:space="preserve">45]000 vkSj e'khujh dks </w:t>
      </w:r>
      <w:r w:rsidRPr="00F64EA4">
        <w:rPr>
          <w:rFonts w:ascii="Tahoma" w:hAnsi="Tahoma" w:cs="Tahoma"/>
          <w:bCs/>
          <w:sz w:val="24"/>
        </w:rPr>
        <w:t>₹</w:t>
      </w:r>
      <w:r>
        <w:rPr>
          <w:rFonts w:ascii="Tahoma" w:hAnsi="Tahoma" w:cs="Tahoma"/>
          <w:bCs/>
          <w:sz w:val="24"/>
        </w:rPr>
        <w:t xml:space="preserve"> </w:t>
      </w:r>
      <w:r w:rsidRPr="00142BE6">
        <w:rPr>
          <w:rFonts w:ascii="Kruti Dev 010" w:hAnsi="Kruti Dev 010"/>
          <w:bCs/>
          <w:sz w:val="32"/>
        </w:rPr>
        <w:t xml:space="preserve">23]000 ij ewY;kafdr fd;k tk,xkA </w:t>
      </w:r>
    </w:p>
    <w:p w14:paraId="2B87223D" w14:textId="77777777" w:rsidR="00D859B5" w:rsidRPr="00142BE6" w:rsidRDefault="00D859B5">
      <w:pPr>
        <w:numPr>
          <w:ilvl w:val="0"/>
          <w:numId w:val="37"/>
        </w:numPr>
        <w:spacing w:after="0" w:line="360" w:lineRule="auto"/>
        <w:ind w:left="1080"/>
        <w:jc w:val="both"/>
        <w:rPr>
          <w:rFonts w:ascii="Kruti Dev 010" w:hAnsi="Kruti Dev 010"/>
          <w:bCs/>
          <w:sz w:val="32"/>
        </w:rPr>
      </w:pPr>
      <w:r>
        <w:rPr>
          <w:rFonts w:ascii="Kruti Dev 010" w:hAnsi="Kruti Dev 010"/>
          <w:bCs/>
          <w:sz w:val="32"/>
        </w:rPr>
        <w:t>nsunkjksa ij 6</w:t>
      </w:r>
      <w:r>
        <w:rPr>
          <w:rFonts w:ascii="Tahoma" w:hAnsi="Tahoma" w:cs="Tahoma"/>
          <w:bCs/>
          <w:sz w:val="24"/>
        </w:rPr>
        <w:t>%</w:t>
      </w:r>
      <w:r w:rsidRPr="00142BE6">
        <w:rPr>
          <w:rFonts w:ascii="Kruti Dev 010" w:hAnsi="Kruti Dev 010"/>
          <w:bCs/>
          <w:sz w:val="32"/>
        </w:rPr>
        <w:t xml:space="preserve"> dh nj ls Mwcr</w:t>
      </w:r>
      <w:r>
        <w:rPr>
          <w:rFonts w:ascii="Kruti Dev 010" w:hAnsi="Kruti Dev 010"/>
          <w:bCs/>
          <w:sz w:val="32"/>
        </w:rPr>
        <w:t xml:space="preserve"> </w:t>
      </w:r>
      <w:r w:rsidRPr="00142BE6">
        <w:rPr>
          <w:rFonts w:ascii="Kruti Dev 010" w:hAnsi="Kruti Dev 010"/>
          <w:bCs/>
          <w:sz w:val="32"/>
        </w:rPr>
        <w:t xml:space="preserve">_.k ds fy, izkoèkku djsaA </w:t>
      </w:r>
    </w:p>
    <w:p w14:paraId="7A394437" w14:textId="77777777" w:rsidR="00D859B5" w:rsidRDefault="00D859B5">
      <w:pPr>
        <w:numPr>
          <w:ilvl w:val="0"/>
          <w:numId w:val="37"/>
        </w:numPr>
        <w:spacing w:after="0" w:line="360" w:lineRule="auto"/>
        <w:ind w:left="1080"/>
        <w:jc w:val="both"/>
        <w:rPr>
          <w:rFonts w:ascii="Kruti Dev 010" w:hAnsi="Kruti Dev 010"/>
          <w:bCs/>
          <w:sz w:val="32"/>
        </w:rPr>
      </w:pPr>
      <w:r w:rsidRPr="00142BE6">
        <w:rPr>
          <w:rFonts w:ascii="Kruti Dev 010" w:hAnsi="Kruti Dev 010"/>
          <w:bCs/>
          <w:sz w:val="32"/>
        </w:rPr>
        <w:t xml:space="preserve">pkyw [kkrs [kksydj v] c vkSj l dh iw¡th dk lek;kstu fd;k tk,xkA </w:t>
      </w:r>
    </w:p>
    <w:p w14:paraId="01FAEBD1" w14:textId="45748A32" w:rsidR="00D859B5" w:rsidRPr="00196B79" w:rsidRDefault="00D859B5" w:rsidP="008A7881">
      <w:pPr>
        <w:spacing w:after="0" w:line="360" w:lineRule="auto"/>
        <w:ind w:left="1080"/>
        <w:jc w:val="both"/>
        <w:rPr>
          <w:rFonts w:ascii="Kruti Dev 010" w:hAnsi="Kruti Dev 010"/>
          <w:bCs/>
          <w:sz w:val="32"/>
        </w:rPr>
      </w:pPr>
      <w:r w:rsidRPr="00196B79">
        <w:rPr>
          <w:rFonts w:ascii="Kruti Dev 010" w:hAnsi="Kruti Dev 010"/>
          <w:bCs/>
          <w:sz w:val="32"/>
        </w:rPr>
        <w:t>iquewZY;kadu [kkrk vkSj lk&gt;snkjksa dk</w:t>
      </w:r>
      <w:r w:rsidR="00BC1F47">
        <w:rPr>
          <w:rFonts w:ascii="Kruti Dev 010" w:hAnsi="Kruti Dev 010"/>
          <w:bCs/>
          <w:sz w:val="32"/>
        </w:rPr>
        <w:t xml:space="preserve"> pkyw [kkrk ,oa lk&gt;snkjksa dk</w:t>
      </w:r>
      <w:r w:rsidRPr="00196B79">
        <w:rPr>
          <w:rFonts w:ascii="Kruti Dev 010" w:hAnsi="Kruti Dev 010"/>
          <w:bCs/>
          <w:sz w:val="32"/>
        </w:rPr>
        <w:t xml:space="preserve"> iwath [kkrk cukb,A</w:t>
      </w:r>
    </w:p>
    <w:p w14:paraId="123571E4" w14:textId="77777777" w:rsidR="00D859B5" w:rsidRPr="00B40CBC" w:rsidRDefault="00D859B5" w:rsidP="008A7881">
      <w:pPr>
        <w:spacing w:after="0" w:line="360" w:lineRule="auto"/>
        <w:ind w:left="1080"/>
        <w:jc w:val="both"/>
        <w:rPr>
          <w:rFonts w:ascii="Kruti Dev 010" w:hAnsi="Kruti Dev 010"/>
          <w:bCs/>
          <w:sz w:val="16"/>
        </w:rPr>
      </w:pPr>
      <w:r w:rsidRPr="00B40CBC">
        <w:rPr>
          <w:rFonts w:ascii="Kruti Dev 010" w:hAnsi="Kruti Dev 010"/>
          <w:bCs/>
          <w:sz w:val="16"/>
        </w:rPr>
        <w:t xml:space="preserve"> </w:t>
      </w:r>
    </w:p>
    <w:p w14:paraId="275EFDD1" w14:textId="7566916C" w:rsidR="00D859B5" w:rsidRDefault="00D859B5" w:rsidP="008A7881">
      <w:pPr>
        <w:spacing w:after="0" w:line="360" w:lineRule="auto"/>
        <w:ind w:left="720"/>
        <w:jc w:val="both"/>
        <w:rPr>
          <w:rFonts w:ascii="Times New Roman" w:hAnsi="Times New Roman"/>
          <w:bCs/>
          <w:sz w:val="24"/>
          <w:szCs w:val="32"/>
        </w:rPr>
      </w:pPr>
      <w:r>
        <w:rPr>
          <w:rFonts w:ascii="Times New Roman" w:hAnsi="Times New Roman"/>
          <w:bCs/>
          <w:sz w:val="24"/>
          <w:szCs w:val="32"/>
        </w:rPr>
        <w:t>The other term</w:t>
      </w:r>
      <w:r w:rsidR="002F49BF">
        <w:rPr>
          <w:rFonts w:ascii="Times New Roman" w:hAnsi="Times New Roman"/>
          <w:bCs/>
          <w:sz w:val="24"/>
          <w:szCs w:val="32"/>
        </w:rPr>
        <w:t>s</w:t>
      </w:r>
      <w:r>
        <w:rPr>
          <w:rFonts w:ascii="Times New Roman" w:hAnsi="Times New Roman"/>
          <w:bCs/>
          <w:sz w:val="24"/>
          <w:szCs w:val="32"/>
        </w:rPr>
        <w:t xml:space="preserve"> of the agreement areas follows:</w:t>
      </w:r>
    </w:p>
    <w:p w14:paraId="023BF812" w14:textId="484B6771" w:rsidR="00D859B5" w:rsidRDefault="00D859B5" w:rsidP="008A7881">
      <w:pPr>
        <w:spacing w:after="0" w:line="360" w:lineRule="auto"/>
        <w:ind w:left="720"/>
        <w:jc w:val="both"/>
        <w:rPr>
          <w:rFonts w:ascii="Times New Roman" w:hAnsi="Times New Roman"/>
          <w:bCs/>
          <w:sz w:val="24"/>
          <w:szCs w:val="32"/>
        </w:rPr>
      </w:pPr>
      <w:r>
        <w:rPr>
          <w:rFonts w:ascii="Times New Roman" w:hAnsi="Times New Roman"/>
          <w:bCs/>
          <w:sz w:val="24"/>
          <w:szCs w:val="32"/>
        </w:rPr>
        <w:t xml:space="preserve">1, C will bring an amount of </w:t>
      </w:r>
      <w:r w:rsidR="00696196" w:rsidRPr="00F64EA4">
        <w:rPr>
          <w:rFonts w:ascii="Tahoma" w:hAnsi="Tahoma" w:cs="Tahoma"/>
          <w:bCs/>
          <w:sz w:val="24"/>
        </w:rPr>
        <w:t>₹</w:t>
      </w:r>
      <w:r>
        <w:rPr>
          <w:rFonts w:ascii="Times New Roman" w:hAnsi="Times New Roman"/>
          <w:bCs/>
          <w:sz w:val="24"/>
          <w:szCs w:val="32"/>
        </w:rPr>
        <w:t>12,000</w:t>
      </w:r>
      <w:r w:rsidR="002F49BF">
        <w:rPr>
          <w:rFonts w:ascii="Times New Roman" w:hAnsi="Times New Roman"/>
          <w:bCs/>
          <w:sz w:val="24"/>
          <w:szCs w:val="32"/>
        </w:rPr>
        <w:t xml:space="preserve"> as his share of goodwill.</w:t>
      </w:r>
    </w:p>
    <w:p w14:paraId="51A88668" w14:textId="1E1ED149" w:rsidR="00D859B5" w:rsidRDefault="00D859B5" w:rsidP="008A7881">
      <w:pPr>
        <w:spacing w:after="0" w:line="360" w:lineRule="auto"/>
        <w:ind w:left="720"/>
        <w:jc w:val="both"/>
        <w:rPr>
          <w:rFonts w:ascii="Times New Roman" w:hAnsi="Times New Roman"/>
          <w:bCs/>
          <w:sz w:val="24"/>
          <w:szCs w:val="32"/>
        </w:rPr>
      </w:pPr>
      <w:r>
        <w:rPr>
          <w:rFonts w:ascii="Times New Roman" w:hAnsi="Times New Roman"/>
          <w:bCs/>
          <w:sz w:val="24"/>
          <w:szCs w:val="32"/>
        </w:rPr>
        <w:t xml:space="preserve">2. </w:t>
      </w:r>
      <w:r w:rsidR="00696196">
        <w:rPr>
          <w:rFonts w:ascii="Times New Roman" w:hAnsi="Times New Roman"/>
          <w:bCs/>
          <w:sz w:val="24"/>
          <w:szCs w:val="32"/>
        </w:rPr>
        <w:t>B</w:t>
      </w:r>
      <w:r>
        <w:rPr>
          <w:rFonts w:ascii="Times New Roman" w:hAnsi="Times New Roman"/>
          <w:bCs/>
          <w:sz w:val="24"/>
          <w:szCs w:val="32"/>
        </w:rPr>
        <w:t>uilding will be valued at</w:t>
      </w:r>
      <w:r w:rsidR="002F49BF">
        <w:rPr>
          <w:rFonts w:ascii="Times New Roman" w:hAnsi="Times New Roman"/>
          <w:bCs/>
          <w:sz w:val="24"/>
          <w:szCs w:val="32"/>
        </w:rPr>
        <w:t xml:space="preserve"> </w:t>
      </w:r>
      <w:r w:rsidR="002F49BF" w:rsidRPr="00F64EA4">
        <w:rPr>
          <w:rFonts w:ascii="Tahoma" w:hAnsi="Tahoma" w:cs="Tahoma"/>
          <w:bCs/>
          <w:sz w:val="24"/>
        </w:rPr>
        <w:t>₹</w:t>
      </w:r>
      <w:r w:rsidR="002F49BF">
        <w:rPr>
          <w:rFonts w:ascii="Times New Roman" w:hAnsi="Times New Roman"/>
          <w:bCs/>
          <w:sz w:val="24"/>
          <w:szCs w:val="32"/>
        </w:rPr>
        <w:t xml:space="preserve"> </w:t>
      </w:r>
      <w:r>
        <w:rPr>
          <w:rFonts w:ascii="Times New Roman" w:hAnsi="Times New Roman"/>
          <w:bCs/>
          <w:sz w:val="24"/>
          <w:szCs w:val="32"/>
        </w:rPr>
        <w:t>45,000 and machinery at</w:t>
      </w:r>
      <w:r w:rsidR="002F49BF">
        <w:rPr>
          <w:rFonts w:ascii="Times New Roman" w:hAnsi="Times New Roman"/>
          <w:bCs/>
          <w:sz w:val="24"/>
          <w:szCs w:val="32"/>
        </w:rPr>
        <w:t xml:space="preserve"> </w:t>
      </w:r>
      <w:r w:rsidR="002F49BF" w:rsidRPr="00F64EA4">
        <w:rPr>
          <w:rFonts w:ascii="Tahoma" w:hAnsi="Tahoma" w:cs="Tahoma"/>
          <w:bCs/>
          <w:sz w:val="24"/>
        </w:rPr>
        <w:t>₹</w:t>
      </w:r>
      <w:r>
        <w:rPr>
          <w:rFonts w:ascii="Times New Roman" w:hAnsi="Times New Roman"/>
          <w:bCs/>
          <w:sz w:val="24"/>
          <w:szCs w:val="32"/>
        </w:rPr>
        <w:t xml:space="preserve"> 23,000</w:t>
      </w:r>
    </w:p>
    <w:p w14:paraId="493922A4" w14:textId="5F9B61D4" w:rsidR="00D859B5" w:rsidRDefault="00D859B5" w:rsidP="008A7881">
      <w:pPr>
        <w:spacing w:after="0" w:line="360" w:lineRule="auto"/>
        <w:ind w:left="720"/>
        <w:jc w:val="both"/>
        <w:rPr>
          <w:rFonts w:ascii="Times New Roman" w:hAnsi="Times New Roman"/>
          <w:bCs/>
          <w:sz w:val="24"/>
          <w:szCs w:val="32"/>
        </w:rPr>
      </w:pPr>
      <w:r>
        <w:rPr>
          <w:rFonts w:ascii="Times New Roman" w:hAnsi="Times New Roman"/>
          <w:bCs/>
          <w:sz w:val="24"/>
          <w:szCs w:val="32"/>
        </w:rPr>
        <w:t xml:space="preserve">3. Make provision for bad </w:t>
      </w:r>
      <w:r w:rsidR="002F49BF">
        <w:rPr>
          <w:rFonts w:ascii="Times New Roman" w:hAnsi="Times New Roman"/>
          <w:bCs/>
          <w:sz w:val="24"/>
          <w:szCs w:val="32"/>
        </w:rPr>
        <w:t>debts</w:t>
      </w:r>
      <w:r>
        <w:rPr>
          <w:rFonts w:ascii="Times New Roman" w:hAnsi="Times New Roman"/>
          <w:bCs/>
          <w:sz w:val="24"/>
          <w:szCs w:val="32"/>
        </w:rPr>
        <w:t xml:space="preserve"> at the rate of 6% on debtors.</w:t>
      </w:r>
    </w:p>
    <w:p w14:paraId="2FF2DCC6" w14:textId="77777777" w:rsidR="00D859B5" w:rsidRDefault="00D859B5" w:rsidP="008A7881">
      <w:pPr>
        <w:spacing w:after="0" w:line="360" w:lineRule="auto"/>
        <w:ind w:left="720"/>
        <w:jc w:val="both"/>
        <w:rPr>
          <w:rFonts w:ascii="Times New Roman" w:hAnsi="Times New Roman"/>
          <w:bCs/>
          <w:sz w:val="24"/>
          <w:szCs w:val="32"/>
        </w:rPr>
      </w:pPr>
      <w:r>
        <w:rPr>
          <w:rFonts w:ascii="Times New Roman" w:hAnsi="Times New Roman"/>
          <w:bCs/>
          <w:sz w:val="24"/>
          <w:szCs w:val="32"/>
        </w:rPr>
        <w:t xml:space="preserve">4. The capital of A,B and C will be adjusted by opening current account. </w:t>
      </w:r>
    </w:p>
    <w:p w14:paraId="130C60B0" w14:textId="3DEAAF31" w:rsidR="00D859B5" w:rsidRDefault="00D859B5" w:rsidP="008A7881">
      <w:pPr>
        <w:spacing w:after="0" w:line="360" w:lineRule="auto"/>
        <w:ind w:left="720"/>
        <w:jc w:val="both"/>
        <w:rPr>
          <w:rFonts w:ascii="Times New Roman" w:hAnsi="Times New Roman"/>
          <w:bCs/>
          <w:sz w:val="24"/>
        </w:rPr>
      </w:pPr>
      <w:r w:rsidRPr="002120C8">
        <w:rPr>
          <w:rFonts w:ascii="Times New Roman" w:hAnsi="Times New Roman"/>
          <w:bCs/>
          <w:sz w:val="24"/>
        </w:rPr>
        <w:t>Prepare</w:t>
      </w:r>
      <w:r w:rsidRPr="001E345F">
        <w:rPr>
          <w:rFonts w:ascii="Times New Roman" w:hAnsi="Times New Roman"/>
          <w:bCs/>
          <w:sz w:val="24"/>
        </w:rPr>
        <w:t xml:space="preserve"> </w:t>
      </w:r>
      <w:r w:rsidRPr="002120C8">
        <w:rPr>
          <w:rFonts w:ascii="Times New Roman" w:hAnsi="Times New Roman"/>
          <w:bCs/>
          <w:sz w:val="24"/>
        </w:rPr>
        <w:t xml:space="preserve">Revaluation account and Partner's </w:t>
      </w:r>
      <w:r w:rsidR="00096894">
        <w:rPr>
          <w:rFonts w:ascii="Times New Roman" w:hAnsi="Times New Roman"/>
          <w:bCs/>
          <w:sz w:val="24"/>
        </w:rPr>
        <w:t xml:space="preserve">Current and partners’ </w:t>
      </w:r>
      <w:r w:rsidRPr="002120C8">
        <w:rPr>
          <w:rFonts w:ascii="Times New Roman" w:hAnsi="Times New Roman"/>
          <w:bCs/>
          <w:sz w:val="24"/>
        </w:rPr>
        <w:t>Capital</w:t>
      </w:r>
      <w:r>
        <w:rPr>
          <w:rFonts w:ascii="Times New Roman" w:hAnsi="Times New Roman"/>
          <w:bCs/>
          <w:sz w:val="24"/>
        </w:rPr>
        <w:t xml:space="preserve"> Account.</w:t>
      </w:r>
    </w:p>
    <w:p w14:paraId="6194E5EE" w14:textId="77777777" w:rsidR="001F1667" w:rsidRDefault="001F1667" w:rsidP="008A7881">
      <w:pPr>
        <w:spacing w:after="0" w:line="360" w:lineRule="auto"/>
        <w:ind w:left="720"/>
        <w:jc w:val="both"/>
        <w:rPr>
          <w:rFonts w:ascii="Times New Roman" w:hAnsi="Times New Roman"/>
          <w:bCs/>
          <w:sz w:val="24"/>
        </w:rPr>
      </w:pPr>
    </w:p>
    <w:p w14:paraId="155A5BDF" w14:textId="77777777" w:rsidR="001F1667" w:rsidRDefault="001F1667" w:rsidP="008A7881">
      <w:pPr>
        <w:spacing w:after="0" w:line="360" w:lineRule="auto"/>
        <w:ind w:left="720"/>
        <w:jc w:val="both"/>
        <w:rPr>
          <w:rFonts w:ascii="Times New Roman" w:hAnsi="Times New Roman"/>
          <w:bCs/>
          <w:sz w:val="24"/>
        </w:rPr>
      </w:pPr>
    </w:p>
    <w:p w14:paraId="06F57E9E" w14:textId="77777777" w:rsidR="001F1667" w:rsidRPr="00392F31" w:rsidRDefault="001F1667" w:rsidP="001F1667">
      <w:pPr>
        <w:spacing w:after="0" w:line="360" w:lineRule="auto"/>
        <w:ind w:right="-90"/>
        <w:jc w:val="both"/>
        <w:rPr>
          <w:rFonts w:ascii="Kokila" w:hAnsi="Kokila" w:cs="Kokila"/>
          <w:sz w:val="32"/>
          <w:szCs w:val="32"/>
        </w:rPr>
      </w:pPr>
      <w:r w:rsidRPr="00392F31">
        <w:rPr>
          <w:rFonts w:ascii="Kokila" w:hAnsi="Kokila" w:cs="Kokila"/>
          <w:sz w:val="32"/>
          <w:szCs w:val="32"/>
        </w:rPr>
        <w:lastRenderedPageBreak/>
        <w:t>-------------------------------------------------------------------------------------------------------------</w:t>
      </w:r>
    </w:p>
    <w:p w14:paraId="1307284D" w14:textId="77777777" w:rsidR="001F1667" w:rsidRDefault="001F1667" w:rsidP="001F1667">
      <w:pPr>
        <w:spacing w:after="0" w:line="360" w:lineRule="auto"/>
        <w:jc w:val="both"/>
        <w:rPr>
          <w:rFonts w:ascii="Kokila" w:hAnsi="Kokila" w:cs="Kokila"/>
          <w:sz w:val="32"/>
          <w:szCs w:val="32"/>
        </w:rPr>
      </w:pPr>
      <w:r>
        <w:rPr>
          <w:rFonts w:ascii="Kokila" w:hAnsi="Kokila" w:cs="Kokila"/>
          <w:sz w:val="32"/>
          <w:szCs w:val="32"/>
        </w:rPr>
        <w:t>-------------------------------------------------------------------------------------------------------------</w:t>
      </w:r>
    </w:p>
    <w:p w14:paraId="14A1CE98" w14:textId="77777777" w:rsidR="001F1667" w:rsidRDefault="001F1667" w:rsidP="001F1667">
      <w:pPr>
        <w:spacing w:after="0" w:line="360" w:lineRule="auto"/>
        <w:jc w:val="both"/>
        <w:rPr>
          <w:rFonts w:ascii="Kokila" w:hAnsi="Kokila" w:cs="Kokila"/>
          <w:sz w:val="32"/>
          <w:szCs w:val="32"/>
        </w:rPr>
      </w:pPr>
      <w:r>
        <w:rPr>
          <w:rFonts w:ascii="Kokila" w:hAnsi="Kokila" w:cs="Kokila"/>
          <w:sz w:val="32"/>
          <w:szCs w:val="32"/>
        </w:rPr>
        <w:t>-------------------------------------------------------------------------------------------------------------</w:t>
      </w:r>
    </w:p>
    <w:p w14:paraId="1E7F4EAC" w14:textId="77777777" w:rsidR="001F1667" w:rsidRDefault="001F1667" w:rsidP="001F1667">
      <w:pPr>
        <w:spacing w:after="0" w:line="360" w:lineRule="auto"/>
        <w:jc w:val="both"/>
        <w:rPr>
          <w:rFonts w:ascii="Kokila" w:hAnsi="Kokila" w:cs="Kokila"/>
          <w:sz w:val="32"/>
          <w:szCs w:val="32"/>
        </w:rPr>
      </w:pPr>
      <w:r>
        <w:rPr>
          <w:rFonts w:ascii="Kokila" w:hAnsi="Kokila" w:cs="Kokila"/>
          <w:sz w:val="32"/>
          <w:szCs w:val="32"/>
        </w:rPr>
        <w:t>-------------------------------------------------------------------------------------------------------------</w:t>
      </w:r>
    </w:p>
    <w:p w14:paraId="14F9F1D5" w14:textId="77777777" w:rsidR="001F1667" w:rsidRDefault="001F1667" w:rsidP="001F1667">
      <w:pPr>
        <w:spacing w:after="0" w:line="360" w:lineRule="auto"/>
        <w:jc w:val="both"/>
        <w:rPr>
          <w:rFonts w:ascii="Kokila" w:hAnsi="Kokila" w:cs="Kokila"/>
          <w:sz w:val="32"/>
          <w:szCs w:val="32"/>
        </w:rPr>
      </w:pPr>
      <w:r>
        <w:rPr>
          <w:rFonts w:ascii="Kokila" w:hAnsi="Kokila" w:cs="Kokila"/>
          <w:sz w:val="32"/>
          <w:szCs w:val="32"/>
        </w:rPr>
        <w:t>-------------------------------------------------------------------------------------------------------------</w:t>
      </w:r>
    </w:p>
    <w:p w14:paraId="53BF2795" w14:textId="77777777" w:rsidR="001F1667" w:rsidRDefault="001F1667" w:rsidP="001F1667">
      <w:pPr>
        <w:spacing w:after="0" w:line="384" w:lineRule="auto"/>
        <w:jc w:val="both"/>
        <w:rPr>
          <w:rFonts w:ascii="Kokila" w:hAnsi="Kokila" w:cs="Kokila"/>
          <w:sz w:val="32"/>
          <w:szCs w:val="32"/>
        </w:rPr>
      </w:pPr>
      <w:r>
        <w:rPr>
          <w:rFonts w:ascii="Kokila" w:hAnsi="Kokila" w:cs="Kokila"/>
          <w:sz w:val="32"/>
          <w:szCs w:val="32"/>
        </w:rPr>
        <w:t>-------------------------------------------------------------------------------------------------------------</w:t>
      </w:r>
    </w:p>
    <w:p w14:paraId="675E699A" w14:textId="77777777" w:rsidR="001F1667" w:rsidRDefault="001F1667" w:rsidP="001F1667">
      <w:pPr>
        <w:spacing w:after="0" w:line="360" w:lineRule="auto"/>
        <w:ind w:right="-90"/>
        <w:jc w:val="both"/>
        <w:rPr>
          <w:rFonts w:ascii="Kokila" w:hAnsi="Kokila" w:cs="Kokila"/>
          <w:sz w:val="32"/>
          <w:szCs w:val="32"/>
        </w:rPr>
      </w:pPr>
      <w:r w:rsidRPr="00392F31">
        <w:rPr>
          <w:rFonts w:ascii="Kokila" w:hAnsi="Kokila" w:cs="Kokila"/>
          <w:sz w:val="32"/>
          <w:szCs w:val="32"/>
        </w:rPr>
        <w:t>-------------------------------------------------------------------------------------------------------------</w:t>
      </w:r>
    </w:p>
    <w:p w14:paraId="2C06170F" w14:textId="77777777" w:rsidR="001F1667" w:rsidRPr="00392F31" w:rsidRDefault="001F1667" w:rsidP="001F1667">
      <w:pPr>
        <w:spacing w:after="0" w:line="360" w:lineRule="auto"/>
        <w:ind w:right="-90"/>
        <w:jc w:val="both"/>
        <w:rPr>
          <w:rFonts w:ascii="Kokila" w:hAnsi="Kokila" w:cs="Kokila"/>
          <w:sz w:val="32"/>
          <w:szCs w:val="32"/>
        </w:rPr>
      </w:pPr>
      <w:r w:rsidRPr="00392F31">
        <w:rPr>
          <w:rFonts w:ascii="Kokila" w:hAnsi="Kokila" w:cs="Kokila"/>
          <w:sz w:val="32"/>
          <w:szCs w:val="32"/>
        </w:rPr>
        <w:t>-------------------------------------------------------------------------------------------------------------</w:t>
      </w:r>
    </w:p>
    <w:p w14:paraId="00AF5353" w14:textId="77777777" w:rsidR="001F1667" w:rsidRDefault="001F1667" w:rsidP="001F1667">
      <w:pPr>
        <w:spacing w:after="0" w:line="360" w:lineRule="auto"/>
        <w:jc w:val="both"/>
        <w:rPr>
          <w:rFonts w:ascii="Kokila" w:hAnsi="Kokila" w:cs="Kokila"/>
          <w:sz w:val="32"/>
          <w:szCs w:val="32"/>
        </w:rPr>
      </w:pPr>
      <w:r>
        <w:rPr>
          <w:rFonts w:ascii="Kokila" w:hAnsi="Kokila" w:cs="Kokila"/>
          <w:sz w:val="32"/>
          <w:szCs w:val="32"/>
        </w:rPr>
        <w:t>-------------------------------------------------------------------------------------------------------------</w:t>
      </w:r>
    </w:p>
    <w:p w14:paraId="611C4575" w14:textId="77777777" w:rsidR="001F1667" w:rsidRDefault="001F1667" w:rsidP="001F1667">
      <w:pPr>
        <w:spacing w:after="0" w:line="360" w:lineRule="auto"/>
        <w:jc w:val="both"/>
        <w:rPr>
          <w:rFonts w:ascii="Kokila" w:hAnsi="Kokila" w:cs="Kokila"/>
          <w:sz w:val="32"/>
          <w:szCs w:val="32"/>
        </w:rPr>
      </w:pPr>
      <w:r>
        <w:rPr>
          <w:rFonts w:ascii="Kokila" w:hAnsi="Kokila" w:cs="Kokila"/>
          <w:sz w:val="32"/>
          <w:szCs w:val="32"/>
        </w:rPr>
        <w:t>-------------------------------------------------------------------------------------------------------------</w:t>
      </w:r>
    </w:p>
    <w:p w14:paraId="14A17D16" w14:textId="77777777" w:rsidR="001F1667" w:rsidRDefault="001F1667" w:rsidP="001F1667">
      <w:pPr>
        <w:spacing w:after="0" w:line="360" w:lineRule="auto"/>
        <w:jc w:val="both"/>
        <w:rPr>
          <w:rFonts w:ascii="Kokila" w:hAnsi="Kokila" w:cs="Kokila"/>
          <w:sz w:val="32"/>
          <w:szCs w:val="32"/>
        </w:rPr>
      </w:pPr>
      <w:r>
        <w:rPr>
          <w:rFonts w:ascii="Kokila" w:hAnsi="Kokila" w:cs="Kokila"/>
          <w:sz w:val="32"/>
          <w:szCs w:val="32"/>
        </w:rPr>
        <w:t>-------------------------------------------------------------------------------------------------------------</w:t>
      </w:r>
    </w:p>
    <w:p w14:paraId="1248834C" w14:textId="77777777" w:rsidR="001F1667" w:rsidRDefault="001F1667" w:rsidP="001F1667">
      <w:pPr>
        <w:spacing w:after="0" w:line="360" w:lineRule="auto"/>
        <w:jc w:val="both"/>
        <w:rPr>
          <w:rFonts w:ascii="Kokila" w:hAnsi="Kokila" w:cs="Kokila"/>
          <w:sz w:val="32"/>
          <w:szCs w:val="32"/>
        </w:rPr>
      </w:pPr>
      <w:r>
        <w:rPr>
          <w:rFonts w:ascii="Kokila" w:hAnsi="Kokila" w:cs="Kokila"/>
          <w:sz w:val="32"/>
          <w:szCs w:val="32"/>
        </w:rPr>
        <w:t>-------------------------------------------------------------------------------------------------------------</w:t>
      </w:r>
    </w:p>
    <w:p w14:paraId="02E1A6F9" w14:textId="77777777" w:rsidR="001F1667" w:rsidRDefault="001F1667" w:rsidP="001F1667">
      <w:pPr>
        <w:spacing w:after="0" w:line="384" w:lineRule="auto"/>
        <w:jc w:val="both"/>
        <w:rPr>
          <w:rFonts w:ascii="Kokila" w:hAnsi="Kokila" w:cs="Kokila"/>
          <w:sz w:val="32"/>
          <w:szCs w:val="32"/>
        </w:rPr>
      </w:pPr>
      <w:r>
        <w:rPr>
          <w:rFonts w:ascii="Kokila" w:hAnsi="Kokila" w:cs="Kokila"/>
          <w:sz w:val="32"/>
          <w:szCs w:val="32"/>
        </w:rPr>
        <w:t>-------------------------------------------------------------------------------------------------------------</w:t>
      </w:r>
    </w:p>
    <w:p w14:paraId="25CF3FF4" w14:textId="77777777" w:rsidR="001F1667" w:rsidRDefault="001F1667" w:rsidP="001F1667">
      <w:pPr>
        <w:spacing w:after="0" w:line="360" w:lineRule="auto"/>
        <w:ind w:right="-90"/>
        <w:jc w:val="both"/>
        <w:rPr>
          <w:rFonts w:ascii="Kokila" w:hAnsi="Kokila" w:cs="Kokila"/>
          <w:sz w:val="32"/>
          <w:szCs w:val="32"/>
        </w:rPr>
      </w:pPr>
      <w:r w:rsidRPr="00392F31">
        <w:rPr>
          <w:rFonts w:ascii="Kokila" w:hAnsi="Kokila" w:cs="Kokila"/>
          <w:sz w:val="32"/>
          <w:szCs w:val="32"/>
        </w:rPr>
        <w:t>-------------------------------------------------------------------------------------------------------------</w:t>
      </w:r>
    </w:p>
    <w:p w14:paraId="1AD52E8A" w14:textId="77777777" w:rsidR="001F1667" w:rsidRPr="00392F31" w:rsidRDefault="001F1667" w:rsidP="001F1667">
      <w:pPr>
        <w:spacing w:after="0" w:line="360" w:lineRule="auto"/>
        <w:ind w:right="-90"/>
        <w:jc w:val="both"/>
        <w:rPr>
          <w:rFonts w:ascii="Kokila" w:hAnsi="Kokila" w:cs="Kokila"/>
          <w:sz w:val="32"/>
          <w:szCs w:val="32"/>
        </w:rPr>
      </w:pPr>
      <w:r w:rsidRPr="00392F31">
        <w:rPr>
          <w:rFonts w:ascii="Kokila" w:hAnsi="Kokila" w:cs="Kokila"/>
          <w:sz w:val="32"/>
          <w:szCs w:val="32"/>
        </w:rPr>
        <w:t>-------------------------------------------------------------------------------------------------------------</w:t>
      </w:r>
    </w:p>
    <w:p w14:paraId="7F6725C4" w14:textId="77777777" w:rsidR="001F1667" w:rsidRPr="00392F31" w:rsidRDefault="001F1667" w:rsidP="001F1667">
      <w:pPr>
        <w:spacing w:after="0" w:line="360" w:lineRule="auto"/>
        <w:jc w:val="both"/>
        <w:rPr>
          <w:rFonts w:ascii="Kokila" w:hAnsi="Kokila" w:cs="Kokila"/>
          <w:sz w:val="32"/>
          <w:szCs w:val="32"/>
        </w:rPr>
      </w:pPr>
      <w:r>
        <w:rPr>
          <w:rFonts w:ascii="Kokila" w:hAnsi="Kokila" w:cs="Kokila"/>
          <w:sz w:val="32"/>
          <w:szCs w:val="32"/>
        </w:rPr>
        <w:t>-------------------------------------------------------------------------------------------------------------</w:t>
      </w:r>
    </w:p>
    <w:p w14:paraId="3320D4E7" w14:textId="77777777" w:rsidR="001F1667" w:rsidRPr="00392F31" w:rsidRDefault="001F1667" w:rsidP="001F1667">
      <w:pPr>
        <w:spacing w:after="0" w:line="360" w:lineRule="auto"/>
        <w:ind w:right="-90"/>
        <w:jc w:val="both"/>
        <w:rPr>
          <w:rFonts w:ascii="Kokila" w:hAnsi="Kokila" w:cs="Kokila"/>
          <w:sz w:val="32"/>
          <w:szCs w:val="32"/>
        </w:rPr>
      </w:pPr>
      <w:r w:rsidRPr="00392F31">
        <w:rPr>
          <w:rFonts w:ascii="Kokila" w:hAnsi="Kokila" w:cs="Kokila"/>
          <w:sz w:val="32"/>
          <w:szCs w:val="32"/>
        </w:rPr>
        <w:t>-------------------------------------------------------------------------------------------------------------</w:t>
      </w:r>
    </w:p>
    <w:p w14:paraId="336ECF52" w14:textId="0D946FC6" w:rsidR="001F1667" w:rsidRPr="001E345F" w:rsidRDefault="001F1667" w:rsidP="001F1667">
      <w:pPr>
        <w:spacing w:after="0" w:line="360" w:lineRule="auto"/>
        <w:jc w:val="both"/>
      </w:pPr>
      <w:r>
        <w:rPr>
          <w:rFonts w:ascii="Kokila" w:hAnsi="Kokila" w:cs="Kokila"/>
          <w:sz w:val="32"/>
          <w:szCs w:val="32"/>
        </w:rPr>
        <w:t>-------------------------------------------------------------------------------------------------------------</w:t>
      </w:r>
    </w:p>
    <w:p w14:paraId="5CE601B9" w14:textId="77777777" w:rsidR="00D859B5" w:rsidRDefault="00D859B5" w:rsidP="008A7881">
      <w:pPr>
        <w:pStyle w:val="ListParagraph"/>
        <w:tabs>
          <w:tab w:val="left" w:pos="360"/>
        </w:tabs>
        <w:spacing w:after="0" w:line="360" w:lineRule="auto"/>
        <w:ind w:left="15"/>
        <w:jc w:val="center"/>
        <w:rPr>
          <w:rFonts w:ascii="Kruti Dev 010" w:hAnsi="Kruti Dev 010"/>
          <w:b/>
          <w:bCs/>
          <w:sz w:val="44"/>
        </w:rPr>
      </w:pPr>
    </w:p>
    <w:p w14:paraId="47ADDA37" w14:textId="77777777" w:rsidR="001F1667" w:rsidRDefault="001F1667">
      <w:pPr>
        <w:rPr>
          <w:rFonts w:ascii="Kruti Dev 010" w:hAnsi="Kruti Dev 010"/>
          <w:b/>
          <w:bCs/>
          <w:color w:val="2375B8" w:themeColor="accent6" w:themeShade="BF"/>
          <w:sz w:val="48"/>
          <w:szCs w:val="24"/>
        </w:rPr>
      </w:pPr>
      <w:r>
        <w:rPr>
          <w:rFonts w:ascii="Kruti Dev 010" w:hAnsi="Kruti Dev 010"/>
          <w:b/>
          <w:bCs/>
          <w:color w:val="2375B8" w:themeColor="accent6" w:themeShade="BF"/>
          <w:sz w:val="48"/>
          <w:szCs w:val="24"/>
        </w:rPr>
        <w:br w:type="page"/>
      </w:r>
    </w:p>
    <w:p w14:paraId="21E93B1F" w14:textId="51D085E7" w:rsidR="00D859B5" w:rsidRPr="001C0193" w:rsidRDefault="00D859B5" w:rsidP="008A7881">
      <w:pPr>
        <w:pStyle w:val="ListParagraph"/>
        <w:tabs>
          <w:tab w:val="left" w:pos="360"/>
        </w:tabs>
        <w:spacing w:after="0" w:line="360" w:lineRule="auto"/>
        <w:ind w:left="15"/>
        <w:jc w:val="center"/>
        <w:rPr>
          <w:rFonts w:ascii="Kruti Dev 010" w:hAnsi="Kruti Dev 010"/>
          <w:b/>
          <w:bCs/>
          <w:color w:val="2375B8" w:themeColor="accent6" w:themeShade="BF"/>
          <w:sz w:val="48"/>
          <w:szCs w:val="24"/>
        </w:rPr>
      </w:pPr>
      <w:r w:rsidRPr="001C0193">
        <w:rPr>
          <w:rFonts w:ascii="Kruti Dev 010" w:hAnsi="Kruti Dev 010"/>
          <w:b/>
          <w:bCs/>
          <w:color w:val="2375B8" w:themeColor="accent6" w:themeShade="BF"/>
          <w:sz w:val="48"/>
          <w:szCs w:val="24"/>
        </w:rPr>
        <w:lastRenderedPageBreak/>
        <w:t>5- lk&gt;snkj dh fuo`fRr ,oa e`R;q</w:t>
      </w:r>
    </w:p>
    <w:p w14:paraId="0B8DD0F5" w14:textId="77777777" w:rsidR="00D859B5" w:rsidRPr="001C0193" w:rsidRDefault="00D859B5" w:rsidP="008A7881">
      <w:pPr>
        <w:pStyle w:val="ListParagraph"/>
        <w:tabs>
          <w:tab w:val="left" w:pos="360"/>
        </w:tabs>
        <w:spacing w:after="0" w:line="360" w:lineRule="auto"/>
        <w:ind w:left="15"/>
        <w:jc w:val="center"/>
        <w:rPr>
          <w:rFonts w:ascii="Mangal" w:eastAsia="Mangal" w:hAnsi="Mangal" w:cs="Mangal"/>
          <w:b/>
          <w:bCs/>
          <w:color w:val="2375B8" w:themeColor="accent6" w:themeShade="BF"/>
          <w:sz w:val="28"/>
          <w:szCs w:val="32"/>
        </w:rPr>
      </w:pPr>
      <w:r w:rsidRPr="001C0193">
        <w:rPr>
          <w:rFonts w:ascii="Times New Roman" w:hAnsi="Times New Roman"/>
          <w:b/>
          <w:bCs/>
          <w:color w:val="2375B8" w:themeColor="accent6" w:themeShade="BF"/>
          <w:sz w:val="40"/>
          <w:szCs w:val="24"/>
        </w:rPr>
        <w:t>Retirement and Death of a Partner</w:t>
      </w:r>
    </w:p>
    <w:p w14:paraId="5A95FF6C" w14:textId="77777777" w:rsidR="00D859B5" w:rsidRPr="001E345F" w:rsidRDefault="00D859B5" w:rsidP="008A7881">
      <w:pPr>
        <w:spacing w:after="0" w:line="360" w:lineRule="auto"/>
        <w:rPr>
          <w:rFonts w:ascii="Mangal" w:eastAsia="Mangal" w:hAnsi="Mangal" w:cs="Mangal"/>
          <w:b/>
          <w:bCs/>
          <w:sz w:val="8"/>
          <w:szCs w:val="24"/>
        </w:rPr>
      </w:pPr>
    </w:p>
    <w:p w14:paraId="4774C9D2" w14:textId="77777777" w:rsidR="00D859B5" w:rsidRPr="003D6439" w:rsidRDefault="00D859B5" w:rsidP="008A7881">
      <w:pPr>
        <w:spacing w:after="0" w:line="360" w:lineRule="auto"/>
        <w:ind w:left="450" w:hanging="450"/>
        <w:rPr>
          <w:rFonts w:ascii="Kruti Dev 010" w:hAnsi="Kruti Dev 010"/>
          <w:b/>
          <w:bCs/>
          <w:color w:val="DF2E28" w:themeColor="accent1"/>
          <w:sz w:val="36"/>
        </w:rPr>
      </w:pPr>
      <w:r w:rsidRPr="003D6439">
        <w:rPr>
          <w:rFonts w:ascii="Kruti Dev 010" w:hAnsi="Kruti Dev 010"/>
          <w:b/>
          <w:bCs/>
          <w:color w:val="DF2E28" w:themeColor="accent1"/>
          <w:sz w:val="32"/>
          <w:szCs w:val="32"/>
        </w:rPr>
        <w:t>1 vad ds iz'u</w:t>
      </w:r>
      <w:r w:rsidRPr="003D6439">
        <w:rPr>
          <w:rFonts w:ascii="Kruti Dev 010" w:hAnsi="Kruti Dev 010"/>
          <w:b/>
          <w:bCs/>
          <w:color w:val="DF2E28" w:themeColor="accent1"/>
          <w:sz w:val="36"/>
        </w:rPr>
        <w:t>&amp;</w:t>
      </w:r>
    </w:p>
    <w:p w14:paraId="666F533B" w14:textId="77777777" w:rsidR="00D859B5" w:rsidRPr="003D6439" w:rsidRDefault="00D859B5" w:rsidP="008A7881">
      <w:pPr>
        <w:spacing w:after="0" w:line="360" w:lineRule="auto"/>
        <w:ind w:left="450" w:hanging="450"/>
        <w:rPr>
          <w:rFonts w:ascii="Kruti Dev 010" w:hAnsi="Kruti Dev 010"/>
          <w:b/>
          <w:bCs/>
          <w:color w:val="DF2E28" w:themeColor="accent1"/>
          <w:sz w:val="32"/>
          <w:szCs w:val="32"/>
        </w:rPr>
      </w:pPr>
      <w:r w:rsidRPr="003D6439">
        <w:rPr>
          <w:rFonts w:ascii="Kruti Dev 010" w:hAnsi="Kruti Dev 010"/>
          <w:b/>
          <w:bCs/>
          <w:color w:val="DF2E28" w:themeColor="accent1"/>
          <w:sz w:val="32"/>
          <w:szCs w:val="32"/>
        </w:rPr>
        <w:t xml:space="preserve">lgh fodYi pqudj fyf[k,  </w:t>
      </w:r>
      <w:r w:rsidRPr="003D6439">
        <w:rPr>
          <w:rFonts w:ascii="Times New Roman" w:hAnsi="Times New Roman"/>
          <w:b/>
          <w:bCs/>
          <w:color w:val="DF2E28" w:themeColor="accent1"/>
          <w:sz w:val="24"/>
        </w:rPr>
        <w:t>(Choose the right option)</w:t>
      </w:r>
    </w:p>
    <w:p w14:paraId="57D8E562" w14:textId="77777777" w:rsidR="00D859B5" w:rsidRPr="001E345F" w:rsidRDefault="00D859B5" w:rsidP="008A7881">
      <w:pPr>
        <w:spacing w:after="0" w:line="360" w:lineRule="auto"/>
        <w:rPr>
          <w:rFonts w:ascii="Mangal" w:eastAsia="Mangal" w:hAnsi="Mangal" w:cs="Mangal"/>
          <w:bCs/>
          <w:sz w:val="2"/>
          <w:szCs w:val="24"/>
        </w:rPr>
      </w:pPr>
    </w:p>
    <w:p w14:paraId="36E4D078" w14:textId="77777777" w:rsidR="00D859B5" w:rsidRPr="00CA41E8" w:rsidRDefault="00D859B5" w:rsidP="00E850B6">
      <w:pPr>
        <w:tabs>
          <w:tab w:val="left" w:pos="4500"/>
        </w:tabs>
        <w:spacing w:after="0" w:line="360" w:lineRule="auto"/>
        <w:rPr>
          <w:rFonts w:ascii="Kokila" w:eastAsia="Mangal" w:hAnsi="Kokila" w:cs="Kokila"/>
          <w:bCs/>
          <w:sz w:val="32"/>
          <w:szCs w:val="32"/>
        </w:rPr>
      </w:pPr>
      <w:r w:rsidRPr="004607C2">
        <w:rPr>
          <w:rFonts w:ascii="SakalBharati" w:eastAsia="Mangal" w:hAnsi="SakalBharati" w:cs="SakalBharati"/>
          <w:bCs/>
          <w:sz w:val="24"/>
          <w:szCs w:val="24"/>
        </w:rPr>
        <w:t xml:space="preserve">1. </w:t>
      </w:r>
      <w:r w:rsidRPr="00CA41E8">
        <w:rPr>
          <w:rFonts w:ascii="Kokila" w:eastAsia="Mangal" w:hAnsi="Kokila" w:cs="Kokila"/>
          <w:bCs/>
          <w:sz w:val="32"/>
          <w:szCs w:val="32"/>
        </w:rPr>
        <w:t>साझेदार की निवृत्ति पर पुनर्मूल्यांकन का लाभ-हानि किसको बाँटा जाता है</w:t>
      </w:r>
    </w:p>
    <w:p w14:paraId="031E6CB4" w14:textId="77777777" w:rsidR="00D859B5" w:rsidRPr="00CA41E8" w:rsidRDefault="00D859B5" w:rsidP="00E850B6">
      <w:pPr>
        <w:tabs>
          <w:tab w:val="left" w:pos="4500"/>
        </w:tabs>
        <w:spacing w:after="0" w:line="360" w:lineRule="auto"/>
        <w:ind w:left="720"/>
        <w:rPr>
          <w:rFonts w:ascii="Kokila" w:eastAsia="Mangal" w:hAnsi="Kokila" w:cs="Kokila"/>
          <w:bCs/>
          <w:sz w:val="32"/>
          <w:szCs w:val="32"/>
        </w:rPr>
      </w:pPr>
      <w:r w:rsidRPr="00CA41E8">
        <w:rPr>
          <w:rFonts w:ascii="Kokila" w:eastAsia="Mangal" w:hAnsi="Kokila" w:cs="Kokila"/>
          <w:bCs/>
          <w:sz w:val="32"/>
          <w:szCs w:val="32"/>
        </w:rPr>
        <w:t xml:space="preserve"> a) सभी साझेदारों में                    </w:t>
      </w:r>
      <w:r w:rsidRPr="00CA41E8">
        <w:rPr>
          <w:rFonts w:ascii="Kokila" w:eastAsia="Mangal" w:hAnsi="Kokila" w:cs="Kokila"/>
          <w:bCs/>
          <w:sz w:val="32"/>
          <w:szCs w:val="32"/>
        </w:rPr>
        <w:tab/>
        <w:t>b) निवृत साझेदार को</w:t>
      </w:r>
    </w:p>
    <w:p w14:paraId="413CF874" w14:textId="64EC64A7" w:rsidR="00D859B5" w:rsidRPr="00CA41E8" w:rsidRDefault="00D859B5" w:rsidP="00E850B6">
      <w:pPr>
        <w:tabs>
          <w:tab w:val="left" w:pos="4500"/>
        </w:tabs>
        <w:spacing w:after="0" w:line="360" w:lineRule="auto"/>
        <w:ind w:left="720"/>
        <w:rPr>
          <w:rFonts w:ascii="Kokila" w:eastAsia="Mangal" w:hAnsi="Kokila" w:cs="Kokila"/>
          <w:bCs/>
          <w:sz w:val="32"/>
          <w:szCs w:val="32"/>
        </w:rPr>
      </w:pPr>
      <w:r w:rsidRPr="00CA41E8">
        <w:rPr>
          <w:rFonts w:ascii="Kokila" w:eastAsia="Mangal" w:hAnsi="Kokila" w:cs="Kokila"/>
          <w:bCs/>
          <w:sz w:val="32"/>
          <w:szCs w:val="32"/>
        </w:rPr>
        <w:t xml:space="preserve"> c) शेष साझेदारों में       </w:t>
      </w:r>
      <w:r w:rsidRPr="00CA41E8">
        <w:rPr>
          <w:rFonts w:ascii="Kokila" w:eastAsia="Mangal" w:hAnsi="Kokila" w:cs="Kokila"/>
          <w:bCs/>
          <w:sz w:val="32"/>
          <w:szCs w:val="32"/>
        </w:rPr>
        <w:tab/>
        <w:t xml:space="preserve">d)  किसी को नहीं </w:t>
      </w:r>
    </w:p>
    <w:p w14:paraId="5B14436C" w14:textId="5A217639" w:rsidR="00D859B5" w:rsidRPr="00783BC7" w:rsidRDefault="00865D98" w:rsidP="00E850B6">
      <w:pPr>
        <w:tabs>
          <w:tab w:val="left" w:pos="720"/>
          <w:tab w:val="left" w:pos="4500"/>
        </w:tabs>
        <w:spacing w:after="0" w:line="360" w:lineRule="auto"/>
        <w:rPr>
          <w:rFonts w:ascii="Times New Roman" w:eastAsia="Mangal" w:hAnsi="Times New Roman"/>
          <w:bCs/>
          <w:sz w:val="24"/>
          <w:szCs w:val="24"/>
        </w:rPr>
      </w:pPr>
      <w:r>
        <w:rPr>
          <w:rFonts w:ascii="Times New Roman" w:eastAsia="Mangal" w:hAnsi="Times New Roman"/>
          <w:bCs/>
          <w:sz w:val="24"/>
          <w:szCs w:val="24"/>
        </w:rPr>
        <w:tab/>
      </w:r>
      <w:r w:rsidR="00D859B5" w:rsidRPr="00783BC7">
        <w:rPr>
          <w:rFonts w:ascii="Times New Roman" w:eastAsia="Mangal" w:hAnsi="Times New Roman"/>
          <w:bCs/>
          <w:sz w:val="24"/>
          <w:szCs w:val="24"/>
        </w:rPr>
        <w:t>The Profit and Loss on revaluation is distributed at the time of retirement of partner.</w:t>
      </w:r>
    </w:p>
    <w:p w14:paraId="336B6971" w14:textId="5BDE516E" w:rsidR="00D859B5" w:rsidRPr="00783BC7" w:rsidRDefault="00D859B5" w:rsidP="00E850B6">
      <w:pPr>
        <w:tabs>
          <w:tab w:val="left" w:pos="4500"/>
        </w:tabs>
        <w:spacing w:after="0" w:line="360" w:lineRule="auto"/>
        <w:ind w:left="720"/>
        <w:rPr>
          <w:rFonts w:ascii="Times New Roman" w:eastAsia="Mangal" w:hAnsi="Times New Roman"/>
          <w:bCs/>
          <w:sz w:val="24"/>
          <w:szCs w:val="24"/>
        </w:rPr>
      </w:pPr>
      <w:r w:rsidRPr="00783BC7">
        <w:rPr>
          <w:rFonts w:ascii="Times New Roman" w:eastAsia="Mangal" w:hAnsi="Times New Roman"/>
          <w:bCs/>
          <w:sz w:val="24"/>
          <w:szCs w:val="24"/>
        </w:rPr>
        <w:t xml:space="preserve">a) All partner                           </w:t>
      </w:r>
      <w:r w:rsidR="004607C2">
        <w:rPr>
          <w:rFonts w:ascii="Times New Roman" w:eastAsia="Mangal" w:hAnsi="Times New Roman"/>
          <w:bCs/>
          <w:sz w:val="24"/>
          <w:szCs w:val="24"/>
        </w:rPr>
        <w:tab/>
      </w:r>
      <w:r w:rsidRPr="00783BC7">
        <w:rPr>
          <w:rFonts w:ascii="Times New Roman" w:eastAsia="Mangal" w:hAnsi="Times New Roman"/>
          <w:bCs/>
          <w:sz w:val="24"/>
          <w:szCs w:val="24"/>
        </w:rPr>
        <w:t>b) Retiring partner</w:t>
      </w:r>
    </w:p>
    <w:p w14:paraId="3AB8DA69" w14:textId="7AE6BEFA" w:rsidR="00D859B5" w:rsidRDefault="00D859B5" w:rsidP="00E850B6">
      <w:pPr>
        <w:tabs>
          <w:tab w:val="left" w:pos="4500"/>
        </w:tabs>
        <w:spacing w:after="0" w:line="360" w:lineRule="auto"/>
        <w:ind w:left="720"/>
        <w:rPr>
          <w:rFonts w:ascii="Times New Roman" w:eastAsia="Mangal" w:hAnsi="Times New Roman"/>
          <w:bCs/>
          <w:sz w:val="24"/>
          <w:szCs w:val="24"/>
        </w:rPr>
      </w:pPr>
      <w:r w:rsidRPr="00783BC7">
        <w:rPr>
          <w:rFonts w:ascii="Times New Roman" w:eastAsia="Mangal" w:hAnsi="Times New Roman"/>
          <w:bCs/>
          <w:sz w:val="24"/>
          <w:szCs w:val="24"/>
        </w:rPr>
        <w:t xml:space="preserve">c) Remaining partner                   </w:t>
      </w:r>
      <w:r w:rsidR="004607C2">
        <w:rPr>
          <w:rFonts w:ascii="Times New Roman" w:eastAsia="Mangal" w:hAnsi="Times New Roman"/>
          <w:bCs/>
          <w:sz w:val="24"/>
          <w:szCs w:val="24"/>
        </w:rPr>
        <w:tab/>
      </w:r>
      <w:r w:rsidRPr="00783BC7">
        <w:rPr>
          <w:rFonts w:ascii="Times New Roman" w:eastAsia="Mangal" w:hAnsi="Times New Roman"/>
          <w:bCs/>
          <w:sz w:val="24"/>
          <w:szCs w:val="24"/>
        </w:rPr>
        <w:t xml:space="preserve">d) None of these </w:t>
      </w:r>
    </w:p>
    <w:p w14:paraId="7C764DFA" w14:textId="619A78A3" w:rsidR="00E850B6" w:rsidRPr="00783BC7" w:rsidRDefault="00E850B6" w:rsidP="0070594A">
      <w:pPr>
        <w:tabs>
          <w:tab w:val="left" w:pos="4500"/>
        </w:tabs>
        <w:spacing w:after="0" w:line="480" w:lineRule="auto"/>
        <w:rPr>
          <w:rFonts w:ascii="Times New Roman" w:eastAsia="Mangal" w:hAnsi="Times New Roman"/>
          <w:bCs/>
          <w:sz w:val="24"/>
          <w:szCs w:val="24"/>
        </w:rPr>
      </w:pPr>
      <w:r>
        <w:rPr>
          <w:rFonts w:ascii="Kokila" w:hAnsi="Kokila" w:cs="Kokila"/>
          <w:sz w:val="32"/>
          <w:szCs w:val="32"/>
        </w:rPr>
        <w:t>---------------------------------------------------------------------------------------------------------</w:t>
      </w:r>
    </w:p>
    <w:p w14:paraId="609FB71F" w14:textId="77777777" w:rsidR="00D859B5" w:rsidRPr="00CA41E8" w:rsidRDefault="00D859B5" w:rsidP="00E850B6">
      <w:pPr>
        <w:tabs>
          <w:tab w:val="left" w:pos="4500"/>
        </w:tabs>
        <w:spacing w:after="0" w:line="360" w:lineRule="auto"/>
        <w:rPr>
          <w:rFonts w:ascii="Kokila" w:eastAsia="Mangal" w:hAnsi="Kokila" w:cs="Kokila"/>
          <w:bCs/>
          <w:sz w:val="32"/>
          <w:szCs w:val="32"/>
        </w:rPr>
      </w:pPr>
      <w:r w:rsidRPr="004607C2">
        <w:rPr>
          <w:rFonts w:ascii="SakalBharati" w:eastAsia="Mangal" w:hAnsi="SakalBharati" w:cs="SakalBharati"/>
          <w:bCs/>
          <w:sz w:val="24"/>
          <w:szCs w:val="24"/>
        </w:rPr>
        <w:t xml:space="preserve">2. </w:t>
      </w:r>
      <w:r w:rsidRPr="00CA41E8">
        <w:rPr>
          <w:rFonts w:ascii="Kokila" w:eastAsia="Mangal" w:hAnsi="Kokila" w:cs="Kokila"/>
          <w:bCs/>
          <w:sz w:val="32"/>
          <w:szCs w:val="32"/>
        </w:rPr>
        <w:t>निवृत्ति पर पहले से विद्यमान ख्याति को किन साझेदारों के मध्य बाँटा जाता है I</w:t>
      </w:r>
    </w:p>
    <w:p w14:paraId="6A411D51" w14:textId="07A51723" w:rsidR="00D859B5" w:rsidRPr="00CA41E8" w:rsidRDefault="00D859B5" w:rsidP="00E850B6">
      <w:pPr>
        <w:tabs>
          <w:tab w:val="left" w:pos="4500"/>
        </w:tabs>
        <w:spacing w:after="0" w:line="360" w:lineRule="auto"/>
        <w:ind w:left="720"/>
        <w:rPr>
          <w:rFonts w:ascii="Kokila" w:eastAsia="Mangal" w:hAnsi="Kokila" w:cs="Kokila"/>
          <w:bCs/>
          <w:sz w:val="32"/>
          <w:szCs w:val="32"/>
        </w:rPr>
      </w:pPr>
      <w:r w:rsidRPr="00CA41E8">
        <w:rPr>
          <w:rFonts w:ascii="Kokila" w:eastAsia="Mangal" w:hAnsi="Kokila" w:cs="Kokila"/>
          <w:bCs/>
          <w:sz w:val="32"/>
          <w:szCs w:val="32"/>
        </w:rPr>
        <w:t xml:space="preserve">(a) पुराने साझेदार को             </w:t>
      </w:r>
      <w:r w:rsidRPr="00CA41E8">
        <w:rPr>
          <w:rFonts w:ascii="Kokila" w:eastAsia="Mangal" w:hAnsi="Kokila" w:cs="Kokila"/>
          <w:bCs/>
          <w:sz w:val="32"/>
          <w:szCs w:val="32"/>
        </w:rPr>
        <w:tab/>
        <w:t>(b) निवृत साझेदार को</w:t>
      </w:r>
    </w:p>
    <w:p w14:paraId="5F0E8C55" w14:textId="01396ABF" w:rsidR="00D859B5" w:rsidRPr="00CA41E8" w:rsidRDefault="00D859B5" w:rsidP="00E850B6">
      <w:pPr>
        <w:tabs>
          <w:tab w:val="left" w:pos="4500"/>
        </w:tabs>
        <w:spacing w:after="0" w:line="360" w:lineRule="auto"/>
        <w:ind w:left="720"/>
        <w:rPr>
          <w:rFonts w:ascii="Kokila" w:eastAsia="Mangal" w:hAnsi="Kokila" w:cs="Kokila"/>
          <w:bCs/>
          <w:sz w:val="32"/>
          <w:szCs w:val="32"/>
        </w:rPr>
      </w:pPr>
      <w:r w:rsidRPr="00CA41E8">
        <w:rPr>
          <w:rFonts w:ascii="Kokila" w:eastAsia="Mangal" w:hAnsi="Kokila" w:cs="Kokila"/>
          <w:bCs/>
          <w:sz w:val="32"/>
          <w:szCs w:val="32"/>
        </w:rPr>
        <w:t xml:space="preserve">(c) नये पुराने साझेदारों को                </w:t>
      </w:r>
      <w:r w:rsidR="004607C2" w:rsidRPr="00CA41E8">
        <w:rPr>
          <w:rFonts w:ascii="Kokila" w:eastAsia="Mangal" w:hAnsi="Kokila" w:cs="Kokila"/>
          <w:bCs/>
          <w:sz w:val="32"/>
          <w:szCs w:val="32"/>
        </w:rPr>
        <w:tab/>
      </w:r>
      <w:r w:rsidRPr="00CA41E8">
        <w:rPr>
          <w:rFonts w:ascii="Kokila" w:eastAsia="Mangal" w:hAnsi="Kokila" w:cs="Kokila"/>
          <w:bCs/>
          <w:sz w:val="32"/>
          <w:szCs w:val="32"/>
        </w:rPr>
        <w:t xml:space="preserve">(d) किसी को नहीं </w:t>
      </w:r>
    </w:p>
    <w:p w14:paraId="4C2A85E6" w14:textId="524EEAAA" w:rsidR="00D859B5" w:rsidRPr="00783BC7" w:rsidRDefault="00865D98" w:rsidP="00E850B6">
      <w:pPr>
        <w:tabs>
          <w:tab w:val="left" w:pos="720"/>
          <w:tab w:val="left" w:pos="4500"/>
        </w:tabs>
        <w:spacing w:after="0" w:line="360" w:lineRule="auto"/>
        <w:rPr>
          <w:rFonts w:ascii="Times New Roman" w:eastAsia="Mangal" w:hAnsi="Times New Roman"/>
          <w:bCs/>
          <w:sz w:val="24"/>
          <w:szCs w:val="24"/>
        </w:rPr>
      </w:pPr>
      <w:r>
        <w:rPr>
          <w:rFonts w:ascii="Times New Roman" w:eastAsia="Mangal" w:hAnsi="Times New Roman"/>
          <w:bCs/>
          <w:sz w:val="24"/>
          <w:szCs w:val="24"/>
        </w:rPr>
        <w:tab/>
      </w:r>
      <w:r w:rsidR="00D859B5" w:rsidRPr="00783BC7">
        <w:rPr>
          <w:rFonts w:ascii="Times New Roman" w:eastAsia="Mangal" w:hAnsi="Times New Roman"/>
          <w:bCs/>
          <w:sz w:val="24"/>
          <w:szCs w:val="24"/>
        </w:rPr>
        <w:t>Goodwill shown in books before retirement is distributed among:</w:t>
      </w:r>
    </w:p>
    <w:p w14:paraId="165FAD69" w14:textId="3433D91B" w:rsidR="00D859B5" w:rsidRPr="00783BC7" w:rsidRDefault="00D859B5" w:rsidP="00E850B6">
      <w:pPr>
        <w:tabs>
          <w:tab w:val="left" w:pos="4500"/>
        </w:tabs>
        <w:spacing w:after="0" w:line="360" w:lineRule="auto"/>
        <w:ind w:left="720"/>
        <w:rPr>
          <w:rFonts w:ascii="Times New Roman" w:eastAsia="Mangal" w:hAnsi="Times New Roman"/>
          <w:bCs/>
          <w:sz w:val="24"/>
          <w:szCs w:val="24"/>
        </w:rPr>
      </w:pPr>
      <w:r w:rsidRPr="00783BC7">
        <w:rPr>
          <w:rFonts w:ascii="Times New Roman" w:eastAsia="Mangal" w:hAnsi="Times New Roman"/>
          <w:bCs/>
          <w:sz w:val="24"/>
          <w:szCs w:val="24"/>
        </w:rPr>
        <w:t xml:space="preserve"> a) Old partners </w:t>
      </w:r>
      <w:r w:rsidRPr="00783BC7">
        <w:rPr>
          <w:rFonts w:ascii="Times New Roman" w:eastAsia="Mangal" w:hAnsi="Times New Roman"/>
          <w:bCs/>
          <w:sz w:val="24"/>
          <w:szCs w:val="24"/>
        </w:rPr>
        <w:tab/>
        <w:t>b) Retiring partner</w:t>
      </w:r>
    </w:p>
    <w:p w14:paraId="6F8C5B5A" w14:textId="0F621E69" w:rsidR="00D859B5" w:rsidRDefault="00D859B5" w:rsidP="00E850B6">
      <w:pPr>
        <w:tabs>
          <w:tab w:val="left" w:pos="4500"/>
        </w:tabs>
        <w:spacing w:after="0" w:line="360" w:lineRule="auto"/>
        <w:ind w:left="720"/>
        <w:rPr>
          <w:rFonts w:ascii="Times New Roman" w:eastAsia="Mangal" w:hAnsi="Times New Roman"/>
          <w:bCs/>
          <w:sz w:val="24"/>
          <w:szCs w:val="24"/>
        </w:rPr>
      </w:pPr>
      <w:r w:rsidRPr="00783BC7">
        <w:rPr>
          <w:rFonts w:ascii="Times New Roman" w:eastAsia="Mangal" w:hAnsi="Times New Roman"/>
          <w:bCs/>
          <w:sz w:val="24"/>
          <w:szCs w:val="24"/>
        </w:rPr>
        <w:t xml:space="preserve"> c) New and old partners </w:t>
      </w:r>
      <w:r w:rsidRPr="00783BC7">
        <w:rPr>
          <w:rFonts w:ascii="Times New Roman" w:eastAsia="Mangal" w:hAnsi="Times New Roman"/>
          <w:bCs/>
          <w:sz w:val="24"/>
          <w:szCs w:val="24"/>
        </w:rPr>
        <w:tab/>
        <w:t>d) None of these.</w:t>
      </w:r>
    </w:p>
    <w:p w14:paraId="4B2AB62B" w14:textId="409B6736" w:rsidR="00E850B6" w:rsidRPr="00783BC7" w:rsidRDefault="00E850B6" w:rsidP="0070594A">
      <w:pPr>
        <w:tabs>
          <w:tab w:val="left" w:pos="4500"/>
        </w:tabs>
        <w:spacing w:after="0" w:line="480" w:lineRule="auto"/>
        <w:rPr>
          <w:rFonts w:ascii="Times New Roman" w:eastAsia="Mangal" w:hAnsi="Times New Roman"/>
          <w:bCs/>
          <w:sz w:val="24"/>
          <w:szCs w:val="24"/>
        </w:rPr>
      </w:pPr>
      <w:r>
        <w:rPr>
          <w:rFonts w:ascii="Kokila" w:hAnsi="Kokila" w:cs="Kokila"/>
          <w:sz w:val="32"/>
          <w:szCs w:val="32"/>
        </w:rPr>
        <w:t>---------------------------------------------------------------------------------------------------------</w:t>
      </w:r>
    </w:p>
    <w:p w14:paraId="76996D19" w14:textId="77777777" w:rsidR="00D859B5" w:rsidRPr="004607C2" w:rsidRDefault="00D859B5" w:rsidP="00E850B6">
      <w:pPr>
        <w:tabs>
          <w:tab w:val="left" w:pos="4500"/>
        </w:tabs>
        <w:spacing w:after="0" w:line="360" w:lineRule="auto"/>
        <w:ind w:left="270" w:hanging="270"/>
        <w:rPr>
          <w:rFonts w:ascii="SakalBharati" w:eastAsia="Mangal" w:hAnsi="SakalBharati" w:cs="SakalBharati"/>
          <w:bCs/>
          <w:sz w:val="24"/>
          <w:szCs w:val="24"/>
        </w:rPr>
      </w:pPr>
      <w:r w:rsidRPr="004607C2">
        <w:rPr>
          <w:rFonts w:ascii="SakalBharati" w:eastAsia="Mangal" w:hAnsi="SakalBharati" w:cs="SakalBharati"/>
          <w:bCs/>
          <w:sz w:val="24"/>
          <w:szCs w:val="24"/>
        </w:rPr>
        <w:t xml:space="preserve">3. </w:t>
      </w:r>
      <w:r w:rsidRPr="00CA41E8">
        <w:rPr>
          <w:rFonts w:ascii="Kokila" w:eastAsia="Mangal" w:hAnsi="Kokila" w:cs="Kokila"/>
          <w:bCs/>
          <w:sz w:val="32"/>
          <w:szCs w:val="32"/>
        </w:rPr>
        <w:t>मृतक साझेदार के उत्तराधिकारी को देय राशि का भुगतान न होने पर कितने प्रतिशत प्रतिवर्ष से ब्याज दिया जाता है</w:t>
      </w:r>
      <w:r w:rsidRPr="004607C2">
        <w:rPr>
          <w:rFonts w:ascii="SakalBharati" w:eastAsia="Mangal" w:hAnsi="SakalBharati" w:cs="SakalBharati"/>
          <w:bCs/>
          <w:sz w:val="24"/>
          <w:szCs w:val="24"/>
        </w:rPr>
        <w:t xml:space="preserve"> </w:t>
      </w:r>
    </w:p>
    <w:p w14:paraId="76FB5D60" w14:textId="078FC4B3" w:rsidR="00D859B5" w:rsidRPr="007E72F8" w:rsidRDefault="00D859B5" w:rsidP="004607C2">
      <w:pPr>
        <w:tabs>
          <w:tab w:val="left" w:pos="4500"/>
        </w:tabs>
        <w:spacing w:after="0" w:line="360" w:lineRule="auto"/>
        <w:ind w:left="720"/>
        <w:rPr>
          <w:rFonts w:ascii="Mangal" w:eastAsia="Mangal" w:hAnsi="Mangal" w:cs="Mangal"/>
          <w:bCs/>
          <w:sz w:val="24"/>
          <w:szCs w:val="24"/>
        </w:rPr>
      </w:pPr>
      <w:r>
        <w:rPr>
          <w:rFonts w:ascii="Mangal" w:eastAsia="Mangal" w:hAnsi="Mangal" w:cs="Mangal"/>
          <w:bCs/>
          <w:sz w:val="24"/>
          <w:szCs w:val="24"/>
        </w:rPr>
        <w:t xml:space="preserve"> </w:t>
      </w:r>
      <w:r w:rsidRPr="007E72F8">
        <w:rPr>
          <w:rFonts w:ascii="Mangal" w:eastAsia="Mangal" w:hAnsi="Mangal" w:cs="Mangal"/>
          <w:bCs/>
          <w:sz w:val="24"/>
          <w:szCs w:val="24"/>
        </w:rPr>
        <w:t xml:space="preserve">a) 10% </w:t>
      </w:r>
      <w:r>
        <w:rPr>
          <w:rFonts w:ascii="Mangal" w:eastAsia="Mangal" w:hAnsi="Mangal" w:cs="Mangal"/>
          <w:bCs/>
          <w:sz w:val="24"/>
          <w:szCs w:val="24"/>
        </w:rPr>
        <w:t xml:space="preserve">       </w:t>
      </w:r>
      <w:r w:rsidR="004607C2">
        <w:rPr>
          <w:rFonts w:ascii="Mangal" w:eastAsia="Mangal" w:hAnsi="Mangal" w:cs="Mangal"/>
          <w:bCs/>
          <w:sz w:val="24"/>
          <w:szCs w:val="24"/>
        </w:rPr>
        <w:t xml:space="preserve"> </w:t>
      </w:r>
      <w:r w:rsidRPr="007E72F8">
        <w:rPr>
          <w:rFonts w:ascii="Mangal" w:eastAsia="Mangal" w:hAnsi="Mangal" w:cs="Mangal"/>
          <w:bCs/>
          <w:sz w:val="24"/>
          <w:szCs w:val="24"/>
        </w:rPr>
        <w:t>b) 5%</w:t>
      </w:r>
      <w:r>
        <w:rPr>
          <w:rFonts w:ascii="Mangal" w:eastAsia="Mangal" w:hAnsi="Mangal" w:cs="Mangal"/>
          <w:bCs/>
          <w:sz w:val="24"/>
          <w:szCs w:val="24"/>
        </w:rPr>
        <w:t xml:space="preserve">      </w:t>
      </w:r>
      <w:r w:rsidR="004607C2">
        <w:rPr>
          <w:rFonts w:ascii="Mangal" w:eastAsia="Mangal" w:hAnsi="Mangal" w:cs="Mangal"/>
          <w:bCs/>
          <w:sz w:val="24"/>
          <w:szCs w:val="24"/>
        </w:rPr>
        <w:tab/>
      </w:r>
      <w:r w:rsidRPr="007E72F8">
        <w:rPr>
          <w:rFonts w:ascii="Mangal" w:eastAsia="Mangal" w:hAnsi="Mangal" w:cs="Mangal"/>
          <w:bCs/>
          <w:sz w:val="24"/>
          <w:szCs w:val="24"/>
        </w:rPr>
        <w:t xml:space="preserve">c) 6% </w:t>
      </w:r>
      <w:r>
        <w:rPr>
          <w:rFonts w:ascii="Mangal" w:eastAsia="Mangal" w:hAnsi="Mangal" w:cs="Mangal"/>
          <w:bCs/>
          <w:sz w:val="24"/>
          <w:szCs w:val="24"/>
        </w:rPr>
        <w:t xml:space="preserve">         </w:t>
      </w:r>
      <w:r w:rsidRPr="007E72F8">
        <w:rPr>
          <w:rFonts w:ascii="Mangal" w:eastAsia="Mangal" w:hAnsi="Mangal" w:cs="Mangal"/>
          <w:bCs/>
          <w:sz w:val="24"/>
          <w:szCs w:val="24"/>
        </w:rPr>
        <w:t xml:space="preserve">d) </w:t>
      </w:r>
      <w:r>
        <w:rPr>
          <w:rFonts w:ascii="Mangal" w:eastAsia="Mangal" w:hAnsi="Mangal" w:cs="Mangal"/>
          <w:bCs/>
          <w:sz w:val="24"/>
          <w:szCs w:val="24"/>
        </w:rPr>
        <w:t>7%</w:t>
      </w:r>
    </w:p>
    <w:p w14:paraId="243A3179" w14:textId="0B1BE743" w:rsidR="00D859B5" w:rsidRPr="00865D98" w:rsidRDefault="00865D98" w:rsidP="00865D98">
      <w:pPr>
        <w:tabs>
          <w:tab w:val="left" w:pos="720"/>
          <w:tab w:val="left" w:pos="4500"/>
        </w:tabs>
        <w:spacing w:after="0" w:line="360" w:lineRule="auto"/>
        <w:rPr>
          <w:rFonts w:ascii="Times New Roman" w:eastAsia="Mangal" w:hAnsi="Times New Roman"/>
          <w:bCs/>
          <w:sz w:val="23"/>
          <w:szCs w:val="23"/>
        </w:rPr>
      </w:pPr>
      <w:r w:rsidRPr="00865D98">
        <w:rPr>
          <w:rFonts w:ascii="Times New Roman" w:eastAsia="Mangal" w:hAnsi="Times New Roman"/>
          <w:bCs/>
          <w:sz w:val="23"/>
          <w:szCs w:val="23"/>
        </w:rPr>
        <w:tab/>
      </w:r>
      <w:r w:rsidR="00D859B5" w:rsidRPr="00865D98">
        <w:rPr>
          <w:rFonts w:ascii="Times New Roman" w:eastAsia="Mangal" w:hAnsi="Times New Roman"/>
          <w:bCs/>
          <w:sz w:val="23"/>
          <w:szCs w:val="23"/>
        </w:rPr>
        <w:t>The interest payable to the</w:t>
      </w:r>
      <w:r w:rsidR="002F49BF" w:rsidRPr="00865D98">
        <w:rPr>
          <w:rFonts w:ascii="Times New Roman" w:eastAsia="Mangal" w:hAnsi="Times New Roman"/>
          <w:bCs/>
          <w:sz w:val="23"/>
          <w:szCs w:val="23"/>
        </w:rPr>
        <w:t xml:space="preserve"> legal executer of </w:t>
      </w:r>
      <w:r w:rsidR="00D859B5" w:rsidRPr="00865D98">
        <w:rPr>
          <w:rFonts w:ascii="Times New Roman" w:eastAsia="Mangal" w:hAnsi="Times New Roman"/>
          <w:bCs/>
          <w:sz w:val="23"/>
          <w:szCs w:val="23"/>
        </w:rPr>
        <w:t xml:space="preserve"> deceased partner on his due amount will be:</w:t>
      </w:r>
    </w:p>
    <w:p w14:paraId="245C8AE7" w14:textId="77777777" w:rsidR="004607C2" w:rsidRDefault="004607C2" w:rsidP="004607C2">
      <w:pPr>
        <w:tabs>
          <w:tab w:val="left" w:pos="4500"/>
        </w:tabs>
        <w:spacing w:after="0" w:line="360" w:lineRule="auto"/>
        <w:ind w:left="720"/>
        <w:rPr>
          <w:rFonts w:ascii="Mangal" w:eastAsia="Mangal" w:hAnsi="Mangal" w:cs="Mangal"/>
          <w:bCs/>
          <w:sz w:val="24"/>
          <w:szCs w:val="24"/>
        </w:rPr>
      </w:pPr>
      <w:r w:rsidRPr="007E72F8">
        <w:rPr>
          <w:rFonts w:ascii="Mangal" w:eastAsia="Mangal" w:hAnsi="Mangal" w:cs="Mangal"/>
          <w:bCs/>
          <w:sz w:val="24"/>
          <w:szCs w:val="24"/>
        </w:rPr>
        <w:t xml:space="preserve">a) 10% </w:t>
      </w:r>
      <w:r>
        <w:rPr>
          <w:rFonts w:ascii="Mangal" w:eastAsia="Mangal" w:hAnsi="Mangal" w:cs="Mangal"/>
          <w:bCs/>
          <w:sz w:val="24"/>
          <w:szCs w:val="24"/>
        </w:rPr>
        <w:t xml:space="preserve">        </w:t>
      </w:r>
      <w:r w:rsidRPr="007E72F8">
        <w:rPr>
          <w:rFonts w:ascii="Mangal" w:eastAsia="Mangal" w:hAnsi="Mangal" w:cs="Mangal"/>
          <w:bCs/>
          <w:sz w:val="24"/>
          <w:szCs w:val="24"/>
        </w:rPr>
        <w:t>b) 5%</w:t>
      </w:r>
      <w:r>
        <w:rPr>
          <w:rFonts w:ascii="Mangal" w:eastAsia="Mangal" w:hAnsi="Mangal" w:cs="Mangal"/>
          <w:bCs/>
          <w:sz w:val="24"/>
          <w:szCs w:val="24"/>
        </w:rPr>
        <w:t xml:space="preserve">      </w:t>
      </w:r>
      <w:r>
        <w:rPr>
          <w:rFonts w:ascii="Mangal" w:eastAsia="Mangal" w:hAnsi="Mangal" w:cs="Mangal"/>
          <w:bCs/>
          <w:sz w:val="24"/>
          <w:szCs w:val="24"/>
        </w:rPr>
        <w:tab/>
      </w:r>
      <w:r w:rsidRPr="007E72F8">
        <w:rPr>
          <w:rFonts w:ascii="Mangal" w:eastAsia="Mangal" w:hAnsi="Mangal" w:cs="Mangal"/>
          <w:bCs/>
          <w:sz w:val="24"/>
          <w:szCs w:val="24"/>
        </w:rPr>
        <w:t xml:space="preserve">c) 6% </w:t>
      </w:r>
      <w:r>
        <w:rPr>
          <w:rFonts w:ascii="Mangal" w:eastAsia="Mangal" w:hAnsi="Mangal" w:cs="Mangal"/>
          <w:bCs/>
          <w:sz w:val="24"/>
          <w:szCs w:val="24"/>
        </w:rPr>
        <w:t xml:space="preserve">         </w:t>
      </w:r>
      <w:r w:rsidRPr="007E72F8">
        <w:rPr>
          <w:rFonts w:ascii="Mangal" w:eastAsia="Mangal" w:hAnsi="Mangal" w:cs="Mangal"/>
          <w:bCs/>
          <w:sz w:val="24"/>
          <w:szCs w:val="24"/>
        </w:rPr>
        <w:t xml:space="preserve">d) </w:t>
      </w:r>
      <w:r>
        <w:rPr>
          <w:rFonts w:ascii="Mangal" w:eastAsia="Mangal" w:hAnsi="Mangal" w:cs="Mangal"/>
          <w:bCs/>
          <w:sz w:val="24"/>
          <w:szCs w:val="24"/>
        </w:rPr>
        <w:t>7%</w:t>
      </w:r>
    </w:p>
    <w:p w14:paraId="3D5F6900" w14:textId="2F916EC7" w:rsidR="0070594A" w:rsidRPr="00ED3615" w:rsidRDefault="00E850B6" w:rsidP="00E850B6">
      <w:pPr>
        <w:tabs>
          <w:tab w:val="left" w:pos="4500"/>
        </w:tabs>
        <w:spacing w:after="0" w:line="360" w:lineRule="auto"/>
        <w:rPr>
          <w:rFonts w:ascii="Kokila" w:hAnsi="Kokila" w:cs="Kokila"/>
          <w:sz w:val="32"/>
          <w:szCs w:val="32"/>
        </w:rPr>
      </w:pPr>
      <w:r>
        <w:rPr>
          <w:rFonts w:ascii="Kokila" w:hAnsi="Kokila" w:cs="Kokila"/>
          <w:sz w:val="32"/>
          <w:szCs w:val="32"/>
        </w:rPr>
        <w:t>---------------------------------------------------------------------------------------------------------</w:t>
      </w:r>
    </w:p>
    <w:p w14:paraId="04C89494" w14:textId="77777777" w:rsidR="00D859B5" w:rsidRPr="00E4739B" w:rsidRDefault="00D859B5" w:rsidP="004607C2">
      <w:pPr>
        <w:tabs>
          <w:tab w:val="left" w:pos="4500"/>
        </w:tabs>
        <w:spacing w:after="0" w:line="360" w:lineRule="auto"/>
        <w:rPr>
          <w:rFonts w:ascii="Kokila" w:eastAsia="Mangal" w:hAnsi="Kokila" w:cs="Kokila"/>
          <w:bCs/>
          <w:sz w:val="32"/>
          <w:szCs w:val="32"/>
        </w:rPr>
      </w:pPr>
      <w:r w:rsidRPr="007E72F8">
        <w:rPr>
          <w:rFonts w:ascii="Mangal" w:eastAsia="Mangal" w:hAnsi="Mangal" w:cs="Mangal"/>
          <w:bCs/>
          <w:sz w:val="24"/>
          <w:szCs w:val="24"/>
        </w:rPr>
        <w:lastRenderedPageBreak/>
        <w:t xml:space="preserve">4. </w:t>
      </w:r>
      <w:r w:rsidRPr="00E4739B">
        <w:rPr>
          <w:rFonts w:ascii="Kokila" w:eastAsia="Mangal" w:hAnsi="Kokila" w:cs="Kokila"/>
          <w:bCs/>
          <w:sz w:val="32"/>
          <w:szCs w:val="32"/>
        </w:rPr>
        <w:t>साझेदार के अवकाश ग्रहण पर ख्याति को किस अनुपात में बाँटा जाता है</w:t>
      </w:r>
    </w:p>
    <w:p w14:paraId="1DF8B07C" w14:textId="52B0D6E2" w:rsidR="00D859B5" w:rsidRPr="00E4739B" w:rsidRDefault="00D859B5" w:rsidP="005D5D16">
      <w:pPr>
        <w:tabs>
          <w:tab w:val="left" w:pos="4500"/>
        </w:tabs>
        <w:spacing w:after="0" w:line="360" w:lineRule="auto"/>
        <w:ind w:left="567"/>
        <w:rPr>
          <w:rFonts w:ascii="Kokila" w:eastAsia="Mangal" w:hAnsi="Kokila" w:cs="Kokila"/>
          <w:bCs/>
          <w:sz w:val="32"/>
          <w:szCs w:val="32"/>
        </w:rPr>
      </w:pPr>
      <w:r w:rsidRPr="00E4739B">
        <w:rPr>
          <w:rFonts w:ascii="Kokila" w:eastAsia="Mangal" w:hAnsi="Kokila" w:cs="Kokila"/>
          <w:bCs/>
          <w:sz w:val="32"/>
          <w:szCs w:val="32"/>
        </w:rPr>
        <w:t xml:space="preserve">a) पुराने अनुपात में  </w:t>
      </w:r>
      <w:r w:rsidRPr="00E4739B">
        <w:rPr>
          <w:rFonts w:ascii="Kokila" w:eastAsia="Mangal" w:hAnsi="Kokila" w:cs="Kokila"/>
          <w:bCs/>
          <w:sz w:val="32"/>
          <w:szCs w:val="32"/>
        </w:rPr>
        <w:tab/>
        <w:t>b) त्याग अनुपात में</w:t>
      </w:r>
    </w:p>
    <w:p w14:paraId="1FEE1469" w14:textId="2CD1065A" w:rsidR="003953C9" w:rsidRPr="0070594A" w:rsidRDefault="00D859B5" w:rsidP="005D5D16">
      <w:pPr>
        <w:tabs>
          <w:tab w:val="left" w:pos="4500"/>
        </w:tabs>
        <w:spacing w:after="0" w:line="360" w:lineRule="auto"/>
        <w:ind w:left="567"/>
        <w:rPr>
          <w:rFonts w:ascii="Kokila" w:eastAsia="Mangal" w:hAnsi="Kokila" w:cs="Kokila"/>
          <w:bCs/>
          <w:sz w:val="32"/>
          <w:szCs w:val="32"/>
        </w:rPr>
      </w:pPr>
      <w:r w:rsidRPr="00E4739B">
        <w:rPr>
          <w:rFonts w:ascii="Kokila" w:eastAsia="Mangal" w:hAnsi="Kokila" w:cs="Kokila"/>
          <w:bCs/>
          <w:sz w:val="32"/>
          <w:szCs w:val="32"/>
        </w:rPr>
        <w:t xml:space="preserve">c) लाभ अनुपात </w:t>
      </w:r>
      <w:r w:rsidR="004607C2" w:rsidRPr="00E4739B">
        <w:rPr>
          <w:rFonts w:ascii="Kokila" w:eastAsia="Mangal" w:hAnsi="Kokila" w:cs="Kokila"/>
          <w:bCs/>
          <w:sz w:val="32"/>
          <w:szCs w:val="32"/>
        </w:rPr>
        <w:tab/>
      </w:r>
      <w:r w:rsidRPr="00E4739B">
        <w:rPr>
          <w:rFonts w:ascii="Kokila" w:eastAsia="Mangal" w:hAnsi="Kokila" w:cs="Kokila"/>
          <w:bCs/>
          <w:sz w:val="32"/>
          <w:szCs w:val="32"/>
        </w:rPr>
        <w:t>d) इनमें से कोई नहीं।</w:t>
      </w:r>
    </w:p>
    <w:p w14:paraId="0C911C28" w14:textId="517B93AC" w:rsidR="00D859B5" w:rsidRPr="00783BC7" w:rsidRDefault="003953C9" w:rsidP="003953C9">
      <w:pPr>
        <w:tabs>
          <w:tab w:val="left" w:pos="450"/>
          <w:tab w:val="left" w:pos="4500"/>
        </w:tabs>
        <w:spacing w:after="0" w:line="360" w:lineRule="auto"/>
        <w:rPr>
          <w:rFonts w:ascii="Times New Roman" w:eastAsia="Mangal" w:hAnsi="Times New Roman"/>
          <w:bCs/>
          <w:sz w:val="24"/>
          <w:szCs w:val="24"/>
        </w:rPr>
      </w:pPr>
      <w:r>
        <w:rPr>
          <w:rFonts w:ascii="Times New Roman" w:eastAsia="Mangal" w:hAnsi="Times New Roman"/>
          <w:bCs/>
          <w:sz w:val="24"/>
          <w:szCs w:val="24"/>
        </w:rPr>
        <w:tab/>
      </w:r>
      <w:r w:rsidR="00D859B5" w:rsidRPr="00783BC7">
        <w:rPr>
          <w:rFonts w:ascii="Times New Roman" w:eastAsia="Mangal" w:hAnsi="Times New Roman"/>
          <w:bCs/>
          <w:sz w:val="24"/>
          <w:szCs w:val="24"/>
        </w:rPr>
        <w:t>In which ratio goodwill is distributed on retirement of a partner:</w:t>
      </w:r>
    </w:p>
    <w:p w14:paraId="35F1E43A" w14:textId="69ED715A" w:rsidR="00D859B5" w:rsidRPr="00783BC7" w:rsidRDefault="00D859B5" w:rsidP="003953C9">
      <w:pPr>
        <w:tabs>
          <w:tab w:val="left" w:pos="450"/>
          <w:tab w:val="left" w:pos="4500"/>
        </w:tabs>
        <w:spacing w:after="0" w:line="360" w:lineRule="auto"/>
        <w:ind w:left="540"/>
        <w:rPr>
          <w:rFonts w:ascii="Times New Roman" w:eastAsia="Mangal" w:hAnsi="Times New Roman"/>
          <w:bCs/>
          <w:sz w:val="24"/>
          <w:szCs w:val="24"/>
        </w:rPr>
      </w:pPr>
      <w:r w:rsidRPr="00783BC7">
        <w:rPr>
          <w:rFonts w:ascii="Times New Roman" w:eastAsia="Mangal" w:hAnsi="Times New Roman"/>
          <w:bCs/>
          <w:sz w:val="24"/>
          <w:szCs w:val="24"/>
        </w:rPr>
        <w:t xml:space="preserve">a) Old profit-sharing ratio </w:t>
      </w:r>
      <w:r w:rsidRPr="00783BC7">
        <w:rPr>
          <w:rFonts w:ascii="Times New Roman" w:eastAsia="Mangal" w:hAnsi="Times New Roman"/>
          <w:bCs/>
          <w:sz w:val="24"/>
          <w:szCs w:val="24"/>
        </w:rPr>
        <w:tab/>
        <w:t>b) Sacrificing ratio</w:t>
      </w:r>
    </w:p>
    <w:p w14:paraId="1BCD59AB" w14:textId="536F5BC9" w:rsidR="00D859B5" w:rsidRDefault="00D859B5" w:rsidP="003953C9">
      <w:pPr>
        <w:tabs>
          <w:tab w:val="left" w:pos="450"/>
          <w:tab w:val="left" w:pos="4500"/>
        </w:tabs>
        <w:spacing w:after="0" w:line="360" w:lineRule="auto"/>
        <w:ind w:left="540"/>
        <w:rPr>
          <w:rFonts w:ascii="Times New Roman" w:eastAsia="Mangal" w:hAnsi="Times New Roman"/>
          <w:bCs/>
          <w:sz w:val="24"/>
          <w:szCs w:val="24"/>
        </w:rPr>
      </w:pPr>
      <w:r w:rsidRPr="00783BC7">
        <w:rPr>
          <w:rFonts w:ascii="Times New Roman" w:eastAsia="Mangal" w:hAnsi="Times New Roman"/>
          <w:bCs/>
          <w:sz w:val="24"/>
          <w:szCs w:val="24"/>
        </w:rPr>
        <w:t xml:space="preserve">c) Gaining ratio </w:t>
      </w:r>
      <w:r w:rsidRPr="00783BC7">
        <w:rPr>
          <w:rFonts w:ascii="Times New Roman" w:eastAsia="Mangal" w:hAnsi="Times New Roman"/>
          <w:bCs/>
          <w:sz w:val="24"/>
          <w:szCs w:val="24"/>
        </w:rPr>
        <w:tab/>
        <w:t>d) None of these.</w:t>
      </w:r>
    </w:p>
    <w:p w14:paraId="7C256754" w14:textId="764A33C7" w:rsidR="0070594A" w:rsidRPr="00783BC7" w:rsidRDefault="0070594A" w:rsidP="00907CFB">
      <w:pPr>
        <w:tabs>
          <w:tab w:val="left" w:pos="450"/>
          <w:tab w:val="left" w:pos="4500"/>
        </w:tabs>
        <w:spacing w:after="0" w:line="480" w:lineRule="auto"/>
        <w:rPr>
          <w:rFonts w:ascii="Times New Roman" w:eastAsia="Mangal" w:hAnsi="Times New Roman"/>
          <w:bCs/>
          <w:sz w:val="24"/>
          <w:szCs w:val="24"/>
        </w:rPr>
      </w:pPr>
      <w:r>
        <w:rPr>
          <w:rFonts w:ascii="Kokila" w:hAnsi="Kokila" w:cs="Kokila"/>
          <w:sz w:val="32"/>
          <w:szCs w:val="32"/>
        </w:rPr>
        <w:tab/>
        <w:t>-------------------------------------------------------------------------------------------------------</w:t>
      </w:r>
    </w:p>
    <w:p w14:paraId="2FF5AB5F" w14:textId="77777777" w:rsidR="00D859B5" w:rsidRPr="00974A09" w:rsidRDefault="00D859B5" w:rsidP="004607C2">
      <w:pPr>
        <w:tabs>
          <w:tab w:val="left" w:pos="4500"/>
        </w:tabs>
        <w:spacing w:after="0" w:line="360" w:lineRule="auto"/>
        <w:ind w:left="360" w:hanging="360"/>
        <w:rPr>
          <w:rFonts w:ascii="Kruti Dev 010" w:eastAsia="Mangal" w:hAnsi="Kruti Dev 010" w:cs="Mangal"/>
          <w:bCs/>
          <w:sz w:val="40"/>
          <w:szCs w:val="24"/>
        </w:rPr>
      </w:pPr>
      <w:r w:rsidRPr="00B315AE">
        <w:rPr>
          <w:rFonts w:ascii="Kruti Dev 010" w:eastAsia="Mangal" w:hAnsi="Kruti Dev 010" w:cs="Mangal"/>
          <w:bCs/>
          <w:sz w:val="36"/>
          <w:szCs w:val="24"/>
        </w:rPr>
        <w:t>5</w:t>
      </w:r>
      <w:r>
        <w:rPr>
          <w:rFonts w:ascii="Kruti Dev 010" w:eastAsia="Mangal" w:hAnsi="Kruti Dev 010" w:cs="Mangal"/>
          <w:bCs/>
          <w:sz w:val="40"/>
          <w:szCs w:val="24"/>
        </w:rPr>
        <w:t xml:space="preserve">- </w:t>
      </w:r>
      <w:r w:rsidRPr="00B315AE">
        <w:rPr>
          <w:rFonts w:ascii="Kruti Dev 010" w:eastAsia="Mangal" w:hAnsi="Kruti Dev 010" w:cs="Mangal"/>
          <w:bCs/>
          <w:sz w:val="32"/>
          <w:szCs w:val="24"/>
        </w:rPr>
        <w:t>lk&gt;snkj dh fuo`fRr ij vforfjr gkfu ogu dh tkrh gS&amp;</w:t>
      </w:r>
    </w:p>
    <w:p w14:paraId="6F33ABB6" w14:textId="77777777" w:rsidR="004607C2" w:rsidRDefault="00D859B5" w:rsidP="004607C2">
      <w:pPr>
        <w:tabs>
          <w:tab w:val="left" w:pos="4500"/>
        </w:tabs>
        <w:spacing w:after="0" w:line="360" w:lineRule="auto"/>
        <w:ind w:left="360"/>
        <w:rPr>
          <w:rFonts w:ascii="Mangal" w:eastAsia="Mangal" w:hAnsi="Mangal" w:cs="Mangal"/>
          <w:bCs/>
          <w:sz w:val="32"/>
          <w:szCs w:val="32"/>
        </w:rPr>
      </w:pPr>
      <w:r w:rsidRPr="00B315AE">
        <w:rPr>
          <w:rFonts w:ascii="Mangal" w:eastAsia="Mangal" w:hAnsi="Mangal" w:cs="Mangal"/>
          <w:bCs/>
          <w:sz w:val="24"/>
          <w:szCs w:val="32"/>
        </w:rPr>
        <w:t xml:space="preserve">a) </w:t>
      </w:r>
      <w:r w:rsidRPr="00B315AE">
        <w:rPr>
          <w:rFonts w:ascii="Kruti Dev 010" w:eastAsia="Mangal" w:hAnsi="Kruti Dev 010" w:cs="Mangal"/>
          <w:bCs/>
          <w:sz w:val="32"/>
          <w:szCs w:val="32"/>
        </w:rPr>
        <w:t>dsoy fuo`Rr lk&gt;snkj }kjk</w:t>
      </w:r>
      <w:r w:rsidRPr="00B315AE">
        <w:rPr>
          <w:rFonts w:ascii="Mangal" w:eastAsia="Mangal" w:hAnsi="Mangal" w:cs="Mangal"/>
          <w:bCs/>
          <w:sz w:val="32"/>
          <w:szCs w:val="32"/>
        </w:rPr>
        <w:tab/>
      </w:r>
      <w:r w:rsidR="004607C2">
        <w:rPr>
          <w:rFonts w:ascii="Mangal" w:eastAsia="Mangal" w:hAnsi="Mangal" w:cs="Mangal"/>
          <w:bCs/>
          <w:sz w:val="32"/>
          <w:szCs w:val="32"/>
        </w:rPr>
        <w:tab/>
      </w:r>
    </w:p>
    <w:p w14:paraId="7EBC2277" w14:textId="075BFE33" w:rsidR="00D859B5" w:rsidRDefault="00D859B5" w:rsidP="004607C2">
      <w:pPr>
        <w:tabs>
          <w:tab w:val="left" w:pos="4500"/>
        </w:tabs>
        <w:spacing w:after="0" w:line="360" w:lineRule="auto"/>
        <w:ind w:left="360"/>
        <w:rPr>
          <w:rFonts w:ascii="Kruti Dev 010" w:eastAsia="Mangal" w:hAnsi="Kruti Dev 010" w:cs="Mangal"/>
          <w:bCs/>
          <w:sz w:val="32"/>
          <w:szCs w:val="32"/>
        </w:rPr>
      </w:pPr>
      <w:r w:rsidRPr="00B315AE">
        <w:rPr>
          <w:rFonts w:ascii="Mangal" w:eastAsia="Mangal" w:hAnsi="Mangal" w:cs="Mangal"/>
          <w:bCs/>
          <w:sz w:val="24"/>
          <w:szCs w:val="32"/>
        </w:rPr>
        <w:t>b)</w:t>
      </w:r>
      <w:r w:rsidRPr="00B315AE">
        <w:rPr>
          <w:rFonts w:ascii="Mangal" w:eastAsia="Mangal" w:hAnsi="Mangal" w:cs="Mangal"/>
          <w:bCs/>
          <w:sz w:val="32"/>
          <w:szCs w:val="32"/>
        </w:rPr>
        <w:t xml:space="preserve"> </w:t>
      </w:r>
      <w:r w:rsidRPr="00B315AE">
        <w:rPr>
          <w:rFonts w:ascii="Kruti Dev 010" w:eastAsia="Mangal" w:hAnsi="Kruti Dev 010" w:cs="Mangal"/>
          <w:bCs/>
          <w:sz w:val="32"/>
          <w:szCs w:val="32"/>
        </w:rPr>
        <w:t>dsoy 'ks"k lk&gt;snkjksa }kjk</w:t>
      </w:r>
    </w:p>
    <w:p w14:paraId="0AF22AAE" w14:textId="77777777" w:rsidR="004607C2" w:rsidRDefault="00D859B5" w:rsidP="004607C2">
      <w:pPr>
        <w:tabs>
          <w:tab w:val="left" w:pos="4500"/>
        </w:tabs>
        <w:spacing w:after="0" w:line="360" w:lineRule="auto"/>
        <w:ind w:left="360"/>
        <w:rPr>
          <w:rFonts w:ascii="Kruti Dev 010" w:eastAsia="Mangal" w:hAnsi="Kruti Dev 010" w:cs="Mangal"/>
          <w:bCs/>
          <w:sz w:val="32"/>
          <w:szCs w:val="32"/>
        </w:rPr>
      </w:pPr>
      <w:r w:rsidRPr="00B315AE">
        <w:rPr>
          <w:rFonts w:ascii="Mangal" w:eastAsia="Mangal" w:hAnsi="Mangal" w:cs="Mangal"/>
          <w:bCs/>
          <w:sz w:val="24"/>
          <w:szCs w:val="32"/>
        </w:rPr>
        <w:t>c)</w:t>
      </w:r>
      <w:r w:rsidRPr="00B315AE">
        <w:rPr>
          <w:rFonts w:ascii="Mangal" w:eastAsia="Mangal" w:hAnsi="Mangal" w:cs="Mangal"/>
          <w:bCs/>
          <w:sz w:val="32"/>
          <w:szCs w:val="32"/>
        </w:rPr>
        <w:t xml:space="preserve"> </w:t>
      </w:r>
      <w:r w:rsidRPr="00B315AE">
        <w:rPr>
          <w:rFonts w:ascii="Kruti Dev 010" w:eastAsia="Mangal" w:hAnsi="Kruti Dev 010" w:cs="Mangal"/>
          <w:bCs/>
          <w:sz w:val="32"/>
          <w:szCs w:val="32"/>
        </w:rPr>
        <w:t xml:space="preserve">dsoy ofj"Bre lk&gt;snkjksa }kjk </w:t>
      </w:r>
      <w:r>
        <w:rPr>
          <w:rFonts w:ascii="Kruti Dev 010" w:eastAsia="Mangal" w:hAnsi="Kruti Dev 010" w:cs="Mangal"/>
          <w:bCs/>
          <w:sz w:val="32"/>
          <w:szCs w:val="32"/>
        </w:rPr>
        <w:t xml:space="preserve"> </w:t>
      </w:r>
      <w:r w:rsidR="004607C2">
        <w:rPr>
          <w:rFonts w:ascii="Kruti Dev 010" w:eastAsia="Mangal" w:hAnsi="Kruti Dev 010" w:cs="Mangal"/>
          <w:bCs/>
          <w:sz w:val="32"/>
          <w:szCs w:val="32"/>
        </w:rPr>
        <w:tab/>
      </w:r>
    </w:p>
    <w:p w14:paraId="12832FF6" w14:textId="72ED0BFF" w:rsidR="00D859B5" w:rsidRPr="00B315AE" w:rsidRDefault="00D859B5" w:rsidP="004607C2">
      <w:pPr>
        <w:tabs>
          <w:tab w:val="left" w:pos="4500"/>
        </w:tabs>
        <w:spacing w:after="0" w:line="360" w:lineRule="auto"/>
        <w:ind w:left="360"/>
        <w:rPr>
          <w:rFonts w:ascii="Mangal" w:eastAsia="Mangal" w:hAnsi="Mangal" w:cs="Mangal"/>
          <w:bCs/>
          <w:sz w:val="32"/>
          <w:szCs w:val="32"/>
        </w:rPr>
      </w:pPr>
      <w:r w:rsidRPr="00B315AE">
        <w:rPr>
          <w:rFonts w:ascii="Mangal" w:eastAsia="Mangal" w:hAnsi="Mangal" w:cs="Mangal"/>
          <w:bCs/>
          <w:sz w:val="24"/>
          <w:szCs w:val="32"/>
        </w:rPr>
        <w:t>d)</w:t>
      </w:r>
      <w:r w:rsidRPr="00B315AE">
        <w:rPr>
          <w:rFonts w:ascii="Mangal" w:eastAsia="Mangal" w:hAnsi="Mangal" w:cs="Mangal"/>
          <w:bCs/>
          <w:sz w:val="32"/>
          <w:szCs w:val="32"/>
        </w:rPr>
        <w:t xml:space="preserve"> </w:t>
      </w:r>
      <w:r w:rsidRPr="00B315AE">
        <w:rPr>
          <w:rFonts w:ascii="Kruti Dev 010" w:eastAsia="Mangal" w:hAnsi="Kruti Dev 010" w:cs="Mangal"/>
          <w:bCs/>
          <w:sz w:val="32"/>
          <w:szCs w:val="32"/>
        </w:rPr>
        <w:t xml:space="preserve">fuo`Rr lk&gt;snkj lfgr leLr lk&gt;snkjksa }kjk </w:t>
      </w:r>
    </w:p>
    <w:p w14:paraId="4DD3A63D" w14:textId="635A0D33" w:rsidR="00D859B5" w:rsidRPr="00783BC7" w:rsidRDefault="003953C9" w:rsidP="003953C9">
      <w:pPr>
        <w:tabs>
          <w:tab w:val="left" w:pos="360"/>
          <w:tab w:val="left" w:pos="4500"/>
        </w:tabs>
        <w:spacing w:after="0" w:line="360" w:lineRule="auto"/>
        <w:rPr>
          <w:rFonts w:ascii="Times New Roman" w:eastAsia="Mangal" w:hAnsi="Times New Roman"/>
          <w:bCs/>
          <w:sz w:val="24"/>
          <w:szCs w:val="24"/>
        </w:rPr>
      </w:pPr>
      <w:r>
        <w:rPr>
          <w:rFonts w:ascii="Times New Roman" w:eastAsia="Mangal" w:hAnsi="Times New Roman"/>
          <w:bCs/>
          <w:sz w:val="24"/>
          <w:szCs w:val="24"/>
        </w:rPr>
        <w:tab/>
      </w:r>
      <w:r w:rsidR="00D859B5">
        <w:rPr>
          <w:rFonts w:ascii="Times New Roman" w:eastAsia="Mangal" w:hAnsi="Times New Roman"/>
          <w:bCs/>
          <w:sz w:val="24"/>
          <w:szCs w:val="24"/>
        </w:rPr>
        <w:t>Undist</w:t>
      </w:r>
      <w:r w:rsidR="00D859B5" w:rsidRPr="00783BC7">
        <w:rPr>
          <w:rFonts w:ascii="Times New Roman" w:eastAsia="Mangal" w:hAnsi="Times New Roman"/>
          <w:bCs/>
          <w:sz w:val="24"/>
          <w:szCs w:val="24"/>
        </w:rPr>
        <w:t xml:space="preserve">ributed loss on the retirement of a partner will be shared by </w:t>
      </w:r>
    </w:p>
    <w:p w14:paraId="32489F83" w14:textId="77777777" w:rsidR="00900791" w:rsidRDefault="00D859B5" w:rsidP="004607C2">
      <w:pPr>
        <w:tabs>
          <w:tab w:val="left" w:pos="4500"/>
        </w:tabs>
        <w:spacing w:after="0" w:line="360" w:lineRule="auto"/>
        <w:ind w:left="360"/>
        <w:rPr>
          <w:rFonts w:ascii="Times New Roman" w:eastAsia="Mangal" w:hAnsi="Times New Roman"/>
          <w:bCs/>
          <w:sz w:val="24"/>
          <w:szCs w:val="24"/>
        </w:rPr>
      </w:pPr>
      <w:r w:rsidRPr="00783BC7">
        <w:rPr>
          <w:rFonts w:ascii="Times New Roman" w:eastAsia="Mangal" w:hAnsi="Times New Roman"/>
          <w:bCs/>
          <w:sz w:val="24"/>
          <w:szCs w:val="24"/>
        </w:rPr>
        <w:t xml:space="preserve">a) Only retiring partner   </w:t>
      </w:r>
      <w:r w:rsidRPr="00783BC7">
        <w:rPr>
          <w:rFonts w:ascii="Times New Roman" w:eastAsia="Mangal" w:hAnsi="Times New Roman"/>
          <w:bCs/>
          <w:sz w:val="24"/>
          <w:szCs w:val="24"/>
        </w:rPr>
        <w:tab/>
        <w:t xml:space="preserve">        </w:t>
      </w:r>
    </w:p>
    <w:p w14:paraId="4B9D6300" w14:textId="4C429B32" w:rsidR="00D859B5" w:rsidRPr="00783BC7" w:rsidRDefault="00D859B5" w:rsidP="004607C2">
      <w:pPr>
        <w:tabs>
          <w:tab w:val="left" w:pos="4500"/>
        </w:tabs>
        <w:spacing w:after="0" w:line="360" w:lineRule="auto"/>
        <w:ind w:left="360"/>
        <w:rPr>
          <w:rFonts w:ascii="Times New Roman" w:eastAsia="Mangal" w:hAnsi="Times New Roman"/>
          <w:bCs/>
          <w:sz w:val="24"/>
          <w:szCs w:val="24"/>
        </w:rPr>
      </w:pPr>
      <w:r w:rsidRPr="00783BC7">
        <w:rPr>
          <w:rFonts w:ascii="Times New Roman" w:eastAsia="Mangal" w:hAnsi="Times New Roman"/>
          <w:bCs/>
          <w:sz w:val="24"/>
          <w:szCs w:val="24"/>
        </w:rPr>
        <w:t xml:space="preserve">b) Only remaining partner  </w:t>
      </w:r>
    </w:p>
    <w:p w14:paraId="7F690C97" w14:textId="77777777" w:rsidR="00900791" w:rsidRDefault="00D859B5" w:rsidP="004607C2">
      <w:pPr>
        <w:tabs>
          <w:tab w:val="left" w:pos="4500"/>
        </w:tabs>
        <w:spacing w:after="0" w:line="360" w:lineRule="auto"/>
        <w:ind w:left="360"/>
        <w:rPr>
          <w:rFonts w:ascii="Times New Roman" w:eastAsia="Mangal" w:hAnsi="Times New Roman"/>
          <w:bCs/>
          <w:sz w:val="24"/>
          <w:szCs w:val="24"/>
        </w:rPr>
      </w:pPr>
      <w:r w:rsidRPr="00783BC7">
        <w:rPr>
          <w:rFonts w:ascii="Times New Roman" w:eastAsia="Mangal" w:hAnsi="Times New Roman"/>
          <w:bCs/>
          <w:sz w:val="24"/>
          <w:szCs w:val="24"/>
        </w:rPr>
        <w:t xml:space="preserve">c) Only senior most partner      </w:t>
      </w:r>
    </w:p>
    <w:p w14:paraId="6FEBE5F7" w14:textId="271C2FF8" w:rsidR="00D859B5" w:rsidRDefault="00D859B5" w:rsidP="004607C2">
      <w:pPr>
        <w:tabs>
          <w:tab w:val="left" w:pos="4500"/>
        </w:tabs>
        <w:spacing w:after="0" w:line="360" w:lineRule="auto"/>
        <w:ind w:left="360"/>
        <w:rPr>
          <w:rFonts w:ascii="Times New Roman" w:eastAsia="Mangal" w:hAnsi="Times New Roman"/>
          <w:bCs/>
          <w:sz w:val="24"/>
          <w:szCs w:val="24"/>
        </w:rPr>
      </w:pPr>
      <w:r w:rsidRPr="00783BC7">
        <w:rPr>
          <w:rFonts w:ascii="Times New Roman" w:eastAsia="Mangal" w:hAnsi="Times New Roman"/>
          <w:bCs/>
          <w:sz w:val="24"/>
          <w:szCs w:val="24"/>
        </w:rPr>
        <w:t xml:space="preserve">d) </w:t>
      </w:r>
      <w:r>
        <w:rPr>
          <w:rFonts w:ascii="Times New Roman" w:eastAsia="Mangal" w:hAnsi="Times New Roman"/>
          <w:bCs/>
          <w:sz w:val="24"/>
          <w:szCs w:val="24"/>
        </w:rPr>
        <w:t xml:space="preserve"> By all par</w:t>
      </w:r>
      <w:r w:rsidRPr="00783BC7">
        <w:rPr>
          <w:rFonts w:ascii="Times New Roman" w:eastAsia="Mangal" w:hAnsi="Times New Roman"/>
          <w:bCs/>
          <w:sz w:val="24"/>
          <w:szCs w:val="24"/>
        </w:rPr>
        <w:t>t</w:t>
      </w:r>
      <w:r>
        <w:rPr>
          <w:rFonts w:ascii="Times New Roman" w:eastAsia="Mangal" w:hAnsi="Times New Roman"/>
          <w:bCs/>
          <w:sz w:val="24"/>
          <w:szCs w:val="24"/>
        </w:rPr>
        <w:t>n</w:t>
      </w:r>
      <w:r w:rsidRPr="00783BC7">
        <w:rPr>
          <w:rFonts w:ascii="Times New Roman" w:eastAsia="Mangal" w:hAnsi="Times New Roman"/>
          <w:bCs/>
          <w:sz w:val="24"/>
          <w:szCs w:val="24"/>
        </w:rPr>
        <w:t>ers including retiring</w:t>
      </w:r>
      <w:r>
        <w:rPr>
          <w:rFonts w:ascii="Mangal" w:eastAsia="Mangal" w:hAnsi="Mangal" w:cs="Mangal"/>
          <w:bCs/>
          <w:sz w:val="24"/>
          <w:szCs w:val="24"/>
        </w:rPr>
        <w:t xml:space="preserve"> </w:t>
      </w:r>
      <w:r w:rsidRPr="00783BC7">
        <w:rPr>
          <w:rFonts w:ascii="Times New Roman" w:eastAsia="Mangal" w:hAnsi="Times New Roman"/>
          <w:bCs/>
          <w:sz w:val="24"/>
          <w:szCs w:val="24"/>
        </w:rPr>
        <w:t>partners.</w:t>
      </w:r>
    </w:p>
    <w:p w14:paraId="08DA5970" w14:textId="3BA5D330" w:rsidR="0070594A" w:rsidRPr="007E72F8" w:rsidRDefault="0070594A" w:rsidP="00907CFB">
      <w:pPr>
        <w:tabs>
          <w:tab w:val="left" w:pos="4500"/>
        </w:tabs>
        <w:spacing w:after="0" w:line="480" w:lineRule="auto"/>
        <w:ind w:left="360"/>
        <w:rPr>
          <w:rFonts w:ascii="Mangal" w:eastAsia="Mangal" w:hAnsi="Mangal" w:cs="Mangal"/>
          <w:bCs/>
          <w:sz w:val="24"/>
          <w:szCs w:val="24"/>
        </w:rPr>
      </w:pPr>
      <w:r>
        <w:rPr>
          <w:rFonts w:ascii="Kokila" w:hAnsi="Kokila" w:cs="Kokila"/>
          <w:sz w:val="32"/>
          <w:szCs w:val="32"/>
        </w:rPr>
        <w:t>---------------------------------------------------------------------------------------------------------</w:t>
      </w:r>
    </w:p>
    <w:p w14:paraId="47E2354F" w14:textId="77777777" w:rsidR="00D859B5" w:rsidRPr="0070594A" w:rsidRDefault="00D859B5" w:rsidP="005D5D16">
      <w:pPr>
        <w:tabs>
          <w:tab w:val="left" w:pos="4500"/>
        </w:tabs>
        <w:spacing w:after="0" w:line="360" w:lineRule="auto"/>
        <w:rPr>
          <w:rFonts w:ascii="Kokila" w:eastAsia="Mangal" w:hAnsi="Kokila" w:cs="Kokila"/>
          <w:bCs/>
          <w:sz w:val="32"/>
          <w:szCs w:val="32"/>
        </w:rPr>
      </w:pPr>
      <w:r w:rsidRPr="00900791">
        <w:rPr>
          <w:rFonts w:ascii="SakalBharati" w:eastAsia="Mangal" w:hAnsi="SakalBharati" w:cs="SakalBharati"/>
          <w:bCs/>
          <w:sz w:val="24"/>
          <w:szCs w:val="24"/>
        </w:rPr>
        <w:t xml:space="preserve">6. </w:t>
      </w:r>
      <w:r w:rsidRPr="0070594A">
        <w:rPr>
          <w:rFonts w:ascii="Kokila" w:eastAsia="Mangal" w:hAnsi="Kokila" w:cs="Kokila"/>
          <w:bCs/>
          <w:sz w:val="32"/>
          <w:szCs w:val="32"/>
        </w:rPr>
        <w:t>साझेदार साझेदारी फर्म से अवकाश ग्रहण कर सकता है</w:t>
      </w:r>
    </w:p>
    <w:p w14:paraId="4C23E5D9" w14:textId="055B2554" w:rsidR="00D859B5" w:rsidRPr="0070594A" w:rsidRDefault="00D859B5" w:rsidP="005D5D16">
      <w:pPr>
        <w:tabs>
          <w:tab w:val="left" w:pos="4500"/>
        </w:tabs>
        <w:spacing w:after="0" w:line="360" w:lineRule="auto"/>
        <w:ind w:left="360"/>
        <w:rPr>
          <w:rFonts w:ascii="Kokila" w:eastAsia="Mangal" w:hAnsi="Kokila" w:cs="Kokila"/>
          <w:bCs/>
          <w:sz w:val="32"/>
          <w:szCs w:val="32"/>
        </w:rPr>
      </w:pPr>
      <w:r w:rsidRPr="0070594A">
        <w:rPr>
          <w:rFonts w:ascii="Kokila" w:eastAsia="Mangal" w:hAnsi="Kokila" w:cs="Kokila"/>
          <w:bCs/>
          <w:sz w:val="32"/>
          <w:szCs w:val="32"/>
        </w:rPr>
        <w:t xml:space="preserve">a) अवकाश ग्रहण की सूचना देकर           </w:t>
      </w:r>
      <w:r w:rsidR="00900791" w:rsidRPr="0070594A">
        <w:rPr>
          <w:rFonts w:ascii="Kokila" w:eastAsia="Mangal" w:hAnsi="Kokila" w:cs="Kokila"/>
          <w:bCs/>
          <w:sz w:val="32"/>
          <w:szCs w:val="32"/>
        </w:rPr>
        <w:tab/>
      </w:r>
      <w:r w:rsidRPr="0070594A">
        <w:rPr>
          <w:rFonts w:ascii="Kokila" w:eastAsia="Mangal" w:hAnsi="Kokila" w:cs="Kokila"/>
          <w:bCs/>
          <w:sz w:val="32"/>
          <w:szCs w:val="32"/>
        </w:rPr>
        <w:t>b) सभी साझेदारों की सहमति से</w:t>
      </w:r>
    </w:p>
    <w:p w14:paraId="1835A0FB" w14:textId="795C2F55" w:rsidR="00D859B5" w:rsidRPr="0070594A" w:rsidRDefault="00D859B5" w:rsidP="005D5D16">
      <w:pPr>
        <w:tabs>
          <w:tab w:val="left" w:pos="4500"/>
        </w:tabs>
        <w:spacing w:after="0" w:line="360" w:lineRule="auto"/>
        <w:ind w:left="360"/>
        <w:rPr>
          <w:rFonts w:ascii="Kokila" w:eastAsia="Mangal" w:hAnsi="Kokila" w:cs="Kokila"/>
          <w:bCs/>
          <w:sz w:val="32"/>
          <w:szCs w:val="32"/>
        </w:rPr>
      </w:pPr>
      <w:r w:rsidRPr="0070594A">
        <w:rPr>
          <w:rFonts w:ascii="Kokila" w:eastAsia="Mangal" w:hAnsi="Kokila" w:cs="Kokila"/>
          <w:bCs/>
          <w:sz w:val="32"/>
          <w:szCs w:val="32"/>
        </w:rPr>
        <w:t>c) अनुबंध के प्रावधानों पर</w:t>
      </w:r>
      <w:r w:rsidR="00900791" w:rsidRPr="0070594A">
        <w:rPr>
          <w:rFonts w:ascii="Kokila" w:eastAsia="Mangal" w:hAnsi="Kokila" w:cs="Kokila"/>
          <w:bCs/>
          <w:sz w:val="32"/>
          <w:szCs w:val="32"/>
        </w:rPr>
        <w:tab/>
      </w:r>
      <w:r w:rsidRPr="0070594A">
        <w:rPr>
          <w:rFonts w:ascii="Kokila" w:eastAsia="Mangal" w:hAnsi="Kokila" w:cs="Kokila"/>
          <w:bCs/>
          <w:sz w:val="32"/>
          <w:szCs w:val="32"/>
        </w:rPr>
        <w:t>d) उपर्युक्त सभी</w:t>
      </w:r>
    </w:p>
    <w:p w14:paraId="5C6D8D48" w14:textId="733539EF" w:rsidR="00D859B5" w:rsidRPr="00783BC7" w:rsidRDefault="00734AAD" w:rsidP="005D5D16">
      <w:pPr>
        <w:tabs>
          <w:tab w:val="left" w:pos="360"/>
          <w:tab w:val="left" w:pos="4500"/>
        </w:tabs>
        <w:spacing w:after="0" w:line="360" w:lineRule="auto"/>
        <w:rPr>
          <w:rFonts w:ascii="Times New Roman" w:eastAsia="Mangal" w:hAnsi="Times New Roman"/>
          <w:bCs/>
          <w:sz w:val="24"/>
          <w:szCs w:val="24"/>
        </w:rPr>
      </w:pPr>
      <w:r>
        <w:rPr>
          <w:rFonts w:ascii="Times New Roman" w:eastAsia="Mangal" w:hAnsi="Times New Roman"/>
          <w:bCs/>
          <w:sz w:val="24"/>
          <w:szCs w:val="24"/>
        </w:rPr>
        <w:tab/>
      </w:r>
      <w:r w:rsidR="00D859B5" w:rsidRPr="00783BC7">
        <w:rPr>
          <w:rFonts w:ascii="Times New Roman" w:eastAsia="Mangal" w:hAnsi="Times New Roman"/>
          <w:bCs/>
          <w:sz w:val="24"/>
          <w:szCs w:val="24"/>
        </w:rPr>
        <w:t>A partner can retire from the partnership firm</w:t>
      </w:r>
    </w:p>
    <w:p w14:paraId="1D1D18C9" w14:textId="77777777" w:rsidR="005D5D16" w:rsidRDefault="00D859B5" w:rsidP="005D5D16">
      <w:pPr>
        <w:tabs>
          <w:tab w:val="left" w:pos="4500"/>
        </w:tabs>
        <w:spacing w:after="0" w:line="360" w:lineRule="auto"/>
        <w:ind w:left="360"/>
        <w:rPr>
          <w:rFonts w:ascii="Times New Roman" w:eastAsia="Mangal" w:hAnsi="Times New Roman"/>
          <w:bCs/>
          <w:sz w:val="24"/>
          <w:szCs w:val="24"/>
        </w:rPr>
      </w:pPr>
      <w:r w:rsidRPr="00783BC7">
        <w:rPr>
          <w:rFonts w:ascii="Times New Roman" w:eastAsia="Mangal" w:hAnsi="Times New Roman"/>
          <w:bCs/>
          <w:sz w:val="24"/>
          <w:szCs w:val="24"/>
        </w:rPr>
        <w:t xml:space="preserve">a) By giving notice of retirement  </w:t>
      </w:r>
      <w:r w:rsidRPr="00783BC7">
        <w:rPr>
          <w:rFonts w:ascii="Times New Roman" w:eastAsia="Mangal" w:hAnsi="Times New Roman"/>
          <w:bCs/>
          <w:sz w:val="24"/>
          <w:szCs w:val="24"/>
        </w:rPr>
        <w:tab/>
      </w:r>
    </w:p>
    <w:p w14:paraId="71D1E3A9" w14:textId="17687354" w:rsidR="00D859B5" w:rsidRPr="00783BC7" w:rsidRDefault="00D859B5" w:rsidP="005D5D16">
      <w:pPr>
        <w:tabs>
          <w:tab w:val="left" w:pos="4500"/>
        </w:tabs>
        <w:spacing w:after="0" w:line="360" w:lineRule="auto"/>
        <w:ind w:left="360"/>
        <w:rPr>
          <w:rFonts w:ascii="Times New Roman" w:eastAsia="Mangal" w:hAnsi="Times New Roman"/>
          <w:bCs/>
          <w:sz w:val="24"/>
          <w:szCs w:val="24"/>
        </w:rPr>
      </w:pPr>
      <w:r w:rsidRPr="00783BC7">
        <w:rPr>
          <w:rFonts w:ascii="Times New Roman" w:eastAsia="Mangal" w:hAnsi="Times New Roman"/>
          <w:bCs/>
          <w:sz w:val="24"/>
          <w:szCs w:val="24"/>
        </w:rPr>
        <w:t>b) By the consent of all partners</w:t>
      </w:r>
    </w:p>
    <w:p w14:paraId="174F6EEF" w14:textId="77777777" w:rsidR="005D5D16" w:rsidRDefault="00D859B5" w:rsidP="00900791">
      <w:pPr>
        <w:tabs>
          <w:tab w:val="left" w:pos="4500"/>
        </w:tabs>
        <w:spacing w:after="0" w:line="360" w:lineRule="auto"/>
        <w:ind w:left="360"/>
        <w:rPr>
          <w:rFonts w:ascii="Times New Roman" w:eastAsia="Mangal" w:hAnsi="Times New Roman"/>
          <w:bCs/>
          <w:sz w:val="24"/>
          <w:szCs w:val="24"/>
        </w:rPr>
      </w:pPr>
      <w:r w:rsidRPr="00783BC7">
        <w:rPr>
          <w:rFonts w:ascii="Times New Roman" w:eastAsia="Mangal" w:hAnsi="Times New Roman"/>
          <w:bCs/>
          <w:sz w:val="24"/>
          <w:szCs w:val="24"/>
        </w:rPr>
        <w:t xml:space="preserve">c) As per the provisions of the deed    </w:t>
      </w:r>
      <w:r w:rsidR="00900791">
        <w:rPr>
          <w:rFonts w:ascii="Times New Roman" w:eastAsia="Mangal" w:hAnsi="Times New Roman"/>
          <w:bCs/>
          <w:sz w:val="24"/>
          <w:szCs w:val="24"/>
        </w:rPr>
        <w:tab/>
      </w:r>
    </w:p>
    <w:p w14:paraId="1C17C8CD" w14:textId="004CA480" w:rsidR="00D859B5" w:rsidRDefault="00D859B5" w:rsidP="00900791">
      <w:pPr>
        <w:tabs>
          <w:tab w:val="left" w:pos="4500"/>
        </w:tabs>
        <w:spacing w:after="0" w:line="360" w:lineRule="auto"/>
        <w:ind w:left="360"/>
        <w:rPr>
          <w:rFonts w:ascii="Times New Roman" w:eastAsia="Mangal" w:hAnsi="Times New Roman"/>
          <w:bCs/>
          <w:sz w:val="24"/>
          <w:szCs w:val="24"/>
        </w:rPr>
      </w:pPr>
      <w:r w:rsidRPr="00783BC7">
        <w:rPr>
          <w:rFonts w:ascii="Times New Roman" w:eastAsia="Mangal" w:hAnsi="Times New Roman"/>
          <w:bCs/>
          <w:sz w:val="24"/>
          <w:szCs w:val="24"/>
        </w:rPr>
        <w:t>d) All of the above.</w:t>
      </w:r>
    </w:p>
    <w:p w14:paraId="36FCECCF" w14:textId="56E77BE8" w:rsidR="005D5D16" w:rsidRPr="00907CFB" w:rsidRDefault="0070594A" w:rsidP="00907CFB">
      <w:pPr>
        <w:tabs>
          <w:tab w:val="left" w:pos="4500"/>
        </w:tabs>
        <w:spacing w:after="0" w:line="360" w:lineRule="auto"/>
        <w:ind w:left="360"/>
        <w:rPr>
          <w:rFonts w:ascii="Kokila" w:hAnsi="Kokila" w:cs="Kokila"/>
          <w:sz w:val="32"/>
          <w:szCs w:val="32"/>
        </w:rPr>
      </w:pPr>
      <w:r>
        <w:rPr>
          <w:rFonts w:ascii="Kokila" w:hAnsi="Kokila" w:cs="Kokila"/>
          <w:sz w:val="32"/>
          <w:szCs w:val="32"/>
        </w:rPr>
        <w:t>---------------------------------------------------------------------------------------------------------</w:t>
      </w:r>
    </w:p>
    <w:p w14:paraId="577F246E" w14:textId="77777777" w:rsidR="00D859B5" w:rsidRPr="007E72F8" w:rsidRDefault="00D859B5" w:rsidP="004607C2">
      <w:pPr>
        <w:tabs>
          <w:tab w:val="left" w:pos="4500"/>
        </w:tabs>
        <w:spacing w:after="0" w:line="360" w:lineRule="auto"/>
        <w:rPr>
          <w:rFonts w:eastAsia="Mangal" w:hAnsi="Mangal" w:cs="Mangal"/>
          <w:bCs/>
          <w:sz w:val="24"/>
          <w:szCs w:val="24"/>
        </w:rPr>
      </w:pPr>
      <w:r w:rsidRPr="007E72F8">
        <w:rPr>
          <w:rFonts w:eastAsia="Mangal" w:hAnsi="Mangal" w:cs="Mangal"/>
          <w:bCs/>
          <w:sz w:val="24"/>
          <w:szCs w:val="24"/>
        </w:rPr>
        <w:lastRenderedPageBreak/>
        <w:t>7.</w:t>
      </w:r>
      <w:r>
        <w:rPr>
          <w:rFonts w:eastAsia="Mangal" w:hAnsi="Mangal" w:cs="Mangal"/>
          <w:bCs/>
          <w:sz w:val="24"/>
          <w:szCs w:val="24"/>
        </w:rPr>
        <w:t xml:space="preserve"> </w:t>
      </w:r>
      <w:r>
        <w:rPr>
          <w:rFonts w:ascii="Kruti Dev 010" w:eastAsia="Mangal" w:hAnsi="Kruti Dev 010" w:cs="Mangal"/>
          <w:bCs/>
          <w:sz w:val="32"/>
          <w:szCs w:val="24"/>
        </w:rPr>
        <w:t>lk&gt;snkj dk fu"dklu gksrk gS tc og&amp;</w:t>
      </w:r>
    </w:p>
    <w:p w14:paraId="43A5867F" w14:textId="1690740F" w:rsidR="00D859B5" w:rsidRPr="00B315AE" w:rsidRDefault="00900791" w:rsidP="00900791">
      <w:pPr>
        <w:pStyle w:val="ListParagraph"/>
        <w:tabs>
          <w:tab w:val="left" w:pos="4500"/>
        </w:tabs>
        <w:spacing w:after="0" w:line="360" w:lineRule="auto"/>
        <w:ind w:left="270"/>
        <w:jc w:val="both"/>
        <w:rPr>
          <w:rFonts w:ascii="Mangal" w:eastAsia="Mangal" w:hAnsi="Mangal" w:cs="Mangal"/>
          <w:bCs/>
          <w:sz w:val="24"/>
          <w:szCs w:val="24"/>
        </w:rPr>
      </w:pPr>
      <w:r w:rsidRPr="00783BC7">
        <w:rPr>
          <w:rFonts w:ascii="Times New Roman" w:eastAsia="Mangal" w:hAnsi="Times New Roman"/>
          <w:bCs/>
          <w:sz w:val="24"/>
          <w:szCs w:val="24"/>
        </w:rPr>
        <w:t xml:space="preserve">a) </w:t>
      </w:r>
      <w:r w:rsidR="00D859B5">
        <w:rPr>
          <w:rFonts w:ascii="Kruti Dev 010" w:eastAsia="Mangal" w:hAnsi="Kruti Dev 010" w:cs="Mangal"/>
          <w:bCs/>
          <w:sz w:val="32"/>
          <w:szCs w:val="24"/>
        </w:rPr>
        <w:t>chekj gks tkrk gS</w:t>
      </w:r>
      <w:r w:rsidR="00D859B5" w:rsidRPr="009B3CE5">
        <w:rPr>
          <w:rFonts w:eastAsia="Mangal" w:hAnsi="Mangal" w:cs="Mangal"/>
          <w:bCs/>
          <w:sz w:val="24"/>
          <w:szCs w:val="24"/>
        </w:rPr>
        <w:t xml:space="preserve">                  </w:t>
      </w:r>
    </w:p>
    <w:p w14:paraId="40259D9D" w14:textId="0836B5DC" w:rsidR="00D859B5" w:rsidRPr="009B3CE5" w:rsidRDefault="00900791" w:rsidP="00900791">
      <w:pPr>
        <w:pStyle w:val="ListParagraph"/>
        <w:tabs>
          <w:tab w:val="left" w:pos="4500"/>
        </w:tabs>
        <w:spacing w:after="0" w:line="360" w:lineRule="auto"/>
        <w:ind w:left="270"/>
        <w:jc w:val="both"/>
        <w:rPr>
          <w:rFonts w:ascii="Mangal" w:eastAsia="Mangal" w:hAnsi="Mangal" w:cs="Mangal"/>
          <w:bCs/>
          <w:sz w:val="24"/>
          <w:szCs w:val="24"/>
        </w:rPr>
      </w:pPr>
      <w:r>
        <w:rPr>
          <w:rFonts w:ascii="Times New Roman" w:eastAsia="Mangal" w:hAnsi="Times New Roman"/>
          <w:bCs/>
          <w:sz w:val="24"/>
          <w:szCs w:val="24"/>
        </w:rPr>
        <w:t>b</w:t>
      </w:r>
      <w:r w:rsidRPr="00783BC7">
        <w:rPr>
          <w:rFonts w:ascii="Times New Roman" w:eastAsia="Mangal" w:hAnsi="Times New Roman"/>
          <w:bCs/>
          <w:sz w:val="24"/>
          <w:szCs w:val="24"/>
        </w:rPr>
        <w:t xml:space="preserve">) </w:t>
      </w:r>
      <w:r w:rsidR="00D859B5">
        <w:rPr>
          <w:rFonts w:ascii="Kruti Dev 010" w:eastAsia="Mangal" w:hAnsi="Kruti Dev 010" w:cs="Mangal"/>
          <w:bCs/>
          <w:sz w:val="32"/>
          <w:szCs w:val="24"/>
        </w:rPr>
        <w:t>QeZ eas lk&gt;snkj gksuk tkjh ugha j[kuk pkgrk gSA</w:t>
      </w:r>
      <w:r w:rsidR="00D859B5" w:rsidRPr="009B3CE5">
        <w:rPr>
          <w:rFonts w:eastAsia="Mangal" w:hAnsi="Mangal" w:cs="Mangal"/>
          <w:bCs/>
          <w:sz w:val="24"/>
          <w:szCs w:val="24"/>
        </w:rPr>
        <w:t xml:space="preserve">     </w:t>
      </w:r>
    </w:p>
    <w:p w14:paraId="7E1C63F4" w14:textId="7E24DE36" w:rsidR="00D859B5" w:rsidRPr="00B315AE" w:rsidRDefault="00900791" w:rsidP="00900791">
      <w:pPr>
        <w:pStyle w:val="ListParagraph"/>
        <w:tabs>
          <w:tab w:val="left" w:pos="4500"/>
        </w:tabs>
        <w:spacing w:after="0" w:line="360" w:lineRule="auto"/>
        <w:ind w:left="270"/>
        <w:jc w:val="both"/>
        <w:rPr>
          <w:rFonts w:ascii="Mangal" w:eastAsia="Mangal" w:hAnsi="Mangal" w:cs="Mangal"/>
          <w:bCs/>
          <w:sz w:val="24"/>
          <w:szCs w:val="24"/>
        </w:rPr>
      </w:pPr>
      <w:r>
        <w:rPr>
          <w:rFonts w:ascii="Times New Roman" w:eastAsia="Mangal" w:hAnsi="Times New Roman"/>
          <w:bCs/>
          <w:sz w:val="24"/>
          <w:szCs w:val="24"/>
        </w:rPr>
        <w:t>c</w:t>
      </w:r>
      <w:r w:rsidRPr="00783BC7">
        <w:rPr>
          <w:rFonts w:ascii="Times New Roman" w:eastAsia="Mangal" w:hAnsi="Times New Roman"/>
          <w:bCs/>
          <w:sz w:val="24"/>
          <w:szCs w:val="24"/>
        </w:rPr>
        <w:t xml:space="preserve">) </w:t>
      </w:r>
      <w:r w:rsidR="00D859B5">
        <w:rPr>
          <w:rFonts w:ascii="Kruti Dev 010" w:eastAsia="Mangal" w:hAnsi="Kruti Dev 010" w:cs="Mangal"/>
          <w:bCs/>
          <w:sz w:val="32"/>
          <w:szCs w:val="24"/>
        </w:rPr>
        <w:t>lk&gt;snkjh Bgjko ds foijhr dksbZ dk;Z djrk gSA</w:t>
      </w:r>
    </w:p>
    <w:p w14:paraId="22337244" w14:textId="58C477D2" w:rsidR="00D859B5" w:rsidRDefault="00900791" w:rsidP="00900791">
      <w:pPr>
        <w:pStyle w:val="ListParagraph"/>
        <w:tabs>
          <w:tab w:val="left" w:pos="4500"/>
        </w:tabs>
        <w:spacing w:after="0" w:line="360" w:lineRule="auto"/>
        <w:ind w:left="270"/>
        <w:jc w:val="both"/>
        <w:rPr>
          <w:rFonts w:ascii="Kruti Dev 010" w:eastAsia="Mangal" w:hAnsi="Kruti Dev 010" w:cs="Mangal"/>
          <w:bCs/>
          <w:sz w:val="32"/>
          <w:szCs w:val="24"/>
        </w:rPr>
      </w:pPr>
      <w:r>
        <w:rPr>
          <w:rFonts w:ascii="Times New Roman" w:eastAsia="Mangal" w:hAnsi="Times New Roman"/>
          <w:bCs/>
          <w:sz w:val="24"/>
          <w:szCs w:val="24"/>
        </w:rPr>
        <w:t>d</w:t>
      </w:r>
      <w:r w:rsidRPr="00783BC7">
        <w:rPr>
          <w:rFonts w:ascii="Times New Roman" w:eastAsia="Mangal" w:hAnsi="Times New Roman"/>
          <w:bCs/>
          <w:sz w:val="24"/>
          <w:szCs w:val="24"/>
        </w:rPr>
        <w:t xml:space="preserve">) </w:t>
      </w:r>
      <w:r w:rsidR="00D859B5" w:rsidRPr="00B315AE">
        <w:rPr>
          <w:rFonts w:ascii="Kruti Dev 010" w:eastAsia="Mangal" w:hAnsi="Kruti Dev 010" w:cs="Mangal"/>
          <w:bCs/>
          <w:sz w:val="32"/>
          <w:szCs w:val="24"/>
        </w:rPr>
        <w:t>l</w:t>
      </w:r>
      <w:r w:rsidR="00D859B5">
        <w:rPr>
          <w:rFonts w:ascii="Kruti Dev 010" w:eastAsia="Mangal" w:hAnsi="Kruti Dev 010" w:cs="Mangal"/>
          <w:bCs/>
          <w:sz w:val="32"/>
          <w:szCs w:val="24"/>
        </w:rPr>
        <w:t>k&gt;snkjh ,fPNd gksA</w:t>
      </w:r>
    </w:p>
    <w:p w14:paraId="3E886CD4" w14:textId="025B4A90" w:rsidR="00D859B5" w:rsidRPr="000467CA" w:rsidRDefault="00734AAD" w:rsidP="00734AAD">
      <w:pPr>
        <w:tabs>
          <w:tab w:val="left" w:pos="360"/>
          <w:tab w:val="left" w:pos="4500"/>
        </w:tabs>
        <w:spacing w:after="0" w:line="360" w:lineRule="auto"/>
        <w:rPr>
          <w:rFonts w:ascii="Times New Roman" w:eastAsia="Mangal" w:hAnsi="Times New Roman"/>
          <w:bCs/>
          <w:sz w:val="24"/>
          <w:szCs w:val="24"/>
        </w:rPr>
      </w:pPr>
      <w:r>
        <w:rPr>
          <w:rFonts w:ascii="Times New Roman" w:eastAsia="Mangal" w:hAnsi="Times New Roman"/>
          <w:bCs/>
          <w:sz w:val="24"/>
          <w:szCs w:val="24"/>
        </w:rPr>
        <w:tab/>
      </w:r>
      <w:r w:rsidR="00D859B5" w:rsidRPr="000467CA">
        <w:rPr>
          <w:rFonts w:ascii="Times New Roman" w:eastAsia="Mangal" w:hAnsi="Times New Roman"/>
          <w:bCs/>
          <w:sz w:val="24"/>
          <w:szCs w:val="24"/>
        </w:rPr>
        <w:t>Expulsion of a partner is made when he-</w:t>
      </w:r>
    </w:p>
    <w:p w14:paraId="12C3D251" w14:textId="77777777" w:rsidR="00D859B5" w:rsidRDefault="00D859B5" w:rsidP="00900791">
      <w:pPr>
        <w:tabs>
          <w:tab w:val="left" w:pos="4500"/>
        </w:tabs>
        <w:spacing w:after="0" w:line="360" w:lineRule="auto"/>
        <w:ind w:left="360"/>
        <w:rPr>
          <w:rFonts w:ascii="Times New Roman" w:eastAsia="Mangal" w:hAnsi="Times New Roman"/>
          <w:bCs/>
          <w:sz w:val="24"/>
          <w:szCs w:val="24"/>
        </w:rPr>
      </w:pPr>
      <w:r w:rsidRPr="000467CA">
        <w:rPr>
          <w:rFonts w:ascii="Times New Roman" w:eastAsia="Mangal" w:hAnsi="Times New Roman"/>
          <w:bCs/>
          <w:sz w:val="24"/>
          <w:szCs w:val="24"/>
        </w:rPr>
        <w:t xml:space="preserve">a) Becomes ill </w:t>
      </w:r>
      <w:r>
        <w:rPr>
          <w:rFonts w:ascii="Times New Roman" w:eastAsia="Mangal" w:hAnsi="Times New Roman"/>
          <w:bCs/>
          <w:sz w:val="24"/>
          <w:szCs w:val="24"/>
        </w:rPr>
        <w:tab/>
      </w:r>
      <w:r>
        <w:rPr>
          <w:rFonts w:ascii="Times New Roman" w:eastAsia="Mangal" w:hAnsi="Times New Roman"/>
          <w:bCs/>
          <w:sz w:val="24"/>
          <w:szCs w:val="24"/>
        </w:rPr>
        <w:tab/>
      </w:r>
    </w:p>
    <w:p w14:paraId="7D6823F8" w14:textId="77777777" w:rsidR="00D859B5" w:rsidRPr="000467CA" w:rsidRDefault="00D859B5" w:rsidP="00900791">
      <w:pPr>
        <w:tabs>
          <w:tab w:val="left" w:pos="4500"/>
        </w:tabs>
        <w:spacing w:after="0" w:line="360" w:lineRule="auto"/>
        <w:ind w:left="360"/>
        <w:rPr>
          <w:rFonts w:ascii="Times New Roman" w:eastAsia="Mangal" w:hAnsi="Times New Roman"/>
          <w:bCs/>
          <w:sz w:val="24"/>
          <w:szCs w:val="24"/>
        </w:rPr>
      </w:pPr>
      <w:r w:rsidRPr="000467CA">
        <w:rPr>
          <w:rFonts w:ascii="Times New Roman" w:eastAsia="Mangal" w:hAnsi="Times New Roman"/>
          <w:bCs/>
          <w:sz w:val="24"/>
          <w:szCs w:val="24"/>
        </w:rPr>
        <w:t xml:space="preserve">b) Does not want to continue as a partner </w:t>
      </w:r>
    </w:p>
    <w:p w14:paraId="1F38EA4A" w14:textId="77777777" w:rsidR="00D859B5" w:rsidRPr="000467CA" w:rsidRDefault="00D859B5" w:rsidP="00900791">
      <w:pPr>
        <w:tabs>
          <w:tab w:val="left" w:pos="4500"/>
        </w:tabs>
        <w:spacing w:after="0" w:line="360" w:lineRule="auto"/>
        <w:ind w:left="360"/>
        <w:rPr>
          <w:rFonts w:ascii="Times New Roman" w:eastAsia="Mangal" w:hAnsi="Times New Roman"/>
          <w:bCs/>
          <w:sz w:val="24"/>
          <w:szCs w:val="24"/>
        </w:rPr>
      </w:pPr>
      <w:r w:rsidRPr="000467CA">
        <w:rPr>
          <w:rFonts w:ascii="Times New Roman" w:eastAsia="Mangal" w:hAnsi="Times New Roman"/>
          <w:bCs/>
          <w:sz w:val="24"/>
          <w:szCs w:val="24"/>
        </w:rPr>
        <w:t xml:space="preserve">c) Commits any act contrary to the partnership agreement </w:t>
      </w:r>
    </w:p>
    <w:p w14:paraId="6580E2D6" w14:textId="77777777" w:rsidR="00D859B5" w:rsidRDefault="00D859B5" w:rsidP="00900791">
      <w:pPr>
        <w:tabs>
          <w:tab w:val="left" w:pos="4500"/>
        </w:tabs>
        <w:spacing w:after="0" w:line="360" w:lineRule="auto"/>
        <w:ind w:left="360"/>
        <w:rPr>
          <w:rFonts w:ascii="Times New Roman" w:eastAsia="Mangal" w:hAnsi="Times New Roman"/>
          <w:bCs/>
          <w:sz w:val="24"/>
          <w:szCs w:val="24"/>
        </w:rPr>
      </w:pPr>
      <w:r w:rsidRPr="000467CA">
        <w:rPr>
          <w:rFonts w:ascii="Times New Roman" w:eastAsia="Mangal" w:hAnsi="Times New Roman"/>
          <w:bCs/>
          <w:sz w:val="24"/>
          <w:szCs w:val="24"/>
        </w:rPr>
        <w:t>d) When partnership is at will</w:t>
      </w:r>
    </w:p>
    <w:p w14:paraId="69B03640" w14:textId="7953965D" w:rsidR="00907CFB" w:rsidRPr="00ED3615" w:rsidRDefault="00907CFB" w:rsidP="00ED3615">
      <w:pPr>
        <w:tabs>
          <w:tab w:val="left" w:pos="4500"/>
        </w:tabs>
        <w:spacing w:after="0" w:line="360" w:lineRule="auto"/>
        <w:ind w:left="360"/>
        <w:rPr>
          <w:rFonts w:ascii="Kokila" w:hAnsi="Kokila" w:cs="Kokila"/>
          <w:sz w:val="32"/>
          <w:szCs w:val="32"/>
        </w:rPr>
      </w:pPr>
      <w:r>
        <w:rPr>
          <w:rFonts w:ascii="Kokila" w:hAnsi="Kokila" w:cs="Kokila"/>
          <w:sz w:val="32"/>
          <w:szCs w:val="32"/>
        </w:rPr>
        <w:t>---------------------------------------------------------------------------------------------------------</w:t>
      </w:r>
    </w:p>
    <w:p w14:paraId="6EB08C81" w14:textId="77777777" w:rsidR="00D859B5" w:rsidRPr="003D6439" w:rsidRDefault="00D859B5" w:rsidP="008A7881">
      <w:pPr>
        <w:spacing w:after="0" w:line="360" w:lineRule="auto"/>
        <w:rPr>
          <w:rFonts w:ascii="Kruti Dev 010" w:hAnsi="Kruti Dev 010"/>
          <w:b/>
          <w:bCs/>
          <w:color w:val="DF2E28" w:themeColor="accent1"/>
          <w:sz w:val="32"/>
          <w:szCs w:val="32"/>
        </w:rPr>
      </w:pPr>
      <w:r w:rsidRPr="003D6439">
        <w:rPr>
          <w:rFonts w:ascii="Kruti Dev 010" w:hAnsi="Kruti Dev 010"/>
          <w:b/>
          <w:bCs/>
          <w:color w:val="DF2E28" w:themeColor="accent1"/>
          <w:sz w:val="32"/>
          <w:szCs w:val="32"/>
        </w:rPr>
        <w:t xml:space="preserve">1 vad ds iz'u &amp; </w:t>
      </w:r>
    </w:p>
    <w:p w14:paraId="738EEBB7" w14:textId="081E943E" w:rsidR="00D859B5" w:rsidRPr="00620306" w:rsidRDefault="00D859B5" w:rsidP="008A7881">
      <w:pPr>
        <w:spacing w:after="0" w:line="360" w:lineRule="auto"/>
        <w:contextualSpacing/>
        <w:jc w:val="both"/>
        <w:rPr>
          <w:rFonts w:ascii="Kruti Dev 010" w:hAnsi="Kruti Dev 010"/>
          <w:b/>
          <w:color w:val="DF2E28" w:themeColor="accent1"/>
          <w:sz w:val="36"/>
        </w:rPr>
      </w:pPr>
      <w:r w:rsidRPr="003D6439">
        <w:rPr>
          <w:rFonts w:ascii="Kruti Dev 010" w:hAnsi="Kruti Dev 010"/>
          <w:b/>
          <w:bCs/>
          <w:color w:val="DF2E28" w:themeColor="accent1"/>
          <w:sz w:val="32"/>
          <w:szCs w:val="32"/>
        </w:rPr>
        <w:t xml:space="preserve">fuEukafdr iz'uksa ds mRrj nhft, </w:t>
      </w:r>
      <w:r w:rsidR="003D6439">
        <w:rPr>
          <w:rFonts w:ascii="Kruti Dev 010" w:hAnsi="Kruti Dev 010"/>
          <w:b/>
          <w:bCs/>
          <w:color w:val="DF2E28" w:themeColor="accent1"/>
          <w:sz w:val="32"/>
          <w:szCs w:val="32"/>
        </w:rPr>
        <w:t>¼</w:t>
      </w:r>
      <w:r w:rsidRPr="003D6439">
        <w:rPr>
          <w:rFonts w:ascii="Mangal" w:hAnsi="Mangal" w:cs="Mangal"/>
          <w:b/>
          <w:color w:val="DF2E28" w:themeColor="accent1"/>
          <w:sz w:val="24"/>
        </w:rPr>
        <w:t>Answer in one word/Sentence</w:t>
      </w:r>
      <w:r w:rsidR="003D6439">
        <w:rPr>
          <w:rFonts w:ascii="Kruti Dev 010" w:hAnsi="Kruti Dev 010"/>
          <w:b/>
          <w:bCs/>
          <w:color w:val="DF2E28" w:themeColor="accent1"/>
          <w:sz w:val="32"/>
          <w:szCs w:val="32"/>
        </w:rPr>
        <w:t>½</w:t>
      </w:r>
      <w:r w:rsidRPr="003D6439">
        <w:rPr>
          <w:rFonts w:ascii="Mangal" w:hAnsi="Mangal" w:cs="Mangal"/>
          <w:b/>
          <w:color w:val="DF2E28" w:themeColor="accent1"/>
          <w:sz w:val="24"/>
        </w:rPr>
        <w:t xml:space="preserve"> -</w:t>
      </w:r>
      <w:r w:rsidRPr="003D6439">
        <w:rPr>
          <w:rFonts w:ascii="Times New Roman" w:hAnsi="Times New Roman"/>
          <w:b/>
          <w:color w:val="DF2E28" w:themeColor="accent1"/>
          <w:sz w:val="24"/>
          <w:szCs w:val="24"/>
        </w:rPr>
        <w:t xml:space="preserve"> </w:t>
      </w:r>
    </w:p>
    <w:p w14:paraId="4CF5B9A0" w14:textId="77777777" w:rsidR="00D859B5" w:rsidRPr="00900791" w:rsidRDefault="00D859B5" w:rsidP="00900791">
      <w:pPr>
        <w:spacing w:after="0" w:line="276" w:lineRule="auto"/>
        <w:ind w:left="540" w:hanging="540"/>
        <w:rPr>
          <w:rFonts w:ascii="SakalBharati" w:eastAsia="Mangal" w:hAnsi="SakalBharati" w:cs="SakalBharati"/>
          <w:bCs/>
          <w:sz w:val="24"/>
          <w:szCs w:val="24"/>
        </w:rPr>
      </w:pPr>
      <w:r w:rsidRPr="00900791">
        <w:rPr>
          <w:rFonts w:ascii="SakalBharati" w:eastAsia="Mangal" w:hAnsi="SakalBharati" w:cs="SakalBharati"/>
          <w:bCs/>
          <w:sz w:val="24"/>
          <w:szCs w:val="24"/>
        </w:rPr>
        <w:t xml:space="preserve">1. </w:t>
      </w:r>
      <w:r w:rsidRPr="00900791">
        <w:rPr>
          <w:rFonts w:ascii="SakalBharati" w:eastAsia="Mangal" w:hAnsi="SakalBharati" w:cs="SakalBharati"/>
          <w:bCs/>
          <w:sz w:val="24"/>
          <w:szCs w:val="24"/>
        </w:rPr>
        <w:tab/>
        <w:t>एक साझेदार के अवकाश ग्रहण करने से आपका क्या आशय है ?</w:t>
      </w:r>
    </w:p>
    <w:p w14:paraId="09DF0991" w14:textId="77777777" w:rsidR="00D859B5" w:rsidRDefault="00D859B5" w:rsidP="008A7881">
      <w:pPr>
        <w:spacing w:after="0" w:line="360" w:lineRule="auto"/>
        <w:ind w:left="540"/>
        <w:rPr>
          <w:rFonts w:ascii="Times New Roman" w:eastAsia="Mangal" w:hAnsi="Times New Roman"/>
          <w:bCs/>
          <w:sz w:val="24"/>
          <w:szCs w:val="24"/>
        </w:rPr>
      </w:pPr>
      <w:r w:rsidRPr="00783BC7">
        <w:rPr>
          <w:rFonts w:ascii="Times New Roman" w:eastAsia="Mangal" w:hAnsi="Times New Roman"/>
          <w:bCs/>
          <w:sz w:val="24"/>
          <w:szCs w:val="24"/>
        </w:rPr>
        <w:t>What do you mean by Retirement of a Partner?</w:t>
      </w:r>
    </w:p>
    <w:p w14:paraId="301F2297" w14:textId="77777777" w:rsidR="000803A9" w:rsidRPr="00392F31" w:rsidRDefault="000803A9" w:rsidP="000803A9">
      <w:pPr>
        <w:spacing w:after="0" w:line="360" w:lineRule="auto"/>
        <w:ind w:right="-90"/>
        <w:jc w:val="both"/>
        <w:rPr>
          <w:rFonts w:ascii="Kokila" w:hAnsi="Kokila" w:cs="Kokila"/>
          <w:sz w:val="32"/>
          <w:szCs w:val="32"/>
        </w:rPr>
      </w:pPr>
      <w:r w:rsidRPr="00392F31">
        <w:rPr>
          <w:rFonts w:ascii="Kokila" w:hAnsi="Kokila" w:cs="Kokila"/>
          <w:sz w:val="32"/>
          <w:szCs w:val="32"/>
        </w:rPr>
        <w:t>-------------------------------------------------------------------------------------------------------------</w:t>
      </w:r>
    </w:p>
    <w:p w14:paraId="1A4A5156" w14:textId="357EC63C" w:rsidR="000803A9" w:rsidRDefault="000803A9" w:rsidP="000803A9">
      <w:pPr>
        <w:spacing w:after="0" w:line="360" w:lineRule="auto"/>
        <w:rPr>
          <w:rFonts w:ascii="Times New Roman" w:eastAsia="Mangal" w:hAnsi="Times New Roman"/>
          <w:bCs/>
          <w:sz w:val="24"/>
          <w:szCs w:val="24"/>
        </w:rPr>
      </w:pPr>
      <w:r>
        <w:rPr>
          <w:rFonts w:ascii="Kokila" w:hAnsi="Kokila" w:cs="Kokila"/>
          <w:sz w:val="32"/>
          <w:szCs w:val="32"/>
        </w:rPr>
        <w:t>-------------------------------------------------------------------------------------------------------------</w:t>
      </w:r>
    </w:p>
    <w:p w14:paraId="4C7EBC5E" w14:textId="77777777" w:rsidR="00D859B5" w:rsidRPr="00900791" w:rsidRDefault="00D859B5" w:rsidP="00900791">
      <w:pPr>
        <w:spacing w:before="120" w:after="0" w:line="276" w:lineRule="auto"/>
        <w:ind w:left="547" w:hanging="547"/>
        <w:rPr>
          <w:rFonts w:ascii="SakalBharati" w:eastAsia="Mangal" w:hAnsi="SakalBharati" w:cs="SakalBharati"/>
          <w:bCs/>
          <w:sz w:val="24"/>
          <w:szCs w:val="24"/>
        </w:rPr>
      </w:pPr>
      <w:r w:rsidRPr="00900791">
        <w:rPr>
          <w:rFonts w:ascii="SakalBharati" w:eastAsia="Mangal" w:hAnsi="SakalBharati" w:cs="SakalBharati"/>
          <w:bCs/>
          <w:sz w:val="24"/>
          <w:szCs w:val="24"/>
        </w:rPr>
        <w:t xml:space="preserve">2. </w:t>
      </w:r>
      <w:r w:rsidRPr="00900791">
        <w:rPr>
          <w:rFonts w:ascii="SakalBharati" w:eastAsia="Mangal" w:hAnsi="SakalBharati" w:cs="SakalBharati"/>
          <w:bCs/>
          <w:sz w:val="24"/>
          <w:szCs w:val="24"/>
        </w:rPr>
        <w:tab/>
        <w:t>लाभ प्राप्ति अनुपात क्या होता है ?</w:t>
      </w:r>
    </w:p>
    <w:p w14:paraId="350D40EF" w14:textId="77777777" w:rsidR="00D859B5" w:rsidRDefault="00D859B5" w:rsidP="008A7881">
      <w:pPr>
        <w:spacing w:after="0" w:line="360" w:lineRule="auto"/>
        <w:ind w:left="540"/>
        <w:rPr>
          <w:rFonts w:ascii="Times New Roman" w:eastAsia="Mangal" w:hAnsi="Times New Roman"/>
          <w:bCs/>
          <w:sz w:val="24"/>
          <w:szCs w:val="24"/>
        </w:rPr>
      </w:pPr>
      <w:r w:rsidRPr="00783BC7">
        <w:rPr>
          <w:rFonts w:ascii="Times New Roman" w:eastAsia="Mangal" w:hAnsi="Times New Roman"/>
          <w:bCs/>
          <w:sz w:val="24"/>
          <w:szCs w:val="24"/>
        </w:rPr>
        <w:t>What is gaining ratio?</w:t>
      </w:r>
    </w:p>
    <w:p w14:paraId="03DD6690" w14:textId="77777777" w:rsidR="000803A9" w:rsidRPr="00392F31" w:rsidRDefault="000803A9" w:rsidP="000803A9">
      <w:pPr>
        <w:spacing w:after="0" w:line="360" w:lineRule="auto"/>
        <w:ind w:right="-90"/>
        <w:jc w:val="both"/>
        <w:rPr>
          <w:rFonts w:ascii="Kokila" w:hAnsi="Kokila" w:cs="Kokila"/>
          <w:sz w:val="32"/>
          <w:szCs w:val="32"/>
        </w:rPr>
      </w:pPr>
      <w:r w:rsidRPr="00392F31">
        <w:rPr>
          <w:rFonts w:ascii="Kokila" w:hAnsi="Kokila" w:cs="Kokila"/>
          <w:sz w:val="32"/>
          <w:szCs w:val="32"/>
        </w:rPr>
        <w:t>-------------------------------------------------------------------------------------------------------------</w:t>
      </w:r>
    </w:p>
    <w:p w14:paraId="1DE20B6F" w14:textId="5FB44F7E" w:rsidR="000803A9" w:rsidRPr="00783BC7" w:rsidRDefault="000803A9" w:rsidP="000803A9">
      <w:pPr>
        <w:spacing w:after="0" w:line="360" w:lineRule="auto"/>
        <w:rPr>
          <w:rFonts w:ascii="Times New Roman" w:eastAsia="Mangal" w:hAnsi="Times New Roman"/>
          <w:bCs/>
          <w:sz w:val="24"/>
          <w:szCs w:val="24"/>
        </w:rPr>
      </w:pPr>
      <w:r>
        <w:rPr>
          <w:rFonts w:ascii="Kokila" w:hAnsi="Kokila" w:cs="Kokila"/>
          <w:sz w:val="32"/>
          <w:szCs w:val="32"/>
        </w:rPr>
        <w:t>-------------------------------------------------------------------------------------------------------------</w:t>
      </w:r>
    </w:p>
    <w:p w14:paraId="5880E20C" w14:textId="77777777" w:rsidR="00D859B5" w:rsidRPr="00900791" w:rsidRDefault="00D859B5" w:rsidP="00900791">
      <w:pPr>
        <w:spacing w:before="120" w:after="0" w:line="276" w:lineRule="auto"/>
        <w:ind w:left="547" w:hanging="547"/>
        <w:rPr>
          <w:rFonts w:ascii="SakalBharati" w:eastAsia="Mangal" w:hAnsi="SakalBharati" w:cs="SakalBharati"/>
          <w:bCs/>
          <w:sz w:val="24"/>
          <w:szCs w:val="24"/>
        </w:rPr>
      </w:pPr>
      <w:r w:rsidRPr="00900791">
        <w:rPr>
          <w:rFonts w:ascii="SakalBharati" w:eastAsia="Mangal" w:hAnsi="SakalBharati" w:cs="SakalBharati"/>
          <w:bCs/>
          <w:sz w:val="24"/>
          <w:szCs w:val="24"/>
        </w:rPr>
        <w:t xml:space="preserve">3. </w:t>
      </w:r>
      <w:r w:rsidRPr="00900791">
        <w:rPr>
          <w:rFonts w:ascii="SakalBharati" w:eastAsia="Mangal" w:hAnsi="SakalBharati" w:cs="SakalBharati"/>
          <w:bCs/>
          <w:sz w:val="24"/>
          <w:szCs w:val="24"/>
        </w:rPr>
        <w:tab/>
        <w:t>लाभ प्राप्ति अनुपात का सूत्र बताइए।</w:t>
      </w:r>
    </w:p>
    <w:p w14:paraId="636CBC4D" w14:textId="77777777" w:rsidR="00D859B5" w:rsidRDefault="00D859B5" w:rsidP="008A7881">
      <w:pPr>
        <w:spacing w:after="0" w:line="360" w:lineRule="auto"/>
        <w:ind w:left="540"/>
        <w:rPr>
          <w:rFonts w:ascii="Times New Roman" w:eastAsia="Mangal" w:hAnsi="Times New Roman"/>
          <w:bCs/>
          <w:sz w:val="24"/>
          <w:szCs w:val="24"/>
        </w:rPr>
      </w:pPr>
      <w:r w:rsidRPr="00783BC7">
        <w:rPr>
          <w:rFonts w:ascii="Times New Roman" w:eastAsia="Mangal" w:hAnsi="Times New Roman"/>
          <w:bCs/>
          <w:sz w:val="24"/>
          <w:szCs w:val="24"/>
        </w:rPr>
        <w:t xml:space="preserve">Write the formula of gaining ratio ? </w:t>
      </w:r>
    </w:p>
    <w:p w14:paraId="566D1179" w14:textId="77777777" w:rsidR="000803A9" w:rsidRPr="00392F31" w:rsidRDefault="000803A9" w:rsidP="000803A9">
      <w:pPr>
        <w:spacing w:after="0" w:line="360" w:lineRule="auto"/>
        <w:ind w:right="-90"/>
        <w:jc w:val="both"/>
        <w:rPr>
          <w:rFonts w:ascii="Kokila" w:hAnsi="Kokila" w:cs="Kokila"/>
          <w:sz w:val="32"/>
          <w:szCs w:val="32"/>
        </w:rPr>
      </w:pPr>
      <w:r w:rsidRPr="00392F31">
        <w:rPr>
          <w:rFonts w:ascii="Kokila" w:hAnsi="Kokila" w:cs="Kokila"/>
          <w:sz w:val="32"/>
          <w:szCs w:val="32"/>
        </w:rPr>
        <w:t>-------------------------------------------------------------------------------------------------------------</w:t>
      </w:r>
    </w:p>
    <w:p w14:paraId="5D80BCEC" w14:textId="1273A22B" w:rsidR="00D859B5" w:rsidRPr="009B3CE5" w:rsidRDefault="00D859B5" w:rsidP="00A339E8">
      <w:pPr>
        <w:spacing w:before="120" w:after="0" w:line="360" w:lineRule="auto"/>
        <w:ind w:left="547" w:hanging="547"/>
        <w:jc w:val="both"/>
        <w:rPr>
          <w:rFonts w:ascii="Mangal" w:eastAsia="Mangal" w:hAnsi="Mangal" w:cs="Mangal"/>
          <w:bCs/>
          <w:sz w:val="24"/>
          <w:szCs w:val="24"/>
        </w:rPr>
      </w:pPr>
      <w:r w:rsidRPr="009B3CE5">
        <w:rPr>
          <w:rFonts w:ascii="Mangal" w:eastAsia="Mangal" w:hAnsi="Mangal" w:cs="Mangal"/>
          <w:bCs/>
          <w:sz w:val="24"/>
          <w:szCs w:val="24"/>
        </w:rPr>
        <w:t xml:space="preserve">4. </w:t>
      </w:r>
      <w:r>
        <w:rPr>
          <w:rFonts w:ascii="Mangal" w:eastAsia="Mangal" w:hAnsi="Mangal" w:cs="Mangal"/>
          <w:bCs/>
          <w:sz w:val="24"/>
          <w:szCs w:val="24"/>
        </w:rPr>
        <w:tab/>
      </w:r>
      <w:r>
        <w:rPr>
          <w:rFonts w:ascii="Kruti Dev 010" w:eastAsia="Mangal" w:hAnsi="Kruti Dev 010" w:cs="Mangal"/>
          <w:bCs/>
          <w:sz w:val="32"/>
          <w:szCs w:val="24"/>
        </w:rPr>
        <w:t>e`rd lk&gt;snkj dks ns; jkf'k dk Hkqxrku fdldks fd;k tkrk gS</w:t>
      </w:r>
      <w:r w:rsidR="000803A9">
        <w:rPr>
          <w:rFonts w:ascii="Kruti Dev 010" w:eastAsia="Mangal" w:hAnsi="Kruti Dev 010" w:cs="Mangal"/>
          <w:bCs/>
          <w:sz w:val="32"/>
          <w:szCs w:val="24"/>
        </w:rPr>
        <w:t>\</w:t>
      </w:r>
    </w:p>
    <w:p w14:paraId="2EDC999B" w14:textId="47C65EB3" w:rsidR="00D859B5" w:rsidRDefault="00D859B5" w:rsidP="008A7881">
      <w:pPr>
        <w:spacing w:after="0" w:line="360" w:lineRule="auto"/>
        <w:ind w:left="540"/>
        <w:rPr>
          <w:rFonts w:ascii="Times New Roman" w:eastAsia="Mangal" w:hAnsi="Times New Roman"/>
          <w:bCs/>
          <w:sz w:val="24"/>
          <w:szCs w:val="24"/>
        </w:rPr>
      </w:pPr>
      <w:r w:rsidRPr="00783BC7">
        <w:rPr>
          <w:rFonts w:ascii="Times New Roman" w:eastAsia="Mangal" w:hAnsi="Times New Roman"/>
          <w:bCs/>
          <w:sz w:val="24"/>
          <w:szCs w:val="24"/>
        </w:rPr>
        <w:t>To whom the amount due to a deceased partner is paid</w:t>
      </w:r>
      <w:r w:rsidR="00F15AB5">
        <w:rPr>
          <w:rFonts w:ascii="Times New Roman" w:eastAsia="Mangal" w:hAnsi="Times New Roman"/>
          <w:bCs/>
          <w:sz w:val="24"/>
          <w:szCs w:val="24"/>
        </w:rPr>
        <w:t>?</w:t>
      </w:r>
    </w:p>
    <w:p w14:paraId="41327AC8" w14:textId="77777777" w:rsidR="00620306" w:rsidRPr="00392F31" w:rsidRDefault="00620306" w:rsidP="00620306">
      <w:pPr>
        <w:spacing w:after="0" w:line="360" w:lineRule="auto"/>
        <w:ind w:right="-90"/>
        <w:jc w:val="both"/>
        <w:rPr>
          <w:rFonts w:ascii="Kokila" w:hAnsi="Kokila" w:cs="Kokila"/>
          <w:sz w:val="32"/>
          <w:szCs w:val="32"/>
        </w:rPr>
      </w:pPr>
      <w:r w:rsidRPr="00392F31">
        <w:rPr>
          <w:rFonts w:ascii="Kokila" w:hAnsi="Kokila" w:cs="Kokila"/>
          <w:sz w:val="32"/>
          <w:szCs w:val="32"/>
        </w:rPr>
        <w:t>-------------------------------------------------------------------------------------------------------------</w:t>
      </w:r>
    </w:p>
    <w:p w14:paraId="122640C3" w14:textId="77777777" w:rsidR="00900791" w:rsidRDefault="00D859B5" w:rsidP="00900791">
      <w:pPr>
        <w:spacing w:after="0" w:line="276" w:lineRule="auto"/>
        <w:ind w:left="540" w:hanging="540"/>
        <w:jc w:val="both"/>
        <w:rPr>
          <w:rFonts w:ascii="Mangal" w:eastAsia="Mangal" w:hAnsi="Mangal" w:cs="Mangal"/>
          <w:bCs/>
          <w:sz w:val="24"/>
          <w:szCs w:val="24"/>
        </w:rPr>
      </w:pPr>
      <w:r w:rsidRPr="00900791">
        <w:rPr>
          <w:rFonts w:ascii="SakalBharati" w:eastAsia="Mangal" w:hAnsi="SakalBharati" w:cs="SakalBharati"/>
          <w:bCs/>
          <w:sz w:val="24"/>
          <w:szCs w:val="24"/>
        </w:rPr>
        <w:lastRenderedPageBreak/>
        <w:t xml:space="preserve">5. </w:t>
      </w:r>
      <w:r w:rsidRPr="00900791">
        <w:rPr>
          <w:rFonts w:ascii="SakalBharati" w:eastAsia="Mangal" w:hAnsi="SakalBharati" w:cs="SakalBharati"/>
          <w:bCs/>
          <w:sz w:val="24"/>
          <w:szCs w:val="24"/>
        </w:rPr>
        <w:tab/>
        <w:t>साझेदार के अवकाश ग्रहण करने पर नया लाभ-विभाजन अनुपात से क्या आशय है?</w:t>
      </w:r>
      <w:r>
        <w:rPr>
          <w:rFonts w:ascii="Mangal" w:eastAsia="Mangal" w:hAnsi="Mangal" w:cs="Mangal"/>
          <w:bCs/>
          <w:sz w:val="24"/>
          <w:szCs w:val="24"/>
        </w:rPr>
        <w:t xml:space="preserve"> </w:t>
      </w:r>
    </w:p>
    <w:p w14:paraId="5FFD8A0D" w14:textId="371A972C" w:rsidR="00D859B5" w:rsidRDefault="00D859B5" w:rsidP="00900791">
      <w:pPr>
        <w:spacing w:after="0" w:line="360" w:lineRule="auto"/>
        <w:ind w:left="540"/>
        <w:jc w:val="both"/>
        <w:rPr>
          <w:rFonts w:ascii="Times New Roman" w:eastAsia="Mangal" w:hAnsi="Times New Roman"/>
          <w:bCs/>
          <w:sz w:val="24"/>
          <w:szCs w:val="24"/>
        </w:rPr>
      </w:pPr>
      <w:r w:rsidRPr="00783BC7">
        <w:rPr>
          <w:rFonts w:ascii="Times New Roman" w:eastAsia="Mangal" w:hAnsi="Times New Roman"/>
          <w:bCs/>
          <w:sz w:val="24"/>
          <w:szCs w:val="24"/>
        </w:rPr>
        <w:t>What is meant by new profit sharing ratio in case of retirement of a   partner ?</w:t>
      </w:r>
    </w:p>
    <w:p w14:paraId="39E6D605" w14:textId="77777777" w:rsidR="00620306" w:rsidRPr="00392F31" w:rsidRDefault="00620306" w:rsidP="00620306">
      <w:pPr>
        <w:spacing w:after="0" w:line="360" w:lineRule="auto"/>
        <w:ind w:right="-90"/>
        <w:jc w:val="both"/>
        <w:rPr>
          <w:rFonts w:ascii="Kokila" w:hAnsi="Kokila" w:cs="Kokila"/>
          <w:sz w:val="32"/>
          <w:szCs w:val="32"/>
        </w:rPr>
      </w:pPr>
      <w:r w:rsidRPr="00392F31">
        <w:rPr>
          <w:rFonts w:ascii="Kokila" w:hAnsi="Kokila" w:cs="Kokila"/>
          <w:sz w:val="32"/>
          <w:szCs w:val="32"/>
        </w:rPr>
        <w:t>-------------------------------------------------------------------------------------------------------------</w:t>
      </w:r>
    </w:p>
    <w:p w14:paraId="492C0C76" w14:textId="67AD5EC6" w:rsidR="00620306" w:rsidRPr="00783BC7" w:rsidRDefault="00620306" w:rsidP="00620306">
      <w:pPr>
        <w:spacing w:after="0" w:line="360" w:lineRule="auto"/>
        <w:jc w:val="both"/>
        <w:rPr>
          <w:rFonts w:ascii="Times New Roman" w:eastAsia="Mangal" w:hAnsi="Times New Roman"/>
          <w:bCs/>
          <w:sz w:val="24"/>
          <w:szCs w:val="24"/>
        </w:rPr>
      </w:pPr>
      <w:r>
        <w:rPr>
          <w:rFonts w:ascii="Kokila" w:hAnsi="Kokila" w:cs="Kokila"/>
          <w:sz w:val="32"/>
          <w:szCs w:val="32"/>
        </w:rPr>
        <w:t>-------------------------------------------------------------------------------------------------------------</w:t>
      </w:r>
    </w:p>
    <w:p w14:paraId="1CA5FE26" w14:textId="77777777" w:rsidR="00D859B5" w:rsidRPr="00900791" w:rsidRDefault="00D859B5" w:rsidP="00900791">
      <w:pPr>
        <w:spacing w:before="120" w:after="0" w:line="276" w:lineRule="auto"/>
        <w:ind w:left="547" w:hanging="547"/>
        <w:rPr>
          <w:rFonts w:ascii="SakalBharati" w:eastAsia="Mangal" w:hAnsi="SakalBharati" w:cs="SakalBharati"/>
          <w:bCs/>
          <w:sz w:val="24"/>
          <w:szCs w:val="24"/>
        </w:rPr>
      </w:pPr>
      <w:r w:rsidRPr="00900791">
        <w:rPr>
          <w:rFonts w:ascii="SakalBharati" w:eastAsia="Mangal" w:hAnsi="SakalBharati" w:cs="SakalBharati"/>
          <w:bCs/>
          <w:sz w:val="24"/>
          <w:szCs w:val="24"/>
        </w:rPr>
        <w:t xml:space="preserve">6 </w:t>
      </w:r>
      <w:r w:rsidRPr="00900791">
        <w:rPr>
          <w:rFonts w:ascii="SakalBharati" w:eastAsia="Mangal" w:hAnsi="SakalBharati" w:cs="SakalBharati"/>
          <w:bCs/>
          <w:sz w:val="24"/>
          <w:szCs w:val="24"/>
        </w:rPr>
        <w:tab/>
        <w:t>अवकाश ग्रहण साझेदार के भाग का निबटारा कैसे किया जाता है ?</w:t>
      </w:r>
    </w:p>
    <w:p w14:paraId="2713C116" w14:textId="77777777" w:rsidR="00D859B5" w:rsidRDefault="00D859B5" w:rsidP="008A7881">
      <w:pPr>
        <w:spacing w:after="0" w:line="360" w:lineRule="auto"/>
        <w:ind w:left="540"/>
        <w:rPr>
          <w:rFonts w:ascii="Times New Roman" w:eastAsia="Mangal" w:hAnsi="Times New Roman"/>
          <w:bCs/>
          <w:sz w:val="24"/>
          <w:szCs w:val="24"/>
        </w:rPr>
      </w:pPr>
      <w:r w:rsidRPr="00783BC7">
        <w:rPr>
          <w:rFonts w:ascii="Times New Roman" w:eastAsia="Mangal" w:hAnsi="Times New Roman"/>
          <w:bCs/>
          <w:sz w:val="24"/>
          <w:szCs w:val="24"/>
        </w:rPr>
        <w:t>How would you make payment to the retirement partner ?</w:t>
      </w:r>
    </w:p>
    <w:p w14:paraId="1C7150D7" w14:textId="77777777" w:rsidR="00620306" w:rsidRPr="00392F31" w:rsidRDefault="00620306" w:rsidP="00620306">
      <w:pPr>
        <w:spacing w:after="0" w:line="360" w:lineRule="auto"/>
        <w:ind w:right="-90"/>
        <w:jc w:val="both"/>
        <w:rPr>
          <w:rFonts w:ascii="Kokila" w:hAnsi="Kokila" w:cs="Kokila"/>
          <w:sz w:val="32"/>
          <w:szCs w:val="32"/>
        </w:rPr>
      </w:pPr>
      <w:r w:rsidRPr="00392F31">
        <w:rPr>
          <w:rFonts w:ascii="Kokila" w:hAnsi="Kokila" w:cs="Kokila"/>
          <w:sz w:val="32"/>
          <w:szCs w:val="32"/>
        </w:rPr>
        <w:t>-------------------------------------------------------------------------------------------------------------</w:t>
      </w:r>
    </w:p>
    <w:p w14:paraId="3118B8AB" w14:textId="4236FDFB" w:rsidR="00620306" w:rsidRPr="00783BC7" w:rsidRDefault="00620306" w:rsidP="00620306">
      <w:pPr>
        <w:spacing w:after="0" w:line="360" w:lineRule="auto"/>
        <w:rPr>
          <w:rFonts w:ascii="Times New Roman" w:eastAsia="Mangal" w:hAnsi="Times New Roman"/>
          <w:bCs/>
          <w:sz w:val="24"/>
          <w:szCs w:val="24"/>
        </w:rPr>
      </w:pPr>
      <w:r>
        <w:rPr>
          <w:rFonts w:ascii="Kokila" w:hAnsi="Kokila" w:cs="Kokila"/>
          <w:sz w:val="32"/>
          <w:szCs w:val="32"/>
        </w:rPr>
        <w:t>-------------------------------------------------------------------------------------------------------------</w:t>
      </w:r>
    </w:p>
    <w:p w14:paraId="3BE33532" w14:textId="77777777" w:rsidR="00D859B5" w:rsidRPr="009B3CE5" w:rsidRDefault="00D859B5" w:rsidP="00A339E8">
      <w:pPr>
        <w:spacing w:before="120" w:after="0" w:line="360" w:lineRule="auto"/>
        <w:ind w:left="547" w:hanging="547"/>
        <w:jc w:val="both"/>
        <w:rPr>
          <w:rFonts w:ascii="Mangal" w:eastAsia="Mangal" w:hAnsi="Mangal" w:cs="Mangal"/>
          <w:bCs/>
          <w:sz w:val="24"/>
          <w:szCs w:val="24"/>
        </w:rPr>
      </w:pPr>
      <w:r>
        <w:rPr>
          <w:rFonts w:ascii="Mangal" w:eastAsia="Mangal" w:hAnsi="Mangal" w:cs="Mangal"/>
          <w:bCs/>
          <w:sz w:val="24"/>
          <w:szCs w:val="24"/>
        </w:rPr>
        <w:t>7</w:t>
      </w:r>
      <w:r w:rsidRPr="009B3CE5">
        <w:rPr>
          <w:rFonts w:ascii="Mangal" w:eastAsia="Mangal" w:hAnsi="Mangal" w:cs="Mangal"/>
          <w:bCs/>
          <w:sz w:val="24"/>
          <w:szCs w:val="24"/>
        </w:rPr>
        <w:t xml:space="preserve"> </w:t>
      </w:r>
      <w:r>
        <w:rPr>
          <w:rFonts w:ascii="Mangal" w:eastAsia="Mangal" w:hAnsi="Mangal" w:cs="Mangal"/>
          <w:bCs/>
          <w:sz w:val="24"/>
          <w:szCs w:val="24"/>
        </w:rPr>
        <w:tab/>
      </w:r>
      <w:r>
        <w:rPr>
          <w:rFonts w:ascii="Kruti Dev 010" w:eastAsia="Mangal" w:hAnsi="Kruti Dev 010" w:cs="Mangal"/>
          <w:bCs/>
          <w:sz w:val="32"/>
          <w:szCs w:val="24"/>
        </w:rPr>
        <w:t>fdu ifjfLFkfr;ksa esa ykHk izkfIr vuqikr dh x.kuk dh tkrh gS\</w:t>
      </w:r>
    </w:p>
    <w:p w14:paraId="167C8E97" w14:textId="77777777" w:rsidR="00D859B5" w:rsidRDefault="00D859B5" w:rsidP="008A7881">
      <w:pPr>
        <w:spacing w:after="0" w:line="360" w:lineRule="auto"/>
        <w:ind w:left="540"/>
        <w:rPr>
          <w:rFonts w:ascii="Times New Roman" w:eastAsia="Mangal" w:hAnsi="Times New Roman"/>
          <w:bCs/>
          <w:sz w:val="24"/>
          <w:szCs w:val="24"/>
        </w:rPr>
      </w:pPr>
      <w:r w:rsidRPr="00783BC7">
        <w:rPr>
          <w:rFonts w:ascii="Times New Roman" w:eastAsia="Mangal" w:hAnsi="Times New Roman"/>
          <w:bCs/>
          <w:sz w:val="24"/>
          <w:szCs w:val="24"/>
        </w:rPr>
        <w:t>When the gaining ratio is calculated?</w:t>
      </w:r>
    </w:p>
    <w:p w14:paraId="645B539F" w14:textId="77777777" w:rsidR="00620306" w:rsidRPr="00392F31" w:rsidRDefault="00620306" w:rsidP="00620306">
      <w:pPr>
        <w:spacing w:after="0" w:line="360" w:lineRule="auto"/>
        <w:ind w:right="-90"/>
        <w:jc w:val="both"/>
        <w:rPr>
          <w:rFonts w:ascii="Kokila" w:hAnsi="Kokila" w:cs="Kokila"/>
          <w:sz w:val="32"/>
          <w:szCs w:val="32"/>
        </w:rPr>
      </w:pPr>
      <w:r w:rsidRPr="00392F31">
        <w:rPr>
          <w:rFonts w:ascii="Kokila" w:hAnsi="Kokila" w:cs="Kokila"/>
          <w:sz w:val="32"/>
          <w:szCs w:val="32"/>
        </w:rPr>
        <w:t>-------------------------------------------------------------------------------------------------------------</w:t>
      </w:r>
    </w:p>
    <w:p w14:paraId="0F6D04BC" w14:textId="1EA3E4DD" w:rsidR="00620306" w:rsidRPr="00783BC7" w:rsidRDefault="00620306" w:rsidP="00620306">
      <w:pPr>
        <w:spacing w:after="0" w:line="360" w:lineRule="auto"/>
        <w:rPr>
          <w:rFonts w:ascii="Times New Roman" w:eastAsia="Mangal" w:hAnsi="Times New Roman"/>
          <w:bCs/>
          <w:sz w:val="24"/>
          <w:szCs w:val="24"/>
        </w:rPr>
      </w:pPr>
      <w:r>
        <w:rPr>
          <w:rFonts w:ascii="Kokila" w:hAnsi="Kokila" w:cs="Kokila"/>
          <w:sz w:val="32"/>
          <w:szCs w:val="32"/>
        </w:rPr>
        <w:t>-------------------------------------------------------------------------------------------------------------</w:t>
      </w:r>
    </w:p>
    <w:p w14:paraId="4376FF03" w14:textId="77777777" w:rsidR="00D859B5" w:rsidRDefault="00D859B5" w:rsidP="00A339E8">
      <w:pPr>
        <w:spacing w:before="120" w:after="0" w:line="360" w:lineRule="auto"/>
        <w:ind w:left="547" w:hanging="547"/>
        <w:jc w:val="both"/>
        <w:rPr>
          <w:rFonts w:ascii="Kruti Dev 010" w:eastAsia="Mangal" w:hAnsi="Kruti Dev 010" w:cs="Mangal"/>
          <w:bCs/>
          <w:sz w:val="32"/>
          <w:szCs w:val="24"/>
        </w:rPr>
      </w:pPr>
      <w:r>
        <w:rPr>
          <w:rFonts w:ascii="Mangal" w:eastAsia="Mangal" w:hAnsi="Mangal" w:cs="Mangal"/>
          <w:bCs/>
          <w:sz w:val="24"/>
          <w:szCs w:val="24"/>
        </w:rPr>
        <w:t xml:space="preserve">8.   </w:t>
      </w:r>
      <w:r>
        <w:rPr>
          <w:rFonts w:ascii="Kruti Dev 010" w:eastAsia="Mangal" w:hAnsi="Kruti Dev 010" w:cs="Mangal"/>
          <w:bCs/>
          <w:sz w:val="32"/>
          <w:szCs w:val="24"/>
        </w:rPr>
        <w:t xml:space="preserve">lk&gt;snkj dh fuo`fRr ij iqLrdks esa fo|eku [;kfr dk ys[kk fdl izdkj djsxsa+ </w:t>
      </w:r>
      <w:r w:rsidRPr="009B3CE5">
        <w:rPr>
          <w:rFonts w:ascii="Mangal" w:eastAsia="Mangal" w:hAnsi="Mangal" w:cs="Mangal"/>
          <w:bCs/>
          <w:sz w:val="24"/>
          <w:szCs w:val="24"/>
        </w:rPr>
        <w:t>?</w:t>
      </w:r>
    </w:p>
    <w:p w14:paraId="4721ECDB" w14:textId="77777777" w:rsidR="00D859B5" w:rsidRDefault="00D859B5" w:rsidP="008A7881">
      <w:pPr>
        <w:spacing w:after="0" w:line="360" w:lineRule="auto"/>
        <w:rPr>
          <w:rFonts w:ascii="Times New Roman" w:eastAsia="Mangal" w:hAnsi="Times New Roman"/>
          <w:bCs/>
          <w:sz w:val="24"/>
          <w:szCs w:val="24"/>
        </w:rPr>
      </w:pPr>
      <w:r>
        <w:rPr>
          <w:rFonts w:ascii="Mangal" w:eastAsia="Mangal" w:hAnsi="Mangal" w:cs="Mangal"/>
          <w:bCs/>
          <w:sz w:val="24"/>
          <w:szCs w:val="24"/>
        </w:rPr>
        <w:t xml:space="preserve">     </w:t>
      </w:r>
      <w:r w:rsidRPr="00783BC7">
        <w:rPr>
          <w:rFonts w:ascii="Times New Roman" w:eastAsia="Mangal" w:hAnsi="Times New Roman"/>
          <w:bCs/>
          <w:sz w:val="24"/>
          <w:szCs w:val="24"/>
        </w:rPr>
        <w:t>Ho</w:t>
      </w:r>
      <w:r>
        <w:rPr>
          <w:rFonts w:ascii="Times New Roman" w:eastAsia="Mangal" w:hAnsi="Times New Roman"/>
          <w:bCs/>
          <w:sz w:val="24"/>
          <w:szCs w:val="24"/>
        </w:rPr>
        <w:t>w would you deal with existing g</w:t>
      </w:r>
      <w:r w:rsidRPr="00783BC7">
        <w:rPr>
          <w:rFonts w:ascii="Times New Roman" w:eastAsia="Mangal" w:hAnsi="Times New Roman"/>
          <w:bCs/>
          <w:sz w:val="24"/>
          <w:szCs w:val="24"/>
        </w:rPr>
        <w:t>oodwill on retirement of a partner?</w:t>
      </w:r>
    </w:p>
    <w:p w14:paraId="271CC4B7" w14:textId="77777777" w:rsidR="00620306" w:rsidRPr="00392F31" w:rsidRDefault="00620306" w:rsidP="00620306">
      <w:pPr>
        <w:spacing w:after="0" w:line="360" w:lineRule="auto"/>
        <w:ind w:right="-90"/>
        <w:jc w:val="both"/>
        <w:rPr>
          <w:rFonts w:ascii="Kokila" w:hAnsi="Kokila" w:cs="Kokila"/>
          <w:sz w:val="32"/>
          <w:szCs w:val="32"/>
        </w:rPr>
      </w:pPr>
      <w:r w:rsidRPr="00392F31">
        <w:rPr>
          <w:rFonts w:ascii="Kokila" w:hAnsi="Kokila" w:cs="Kokila"/>
          <w:sz w:val="32"/>
          <w:szCs w:val="32"/>
        </w:rPr>
        <w:t>-------------------------------------------------------------------------------------------------------------</w:t>
      </w:r>
    </w:p>
    <w:p w14:paraId="19DFF867" w14:textId="15B35AA1" w:rsidR="00620306" w:rsidRDefault="00620306" w:rsidP="00620306">
      <w:pPr>
        <w:spacing w:after="0" w:line="360" w:lineRule="auto"/>
        <w:rPr>
          <w:rFonts w:ascii="Times New Roman" w:eastAsia="Mangal" w:hAnsi="Times New Roman"/>
          <w:bCs/>
          <w:sz w:val="24"/>
          <w:szCs w:val="24"/>
        </w:rPr>
      </w:pPr>
      <w:r>
        <w:rPr>
          <w:rFonts w:ascii="Kokila" w:hAnsi="Kokila" w:cs="Kokila"/>
          <w:sz w:val="32"/>
          <w:szCs w:val="32"/>
        </w:rPr>
        <w:t>-------------------------------------------------------------------------------------------------------------</w:t>
      </w:r>
    </w:p>
    <w:p w14:paraId="7B88746F" w14:textId="77777777" w:rsidR="00D859B5" w:rsidRDefault="00D859B5" w:rsidP="00A339E8">
      <w:pPr>
        <w:spacing w:before="120" w:after="0" w:line="360" w:lineRule="auto"/>
        <w:ind w:left="547" w:hanging="547"/>
        <w:jc w:val="both"/>
        <w:rPr>
          <w:rFonts w:ascii="Kruti Dev 010" w:eastAsia="Mangal" w:hAnsi="Kruti Dev 010" w:cs="Mangal"/>
          <w:bCs/>
          <w:sz w:val="32"/>
          <w:szCs w:val="24"/>
        </w:rPr>
      </w:pPr>
      <w:r>
        <w:rPr>
          <w:rFonts w:ascii="Mangal" w:eastAsia="Mangal" w:hAnsi="Mangal" w:cs="Mangal"/>
          <w:bCs/>
          <w:sz w:val="24"/>
          <w:szCs w:val="24"/>
        </w:rPr>
        <w:t xml:space="preserve">9.   </w:t>
      </w:r>
      <w:r>
        <w:rPr>
          <w:rFonts w:ascii="Kruti Dev 010" w:eastAsia="Mangal" w:hAnsi="Kruti Dev 010" w:cs="Mangal"/>
          <w:bCs/>
          <w:sz w:val="32"/>
          <w:szCs w:val="24"/>
        </w:rPr>
        <w:t>lk&gt;snkj ds vodk'k xzg.k djus dk dksbZ ,d dkj.k fyf[k,A</w:t>
      </w:r>
    </w:p>
    <w:p w14:paraId="3CE7AF39" w14:textId="77777777" w:rsidR="00D859B5" w:rsidRDefault="00D859B5" w:rsidP="008A7881">
      <w:pPr>
        <w:spacing w:after="0" w:line="360" w:lineRule="auto"/>
        <w:ind w:left="720" w:hanging="90"/>
        <w:rPr>
          <w:rFonts w:ascii="Times New Roman" w:eastAsia="Mangal" w:hAnsi="Times New Roman"/>
          <w:bCs/>
          <w:sz w:val="24"/>
          <w:szCs w:val="24"/>
        </w:rPr>
      </w:pPr>
      <w:r w:rsidRPr="00F42A69">
        <w:rPr>
          <w:rFonts w:ascii="Times New Roman" w:eastAsia="Mangal" w:hAnsi="Times New Roman"/>
          <w:bCs/>
          <w:sz w:val="24"/>
          <w:szCs w:val="24"/>
        </w:rPr>
        <w:t>Write any one cause of retirement of a partner.</w:t>
      </w:r>
    </w:p>
    <w:p w14:paraId="692FC88B" w14:textId="77777777" w:rsidR="00620306" w:rsidRPr="00392F31" w:rsidRDefault="00620306" w:rsidP="00620306">
      <w:pPr>
        <w:spacing w:after="0" w:line="360" w:lineRule="auto"/>
        <w:ind w:right="-90"/>
        <w:jc w:val="both"/>
        <w:rPr>
          <w:rFonts w:ascii="Kokila" w:hAnsi="Kokila" w:cs="Kokila"/>
          <w:sz w:val="32"/>
          <w:szCs w:val="32"/>
        </w:rPr>
      </w:pPr>
      <w:r w:rsidRPr="00392F31">
        <w:rPr>
          <w:rFonts w:ascii="Kokila" w:hAnsi="Kokila" w:cs="Kokila"/>
          <w:sz w:val="32"/>
          <w:szCs w:val="32"/>
        </w:rPr>
        <w:t>-------------------------------------------------------------------------------------------------------------</w:t>
      </w:r>
    </w:p>
    <w:p w14:paraId="296A2C3C" w14:textId="692D7906" w:rsidR="00620306" w:rsidRDefault="00620306" w:rsidP="00620306">
      <w:pPr>
        <w:spacing w:after="0" w:line="360" w:lineRule="auto"/>
        <w:rPr>
          <w:rFonts w:ascii="Times New Roman" w:eastAsia="Mangal" w:hAnsi="Times New Roman"/>
          <w:bCs/>
          <w:sz w:val="24"/>
          <w:szCs w:val="24"/>
        </w:rPr>
      </w:pPr>
      <w:r>
        <w:rPr>
          <w:rFonts w:ascii="Kokila" w:hAnsi="Kokila" w:cs="Kokila"/>
          <w:sz w:val="32"/>
          <w:szCs w:val="32"/>
        </w:rPr>
        <w:t>-------------------------------------------------------------------------------------------------------------</w:t>
      </w:r>
    </w:p>
    <w:p w14:paraId="1F3A02F0" w14:textId="77777777" w:rsidR="00D859B5" w:rsidRDefault="00D859B5" w:rsidP="00A339E8">
      <w:pPr>
        <w:spacing w:before="120" w:after="0" w:line="360" w:lineRule="auto"/>
        <w:ind w:left="547" w:hanging="547"/>
        <w:jc w:val="both"/>
        <w:rPr>
          <w:rFonts w:ascii="Kruti Dev 010" w:eastAsia="Mangal" w:hAnsi="Kruti Dev 010" w:cs="Mangal"/>
          <w:bCs/>
          <w:sz w:val="32"/>
          <w:szCs w:val="24"/>
        </w:rPr>
      </w:pPr>
      <w:r>
        <w:rPr>
          <w:rFonts w:ascii="Kruti Dev 010" w:eastAsia="Mangal" w:hAnsi="Kruti Dev 010" w:cs="Mangal"/>
          <w:bCs/>
          <w:sz w:val="32"/>
          <w:szCs w:val="24"/>
        </w:rPr>
        <w:t>10-  vodk'k xzg.k dh n'kk esa fpV~Bs esa lkekU; lap; lk&gt;snkjksa ds e/; fdl vuqikr esa ckWVrs gS \</w:t>
      </w:r>
    </w:p>
    <w:p w14:paraId="0F8F73E1" w14:textId="77777777" w:rsidR="00D859B5" w:rsidRDefault="00D859B5" w:rsidP="008A7881">
      <w:pPr>
        <w:spacing w:after="0" w:line="360" w:lineRule="auto"/>
        <w:ind w:left="630"/>
        <w:jc w:val="both"/>
        <w:rPr>
          <w:rFonts w:ascii="Times New Roman" w:eastAsia="Mangal" w:hAnsi="Times New Roman"/>
          <w:bCs/>
          <w:sz w:val="24"/>
          <w:szCs w:val="24"/>
        </w:rPr>
      </w:pPr>
      <w:r w:rsidRPr="00F42A69">
        <w:rPr>
          <w:rFonts w:ascii="Times New Roman" w:eastAsia="Mangal" w:hAnsi="Times New Roman"/>
          <w:bCs/>
          <w:sz w:val="24"/>
          <w:szCs w:val="24"/>
        </w:rPr>
        <w:t>On retirement the Reserve shown in balance sheet is distributed among the partner in which ratio?</w:t>
      </w:r>
    </w:p>
    <w:p w14:paraId="6B0E05CB" w14:textId="77777777" w:rsidR="00620306" w:rsidRPr="00392F31" w:rsidRDefault="00620306" w:rsidP="00620306">
      <w:pPr>
        <w:spacing w:after="0" w:line="360" w:lineRule="auto"/>
        <w:ind w:right="-90"/>
        <w:jc w:val="both"/>
        <w:rPr>
          <w:rFonts w:ascii="Kokila" w:hAnsi="Kokila" w:cs="Kokila"/>
          <w:sz w:val="32"/>
          <w:szCs w:val="32"/>
        </w:rPr>
      </w:pPr>
      <w:r w:rsidRPr="00392F31">
        <w:rPr>
          <w:rFonts w:ascii="Kokila" w:hAnsi="Kokila" w:cs="Kokila"/>
          <w:sz w:val="32"/>
          <w:szCs w:val="32"/>
        </w:rPr>
        <w:t>-------------------------------------------------------------------------------------------------------------</w:t>
      </w:r>
    </w:p>
    <w:p w14:paraId="0D5D252E" w14:textId="16BC7855" w:rsidR="00D859B5" w:rsidRPr="00ED3615" w:rsidRDefault="00620306" w:rsidP="00ED3615">
      <w:pPr>
        <w:spacing w:after="0" w:line="360" w:lineRule="auto"/>
        <w:jc w:val="both"/>
        <w:rPr>
          <w:rFonts w:ascii="Times New Roman" w:eastAsia="Mangal" w:hAnsi="Times New Roman"/>
          <w:bCs/>
          <w:sz w:val="24"/>
          <w:szCs w:val="24"/>
        </w:rPr>
      </w:pPr>
      <w:r>
        <w:rPr>
          <w:rFonts w:ascii="Kokila" w:hAnsi="Kokila" w:cs="Kokila"/>
          <w:sz w:val="32"/>
          <w:szCs w:val="32"/>
        </w:rPr>
        <w:t>-------------------------------------------------------------------------------------------------------------</w:t>
      </w:r>
    </w:p>
    <w:p w14:paraId="38409C15" w14:textId="3B14F453" w:rsidR="00D859B5" w:rsidRPr="001E4AE1" w:rsidRDefault="00D859B5" w:rsidP="008A7881">
      <w:pPr>
        <w:spacing w:after="0" w:line="360" w:lineRule="auto"/>
        <w:ind w:left="-90"/>
        <w:rPr>
          <w:rFonts w:ascii="Times New Roman" w:hAnsi="Times New Roman"/>
          <w:b/>
          <w:bCs/>
          <w:color w:val="DF2E28" w:themeColor="accent1"/>
          <w:sz w:val="24"/>
          <w:szCs w:val="24"/>
        </w:rPr>
      </w:pPr>
      <w:r w:rsidRPr="001E4AE1">
        <w:rPr>
          <w:rFonts w:ascii="Kruti Dev 010" w:hAnsi="Kruti Dev 010"/>
          <w:b/>
          <w:bCs/>
          <w:color w:val="DF2E28" w:themeColor="accent1"/>
          <w:sz w:val="32"/>
        </w:rPr>
        <w:lastRenderedPageBreak/>
        <w:t xml:space="preserve">3 vad ds lSa)kafrd iz'u </w:t>
      </w:r>
      <w:r w:rsidRPr="001E4AE1">
        <w:rPr>
          <w:rFonts w:ascii="Times New Roman" w:hAnsi="Times New Roman"/>
          <w:b/>
          <w:bCs/>
          <w:color w:val="DF2E28" w:themeColor="accent1"/>
          <w:sz w:val="24"/>
          <w:szCs w:val="24"/>
        </w:rPr>
        <w:t xml:space="preserve"> (Theory question)</w:t>
      </w:r>
    </w:p>
    <w:p w14:paraId="21B0AB65" w14:textId="77777777" w:rsidR="00D859B5" w:rsidRPr="009B3CE5" w:rsidRDefault="00D859B5" w:rsidP="008A7881">
      <w:pPr>
        <w:spacing w:after="0" w:line="360" w:lineRule="auto"/>
        <w:ind w:left="720" w:hanging="720"/>
        <w:rPr>
          <w:rFonts w:ascii="Mangal" w:eastAsia="Mangal" w:hAnsi="Mangal" w:cs="Mangal"/>
          <w:bCs/>
          <w:sz w:val="24"/>
          <w:szCs w:val="24"/>
        </w:rPr>
      </w:pPr>
      <w:r w:rsidRPr="009B3CE5">
        <w:rPr>
          <w:rFonts w:ascii="Mangal" w:eastAsia="Mangal" w:hAnsi="Mangal" w:cs="Mangal"/>
          <w:bCs/>
          <w:sz w:val="24"/>
          <w:szCs w:val="24"/>
        </w:rPr>
        <w:t xml:space="preserve">1. </w:t>
      </w:r>
      <w:r>
        <w:rPr>
          <w:rFonts w:ascii="Mangal" w:eastAsia="Mangal" w:hAnsi="Mangal" w:cs="Mangal"/>
          <w:bCs/>
          <w:sz w:val="24"/>
          <w:szCs w:val="24"/>
        </w:rPr>
        <w:tab/>
      </w:r>
      <w:r>
        <w:rPr>
          <w:rFonts w:ascii="Kruti Dev 010" w:eastAsia="Mangal" w:hAnsi="Kruti Dev 010" w:cs="Mangal"/>
          <w:bCs/>
          <w:sz w:val="32"/>
          <w:szCs w:val="24"/>
        </w:rPr>
        <w:t xml:space="preserve">QeZ ls fdlh lk&gt;snkj dh fuo`fRr ds D;k izHkko gksrs gS </w:t>
      </w:r>
      <w:r w:rsidRPr="009B3CE5">
        <w:rPr>
          <w:rFonts w:ascii="Mangal" w:eastAsia="Mangal" w:hAnsi="Mangal" w:cs="Mangal"/>
          <w:bCs/>
          <w:sz w:val="24"/>
          <w:szCs w:val="24"/>
        </w:rPr>
        <w:t>?</w:t>
      </w:r>
      <w:r>
        <w:rPr>
          <w:rFonts w:ascii="Kruti Dev 010" w:eastAsia="Mangal" w:hAnsi="Kruti Dev 010" w:cs="Mangal"/>
          <w:bCs/>
          <w:sz w:val="32"/>
          <w:szCs w:val="24"/>
        </w:rPr>
        <w:t xml:space="preserve"> le&gt;kb,A </w:t>
      </w:r>
    </w:p>
    <w:p w14:paraId="11AC0C66" w14:textId="77777777" w:rsidR="00D859B5" w:rsidRDefault="00D859B5" w:rsidP="008A7881">
      <w:pPr>
        <w:spacing w:after="0" w:line="360" w:lineRule="auto"/>
        <w:ind w:left="720"/>
        <w:rPr>
          <w:rFonts w:ascii="Times New Roman" w:eastAsia="Mangal" w:hAnsi="Times New Roman"/>
          <w:bCs/>
          <w:sz w:val="24"/>
          <w:szCs w:val="24"/>
        </w:rPr>
      </w:pPr>
      <w:r w:rsidRPr="00783BC7">
        <w:rPr>
          <w:rFonts w:ascii="Times New Roman" w:eastAsia="Mangal" w:hAnsi="Times New Roman"/>
          <w:bCs/>
          <w:sz w:val="24"/>
          <w:szCs w:val="24"/>
        </w:rPr>
        <w:t>Discuss the effects of retirement of a partner.</w:t>
      </w:r>
    </w:p>
    <w:p w14:paraId="635D5476" w14:textId="77777777" w:rsidR="00F879EF" w:rsidRDefault="00F879EF" w:rsidP="00F879EF">
      <w:pPr>
        <w:spacing w:after="0" w:line="360" w:lineRule="auto"/>
        <w:ind w:right="-90"/>
        <w:jc w:val="both"/>
        <w:rPr>
          <w:rFonts w:ascii="Kokila" w:hAnsi="Kokila" w:cs="Kokila"/>
          <w:sz w:val="32"/>
          <w:szCs w:val="32"/>
        </w:rPr>
      </w:pPr>
      <w:r w:rsidRPr="00392F31">
        <w:rPr>
          <w:rFonts w:ascii="Kokila" w:hAnsi="Kokila" w:cs="Kokila"/>
          <w:sz w:val="32"/>
          <w:szCs w:val="32"/>
        </w:rPr>
        <w:t>-------------------------------------------------------------------------------------------------------------</w:t>
      </w:r>
    </w:p>
    <w:p w14:paraId="0E7E1062" w14:textId="77777777" w:rsidR="00F879EF" w:rsidRPr="00392F31" w:rsidRDefault="00F879EF" w:rsidP="00F879EF">
      <w:pPr>
        <w:spacing w:after="0" w:line="360" w:lineRule="auto"/>
        <w:ind w:right="-90"/>
        <w:jc w:val="both"/>
        <w:rPr>
          <w:rFonts w:ascii="Kokila" w:hAnsi="Kokila" w:cs="Kokila"/>
          <w:sz w:val="32"/>
          <w:szCs w:val="32"/>
        </w:rPr>
      </w:pPr>
      <w:r w:rsidRPr="00392F31">
        <w:rPr>
          <w:rFonts w:ascii="Kokila" w:hAnsi="Kokila" w:cs="Kokila"/>
          <w:sz w:val="32"/>
          <w:szCs w:val="32"/>
        </w:rPr>
        <w:t>-------------------------------------------------------------------------------------------------------------</w:t>
      </w:r>
    </w:p>
    <w:p w14:paraId="15472717" w14:textId="77777777" w:rsidR="00F879EF" w:rsidRPr="00392F31" w:rsidRDefault="00F879EF" w:rsidP="00F879EF">
      <w:pPr>
        <w:spacing w:after="0" w:line="360" w:lineRule="auto"/>
        <w:jc w:val="both"/>
        <w:rPr>
          <w:rFonts w:ascii="Kokila" w:hAnsi="Kokila" w:cs="Kokila"/>
          <w:sz w:val="32"/>
          <w:szCs w:val="32"/>
        </w:rPr>
      </w:pPr>
      <w:r>
        <w:rPr>
          <w:rFonts w:ascii="Kokila" w:hAnsi="Kokila" w:cs="Kokila"/>
          <w:sz w:val="32"/>
          <w:szCs w:val="32"/>
        </w:rPr>
        <w:t>-------------------------------------------------------------------------------------------------------------</w:t>
      </w:r>
    </w:p>
    <w:p w14:paraId="358250AA" w14:textId="65B36CA1" w:rsidR="00F879EF" w:rsidRPr="00783BC7" w:rsidRDefault="00F879EF" w:rsidP="00F879EF">
      <w:pPr>
        <w:spacing w:after="0" w:line="360" w:lineRule="auto"/>
        <w:rPr>
          <w:rFonts w:ascii="Times New Roman" w:eastAsia="Mangal" w:hAnsi="Times New Roman"/>
          <w:bCs/>
          <w:sz w:val="24"/>
          <w:szCs w:val="24"/>
        </w:rPr>
      </w:pPr>
      <w:r w:rsidRPr="00392F31">
        <w:rPr>
          <w:rFonts w:ascii="Kokila" w:hAnsi="Kokila" w:cs="Kokila"/>
          <w:sz w:val="32"/>
          <w:szCs w:val="32"/>
        </w:rPr>
        <w:t>-------------------------------------------------------------------------------------------------------------</w:t>
      </w:r>
    </w:p>
    <w:p w14:paraId="10645C35" w14:textId="77777777" w:rsidR="00D859B5" w:rsidRDefault="00D859B5" w:rsidP="008A7881">
      <w:pPr>
        <w:spacing w:after="0" w:line="360" w:lineRule="auto"/>
        <w:ind w:left="810" w:hanging="810"/>
        <w:rPr>
          <w:rFonts w:ascii="Mangal" w:eastAsia="Mangal" w:hAnsi="Mangal" w:cs="Mangal"/>
          <w:bCs/>
          <w:sz w:val="24"/>
          <w:szCs w:val="24"/>
        </w:rPr>
      </w:pPr>
      <w:r>
        <w:rPr>
          <w:rFonts w:ascii="Kruti Dev 010" w:eastAsia="Mangal" w:hAnsi="Kruti Dev 010" w:cs="Mangal"/>
          <w:bCs/>
          <w:sz w:val="32"/>
          <w:szCs w:val="24"/>
        </w:rPr>
        <w:t xml:space="preserve">2-     QeZ ls dksbZ lk&gt;snkj dSls fuo`Rr gks ldrk gS </w:t>
      </w:r>
      <w:r w:rsidRPr="009B3CE5">
        <w:rPr>
          <w:rFonts w:ascii="Mangal" w:eastAsia="Mangal" w:hAnsi="Mangal" w:cs="Mangal"/>
          <w:bCs/>
          <w:sz w:val="24"/>
          <w:szCs w:val="24"/>
        </w:rPr>
        <w:t>?</w:t>
      </w:r>
      <w:r>
        <w:rPr>
          <w:rFonts w:ascii="Mangal" w:eastAsia="Mangal" w:hAnsi="Mangal" w:cs="Mangal"/>
          <w:bCs/>
          <w:sz w:val="24"/>
          <w:szCs w:val="24"/>
        </w:rPr>
        <w:t xml:space="preserve"> </w:t>
      </w:r>
      <w:r>
        <w:rPr>
          <w:rFonts w:ascii="Kruti Dev 010" w:eastAsia="Mangal" w:hAnsi="Kruti Dev 010" w:cs="Mangal"/>
          <w:bCs/>
          <w:sz w:val="32"/>
          <w:szCs w:val="24"/>
        </w:rPr>
        <w:t>le&gt;kb, A</w:t>
      </w:r>
    </w:p>
    <w:p w14:paraId="753204BD" w14:textId="77777777" w:rsidR="00D859B5" w:rsidRDefault="00D859B5" w:rsidP="008A7881">
      <w:pPr>
        <w:spacing w:after="0" w:line="360" w:lineRule="auto"/>
        <w:ind w:left="810"/>
        <w:rPr>
          <w:rFonts w:ascii="Times New Roman" w:eastAsia="Mangal" w:hAnsi="Times New Roman"/>
          <w:bCs/>
          <w:sz w:val="24"/>
          <w:szCs w:val="24"/>
        </w:rPr>
      </w:pPr>
      <w:r w:rsidRPr="00783BC7">
        <w:rPr>
          <w:rFonts w:ascii="Times New Roman" w:eastAsia="Mangal" w:hAnsi="Times New Roman"/>
          <w:bCs/>
          <w:sz w:val="24"/>
          <w:szCs w:val="24"/>
        </w:rPr>
        <w:t>How can a partner retire from a firm ? Discuss</w:t>
      </w:r>
    </w:p>
    <w:p w14:paraId="271F8051" w14:textId="77777777" w:rsidR="00F879EF" w:rsidRDefault="00F879EF" w:rsidP="00F879EF">
      <w:pPr>
        <w:spacing w:after="0" w:line="360" w:lineRule="auto"/>
        <w:ind w:right="-90"/>
        <w:jc w:val="both"/>
        <w:rPr>
          <w:rFonts w:ascii="Kokila" w:hAnsi="Kokila" w:cs="Kokila"/>
          <w:sz w:val="32"/>
          <w:szCs w:val="32"/>
        </w:rPr>
      </w:pPr>
      <w:r w:rsidRPr="00392F31">
        <w:rPr>
          <w:rFonts w:ascii="Kokila" w:hAnsi="Kokila" w:cs="Kokila"/>
          <w:sz w:val="32"/>
          <w:szCs w:val="32"/>
        </w:rPr>
        <w:t>-------------------------------------------------------------------------------------------------------------</w:t>
      </w:r>
    </w:p>
    <w:p w14:paraId="7E8A5F24" w14:textId="77777777" w:rsidR="00F879EF" w:rsidRPr="00392F31" w:rsidRDefault="00F879EF" w:rsidP="00F879EF">
      <w:pPr>
        <w:spacing w:after="0" w:line="360" w:lineRule="auto"/>
        <w:ind w:right="-90"/>
        <w:jc w:val="both"/>
        <w:rPr>
          <w:rFonts w:ascii="Kokila" w:hAnsi="Kokila" w:cs="Kokila"/>
          <w:sz w:val="32"/>
          <w:szCs w:val="32"/>
        </w:rPr>
      </w:pPr>
      <w:r w:rsidRPr="00392F31">
        <w:rPr>
          <w:rFonts w:ascii="Kokila" w:hAnsi="Kokila" w:cs="Kokila"/>
          <w:sz w:val="32"/>
          <w:szCs w:val="32"/>
        </w:rPr>
        <w:t>-------------------------------------------------------------------------------------------------------------</w:t>
      </w:r>
    </w:p>
    <w:p w14:paraId="1D70DF5E" w14:textId="77777777" w:rsidR="00F879EF" w:rsidRPr="00392F31" w:rsidRDefault="00F879EF" w:rsidP="00F879EF">
      <w:pPr>
        <w:spacing w:after="0" w:line="360" w:lineRule="auto"/>
        <w:jc w:val="both"/>
        <w:rPr>
          <w:rFonts w:ascii="Kokila" w:hAnsi="Kokila" w:cs="Kokila"/>
          <w:sz w:val="32"/>
          <w:szCs w:val="32"/>
        </w:rPr>
      </w:pPr>
      <w:r>
        <w:rPr>
          <w:rFonts w:ascii="Kokila" w:hAnsi="Kokila" w:cs="Kokila"/>
          <w:sz w:val="32"/>
          <w:szCs w:val="32"/>
        </w:rPr>
        <w:t>-------------------------------------------------------------------------------------------------------------</w:t>
      </w:r>
    </w:p>
    <w:p w14:paraId="47C9E33D" w14:textId="0E35D339" w:rsidR="00F879EF" w:rsidRPr="00783BC7" w:rsidRDefault="00F879EF" w:rsidP="00F879EF">
      <w:pPr>
        <w:spacing w:after="0" w:line="360" w:lineRule="auto"/>
        <w:rPr>
          <w:rFonts w:ascii="Times New Roman" w:eastAsia="Mangal" w:hAnsi="Times New Roman"/>
          <w:bCs/>
          <w:sz w:val="24"/>
          <w:szCs w:val="24"/>
        </w:rPr>
      </w:pPr>
      <w:r w:rsidRPr="00392F31">
        <w:rPr>
          <w:rFonts w:ascii="Kokila" w:hAnsi="Kokila" w:cs="Kokila"/>
          <w:sz w:val="32"/>
          <w:szCs w:val="32"/>
        </w:rPr>
        <w:t>-------------------------------------------------------------------------------------------------------------</w:t>
      </w:r>
    </w:p>
    <w:p w14:paraId="1AECBC4D" w14:textId="77777777" w:rsidR="00D859B5" w:rsidRPr="00C54828" w:rsidRDefault="00D859B5" w:rsidP="008A7881">
      <w:pPr>
        <w:spacing w:after="0" w:line="360" w:lineRule="auto"/>
        <w:ind w:left="810"/>
        <w:rPr>
          <w:rFonts w:ascii="Mangal" w:eastAsia="Mangal" w:hAnsi="Mangal" w:cs="Mangal"/>
          <w:bCs/>
          <w:sz w:val="4"/>
          <w:szCs w:val="24"/>
        </w:rPr>
      </w:pPr>
    </w:p>
    <w:p w14:paraId="07009058" w14:textId="77777777" w:rsidR="00D859B5" w:rsidRPr="009B3CE5" w:rsidRDefault="00D859B5" w:rsidP="008A7881">
      <w:pPr>
        <w:spacing w:after="0" w:line="360" w:lineRule="auto"/>
        <w:rPr>
          <w:rFonts w:ascii="Mangal" w:eastAsia="Mangal" w:hAnsi="Mangal" w:cs="Mangal"/>
          <w:bCs/>
          <w:sz w:val="24"/>
          <w:szCs w:val="24"/>
        </w:rPr>
      </w:pPr>
      <w:r w:rsidRPr="009B3CE5">
        <w:rPr>
          <w:rFonts w:ascii="Mangal" w:eastAsia="Mangal" w:hAnsi="Mangal" w:cs="Mangal"/>
          <w:bCs/>
          <w:sz w:val="24"/>
          <w:szCs w:val="24"/>
        </w:rPr>
        <w:t xml:space="preserve">3. </w:t>
      </w:r>
      <w:r>
        <w:rPr>
          <w:rFonts w:ascii="Mangal" w:eastAsia="Mangal" w:hAnsi="Mangal" w:cs="Mangal"/>
          <w:bCs/>
          <w:sz w:val="24"/>
          <w:szCs w:val="24"/>
        </w:rPr>
        <w:tab/>
      </w:r>
      <w:r>
        <w:rPr>
          <w:rFonts w:ascii="Kruti Dev 010" w:eastAsia="Mangal" w:hAnsi="Kruti Dev 010" w:cs="Mangal"/>
          <w:bCs/>
          <w:sz w:val="32"/>
          <w:szCs w:val="24"/>
        </w:rPr>
        <w:t xml:space="preserve">R;kx vuqikr ,oa ykHk vuqikr dh x.kuk fdu m}s';ksa ds fy, dh tkrh gS </w:t>
      </w:r>
      <w:r w:rsidRPr="009B3CE5">
        <w:rPr>
          <w:rFonts w:ascii="Mangal" w:eastAsia="Mangal" w:hAnsi="Mangal" w:cs="Mangal"/>
          <w:bCs/>
          <w:sz w:val="24"/>
          <w:szCs w:val="24"/>
        </w:rPr>
        <w:t>?</w:t>
      </w:r>
    </w:p>
    <w:p w14:paraId="3BAE468D" w14:textId="77777777" w:rsidR="00D859B5" w:rsidRDefault="00D859B5" w:rsidP="008A7881">
      <w:pPr>
        <w:spacing w:after="0" w:line="360" w:lineRule="auto"/>
        <w:ind w:left="720"/>
        <w:jc w:val="both"/>
        <w:rPr>
          <w:rFonts w:ascii="Times New Roman" w:eastAsia="Mangal" w:hAnsi="Times New Roman"/>
          <w:bCs/>
          <w:sz w:val="24"/>
          <w:szCs w:val="24"/>
        </w:rPr>
      </w:pPr>
      <w:r w:rsidRPr="00783BC7">
        <w:rPr>
          <w:rFonts w:ascii="Times New Roman" w:eastAsia="Mangal" w:hAnsi="Times New Roman"/>
          <w:bCs/>
          <w:sz w:val="24"/>
          <w:szCs w:val="24"/>
        </w:rPr>
        <w:t>State the purposes for which sacrificing ratio and gaining ratio is calculated.</w:t>
      </w:r>
    </w:p>
    <w:p w14:paraId="3F19BDD8" w14:textId="77777777" w:rsidR="00F879EF" w:rsidRDefault="00F879EF" w:rsidP="00F879EF">
      <w:pPr>
        <w:spacing w:after="0" w:line="360" w:lineRule="auto"/>
        <w:ind w:right="-90"/>
        <w:jc w:val="both"/>
        <w:rPr>
          <w:rFonts w:ascii="Kokila" w:hAnsi="Kokila" w:cs="Kokila"/>
          <w:sz w:val="32"/>
          <w:szCs w:val="32"/>
        </w:rPr>
      </w:pPr>
      <w:r w:rsidRPr="00392F31">
        <w:rPr>
          <w:rFonts w:ascii="Kokila" w:hAnsi="Kokila" w:cs="Kokila"/>
          <w:sz w:val="32"/>
          <w:szCs w:val="32"/>
        </w:rPr>
        <w:t>-------------------------------------------------------------------------------------------------------------</w:t>
      </w:r>
    </w:p>
    <w:p w14:paraId="5994D013" w14:textId="77777777" w:rsidR="00F879EF" w:rsidRPr="00392F31" w:rsidRDefault="00F879EF" w:rsidP="00F879EF">
      <w:pPr>
        <w:spacing w:after="0" w:line="360" w:lineRule="auto"/>
        <w:ind w:right="-90"/>
        <w:jc w:val="both"/>
        <w:rPr>
          <w:rFonts w:ascii="Kokila" w:hAnsi="Kokila" w:cs="Kokila"/>
          <w:sz w:val="32"/>
          <w:szCs w:val="32"/>
        </w:rPr>
      </w:pPr>
      <w:r w:rsidRPr="00392F31">
        <w:rPr>
          <w:rFonts w:ascii="Kokila" w:hAnsi="Kokila" w:cs="Kokila"/>
          <w:sz w:val="32"/>
          <w:szCs w:val="32"/>
        </w:rPr>
        <w:t>-------------------------------------------------------------------------------------------------------------</w:t>
      </w:r>
    </w:p>
    <w:p w14:paraId="3CFF431E" w14:textId="77777777" w:rsidR="00F879EF" w:rsidRPr="00392F31" w:rsidRDefault="00F879EF" w:rsidP="00F879EF">
      <w:pPr>
        <w:spacing w:after="0" w:line="360" w:lineRule="auto"/>
        <w:jc w:val="both"/>
        <w:rPr>
          <w:rFonts w:ascii="Kokila" w:hAnsi="Kokila" w:cs="Kokila"/>
          <w:sz w:val="32"/>
          <w:szCs w:val="32"/>
        </w:rPr>
      </w:pPr>
      <w:r>
        <w:rPr>
          <w:rFonts w:ascii="Kokila" w:hAnsi="Kokila" w:cs="Kokila"/>
          <w:sz w:val="32"/>
          <w:szCs w:val="32"/>
        </w:rPr>
        <w:t>-------------------------------------------------------------------------------------------------------------</w:t>
      </w:r>
    </w:p>
    <w:p w14:paraId="3A393101" w14:textId="27BEA40D" w:rsidR="00F879EF" w:rsidRPr="00783BC7" w:rsidRDefault="00F879EF" w:rsidP="00F879EF">
      <w:pPr>
        <w:spacing w:after="0" w:line="360" w:lineRule="auto"/>
        <w:jc w:val="both"/>
        <w:rPr>
          <w:rFonts w:ascii="Times New Roman" w:eastAsia="Mangal" w:hAnsi="Times New Roman"/>
          <w:bCs/>
          <w:sz w:val="24"/>
          <w:szCs w:val="24"/>
        </w:rPr>
      </w:pPr>
      <w:r w:rsidRPr="00392F31">
        <w:rPr>
          <w:rFonts w:ascii="Kokila" w:hAnsi="Kokila" w:cs="Kokila"/>
          <w:sz w:val="32"/>
          <w:szCs w:val="32"/>
        </w:rPr>
        <w:t>-------------------------------------------------------------------------------------------------------------</w:t>
      </w:r>
    </w:p>
    <w:p w14:paraId="27D56D1C" w14:textId="77777777" w:rsidR="00D859B5" w:rsidRPr="00C54828" w:rsidRDefault="00D859B5" w:rsidP="008A7881">
      <w:pPr>
        <w:spacing w:after="0" w:line="360" w:lineRule="auto"/>
        <w:ind w:left="720"/>
        <w:jc w:val="both"/>
        <w:rPr>
          <w:rFonts w:ascii="Mangal" w:eastAsia="Mangal" w:hAnsi="Mangal" w:cs="Mangal"/>
          <w:bCs/>
          <w:sz w:val="8"/>
          <w:szCs w:val="24"/>
        </w:rPr>
      </w:pPr>
    </w:p>
    <w:p w14:paraId="41C79580" w14:textId="77777777" w:rsidR="00D859B5" w:rsidRPr="009B3CE5" w:rsidRDefault="00D859B5" w:rsidP="008A7881">
      <w:pPr>
        <w:spacing w:after="0" w:line="360" w:lineRule="auto"/>
        <w:ind w:left="720" w:right="-540" w:hanging="720"/>
        <w:rPr>
          <w:rFonts w:ascii="Mangal" w:eastAsia="Mangal" w:hAnsi="Mangal" w:cs="Mangal"/>
          <w:bCs/>
          <w:sz w:val="24"/>
          <w:szCs w:val="24"/>
        </w:rPr>
      </w:pPr>
      <w:r w:rsidRPr="009B3CE5">
        <w:rPr>
          <w:rFonts w:ascii="Mangal" w:eastAsia="Mangal" w:hAnsi="Mangal" w:cs="Mangal"/>
          <w:bCs/>
          <w:sz w:val="24"/>
          <w:szCs w:val="24"/>
        </w:rPr>
        <w:t xml:space="preserve">4. </w:t>
      </w:r>
      <w:r>
        <w:rPr>
          <w:rFonts w:ascii="Mangal" w:eastAsia="Mangal" w:hAnsi="Mangal" w:cs="Mangal"/>
          <w:bCs/>
          <w:sz w:val="24"/>
          <w:szCs w:val="24"/>
        </w:rPr>
        <w:tab/>
      </w:r>
      <w:r>
        <w:rPr>
          <w:rFonts w:ascii="Kruti Dev 010" w:eastAsia="Mangal" w:hAnsi="Kruti Dev 010" w:cs="Mangal"/>
          <w:bCs/>
          <w:sz w:val="32"/>
          <w:szCs w:val="24"/>
        </w:rPr>
        <w:t>lsokfuo`Rr lk&gt;snkj dks Hkqxrku djus dh fofHkUu fof/k;ksa dk o.kZu dhft,A ¼dksbZ rhu½</w:t>
      </w:r>
    </w:p>
    <w:p w14:paraId="20BF3089" w14:textId="77777777" w:rsidR="00D859B5" w:rsidRDefault="00D859B5" w:rsidP="008A7881">
      <w:pPr>
        <w:spacing w:after="0" w:line="360" w:lineRule="auto"/>
        <w:ind w:left="720"/>
        <w:rPr>
          <w:rFonts w:ascii="Times New Roman" w:eastAsia="Mangal" w:hAnsi="Times New Roman"/>
          <w:bCs/>
          <w:sz w:val="24"/>
          <w:szCs w:val="24"/>
        </w:rPr>
      </w:pPr>
      <w:r w:rsidRPr="00783BC7">
        <w:rPr>
          <w:rFonts w:ascii="Times New Roman" w:eastAsia="Mangal" w:hAnsi="Times New Roman"/>
          <w:bCs/>
          <w:sz w:val="24"/>
          <w:szCs w:val="24"/>
        </w:rPr>
        <w:t>Describe the various methods of payment to retiring partner ? (Any Three)</w:t>
      </w:r>
    </w:p>
    <w:p w14:paraId="09E0F60C" w14:textId="77777777" w:rsidR="00F879EF" w:rsidRDefault="00F879EF" w:rsidP="00F879EF">
      <w:pPr>
        <w:spacing w:after="0" w:line="360" w:lineRule="auto"/>
        <w:ind w:right="-90"/>
        <w:jc w:val="both"/>
        <w:rPr>
          <w:rFonts w:ascii="Kokila" w:hAnsi="Kokila" w:cs="Kokila"/>
          <w:sz w:val="32"/>
          <w:szCs w:val="32"/>
        </w:rPr>
      </w:pPr>
      <w:r w:rsidRPr="00392F31">
        <w:rPr>
          <w:rFonts w:ascii="Kokila" w:hAnsi="Kokila" w:cs="Kokila"/>
          <w:sz w:val="32"/>
          <w:szCs w:val="32"/>
        </w:rPr>
        <w:t>-------------------------------------------------------------------------------------------------------------</w:t>
      </w:r>
    </w:p>
    <w:p w14:paraId="164BD226" w14:textId="77777777" w:rsidR="00F879EF" w:rsidRPr="00392F31" w:rsidRDefault="00F879EF" w:rsidP="00F879EF">
      <w:pPr>
        <w:spacing w:after="0" w:line="360" w:lineRule="auto"/>
        <w:ind w:right="-90"/>
        <w:jc w:val="both"/>
        <w:rPr>
          <w:rFonts w:ascii="Kokila" w:hAnsi="Kokila" w:cs="Kokila"/>
          <w:sz w:val="32"/>
          <w:szCs w:val="32"/>
        </w:rPr>
      </w:pPr>
      <w:r w:rsidRPr="00392F31">
        <w:rPr>
          <w:rFonts w:ascii="Kokila" w:hAnsi="Kokila" w:cs="Kokila"/>
          <w:sz w:val="32"/>
          <w:szCs w:val="32"/>
        </w:rPr>
        <w:t>-------------------------------------------------------------------------------------------------------------</w:t>
      </w:r>
    </w:p>
    <w:p w14:paraId="75C9C096" w14:textId="77777777" w:rsidR="00F879EF" w:rsidRPr="00392F31" w:rsidRDefault="00F879EF" w:rsidP="00F879EF">
      <w:pPr>
        <w:spacing w:after="0" w:line="360" w:lineRule="auto"/>
        <w:jc w:val="both"/>
        <w:rPr>
          <w:rFonts w:ascii="Kokila" w:hAnsi="Kokila" w:cs="Kokila"/>
          <w:sz w:val="32"/>
          <w:szCs w:val="32"/>
        </w:rPr>
      </w:pPr>
      <w:r>
        <w:rPr>
          <w:rFonts w:ascii="Kokila" w:hAnsi="Kokila" w:cs="Kokila"/>
          <w:sz w:val="32"/>
          <w:szCs w:val="32"/>
        </w:rPr>
        <w:t>-------------------------------------------------------------------------------------------------------------</w:t>
      </w:r>
    </w:p>
    <w:p w14:paraId="5E58A5E4" w14:textId="57EE30F4" w:rsidR="00F879EF" w:rsidRPr="00783BC7" w:rsidRDefault="00F879EF" w:rsidP="00F879EF">
      <w:pPr>
        <w:spacing w:after="0" w:line="360" w:lineRule="auto"/>
        <w:rPr>
          <w:rFonts w:ascii="Times New Roman" w:eastAsia="Mangal" w:hAnsi="Times New Roman"/>
          <w:bCs/>
          <w:sz w:val="24"/>
          <w:szCs w:val="24"/>
        </w:rPr>
      </w:pPr>
      <w:r w:rsidRPr="00392F31">
        <w:rPr>
          <w:rFonts w:ascii="Kokila" w:hAnsi="Kokila" w:cs="Kokila"/>
          <w:sz w:val="32"/>
          <w:szCs w:val="32"/>
        </w:rPr>
        <w:t>-------------------------------------------------------------------------------------------------------------</w:t>
      </w:r>
    </w:p>
    <w:p w14:paraId="61B5B3DC" w14:textId="77777777" w:rsidR="00D859B5" w:rsidRPr="007E72F8" w:rsidRDefault="00D859B5" w:rsidP="008A7881">
      <w:pPr>
        <w:spacing w:after="0" w:line="360" w:lineRule="auto"/>
        <w:rPr>
          <w:rFonts w:ascii="Mangal" w:eastAsia="Mangal" w:hAnsi="Mangal" w:cs="Mangal"/>
          <w:bCs/>
          <w:sz w:val="24"/>
          <w:szCs w:val="24"/>
        </w:rPr>
      </w:pPr>
      <w:r w:rsidRPr="007E72F8">
        <w:rPr>
          <w:rFonts w:ascii="Mangal" w:eastAsia="Mangal" w:hAnsi="Mangal" w:cs="Mangal"/>
          <w:bCs/>
          <w:sz w:val="24"/>
          <w:szCs w:val="24"/>
        </w:rPr>
        <w:lastRenderedPageBreak/>
        <w:t xml:space="preserve">5. </w:t>
      </w:r>
      <w:r>
        <w:rPr>
          <w:rFonts w:ascii="Mangal" w:eastAsia="Mangal" w:hAnsi="Mangal" w:cs="Mangal"/>
          <w:bCs/>
          <w:sz w:val="24"/>
          <w:szCs w:val="24"/>
        </w:rPr>
        <w:tab/>
      </w:r>
      <w:r w:rsidRPr="007E72F8">
        <w:rPr>
          <w:rFonts w:ascii="Mangal" w:eastAsia="Mangal" w:hAnsi="Mangal" w:cs="Mangal"/>
          <w:bCs/>
          <w:sz w:val="24"/>
          <w:szCs w:val="24"/>
        </w:rPr>
        <w:t xml:space="preserve">साझेदार के निवृत्त होने के कोई </w:t>
      </w:r>
      <w:r>
        <w:rPr>
          <w:rFonts w:ascii="Kruti Dev 010" w:eastAsia="Mangal" w:hAnsi="Kruti Dev 010" w:cs="Mangal"/>
          <w:bCs/>
          <w:sz w:val="32"/>
          <w:szCs w:val="24"/>
        </w:rPr>
        <w:t>rhu</w:t>
      </w:r>
      <w:r w:rsidRPr="007E72F8">
        <w:rPr>
          <w:rFonts w:ascii="Mangal" w:eastAsia="Mangal" w:hAnsi="Mangal" w:cs="Mangal"/>
          <w:bCs/>
          <w:sz w:val="24"/>
          <w:szCs w:val="24"/>
        </w:rPr>
        <w:t xml:space="preserve"> कारणों</w:t>
      </w:r>
      <w:r>
        <w:rPr>
          <w:rFonts w:ascii="Mangal" w:eastAsia="Mangal" w:hAnsi="Mangal" w:cs="Mangal"/>
          <w:bCs/>
          <w:sz w:val="24"/>
          <w:szCs w:val="24"/>
        </w:rPr>
        <w:t xml:space="preserve"> </w:t>
      </w:r>
      <w:r>
        <w:rPr>
          <w:rFonts w:ascii="Kruti Dev 010" w:eastAsia="Mangal" w:hAnsi="Kruti Dev 010" w:cs="Mangal"/>
          <w:bCs/>
          <w:sz w:val="32"/>
          <w:szCs w:val="24"/>
        </w:rPr>
        <w:t>dks crkb,A</w:t>
      </w:r>
    </w:p>
    <w:p w14:paraId="358815C4" w14:textId="72E8E692" w:rsidR="00D859B5" w:rsidRDefault="00D859B5" w:rsidP="00A339E8">
      <w:pPr>
        <w:spacing w:after="0" w:line="360" w:lineRule="auto"/>
        <w:ind w:firstLine="720"/>
        <w:rPr>
          <w:rFonts w:ascii="Mangal" w:eastAsia="Mangal" w:hAnsi="Mangal" w:cs="Mangal"/>
          <w:bCs/>
          <w:sz w:val="24"/>
          <w:szCs w:val="24"/>
        </w:rPr>
      </w:pPr>
      <w:r w:rsidRPr="00783BC7">
        <w:rPr>
          <w:rFonts w:ascii="Times New Roman" w:eastAsia="Mangal" w:hAnsi="Times New Roman"/>
          <w:bCs/>
          <w:sz w:val="24"/>
          <w:szCs w:val="24"/>
        </w:rPr>
        <w:t>Write the three causes of retirement of a partner</w:t>
      </w:r>
      <w:r>
        <w:rPr>
          <w:rFonts w:ascii="Mangal" w:eastAsia="Mangal" w:hAnsi="Mangal" w:cs="Mangal"/>
          <w:bCs/>
          <w:sz w:val="24"/>
          <w:szCs w:val="24"/>
        </w:rPr>
        <w:t>.</w:t>
      </w:r>
    </w:p>
    <w:p w14:paraId="3969EBCA" w14:textId="77777777" w:rsidR="00F879EF" w:rsidRDefault="00F879EF" w:rsidP="00F879EF">
      <w:pPr>
        <w:spacing w:after="0" w:line="360" w:lineRule="auto"/>
        <w:ind w:right="-90"/>
        <w:jc w:val="both"/>
        <w:rPr>
          <w:rFonts w:ascii="Kokila" w:hAnsi="Kokila" w:cs="Kokila"/>
          <w:sz w:val="32"/>
          <w:szCs w:val="32"/>
        </w:rPr>
      </w:pPr>
      <w:r w:rsidRPr="00392F31">
        <w:rPr>
          <w:rFonts w:ascii="Kokila" w:hAnsi="Kokila" w:cs="Kokila"/>
          <w:sz w:val="32"/>
          <w:szCs w:val="32"/>
        </w:rPr>
        <w:t>-------------------------------------------------------------------------------------------------------------</w:t>
      </w:r>
    </w:p>
    <w:p w14:paraId="2F877A07" w14:textId="77777777" w:rsidR="00F879EF" w:rsidRPr="00392F31" w:rsidRDefault="00F879EF" w:rsidP="00F879EF">
      <w:pPr>
        <w:spacing w:after="0" w:line="360" w:lineRule="auto"/>
        <w:ind w:right="-90"/>
        <w:jc w:val="both"/>
        <w:rPr>
          <w:rFonts w:ascii="Kokila" w:hAnsi="Kokila" w:cs="Kokila"/>
          <w:sz w:val="32"/>
          <w:szCs w:val="32"/>
        </w:rPr>
      </w:pPr>
      <w:r w:rsidRPr="00392F31">
        <w:rPr>
          <w:rFonts w:ascii="Kokila" w:hAnsi="Kokila" w:cs="Kokila"/>
          <w:sz w:val="32"/>
          <w:szCs w:val="32"/>
        </w:rPr>
        <w:t>-------------------------------------------------------------------------------------------------------------</w:t>
      </w:r>
    </w:p>
    <w:p w14:paraId="7B61299E" w14:textId="77777777" w:rsidR="00F879EF" w:rsidRPr="00392F31" w:rsidRDefault="00F879EF" w:rsidP="00F879EF">
      <w:pPr>
        <w:spacing w:after="0" w:line="360" w:lineRule="auto"/>
        <w:jc w:val="both"/>
        <w:rPr>
          <w:rFonts w:ascii="Kokila" w:hAnsi="Kokila" w:cs="Kokila"/>
          <w:sz w:val="32"/>
          <w:szCs w:val="32"/>
        </w:rPr>
      </w:pPr>
      <w:r>
        <w:rPr>
          <w:rFonts w:ascii="Kokila" w:hAnsi="Kokila" w:cs="Kokila"/>
          <w:sz w:val="32"/>
          <w:szCs w:val="32"/>
        </w:rPr>
        <w:t>-------------------------------------------------------------------------------------------------------------</w:t>
      </w:r>
    </w:p>
    <w:p w14:paraId="3ED2D609" w14:textId="598692C0" w:rsidR="00F879EF" w:rsidRPr="00A339E8" w:rsidRDefault="00F879EF" w:rsidP="00F879EF">
      <w:pPr>
        <w:spacing w:after="0" w:line="360" w:lineRule="auto"/>
        <w:rPr>
          <w:rFonts w:ascii="Mangal" w:eastAsia="Mangal" w:hAnsi="Mangal" w:cs="Mangal"/>
          <w:bCs/>
          <w:sz w:val="24"/>
          <w:szCs w:val="24"/>
        </w:rPr>
      </w:pPr>
      <w:r w:rsidRPr="00392F31">
        <w:rPr>
          <w:rFonts w:ascii="Kokila" w:hAnsi="Kokila" w:cs="Kokila"/>
          <w:sz w:val="32"/>
          <w:szCs w:val="32"/>
        </w:rPr>
        <w:t>-------------------------------------------------------------------------------------------------------------</w:t>
      </w:r>
    </w:p>
    <w:p w14:paraId="40B7D326" w14:textId="77777777" w:rsidR="00D859B5" w:rsidRPr="00B42C6C" w:rsidRDefault="00D859B5" w:rsidP="008A7881">
      <w:pPr>
        <w:spacing w:after="0" w:line="360" w:lineRule="auto"/>
        <w:rPr>
          <w:rFonts w:eastAsia="Mangal"/>
        </w:rPr>
      </w:pPr>
      <w:r>
        <w:rPr>
          <w:rFonts w:ascii="Mangal" w:eastAsia="Mangal" w:hAnsi="Mangal" w:cs="Mangal"/>
          <w:bCs/>
          <w:sz w:val="24"/>
          <w:szCs w:val="24"/>
        </w:rPr>
        <w:t>6</w:t>
      </w:r>
      <w:r w:rsidRPr="007E72F8">
        <w:rPr>
          <w:rFonts w:ascii="Mangal" w:eastAsia="Mangal" w:hAnsi="Mangal" w:cs="Mangal"/>
          <w:bCs/>
          <w:sz w:val="24"/>
          <w:szCs w:val="24"/>
        </w:rPr>
        <w:t xml:space="preserve">. </w:t>
      </w:r>
      <w:r>
        <w:rPr>
          <w:rFonts w:ascii="Mangal" w:eastAsia="Mangal" w:hAnsi="Mangal" w:cs="Mangal"/>
          <w:bCs/>
          <w:sz w:val="24"/>
          <w:szCs w:val="24"/>
        </w:rPr>
        <w:tab/>
      </w:r>
      <w:r w:rsidRPr="007E72F8">
        <w:rPr>
          <w:rFonts w:ascii="Mangal" w:eastAsia="Mangal" w:hAnsi="Mangal" w:cs="Mangal"/>
          <w:bCs/>
          <w:sz w:val="24"/>
          <w:szCs w:val="24"/>
        </w:rPr>
        <w:t>वार्षिकी उचंत खाता कब और क्यों खोला</w:t>
      </w:r>
      <w:r>
        <w:rPr>
          <w:rFonts w:ascii="Kruti Dev 010" w:eastAsia="Mangal" w:hAnsi="Kruti Dev 010" w:cs="Mangal"/>
          <w:bCs/>
          <w:sz w:val="32"/>
          <w:szCs w:val="24"/>
        </w:rPr>
        <w:t xml:space="preserve"> tkrk gS </w:t>
      </w:r>
      <w:r w:rsidRPr="007E72F8">
        <w:rPr>
          <w:rFonts w:ascii="Mangal" w:eastAsia="Mangal" w:hAnsi="Mangal" w:cs="Mangal"/>
          <w:bCs/>
          <w:sz w:val="24"/>
          <w:szCs w:val="24"/>
        </w:rPr>
        <w:t>?</w:t>
      </w:r>
    </w:p>
    <w:p w14:paraId="260FD092" w14:textId="24B50CE4" w:rsidR="00D859B5" w:rsidRDefault="00D859B5" w:rsidP="00A339E8">
      <w:pPr>
        <w:spacing w:after="0" w:line="360" w:lineRule="auto"/>
        <w:ind w:firstLine="720"/>
        <w:rPr>
          <w:rFonts w:ascii="Mangal" w:eastAsia="Mangal" w:hAnsi="Mangal" w:cs="Mangal"/>
          <w:bCs/>
          <w:sz w:val="24"/>
          <w:szCs w:val="24"/>
        </w:rPr>
      </w:pPr>
      <w:r w:rsidRPr="00783BC7">
        <w:rPr>
          <w:rFonts w:ascii="Times New Roman" w:eastAsia="Mangal" w:hAnsi="Times New Roman"/>
          <w:bCs/>
          <w:sz w:val="24"/>
          <w:szCs w:val="24"/>
        </w:rPr>
        <w:t>Why and when annuity suspense account is opened</w:t>
      </w:r>
      <w:r w:rsidRPr="007E72F8">
        <w:rPr>
          <w:rFonts w:ascii="Mangal" w:eastAsia="Mangal" w:hAnsi="Mangal" w:cs="Mangal"/>
          <w:bCs/>
          <w:sz w:val="24"/>
          <w:szCs w:val="24"/>
        </w:rPr>
        <w:t>?</w:t>
      </w:r>
    </w:p>
    <w:p w14:paraId="4D17CF87" w14:textId="77777777" w:rsidR="00F879EF" w:rsidRDefault="00F879EF" w:rsidP="00F879EF">
      <w:pPr>
        <w:spacing w:after="0" w:line="360" w:lineRule="auto"/>
        <w:ind w:right="-90"/>
        <w:jc w:val="both"/>
        <w:rPr>
          <w:rFonts w:ascii="Kokila" w:hAnsi="Kokila" w:cs="Kokila"/>
          <w:sz w:val="32"/>
          <w:szCs w:val="32"/>
        </w:rPr>
      </w:pPr>
      <w:r w:rsidRPr="00392F31">
        <w:rPr>
          <w:rFonts w:ascii="Kokila" w:hAnsi="Kokila" w:cs="Kokila"/>
          <w:sz w:val="32"/>
          <w:szCs w:val="32"/>
        </w:rPr>
        <w:t>-------------------------------------------------------------------------------------------------------------</w:t>
      </w:r>
    </w:p>
    <w:p w14:paraId="25814363" w14:textId="77777777" w:rsidR="00F879EF" w:rsidRPr="00392F31" w:rsidRDefault="00F879EF" w:rsidP="00F879EF">
      <w:pPr>
        <w:spacing w:after="0" w:line="360" w:lineRule="auto"/>
        <w:ind w:right="-90"/>
        <w:jc w:val="both"/>
        <w:rPr>
          <w:rFonts w:ascii="Kokila" w:hAnsi="Kokila" w:cs="Kokila"/>
          <w:sz w:val="32"/>
          <w:szCs w:val="32"/>
        </w:rPr>
      </w:pPr>
      <w:r w:rsidRPr="00392F31">
        <w:rPr>
          <w:rFonts w:ascii="Kokila" w:hAnsi="Kokila" w:cs="Kokila"/>
          <w:sz w:val="32"/>
          <w:szCs w:val="32"/>
        </w:rPr>
        <w:t>-------------------------------------------------------------------------------------------------------------</w:t>
      </w:r>
    </w:p>
    <w:p w14:paraId="6B030288" w14:textId="77777777" w:rsidR="00F879EF" w:rsidRPr="00392F31" w:rsidRDefault="00F879EF" w:rsidP="00F879EF">
      <w:pPr>
        <w:spacing w:after="0" w:line="360" w:lineRule="auto"/>
        <w:jc w:val="both"/>
        <w:rPr>
          <w:rFonts w:ascii="Kokila" w:hAnsi="Kokila" w:cs="Kokila"/>
          <w:sz w:val="32"/>
          <w:szCs w:val="32"/>
        </w:rPr>
      </w:pPr>
      <w:r>
        <w:rPr>
          <w:rFonts w:ascii="Kokila" w:hAnsi="Kokila" w:cs="Kokila"/>
          <w:sz w:val="32"/>
          <w:szCs w:val="32"/>
        </w:rPr>
        <w:t>-------------------------------------------------------------------------------------------------------------</w:t>
      </w:r>
    </w:p>
    <w:p w14:paraId="72233E3E" w14:textId="6D8505E0" w:rsidR="00F879EF" w:rsidRPr="00A339E8" w:rsidRDefault="00F879EF" w:rsidP="00F879EF">
      <w:pPr>
        <w:spacing w:after="0" w:line="360" w:lineRule="auto"/>
        <w:rPr>
          <w:rFonts w:ascii="Mangal" w:eastAsia="Mangal" w:hAnsi="Mangal" w:cs="Mangal"/>
          <w:bCs/>
          <w:sz w:val="24"/>
          <w:szCs w:val="24"/>
        </w:rPr>
      </w:pPr>
      <w:r w:rsidRPr="00392F31">
        <w:rPr>
          <w:rFonts w:ascii="Kokila" w:hAnsi="Kokila" w:cs="Kokila"/>
          <w:sz w:val="32"/>
          <w:szCs w:val="32"/>
        </w:rPr>
        <w:t>-------------------------------------------------------------------------------------------------------------</w:t>
      </w:r>
    </w:p>
    <w:p w14:paraId="47C14329" w14:textId="77777777" w:rsidR="00D859B5" w:rsidRPr="009B3CE5" w:rsidRDefault="00D859B5" w:rsidP="008A7881">
      <w:pPr>
        <w:spacing w:after="0" w:line="360" w:lineRule="auto"/>
        <w:ind w:left="720" w:hanging="720"/>
        <w:rPr>
          <w:rFonts w:ascii="Mangal" w:eastAsia="Mangal" w:hAnsi="Mangal" w:cs="Mangal"/>
          <w:bCs/>
          <w:sz w:val="24"/>
          <w:szCs w:val="24"/>
        </w:rPr>
      </w:pPr>
      <w:r>
        <w:rPr>
          <w:rFonts w:ascii="Mangal" w:eastAsia="Mangal" w:hAnsi="Mangal" w:cs="Mangal"/>
          <w:bCs/>
          <w:sz w:val="24"/>
          <w:szCs w:val="24"/>
        </w:rPr>
        <w:t>7</w:t>
      </w:r>
      <w:r w:rsidRPr="009B3CE5">
        <w:rPr>
          <w:rFonts w:ascii="Mangal" w:eastAsia="Mangal" w:hAnsi="Mangal" w:cs="Mangal"/>
          <w:bCs/>
          <w:sz w:val="24"/>
          <w:szCs w:val="24"/>
        </w:rPr>
        <w:t xml:space="preserve">. </w:t>
      </w:r>
      <w:r>
        <w:rPr>
          <w:rFonts w:ascii="Mangal" w:eastAsia="Mangal" w:hAnsi="Mangal" w:cs="Mangal"/>
          <w:bCs/>
          <w:sz w:val="24"/>
          <w:szCs w:val="24"/>
        </w:rPr>
        <w:tab/>
      </w:r>
      <w:r>
        <w:rPr>
          <w:rFonts w:ascii="Kruti Dev 010" w:eastAsia="Mangal" w:hAnsi="Kruti Dev 010" w:cs="Mangal"/>
          <w:bCs/>
          <w:sz w:val="32"/>
          <w:szCs w:val="24"/>
        </w:rPr>
        <w:t xml:space="preserve">lk&gt;snkj dh e`R;q ij mlds dkuwuh izfrfuf/k dks Hkqxrku dh tkus okyh jkf'k dh x.kuk dSls dh tkrh gSS </w:t>
      </w:r>
      <w:r w:rsidRPr="009B3CE5">
        <w:rPr>
          <w:rFonts w:ascii="Mangal" w:eastAsia="Mangal" w:hAnsi="Mangal" w:cs="Mangal"/>
          <w:bCs/>
          <w:sz w:val="24"/>
          <w:szCs w:val="24"/>
        </w:rPr>
        <w:t>?</w:t>
      </w:r>
      <w:r>
        <w:rPr>
          <w:rFonts w:ascii="Kruti Dev 010" w:eastAsia="Mangal" w:hAnsi="Kruti Dev 010" w:cs="Mangal"/>
          <w:bCs/>
          <w:sz w:val="32"/>
          <w:szCs w:val="24"/>
        </w:rPr>
        <w:t xml:space="preserve"> </w:t>
      </w:r>
    </w:p>
    <w:p w14:paraId="5C3A58BB" w14:textId="34D1F374" w:rsidR="00D859B5" w:rsidRDefault="00D859B5" w:rsidP="008A7881">
      <w:pPr>
        <w:spacing w:after="0" w:line="360" w:lineRule="auto"/>
        <w:ind w:left="720"/>
        <w:jc w:val="both"/>
        <w:rPr>
          <w:rFonts w:ascii="Times New Roman" w:eastAsia="Mangal" w:hAnsi="Times New Roman"/>
          <w:bCs/>
          <w:sz w:val="24"/>
          <w:szCs w:val="24"/>
        </w:rPr>
      </w:pPr>
      <w:r w:rsidRPr="00783BC7">
        <w:rPr>
          <w:rFonts w:ascii="Times New Roman" w:eastAsia="Mangal" w:hAnsi="Times New Roman"/>
          <w:bCs/>
          <w:sz w:val="24"/>
          <w:szCs w:val="24"/>
        </w:rPr>
        <w:t xml:space="preserve">On death of partner how </w:t>
      </w:r>
      <w:r w:rsidR="006C5FF8">
        <w:rPr>
          <w:rFonts w:ascii="Times New Roman" w:eastAsia="Mangal" w:hAnsi="Times New Roman"/>
          <w:bCs/>
          <w:sz w:val="24"/>
          <w:szCs w:val="24"/>
        </w:rPr>
        <w:t>the</w:t>
      </w:r>
      <w:r w:rsidRPr="00783BC7">
        <w:rPr>
          <w:rFonts w:ascii="Times New Roman" w:eastAsia="Mangal" w:hAnsi="Times New Roman"/>
          <w:bCs/>
          <w:sz w:val="24"/>
          <w:szCs w:val="24"/>
        </w:rPr>
        <w:t xml:space="preserve"> amount </w:t>
      </w:r>
      <w:r w:rsidR="006C5FF8">
        <w:rPr>
          <w:rFonts w:ascii="Times New Roman" w:eastAsia="Mangal" w:hAnsi="Times New Roman"/>
          <w:bCs/>
          <w:sz w:val="24"/>
          <w:szCs w:val="24"/>
        </w:rPr>
        <w:t xml:space="preserve">is </w:t>
      </w:r>
      <w:r w:rsidRPr="00783BC7">
        <w:rPr>
          <w:rFonts w:ascii="Times New Roman" w:eastAsia="Mangal" w:hAnsi="Times New Roman"/>
          <w:bCs/>
          <w:sz w:val="24"/>
          <w:szCs w:val="24"/>
        </w:rPr>
        <w:t xml:space="preserve">calculated to be paid to his legal </w:t>
      </w:r>
      <w:r>
        <w:rPr>
          <w:rFonts w:ascii="Times New Roman" w:eastAsia="Mangal" w:hAnsi="Times New Roman"/>
          <w:bCs/>
          <w:sz w:val="24"/>
          <w:szCs w:val="24"/>
        </w:rPr>
        <w:t xml:space="preserve"> </w:t>
      </w:r>
      <w:r w:rsidRPr="00783BC7">
        <w:rPr>
          <w:rFonts w:ascii="Times New Roman" w:eastAsia="Mangal" w:hAnsi="Times New Roman"/>
          <w:bCs/>
          <w:sz w:val="24"/>
          <w:szCs w:val="24"/>
        </w:rPr>
        <w:t>representative?</w:t>
      </w:r>
    </w:p>
    <w:p w14:paraId="193AB18B" w14:textId="77777777" w:rsidR="00F879EF" w:rsidRDefault="00F879EF" w:rsidP="00F879EF">
      <w:pPr>
        <w:spacing w:after="0" w:line="360" w:lineRule="auto"/>
        <w:ind w:right="-90"/>
        <w:jc w:val="both"/>
        <w:rPr>
          <w:rFonts w:ascii="Kokila" w:hAnsi="Kokila" w:cs="Kokila"/>
          <w:sz w:val="32"/>
          <w:szCs w:val="32"/>
        </w:rPr>
      </w:pPr>
      <w:r w:rsidRPr="00392F31">
        <w:rPr>
          <w:rFonts w:ascii="Kokila" w:hAnsi="Kokila" w:cs="Kokila"/>
          <w:sz w:val="32"/>
          <w:szCs w:val="32"/>
        </w:rPr>
        <w:t>-------------------------------------------------------------------------------------------------------------</w:t>
      </w:r>
    </w:p>
    <w:p w14:paraId="7BB9EED2" w14:textId="77777777" w:rsidR="00F879EF" w:rsidRPr="00392F31" w:rsidRDefault="00F879EF" w:rsidP="00F879EF">
      <w:pPr>
        <w:spacing w:after="0" w:line="360" w:lineRule="auto"/>
        <w:ind w:right="-90"/>
        <w:jc w:val="both"/>
        <w:rPr>
          <w:rFonts w:ascii="Kokila" w:hAnsi="Kokila" w:cs="Kokila"/>
          <w:sz w:val="32"/>
          <w:szCs w:val="32"/>
        </w:rPr>
      </w:pPr>
      <w:r w:rsidRPr="00392F31">
        <w:rPr>
          <w:rFonts w:ascii="Kokila" w:hAnsi="Kokila" w:cs="Kokila"/>
          <w:sz w:val="32"/>
          <w:szCs w:val="32"/>
        </w:rPr>
        <w:t>-------------------------------------------------------------------------------------------------------------</w:t>
      </w:r>
    </w:p>
    <w:p w14:paraId="270BD983" w14:textId="77777777" w:rsidR="00F879EF" w:rsidRPr="00392F31" w:rsidRDefault="00F879EF" w:rsidP="00F879EF">
      <w:pPr>
        <w:spacing w:after="0" w:line="360" w:lineRule="auto"/>
        <w:jc w:val="both"/>
        <w:rPr>
          <w:rFonts w:ascii="Kokila" w:hAnsi="Kokila" w:cs="Kokila"/>
          <w:sz w:val="32"/>
          <w:szCs w:val="32"/>
        </w:rPr>
      </w:pPr>
      <w:r>
        <w:rPr>
          <w:rFonts w:ascii="Kokila" w:hAnsi="Kokila" w:cs="Kokila"/>
          <w:sz w:val="32"/>
          <w:szCs w:val="32"/>
        </w:rPr>
        <w:t>-------------------------------------------------------------------------------------------------------------</w:t>
      </w:r>
    </w:p>
    <w:p w14:paraId="4EC93D1F" w14:textId="0CA44DBC" w:rsidR="00F879EF" w:rsidRPr="00783BC7" w:rsidRDefault="00F879EF" w:rsidP="00F879EF">
      <w:pPr>
        <w:spacing w:after="0" w:line="360" w:lineRule="auto"/>
        <w:jc w:val="both"/>
        <w:rPr>
          <w:rFonts w:ascii="Times New Roman" w:eastAsia="Mangal" w:hAnsi="Times New Roman"/>
          <w:bCs/>
          <w:sz w:val="24"/>
          <w:szCs w:val="24"/>
        </w:rPr>
      </w:pPr>
      <w:r w:rsidRPr="00392F31">
        <w:rPr>
          <w:rFonts w:ascii="Kokila" w:hAnsi="Kokila" w:cs="Kokila"/>
          <w:sz w:val="32"/>
          <w:szCs w:val="32"/>
        </w:rPr>
        <w:t>-------------------------------------------------------------------------------------------------------------</w:t>
      </w:r>
    </w:p>
    <w:p w14:paraId="456AD9CC" w14:textId="77777777" w:rsidR="00D859B5" w:rsidRPr="009B3CE5" w:rsidRDefault="00D859B5" w:rsidP="008A7881">
      <w:pPr>
        <w:spacing w:after="0" w:line="360" w:lineRule="auto"/>
        <w:ind w:left="720" w:hanging="720"/>
        <w:rPr>
          <w:rFonts w:ascii="Mangal" w:eastAsia="Mangal" w:hAnsi="Mangal" w:cs="Mangal"/>
          <w:bCs/>
          <w:sz w:val="24"/>
          <w:szCs w:val="24"/>
        </w:rPr>
      </w:pPr>
      <w:r>
        <w:rPr>
          <w:rFonts w:ascii="Mangal" w:eastAsia="Mangal" w:hAnsi="Mangal" w:cs="Mangal"/>
          <w:bCs/>
          <w:sz w:val="24"/>
          <w:szCs w:val="24"/>
        </w:rPr>
        <w:t>8</w:t>
      </w:r>
      <w:r w:rsidRPr="009B3CE5">
        <w:rPr>
          <w:rFonts w:ascii="Mangal" w:eastAsia="Mangal" w:hAnsi="Mangal" w:cs="Mangal"/>
          <w:bCs/>
          <w:sz w:val="24"/>
          <w:szCs w:val="24"/>
        </w:rPr>
        <w:t xml:space="preserve">. </w:t>
      </w:r>
      <w:r>
        <w:rPr>
          <w:rFonts w:ascii="Mangal" w:eastAsia="Mangal" w:hAnsi="Mangal" w:cs="Mangal"/>
          <w:bCs/>
          <w:sz w:val="24"/>
          <w:szCs w:val="24"/>
        </w:rPr>
        <w:tab/>
      </w:r>
      <w:r>
        <w:rPr>
          <w:rFonts w:ascii="Kruti Dev 010" w:eastAsia="Mangal" w:hAnsi="Kruti Dev 010" w:cs="Mangal"/>
          <w:bCs/>
          <w:sz w:val="32"/>
          <w:szCs w:val="24"/>
        </w:rPr>
        <w:t xml:space="preserve">lk&gt;snkj dh lsokfuo`fRr vkSj e`R;q ds chp varj Li"V dhft, </w:t>
      </w:r>
      <w:r w:rsidRPr="009B3CE5">
        <w:rPr>
          <w:rFonts w:ascii="Mangal" w:eastAsia="Mangal" w:hAnsi="Mangal" w:cs="Mangal"/>
          <w:bCs/>
          <w:sz w:val="24"/>
          <w:szCs w:val="24"/>
        </w:rPr>
        <w:t>?</w:t>
      </w:r>
      <w:r>
        <w:rPr>
          <w:rFonts w:ascii="Kruti Dev 010" w:eastAsia="Mangal" w:hAnsi="Kruti Dev 010" w:cs="Mangal"/>
          <w:bCs/>
          <w:sz w:val="32"/>
          <w:szCs w:val="24"/>
        </w:rPr>
        <w:t xml:space="preserve"> </w:t>
      </w:r>
    </w:p>
    <w:p w14:paraId="2F32351C" w14:textId="1AA326B8" w:rsidR="00D859B5" w:rsidRDefault="006C5FF8" w:rsidP="008A7881">
      <w:pPr>
        <w:spacing w:after="0" w:line="360" w:lineRule="auto"/>
        <w:ind w:firstLine="720"/>
        <w:rPr>
          <w:rFonts w:ascii="Mangal" w:eastAsia="Mangal" w:hAnsi="Mangal" w:cs="Mangal"/>
          <w:bCs/>
          <w:sz w:val="24"/>
          <w:szCs w:val="24"/>
        </w:rPr>
      </w:pPr>
      <w:r>
        <w:rPr>
          <w:rFonts w:ascii="Times New Roman" w:eastAsia="Mangal" w:hAnsi="Times New Roman"/>
          <w:bCs/>
          <w:sz w:val="24"/>
          <w:szCs w:val="24"/>
        </w:rPr>
        <w:t>Write the</w:t>
      </w:r>
      <w:r w:rsidR="00D859B5" w:rsidRPr="00783BC7">
        <w:rPr>
          <w:rFonts w:ascii="Times New Roman" w:eastAsia="Mangal" w:hAnsi="Times New Roman"/>
          <w:bCs/>
          <w:sz w:val="24"/>
          <w:szCs w:val="24"/>
        </w:rPr>
        <w:t xml:space="preserve"> difference between retirement and death of a partner</w:t>
      </w:r>
      <w:r w:rsidR="00D859B5">
        <w:rPr>
          <w:rFonts w:ascii="Mangal" w:eastAsia="Mangal" w:hAnsi="Mangal" w:cs="Mangal"/>
          <w:bCs/>
          <w:sz w:val="24"/>
          <w:szCs w:val="24"/>
        </w:rPr>
        <w:t>?</w:t>
      </w:r>
    </w:p>
    <w:p w14:paraId="04A1121D" w14:textId="77777777" w:rsidR="00F879EF" w:rsidRDefault="00F879EF" w:rsidP="00F879EF">
      <w:pPr>
        <w:spacing w:after="0" w:line="360" w:lineRule="auto"/>
        <w:ind w:right="-90"/>
        <w:jc w:val="both"/>
        <w:rPr>
          <w:rFonts w:ascii="Kokila" w:hAnsi="Kokila" w:cs="Kokila"/>
          <w:sz w:val="32"/>
          <w:szCs w:val="32"/>
        </w:rPr>
      </w:pPr>
      <w:r w:rsidRPr="00392F31">
        <w:rPr>
          <w:rFonts w:ascii="Kokila" w:hAnsi="Kokila" w:cs="Kokila"/>
          <w:sz w:val="32"/>
          <w:szCs w:val="32"/>
        </w:rPr>
        <w:t>-------------------------------------------------------------------------------------------------------------</w:t>
      </w:r>
    </w:p>
    <w:p w14:paraId="324097F6" w14:textId="77777777" w:rsidR="00F879EF" w:rsidRPr="00392F31" w:rsidRDefault="00F879EF" w:rsidP="00F879EF">
      <w:pPr>
        <w:spacing w:after="0" w:line="360" w:lineRule="auto"/>
        <w:ind w:right="-90"/>
        <w:jc w:val="both"/>
        <w:rPr>
          <w:rFonts w:ascii="Kokila" w:hAnsi="Kokila" w:cs="Kokila"/>
          <w:sz w:val="32"/>
          <w:szCs w:val="32"/>
        </w:rPr>
      </w:pPr>
      <w:r w:rsidRPr="00392F31">
        <w:rPr>
          <w:rFonts w:ascii="Kokila" w:hAnsi="Kokila" w:cs="Kokila"/>
          <w:sz w:val="32"/>
          <w:szCs w:val="32"/>
        </w:rPr>
        <w:t>-------------------------------------------------------------------------------------------------------------</w:t>
      </w:r>
    </w:p>
    <w:p w14:paraId="73127F65" w14:textId="77777777" w:rsidR="00F879EF" w:rsidRPr="00392F31" w:rsidRDefault="00F879EF" w:rsidP="00F879EF">
      <w:pPr>
        <w:spacing w:after="0" w:line="360" w:lineRule="auto"/>
        <w:jc w:val="both"/>
        <w:rPr>
          <w:rFonts w:ascii="Kokila" w:hAnsi="Kokila" w:cs="Kokila"/>
          <w:sz w:val="32"/>
          <w:szCs w:val="32"/>
        </w:rPr>
      </w:pPr>
      <w:r>
        <w:rPr>
          <w:rFonts w:ascii="Kokila" w:hAnsi="Kokila" w:cs="Kokila"/>
          <w:sz w:val="32"/>
          <w:szCs w:val="32"/>
        </w:rPr>
        <w:t>-------------------------------------------------------------------------------------------------------------</w:t>
      </w:r>
    </w:p>
    <w:p w14:paraId="5E30790F" w14:textId="27AE4D63" w:rsidR="00F879EF" w:rsidRDefault="00F879EF" w:rsidP="00F879EF">
      <w:pPr>
        <w:spacing w:after="0" w:line="360" w:lineRule="auto"/>
        <w:rPr>
          <w:rFonts w:ascii="Mangal" w:eastAsia="Mangal" w:hAnsi="Mangal" w:cs="Mangal"/>
          <w:bCs/>
          <w:sz w:val="24"/>
          <w:szCs w:val="24"/>
        </w:rPr>
      </w:pPr>
      <w:r w:rsidRPr="00392F31">
        <w:rPr>
          <w:rFonts w:ascii="Kokila" w:hAnsi="Kokila" w:cs="Kokila"/>
          <w:sz w:val="32"/>
          <w:szCs w:val="32"/>
        </w:rPr>
        <w:t>-------------------------------------------------------------------------------------------------------------</w:t>
      </w:r>
    </w:p>
    <w:p w14:paraId="342C5062" w14:textId="77777777" w:rsidR="00D859B5" w:rsidRPr="001E4AE1" w:rsidRDefault="00D859B5" w:rsidP="008A7881">
      <w:pPr>
        <w:spacing w:after="0" w:line="360" w:lineRule="auto"/>
        <w:rPr>
          <w:rFonts w:ascii="Times New Roman" w:hAnsi="Times New Roman"/>
          <w:b/>
          <w:bCs/>
          <w:color w:val="DF2E28" w:themeColor="accent1"/>
          <w:sz w:val="24"/>
          <w:szCs w:val="24"/>
        </w:rPr>
      </w:pPr>
      <w:r w:rsidRPr="001E4AE1">
        <w:rPr>
          <w:rFonts w:ascii="Kruti Dev 010" w:hAnsi="Kruti Dev 010"/>
          <w:b/>
          <w:bCs/>
          <w:color w:val="DF2E28" w:themeColor="accent1"/>
          <w:sz w:val="32"/>
        </w:rPr>
        <w:lastRenderedPageBreak/>
        <w:t xml:space="preserve">4 vad ds lS)kafrd iz'u </w:t>
      </w:r>
      <w:r w:rsidRPr="001E4AE1">
        <w:rPr>
          <w:rFonts w:ascii="Times New Roman" w:hAnsi="Times New Roman"/>
          <w:b/>
          <w:bCs/>
          <w:color w:val="DF2E28" w:themeColor="accent1"/>
          <w:sz w:val="24"/>
          <w:szCs w:val="24"/>
        </w:rPr>
        <w:t>(Theory question)</w:t>
      </w:r>
    </w:p>
    <w:p w14:paraId="231497F2" w14:textId="77777777" w:rsidR="00D859B5" w:rsidRPr="00A339E8" w:rsidRDefault="00D859B5" w:rsidP="00A339E8">
      <w:pPr>
        <w:spacing w:after="0" w:line="276" w:lineRule="auto"/>
        <w:ind w:left="540" w:hanging="540"/>
        <w:jc w:val="both"/>
        <w:rPr>
          <w:rFonts w:ascii="SakalBharati" w:eastAsia="Mangal" w:hAnsi="SakalBharati" w:cs="SakalBharati"/>
          <w:bCs/>
          <w:sz w:val="24"/>
          <w:szCs w:val="24"/>
        </w:rPr>
      </w:pPr>
      <w:r w:rsidRPr="00A339E8">
        <w:rPr>
          <w:rFonts w:ascii="SakalBharati" w:eastAsia="Mangal" w:hAnsi="SakalBharati" w:cs="SakalBharati"/>
          <w:bCs/>
          <w:sz w:val="24"/>
          <w:szCs w:val="24"/>
        </w:rPr>
        <w:t xml:space="preserve">1. </w:t>
      </w:r>
      <w:r w:rsidRPr="00A339E8">
        <w:rPr>
          <w:rFonts w:ascii="SakalBharati" w:eastAsia="Mangal" w:hAnsi="SakalBharati" w:cs="SakalBharati"/>
          <w:bCs/>
          <w:sz w:val="24"/>
          <w:szCs w:val="24"/>
        </w:rPr>
        <w:tab/>
        <w:t>किसी साझेदार की वर्ष के मध्य मृत्यु होने पर उसकी मृत्यु की तिथि तक के लाभ की गणना किस प्रकार की जाती है ? उदाहरण सहित समझाइए।</w:t>
      </w:r>
    </w:p>
    <w:p w14:paraId="6815D84F" w14:textId="752D1A10" w:rsidR="00D859B5" w:rsidRDefault="00D859B5" w:rsidP="008A7881">
      <w:pPr>
        <w:spacing w:after="0" w:line="360" w:lineRule="auto"/>
        <w:ind w:left="540"/>
        <w:jc w:val="both"/>
        <w:rPr>
          <w:rFonts w:ascii="Times New Roman" w:hAnsi="Times New Roman"/>
          <w:bCs/>
          <w:sz w:val="24"/>
          <w:szCs w:val="24"/>
        </w:rPr>
      </w:pPr>
      <w:r w:rsidRPr="00783BC7">
        <w:rPr>
          <w:rFonts w:ascii="Times New Roman" w:hAnsi="Times New Roman"/>
          <w:bCs/>
          <w:sz w:val="24"/>
          <w:szCs w:val="24"/>
        </w:rPr>
        <w:t>How profit is calculated till</w:t>
      </w:r>
      <w:r w:rsidR="00734319">
        <w:rPr>
          <w:rFonts w:ascii="Times New Roman" w:hAnsi="Times New Roman"/>
          <w:bCs/>
          <w:sz w:val="24"/>
          <w:szCs w:val="24"/>
        </w:rPr>
        <w:t xml:space="preserve"> the</w:t>
      </w:r>
      <w:r w:rsidRPr="00783BC7">
        <w:rPr>
          <w:rFonts w:ascii="Times New Roman" w:hAnsi="Times New Roman"/>
          <w:bCs/>
          <w:sz w:val="24"/>
          <w:szCs w:val="24"/>
        </w:rPr>
        <w:t xml:space="preserve"> date of his death if a partner dies in mid of the year? Explain with example.</w:t>
      </w:r>
    </w:p>
    <w:p w14:paraId="23B9ED2D" w14:textId="77777777" w:rsidR="00F1100C" w:rsidRDefault="00F1100C" w:rsidP="00F1100C">
      <w:pPr>
        <w:spacing w:after="0" w:line="360" w:lineRule="auto"/>
        <w:ind w:right="-90"/>
        <w:jc w:val="both"/>
        <w:rPr>
          <w:rFonts w:ascii="Kokila" w:hAnsi="Kokila" w:cs="Kokila"/>
          <w:sz w:val="32"/>
          <w:szCs w:val="32"/>
        </w:rPr>
      </w:pPr>
      <w:r w:rsidRPr="00392F31">
        <w:rPr>
          <w:rFonts w:ascii="Kokila" w:hAnsi="Kokila" w:cs="Kokila"/>
          <w:sz w:val="32"/>
          <w:szCs w:val="32"/>
        </w:rPr>
        <w:t>-------------------------------------------------------------------------------------------------------------</w:t>
      </w:r>
    </w:p>
    <w:p w14:paraId="2ECC8D86" w14:textId="77777777" w:rsidR="00F1100C" w:rsidRPr="00392F31" w:rsidRDefault="00F1100C" w:rsidP="00511C9B">
      <w:pPr>
        <w:spacing w:after="0" w:line="312" w:lineRule="auto"/>
        <w:ind w:right="-90"/>
        <w:jc w:val="both"/>
        <w:rPr>
          <w:rFonts w:ascii="Kokila" w:hAnsi="Kokila" w:cs="Kokila"/>
          <w:sz w:val="32"/>
          <w:szCs w:val="32"/>
        </w:rPr>
      </w:pPr>
      <w:r w:rsidRPr="00392F31">
        <w:rPr>
          <w:rFonts w:ascii="Kokila" w:hAnsi="Kokila" w:cs="Kokila"/>
          <w:sz w:val="32"/>
          <w:szCs w:val="32"/>
        </w:rPr>
        <w:t>-------------------------------------------------------------------------------------------------------------</w:t>
      </w:r>
    </w:p>
    <w:p w14:paraId="785E0DAA" w14:textId="77777777" w:rsidR="00F1100C" w:rsidRPr="00392F31" w:rsidRDefault="00F1100C" w:rsidP="00511C9B">
      <w:pPr>
        <w:spacing w:after="0" w:line="312" w:lineRule="auto"/>
        <w:jc w:val="both"/>
        <w:rPr>
          <w:rFonts w:ascii="Kokila" w:hAnsi="Kokila" w:cs="Kokila"/>
          <w:sz w:val="32"/>
          <w:szCs w:val="32"/>
        </w:rPr>
      </w:pPr>
      <w:r>
        <w:rPr>
          <w:rFonts w:ascii="Kokila" w:hAnsi="Kokila" w:cs="Kokila"/>
          <w:sz w:val="32"/>
          <w:szCs w:val="32"/>
        </w:rPr>
        <w:t>-------------------------------------------------------------------------------------------------------------</w:t>
      </w:r>
    </w:p>
    <w:p w14:paraId="2ECA58B5" w14:textId="4B3F379B" w:rsidR="00F1100C" w:rsidRDefault="00F1100C" w:rsidP="00511C9B">
      <w:pPr>
        <w:spacing w:after="0" w:line="312" w:lineRule="auto"/>
        <w:jc w:val="both"/>
        <w:rPr>
          <w:rFonts w:ascii="Kokila" w:hAnsi="Kokila" w:cs="Kokila"/>
          <w:sz w:val="32"/>
          <w:szCs w:val="32"/>
        </w:rPr>
      </w:pPr>
      <w:r w:rsidRPr="00392F31">
        <w:rPr>
          <w:rFonts w:ascii="Kokila" w:hAnsi="Kokila" w:cs="Kokila"/>
          <w:sz w:val="32"/>
          <w:szCs w:val="32"/>
        </w:rPr>
        <w:t>-------------------------------------------------------------------------------------------------------------</w:t>
      </w:r>
    </w:p>
    <w:p w14:paraId="6548AFB3" w14:textId="77777777" w:rsidR="00F1100C" w:rsidRDefault="00F1100C" w:rsidP="00511C9B">
      <w:pPr>
        <w:spacing w:after="0" w:line="312" w:lineRule="auto"/>
        <w:ind w:right="-90"/>
        <w:jc w:val="both"/>
        <w:rPr>
          <w:rFonts w:ascii="Kokila" w:hAnsi="Kokila" w:cs="Kokila"/>
          <w:sz w:val="32"/>
          <w:szCs w:val="32"/>
        </w:rPr>
      </w:pPr>
      <w:r w:rsidRPr="00392F31">
        <w:rPr>
          <w:rFonts w:ascii="Kokila" w:hAnsi="Kokila" w:cs="Kokila"/>
          <w:sz w:val="32"/>
          <w:szCs w:val="32"/>
        </w:rPr>
        <w:t>-------------------------------------------------------------------------------------------------------------</w:t>
      </w:r>
    </w:p>
    <w:p w14:paraId="30895BBE" w14:textId="77777777" w:rsidR="00F1100C" w:rsidRPr="00392F31" w:rsidRDefault="00F1100C" w:rsidP="00F1100C">
      <w:pPr>
        <w:spacing w:after="0" w:line="360" w:lineRule="auto"/>
        <w:ind w:right="-90"/>
        <w:jc w:val="both"/>
        <w:rPr>
          <w:rFonts w:ascii="Kokila" w:hAnsi="Kokila" w:cs="Kokila"/>
          <w:sz w:val="32"/>
          <w:szCs w:val="32"/>
        </w:rPr>
      </w:pPr>
      <w:r w:rsidRPr="00392F31">
        <w:rPr>
          <w:rFonts w:ascii="Kokila" w:hAnsi="Kokila" w:cs="Kokila"/>
          <w:sz w:val="32"/>
          <w:szCs w:val="32"/>
        </w:rPr>
        <w:t>-------------------------------------------------------------------------------------------------------------</w:t>
      </w:r>
    </w:p>
    <w:p w14:paraId="29182DC9" w14:textId="77777777" w:rsidR="00D859B5" w:rsidRPr="00A339E8" w:rsidRDefault="00D859B5" w:rsidP="00A339E8">
      <w:pPr>
        <w:spacing w:after="0" w:line="276" w:lineRule="auto"/>
        <w:ind w:left="540" w:hanging="540"/>
        <w:jc w:val="both"/>
        <w:rPr>
          <w:rFonts w:ascii="SakalBharati" w:eastAsia="Mangal" w:hAnsi="SakalBharati" w:cs="SakalBharati"/>
          <w:bCs/>
          <w:sz w:val="24"/>
          <w:szCs w:val="24"/>
        </w:rPr>
      </w:pPr>
      <w:r w:rsidRPr="00A339E8">
        <w:rPr>
          <w:rFonts w:ascii="SakalBharati" w:eastAsia="Mangal" w:hAnsi="SakalBharati" w:cs="SakalBharati"/>
          <w:bCs/>
          <w:sz w:val="24"/>
          <w:szCs w:val="24"/>
        </w:rPr>
        <w:t xml:space="preserve">2. </w:t>
      </w:r>
      <w:r w:rsidRPr="00A339E8">
        <w:rPr>
          <w:rFonts w:ascii="SakalBharati" w:eastAsia="Mangal" w:hAnsi="SakalBharati" w:cs="SakalBharati"/>
          <w:bCs/>
          <w:sz w:val="24"/>
          <w:szCs w:val="24"/>
        </w:rPr>
        <w:tab/>
        <w:t xml:space="preserve">फर्म से अलग होने वाले साझेदार को देय राशि की गणना किस प्रकार की जाती है ? </w:t>
      </w:r>
    </w:p>
    <w:p w14:paraId="07F13793" w14:textId="3465EC3F" w:rsidR="00D859B5" w:rsidRDefault="00D859B5" w:rsidP="00A339E8">
      <w:pPr>
        <w:spacing w:after="0" w:line="360" w:lineRule="auto"/>
        <w:ind w:left="540"/>
        <w:jc w:val="both"/>
        <w:rPr>
          <w:rFonts w:ascii="Times New Roman" w:hAnsi="Times New Roman"/>
          <w:bCs/>
          <w:sz w:val="24"/>
          <w:szCs w:val="24"/>
        </w:rPr>
      </w:pPr>
      <w:r w:rsidRPr="00783BC7">
        <w:rPr>
          <w:rFonts w:ascii="Times New Roman" w:hAnsi="Times New Roman"/>
          <w:bCs/>
          <w:sz w:val="24"/>
          <w:szCs w:val="24"/>
        </w:rPr>
        <w:t xml:space="preserve">How is the amount to be </w:t>
      </w:r>
      <w:r w:rsidR="00734319">
        <w:rPr>
          <w:rFonts w:ascii="Times New Roman" w:hAnsi="Times New Roman"/>
          <w:bCs/>
          <w:sz w:val="24"/>
          <w:szCs w:val="24"/>
        </w:rPr>
        <w:t>paid</w:t>
      </w:r>
      <w:r w:rsidRPr="00783BC7">
        <w:rPr>
          <w:rFonts w:ascii="Times New Roman" w:hAnsi="Times New Roman"/>
          <w:bCs/>
          <w:sz w:val="24"/>
          <w:szCs w:val="24"/>
        </w:rPr>
        <w:t xml:space="preserve"> to a partner on retirement from a firm is calculated? </w:t>
      </w:r>
    </w:p>
    <w:p w14:paraId="754EB726" w14:textId="77777777" w:rsidR="008B1D1A" w:rsidRDefault="008B1D1A" w:rsidP="00511C9B">
      <w:pPr>
        <w:spacing w:after="0" w:line="312" w:lineRule="auto"/>
        <w:ind w:right="-90"/>
        <w:jc w:val="both"/>
        <w:rPr>
          <w:rFonts w:ascii="Kokila" w:hAnsi="Kokila" w:cs="Kokila"/>
          <w:sz w:val="32"/>
          <w:szCs w:val="32"/>
        </w:rPr>
      </w:pPr>
      <w:r w:rsidRPr="00392F31">
        <w:rPr>
          <w:rFonts w:ascii="Kokila" w:hAnsi="Kokila" w:cs="Kokila"/>
          <w:sz w:val="32"/>
          <w:szCs w:val="32"/>
        </w:rPr>
        <w:t>-------------------------------------------------------------------------------------------------------------</w:t>
      </w:r>
    </w:p>
    <w:p w14:paraId="67D52151" w14:textId="77777777" w:rsidR="008B1D1A" w:rsidRPr="00392F31" w:rsidRDefault="008B1D1A" w:rsidP="00511C9B">
      <w:pPr>
        <w:spacing w:after="0" w:line="312" w:lineRule="auto"/>
        <w:ind w:right="-90"/>
        <w:jc w:val="both"/>
        <w:rPr>
          <w:rFonts w:ascii="Kokila" w:hAnsi="Kokila" w:cs="Kokila"/>
          <w:sz w:val="32"/>
          <w:szCs w:val="32"/>
        </w:rPr>
      </w:pPr>
      <w:r w:rsidRPr="00392F31">
        <w:rPr>
          <w:rFonts w:ascii="Kokila" w:hAnsi="Kokila" w:cs="Kokila"/>
          <w:sz w:val="32"/>
          <w:szCs w:val="32"/>
        </w:rPr>
        <w:t>-------------------------------------------------------------------------------------------------------------</w:t>
      </w:r>
    </w:p>
    <w:p w14:paraId="766C0BA5" w14:textId="77777777" w:rsidR="008B1D1A" w:rsidRPr="00392F31" w:rsidRDefault="008B1D1A" w:rsidP="00511C9B">
      <w:pPr>
        <w:spacing w:after="0" w:line="312" w:lineRule="auto"/>
        <w:jc w:val="both"/>
        <w:rPr>
          <w:rFonts w:ascii="Kokila" w:hAnsi="Kokila" w:cs="Kokila"/>
          <w:sz w:val="32"/>
          <w:szCs w:val="32"/>
        </w:rPr>
      </w:pPr>
      <w:r>
        <w:rPr>
          <w:rFonts w:ascii="Kokila" w:hAnsi="Kokila" w:cs="Kokila"/>
          <w:sz w:val="32"/>
          <w:szCs w:val="32"/>
        </w:rPr>
        <w:t>-------------------------------------------------------------------------------------------------------------</w:t>
      </w:r>
    </w:p>
    <w:p w14:paraId="2A07B65F" w14:textId="77777777" w:rsidR="008B1D1A" w:rsidRDefault="008B1D1A" w:rsidP="00511C9B">
      <w:pPr>
        <w:spacing w:after="0" w:line="312" w:lineRule="auto"/>
        <w:jc w:val="both"/>
        <w:rPr>
          <w:rFonts w:ascii="Kokila" w:hAnsi="Kokila" w:cs="Kokila"/>
          <w:sz w:val="32"/>
          <w:szCs w:val="32"/>
        </w:rPr>
      </w:pPr>
      <w:r w:rsidRPr="00392F31">
        <w:rPr>
          <w:rFonts w:ascii="Kokila" w:hAnsi="Kokila" w:cs="Kokila"/>
          <w:sz w:val="32"/>
          <w:szCs w:val="32"/>
        </w:rPr>
        <w:t>-------------------------------------------------------------------------------------------------------------</w:t>
      </w:r>
    </w:p>
    <w:p w14:paraId="04EC370D" w14:textId="77777777" w:rsidR="008B1D1A" w:rsidRDefault="008B1D1A" w:rsidP="00511C9B">
      <w:pPr>
        <w:spacing w:after="0" w:line="312" w:lineRule="auto"/>
        <w:ind w:right="-90"/>
        <w:jc w:val="both"/>
        <w:rPr>
          <w:rFonts w:ascii="Kokila" w:hAnsi="Kokila" w:cs="Kokila"/>
          <w:sz w:val="32"/>
          <w:szCs w:val="32"/>
        </w:rPr>
      </w:pPr>
      <w:r w:rsidRPr="00392F31">
        <w:rPr>
          <w:rFonts w:ascii="Kokila" w:hAnsi="Kokila" w:cs="Kokila"/>
          <w:sz w:val="32"/>
          <w:szCs w:val="32"/>
        </w:rPr>
        <w:t>-------------------------------------------------------------------------------------------------------------</w:t>
      </w:r>
    </w:p>
    <w:p w14:paraId="50E05095" w14:textId="7508ADB5" w:rsidR="008B1D1A" w:rsidRPr="00A339E8" w:rsidRDefault="008B1D1A" w:rsidP="008B1D1A">
      <w:pPr>
        <w:spacing w:after="0" w:line="360" w:lineRule="auto"/>
        <w:jc w:val="both"/>
        <w:rPr>
          <w:rFonts w:ascii="Times New Roman" w:hAnsi="Times New Roman"/>
          <w:bCs/>
          <w:sz w:val="24"/>
          <w:szCs w:val="24"/>
        </w:rPr>
      </w:pPr>
      <w:r w:rsidRPr="00392F31">
        <w:rPr>
          <w:rFonts w:ascii="Kokila" w:hAnsi="Kokila" w:cs="Kokila"/>
          <w:sz w:val="32"/>
          <w:szCs w:val="32"/>
        </w:rPr>
        <w:t>-------------------------------------------------------------------------------------------------------------</w:t>
      </w:r>
    </w:p>
    <w:p w14:paraId="0A412038" w14:textId="37D886E8" w:rsidR="00D859B5" w:rsidRPr="00A339E8" w:rsidRDefault="00734319" w:rsidP="00A339E8">
      <w:pPr>
        <w:spacing w:after="0" w:line="276" w:lineRule="auto"/>
        <w:ind w:left="540" w:hanging="540"/>
        <w:jc w:val="both"/>
        <w:rPr>
          <w:rFonts w:ascii="SakalBharati" w:eastAsia="Mangal" w:hAnsi="SakalBharati" w:cs="SakalBharati"/>
          <w:bCs/>
          <w:sz w:val="24"/>
          <w:szCs w:val="24"/>
        </w:rPr>
      </w:pPr>
      <w:r>
        <w:rPr>
          <w:rFonts w:ascii="SakalBharati" w:eastAsia="Mangal" w:hAnsi="SakalBharati" w:cs="SakalBharati"/>
          <w:bCs/>
          <w:sz w:val="24"/>
          <w:szCs w:val="24"/>
        </w:rPr>
        <w:t>3</w:t>
      </w:r>
      <w:r w:rsidR="00D859B5" w:rsidRPr="00A339E8">
        <w:rPr>
          <w:rFonts w:ascii="SakalBharati" w:eastAsia="Mangal" w:hAnsi="SakalBharati" w:cs="SakalBharati"/>
          <w:bCs/>
          <w:sz w:val="24"/>
          <w:szCs w:val="24"/>
        </w:rPr>
        <w:t xml:space="preserve">. </w:t>
      </w:r>
      <w:r w:rsidR="00D859B5" w:rsidRPr="00A339E8">
        <w:rPr>
          <w:rFonts w:ascii="SakalBharati" w:eastAsia="Mangal" w:hAnsi="SakalBharati" w:cs="SakalBharati"/>
          <w:bCs/>
          <w:sz w:val="24"/>
          <w:szCs w:val="24"/>
        </w:rPr>
        <w:tab/>
        <w:t>एक साझेदार के अवकाश ग्रहण करने पर ख्याति के प्रयोग की विभिन्न विधियों का वर्णन कीजिए।</w:t>
      </w:r>
    </w:p>
    <w:p w14:paraId="7F7DA888" w14:textId="2C2F5F1E" w:rsidR="00D859B5" w:rsidRDefault="00D859B5" w:rsidP="008A7881">
      <w:pPr>
        <w:spacing w:after="0" w:line="360" w:lineRule="auto"/>
        <w:ind w:left="540"/>
        <w:jc w:val="both"/>
        <w:rPr>
          <w:rFonts w:ascii="Times New Roman" w:hAnsi="Times New Roman"/>
          <w:bCs/>
          <w:sz w:val="24"/>
          <w:szCs w:val="24"/>
        </w:rPr>
      </w:pPr>
      <w:r w:rsidRPr="003F0780">
        <w:rPr>
          <w:rFonts w:ascii="Times New Roman" w:hAnsi="Times New Roman"/>
          <w:bCs/>
          <w:sz w:val="24"/>
          <w:szCs w:val="24"/>
        </w:rPr>
        <w:t>Explain the dif</w:t>
      </w:r>
      <w:r>
        <w:rPr>
          <w:rFonts w:ascii="Times New Roman" w:hAnsi="Times New Roman"/>
          <w:bCs/>
          <w:sz w:val="24"/>
          <w:szCs w:val="24"/>
        </w:rPr>
        <w:t>ferent methods of treatment of g</w:t>
      </w:r>
      <w:r w:rsidRPr="003F0780">
        <w:rPr>
          <w:rFonts w:ascii="Times New Roman" w:hAnsi="Times New Roman"/>
          <w:bCs/>
          <w:sz w:val="24"/>
          <w:szCs w:val="24"/>
        </w:rPr>
        <w:t>oodwill at the time o</w:t>
      </w:r>
      <w:r w:rsidR="00734319">
        <w:rPr>
          <w:rFonts w:ascii="Times New Roman" w:hAnsi="Times New Roman"/>
          <w:bCs/>
          <w:sz w:val="24"/>
          <w:szCs w:val="24"/>
        </w:rPr>
        <w:t>f</w:t>
      </w:r>
      <w:r w:rsidRPr="003F0780">
        <w:rPr>
          <w:rFonts w:ascii="Times New Roman" w:hAnsi="Times New Roman"/>
          <w:bCs/>
          <w:sz w:val="24"/>
          <w:szCs w:val="24"/>
        </w:rPr>
        <w:t xml:space="preserve"> retirement of a partner.</w:t>
      </w:r>
    </w:p>
    <w:p w14:paraId="44650975" w14:textId="77777777" w:rsidR="008B1D1A" w:rsidRDefault="008B1D1A" w:rsidP="008B1D1A">
      <w:pPr>
        <w:spacing w:after="0" w:line="360" w:lineRule="auto"/>
        <w:ind w:right="-90"/>
        <w:jc w:val="both"/>
        <w:rPr>
          <w:rFonts w:ascii="Kokila" w:hAnsi="Kokila" w:cs="Kokila"/>
          <w:sz w:val="32"/>
          <w:szCs w:val="32"/>
        </w:rPr>
      </w:pPr>
      <w:r w:rsidRPr="00392F31">
        <w:rPr>
          <w:rFonts w:ascii="Kokila" w:hAnsi="Kokila" w:cs="Kokila"/>
          <w:sz w:val="32"/>
          <w:szCs w:val="32"/>
        </w:rPr>
        <w:t>-------------------------------------------------------------------------------------------------------------</w:t>
      </w:r>
    </w:p>
    <w:p w14:paraId="7328938F" w14:textId="77777777" w:rsidR="008B1D1A" w:rsidRPr="00392F31" w:rsidRDefault="008B1D1A" w:rsidP="00511C9B">
      <w:pPr>
        <w:spacing w:after="0" w:line="312" w:lineRule="auto"/>
        <w:ind w:right="-90"/>
        <w:jc w:val="both"/>
        <w:rPr>
          <w:rFonts w:ascii="Kokila" w:hAnsi="Kokila" w:cs="Kokila"/>
          <w:sz w:val="32"/>
          <w:szCs w:val="32"/>
        </w:rPr>
      </w:pPr>
      <w:r w:rsidRPr="00392F31">
        <w:rPr>
          <w:rFonts w:ascii="Kokila" w:hAnsi="Kokila" w:cs="Kokila"/>
          <w:sz w:val="32"/>
          <w:szCs w:val="32"/>
        </w:rPr>
        <w:t>-------------------------------------------------------------------------------------------------------------</w:t>
      </w:r>
    </w:p>
    <w:p w14:paraId="76B1CEC8" w14:textId="77777777" w:rsidR="008B1D1A" w:rsidRPr="00392F31" w:rsidRDefault="008B1D1A" w:rsidP="00511C9B">
      <w:pPr>
        <w:spacing w:after="0" w:line="312" w:lineRule="auto"/>
        <w:jc w:val="both"/>
        <w:rPr>
          <w:rFonts w:ascii="Kokila" w:hAnsi="Kokila" w:cs="Kokila"/>
          <w:sz w:val="32"/>
          <w:szCs w:val="32"/>
        </w:rPr>
      </w:pPr>
      <w:r>
        <w:rPr>
          <w:rFonts w:ascii="Kokila" w:hAnsi="Kokila" w:cs="Kokila"/>
          <w:sz w:val="32"/>
          <w:szCs w:val="32"/>
        </w:rPr>
        <w:t>-------------------------------------------------------------------------------------------------------------</w:t>
      </w:r>
    </w:p>
    <w:p w14:paraId="1E56B5FC" w14:textId="77777777" w:rsidR="008B1D1A" w:rsidRDefault="008B1D1A" w:rsidP="00511C9B">
      <w:pPr>
        <w:spacing w:after="0" w:line="312" w:lineRule="auto"/>
        <w:jc w:val="both"/>
        <w:rPr>
          <w:rFonts w:ascii="Kokila" w:hAnsi="Kokila" w:cs="Kokila"/>
          <w:sz w:val="32"/>
          <w:szCs w:val="32"/>
        </w:rPr>
      </w:pPr>
      <w:r w:rsidRPr="00392F31">
        <w:rPr>
          <w:rFonts w:ascii="Kokila" w:hAnsi="Kokila" w:cs="Kokila"/>
          <w:sz w:val="32"/>
          <w:szCs w:val="32"/>
        </w:rPr>
        <w:t>-------------------------------------------------------------------------------------------------------------</w:t>
      </w:r>
    </w:p>
    <w:p w14:paraId="7F904A9A" w14:textId="77777777" w:rsidR="008B1D1A" w:rsidRDefault="008B1D1A" w:rsidP="008B1D1A">
      <w:pPr>
        <w:spacing w:after="0" w:line="360" w:lineRule="auto"/>
        <w:ind w:right="-90"/>
        <w:jc w:val="both"/>
        <w:rPr>
          <w:rFonts w:ascii="Kokila" w:hAnsi="Kokila" w:cs="Kokila"/>
          <w:sz w:val="32"/>
          <w:szCs w:val="32"/>
        </w:rPr>
      </w:pPr>
      <w:r w:rsidRPr="00392F31">
        <w:rPr>
          <w:rFonts w:ascii="Kokila" w:hAnsi="Kokila" w:cs="Kokila"/>
          <w:sz w:val="32"/>
          <w:szCs w:val="32"/>
        </w:rPr>
        <w:t>-------------------------------------------------------------------------------------------------------------</w:t>
      </w:r>
    </w:p>
    <w:p w14:paraId="12B75F59" w14:textId="37265C73" w:rsidR="00D859B5" w:rsidRPr="009B3CE5" w:rsidRDefault="00734319" w:rsidP="008A7881">
      <w:pPr>
        <w:spacing w:after="0" w:line="360" w:lineRule="auto"/>
        <w:ind w:left="630" w:hanging="630"/>
        <w:rPr>
          <w:rFonts w:ascii="Mangal" w:eastAsia="Mangal" w:hAnsi="Mangal" w:cs="Mangal"/>
          <w:bCs/>
          <w:sz w:val="24"/>
          <w:szCs w:val="24"/>
        </w:rPr>
      </w:pPr>
      <w:r>
        <w:rPr>
          <w:rFonts w:ascii="Mangal" w:eastAsia="Mangal" w:hAnsi="Mangal" w:cs="Mangal"/>
          <w:bCs/>
          <w:sz w:val="24"/>
          <w:szCs w:val="24"/>
        </w:rPr>
        <w:lastRenderedPageBreak/>
        <w:t>4</w:t>
      </w:r>
      <w:r w:rsidR="00D859B5" w:rsidRPr="009B3CE5">
        <w:rPr>
          <w:rFonts w:ascii="Mangal" w:eastAsia="Mangal" w:hAnsi="Mangal" w:cs="Mangal"/>
          <w:bCs/>
          <w:sz w:val="24"/>
          <w:szCs w:val="24"/>
        </w:rPr>
        <w:t xml:space="preserve">. </w:t>
      </w:r>
      <w:r w:rsidR="00D859B5">
        <w:rPr>
          <w:rFonts w:ascii="Mangal" w:eastAsia="Mangal" w:hAnsi="Mangal" w:cs="Mangal"/>
          <w:bCs/>
          <w:sz w:val="24"/>
          <w:szCs w:val="24"/>
        </w:rPr>
        <w:t xml:space="preserve"> </w:t>
      </w:r>
      <w:r w:rsidR="00D859B5">
        <w:rPr>
          <w:rFonts w:ascii="Kruti Dev 010" w:eastAsia="Mangal" w:hAnsi="Kruti Dev 010" w:cs="Mangal"/>
          <w:bCs/>
          <w:sz w:val="32"/>
          <w:szCs w:val="24"/>
        </w:rPr>
        <w:t xml:space="preserve">R;kx vuqikr ,oa ykHk izkfIr vuqikr esa varj Li"V dhft,A </w:t>
      </w:r>
    </w:p>
    <w:p w14:paraId="728E13A6" w14:textId="19376541" w:rsidR="00D859B5" w:rsidRDefault="00D859B5" w:rsidP="00A339E8">
      <w:pPr>
        <w:spacing w:after="0" w:line="360" w:lineRule="auto"/>
        <w:ind w:left="540"/>
        <w:jc w:val="both"/>
        <w:rPr>
          <w:rFonts w:ascii="Times New Roman" w:hAnsi="Times New Roman"/>
          <w:bCs/>
          <w:sz w:val="24"/>
          <w:szCs w:val="24"/>
        </w:rPr>
      </w:pPr>
      <w:r w:rsidRPr="003F0780">
        <w:rPr>
          <w:rFonts w:ascii="Times New Roman" w:hAnsi="Times New Roman"/>
          <w:bCs/>
          <w:sz w:val="24"/>
          <w:szCs w:val="24"/>
        </w:rPr>
        <w:t>Distinguish between sacrificing ratio and gaining ratio.</w:t>
      </w:r>
    </w:p>
    <w:p w14:paraId="1DEA7184" w14:textId="77777777" w:rsidR="008B1D1A" w:rsidRDefault="008B1D1A" w:rsidP="008B1D1A">
      <w:pPr>
        <w:spacing w:after="0" w:line="360" w:lineRule="auto"/>
        <w:ind w:right="-90"/>
        <w:jc w:val="both"/>
        <w:rPr>
          <w:rFonts w:ascii="Kokila" w:hAnsi="Kokila" w:cs="Kokila"/>
          <w:sz w:val="32"/>
          <w:szCs w:val="32"/>
        </w:rPr>
      </w:pPr>
      <w:r w:rsidRPr="00392F31">
        <w:rPr>
          <w:rFonts w:ascii="Kokila" w:hAnsi="Kokila" w:cs="Kokila"/>
          <w:sz w:val="32"/>
          <w:szCs w:val="32"/>
        </w:rPr>
        <w:t>-------------------------------------------------------------------------------------------------------------</w:t>
      </w:r>
    </w:p>
    <w:p w14:paraId="4611A7F9" w14:textId="77777777" w:rsidR="008B1D1A" w:rsidRPr="00392F31" w:rsidRDefault="008B1D1A" w:rsidP="008B1D1A">
      <w:pPr>
        <w:spacing w:after="0" w:line="360" w:lineRule="auto"/>
        <w:ind w:right="-90"/>
        <w:jc w:val="both"/>
        <w:rPr>
          <w:rFonts w:ascii="Kokila" w:hAnsi="Kokila" w:cs="Kokila"/>
          <w:sz w:val="32"/>
          <w:szCs w:val="32"/>
        </w:rPr>
      </w:pPr>
      <w:r w:rsidRPr="00392F31">
        <w:rPr>
          <w:rFonts w:ascii="Kokila" w:hAnsi="Kokila" w:cs="Kokila"/>
          <w:sz w:val="32"/>
          <w:szCs w:val="32"/>
        </w:rPr>
        <w:t>-------------------------------------------------------------------------------------------------------------</w:t>
      </w:r>
    </w:p>
    <w:p w14:paraId="2E65DF30" w14:textId="77777777" w:rsidR="008B1D1A" w:rsidRPr="00392F31" w:rsidRDefault="008B1D1A" w:rsidP="008B1D1A">
      <w:pPr>
        <w:spacing w:after="0" w:line="360" w:lineRule="auto"/>
        <w:jc w:val="both"/>
        <w:rPr>
          <w:rFonts w:ascii="Kokila" w:hAnsi="Kokila" w:cs="Kokila"/>
          <w:sz w:val="32"/>
          <w:szCs w:val="32"/>
        </w:rPr>
      </w:pPr>
      <w:r>
        <w:rPr>
          <w:rFonts w:ascii="Kokila" w:hAnsi="Kokila" w:cs="Kokila"/>
          <w:sz w:val="32"/>
          <w:szCs w:val="32"/>
        </w:rPr>
        <w:t>-------------------------------------------------------------------------------------------------------------</w:t>
      </w:r>
    </w:p>
    <w:p w14:paraId="15300537" w14:textId="77777777" w:rsidR="008B1D1A" w:rsidRDefault="008B1D1A" w:rsidP="008B1D1A">
      <w:pPr>
        <w:spacing w:after="0" w:line="360" w:lineRule="auto"/>
        <w:jc w:val="both"/>
        <w:rPr>
          <w:rFonts w:ascii="Kokila" w:hAnsi="Kokila" w:cs="Kokila"/>
          <w:sz w:val="32"/>
          <w:szCs w:val="32"/>
        </w:rPr>
      </w:pPr>
      <w:r w:rsidRPr="00392F31">
        <w:rPr>
          <w:rFonts w:ascii="Kokila" w:hAnsi="Kokila" w:cs="Kokila"/>
          <w:sz w:val="32"/>
          <w:szCs w:val="32"/>
        </w:rPr>
        <w:t>-------------------------------------------------------------------------------------------------------------</w:t>
      </w:r>
    </w:p>
    <w:p w14:paraId="6E44BB1C" w14:textId="77777777" w:rsidR="008B1D1A" w:rsidRDefault="008B1D1A" w:rsidP="008B1D1A">
      <w:pPr>
        <w:spacing w:after="0" w:line="360" w:lineRule="auto"/>
        <w:ind w:right="-90"/>
        <w:jc w:val="both"/>
        <w:rPr>
          <w:rFonts w:ascii="Kokila" w:hAnsi="Kokila" w:cs="Kokila"/>
          <w:sz w:val="32"/>
          <w:szCs w:val="32"/>
        </w:rPr>
      </w:pPr>
      <w:r w:rsidRPr="00392F31">
        <w:rPr>
          <w:rFonts w:ascii="Kokila" w:hAnsi="Kokila" w:cs="Kokila"/>
          <w:sz w:val="32"/>
          <w:szCs w:val="32"/>
        </w:rPr>
        <w:t>-------------------------------------------------------------------------------------------------------------</w:t>
      </w:r>
    </w:p>
    <w:p w14:paraId="6902725E" w14:textId="5DCB20D9" w:rsidR="008B1D1A" w:rsidRPr="00A339E8" w:rsidRDefault="008B1D1A" w:rsidP="008B1D1A">
      <w:pPr>
        <w:spacing w:after="0" w:line="360" w:lineRule="auto"/>
        <w:jc w:val="both"/>
        <w:rPr>
          <w:rFonts w:ascii="Times New Roman" w:hAnsi="Times New Roman"/>
          <w:bCs/>
          <w:sz w:val="24"/>
          <w:szCs w:val="24"/>
        </w:rPr>
      </w:pPr>
      <w:r w:rsidRPr="00392F31">
        <w:rPr>
          <w:rFonts w:ascii="Kokila" w:hAnsi="Kokila" w:cs="Kokila"/>
          <w:sz w:val="32"/>
          <w:szCs w:val="32"/>
        </w:rPr>
        <w:t>-------------------------------------------------------------------------------------------------------------</w:t>
      </w:r>
    </w:p>
    <w:p w14:paraId="4F94A9E9" w14:textId="77777777" w:rsidR="00D859B5" w:rsidRPr="001E345F" w:rsidRDefault="00D859B5" w:rsidP="008A7881">
      <w:pPr>
        <w:spacing w:after="0" w:line="360" w:lineRule="auto"/>
        <w:ind w:left="540"/>
        <w:jc w:val="both"/>
        <w:rPr>
          <w:bCs/>
          <w:sz w:val="14"/>
          <w:szCs w:val="24"/>
        </w:rPr>
      </w:pPr>
    </w:p>
    <w:p w14:paraId="15472AFC" w14:textId="77777777" w:rsidR="00D859B5" w:rsidRPr="00564B69" w:rsidRDefault="00D859B5" w:rsidP="008A7881">
      <w:pPr>
        <w:spacing w:after="0" w:line="360" w:lineRule="auto"/>
        <w:rPr>
          <w:rFonts w:ascii="Times New Roman" w:hAnsi="Times New Roman"/>
          <w:b/>
          <w:bCs/>
          <w:color w:val="DF2E28" w:themeColor="accent1"/>
          <w:sz w:val="24"/>
          <w:szCs w:val="24"/>
        </w:rPr>
      </w:pPr>
      <w:r w:rsidRPr="00564B69">
        <w:rPr>
          <w:rFonts w:ascii="Kruti Dev 010" w:hAnsi="Kruti Dev 010"/>
          <w:b/>
          <w:bCs/>
          <w:color w:val="DF2E28" w:themeColor="accent1"/>
          <w:sz w:val="32"/>
        </w:rPr>
        <w:t xml:space="preserve">4 vad ds fdz;kRed iz'u </w:t>
      </w:r>
      <w:r w:rsidRPr="00564B69">
        <w:rPr>
          <w:rFonts w:ascii="Times New Roman" w:hAnsi="Times New Roman"/>
          <w:b/>
          <w:bCs/>
          <w:color w:val="DF2E28" w:themeColor="accent1"/>
          <w:sz w:val="24"/>
          <w:szCs w:val="24"/>
        </w:rPr>
        <w:t>( Practical  question)</w:t>
      </w:r>
    </w:p>
    <w:p w14:paraId="6648C921" w14:textId="77777777" w:rsidR="00D859B5" w:rsidRPr="001E345F" w:rsidRDefault="00D859B5" w:rsidP="008A7881">
      <w:pPr>
        <w:spacing w:after="0" w:line="360" w:lineRule="auto"/>
        <w:jc w:val="both"/>
        <w:rPr>
          <w:bCs/>
          <w:sz w:val="2"/>
          <w:szCs w:val="24"/>
        </w:rPr>
      </w:pPr>
    </w:p>
    <w:p w14:paraId="1158F10D" w14:textId="77777777" w:rsidR="00D859B5" w:rsidRDefault="00D859B5">
      <w:pPr>
        <w:numPr>
          <w:ilvl w:val="0"/>
          <w:numId w:val="50"/>
        </w:numPr>
        <w:spacing w:after="0" w:line="360" w:lineRule="auto"/>
        <w:ind w:left="540" w:hanging="540"/>
        <w:jc w:val="both"/>
        <w:rPr>
          <w:rFonts w:ascii="Kruti Dev 010" w:eastAsia="Mangal" w:hAnsi="Kruti Dev 010" w:cs="Mangal"/>
          <w:bCs/>
          <w:sz w:val="32"/>
          <w:szCs w:val="24"/>
        </w:rPr>
      </w:pPr>
      <w:r w:rsidRPr="007E72F8">
        <w:rPr>
          <w:bCs/>
          <w:sz w:val="24"/>
          <w:szCs w:val="24"/>
        </w:rPr>
        <w:t>A, B</w:t>
      </w:r>
      <w:r w:rsidRPr="003F0780">
        <w:rPr>
          <w:rFonts w:ascii="Mangal" w:eastAsia="Mangal" w:hAnsi="Mangal" w:cs="Mangal"/>
          <w:bCs/>
          <w:sz w:val="24"/>
          <w:szCs w:val="24"/>
        </w:rPr>
        <w:t xml:space="preserve"> </w:t>
      </w:r>
      <w:r w:rsidRPr="003F0780">
        <w:rPr>
          <w:rFonts w:ascii="Kruti Dev 010" w:eastAsia="Mangal" w:hAnsi="Kruti Dev 010" w:cs="Mangal"/>
          <w:bCs/>
          <w:sz w:val="32"/>
          <w:szCs w:val="24"/>
        </w:rPr>
        <w:t>vkSj</w:t>
      </w:r>
      <w:r>
        <w:rPr>
          <w:rFonts w:ascii="Kruti Dev 010" w:eastAsia="Mangal" w:hAnsi="Kruti Dev 010" w:cs="Mangal"/>
          <w:bCs/>
          <w:sz w:val="24"/>
          <w:szCs w:val="24"/>
        </w:rPr>
        <w:t xml:space="preserve"> </w:t>
      </w:r>
      <w:r w:rsidRPr="007E72F8">
        <w:rPr>
          <w:bCs/>
          <w:sz w:val="24"/>
          <w:szCs w:val="24"/>
        </w:rPr>
        <w:t xml:space="preserve"> C  </w:t>
      </w:r>
      <w:r w:rsidRPr="003F0780">
        <w:rPr>
          <w:rFonts w:ascii="Kruti Dev 010" w:eastAsia="Mangal" w:hAnsi="Kruti Dev 010" w:cs="Mangal"/>
          <w:bCs/>
          <w:sz w:val="32"/>
          <w:szCs w:val="24"/>
        </w:rPr>
        <w:t>3%2%1</w:t>
      </w:r>
      <w:r>
        <w:rPr>
          <w:rFonts w:ascii="Kruti Dev 010" w:eastAsia="Mangal" w:hAnsi="Kruti Dev 010" w:cs="Mangal"/>
          <w:bCs/>
          <w:sz w:val="24"/>
          <w:szCs w:val="24"/>
        </w:rPr>
        <w:t xml:space="preserve"> </w:t>
      </w:r>
      <w:r w:rsidRPr="003F0780">
        <w:rPr>
          <w:rFonts w:ascii="Kruti Dev 010" w:eastAsia="Mangal" w:hAnsi="Kruti Dev 010" w:cs="Mangal"/>
          <w:bCs/>
          <w:sz w:val="32"/>
          <w:szCs w:val="24"/>
        </w:rPr>
        <w:t>ds vuqikr esa lk&gt;snkj gSA</w:t>
      </w:r>
      <w:r>
        <w:rPr>
          <w:rFonts w:ascii="Kruti Dev 010" w:eastAsia="Mangal" w:hAnsi="Kruti Dev 010" w:cs="Mangal"/>
          <w:bCs/>
          <w:sz w:val="24"/>
          <w:szCs w:val="24"/>
        </w:rPr>
        <w:t xml:space="preserve"> </w:t>
      </w:r>
      <w:r w:rsidRPr="007E72F8">
        <w:rPr>
          <w:bCs/>
          <w:sz w:val="24"/>
          <w:szCs w:val="24"/>
        </w:rPr>
        <w:t>C</w:t>
      </w:r>
      <w:r>
        <w:rPr>
          <w:rFonts w:ascii="Kruti Dev 010" w:eastAsia="Mangal" w:hAnsi="Kruti Dev 010" w:cs="Mangal"/>
          <w:bCs/>
          <w:sz w:val="24"/>
          <w:szCs w:val="24"/>
        </w:rPr>
        <w:t xml:space="preserve">  </w:t>
      </w:r>
      <w:r w:rsidRPr="003F0780">
        <w:rPr>
          <w:rFonts w:ascii="Kruti Dev 010" w:eastAsia="Mangal" w:hAnsi="Kruti Dev 010" w:cs="Mangal"/>
          <w:bCs/>
          <w:sz w:val="32"/>
          <w:szCs w:val="24"/>
        </w:rPr>
        <w:t xml:space="preserve">ds vodk'k xzg.k djus ij [;kfr dk ewY; </w:t>
      </w:r>
      <w:r w:rsidRPr="00783BC7">
        <w:rPr>
          <w:rFonts w:ascii="Tahoma" w:eastAsia="Mangal" w:hAnsi="Tahoma" w:cs="Tahoma"/>
          <w:bCs/>
          <w:sz w:val="18"/>
          <w:szCs w:val="24"/>
        </w:rPr>
        <w:t>₹</w:t>
      </w:r>
      <w:r>
        <w:rPr>
          <w:rFonts w:ascii="Tahoma" w:eastAsia="Mangal" w:hAnsi="Tahoma" w:cs="Tahoma"/>
          <w:bCs/>
          <w:sz w:val="18"/>
          <w:szCs w:val="24"/>
        </w:rPr>
        <w:t xml:space="preserve"> </w:t>
      </w:r>
      <w:r w:rsidRPr="003F0780">
        <w:rPr>
          <w:rFonts w:ascii="Kruti Dev 010" w:eastAsia="Mangal" w:hAnsi="Kruti Dev 010" w:cs="Mangal"/>
          <w:bCs/>
          <w:sz w:val="32"/>
          <w:szCs w:val="24"/>
        </w:rPr>
        <w:t xml:space="preserve">60]000 vkadk tk,xkA ;fn laiw.kZ ewY; ls [;kfr [kkrk [kksyk tk, vkSj mls vifyf[kr dj fn;k tk, rks D;k izfof"V djuh gksxhA </w:t>
      </w:r>
    </w:p>
    <w:p w14:paraId="332EE450" w14:textId="28D64CF1" w:rsidR="00D859B5" w:rsidRDefault="00D859B5" w:rsidP="00A339E8">
      <w:pPr>
        <w:spacing w:after="0" w:line="360" w:lineRule="auto"/>
        <w:ind w:left="540"/>
        <w:jc w:val="both"/>
        <w:rPr>
          <w:rFonts w:ascii="Times New Roman" w:hAnsi="Times New Roman"/>
          <w:bCs/>
          <w:sz w:val="24"/>
          <w:szCs w:val="24"/>
        </w:rPr>
      </w:pPr>
      <w:r w:rsidRPr="00FF7601">
        <w:rPr>
          <w:rFonts w:ascii="Times New Roman" w:hAnsi="Times New Roman"/>
          <w:bCs/>
          <w:sz w:val="24"/>
          <w:szCs w:val="24"/>
        </w:rPr>
        <w:t xml:space="preserve">A, B and C are partners in the ratio  of 3:2:1. On C's retirement goodwill </w:t>
      </w:r>
      <w:r w:rsidR="00734319">
        <w:rPr>
          <w:rFonts w:ascii="Times New Roman" w:hAnsi="Times New Roman"/>
          <w:bCs/>
          <w:sz w:val="24"/>
          <w:szCs w:val="24"/>
        </w:rPr>
        <w:t xml:space="preserve">is </w:t>
      </w:r>
      <w:r w:rsidRPr="00FF7601">
        <w:rPr>
          <w:rFonts w:ascii="Times New Roman" w:hAnsi="Times New Roman"/>
          <w:bCs/>
          <w:sz w:val="24"/>
          <w:szCs w:val="24"/>
        </w:rPr>
        <w:t>valued</w:t>
      </w:r>
      <w:r w:rsidR="00734319">
        <w:rPr>
          <w:rFonts w:ascii="Times New Roman" w:hAnsi="Times New Roman"/>
          <w:bCs/>
          <w:sz w:val="24"/>
          <w:szCs w:val="24"/>
        </w:rPr>
        <w:t xml:space="preserve"> at</w:t>
      </w:r>
      <w:r w:rsidRPr="00FF7601">
        <w:rPr>
          <w:rFonts w:ascii="Times New Roman" w:hAnsi="Times New Roman"/>
          <w:bCs/>
          <w:sz w:val="24"/>
          <w:szCs w:val="24"/>
        </w:rPr>
        <w:t xml:space="preserve"> </w:t>
      </w:r>
      <w:r w:rsidRPr="00FF7601">
        <w:rPr>
          <w:rFonts w:ascii="Times New Roman" w:eastAsia="Mangal" w:hAnsi="Tahoma"/>
          <w:bCs/>
          <w:sz w:val="18"/>
          <w:szCs w:val="24"/>
        </w:rPr>
        <w:t>₹</w:t>
      </w:r>
      <w:r w:rsidRPr="00FF7601">
        <w:rPr>
          <w:rFonts w:ascii="Times New Roman" w:eastAsia="Mangal" w:hAnsi="Times New Roman"/>
          <w:bCs/>
          <w:sz w:val="18"/>
          <w:szCs w:val="24"/>
        </w:rPr>
        <w:t xml:space="preserve"> </w:t>
      </w:r>
      <w:r>
        <w:rPr>
          <w:rFonts w:ascii="Times New Roman" w:hAnsi="Times New Roman"/>
          <w:bCs/>
          <w:sz w:val="24"/>
          <w:szCs w:val="24"/>
        </w:rPr>
        <w:t>60,000. I</w:t>
      </w:r>
      <w:r w:rsidRPr="00FF7601">
        <w:rPr>
          <w:rFonts w:ascii="Times New Roman" w:hAnsi="Times New Roman"/>
          <w:bCs/>
          <w:sz w:val="24"/>
          <w:szCs w:val="24"/>
        </w:rPr>
        <w:t>f goodwill</w:t>
      </w:r>
      <w:r w:rsidR="00734319">
        <w:rPr>
          <w:rFonts w:ascii="Times New Roman" w:hAnsi="Times New Roman"/>
          <w:bCs/>
          <w:sz w:val="24"/>
          <w:szCs w:val="24"/>
        </w:rPr>
        <w:t xml:space="preserve"> is</w:t>
      </w:r>
      <w:r w:rsidRPr="00FF7601">
        <w:rPr>
          <w:rFonts w:ascii="Times New Roman" w:hAnsi="Times New Roman"/>
          <w:bCs/>
          <w:sz w:val="24"/>
          <w:szCs w:val="24"/>
        </w:rPr>
        <w:t xml:space="preserve"> raised</w:t>
      </w:r>
      <w:r w:rsidR="00734319">
        <w:rPr>
          <w:rFonts w:ascii="Times New Roman" w:hAnsi="Times New Roman"/>
          <w:bCs/>
          <w:sz w:val="24"/>
          <w:szCs w:val="24"/>
        </w:rPr>
        <w:t xml:space="preserve"> with</w:t>
      </w:r>
      <w:r w:rsidRPr="00FF7601">
        <w:rPr>
          <w:rFonts w:ascii="Times New Roman" w:hAnsi="Times New Roman"/>
          <w:bCs/>
          <w:sz w:val="24"/>
          <w:szCs w:val="24"/>
        </w:rPr>
        <w:t xml:space="preserve"> full</w:t>
      </w:r>
      <w:r w:rsidR="00734319">
        <w:rPr>
          <w:rFonts w:ascii="Times New Roman" w:hAnsi="Times New Roman"/>
          <w:bCs/>
          <w:sz w:val="24"/>
          <w:szCs w:val="24"/>
        </w:rPr>
        <w:t xml:space="preserve"> value</w:t>
      </w:r>
      <w:r w:rsidRPr="00FF7601">
        <w:rPr>
          <w:rFonts w:ascii="Times New Roman" w:hAnsi="Times New Roman"/>
          <w:bCs/>
          <w:sz w:val="24"/>
          <w:szCs w:val="24"/>
        </w:rPr>
        <w:t xml:space="preserve"> and</w:t>
      </w:r>
      <w:r w:rsidR="00734319">
        <w:rPr>
          <w:rFonts w:ascii="Times New Roman" w:hAnsi="Times New Roman"/>
          <w:bCs/>
          <w:sz w:val="24"/>
          <w:szCs w:val="24"/>
        </w:rPr>
        <w:t xml:space="preserve"> immediately</w:t>
      </w:r>
      <w:r w:rsidRPr="00FF7601">
        <w:rPr>
          <w:rFonts w:ascii="Times New Roman" w:hAnsi="Times New Roman"/>
          <w:bCs/>
          <w:sz w:val="24"/>
          <w:szCs w:val="24"/>
        </w:rPr>
        <w:t xml:space="preserve"> written off</w:t>
      </w:r>
      <w:r w:rsidR="00873925">
        <w:rPr>
          <w:rFonts w:ascii="Times New Roman" w:hAnsi="Times New Roman"/>
          <w:bCs/>
          <w:sz w:val="24"/>
          <w:szCs w:val="24"/>
        </w:rPr>
        <w:t>,</w:t>
      </w:r>
      <w:r w:rsidRPr="00FF7601">
        <w:rPr>
          <w:rFonts w:ascii="Times New Roman" w:hAnsi="Times New Roman"/>
          <w:bCs/>
          <w:sz w:val="24"/>
          <w:szCs w:val="24"/>
        </w:rPr>
        <w:t xml:space="preserve"> </w:t>
      </w:r>
      <w:r w:rsidR="00873925">
        <w:rPr>
          <w:rFonts w:ascii="Times New Roman" w:hAnsi="Times New Roman"/>
          <w:bCs/>
          <w:sz w:val="24"/>
          <w:szCs w:val="24"/>
        </w:rPr>
        <w:t>p</w:t>
      </w:r>
      <w:r w:rsidRPr="00FF7601">
        <w:rPr>
          <w:rFonts w:ascii="Times New Roman" w:hAnsi="Times New Roman"/>
          <w:bCs/>
          <w:sz w:val="24"/>
          <w:szCs w:val="24"/>
        </w:rPr>
        <w:t>ass necessary journal entry.</w:t>
      </w:r>
    </w:p>
    <w:p w14:paraId="68C7D1DC" w14:textId="77777777" w:rsidR="008B1D1A" w:rsidRDefault="008B1D1A" w:rsidP="008B1D1A">
      <w:pPr>
        <w:spacing w:after="0" w:line="360" w:lineRule="auto"/>
        <w:ind w:right="-90"/>
        <w:jc w:val="both"/>
        <w:rPr>
          <w:rFonts w:ascii="Kokila" w:hAnsi="Kokila" w:cs="Kokila"/>
          <w:sz w:val="32"/>
          <w:szCs w:val="32"/>
        </w:rPr>
      </w:pPr>
      <w:r w:rsidRPr="00392F31">
        <w:rPr>
          <w:rFonts w:ascii="Kokila" w:hAnsi="Kokila" w:cs="Kokila"/>
          <w:sz w:val="32"/>
          <w:szCs w:val="32"/>
        </w:rPr>
        <w:t>-------------------------------------------------------------------------------------------------------------</w:t>
      </w:r>
    </w:p>
    <w:p w14:paraId="54CACCD9" w14:textId="77777777" w:rsidR="008B1D1A" w:rsidRPr="00392F31" w:rsidRDefault="008B1D1A" w:rsidP="008B1D1A">
      <w:pPr>
        <w:spacing w:after="0" w:line="360" w:lineRule="auto"/>
        <w:ind w:right="-90"/>
        <w:jc w:val="both"/>
        <w:rPr>
          <w:rFonts w:ascii="Kokila" w:hAnsi="Kokila" w:cs="Kokila"/>
          <w:sz w:val="32"/>
          <w:szCs w:val="32"/>
        </w:rPr>
      </w:pPr>
      <w:r w:rsidRPr="00392F31">
        <w:rPr>
          <w:rFonts w:ascii="Kokila" w:hAnsi="Kokila" w:cs="Kokila"/>
          <w:sz w:val="32"/>
          <w:szCs w:val="32"/>
        </w:rPr>
        <w:t>-------------------------------------------------------------------------------------------------------------</w:t>
      </w:r>
    </w:p>
    <w:p w14:paraId="03217834" w14:textId="77777777" w:rsidR="008B1D1A" w:rsidRPr="00392F31" w:rsidRDefault="008B1D1A" w:rsidP="008B1D1A">
      <w:pPr>
        <w:spacing w:after="0" w:line="360" w:lineRule="auto"/>
        <w:jc w:val="both"/>
        <w:rPr>
          <w:rFonts w:ascii="Kokila" w:hAnsi="Kokila" w:cs="Kokila"/>
          <w:sz w:val="32"/>
          <w:szCs w:val="32"/>
        </w:rPr>
      </w:pPr>
      <w:r>
        <w:rPr>
          <w:rFonts w:ascii="Kokila" w:hAnsi="Kokila" w:cs="Kokila"/>
          <w:sz w:val="32"/>
          <w:szCs w:val="32"/>
        </w:rPr>
        <w:t>-------------------------------------------------------------------------------------------------------------</w:t>
      </w:r>
    </w:p>
    <w:p w14:paraId="360D0E6D" w14:textId="77777777" w:rsidR="008B1D1A" w:rsidRDefault="008B1D1A" w:rsidP="008B1D1A">
      <w:pPr>
        <w:spacing w:after="0" w:line="360" w:lineRule="auto"/>
        <w:jc w:val="both"/>
        <w:rPr>
          <w:rFonts w:ascii="Kokila" w:hAnsi="Kokila" w:cs="Kokila"/>
          <w:sz w:val="32"/>
          <w:szCs w:val="32"/>
        </w:rPr>
      </w:pPr>
      <w:r w:rsidRPr="00392F31">
        <w:rPr>
          <w:rFonts w:ascii="Kokila" w:hAnsi="Kokila" w:cs="Kokila"/>
          <w:sz w:val="32"/>
          <w:szCs w:val="32"/>
        </w:rPr>
        <w:t>-------------------------------------------------------------------------------------------------------------</w:t>
      </w:r>
    </w:p>
    <w:p w14:paraId="2DEF3388" w14:textId="77777777" w:rsidR="008B1D1A" w:rsidRDefault="008B1D1A" w:rsidP="008B1D1A">
      <w:pPr>
        <w:spacing w:after="0" w:line="360" w:lineRule="auto"/>
        <w:ind w:right="-90"/>
        <w:jc w:val="both"/>
        <w:rPr>
          <w:rFonts w:ascii="Kokila" w:hAnsi="Kokila" w:cs="Kokila"/>
          <w:sz w:val="32"/>
          <w:szCs w:val="32"/>
        </w:rPr>
      </w:pPr>
      <w:r w:rsidRPr="00392F31">
        <w:rPr>
          <w:rFonts w:ascii="Kokila" w:hAnsi="Kokila" w:cs="Kokila"/>
          <w:sz w:val="32"/>
          <w:szCs w:val="32"/>
        </w:rPr>
        <w:t>-------------------------------------------------------------------------------------------------------------</w:t>
      </w:r>
    </w:p>
    <w:p w14:paraId="6CC5512B" w14:textId="4C98C145" w:rsidR="008B1D1A" w:rsidRDefault="008B1D1A" w:rsidP="008B1D1A">
      <w:pPr>
        <w:spacing w:after="0" w:line="360" w:lineRule="auto"/>
        <w:jc w:val="both"/>
        <w:rPr>
          <w:rFonts w:ascii="Kokila" w:hAnsi="Kokila" w:cs="Kokila"/>
          <w:sz w:val="32"/>
          <w:szCs w:val="32"/>
        </w:rPr>
      </w:pPr>
      <w:r w:rsidRPr="00392F31">
        <w:rPr>
          <w:rFonts w:ascii="Kokila" w:hAnsi="Kokila" w:cs="Kokila"/>
          <w:sz w:val="32"/>
          <w:szCs w:val="32"/>
        </w:rPr>
        <w:t>-------------------------------------------------------------------------------------------------------------</w:t>
      </w:r>
    </w:p>
    <w:p w14:paraId="0B9C07B1" w14:textId="77777777" w:rsidR="008B1D1A" w:rsidRDefault="008B1D1A" w:rsidP="008B1D1A">
      <w:pPr>
        <w:spacing w:after="0" w:line="360" w:lineRule="auto"/>
        <w:ind w:right="-90"/>
        <w:jc w:val="both"/>
        <w:rPr>
          <w:rFonts w:ascii="Kokila" w:hAnsi="Kokila" w:cs="Kokila"/>
          <w:sz w:val="32"/>
          <w:szCs w:val="32"/>
        </w:rPr>
      </w:pPr>
      <w:r w:rsidRPr="00392F31">
        <w:rPr>
          <w:rFonts w:ascii="Kokila" w:hAnsi="Kokila" w:cs="Kokila"/>
          <w:sz w:val="32"/>
          <w:szCs w:val="32"/>
        </w:rPr>
        <w:t>-------------------------------------------------------------------------------------------------------------</w:t>
      </w:r>
    </w:p>
    <w:p w14:paraId="7BDFD5EF" w14:textId="77777777" w:rsidR="008B1D1A" w:rsidRPr="00392F31" w:rsidRDefault="008B1D1A" w:rsidP="008B1D1A">
      <w:pPr>
        <w:spacing w:after="0" w:line="360" w:lineRule="auto"/>
        <w:ind w:right="-90"/>
        <w:jc w:val="both"/>
        <w:rPr>
          <w:rFonts w:ascii="Kokila" w:hAnsi="Kokila" w:cs="Kokila"/>
          <w:sz w:val="32"/>
          <w:szCs w:val="32"/>
        </w:rPr>
      </w:pPr>
      <w:r w:rsidRPr="00392F31">
        <w:rPr>
          <w:rFonts w:ascii="Kokila" w:hAnsi="Kokila" w:cs="Kokila"/>
          <w:sz w:val="32"/>
          <w:szCs w:val="32"/>
        </w:rPr>
        <w:t>-------------------------------------------------------------------------------------------------------------</w:t>
      </w:r>
    </w:p>
    <w:p w14:paraId="551F1A59" w14:textId="77777777" w:rsidR="008B1D1A" w:rsidRPr="00392F31" w:rsidRDefault="008B1D1A" w:rsidP="008B1D1A">
      <w:pPr>
        <w:spacing w:after="0" w:line="360" w:lineRule="auto"/>
        <w:jc w:val="both"/>
        <w:rPr>
          <w:rFonts w:ascii="Kokila" w:hAnsi="Kokila" w:cs="Kokila"/>
          <w:sz w:val="32"/>
          <w:szCs w:val="32"/>
        </w:rPr>
      </w:pPr>
      <w:r>
        <w:rPr>
          <w:rFonts w:ascii="Kokila" w:hAnsi="Kokila" w:cs="Kokila"/>
          <w:sz w:val="32"/>
          <w:szCs w:val="32"/>
        </w:rPr>
        <w:t>-------------------------------------------------------------------------------------------------------------</w:t>
      </w:r>
    </w:p>
    <w:p w14:paraId="2542B129" w14:textId="77777777" w:rsidR="008B1D1A" w:rsidRDefault="008B1D1A" w:rsidP="008B1D1A">
      <w:pPr>
        <w:spacing w:after="0" w:line="360" w:lineRule="auto"/>
        <w:jc w:val="both"/>
        <w:rPr>
          <w:rFonts w:ascii="Kokila" w:hAnsi="Kokila" w:cs="Kokila"/>
          <w:sz w:val="32"/>
          <w:szCs w:val="32"/>
        </w:rPr>
      </w:pPr>
      <w:r w:rsidRPr="00392F31">
        <w:rPr>
          <w:rFonts w:ascii="Kokila" w:hAnsi="Kokila" w:cs="Kokila"/>
          <w:sz w:val="32"/>
          <w:szCs w:val="32"/>
        </w:rPr>
        <w:t>-------------------------------------------------------------------------------------------------------------</w:t>
      </w:r>
    </w:p>
    <w:p w14:paraId="0A9329CB" w14:textId="77777777" w:rsidR="008B1D1A" w:rsidRDefault="008B1D1A" w:rsidP="008B1D1A">
      <w:pPr>
        <w:spacing w:after="0" w:line="360" w:lineRule="auto"/>
        <w:ind w:right="-90"/>
        <w:jc w:val="both"/>
        <w:rPr>
          <w:rFonts w:ascii="Kokila" w:hAnsi="Kokila" w:cs="Kokila"/>
          <w:sz w:val="32"/>
          <w:szCs w:val="32"/>
        </w:rPr>
      </w:pPr>
      <w:r w:rsidRPr="00392F31">
        <w:rPr>
          <w:rFonts w:ascii="Kokila" w:hAnsi="Kokila" w:cs="Kokila"/>
          <w:sz w:val="32"/>
          <w:szCs w:val="32"/>
        </w:rPr>
        <w:t>-------------------------------------------------------------------------------------------------------------</w:t>
      </w:r>
    </w:p>
    <w:p w14:paraId="28F9A6EF" w14:textId="77777777" w:rsidR="00D859B5" w:rsidRPr="00A339E8" w:rsidRDefault="00D859B5">
      <w:pPr>
        <w:numPr>
          <w:ilvl w:val="0"/>
          <w:numId w:val="50"/>
        </w:numPr>
        <w:spacing w:before="240" w:after="0" w:line="276" w:lineRule="auto"/>
        <w:ind w:left="540" w:hanging="540"/>
        <w:jc w:val="both"/>
        <w:rPr>
          <w:rFonts w:ascii="SakalBharati" w:eastAsia="Mangal" w:hAnsi="SakalBharati" w:cs="SakalBharati"/>
          <w:bCs/>
          <w:sz w:val="24"/>
          <w:szCs w:val="24"/>
        </w:rPr>
      </w:pPr>
      <w:r w:rsidRPr="00A339E8">
        <w:rPr>
          <w:rFonts w:ascii="SakalBharati" w:hAnsi="SakalBharati" w:cs="SakalBharati"/>
          <w:bCs/>
          <w:sz w:val="24"/>
          <w:szCs w:val="24"/>
        </w:rPr>
        <w:lastRenderedPageBreak/>
        <w:t xml:space="preserve">A, B, C </w:t>
      </w:r>
      <w:r w:rsidRPr="00A339E8">
        <w:rPr>
          <w:rFonts w:ascii="SakalBharati" w:eastAsia="Mangal" w:hAnsi="SakalBharati" w:cs="SakalBharati"/>
          <w:bCs/>
          <w:sz w:val="24"/>
          <w:szCs w:val="24"/>
        </w:rPr>
        <w:t xml:space="preserve">तथा </w:t>
      </w:r>
      <w:r w:rsidRPr="00A339E8">
        <w:rPr>
          <w:rFonts w:ascii="SakalBharati" w:hAnsi="SakalBharati" w:cs="SakalBharati"/>
          <w:bCs/>
          <w:sz w:val="24"/>
          <w:szCs w:val="24"/>
        </w:rPr>
        <w:t xml:space="preserve">D </w:t>
      </w:r>
      <w:r w:rsidRPr="00A339E8">
        <w:rPr>
          <w:rFonts w:ascii="SakalBharati" w:eastAsia="Mangal" w:hAnsi="SakalBharati" w:cs="SakalBharati"/>
          <w:bCs/>
          <w:sz w:val="24"/>
          <w:szCs w:val="24"/>
        </w:rPr>
        <w:t xml:space="preserve">एक फर्म में साझेदार हैं जिनका लाभ-विभाजन अनुपात क्रमश: 1:2:1:2 हैं। </w:t>
      </w:r>
      <w:r w:rsidRPr="00A339E8">
        <w:rPr>
          <w:rFonts w:ascii="SakalBharati" w:hAnsi="SakalBharati" w:cs="SakalBharati"/>
          <w:bCs/>
          <w:sz w:val="24"/>
          <w:szCs w:val="24"/>
        </w:rPr>
        <w:t xml:space="preserve">C </w:t>
      </w:r>
      <w:r w:rsidRPr="00A339E8">
        <w:rPr>
          <w:rFonts w:ascii="SakalBharati" w:eastAsia="Mangal" w:hAnsi="SakalBharati" w:cs="SakalBharati"/>
          <w:bCs/>
          <w:sz w:val="24"/>
          <w:szCs w:val="24"/>
        </w:rPr>
        <w:t xml:space="preserve">ने अवकाश ग्रहण किया और </w:t>
      </w:r>
      <w:r w:rsidRPr="00A339E8">
        <w:rPr>
          <w:rFonts w:ascii="SakalBharati" w:hAnsi="SakalBharati" w:cs="SakalBharati"/>
          <w:bCs/>
          <w:sz w:val="24"/>
          <w:szCs w:val="24"/>
        </w:rPr>
        <w:t xml:space="preserve">A, B </w:t>
      </w:r>
      <w:r w:rsidRPr="00A339E8">
        <w:rPr>
          <w:rFonts w:ascii="SakalBharati" w:eastAsia="Mangal" w:hAnsi="SakalBharati" w:cs="SakalBharati"/>
          <w:bCs/>
          <w:sz w:val="24"/>
          <w:szCs w:val="24"/>
        </w:rPr>
        <w:t xml:space="preserve">तथा </w:t>
      </w:r>
      <w:r w:rsidRPr="00A339E8">
        <w:rPr>
          <w:rFonts w:ascii="SakalBharati" w:hAnsi="SakalBharati" w:cs="SakalBharati"/>
          <w:bCs/>
          <w:sz w:val="24"/>
          <w:szCs w:val="24"/>
        </w:rPr>
        <w:t xml:space="preserve">D </w:t>
      </w:r>
      <w:r w:rsidRPr="00A339E8">
        <w:rPr>
          <w:rFonts w:ascii="SakalBharati" w:eastAsia="Mangal" w:hAnsi="SakalBharati" w:cs="SakalBharati"/>
          <w:bCs/>
          <w:sz w:val="24"/>
          <w:szCs w:val="24"/>
        </w:rPr>
        <w:t>ने भविष्य के लाभों को बराबर-बराबर बाँटने का निश्चय किया। लाभ प्राप्ति अनुपात ज्ञात कीजिए।</w:t>
      </w:r>
    </w:p>
    <w:p w14:paraId="0C85D873" w14:textId="77777777" w:rsidR="00D859B5" w:rsidRDefault="00D859B5" w:rsidP="008A7881">
      <w:pPr>
        <w:spacing w:after="0" w:line="360" w:lineRule="auto"/>
        <w:ind w:left="540"/>
        <w:jc w:val="both"/>
        <w:rPr>
          <w:rFonts w:ascii="Times New Roman" w:hAnsi="Times New Roman"/>
          <w:bCs/>
          <w:sz w:val="24"/>
          <w:szCs w:val="24"/>
        </w:rPr>
      </w:pPr>
      <w:r w:rsidRPr="00FF7601">
        <w:rPr>
          <w:rFonts w:ascii="Times New Roman" w:hAnsi="Times New Roman"/>
          <w:bCs/>
          <w:sz w:val="24"/>
          <w:szCs w:val="24"/>
        </w:rPr>
        <w:t>A, B, C and D are partners in a firm sharing profits in the ratio 1:2:1:2 respectively. C retires and A, B and D decided to share future profits equally. Calculate the gaining ratio.</w:t>
      </w:r>
    </w:p>
    <w:p w14:paraId="1495EB87" w14:textId="77777777" w:rsidR="00401459" w:rsidRDefault="00401459" w:rsidP="00401459">
      <w:pPr>
        <w:spacing w:after="0" w:line="360" w:lineRule="auto"/>
        <w:ind w:right="-90"/>
        <w:jc w:val="both"/>
        <w:rPr>
          <w:rFonts w:ascii="Kokila" w:hAnsi="Kokila" w:cs="Kokila"/>
          <w:sz w:val="32"/>
          <w:szCs w:val="32"/>
        </w:rPr>
      </w:pPr>
      <w:r w:rsidRPr="00392F31">
        <w:rPr>
          <w:rFonts w:ascii="Kokila" w:hAnsi="Kokila" w:cs="Kokila"/>
          <w:sz w:val="32"/>
          <w:szCs w:val="32"/>
        </w:rPr>
        <w:t>-------------------------------------------------------------------------------------------------------------</w:t>
      </w:r>
    </w:p>
    <w:p w14:paraId="56796964" w14:textId="77777777" w:rsidR="00401459" w:rsidRPr="00392F31" w:rsidRDefault="00401459" w:rsidP="00401459">
      <w:pPr>
        <w:spacing w:after="0" w:line="360" w:lineRule="auto"/>
        <w:ind w:right="-90"/>
        <w:jc w:val="both"/>
        <w:rPr>
          <w:rFonts w:ascii="Kokila" w:hAnsi="Kokila" w:cs="Kokila"/>
          <w:sz w:val="32"/>
          <w:szCs w:val="32"/>
        </w:rPr>
      </w:pPr>
      <w:r w:rsidRPr="00392F31">
        <w:rPr>
          <w:rFonts w:ascii="Kokila" w:hAnsi="Kokila" w:cs="Kokila"/>
          <w:sz w:val="32"/>
          <w:szCs w:val="32"/>
        </w:rPr>
        <w:t>-------------------------------------------------------------------------------------------------------------</w:t>
      </w:r>
    </w:p>
    <w:p w14:paraId="0ACD08E2" w14:textId="77777777" w:rsidR="00401459" w:rsidRPr="00392F31" w:rsidRDefault="00401459" w:rsidP="00401459">
      <w:pPr>
        <w:spacing w:after="0" w:line="360" w:lineRule="auto"/>
        <w:jc w:val="both"/>
        <w:rPr>
          <w:rFonts w:ascii="Kokila" w:hAnsi="Kokila" w:cs="Kokila"/>
          <w:sz w:val="32"/>
          <w:szCs w:val="32"/>
        </w:rPr>
      </w:pPr>
      <w:r>
        <w:rPr>
          <w:rFonts w:ascii="Kokila" w:hAnsi="Kokila" w:cs="Kokila"/>
          <w:sz w:val="32"/>
          <w:szCs w:val="32"/>
        </w:rPr>
        <w:t>-------------------------------------------------------------------------------------------------------------</w:t>
      </w:r>
    </w:p>
    <w:p w14:paraId="76DA7AA0" w14:textId="77777777" w:rsidR="00401459" w:rsidRDefault="00401459" w:rsidP="00401459">
      <w:pPr>
        <w:spacing w:after="0" w:line="360" w:lineRule="auto"/>
        <w:jc w:val="both"/>
        <w:rPr>
          <w:rFonts w:ascii="Kokila" w:hAnsi="Kokila" w:cs="Kokila"/>
          <w:sz w:val="32"/>
          <w:szCs w:val="32"/>
        </w:rPr>
      </w:pPr>
      <w:r w:rsidRPr="00392F31">
        <w:rPr>
          <w:rFonts w:ascii="Kokila" w:hAnsi="Kokila" w:cs="Kokila"/>
          <w:sz w:val="32"/>
          <w:szCs w:val="32"/>
        </w:rPr>
        <w:t>-------------------------------------------------------------------------------------------------------------</w:t>
      </w:r>
    </w:p>
    <w:p w14:paraId="369F32A1" w14:textId="77777777" w:rsidR="00401459" w:rsidRDefault="00401459" w:rsidP="00401459">
      <w:pPr>
        <w:spacing w:after="0" w:line="360" w:lineRule="auto"/>
        <w:ind w:right="-90"/>
        <w:jc w:val="both"/>
        <w:rPr>
          <w:rFonts w:ascii="Kokila" w:hAnsi="Kokila" w:cs="Kokila"/>
          <w:sz w:val="32"/>
          <w:szCs w:val="32"/>
        </w:rPr>
      </w:pPr>
      <w:r w:rsidRPr="00392F31">
        <w:rPr>
          <w:rFonts w:ascii="Kokila" w:hAnsi="Kokila" w:cs="Kokila"/>
          <w:sz w:val="32"/>
          <w:szCs w:val="32"/>
        </w:rPr>
        <w:t>-------------------------------------------------------------------------------------------------------------</w:t>
      </w:r>
    </w:p>
    <w:p w14:paraId="7E0EB07F" w14:textId="1466108D" w:rsidR="00401459" w:rsidRPr="00FF7601" w:rsidRDefault="00401459" w:rsidP="00401459">
      <w:pPr>
        <w:spacing w:after="0" w:line="360" w:lineRule="auto"/>
        <w:jc w:val="both"/>
        <w:rPr>
          <w:rFonts w:ascii="Times New Roman" w:hAnsi="Times New Roman"/>
          <w:bCs/>
          <w:sz w:val="24"/>
          <w:szCs w:val="24"/>
        </w:rPr>
      </w:pPr>
      <w:r w:rsidRPr="00392F31">
        <w:rPr>
          <w:rFonts w:ascii="Kokila" w:hAnsi="Kokila" w:cs="Kokila"/>
          <w:sz w:val="32"/>
          <w:szCs w:val="32"/>
        </w:rPr>
        <w:t>-------------------------------------------------------------------------------------------------------------</w:t>
      </w:r>
    </w:p>
    <w:p w14:paraId="05CD5B0B" w14:textId="7E983016" w:rsidR="00D859B5" w:rsidRPr="00A339E8" w:rsidRDefault="00D859B5">
      <w:pPr>
        <w:numPr>
          <w:ilvl w:val="0"/>
          <w:numId w:val="50"/>
        </w:numPr>
        <w:spacing w:before="240" w:after="0" w:line="276" w:lineRule="auto"/>
        <w:ind w:left="540" w:hanging="540"/>
        <w:jc w:val="both"/>
        <w:rPr>
          <w:rFonts w:ascii="SakalBharati" w:eastAsia="Mangal" w:hAnsi="SakalBharati" w:cs="SakalBharati"/>
          <w:bCs/>
          <w:sz w:val="24"/>
          <w:szCs w:val="24"/>
        </w:rPr>
      </w:pPr>
      <w:r w:rsidRPr="00A339E8">
        <w:rPr>
          <w:rFonts w:ascii="SakalBharati" w:hAnsi="SakalBharati" w:cs="SakalBharati"/>
          <w:bCs/>
          <w:sz w:val="24"/>
          <w:szCs w:val="24"/>
        </w:rPr>
        <w:t xml:space="preserve">A, B </w:t>
      </w:r>
      <w:r w:rsidRPr="00A339E8">
        <w:rPr>
          <w:rFonts w:ascii="SakalBharati" w:eastAsia="Mangal" w:hAnsi="SakalBharati" w:cs="SakalBharati"/>
          <w:bCs/>
          <w:sz w:val="24"/>
          <w:szCs w:val="24"/>
        </w:rPr>
        <w:t xml:space="preserve">और </w:t>
      </w:r>
      <w:r w:rsidRPr="00A339E8">
        <w:rPr>
          <w:rFonts w:ascii="SakalBharati" w:hAnsi="SakalBharati" w:cs="SakalBharati"/>
          <w:bCs/>
          <w:sz w:val="24"/>
          <w:szCs w:val="24"/>
        </w:rPr>
        <w:t xml:space="preserve">C </w:t>
      </w:r>
      <w:r w:rsidRPr="00A339E8">
        <w:rPr>
          <w:rFonts w:ascii="SakalBharati" w:eastAsia="Mangal" w:hAnsi="SakalBharati" w:cs="SakalBharati"/>
          <w:bCs/>
          <w:sz w:val="24"/>
          <w:szCs w:val="24"/>
        </w:rPr>
        <w:t>साझेदार हैं जो लाभ-हानि 4:3:2 के अनुपात में बाँटते हैं। ख्याति का मूल्यांकन</w:t>
      </w:r>
      <w:r w:rsidR="00E248A3">
        <w:rPr>
          <w:rFonts w:ascii="SakalBharati" w:eastAsia="Mangal" w:hAnsi="SakalBharati" w:cs="SakalBharati"/>
          <w:bCs/>
          <w:sz w:val="24"/>
          <w:szCs w:val="24"/>
        </w:rPr>
        <w:t xml:space="preserve">  </w:t>
      </w:r>
      <w:r w:rsidR="00E248A3" w:rsidRPr="00F64EA4">
        <w:rPr>
          <w:rFonts w:ascii="Tahoma" w:hAnsi="Tahoma" w:cs="Tahoma"/>
          <w:bCs/>
          <w:sz w:val="24"/>
        </w:rPr>
        <w:t>₹</w:t>
      </w:r>
      <w:r w:rsidR="00E248A3">
        <w:rPr>
          <w:rFonts w:ascii="Tahoma" w:hAnsi="Tahoma" w:cs="Tahoma"/>
          <w:bCs/>
          <w:sz w:val="24"/>
        </w:rPr>
        <w:t xml:space="preserve"> </w:t>
      </w:r>
      <w:r w:rsidRPr="00A339E8">
        <w:rPr>
          <w:rFonts w:ascii="SakalBharati" w:eastAsia="Mangal" w:hAnsi="SakalBharati" w:cs="SakalBharati"/>
          <w:bCs/>
          <w:sz w:val="24"/>
          <w:szCs w:val="24"/>
        </w:rPr>
        <w:t xml:space="preserve">18,000 हुआ। </w:t>
      </w:r>
      <w:r w:rsidRPr="00A339E8">
        <w:rPr>
          <w:rFonts w:ascii="SakalBharati" w:hAnsi="SakalBharati" w:cs="SakalBharati"/>
          <w:bCs/>
          <w:sz w:val="24"/>
          <w:szCs w:val="24"/>
        </w:rPr>
        <w:t xml:space="preserve">B </w:t>
      </w:r>
      <w:r w:rsidRPr="00A339E8">
        <w:rPr>
          <w:rFonts w:ascii="SakalBharati" w:eastAsia="Mangal" w:hAnsi="SakalBharati" w:cs="SakalBharati"/>
          <w:bCs/>
          <w:sz w:val="24"/>
          <w:szCs w:val="24"/>
        </w:rPr>
        <w:t>के अवकाश ग्रहण करने पर आवश्यक जर्नल प्रविष्टियाँ कीजिए।</w:t>
      </w:r>
    </w:p>
    <w:p w14:paraId="322A6F5E" w14:textId="371570C0" w:rsidR="00D859B5" w:rsidRDefault="00D859B5" w:rsidP="008A7881">
      <w:pPr>
        <w:spacing w:after="0" w:line="360" w:lineRule="auto"/>
        <w:ind w:left="540"/>
        <w:jc w:val="both"/>
        <w:rPr>
          <w:rFonts w:ascii="Times New Roman" w:hAnsi="Times New Roman"/>
          <w:bCs/>
          <w:sz w:val="24"/>
          <w:szCs w:val="24"/>
        </w:rPr>
      </w:pPr>
      <w:r w:rsidRPr="00FF7601">
        <w:rPr>
          <w:rFonts w:ascii="Times New Roman" w:hAnsi="Times New Roman"/>
          <w:bCs/>
          <w:sz w:val="24"/>
          <w:szCs w:val="24"/>
        </w:rPr>
        <w:t xml:space="preserve">A, B and C are partners sharing profits in the ratio of 4:3:2. B retires and the goodwill of the firm is valued at </w:t>
      </w:r>
      <w:r w:rsidR="00E248A3" w:rsidRPr="00F64EA4">
        <w:rPr>
          <w:rFonts w:ascii="Tahoma" w:hAnsi="Tahoma" w:cs="Tahoma"/>
          <w:bCs/>
          <w:sz w:val="24"/>
        </w:rPr>
        <w:t>₹</w:t>
      </w:r>
      <w:r w:rsidR="00A12D1A">
        <w:rPr>
          <w:rFonts w:ascii="Tahoma" w:hAnsi="Tahoma" w:cs="Tahoma"/>
          <w:bCs/>
          <w:sz w:val="24"/>
        </w:rPr>
        <w:t xml:space="preserve"> </w:t>
      </w:r>
      <w:r w:rsidRPr="00FF7601">
        <w:rPr>
          <w:rFonts w:ascii="Times New Roman" w:hAnsi="Times New Roman"/>
          <w:bCs/>
          <w:sz w:val="24"/>
          <w:szCs w:val="24"/>
        </w:rPr>
        <w:t xml:space="preserve">18,000. Pass journal entry for the treatment of goodwill on B's </w:t>
      </w:r>
      <w:r>
        <w:rPr>
          <w:rFonts w:ascii="Times New Roman" w:hAnsi="Times New Roman"/>
          <w:bCs/>
          <w:sz w:val="24"/>
          <w:szCs w:val="24"/>
        </w:rPr>
        <w:t>re</w:t>
      </w:r>
      <w:r w:rsidRPr="00FF7601">
        <w:rPr>
          <w:rFonts w:ascii="Times New Roman" w:hAnsi="Times New Roman"/>
          <w:bCs/>
          <w:sz w:val="24"/>
          <w:szCs w:val="24"/>
        </w:rPr>
        <w:t>tirement.</w:t>
      </w:r>
    </w:p>
    <w:p w14:paraId="2DA94ACC" w14:textId="77777777" w:rsidR="00401459" w:rsidRDefault="00401459" w:rsidP="00401459">
      <w:pPr>
        <w:spacing w:after="0" w:line="360" w:lineRule="auto"/>
        <w:ind w:right="-90"/>
        <w:jc w:val="both"/>
        <w:rPr>
          <w:rFonts w:ascii="Kokila" w:hAnsi="Kokila" w:cs="Kokila"/>
          <w:sz w:val="32"/>
          <w:szCs w:val="32"/>
        </w:rPr>
      </w:pPr>
      <w:r w:rsidRPr="00392F31">
        <w:rPr>
          <w:rFonts w:ascii="Kokila" w:hAnsi="Kokila" w:cs="Kokila"/>
          <w:sz w:val="32"/>
          <w:szCs w:val="32"/>
        </w:rPr>
        <w:t>-------------------------------------------------------------------------------------------------------------</w:t>
      </w:r>
    </w:p>
    <w:p w14:paraId="52A74B40" w14:textId="77777777" w:rsidR="00401459" w:rsidRPr="00392F31" w:rsidRDefault="00401459" w:rsidP="00401459">
      <w:pPr>
        <w:spacing w:after="0" w:line="360" w:lineRule="auto"/>
        <w:ind w:right="-90"/>
        <w:jc w:val="both"/>
        <w:rPr>
          <w:rFonts w:ascii="Kokila" w:hAnsi="Kokila" w:cs="Kokila"/>
          <w:sz w:val="32"/>
          <w:szCs w:val="32"/>
        </w:rPr>
      </w:pPr>
      <w:r w:rsidRPr="00392F31">
        <w:rPr>
          <w:rFonts w:ascii="Kokila" w:hAnsi="Kokila" w:cs="Kokila"/>
          <w:sz w:val="32"/>
          <w:szCs w:val="32"/>
        </w:rPr>
        <w:t>-------------------------------------------------------------------------------------------------------------</w:t>
      </w:r>
    </w:p>
    <w:p w14:paraId="76FEB99A" w14:textId="77777777" w:rsidR="00401459" w:rsidRPr="00392F31" w:rsidRDefault="00401459" w:rsidP="00401459">
      <w:pPr>
        <w:spacing w:after="0" w:line="360" w:lineRule="auto"/>
        <w:jc w:val="both"/>
        <w:rPr>
          <w:rFonts w:ascii="Kokila" w:hAnsi="Kokila" w:cs="Kokila"/>
          <w:sz w:val="32"/>
          <w:szCs w:val="32"/>
        </w:rPr>
      </w:pPr>
      <w:r>
        <w:rPr>
          <w:rFonts w:ascii="Kokila" w:hAnsi="Kokila" w:cs="Kokila"/>
          <w:sz w:val="32"/>
          <w:szCs w:val="32"/>
        </w:rPr>
        <w:t>-------------------------------------------------------------------------------------------------------------</w:t>
      </w:r>
    </w:p>
    <w:p w14:paraId="2523439B" w14:textId="77777777" w:rsidR="00401459" w:rsidRDefault="00401459" w:rsidP="00401459">
      <w:pPr>
        <w:spacing w:after="0" w:line="360" w:lineRule="auto"/>
        <w:jc w:val="both"/>
        <w:rPr>
          <w:rFonts w:ascii="Kokila" w:hAnsi="Kokila" w:cs="Kokila"/>
          <w:sz w:val="32"/>
          <w:szCs w:val="32"/>
        </w:rPr>
      </w:pPr>
      <w:r w:rsidRPr="00392F31">
        <w:rPr>
          <w:rFonts w:ascii="Kokila" w:hAnsi="Kokila" w:cs="Kokila"/>
          <w:sz w:val="32"/>
          <w:szCs w:val="32"/>
        </w:rPr>
        <w:t>-------------------------------------------------------------------------------------------------------------</w:t>
      </w:r>
    </w:p>
    <w:p w14:paraId="54E5521F" w14:textId="77777777" w:rsidR="00401459" w:rsidRDefault="00401459" w:rsidP="00401459">
      <w:pPr>
        <w:spacing w:after="0" w:line="360" w:lineRule="auto"/>
        <w:ind w:right="-90"/>
        <w:jc w:val="both"/>
        <w:rPr>
          <w:rFonts w:ascii="Kokila" w:hAnsi="Kokila" w:cs="Kokila"/>
          <w:sz w:val="32"/>
          <w:szCs w:val="32"/>
        </w:rPr>
      </w:pPr>
      <w:r w:rsidRPr="00392F31">
        <w:rPr>
          <w:rFonts w:ascii="Kokila" w:hAnsi="Kokila" w:cs="Kokila"/>
          <w:sz w:val="32"/>
          <w:szCs w:val="32"/>
        </w:rPr>
        <w:t>-------------------------------------------------------------------------------------------------------------</w:t>
      </w:r>
    </w:p>
    <w:p w14:paraId="1A864F9F" w14:textId="7C8C4DAB" w:rsidR="00401459" w:rsidRPr="00FF7601" w:rsidRDefault="00401459" w:rsidP="00401459">
      <w:pPr>
        <w:spacing w:after="0" w:line="360" w:lineRule="auto"/>
        <w:jc w:val="both"/>
        <w:rPr>
          <w:rFonts w:ascii="Times New Roman" w:hAnsi="Times New Roman"/>
          <w:bCs/>
          <w:sz w:val="24"/>
          <w:szCs w:val="24"/>
        </w:rPr>
      </w:pPr>
      <w:r w:rsidRPr="00392F31">
        <w:rPr>
          <w:rFonts w:ascii="Kokila" w:hAnsi="Kokila" w:cs="Kokila"/>
          <w:sz w:val="32"/>
          <w:szCs w:val="32"/>
        </w:rPr>
        <w:t>-------------------------------------------------------------------------------------------------------------</w:t>
      </w:r>
    </w:p>
    <w:p w14:paraId="20FF2FBC" w14:textId="77777777" w:rsidR="00D859B5" w:rsidRPr="00A339E8" w:rsidRDefault="00D859B5">
      <w:pPr>
        <w:numPr>
          <w:ilvl w:val="0"/>
          <w:numId w:val="50"/>
        </w:numPr>
        <w:spacing w:after="0" w:line="276" w:lineRule="auto"/>
        <w:ind w:left="540" w:hanging="540"/>
        <w:jc w:val="both"/>
        <w:rPr>
          <w:rFonts w:ascii="SakalBharati" w:hAnsi="SakalBharati" w:cs="SakalBharati"/>
          <w:bCs/>
          <w:sz w:val="24"/>
          <w:szCs w:val="24"/>
        </w:rPr>
      </w:pPr>
      <w:r w:rsidRPr="00A339E8">
        <w:rPr>
          <w:rFonts w:ascii="SakalBharati" w:eastAsia="Mangal" w:hAnsi="SakalBharati" w:cs="SakalBharati"/>
          <w:bCs/>
          <w:sz w:val="24"/>
          <w:szCs w:val="24"/>
        </w:rPr>
        <w:t>‘अ’, 'ब' व 'स' एक व्यापार के साझेदार हैं और 3:2:1 के अनुपात में लाभ-हानि बाँटते हैं। 30 जून, 2021 को उनका चिट्ठा निम्न प्रकार से था-</w:t>
      </w:r>
    </w:p>
    <w:p w14:paraId="78D6F6D1" w14:textId="77777777" w:rsidR="00D859B5" w:rsidRPr="00FF7601" w:rsidRDefault="00D859B5" w:rsidP="008A7881">
      <w:pPr>
        <w:spacing w:after="0" w:line="360" w:lineRule="auto"/>
        <w:ind w:left="540"/>
        <w:jc w:val="both"/>
        <w:rPr>
          <w:rFonts w:ascii="Times New Roman" w:hAnsi="Times New Roman"/>
          <w:bCs/>
          <w:sz w:val="24"/>
          <w:szCs w:val="24"/>
        </w:rPr>
      </w:pPr>
      <w:r w:rsidRPr="00FF7601">
        <w:rPr>
          <w:rFonts w:ascii="Times New Roman" w:hAnsi="Times New Roman"/>
          <w:bCs/>
          <w:sz w:val="24"/>
          <w:szCs w:val="24"/>
        </w:rPr>
        <w:t>A, B and C are partners sharing profits in the ratio of 3:2:1. There balance sheet as on 30 june 2021 was as follows.</w:t>
      </w:r>
    </w:p>
    <w:tbl>
      <w:tblPr>
        <w:tblW w:w="8550" w:type="dxa"/>
        <w:tblInd w:w="73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54"/>
        <w:gridCol w:w="1616"/>
        <w:gridCol w:w="3240"/>
        <w:gridCol w:w="1440"/>
      </w:tblGrid>
      <w:tr w:rsidR="00D859B5" w:rsidRPr="007E72F8" w14:paraId="24CA3B42" w14:textId="77777777" w:rsidTr="00D27826">
        <w:trPr>
          <w:cantSplit/>
          <w:tblHeader/>
        </w:trPr>
        <w:tc>
          <w:tcPr>
            <w:tcW w:w="2254" w:type="dxa"/>
            <w:tcBorders>
              <w:left w:val="nil"/>
              <w:right w:val="single" w:sz="4" w:space="0" w:color="auto"/>
            </w:tcBorders>
          </w:tcPr>
          <w:p w14:paraId="69C7A09E" w14:textId="77777777" w:rsidR="00D859B5" w:rsidRPr="008E6092" w:rsidRDefault="00D859B5" w:rsidP="008E6092">
            <w:pPr>
              <w:pStyle w:val="ListParagraph"/>
              <w:spacing w:after="0" w:line="276" w:lineRule="auto"/>
              <w:ind w:left="0"/>
              <w:jc w:val="center"/>
              <w:rPr>
                <w:rFonts w:ascii="Kruti Dev 010" w:hAnsi="Kruti Dev 010"/>
                <w:b/>
                <w:bCs/>
                <w:sz w:val="24"/>
                <w:szCs w:val="16"/>
              </w:rPr>
            </w:pPr>
            <w:r w:rsidRPr="008E6092">
              <w:rPr>
                <w:rFonts w:ascii="Kruti Dev 010" w:hAnsi="Kruti Dev 010"/>
                <w:b/>
                <w:bCs/>
                <w:sz w:val="24"/>
                <w:szCs w:val="16"/>
              </w:rPr>
              <w:lastRenderedPageBreak/>
              <w:t xml:space="preserve">nkf;Ro </w:t>
            </w:r>
            <w:r w:rsidRPr="008E6092">
              <w:rPr>
                <w:rFonts w:ascii="Kruti Dev 010" w:hAnsi="Kruti Dev 010"/>
                <w:bCs/>
                <w:sz w:val="24"/>
                <w:szCs w:val="16"/>
              </w:rPr>
              <w:t>¼</w:t>
            </w:r>
            <w:r w:rsidRPr="008E6092">
              <w:rPr>
                <w:rFonts w:ascii="Times New Roman" w:hAnsi="Times New Roman"/>
                <w:bCs/>
                <w:sz w:val="24"/>
                <w:szCs w:val="16"/>
              </w:rPr>
              <w:t>Liabilities</w:t>
            </w:r>
            <w:r w:rsidRPr="008E6092">
              <w:rPr>
                <w:rFonts w:ascii="Kruti Dev 010" w:hAnsi="Kruti Dev 010"/>
                <w:bCs/>
                <w:sz w:val="24"/>
                <w:szCs w:val="16"/>
              </w:rPr>
              <w:t>½</w:t>
            </w:r>
          </w:p>
        </w:tc>
        <w:tc>
          <w:tcPr>
            <w:tcW w:w="1616" w:type="dxa"/>
            <w:tcBorders>
              <w:left w:val="single" w:sz="4" w:space="0" w:color="auto"/>
            </w:tcBorders>
          </w:tcPr>
          <w:p w14:paraId="2A69AE6F" w14:textId="77777777" w:rsidR="00D859B5" w:rsidRPr="008E6092" w:rsidRDefault="00D859B5" w:rsidP="008E6092">
            <w:pPr>
              <w:pStyle w:val="ListParagraph"/>
              <w:spacing w:after="0" w:line="276" w:lineRule="auto"/>
              <w:ind w:left="0"/>
              <w:jc w:val="center"/>
              <w:rPr>
                <w:rFonts w:ascii="Kruti Dev 010" w:hAnsi="Kruti Dev 010"/>
                <w:b/>
                <w:bCs/>
                <w:sz w:val="24"/>
                <w:szCs w:val="16"/>
              </w:rPr>
            </w:pPr>
            <w:r w:rsidRPr="008E6092">
              <w:rPr>
                <w:rFonts w:ascii="Kruti Dev 010" w:hAnsi="Kruti Dev 010"/>
                <w:b/>
                <w:bCs/>
                <w:sz w:val="24"/>
                <w:szCs w:val="16"/>
              </w:rPr>
              <w:t xml:space="preserve">jkf'k </w:t>
            </w:r>
            <w:r w:rsidRPr="008E6092">
              <w:rPr>
                <w:rFonts w:ascii="Kruti Dev 010" w:hAnsi="Kruti Dev 010"/>
                <w:bCs/>
                <w:sz w:val="24"/>
                <w:szCs w:val="16"/>
              </w:rPr>
              <w:t>¼</w:t>
            </w:r>
            <w:r w:rsidRPr="008E6092">
              <w:rPr>
                <w:rFonts w:ascii="Times New Roman" w:hAnsi="Times New Roman"/>
                <w:bCs/>
                <w:sz w:val="24"/>
                <w:szCs w:val="16"/>
              </w:rPr>
              <w:t>Amount</w:t>
            </w:r>
            <w:r w:rsidRPr="008E6092">
              <w:rPr>
                <w:rFonts w:ascii="Kruti Dev 010" w:hAnsi="Kruti Dev 010"/>
                <w:bCs/>
                <w:sz w:val="24"/>
                <w:szCs w:val="16"/>
              </w:rPr>
              <w:t>½</w:t>
            </w:r>
            <w:r w:rsidRPr="008E6092">
              <w:rPr>
                <w:rFonts w:ascii="Kruti Dev 010" w:hAnsi="Kruti Dev 010"/>
                <w:b/>
                <w:bCs/>
                <w:sz w:val="24"/>
                <w:szCs w:val="16"/>
              </w:rPr>
              <w:t xml:space="preserve">  </w:t>
            </w:r>
          </w:p>
        </w:tc>
        <w:tc>
          <w:tcPr>
            <w:tcW w:w="3240" w:type="dxa"/>
          </w:tcPr>
          <w:p w14:paraId="3355946B" w14:textId="77777777" w:rsidR="00D859B5" w:rsidRPr="008E6092" w:rsidRDefault="00D859B5" w:rsidP="008E6092">
            <w:pPr>
              <w:pStyle w:val="ListParagraph"/>
              <w:spacing w:after="0" w:line="276" w:lineRule="auto"/>
              <w:ind w:left="0"/>
              <w:jc w:val="center"/>
              <w:rPr>
                <w:rFonts w:ascii="Kruti Dev 010" w:hAnsi="Kruti Dev 010"/>
                <w:b/>
                <w:bCs/>
                <w:sz w:val="24"/>
                <w:szCs w:val="16"/>
              </w:rPr>
            </w:pPr>
            <w:r w:rsidRPr="008E6092">
              <w:rPr>
                <w:rFonts w:ascii="Kruti Dev 010" w:hAnsi="Kruti Dev 010"/>
                <w:b/>
                <w:bCs/>
                <w:sz w:val="24"/>
                <w:szCs w:val="16"/>
              </w:rPr>
              <w:t xml:space="preserve">lEifRr;kW </w:t>
            </w:r>
            <w:r w:rsidRPr="008E6092">
              <w:rPr>
                <w:rFonts w:ascii="Kundli" w:hAnsi="Kundli"/>
                <w:bCs/>
                <w:sz w:val="24"/>
                <w:szCs w:val="16"/>
              </w:rPr>
              <w:t>¼</w:t>
            </w:r>
            <w:r w:rsidRPr="008E6092">
              <w:rPr>
                <w:rFonts w:ascii="Times New Roman" w:hAnsi="Times New Roman"/>
                <w:bCs/>
                <w:sz w:val="24"/>
                <w:szCs w:val="16"/>
              </w:rPr>
              <w:t>Assets</w:t>
            </w:r>
            <w:r w:rsidRPr="008E6092">
              <w:rPr>
                <w:rFonts w:ascii="Kundli" w:hAnsi="Kundli"/>
                <w:bCs/>
                <w:sz w:val="24"/>
                <w:szCs w:val="16"/>
              </w:rPr>
              <w:t>½</w:t>
            </w:r>
          </w:p>
        </w:tc>
        <w:tc>
          <w:tcPr>
            <w:tcW w:w="1440" w:type="dxa"/>
            <w:tcBorders>
              <w:right w:val="nil"/>
            </w:tcBorders>
          </w:tcPr>
          <w:p w14:paraId="752B9A45" w14:textId="77777777" w:rsidR="00D859B5" w:rsidRPr="008E6092" w:rsidRDefault="00D859B5" w:rsidP="008E6092">
            <w:pPr>
              <w:pStyle w:val="ListParagraph"/>
              <w:spacing w:after="0" w:line="276" w:lineRule="auto"/>
              <w:ind w:left="0"/>
              <w:jc w:val="center"/>
              <w:rPr>
                <w:rFonts w:ascii="Kruti Dev 010" w:hAnsi="Kruti Dev 010"/>
                <w:b/>
                <w:bCs/>
                <w:sz w:val="24"/>
                <w:szCs w:val="16"/>
              </w:rPr>
            </w:pPr>
            <w:r w:rsidRPr="008E6092">
              <w:rPr>
                <w:rFonts w:ascii="Kruti Dev 010" w:hAnsi="Kruti Dev 010"/>
                <w:b/>
                <w:bCs/>
                <w:sz w:val="24"/>
                <w:szCs w:val="16"/>
              </w:rPr>
              <w:t xml:space="preserve">jkf'k </w:t>
            </w:r>
            <w:r w:rsidRPr="008E6092">
              <w:rPr>
                <w:rFonts w:ascii="Kruti Dev 010" w:hAnsi="Kruti Dev 010"/>
                <w:bCs/>
                <w:sz w:val="24"/>
                <w:szCs w:val="16"/>
              </w:rPr>
              <w:t>¼</w:t>
            </w:r>
            <w:r w:rsidRPr="008E6092">
              <w:rPr>
                <w:rFonts w:ascii="Times New Roman" w:hAnsi="Times New Roman"/>
                <w:bCs/>
                <w:sz w:val="24"/>
                <w:szCs w:val="16"/>
              </w:rPr>
              <w:t>Amount</w:t>
            </w:r>
            <w:r w:rsidRPr="008E6092">
              <w:rPr>
                <w:rFonts w:ascii="Kruti Dev 010" w:hAnsi="Kruti Dev 010"/>
                <w:bCs/>
                <w:sz w:val="24"/>
                <w:szCs w:val="16"/>
              </w:rPr>
              <w:t>½</w:t>
            </w:r>
            <w:r w:rsidRPr="008E6092">
              <w:rPr>
                <w:rFonts w:ascii="Kruti Dev 010" w:hAnsi="Kruti Dev 010"/>
                <w:b/>
                <w:bCs/>
                <w:sz w:val="24"/>
                <w:szCs w:val="16"/>
              </w:rPr>
              <w:t xml:space="preserve">   </w:t>
            </w:r>
          </w:p>
        </w:tc>
      </w:tr>
      <w:tr w:rsidR="00D859B5" w:rsidRPr="007E72F8" w14:paraId="50615622" w14:textId="77777777" w:rsidTr="00D27826">
        <w:trPr>
          <w:cantSplit/>
          <w:trHeight w:val="2591"/>
          <w:tblHeader/>
        </w:trPr>
        <w:tc>
          <w:tcPr>
            <w:tcW w:w="2254" w:type="dxa"/>
            <w:tcBorders>
              <w:left w:val="nil"/>
              <w:right w:val="single" w:sz="4" w:space="0" w:color="auto"/>
            </w:tcBorders>
          </w:tcPr>
          <w:p w14:paraId="7D5025EB" w14:textId="77777777" w:rsidR="00D859B5" w:rsidRPr="008E6092" w:rsidRDefault="00D859B5" w:rsidP="008E6092">
            <w:pPr>
              <w:spacing w:after="0" w:line="276" w:lineRule="auto"/>
              <w:rPr>
                <w:bCs/>
                <w:sz w:val="24"/>
                <w:szCs w:val="16"/>
              </w:rPr>
            </w:pPr>
            <w:r w:rsidRPr="008E6092">
              <w:rPr>
                <w:rFonts w:ascii="Mangal" w:eastAsia="Mangal" w:hAnsi="Mangal" w:cs="Mangal"/>
                <w:bCs/>
                <w:sz w:val="24"/>
                <w:szCs w:val="16"/>
              </w:rPr>
              <w:t xml:space="preserve">लेनदार Creditors </w:t>
            </w:r>
          </w:p>
          <w:p w14:paraId="4E7EFC2E" w14:textId="71B02844" w:rsidR="00D859B5" w:rsidRPr="00CF7DC3" w:rsidRDefault="00D859B5" w:rsidP="008E6092">
            <w:pPr>
              <w:spacing w:after="0" w:line="276" w:lineRule="auto"/>
              <w:rPr>
                <w:rFonts w:ascii="Mangal" w:eastAsia="Mangal" w:hAnsi="Mangal" w:cs="Mangal"/>
                <w:bCs/>
                <w:sz w:val="24"/>
                <w:szCs w:val="16"/>
              </w:rPr>
            </w:pPr>
            <w:r w:rsidRPr="008E6092">
              <w:rPr>
                <w:rFonts w:ascii="Mangal" w:eastAsia="Mangal" w:hAnsi="Mangal" w:cs="Mangal"/>
                <w:bCs/>
                <w:sz w:val="24"/>
                <w:szCs w:val="16"/>
              </w:rPr>
              <w:t>आरक्षित निधि General reserve</w:t>
            </w:r>
          </w:p>
          <w:p w14:paraId="789D50C4" w14:textId="77777777" w:rsidR="00D859B5" w:rsidRPr="008E6092" w:rsidRDefault="00D859B5" w:rsidP="008E6092">
            <w:pPr>
              <w:spacing w:after="0" w:line="276" w:lineRule="auto"/>
              <w:rPr>
                <w:bCs/>
                <w:sz w:val="24"/>
                <w:szCs w:val="16"/>
              </w:rPr>
            </w:pPr>
            <w:r w:rsidRPr="008E6092">
              <w:rPr>
                <w:rFonts w:ascii="Mangal" w:eastAsia="Mangal" w:hAnsi="Mangal" w:cs="Mangal"/>
                <w:bCs/>
                <w:sz w:val="24"/>
                <w:szCs w:val="16"/>
              </w:rPr>
              <w:t xml:space="preserve">पूंजी Capital </w:t>
            </w:r>
          </w:p>
          <w:p w14:paraId="46306A29" w14:textId="77777777" w:rsidR="00D859B5" w:rsidRPr="008E6092" w:rsidRDefault="00D859B5" w:rsidP="008E6092">
            <w:pPr>
              <w:spacing w:after="0" w:line="276" w:lineRule="auto"/>
              <w:rPr>
                <w:bCs/>
                <w:sz w:val="24"/>
                <w:szCs w:val="16"/>
              </w:rPr>
            </w:pPr>
            <w:r w:rsidRPr="008E6092">
              <w:rPr>
                <w:bCs/>
                <w:sz w:val="24"/>
                <w:szCs w:val="16"/>
              </w:rPr>
              <w:t xml:space="preserve">   A                  10,000</w:t>
            </w:r>
          </w:p>
          <w:p w14:paraId="4A658395" w14:textId="77777777" w:rsidR="00D859B5" w:rsidRPr="008E6092" w:rsidRDefault="00D859B5" w:rsidP="008E6092">
            <w:pPr>
              <w:spacing w:after="0" w:line="276" w:lineRule="auto"/>
              <w:rPr>
                <w:bCs/>
                <w:sz w:val="24"/>
                <w:szCs w:val="16"/>
              </w:rPr>
            </w:pPr>
            <w:r w:rsidRPr="008E6092">
              <w:rPr>
                <w:bCs/>
                <w:sz w:val="24"/>
                <w:szCs w:val="16"/>
              </w:rPr>
              <w:t xml:space="preserve">   B                  10,000</w:t>
            </w:r>
          </w:p>
          <w:p w14:paraId="3375B90E" w14:textId="77777777" w:rsidR="00D859B5" w:rsidRPr="008E6092" w:rsidRDefault="00D859B5" w:rsidP="008E6092">
            <w:pPr>
              <w:spacing w:after="0" w:line="276" w:lineRule="auto"/>
              <w:rPr>
                <w:bCs/>
                <w:sz w:val="24"/>
                <w:szCs w:val="16"/>
              </w:rPr>
            </w:pPr>
            <w:r w:rsidRPr="008E6092">
              <w:rPr>
                <w:bCs/>
                <w:sz w:val="24"/>
                <w:szCs w:val="16"/>
              </w:rPr>
              <w:t xml:space="preserve">  C                   10,000</w:t>
            </w:r>
          </w:p>
        </w:tc>
        <w:tc>
          <w:tcPr>
            <w:tcW w:w="1616" w:type="dxa"/>
            <w:tcBorders>
              <w:left w:val="single" w:sz="4" w:space="0" w:color="auto"/>
            </w:tcBorders>
          </w:tcPr>
          <w:p w14:paraId="46492454" w14:textId="77777777" w:rsidR="00D859B5" w:rsidRPr="008E6092" w:rsidRDefault="00D859B5" w:rsidP="008E6092">
            <w:pPr>
              <w:spacing w:after="0" w:line="276" w:lineRule="auto"/>
              <w:jc w:val="center"/>
              <w:rPr>
                <w:bCs/>
                <w:sz w:val="24"/>
                <w:szCs w:val="16"/>
              </w:rPr>
            </w:pPr>
            <w:r w:rsidRPr="008E6092">
              <w:rPr>
                <w:bCs/>
                <w:sz w:val="24"/>
                <w:szCs w:val="16"/>
              </w:rPr>
              <w:t>1,600</w:t>
            </w:r>
          </w:p>
          <w:p w14:paraId="7F0386F9" w14:textId="77777777" w:rsidR="00D859B5" w:rsidRPr="00732B10" w:rsidRDefault="00D859B5" w:rsidP="008E6092">
            <w:pPr>
              <w:spacing w:after="0" w:line="276" w:lineRule="auto"/>
              <w:jc w:val="center"/>
              <w:rPr>
                <w:bCs/>
                <w:sz w:val="10"/>
                <w:szCs w:val="2"/>
              </w:rPr>
            </w:pPr>
          </w:p>
          <w:p w14:paraId="455E0434" w14:textId="77777777" w:rsidR="00D859B5" w:rsidRPr="008E6092" w:rsidRDefault="00D859B5" w:rsidP="008E6092">
            <w:pPr>
              <w:spacing w:after="0" w:line="276" w:lineRule="auto"/>
              <w:jc w:val="center"/>
              <w:rPr>
                <w:bCs/>
                <w:sz w:val="24"/>
                <w:szCs w:val="16"/>
              </w:rPr>
            </w:pPr>
            <w:r w:rsidRPr="008E6092">
              <w:rPr>
                <w:bCs/>
                <w:sz w:val="24"/>
                <w:szCs w:val="16"/>
              </w:rPr>
              <w:t>6,000</w:t>
            </w:r>
          </w:p>
          <w:p w14:paraId="42D42192" w14:textId="77777777" w:rsidR="00D859B5" w:rsidRPr="008E6092" w:rsidRDefault="00D859B5" w:rsidP="008E6092">
            <w:pPr>
              <w:spacing w:after="0" w:line="276" w:lineRule="auto"/>
              <w:jc w:val="center"/>
              <w:rPr>
                <w:bCs/>
                <w:sz w:val="24"/>
                <w:szCs w:val="16"/>
              </w:rPr>
            </w:pPr>
          </w:p>
          <w:p w14:paraId="5F18C058" w14:textId="77777777" w:rsidR="00D859B5" w:rsidRPr="008E6092" w:rsidRDefault="00D859B5" w:rsidP="008E6092">
            <w:pPr>
              <w:spacing w:after="0" w:line="276" w:lineRule="auto"/>
              <w:jc w:val="center"/>
              <w:rPr>
                <w:bCs/>
                <w:sz w:val="24"/>
                <w:szCs w:val="16"/>
              </w:rPr>
            </w:pPr>
          </w:p>
          <w:p w14:paraId="5397D5CC" w14:textId="77777777" w:rsidR="00D859B5" w:rsidRPr="008E6092" w:rsidRDefault="00D859B5" w:rsidP="008E6092">
            <w:pPr>
              <w:spacing w:after="0" w:line="276" w:lineRule="auto"/>
              <w:jc w:val="center"/>
              <w:rPr>
                <w:bCs/>
                <w:sz w:val="24"/>
                <w:szCs w:val="16"/>
              </w:rPr>
            </w:pPr>
          </w:p>
          <w:p w14:paraId="02F1C72F" w14:textId="77777777" w:rsidR="00D859B5" w:rsidRPr="008E6092" w:rsidRDefault="00D859B5" w:rsidP="008E6092">
            <w:pPr>
              <w:spacing w:after="0" w:line="276" w:lineRule="auto"/>
              <w:jc w:val="center"/>
              <w:rPr>
                <w:bCs/>
                <w:sz w:val="24"/>
                <w:szCs w:val="16"/>
              </w:rPr>
            </w:pPr>
          </w:p>
          <w:p w14:paraId="271D0517" w14:textId="77777777" w:rsidR="00D859B5" w:rsidRPr="004D0904" w:rsidRDefault="00D859B5" w:rsidP="008E6092">
            <w:pPr>
              <w:spacing w:after="0" w:line="276" w:lineRule="auto"/>
              <w:jc w:val="center"/>
              <w:rPr>
                <w:bCs/>
                <w:sz w:val="16"/>
                <w:szCs w:val="8"/>
              </w:rPr>
            </w:pPr>
          </w:p>
          <w:p w14:paraId="362416F8" w14:textId="77777777" w:rsidR="00D859B5" w:rsidRPr="008E6092" w:rsidRDefault="00D859B5" w:rsidP="008E6092">
            <w:pPr>
              <w:spacing w:after="0" w:line="276" w:lineRule="auto"/>
              <w:jc w:val="center"/>
              <w:rPr>
                <w:bCs/>
                <w:sz w:val="24"/>
                <w:szCs w:val="16"/>
              </w:rPr>
            </w:pPr>
            <w:r w:rsidRPr="008E6092">
              <w:rPr>
                <w:bCs/>
                <w:sz w:val="24"/>
                <w:szCs w:val="16"/>
              </w:rPr>
              <w:t>30,000</w:t>
            </w:r>
          </w:p>
        </w:tc>
        <w:tc>
          <w:tcPr>
            <w:tcW w:w="3240" w:type="dxa"/>
          </w:tcPr>
          <w:p w14:paraId="2192029C" w14:textId="77777777" w:rsidR="00D859B5" w:rsidRPr="008E6092" w:rsidRDefault="00D859B5" w:rsidP="008E6092">
            <w:pPr>
              <w:spacing w:after="0" w:line="276" w:lineRule="auto"/>
              <w:rPr>
                <w:bCs/>
                <w:sz w:val="24"/>
                <w:szCs w:val="16"/>
              </w:rPr>
            </w:pPr>
            <w:r w:rsidRPr="008E6092">
              <w:rPr>
                <w:rFonts w:ascii="Mangal" w:eastAsia="Mangal" w:hAnsi="Mangal" w:cs="Mangal"/>
                <w:bCs/>
                <w:sz w:val="24"/>
                <w:szCs w:val="16"/>
              </w:rPr>
              <w:t xml:space="preserve">रोकड़ Cash </w:t>
            </w:r>
          </w:p>
          <w:p w14:paraId="797ADE54" w14:textId="77777777" w:rsidR="00D859B5" w:rsidRPr="008E6092" w:rsidRDefault="00D859B5" w:rsidP="008E6092">
            <w:pPr>
              <w:spacing w:after="0" w:line="276" w:lineRule="auto"/>
              <w:rPr>
                <w:bCs/>
                <w:sz w:val="24"/>
                <w:szCs w:val="16"/>
              </w:rPr>
            </w:pPr>
            <w:r w:rsidRPr="008E6092">
              <w:rPr>
                <w:rFonts w:ascii="Mangal" w:eastAsia="Mangal" w:hAnsi="Mangal" w:cs="Mangal"/>
                <w:bCs/>
                <w:sz w:val="24"/>
                <w:szCs w:val="16"/>
              </w:rPr>
              <w:t xml:space="preserve">बैंक में रोकड़ Cash at bank </w:t>
            </w:r>
          </w:p>
          <w:p w14:paraId="79B03D8A" w14:textId="77777777" w:rsidR="00D859B5" w:rsidRPr="008E6092" w:rsidRDefault="00D859B5" w:rsidP="008E6092">
            <w:pPr>
              <w:spacing w:after="0" w:line="276" w:lineRule="auto"/>
              <w:rPr>
                <w:bCs/>
                <w:sz w:val="24"/>
                <w:szCs w:val="16"/>
              </w:rPr>
            </w:pPr>
            <w:r w:rsidRPr="008E6092">
              <w:rPr>
                <w:rFonts w:ascii="Mangal" w:eastAsia="Mangal" w:hAnsi="Mangal" w:cs="Mangal"/>
                <w:bCs/>
                <w:sz w:val="24"/>
                <w:szCs w:val="16"/>
              </w:rPr>
              <w:t xml:space="preserve">देनदार Debtors </w:t>
            </w:r>
          </w:p>
          <w:p w14:paraId="7935CF3D" w14:textId="77777777" w:rsidR="00D859B5" w:rsidRPr="008E6092" w:rsidRDefault="00D859B5" w:rsidP="008E6092">
            <w:pPr>
              <w:spacing w:after="0" w:line="276" w:lineRule="auto"/>
              <w:rPr>
                <w:bCs/>
                <w:sz w:val="24"/>
                <w:szCs w:val="16"/>
              </w:rPr>
            </w:pPr>
            <w:r w:rsidRPr="008E6092">
              <w:rPr>
                <w:rFonts w:ascii="Mangal" w:eastAsia="Mangal" w:hAnsi="Mangal" w:cs="Mangal"/>
                <w:bCs/>
                <w:sz w:val="24"/>
                <w:szCs w:val="16"/>
              </w:rPr>
              <w:t xml:space="preserve">स्कंध Stock </w:t>
            </w:r>
          </w:p>
          <w:p w14:paraId="205C5DF5" w14:textId="77777777" w:rsidR="00D859B5" w:rsidRPr="008E6092" w:rsidRDefault="00D859B5" w:rsidP="008E6092">
            <w:pPr>
              <w:spacing w:after="0" w:line="276" w:lineRule="auto"/>
              <w:rPr>
                <w:bCs/>
                <w:sz w:val="24"/>
                <w:szCs w:val="16"/>
              </w:rPr>
            </w:pPr>
            <w:r w:rsidRPr="008E6092">
              <w:rPr>
                <w:rFonts w:ascii="Mangal" w:eastAsia="Mangal" w:hAnsi="Mangal" w:cs="Mangal"/>
                <w:bCs/>
                <w:sz w:val="24"/>
                <w:szCs w:val="16"/>
              </w:rPr>
              <w:t xml:space="preserve">मशीनरी Machinery </w:t>
            </w:r>
          </w:p>
          <w:p w14:paraId="128D5128" w14:textId="77777777" w:rsidR="00D859B5" w:rsidRPr="008E6092" w:rsidRDefault="00D859B5" w:rsidP="008E6092">
            <w:pPr>
              <w:spacing w:after="0" w:line="276" w:lineRule="auto"/>
              <w:rPr>
                <w:bCs/>
                <w:sz w:val="24"/>
                <w:szCs w:val="16"/>
              </w:rPr>
            </w:pPr>
            <w:r w:rsidRPr="008E6092">
              <w:rPr>
                <w:rFonts w:ascii="Mangal" w:eastAsia="Mangal" w:hAnsi="Mangal" w:cs="Mangal"/>
                <w:bCs/>
                <w:sz w:val="24"/>
                <w:szCs w:val="16"/>
              </w:rPr>
              <w:t xml:space="preserve">उपकरण Tools </w:t>
            </w:r>
          </w:p>
        </w:tc>
        <w:tc>
          <w:tcPr>
            <w:tcW w:w="1440" w:type="dxa"/>
            <w:tcBorders>
              <w:right w:val="nil"/>
            </w:tcBorders>
          </w:tcPr>
          <w:p w14:paraId="526F1424" w14:textId="77777777" w:rsidR="00D859B5" w:rsidRPr="008E6092" w:rsidRDefault="00D859B5" w:rsidP="008E6092">
            <w:pPr>
              <w:spacing w:after="0" w:line="276" w:lineRule="auto"/>
              <w:jc w:val="center"/>
              <w:rPr>
                <w:bCs/>
                <w:sz w:val="24"/>
                <w:szCs w:val="16"/>
              </w:rPr>
            </w:pPr>
            <w:r w:rsidRPr="008E6092">
              <w:rPr>
                <w:bCs/>
                <w:sz w:val="24"/>
                <w:szCs w:val="16"/>
              </w:rPr>
              <w:t>600</w:t>
            </w:r>
          </w:p>
          <w:p w14:paraId="0A649427" w14:textId="77777777" w:rsidR="00D859B5" w:rsidRPr="005C4A98" w:rsidRDefault="00D859B5" w:rsidP="008E6092">
            <w:pPr>
              <w:spacing w:after="0" w:line="276" w:lineRule="auto"/>
              <w:jc w:val="center"/>
              <w:rPr>
                <w:bCs/>
                <w:sz w:val="12"/>
                <w:szCs w:val="4"/>
              </w:rPr>
            </w:pPr>
          </w:p>
          <w:p w14:paraId="4F94654C" w14:textId="77777777" w:rsidR="00D859B5" w:rsidRPr="008E6092" w:rsidRDefault="00D859B5" w:rsidP="005C4A98">
            <w:pPr>
              <w:spacing w:after="0" w:line="360" w:lineRule="auto"/>
              <w:jc w:val="center"/>
              <w:rPr>
                <w:bCs/>
                <w:sz w:val="24"/>
                <w:szCs w:val="16"/>
              </w:rPr>
            </w:pPr>
            <w:r w:rsidRPr="008E6092">
              <w:rPr>
                <w:bCs/>
                <w:sz w:val="24"/>
                <w:szCs w:val="16"/>
              </w:rPr>
              <w:t>1000</w:t>
            </w:r>
          </w:p>
          <w:p w14:paraId="72AC70D3" w14:textId="77777777" w:rsidR="00D859B5" w:rsidRPr="008E6092" w:rsidRDefault="00D859B5" w:rsidP="005C4A98">
            <w:pPr>
              <w:spacing w:after="0" w:line="360" w:lineRule="auto"/>
              <w:jc w:val="center"/>
              <w:rPr>
                <w:bCs/>
                <w:sz w:val="24"/>
                <w:szCs w:val="16"/>
              </w:rPr>
            </w:pPr>
            <w:r w:rsidRPr="008E6092">
              <w:rPr>
                <w:bCs/>
                <w:sz w:val="24"/>
                <w:szCs w:val="16"/>
              </w:rPr>
              <w:t>9,000</w:t>
            </w:r>
          </w:p>
          <w:p w14:paraId="7F27D91E" w14:textId="77777777" w:rsidR="00D859B5" w:rsidRPr="008E6092" w:rsidRDefault="00D859B5" w:rsidP="005C4A98">
            <w:pPr>
              <w:spacing w:after="0" w:line="360" w:lineRule="auto"/>
              <w:jc w:val="center"/>
              <w:rPr>
                <w:bCs/>
                <w:sz w:val="24"/>
                <w:szCs w:val="16"/>
              </w:rPr>
            </w:pPr>
            <w:r w:rsidRPr="008E6092">
              <w:rPr>
                <w:bCs/>
                <w:sz w:val="24"/>
                <w:szCs w:val="16"/>
              </w:rPr>
              <w:t>7,000</w:t>
            </w:r>
          </w:p>
          <w:p w14:paraId="36C14497" w14:textId="77777777" w:rsidR="00D859B5" w:rsidRPr="008E6092" w:rsidRDefault="00D859B5" w:rsidP="005C4A98">
            <w:pPr>
              <w:spacing w:after="0" w:line="360" w:lineRule="auto"/>
              <w:jc w:val="center"/>
              <w:rPr>
                <w:bCs/>
                <w:sz w:val="24"/>
                <w:szCs w:val="16"/>
              </w:rPr>
            </w:pPr>
            <w:r w:rsidRPr="008E6092">
              <w:rPr>
                <w:bCs/>
                <w:sz w:val="24"/>
                <w:szCs w:val="16"/>
              </w:rPr>
              <w:t>6,000</w:t>
            </w:r>
          </w:p>
          <w:p w14:paraId="252D27EC" w14:textId="77777777" w:rsidR="00D859B5" w:rsidRPr="008E6092" w:rsidRDefault="00D859B5" w:rsidP="008E6092">
            <w:pPr>
              <w:spacing w:after="0" w:line="276" w:lineRule="auto"/>
              <w:jc w:val="center"/>
              <w:rPr>
                <w:bCs/>
                <w:sz w:val="24"/>
                <w:szCs w:val="16"/>
              </w:rPr>
            </w:pPr>
            <w:r w:rsidRPr="008E6092">
              <w:rPr>
                <w:bCs/>
                <w:sz w:val="24"/>
                <w:szCs w:val="16"/>
              </w:rPr>
              <w:t>14,000</w:t>
            </w:r>
          </w:p>
        </w:tc>
      </w:tr>
      <w:tr w:rsidR="00D859B5" w:rsidRPr="007E72F8" w14:paraId="2C82C8B4" w14:textId="77777777" w:rsidTr="00D27826">
        <w:trPr>
          <w:cantSplit/>
          <w:trHeight w:val="314"/>
          <w:tblHeader/>
        </w:trPr>
        <w:tc>
          <w:tcPr>
            <w:tcW w:w="2254" w:type="dxa"/>
            <w:tcBorders>
              <w:left w:val="nil"/>
              <w:right w:val="single" w:sz="4" w:space="0" w:color="auto"/>
            </w:tcBorders>
          </w:tcPr>
          <w:p w14:paraId="4132488B" w14:textId="77777777" w:rsidR="00D859B5" w:rsidRPr="008E6092" w:rsidRDefault="00D859B5" w:rsidP="008E6092">
            <w:pPr>
              <w:spacing w:after="0" w:line="276" w:lineRule="auto"/>
              <w:rPr>
                <w:bCs/>
                <w:sz w:val="24"/>
                <w:szCs w:val="16"/>
              </w:rPr>
            </w:pPr>
          </w:p>
        </w:tc>
        <w:tc>
          <w:tcPr>
            <w:tcW w:w="1616" w:type="dxa"/>
            <w:tcBorders>
              <w:left w:val="single" w:sz="4" w:space="0" w:color="auto"/>
            </w:tcBorders>
          </w:tcPr>
          <w:p w14:paraId="4115CF71" w14:textId="77777777" w:rsidR="00D859B5" w:rsidRPr="008E6092" w:rsidRDefault="00D859B5" w:rsidP="008E6092">
            <w:pPr>
              <w:spacing w:after="0" w:line="276" w:lineRule="auto"/>
              <w:jc w:val="center"/>
              <w:rPr>
                <w:bCs/>
                <w:sz w:val="24"/>
                <w:szCs w:val="16"/>
              </w:rPr>
            </w:pPr>
            <w:r w:rsidRPr="008E6092">
              <w:rPr>
                <w:bCs/>
                <w:sz w:val="24"/>
                <w:szCs w:val="16"/>
              </w:rPr>
              <w:t>37,600</w:t>
            </w:r>
          </w:p>
        </w:tc>
        <w:tc>
          <w:tcPr>
            <w:tcW w:w="3240" w:type="dxa"/>
          </w:tcPr>
          <w:p w14:paraId="7CC3FECF" w14:textId="77777777" w:rsidR="00D859B5" w:rsidRPr="008E6092" w:rsidRDefault="00D859B5" w:rsidP="008E6092">
            <w:pPr>
              <w:spacing w:after="0" w:line="276" w:lineRule="auto"/>
              <w:rPr>
                <w:bCs/>
                <w:sz w:val="24"/>
                <w:szCs w:val="16"/>
              </w:rPr>
            </w:pPr>
          </w:p>
        </w:tc>
        <w:tc>
          <w:tcPr>
            <w:tcW w:w="1440" w:type="dxa"/>
            <w:tcBorders>
              <w:right w:val="nil"/>
            </w:tcBorders>
          </w:tcPr>
          <w:p w14:paraId="06134676" w14:textId="77777777" w:rsidR="00D859B5" w:rsidRPr="008E6092" w:rsidRDefault="00D859B5" w:rsidP="008E6092">
            <w:pPr>
              <w:spacing w:after="0" w:line="276" w:lineRule="auto"/>
              <w:jc w:val="center"/>
              <w:rPr>
                <w:bCs/>
                <w:sz w:val="24"/>
                <w:szCs w:val="16"/>
              </w:rPr>
            </w:pPr>
            <w:r w:rsidRPr="008E6092">
              <w:rPr>
                <w:bCs/>
                <w:sz w:val="24"/>
                <w:szCs w:val="16"/>
              </w:rPr>
              <w:t>37,600</w:t>
            </w:r>
          </w:p>
        </w:tc>
      </w:tr>
    </w:tbl>
    <w:p w14:paraId="305A5ED5" w14:textId="77777777" w:rsidR="00D859B5" w:rsidRPr="00A339E8" w:rsidRDefault="00D859B5" w:rsidP="00A339E8">
      <w:pPr>
        <w:spacing w:after="0" w:line="276" w:lineRule="auto"/>
        <w:ind w:left="540"/>
        <w:rPr>
          <w:rFonts w:ascii="SakalBharati" w:eastAsia="Mangal" w:hAnsi="SakalBharati" w:cs="SakalBharati"/>
          <w:bCs/>
          <w:szCs w:val="24"/>
        </w:rPr>
      </w:pPr>
      <w:r w:rsidRPr="00A339E8">
        <w:rPr>
          <w:rFonts w:ascii="SakalBharati" w:eastAsia="Mangal" w:hAnsi="SakalBharati" w:cs="SakalBharati"/>
          <w:bCs/>
          <w:szCs w:val="24"/>
        </w:rPr>
        <w:t>उक्त तिथि पर 'स' व्यापार से अवकाश ग्रहण करता है। सम्पत्तियों के मूल्य निम्न प्रकार निश्चित करने हैं</w:t>
      </w:r>
      <w:r w:rsidRPr="00A339E8">
        <w:rPr>
          <w:rFonts w:ascii="SakalBharati" w:hAnsi="SakalBharati" w:cs="SakalBharati"/>
          <w:bCs/>
          <w:szCs w:val="24"/>
        </w:rPr>
        <w:t>-</w:t>
      </w:r>
    </w:p>
    <w:p w14:paraId="15F4E91F" w14:textId="77777777" w:rsidR="00D859B5" w:rsidRPr="00A339E8" w:rsidRDefault="00D859B5" w:rsidP="00A339E8">
      <w:pPr>
        <w:spacing w:after="0" w:line="276" w:lineRule="auto"/>
        <w:ind w:left="540"/>
        <w:rPr>
          <w:rFonts w:ascii="SakalBharati" w:eastAsia="Mangal" w:hAnsi="SakalBharati" w:cs="SakalBharati"/>
          <w:bCs/>
          <w:szCs w:val="24"/>
        </w:rPr>
      </w:pPr>
      <w:r w:rsidRPr="00A339E8">
        <w:rPr>
          <w:rFonts w:ascii="SakalBharati" w:hAnsi="SakalBharati" w:cs="SakalBharati"/>
          <w:bCs/>
          <w:szCs w:val="24"/>
        </w:rPr>
        <w:t xml:space="preserve">(i) 5% </w:t>
      </w:r>
      <w:r w:rsidRPr="00A339E8">
        <w:rPr>
          <w:rFonts w:ascii="SakalBharati" w:eastAsia="Mangal" w:hAnsi="SakalBharati" w:cs="SakalBharati"/>
          <w:bCs/>
          <w:szCs w:val="24"/>
        </w:rPr>
        <w:t>संदिग्ध ऋण आरक्षण करें।</w:t>
      </w:r>
    </w:p>
    <w:p w14:paraId="6FA018A2" w14:textId="77777777" w:rsidR="00D859B5" w:rsidRPr="00A339E8" w:rsidRDefault="00D859B5" w:rsidP="00A339E8">
      <w:pPr>
        <w:spacing w:after="0" w:line="276" w:lineRule="auto"/>
        <w:ind w:left="540"/>
        <w:rPr>
          <w:rFonts w:ascii="SakalBharati" w:eastAsia="Mangal" w:hAnsi="SakalBharati" w:cs="SakalBharati"/>
          <w:bCs/>
          <w:szCs w:val="24"/>
        </w:rPr>
      </w:pPr>
      <w:r w:rsidRPr="00A339E8">
        <w:rPr>
          <w:rFonts w:ascii="SakalBharati" w:hAnsi="SakalBharati" w:cs="SakalBharati"/>
          <w:bCs/>
          <w:szCs w:val="24"/>
        </w:rPr>
        <w:t xml:space="preserve">(ii) </w:t>
      </w:r>
      <w:r w:rsidRPr="00A339E8">
        <w:rPr>
          <w:rFonts w:ascii="SakalBharati" w:eastAsia="Mangal" w:hAnsi="SakalBharati" w:cs="SakalBharati"/>
          <w:bCs/>
          <w:szCs w:val="24"/>
        </w:rPr>
        <w:t>स्कन्ध पर 5% और मशीनरी पर 10% अवमूल्यन होना है।</w:t>
      </w:r>
    </w:p>
    <w:p w14:paraId="6BDDFEE7" w14:textId="77777777" w:rsidR="00D859B5" w:rsidRPr="00A339E8" w:rsidRDefault="00D859B5" w:rsidP="00A339E8">
      <w:pPr>
        <w:spacing w:after="0" w:line="276" w:lineRule="auto"/>
        <w:ind w:left="540"/>
        <w:jc w:val="both"/>
        <w:rPr>
          <w:rFonts w:ascii="SakalBharati" w:eastAsia="Mangal" w:hAnsi="SakalBharati" w:cs="SakalBharati"/>
          <w:bCs/>
          <w:szCs w:val="24"/>
        </w:rPr>
      </w:pPr>
      <w:r w:rsidRPr="00A339E8">
        <w:rPr>
          <w:rFonts w:ascii="SakalBharati" w:hAnsi="SakalBharati" w:cs="SakalBharati"/>
          <w:bCs/>
          <w:szCs w:val="24"/>
        </w:rPr>
        <w:t xml:space="preserve">(iii) </w:t>
      </w:r>
      <w:r w:rsidRPr="00A339E8">
        <w:rPr>
          <w:rFonts w:ascii="SakalBharati" w:eastAsia="Mangal" w:hAnsi="SakalBharati" w:cs="SakalBharati"/>
          <w:bCs/>
          <w:szCs w:val="24"/>
        </w:rPr>
        <w:t xml:space="preserve">भवन का स्वतंत्र मूल्यांकन </w:t>
      </w:r>
      <w:r w:rsidRPr="00A339E8">
        <w:rPr>
          <w:rFonts w:ascii="SakalBharati" w:eastAsia="Mangal" w:hAnsi="SakalBharati" w:cs="SakalBharati"/>
          <w:bCs/>
          <w:sz w:val="18"/>
          <w:szCs w:val="24"/>
        </w:rPr>
        <w:t>₹</w:t>
      </w:r>
      <w:r w:rsidRPr="00A339E8">
        <w:rPr>
          <w:rFonts w:ascii="SakalBharati" w:eastAsia="Mangal" w:hAnsi="SakalBharati" w:cs="SakalBharati"/>
          <w:bCs/>
          <w:szCs w:val="24"/>
        </w:rPr>
        <w:t xml:space="preserve"> 15,100 हुआ। उपर्युक्त विवरण से पुनर्मूल्यांकन खाता बनाइए।</w:t>
      </w:r>
    </w:p>
    <w:p w14:paraId="3E88CE17" w14:textId="77777777" w:rsidR="00D859B5" w:rsidRDefault="00D859B5" w:rsidP="008A7881">
      <w:pPr>
        <w:spacing w:after="0" w:line="360" w:lineRule="auto"/>
        <w:ind w:left="540"/>
        <w:jc w:val="both"/>
        <w:rPr>
          <w:rFonts w:ascii="Times New Roman" w:eastAsia="Mangal" w:hAnsi="Times New Roman"/>
          <w:bCs/>
          <w:sz w:val="24"/>
          <w:szCs w:val="24"/>
        </w:rPr>
      </w:pPr>
      <w:r w:rsidRPr="00FF7601">
        <w:rPr>
          <w:rFonts w:ascii="Times New Roman" w:eastAsia="Mangal" w:hAnsi="Times New Roman"/>
          <w:bCs/>
          <w:sz w:val="24"/>
          <w:szCs w:val="24"/>
        </w:rPr>
        <w:t>On this day C retired from the firm and the assets were revalued as under: (i) Create a provision @ 5% for bad debts.(ii) Depreciate stock by 5% and Machinery by 10%. (iii) The value of building was revalued at</w:t>
      </w:r>
      <w:r>
        <w:rPr>
          <w:rFonts w:ascii="Times New Roman" w:eastAsia="Mangal" w:hAnsi="Times New Roman"/>
          <w:bCs/>
          <w:sz w:val="24"/>
          <w:szCs w:val="24"/>
        </w:rPr>
        <w:t xml:space="preserve"> 15,100 by an independent value </w:t>
      </w:r>
      <w:r w:rsidRPr="00FF7601">
        <w:rPr>
          <w:rFonts w:ascii="Times New Roman" w:eastAsia="Mangal" w:hAnsi="Times New Roman"/>
          <w:bCs/>
          <w:sz w:val="24"/>
          <w:szCs w:val="24"/>
        </w:rPr>
        <w:t>.Prepare Revaluation account from the given information.</w:t>
      </w:r>
    </w:p>
    <w:p w14:paraId="5956ED15" w14:textId="77777777" w:rsidR="00707A5C" w:rsidRDefault="00707A5C" w:rsidP="00707A5C">
      <w:pPr>
        <w:spacing w:after="0" w:line="360" w:lineRule="auto"/>
        <w:ind w:right="-90"/>
        <w:jc w:val="both"/>
        <w:rPr>
          <w:rFonts w:ascii="Kokila" w:hAnsi="Kokila" w:cs="Kokila"/>
          <w:sz w:val="32"/>
          <w:szCs w:val="32"/>
        </w:rPr>
      </w:pPr>
      <w:r w:rsidRPr="00392F31">
        <w:rPr>
          <w:rFonts w:ascii="Kokila" w:hAnsi="Kokila" w:cs="Kokila"/>
          <w:sz w:val="32"/>
          <w:szCs w:val="32"/>
        </w:rPr>
        <w:t>-------------------------------------------------------------------------------------------------------------</w:t>
      </w:r>
    </w:p>
    <w:p w14:paraId="76D22594" w14:textId="77777777" w:rsidR="00707A5C" w:rsidRPr="00392F31" w:rsidRDefault="00707A5C" w:rsidP="00707A5C">
      <w:pPr>
        <w:spacing w:after="0" w:line="360" w:lineRule="auto"/>
        <w:ind w:right="-90"/>
        <w:jc w:val="both"/>
        <w:rPr>
          <w:rFonts w:ascii="Kokila" w:hAnsi="Kokila" w:cs="Kokila"/>
          <w:sz w:val="32"/>
          <w:szCs w:val="32"/>
        </w:rPr>
      </w:pPr>
      <w:r w:rsidRPr="00392F31">
        <w:rPr>
          <w:rFonts w:ascii="Kokila" w:hAnsi="Kokila" w:cs="Kokila"/>
          <w:sz w:val="32"/>
          <w:szCs w:val="32"/>
        </w:rPr>
        <w:t>-------------------------------------------------------------------------------------------------------------</w:t>
      </w:r>
    </w:p>
    <w:p w14:paraId="3884BE09" w14:textId="77777777" w:rsidR="00707A5C" w:rsidRDefault="00707A5C" w:rsidP="00707A5C">
      <w:pPr>
        <w:spacing w:after="0" w:line="360" w:lineRule="auto"/>
        <w:jc w:val="both"/>
        <w:rPr>
          <w:rFonts w:ascii="Kokila" w:hAnsi="Kokila" w:cs="Kokila"/>
          <w:sz w:val="32"/>
          <w:szCs w:val="32"/>
        </w:rPr>
      </w:pPr>
      <w:r w:rsidRPr="00392F31">
        <w:rPr>
          <w:rFonts w:ascii="Kokila" w:hAnsi="Kokila" w:cs="Kokila"/>
          <w:sz w:val="32"/>
          <w:szCs w:val="32"/>
        </w:rPr>
        <w:t>-------------------------------------------------------------------------------------------------------------</w:t>
      </w:r>
    </w:p>
    <w:p w14:paraId="577B295F" w14:textId="77777777" w:rsidR="00707A5C" w:rsidRDefault="00707A5C" w:rsidP="00707A5C">
      <w:pPr>
        <w:spacing w:after="0" w:line="360" w:lineRule="auto"/>
        <w:ind w:right="-90"/>
        <w:jc w:val="both"/>
        <w:rPr>
          <w:rFonts w:ascii="Kokila" w:hAnsi="Kokila" w:cs="Kokila"/>
          <w:sz w:val="32"/>
          <w:szCs w:val="32"/>
        </w:rPr>
      </w:pPr>
      <w:r w:rsidRPr="00392F31">
        <w:rPr>
          <w:rFonts w:ascii="Kokila" w:hAnsi="Kokila" w:cs="Kokila"/>
          <w:sz w:val="32"/>
          <w:szCs w:val="32"/>
        </w:rPr>
        <w:t>-------------------------------------------------------------------------------------------------------------</w:t>
      </w:r>
    </w:p>
    <w:p w14:paraId="73803674" w14:textId="2AEF1401" w:rsidR="001E4AE1" w:rsidRDefault="00707A5C" w:rsidP="00707A5C">
      <w:pPr>
        <w:spacing w:after="0" w:line="360" w:lineRule="auto"/>
        <w:jc w:val="both"/>
        <w:rPr>
          <w:rFonts w:ascii="Kokila" w:hAnsi="Kokila" w:cs="Kokila"/>
          <w:sz w:val="32"/>
          <w:szCs w:val="32"/>
        </w:rPr>
      </w:pPr>
      <w:r w:rsidRPr="00392F31">
        <w:rPr>
          <w:rFonts w:ascii="Kokila" w:hAnsi="Kokila" w:cs="Kokila"/>
          <w:sz w:val="32"/>
          <w:szCs w:val="32"/>
        </w:rPr>
        <w:t>-------------------------------------------------------------------------------------------------------------</w:t>
      </w:r>
    </w:p>
    <w:p w14:paraId="5E603614" w14:textId="77777777" w:rsidR="00707A5C" w:rsidRDefault="00707A5C" w:rsidP="00707A5C">
      <w:pPr>
        <w:spacing w:after="0" w:line="360" w:lineRule="auto"/>
        <w:ind w:right="-90"/>
        <w:jc w:val="both"/>
        <w:rPr>
          <w:rFonts w:ascii="Kokila" w:hAnsi="Kokila" w:cs="Kokila"/>
          <w:sz w:val="32"/>
          <w:szCs w:val="32"/>
        </w:rPr>
      </w:pPr>
      <w:r w:rsidRPr="00392F31">
        <w:rPr>
          <w:rFonts w:ascii="Kokila" w:hAnsi="Kokila" w:cs="Kokila"/>
          <w:sz w:val="32"/>
          <w:szCs w:val="32"/>
        </w:rPr>
        <w:t>-------------------------------------------------------------------------------------------------------------</w:t>
      </w:r>
    </w:p>
    <w:p w14:paraId="2C077DDA" w14:textId="77777777" w:rsidR="00707A5C" w:rsidRPr="00392F31" w:rsidRDefault="00707A5C" w:rsidP="00707A5C">
      <w:pPr>
        <w:spacing w:after="0" w:line="360" w:lineRule="auto"/>
        <w:ind w:right="-90"/>
        <w:jc w:val="both"/>
        <w:rPr>
          <w:rFonts w:ascii="Kokila" w:hAnsi="Kokila" w:cs="Kokila"/>
          <w:sz w:val="32"/>
          <w:szCs w:val="32"/>
        </w:rPr>
      </w:pPr>
      <w:r w:rsidRPr="00392F31">
        <w:rPr>
          <w:rFonts w:ascii="Kokila" w:hAnsi="Kokila" w:cs="Kokila"/>
          <w:sz w:val="32"/>
          <w:szCs w:val="32"/>
        </w:rPr>
        <w:t>-------------------------------------------------------------------------------------------------------------</w:t>
      </w:r>
    </w:p>
    <w:p w14:paraId="3673CCD8" w14:textId="77777777" w:rsidR="00707A5C" w:rsidRPr="00392F31" w:rsidRDefault="00707A5C" w:rsidP="00707A5C">
      <w:pPr>
        <w:spacing w:after="0" w:line="360" w:lineRule="auto"/>
        <w:jc w:val="both"/>
        <w:rPr>
          <w:rFonts w:ascii="Kokila" w:hAnsi="Kokila" w:cs="Kokila"/>
          <w:sz w:val="32"/>
          <w:szCs w:val="32"/>
        </w:rPr>
      </w:pPr>
      <w:r>
        <w:rPr>
          <w:rFonts w:ascii="Kokila" w:hAnsi="Kokila" w:cs="Kokila"/>
          <w:sz w:val="32"/>
          <w:szCs w:val="32"/>
        </w:rPr>
        <w:t>-------------------------------------------------------------------------------------------------------------</w:t>
      </w:r>
    </w:p>
    <w:p w14:paraId="13863A3C" w14:textId="77777777" w:rsidR="00707A5C" w:rsidRDefault="00707A5C" w:rsidP="00707A5C">
      <w:pPr>
        <w:spacing w:after="0" w:line="360" w:lineRule="auto"/>
        <w:jc w:val="both"/>
        <w:rPr>
          <w:rFonts w:ascii="Kokila" w:hAnsi="Kokila" w:cs="Kokila"/>
          <w:sz w:val="32"/>
          <w:szCs w:val="32"/>
        </w:rPr>
      </w:pPr>
      <w:r w:rsidRPr="00392F31">
        <w:rPr>
          <w:rFonts w:ascii="Kokila" w:hAnsi="Kokila" w:cs="Kokila"/>
          <w:sz w:val="32"/>
          <w:szCs w:val="32"/>
        </w:rPr>
        <w:t>-------------------------------------------------------------------------------------------------------------</w:t>
      </w:r>
    </w:p>
    <w:p w14:paraId="2900D03B" w14:textId="77777777" w:rsidR="00D859B5" w:rsidRPr="00A339E8" w:rsidRDefault="00D859B5">
      <w:pPr>
        <w:numPr>
          <w:ilvl w:val="0"/>
          <w:numId w:val="50"/>
        </w:numPr>
        <w:spacing w:after="0" w:line="276" w:lineRule="auto"/>
        <w:ind w:left="540" w:hanging="540"/>
        <w:jc w:val="both"/>
        <w:rPr>
          <w:rFonts w:ascii="SakalBharati" w:eastAsia="Mangal" w:hAnsi="SakalBharati" w:cs="SakalBharati"/>
          <w:bCs/>
          <w:sz w:val="24"/>
          <w:szCs w:val="24"/>
        </w:rPr>
      </w:pPr>
      <w:r w:rsidRPr="00A339E8">
        <w:rPr>
          <w:rFonts w:ascii="SakalBharati" w:eastAsia="Mangal" w:hAnsi="SakalBharati" w:cs="SakalBharati"/>
          <w:bCs/>
          <w:szCs w:val="24"/>
        </w:rPr>
        <w:lastRenderedPageBreak/>
        <w:t xml:space="preserve">जया, कीर्ति, एकता तथा श्वेता साझेदार हैं जो लाभ-हानि 2:1: 2:1 के अनुपात में बाँटती हैं। जया की सेवानिवृत्ति पर, फर्म की ख्याति का मूल्यांकन </w:t>
      </w:r>
      <w:r w:rsidRPr="00A339E8">
        <w:rPr>
          <w:rFonts w:ascii="SakalBharati" w:eastAsia="Mangal" w:hAnsi="SakalBharati" w:cs="SakalBharati"/>
          <w:bCs/>
          <w:sz w:val="18"/>
          <w:szCs w:val="24"/>
        </w:rPr>
        <w:t>₹</w:t>
      </w:r>
      <w:r w:rsidRPr="00A339E8">
        <w:rPr>
          <w:rFonts w:ascii="SakalBharati" w:eastAsia="Mangal" w:hAnsi="SakalBharati" w:cs="SakalBharati"/>
          <w:bCs/>
          <w:szCs w:val="24"/>
        </w:rPr>
        <w:t xml:space="preserve"> 36,000 किया गया। कीर्ति, एकता और श्वेता ने भविष्य में लाभों को समान रूप में बाँटने का निश्चय किया। ख्याति खाता खोले बिना ख्याति के व्यवहार के संबंध में आवश्यक प्रविष्टियाँ कीजिए।</w:t>
      </w:r>
    </w:p>
    <w:p w14:paraId="1F41367C" w14:textId="77777777" w:rsidR="00D859B5" w:rsidRDefault="00D859B5" w:rsidP="008A7881">
      <w:pPr>
        <w:spacing w:after="0" w:line="360" w:lineRule="auto"/>
        <w:ind w:left="450"/>
        <w:jc w:val="both"/>
        <w:rPr>
          <w:rFonts w:ascii="Times New Roman" w:eastAsia="Mangal" w:hAnsi="Times New Roman"/>
          <w:bCs/>
          <w:sz w:val="24"/>
          <w:szCs w:val="24"/>
        </w:rPr>
      </w:pPr>
      <w:r w:rsidRPr="00FF7601">
        <w:rPr>
          <w:rFonts w:ascii="Times New Roman" w:eastAsia="Mangal" w:hAnsi="Times New Roman"/>
          <w:bCs/>
          <w:sz w:val="24"/>
          <w:szCs w:val="24"/>
        </w:rPr>
        <w:t>Jaya, Kirti, Ekta and Shweta are partners in a firm sharing profits and losses in the ratio of 2: 1: 2:1 On Jaya’s retirement the goodwill of the firm is valued at ₹36,000. Kirti, Ekta and Shweta decided to share future profit equally. Record the necessary journal entries for the treatment of goodwill without opening “goodwill account”.</w:t>
      </w:r>
    </w:p>
    <w:p w14:paraId="2C669AC7" w14:textId="77777777" w:rsidR="00707A5C" w:rsidRDefault="00707A5C" w:rsidP="00707A5C">
      <w:pPr>
        <w:spacing w:after="0" w:line="360" w:lineRule="auto"/>
        <w:ind w:right="-90"/>
        <w:jc w:val="both"/>
        <w:rPr>
          <w:rFonts w:ascii="Kokila" w:hAnsi="Kokila" w:cs="Kokila"/>
          <w:sz w:val="32"/>
          <w:szCs w:val="32"/>
        </w:rPr>
      </w:pPr>
      <w:r w:rsidRPr="00392F31">
        <w:rPr>
          <w:rFonts w:ascii="Kokila" w:hAnsi="Kokila" w:cs="Kokila"/>
          <w:sz w:val="32"/>
          <w:szCs w:val="32"/>
        </w:rPr>
        <w:t>-------------------------------------------------------------------------------------------------------------</w:t>
      </w:r>
    </w:p>
    <w:p w14:paraId="774C7D4F" w14:textId="77777777" w:rsidR="00707A5C" w:rsidRPr="00392F31" w:rsidRDefault="00707A5C" w:rsidP="00707A5C">
      <w:pPr>
        <w:spacing w:after="0" w:line="360" w:lineRule="auto"/>
        <w:ind w:right="-90"/>
        <w:jc w:val="both"/>
        <w:rPr>
          <w:rFonts w:ascii="Kokila" w:hAnsi="Kokila" w:cs="Kokila"/>
          <w:sz w:val="32"/>
          <w:szCs w:val="32"/>
        </w:rPr>
      </w:pPr>
      <w:r w:rsidRPr="00392F31">
        <w:rPr>
          <w:rFonts w:ascii="Kokila" w:hAnsi="Kokila" w:cs="Kokila"/>
          <w:sz w:val="32"/>
          <w:szCs w:val="32"/>
        </w:rPr>
        <w:t>-------------------------------------------------------------------------------------------------------------</w:t>
      </w:r>
    </w:p>
    <w:p w14:paraId="4C7048AB" w14:textId="77777777" w:rsidR="00707A5C" w:rsidRPr="00392F31" w:rsidRDefault="00707A5C" w:rsidP="00707A5C">
      <w:pPr>
        <w:spacing w:after="0" w:line="360" w:lineRule="auto"/>
        <w:jc w:val="both"/>
        <w:rPr>
          <w:rFonts w:ascii="Kokila" w:hAnsi="Kokila" w:cs="Kokila"/>
          <w:sz w:val="32"/>
          <w:szCs w:val="32"/>
        </w:rPr>
      </w:pPr>
      <w:r>
        <w:rPr>
          <w:rFonts w:ascii="Kokila" w:hAnsi="Kokila" w:cs="Kokila"/>
          <w:sz w:val="32"/>
          <w:szCs w:val="32"/>
        </w:rPr>
        <w:t>-------------------------------------------------------------------------------------------------------------</w:t>
      </w:r>
    </w:p>
    <w:p w14:paraId="0AA0A376" w14:textId="77777777" w:rsidR="00707A5C" w:rsidRDefault="00707A5C" w:rsidP="00707A5C">
      <w:pPr>
        <w:spacing w:after="0" w:line="360" w:lineRule="auto"/>
        <w:jc w:val="both"/>
        <w:rPr>
          <w:rFonts w:ascii="Kokila" w:hAnsi="Kokila" w:cs="Kokila"/>
          <w:sz w:val="32"/>
          <w:szCs w:val="32"/>
        </w:rPr>
      </w:pPr>
      <w:r w:rsidRPr="00392F31">
        <w:rPr>
          <w:rFonts w:ascii="Kokila" w:hAnsi="Kokila" w:cs="Kokila"/>
          <w:sz w:val="32"/>
          <w:szCs w:val="32"/>
        </w:rPr>
        <w:t>-------------------------------------------------------------------------------------------------------------</w:t>
      </w:r>
    </w:p>
    <w:p w14:paraId="4FABA974" w14:textId="77777777" w:rsidR="00707A5C" w:rsidRDefault="00707A5C" w:rsidP="00707A5C">
      <w:pPr>
        <w:spacing w:after="0" w:line="360" w:lineRule="auto"/>
        <w:ind w:right="-90"/>
        <w:jc w:val="both"/>
        <w:rPr>
          <w:rFonts w:ascii="Kokila" w:hAnsi="Kokila" w:cs="Kokila"/>
          <w:sz w:val="32"/>
          <w:szCs w:val="32"/>
        </w:rPr>
      </w:pPr>
      <w:r w:rsidRPr="00392F31">
        <w:rPr>
          <w:rFonts w:ascii="Kokila" w:hAnsi="Kokila" w:cs="Kokila"/>
          <w:sz w:val="32"/>
          <w:szCs w:val="32"/>
        </w:rPr>
        <w:t>-------------------------------------------------------------------------------------------------------------</w:t>
      </w:r>
    </w:p>
    <w:p w14:paraId="487E3290" w14:textId="07909AD7" w:rsidR="00707A5C" w:rsidRDefault="00707A5C" w:rsidP="00707A5C">
      <w:pPr>
        <w:spacing w:after="0" w:line="360" w:lineRule="auto"/>
        <w:jc w:val="both"/>
        <w:rPr>
          <w:rFonts w:ascii="Times New Roman" w:eastAsia="Mangal" w:hAnsi="Times New Roman"/>
          <w:bCs/>
          <w:sz w:val="24"/>
          <w:szCs w:val="24"/>
        </w:rPr>
      </w:pPr>
      <w:r w:rsidRPr="00392F31">
        <w:rPr>
          <w:rFonts w:ascii="Kokila" w:hAnsi="Kokila" w:cs="Kokila"/>
          <w:sz w:val="32"/>
          <w:szCs w:val="32"/>
        </w:rPr>
        <w:t>-------------------------------------------------------------------------------------------------------------</w:t>
      </w:r>
    </w:p>
    <w:p w14:paraId="16DFEA95" w14:textId="437BC24B" w:rsidR="00D859B5" w:rsidRPr="00783BC7" w:rsidRDefault="00D859B5">
      <w:pPr>
        <w:numPr>
          <w:ilvl w:val="0"/>
          <w:numId w:val="50"/>
        </w:numPr>
        <w:spacing w:after="0" w:line="360" w:lineRule="auto"/>
        <w:ind w:left="360"/>
        <w:jc w:val="both"/>
        <w:rPr>
          <w:bCs/>
          <w:szCs w:val="24"/>
        </w:rPr>
      </w:pPr>
      <w:r w:rsidRPr="00783BC7">
        <w:rPr>
          <w:bCs/>
          <w:szCs w:val="24"/>
        </w:rPr>
        <w:t xml:space="preserve">A, B </w:t>
      </w:r>
      <w:r w:rsidRPr="00783BC7">
        <w:rPr>
          <w:rFonts w:ascii="Kruti Dev 010" w:eastAsia="Mangal" w:hAnsi="Kruti Dev 010" w:cs="Mangal"/>
          <w:bCs/>
          <w:sz w:val="28"/>
          <w:szCs w:val="24"/>
        </w:rPr>
        <w:t>,oa</w:t>
      </w:r>
      <w:r w:rsidRPr="00783BC7">
        <w:rPr>
          <w:bCs/>
          <w:szCs w:val="24"/>
        </w:rPr>
        <w:t xml:space="preserve"> C </w:t>
      </w:r>
      <w:r w:rsidRPr="00783BC7">
        <w:rPr>
          <w:rFonts w:ascii="Kruti Dev 010" w:eastAsia="Mangal" w:hAnsi="Kruti Dev 010" w:cs="Mangal"/>
          <w:bCs/>
          <w:sz w:val="28"/>
          <w:szCs w:val="24"/>
        </w:rPr>
        <w:t xml:space="preserve">,d QeZ eas dze'k% 3%2%1 ds vuqikr esa lk&gt;snkj gSA </w:t>
      </w:r>
      <w:r w:rsidRPr="00783BC7">
        <w:rPr>
          <w:bCs/>
          <w:szCs w:val="24"/>
        </w:rPr>
        <w:t>B</w:t>
      </w:r>
      <w:r w:rsidRPr="00783BC7">
        <w:rPr>
          <w:rFonts w:ascii="Kruti Dev 010" w:eastAsia="Mangal" w:hAnsi="Kruti Dev 010" w:cs="Mangal"/>
          <w:bCs/>
          <w:sz w:val="28"/>
          <w:szCs w:val="24"/>
        </w:rPr>
        <w:t xml:space="preserve"> QeZ ls vodk'k xzg.k djrk gSA lkjs lek;kstu djus ds ckn </w:t>
      </w:r>
      <w:r w:rsidRPr="00783BC7">
        <w:rPr>
          <w:bCs/>
          <w:szCs w:val="24"/>
        </w:rPr>
        <w:t>A</w:t>
      </w:r>
      <w:r w:rsidRPr="00783BC7">
        <w:rPr>
          <w:rFonts w:ascii="Kruti Dev 010" w:eastAsia="Mangal" w:hAnsi="Kruti Dev 010" w:cs="Mangal"/>
          <w:bCs/>
          <w:sz w:val="28"/>
          <w:szCs w:val="24"/>
        </w:rPr>
        <w:t xml:space="preserve"> rFkk </w:t>
      </w:r>
      <w:r w:rsidRPr="00783BC7">
        <w:rPr>
          <w:bCs/>
          <w:szCs w:val="24"/>
        </w:rPr>
        <w:t>C</w:t>
      </w:r>
      <w:r w:rsidRPr="00783BC7">
        <w:rPr>
          <w:rFonts w:ascii="Kruti Dev 010" w:eastAsia="Mangal" w:hAnsi="Kruti Dev 010" w:cs="Mangal"/>
          <w:bCs/>
          <w:sz w:val="28"/>
          <w:szCs w:val="24"/>
        </w:rPr>
        <w:t xml:space="preserve"> ds iWawth [kkrksa ds tek 'ks"k </w:t>
      </w:r>
      <w:r w:rsidRPr="00CC4223">
        <w:rPr>
          <w:rFonts w:ascii="Times New Roman" w:eastAsia="BatangChe" w:hAnsi="Times New Roman"/>
          <w:bCs/>
          <w:sz w:val="24"/>
          <w:szCs w:val="24"/>
        </w:rPr>
        <w:t>₹</w:t>
      </w:r>
      <w:r w:rsidRPr="00783BC7">
        <w:rPr>
          <w:rFonts w:ascii="Kruti Dev 010" w:eastAsia="Mangal" w:hAnsi="Kruti Dev 010" w:cs="Mangal"/>
          <w:bCs/>
          <w:sz w:val="28"/>
          <w:szCs w:val="24"/>
        </w:rPr>
        <w:t xml:space="preserve">3]20]000 rFkk </w:t>
      </w:r>
      <w:r w:rsidRPr="00CC4223">
        <w:rPr>
          <w:rFonts w:ascii="Times New Roman" w:eastAsia="BatangChe" w:hAnsi="Times New Roman"/>
          <w:bCs/>
          <w:sz w:val="24"/>
          <w:szCs w:val="24"/>
        </w:rPr>
        <w:t>₹</w:t>
      </w:r>
      <w:r w:rsidRPr="00783BC7">
        <w:rPr>
          <w:rFonts w:ascii="Kruti Dev 010" w:eastAsia="Mangal" w:hAnsi="Kruti Dev 010" w:cs="Mangal"/>
          <w:bCs/>
          <w:sz w:val="28"/>
          <w:szCs w:val="24"/>
        </w:rPr>
        <w:t xml:space="preserve">1]60]000 FksA ;g fu.kZ; fd;k x;k fd </w:t>
      </w:r>
      <w:r w:rsidRPr="00783BC7">
        <w:rPr>
          <w:bCs/>
          <w:szCs w:val="24"/>
        </w:rPr>
        <w:t>A</w:t>
      </w:r>
      <w:r w:rsidRPr="00783BC7">
        <w:rPr>
          <w:rFonts w:ascii="Kruti Dev 010" w:eastAsia="Mangal" w:hAnsi="Kruti Dev 010" w:cs="Mangal"/>
          <w:bCs/>
          <w:sz w:val="28"/>
          <w:szCs w:val="24"/>
        </w:rPr>
        <w:t xml:space="preserve"> rFkk </w:t>
      </w:r>
      <w:r w:rsidRPr="00783BC7">
        <w:rPr>
          <w:bCs/>
          <w:szCs w:val="24"/>
        </w:rPr>
        <w:t>C</w:t>
      </w:r>
      <w:r w:rsidR="009B3054">
        <w:rPr>
          <w:bCs/>
          <w:szCs w:val="24"/>
        </w:rPr>
        <w:t xml:space="preserve"> </w:t>
      </w:r>
      <w:r w:rsidR="00FC353C">
        <w:rPr>
          <w:rFonts w:ascii="Kruti Dev 010" w:eastAsia="Mangal" w:hAnsi="Kruti Dev 010" w:cs="Mangal"/>
          <w:bCs/>
          <w:sz w:val="28"/>
          <w:szCs w:val="24"/>
        </w:rPr>
        <w:t xml:space="preserve">ds </w:t>
      </w:r>
      <w:r w:rsidR="00B56F32">
        <w:rPr>
          <w:rFonts w:ascii="Kruti Dev 010" w:eastAsia="Mangal" w:hAnsi="Kruti Dev 010" w:cs="Mangal"/>
          <w:bCs/>
          <w:sz w:val="28"/>
          <w:szCs w:val="24"/>
        </w:rPr>
        <w:t>iwath</w:t>
      </w:r>
      <w:r w:rsidR="00FC353C">
        <w:rPr>
          <w:rFonts w:ascii="Kruti Dev 010" w:eastAsia="Mangal" w:hAnsi="Kruti Dev 010" w:cs="Mangal"/>
          <w:bCs/>
          <w:sz w:val="28"/>
          <w:szCs w:val="24"/>
        </w:rPr>
        <w:t xml:space="preserve"> dks</w:t>
      </w:r>
      <w:r w:rsidRPr="00783BC7">
        <w:rPr>
          <w:rFonts w:ascii="Kruti Dev 010" w:eastAsia="Mangal" w:hAnsi="Kruti Dev 010" w:cs="Mangal"/>
          <w:bCs/>
          <w:sz w:val="28"/>
          <w:szCs w:val="24"/>
        </w:rPr>
        <w:t xml:space="preserve"> u;s ykHk&amp;foHkktu vuqikr esa lek;ksftr dh tk;sA ubZ iwWath Kkr dhft, rFkk vko';d tuZy izfof"V;kW dhft,A</w:t>
      </w:r>
    </w:p>
    <w:p w14:paraId="273714C5" w14:textId="08B0E97A" w:rsidR="00D859B5" w:rsidRDefault="00D859B5" w:rsidP="008A7881">
      <w:pPr>
        <w:spacing w:after="0" w:line="360" w:lineRule="auto"/>
        <w:ind w:left="360"/>
        <w:jc w:val="both"/>
        <w:rPr>
          <w:rFonts w:ascii="Times New Roman" w:eastAsia="Mangal" w:hAnsi="Times New Roman"/>
          <w:bCs/>
          <w:sz w:val="24"/>
          <w:szCs w:val="24"/>
        </w:rPr>
      </w:pPr>
      <w:r w:rsidRPr="00FF7601">
        <w:rPr>
          <w:rFonts w:ascii="Times New Roman" w:eastAsia="Mangal" w:hAnsi="Times New Roman"/>
          <w:bCs/>
          <w:sz w:val="24"/>
          <w:szCs w:val="24"/>
        </w:rPr>
        <w:t xml:space="preserve">A, B and C are partners in the ratio of 3:2:1 respectively B retires from the firm </w:t>
      </w:r>
      <w:r w:rsidR="00FC353C">
        <w:rPr>
          <w:rFonts w:ascii="Times New Roman" w:eastAsia="Mangal" w:hAnsi="Times New Roman"/>
          <w:bCs/>
          <w:sz w:val="24"/>
          <w:szCs w:val="24"/>
        </w:rPr>
        <w:t>A</w:t>
      </w:r>
      <w:r w:rsidRPr="00FF7601">
        <w:rPr>
          <w:rFonts w:ascii="Times New Roman" w:eastAsia="Mangal" w:hAnsi="Times New Roman"/>
          <w:bCs/>
          <w:sz w:val="24"/>
          <w:szCs w:val="24"/>
        </w:rPr>
        <w:t xml:space="preserve">fter making all the adjustments the final balance of capital account of A and C are </w:t>
      </w:r>
      <w:r w:rsidRPr="00CC4223">
        <w:rPr>
          <w:rFonts w:ascii="Times New Roman" w:eastAsia="BatangChe" w:hAnsi="Times New Roman"/>
          <w:bCs/>
          <w:sz w:val="24"/>
          <w:szCs w:val="24"/>
        </w:rPr>
        <w:t>₹</w:t>
      </w:r>
      <w:r w:rsidRPr="00FF7601">
        <w:rPr>
          <w:rFonts w:ascii="Times New Roman" w:eastAsia="Mangal" w:hAnsi="Times New Roman"/>
          <w:bCs/>
          <w:sz w:val="24"/>
          <w:szCs w:val="24"/>
        </w:rPr>
        <w:t xml:space="preserve">3,20,000 and </w:t>
      </w:r>
      <w:r w:rsidRPr="00CC4223">
        <w:rPr>
          <w:rFonts w:ascii="Times New Roman" w:eastAsia="BatangChe" w:hAnsi="Times New Roman"/>
          <w:bCs/>
          <w:sz w:val="24"/>
          <w:szCs w:val="24"/>
        </w:rPr>
        <w:t>₹</w:t>
      </w:r>
      <w:r w:rsidRPr="00FF7601">
        <w:rPr>
          <w:rFonts w:ascii="Times New Roman" w:eastAsia="Mangal" w:hAnsi="Times New Roman"/>
          <w:bCs/>
          <w:sz w:val="24"/>
          <w:szCs w:val="24"/>
        </w:rPr>
        <w:t>1</w:t>
      </w:r>
      <w:r>
        <w:rPr>
          <w:rFonts w:ascii="Times New Roman" w:eastAsia="Mangal" w:hAnsi="Times New Roman"/>
          <w:bCs/>
          <w:sz w:val="24"/>
          <w:szCs w:val="24"/>
        </w:rPr>
        <w:t>,</w:t>
      </w:r>
      <w:r w:rsidRPr="00FF7601">
        <w:rPr>
          <w:rFonts w:ascii="Times New Roman" w:eastAsia="Mangal" w:hAnsi="Times New Roman"/>
          <w:bCs/>
          <w:sz w:val="24"/>
          <w:szCs w:val="24"/>
        </w:rPr>
        <w:t>60</w:t>
      </w:r>
      <w:r>
        <w:rPr>
          <w:rFonts w:ascii="Times New Roman" w:eastAsia="Mangal" w:hAnsi="Times New Roman"/>
          <w:bCs/>
          <w:sz w:val="24"/>
          <w:szCs w:val="24"/>
        </w:rPr>
        <w:t>,</w:t>
      </w:r>
      <w:r w:rsidRPr="00FF7601">
        <w:rPr>
          <w:rFonts w:ascii="Times New Roman" w:eastAsia="Mangal" w:hAnsi="Times New Roman"/>
          <w:bCs/>
          <w:sz w:val="24"/>
          <w:szCs w:val="24"/>
        </w:rPr>
        <w:t>000 respectively. They decide to adjust their capital according to their profit sharing ratio. Find out the new capital and pass necessary journal entries.</w:t>
      </w:r>
    </w:p>
    <w:p w14:paraId="57BF40B4" w14:textId="77777777" w:rsidR="00707A5C" w:rsidRDefault="00707A5C" w:rsidP="00707A5C">
      <w:pPr>
        <w:spacing w:after="0" w:line="360" w:lineRule="auto"/>
        <w:ind w:right="-90"/>
        <w:jc w:val="both"/>
        <w:rPr>
          <w:rFonts w:ascii="Kokila" w:hAnsi="Kokila" w:cs="Kokila"/>
          <w:sz w:val="32"/>
          <w:szCs w:val="32"/>
        </w:rPr>
      </w:pPr>
      <w:r w:rsidRPr="00392F31">
        <w:rPr>
          <w:rFonts w:ascii="Kokila" w:hAnsi="Kokila" w:cs="Kokila"/>
          <w:sz w:val="32"/>
          <w:szCs w:val="32"/>
        </w:rPr>
        <w:t>-------------------------------------------------------------------------------------------------------------</w:t>
      </w:r>
    </w:p>
    <w:p w14:paraId="5F221EFE" w14:textId="77777777" w:rsidR="00707A5C" w:rsidRPr="00392F31" w:rsidRDefault="00707A5C" w:rsidP="00707A5C">
      <w:pPr>
        <w:spacing w:after="0" w:line="360" w:lineRule="auto"/>
        <w:ind w:right="-90"/>
        <w:jc w:val="both"/>
        <w:rPr>
          <w:rFonts w:ascii="Kokila" w:hAnsi="Kokila" w:cs="Kokila"/>
          <w:sz w:val="32"/>
          <w:szCs w:val="32"/>
        </w:rPr>
      </w:pPr>
      <w:r w:rsidRPr="00392F31">
        <w:rPr>
          <w:rFonts w:ascii="Kokila" w:hAnsi="Kokila" w:cs="Kokila"/>
          <w:sz w:val="32"/>
          <w:szCs w:val="32"/>
        </w:rPr>
        <w:t>-------------------------------------------------------------------------------------------------------------</w:t>
      </w:r>
    </w:p>
    <w:p w14:paraId="3B0BDBCD" w14:textId="77777777" w:rsidR="00707A5C" w:rsidRPr="00392F31" w:rsidRDefault="00707A5C" w:rsidP="00707A5C">
      <w:pPr>
        <w:spacing w:after="0" w:line="360" w:lineRule="auto"/>
        <w:jc w:val="both"/>
        <w:rPr>
          <w:rFonts w:ascii="Kokila" w:hAnsi="Kokila" w:cs="Kokila"/>
          <w:sz w:val="32"/>
          <w:szCs w:val="32"/>
        </w:rPr>
      </w:pPr>
      <w:r>
        <w:rPr>
          <w:rFonts w:ascii="Kokila" w:hAnsi="Kokila" w:cs="Kokila"/>
          <w:sz w:val="32"/>
          <w:szCs w:val="32"/>
        </w:rPr>
        <w:t>-------------------------------------------------------------------------------------------------------------</w:t>
      </w:r>
    </w:p>
    <w:p w14:paraId="50FC2608" w14:textId="77777777" w:rsidR="00707A5C" w:rsidRDefault="00707A5C" w:rsidP="00707A5C">
      <w:pPr>
        <w:spacing w:after="0" w:line="360" w:lineRule="auto"/>
        <w:jc w:val="both"/>
        <w:rPr>
          <w:rFonts w:ascii="Kokila" w:hAnsi="Kokila" w:cs="Kokila"/>
          <w:sz w:val="32"/>
          <w:szCs w:val="32"/>
        </w:rPr>
      </w:pPr>
      <w:r w:rsidRPr="00392F31">
        <w:rPr>
          <w:rFonts w:ascii="Kokila" w:hAnsi="Kokila" w:cs="Kokila"/>
          <w:sz w:val="32"/>
          <w:szCs w:val="32"/>
        </w:rPr>
        <w:t>-------------------------------------------------------------------------------------------------------------</w:t>
      </w:r>
    </w:p>
    <w:p w14:paraId="744BE395" w14:textId="77777777" w:rsidR="00707A5C" w:rsidRDefault="00707A5C" w:rsidP="00707A5C">
      <w:pPr>
        <w:spacing w:after="0" w:line="360" w:lineRule="auto"/>
        <w:ind w:right="-90"/>
        <w:jc w:val="both"/>
        <w:rPr>
          <w:rFonts w:ascii="Kokila" w:hAnsi="Kokila" w:cs="Kokila"/>
          <w:sz w:val="32"/>
          <w:szCs w:val="32"/>
        </w:rPr>
      </w:pPr>
      <w:r w:rsidRPr="00392F31">
        <w:rPr>
          <w:rFonts w:ascii="Kokila" w:hAnsi="Kokila" w:cs="Kokila"/>
          <w:sz w:val="32"/>
          <w:szCs w:val="32"/>
        </w:rPr>
        <w:t>-------------------------------------------------------------------------------------------------------------</w:t>
      </w:r>
    </w:p>
    <w:p w14:paraId="7470D10F" w14:textId="77777777" w:rsidR="000F366A" w:rsidRDefault="000F366A" w:rsidP="000F366A">
      <w:pPr>
        <w:spacing w:after="0" w:line="360" w:lineRule="auto"/>
        <w:ind w:right="-90"/>
        <w:jc w:val="both"/>
        <w:rPr>
          <w:rFonts w:ascii="Kokila" w:hAnsi="Kokila" w:cs="Kokila"/>
          <w:sz w:val="32"/>
          <w:szCs w:val="32"/>
        </w:rPr>
      </w:pPr>
      <w:r w:rsidRPr="00392F31">
        <w:rPr>
          <w:rFonts w:ascii="Kokila" w:hAnsi="Kokila" w:cs="Kokila"/>
          <w:sz w:val="32"/>
          <w:szCs w:val="32"/>
        </w:rPr>
        <w:t>-------------------------------------------------------------------------------------------------------------</w:t>
      </w:r>
    </w:p>
    <w:p w14:paraId="07249DB7" w14:textId="77777777" w:rsidR="00D859B5" w:rsidRPr="00783BC7" w:rsidRDefault="00D859B5">
      <w:pPr>
        <w:numPr>
          <w:ilvl w:val="0"/>
          <w:numId w:val="50"/>
        </w:numPr>
        <w:spacing w:after="0" w:line="360" w:lineRule="auto"/>
        <w:ind w:left="360"/>
        <w:jc w:val="both"/>
        <w:rPr>
          <w:rFonts w:ascii="Mangal" w:hAnsi="Mangal" w:cs="Mangal"/>
          <w:bCs/>
          <w:szCs w:val="24"/>
        </w:rPr>
      </w:pPr>
      <w:r w:rsidRPr="00783BC7">
        <w:rPr>
          <w:rFonts w:ascii="Kruti Dev 010" w:eastAsia="Mangal" w:hAnsi="Kruti Dev 010" w:cs="Mangal"/>
          <w:bCs/>
          <w:sz w:val="28"/>
          <w:szCs w:val="24"/>
        </w:rPr>
        <w:lastRenderedPageBreak/>
        <w:t>v] c ,oa l 5%3%2 ds vuqikr esa ykHk gkfu dk foHkktu djrs gSaA 1 vizSy 2021 dks mudk fpV~Bk bl izdkj gS %&amp;</w:t>
      </w:r>
    </w:p>
    <w:p w14:paraId="22C32849" w14:textId="79017BC5" w:rsidR="00D859B5" w:rsidRDefault="00D859B5" w:rsidP="008A7881">
      <w:pPr>
        <w:spacing w:after="0" w:line="360" w:lineRule="auto"/>
        <w:ind w:left="360"/>
        <w:jc w:val="both"/>
        <w:rPr>
          <w:rFonts w:ascii="Times New Roman" w:eastAsia="Mangal" w:hAnsi="Times New Roman"/>
          <w:bCs/>
          <w:sz w:val="24"/>
          <w:szCs w:val="24"/>
        </w:rPr>
      </w:pPr>
      <w:r w:rsidRPr="00FF7601">
        <w:rPr>
          <w:rFonts w:ascii="Times New Roman" w:eastAsia="Mangal" w:hAnsi="Times New Roman"/>
          <w:bCs/>
          <w:sz w:val="24"/>
          <w:szCs w:val="24"/>
        </w:rPr>
        <w:t>A,</w:t>
      </w:r>
      <w:r>
        <w:rPr>
          <w:rFonts w:ascii="Times New Roman" w:eastAsia="Mangal" w:hAnsi="Times New Roman"/>
          <w:bCs/>
          <w:sz w:val="24"/>
          <w:szCs w:val="24"/>
        </w:rPr>
        <w:t xml:space="preserve"> </w:t>
      </w:r>
      <w:r w:rsidRPr="00FF7601">
        <w:rPr>
          <w:rFonts w:ascii="Times New Roman" w:eastAsia="Mangal" w:hAnsi="Times New Roman"/>
          <w:bCs/>
          <w:sz w:val="24"/>
          <w:szCs w:val="24"/>
        </w:rPr>
        <w:t>B and C were partners sharing profits</w:t>
      </w:r>
      <w:r w:rsidR="00FC353C">
        <w:rPr>
          <w:rFonts w:ascii="Times New Roman" w:eastAsia="Mangal" w:hAnsi="Times New Roman"/>
          <w:bCs/>
          <w:sz w:val="24"/>
          <w:szCs w:val="24"/>
        </w:rPr>
        <w:t xml:space="preserve"> and loss</w:t>
      </w:r>
      <w:r w:rsidRPr="00FF7601">
        <w:rPr>
          <w:rFonts w:ascii="Times New Roman" w:eastAsia="Mangal" w:hAnsi="Times New Roman"/>
          <w:bCs/>
          <w:sz w:val="24"/>
          <w:szCs w:val="24"/>
        </w:rPr>
        <w:t xml:space="preserve"> in the ratio 5:3:2. Their balance sheet as on 1st April 2021 was as follows:-</w:t>
      </w:r>
    </w:p>
    <w:p w14:paraId="1C3C9E90" w14:textId="77777777" w:rsidR="00D859B5" w:rsidRPr="003B4E5D" w:rsidRDefault="00D859B5" w:rsidP="008A7881">
      <w:pPr>
        <w:pStyle w:val="ListParagraph"/>
        <w:spacing w:after="0" w:line="360" w:lineRule="auto"/>
        <w:ind w:left="810"/>
        <w:jc w:val="center"/>
        <w:rPr>
          <w:rFonts w:ascii="Times New Roman" w:hAnsi="Times New Roman"/>
          <w:b/>
          <w:bCs/>
          <w:sz w:val="28"/>
        </w:rPr>
      </w:pPr>
      <w:r>
        <w:rPr>
          <w:rFonts w:ascii="Kruti Dev 010" w:hAnsi="Kruti Dev 010"/>
          <w:b/>
          <w:bCs/>
          <w:sz w:val="32"/>
        </w:rPr>
        <w:t>fpV~Bk ¼01-04-2021 dks½</w:t>
      </w:r>
    </w:p>
    <w:p w14:paraId="5C9BBF65" w14:textId="77777777" w:rsidR="00D859B5" w:rsidRPr="003B4E5D" w:rsidRDefault="00D859B5" w:rsidP="008A7881">
      <w:pPr>
        <w:pStyle w:val="ListParagraph"/>
        <w:spacing w:after="0" w:line="360" w:lineRule="auto"/>
        <w:ind w:left="810"/>
        <w:jc w:val="center"/>
        <w:rPr>
          <w:rFonts w:ascii="Times New Roman" w:hAnsi="Times New Roman"/>
          <w:bCs/>
          <w:sz w:val="28"/>
        </w:rPr>
      </w:pPr>
      <w:r w:rsidRPr="003B4E5D">
        <w:rPr>
          <w:rFonts w:ascii="Times New Roman" w:hAnsi="Times New Roman"/>
          <w:bCs/>
          <w:sz w:val="24"/>
          <w:szCs w:val="32"/>
        </w:rPr>
        <w:t>Balance Sheet (</w:t>
      </w:r>
      <w:r>
        <w:rPr>
          <w:rFonts w:ascii="Times New Roman" w:hAnsi="Times New Roman"/>
          <w:bCs/>
          <w:sz w:val="24"/>
          <w:szCs w:val="32"/>
        </w:rPr>
        <w:t xml:space="preserve">As on </w:t>
      </w:r>
      <w:r>
        <w:rPr>
          <w:rFonts w:ascii="Times New Roman" w:hAnsi="Times New Roman"/>
          <w:bCs/>
          <w:sz w:val="28"/>
        </w:rPr>
        <w:t>01.04.2021)</w:t>
      </w:r>
    </w:p>
    <w:p w14:paraId="5E0A71A9" w14:textId="77777777" w:rsidR="00D859B5" w:rsidRPr="008B20F3" w:rsidRDefault="00D859B5" w:rsidP="008A7881">
      <w:pPr>
        <w:pStyle w:val="ListParagraph"/>
        <w:spacing w:after="0" w:line="360" w:lineRule="auto"/>
        <w:ind w:left="810"/>
        <w:rPr>
          <w:rFonts w:ascii="Kruti Dev 010" w:hAnsi="Kruti Dev 010"/>
          <w:bCs/>
          <w:sz w:val="14"/>
        </w:rPr>
      </w:pPr>
    </w:p>
    <w:tbl>
      <w:tblPr>
        <w:tblW w:w="9318" w:type="dxa"/>
        <w:tblInd w:w="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553"/>
        <w:gridCol w:w="1181"/>
        <w:gridCol w:w="3055"/>
        <w:gridCol w:w="1529"/>
      </w:tblGrid>
      <w:tr w:rsidR="00D859B5" w:rsidRPr="00760F79" w14:paraId="723990C4" w14:textId="77777777" w:rsidTr="00D27826">
        <w:tc>
          <w:tcPr>
            <w:tcW w:w="3558" w:type="dxa"/>
            <w:tcBorders>
              <w:top w:val="single" w:sz="4" w:space="0" w:color="auto"/>
              <w:left w:val="nil"/>
              <w:bottom w:val="single" w:sz="4" w:space="0" w:color="auto"/>
              <w:right w:val="single" w:sz="4" w:space="0" w:color="auto"/>
            </w:tcBorders>
          </w:tcPr>
          <w:p w14:paraId="51B756C8" w14:textId="77777777" w:rsidR="00D859B5" w:rsidRPr="00760F79" w:rsidRDefault="00D859B5" w:rsidP="008A7881">
            <w:pPr>
              <w:pStyle w:val="ListParagraph"/>
              <w:spacing w:after="0" w:line="360" w:lineRule="auto"/>
              <w:ind w:left="0"/>
              <w:jc w:val="center"/>
              <w:rPr>
                <w:rFonts w:ascii="Kruti Dev 010" w:hAnsi="Kruti Dev 010"/>
                <w:b/>
                <w:bCs/>
                <w:sz w:val="32"/>
              </w:rPr>
            </w:pPr>
            <w:r w:rsidRPr="00760F79">
              <w:rPr>
                <w:rFonts w:ascii="Kruti Dev 010" w:hAnsi="Kruti Dev 010"/>
                <w:b/>
                <w:bCs/>
                <w:sz w:val="32"/>
              </w:rPr>
              <w:t>nkf;Ro</w:t>
            </w:r>
            <w:r>
              <w:rPr>
                <w:rFonts w:ascii="Kruti Dev 010" w:hAnsi="Kruti Dev 010"/>
                <w:b/>
                <w:bCs/>
                <w:sz w:val="32"/>
              </w:rPr>
              <w:t xml:space="preserve"> </w:t>
            </w:r>
            <w:r w:rsidRPr="00FC353C">
              <w:rPr>
                <w:rFonts w:ascii="Kruti Dev 010" w:hAnsi="Kruti Dev 010"/>
                <w:bCs/>
                <w:sz w:val="28"/>
              </w:rPr>
              <w:t>¼</w:t>
            </w:r>
            <w:r w:rsidRPr="00F64EA4">
              <w:rPr>
                <w:rFonts w:ascii="Times New Roman" w:hAnsi="Times New Roman"/>
                <w:bCs/>
                <w:sz w:val="28"/>
              </w:rPr>
              <w:t>Liabilities</w:t>
            </w:r>
            <w:r w:rsidRPr="00FC353C">
              <w:rPr>
                <w:rFonts w:ascii="Kruti Dev 010" w:hAnsi="Kruti Dev 010"/>
                <w:bCs/>
                <w:sz w:val="28"/>
              </w:rPr>
              <w:t>½</w:t>
            </w:r>
          </w:p>
        </w:tc>
        <w:tc>
          <w:tcPr>
            <w:tcW w:w="1170" w:type="dxa"/>
            <w:tcBorders>
              <w:top w:val="single" w:sz="4" w:space="0" w:color="auto"/>
              <w:left w:val="single" w:sz="4" w:space="0" w:color="auto"/>
              <w:bottom w:val="single" w:sz="4" w:space="0" w:color="auto"/>
              <w:right w:val="single" w:sz="4" w:space="0" w:color="auto"/>
            </w:tcBorders>
          </w:tcPr>
          <w:p w14:paraId="01891033" w14:textId="77777777" w:rsidR="00D859B5" w:rsidRPr="00760F79" w:rsidRDefault="00D859B5" w:rsidP="008A7881">
            <w:pPr>
              <w:pStyle w:val="ListParagraph"/>
              <w:spacing w:after="0" w:line="360" w:lineRule="auto"/>
              <w:ind w:left="0"/>
              <w:jc w:val="center"/>
              <w:rPr>
                <w:rFonts w:ascii="Kruti Dev 010" w:hAnsi="Kruti Dev 010"/>
                <w:b/>
                <w:bCs/>
                <w:sz w:val="32"/>
              </w:rPr>
            </w:pPr>
            <w:r w:rsidRPr="00760F79">
              <w:rPr>
                <w:rFonts w:ascii="Kruti Dev 010" w:hAnsi="Kruti Dev 010"/>
                <w:b/>
                <w:bCs/>
                <w:sz w:val="32"/>
              </w:rPr>
              <w:t>jkf'k</w:t>
            </w:r>
            <w:r>
              <w:rPr>
                <w:rFonts w:ascii="Kruti Dev 010" w:hAnsi="Kruti Dev 010"/>
                <w:b/>
                <w:bCs/>
                <w:sz w:val="32"/>
              </w:rPr>
              <w:t xml:space="preserve"> </w:t>
            </w:r>
            <w:r w:rsidRPr="00F64EA4">
              <w:rPr>
                <w:rFonts w:ascii="Tahoma" w:hAnsi="Tahoma" w:cs="Tahoma"/>
                <w:bCs/>
                <w:sz w:val="24"/>
              </w:rPr>
              <w:t>₹</w:t>
            </w:r>
          </w:p>
        </w:tc>
        <w:tc>
          <w:tcPr>
            <w:tcW w:w="3060" w:type="dxa"/>
            <w:tcBorders>
              <w:left w:val="single" w:sz="4" w:space="0" w:color="auto"/>
              <w:bottom w:val="single" w:sz="4" w:space="0" w:color="auto"/>
            </w:tcBorders>
          </w:tcPr>
          <w:p w14:paraId="023F2A54" w14:textId="77777777" w:rsidR="00D859B5" w:rsidRPr="00760F79" w:rsidRDefault="00D859B5" w:rsidP="008A7881">
            <w:pPr>
              <w:pStyle w:val="ListParagraph"/>
              <w:spacing w:after="0" w:line="360" w:lineRule="auto"/>
              <w:ind w:left="0"/>
              <w:jc w:val="center"/>
              <w:rPr>
                <w:rFonts w:ascii="Kruti Dev 010" w:hAnsi="Kruti Dev 010"/>
                <w:b/>
                <w:bCs/>
                <w:sz w:val="32"/>
              </w:rPr>
            </w:pPr>
            <w:r w:rsidRPr="00760F79">
              <w:rPr>
                <w:rFonts w:ascii="Kruti Dev 010" w:hAnsi="Kruti Dev 010"/>
                <w:b/>
                <w:bCs/>
                <w:sz w:val="32"/>
              </w:rPr>
              <w:t>lEifRr;kW</w:t>
            </w:r>
            <w:r>
              <w:rPr>
                <w:rFonts w:ascii="Kruti Dev 010" w:hAnsi="Kruti Dev 010"/>
                <w:b/>
                <w:bCs/>
                <w:sz w:val="32"/>
              </w:rPr>
              <w:t xml:space="preserve"> </w:t>
            </w:r>
            <w:r w:rsidRPr="00FC353C">
              <w:rPr>
                <w:rFonts w:ascii="Kruti Dev 010" w:hAnsi="Kruti Dev 010"/>
                <w:bCs/>
                <w:sz w:val="28"/>
              </w:rPr>
              <w:t>¼</w:t>
            </w:r>
            <w:r w:rsidRPr="00F64EA4">
              <w:rPr>
                <w:rFonts w:ascii="Times New Roman" w:hAnsi="Times New Roman"/>
                <w:bCs/>
                <w:sz w:val="28"/>
              </w:rPr>
              <w:t>Assets</w:t>
            </w:r>
            <w:r w:rsidRPr="00FC353C">
              <w:rPr>
                <w:rFonts w:ascii="Kruti Dev 010" w:hAnsi="Kruti Dev 010"/>
                <w:bCs/>
                <w:sz w:val="28"/>
              </w:rPr>
              <w:t>½</w:t>
            </w:r>
            <w:r>
              <w:rPr>
                <w:rFonts w:ascii="Kruti Dev 010" w:hAnsi="Kruti Dev 010"/>
                <w:b/>
                <w:bCs/>
                <w:sz w:val="32"/>
              </w:rPr>
              <w:t xml:space="preserve">  </w:t>
            </w:r>
          </w:p>
        </w:tc>
        <w:tc>
          <w:tcPr>
            <w:tcW w:w="1530" w:type="dxa"/>
            <w:tcBorders>
              <w:bottom w:val="single" w:sz="4" w:space="0" w:color="auto"/>
              <w:right w:val="nil"/>
            </w:tcBorders>
          </w:tcPr>
          <w:p w14:paraId="4C479C07" w14:textId="77777777" w:rsidR="00D859B5" w:rsidRPr="00760F79" w:rsidRDefault="00D859B5" w:rsidP="008A7881">
            <w:pPr>
              <w:pStyle w:val="ListParagraph"/>
              <w:spacing w:after="0" w:line="360" w:lineRule="auto"/>
              <w:ind w:left="0"/>
              <w:jc w:val="center"/>
              <w:rPr>
                <w:rFonts w:ascii="Kruti Dev 010" w:hAnsi="Kruti Dev 010"/>
                <w:b/>
                <w:bCs/>
                <w:sz w:val="32"/>
              </w:rPr>
            </w:pPr>
            <w:r w:rsidRPr="00760F79">
              <w:rPr>
                <w:rFonts w:ascii="Kruti Dev 010" w:hAnsi="Kruti Dev 010"/>
                <w:b/>
                <w:bCs/>
                <w:sz w:val="32"/>
              </w:rPr>
              <w:t>jkf'k</w:t>
            </w:r>
            <w:r>
              <w:rPr>
                <w:rFonts w:ascii="Kruti Dev 010" w:hAnsi="Kruti Dev 010"/>
                <w:b/>
                <w:bCs/>
                <w:sz w:val="32"/>
              </w:rPr>
              <w:t xml:space="preserve"> </w:t>
            </w:r>
            <w:r w:rsidRPr="00F64EA4">
              <w:rPr>
                <w:rFonts w:ascii="Tahoma" w:hAnsi="Tahoma" w:cs="Tahoma"/>
                <w:bCs/>
                <w:sz w:val="24"/>
              </w:rPr>
              <w:t>₹</w:t>
            </w:r>
            <w:r>
              <w:rPr>
                <w:rFonts w:ascii="Tahoma" w:hAnsi="Tahoma" w:cs="Tahoma"/>
                <w:bCs/>
                <w:sz w:val="24"/>
              </w:rPr>
              <w:t xml:space="preserve"> </w:t>
            </w:r>
          </w:p>
        </w:tc>
      </w:tr>
      <w:tr w:rsidR="00D859B5" w:rsidRPr="00760F79" w14:paraId="2BC308B9" w14:textId="77777777" w:rsidTr="00D27826">
        <w:trPr>
          <w:trHeight w:val="2629"/>
        </w:trPr>
        <w:tc>
          <w:tcPr>
            <w:tcW w:w="3558" w:type="dxa"/>
            <w:tcBorders>
              <w:top w:val="single" w:sz="4" w:space="0" w:color="auto"/>
              <w:left w:val="nil"/>
              <w:bottom w:val="single" w:sz="4" w:space="0" w:color="auto"/>
              <w:right w:val="single" w:sz="4" w:space="0" w:color="auto"/>
            </w:tcBorders>
          </w:tcPr>
          <w:p w14:paraId="2573A717" w14:textId="77777777" w:rsidR="00D859B5" w:rsidRDefault="00D859B5" w:rsidP="008A7881">
            <w:pPr>
              <w:pStyle w:val="ListParagraph"/>
              <w:spacing w:after="0" w:line="360" w:lineRule="auto"/>
              <w:ind w:left="0"/>
              <w:jc w:val="both"/>
              <w:rPr>
                <w:rFonts w:ascii="Times New Roman" w:hAnsi="Times New Roman"/>
                <w:bCs/>
                <w:sz w:val="24"/>
              </w:rPr>
            </w:pPr>
            <w:r w:rsidRPr="00760F79">
              <w:rPr>
                <w:rFonts w:ascii="Kruti Dev 010" w:hAnsi="Kruti Dev 010"/>
                <w:bCs/>
                <w:sz w:val="32"/>
              </w:rPr>
              <w:t>ysunkj</w:t>
            </w:r>
            <w:r>
              <w:rPr>
                <w:rFonts w:ascii="Kruti Dev 010" w:hAnsi="Kruti Dev 010"/>
                <w:bCs/>
                <w:sz w:val="32"/>
              </w:rPr>
              <w:t xml:space="preserve"> </w:t>
            </w:r>
            <w:r w:rsidRPr="00FC353C">
              <w:rPr>
                <w:rFonts w:ascii="Kruti Dev 010" w:hAnsi="Kruti Dev 010"/>
                <w:bCs/>
                <w:sz w:val="24"/>
              </w:rPr>
              <w:t>¼</w:t>
            </w:r>
            <w:r w:rsidRPr="00F64EA4">
              <w:rPr>
                <w:rFonts w:ascii="Times New Roman" w:hAnsi="Times New Roman"/>
                <w:bCs/>
                <w:sz w:val="24"/>
              </w:rPr>
              <w:t>Creditors</w:t>
            </w:r>
            <w:r>
              <w:rPr>
                <w:rFonts w:ascii="Times New Roman" w:hAnsi="Times New Roman"/>
                <w:bCs/>
                <w:sz w:val="24"/>
              </w:rPr>
              <w:t>)</w:t>
            </w:r>
          </w:p>
          <w:p w14:paraId="60DDE8CE" w14:textId="77777777" w:rsidR="00D859B5" w:rsidRDefault="00D859B5" w:rsidP="008A7881">
            <w:pPr>
              <w:pStyle w:val="ListParagraph"/>
              <w:spacing w:after="0" w:line="360" w:lineRule="auto"/>
              <w:ind w:left="0"/>
              <w:jc w:val="both"/>
              <w:rPr>
                <w:rFonts w:ascii="Kruti Dev 010" w:hAnsi="Kruti Dev 010"/>
                <w:bCs/>
                <w:sz w:val="32"/>
              </w:rPr>
            </w:pPr>
            <w:r>
              <w:rPr>
                <w:rFonts w:ascii="Kruti Dev 010" w:hAnsi="Kruti Dev 010"/>
                <w:bCs/>
                <w:sz w:val="32"/>
              </w:rPr>
              <w:t xml:space="preserve">deZpkjh Hkfo"; dks"k </w:t>
            </w:r>
            <w:r w:rsidRPr="00FC353C">
              <w:rPr>
                <w:rFonts w:ascii="Kruti Dev 010" w:hAnsi="Kruti Dev 010"/>
                <w:bCs/>
                <w:sz w:val="24"/>
              </w:rPr>
              <w:t>¼</w:t>
            </w:r>
            <w:r>
              <w:rPr>
                <w:rFonts w:ascii="Times New Roman" w:hAnsi="Times New Roman"/>
                <w:bCs/>
                <w:sz w:val="24"/>
              </w:rPr>
              <w:t>Employees provident fund)</w:t>
            </w:r>
          </w:p>
          <w:p w14:paraId="3C3923AB" w14:textId="77777777" w:rsidR="00D859B5" w:rsidRDefault="00D859B5" w:rsidP="008A7881">
            <w:pPr>
              <w:pStyle w:val="ListParagraph"/>
              <w:spacing w:after="0" w:line="360" w:lineRule="auto"/>
              <w:ind w:left="0"/>
              <w:jc w:val="both"/>
              <w:rPr>
                <w:rFonts w:ascii="Times New Roman" w:hAnsi="Times New Roman"/>
                <w:bCs/>
                <w:sz w:val="24"/>
              </w:rPr>
            </w:pPr>
            <w:r w:rsidRPr="00760F79">
              <w:rPr>
                <w:rFonts w:ascii="Kruti Dev 010" w:hAnsi="Kruti Dev 010"/>
                <w:bCs/>
                <w:sz w:val="32"/>
              </w:rPr>
              <w:t>iwWath [kkrk</w:t>
            </w:r>
            <w:r>
              <w:rPr>
                <w:rFonts w:ascii="Kruti Dev 010" w:hAnsi="Kruti Dev 010"/>
                <w:bCs/>
                <w:sz w:val="32"/>
              </w:rPr>
              <w:t xml:space="preserve"> </w:t>
            </w:r>
            <w:r w:rsidRPr="00E54332">
              <w:rPr>
                <w:rFonts w:ascii="Times New Roman" w:hAnsi="Times New Roman"/>
                <w:bCs/>
                <w:sz w:val="24"/>
              </w:rPr>
              <w:t>(Capital a/c)</w:t>
            </w:r>
          </w:p>
          <w:p w14:paraId="771A221F" w14:textId="77777777" w:rsidR="00D859B5" w:rsidRDefault="00D859B5" w:rsidP="008A7881">
            <w:pPr>
              <w:pStyle w:val="ListParagraph"/>
              <w:spacing w:after="0" w:line="360" w:lineRule="auto"/>
              <w:ind w:left="0"/>
              <w:jc w:val="both"/>
              <w:rPr>
                <w:rFonts w:ascii="Times New Roman" w:hAnsi="Times New Roman"/>
                <w:bCs/>
                <w:sz w:val="28"/>
              </w:rPr>
            </w:pPr>
            <w:r>
              <w:rPr>
                <w:rFonts w:ascii="Kruti Dev 010" w:hAnsi="Kruti Dev 010"/>
                <w:bCs/>
                <w:sz w:val="32"/>
              </w:rPr>
              <w:t xml:space="preserve">v  </w:t>
            </w:r>
            <w:r>
              <w:rPr>
                <w:rFonts w:ascii="Times New Roman" w:hAnsi="Times New Roman"/>
                <w:bCs/>
                <w:sz w:val="28"/>
              </w:rPr>
              <w:t>A                      1,00,000</w:t>
            </w:r>
          </w:p>
          <w:p w14:paraId="409BF8A5" w14:textId="77777777" w:rsidR="00D859B5" w:rsidRDefault="00D859B5" w:rsidP="008A7881">
            <w:pPr>
              <w:pStyle w:val="ListParagraph"/>
              <w:spacing w:after="0" w:line="360" w:lineRule="auto"/>
              <w:ind w:left="0"/>
              <w:jc w:val="both"/>
              <w:rPr>
                <w:rFonts w:ascii="Times New Roman" w:hAnsi="Times New Roman"/>
                <w:bCs/>
                <w:sz w:val="28"/>
              </w:rPr>
            </w:pPr>
            <w:r>
              <w:rPr>
                <w:rFonts w:ascii="Kruti Dev 010" w:hAnsi="Kruti Dev 010"/>
                <w:bCs/>
                <w:sz w:val="32"/>
              </w:rPr>
              <w:t xml:space="preserve">c  </w:t>
            </w:r>
            <w:r>
              <w:rPr>
                <w:rFonts w:ascii="Times New Roman" w:hAnsi="Times New Roman"/>
                <w:bCs/>
                <w:sz w:val="28"/>
              </w:rPr>
              <w:t>B                          70,000</w:t>
            </w:r>
          </w:p>
          <w:p w14:paraId="75AC5841" w14:textId="69AA7FB6" w:rsidR="00D859B5" w:rsidRPr="000642FD" w:rsidRDefault="00D859B5" w:rsidP="008A7881">
            <w:pPr>
              <w:pStyle w:val="ListParagraph"/>
              <w:spacing w:after="0" w:line="360" w:lineRule="auto"/>
              <w:ind w:left="0"/>
              <w:jc w:val="both"/>
              <w:rPr>
                <w:rFonts w:ascii="Times New Roman" w:hAnsi="Times New Roman"/>
                <w:bCs/>
                <w:sz w:val="24"/>
              </w:rPr>
            </w:pPr>
            <w:r>
              <w:rPr>
                <w:rFonts w:ascii="Kruti Dev 010" w:hAnsi="Kruti Dev 010"/>
                <w:bCs/>
                <w:sz w:val="32"/>
              </w:rPr>
              <w:t>l</w:t>
            </w:r>
            <w:r>
              <w:rPr>
                <w:rFonts w:ascii="Times New Roman" w:hAnsi="Times New Roman"/>
                <w:bCs/>
                <w:sz w:val="28"/>
              </w:rPr>
              <w:t xml:space="preserve">   C                          50,000</w:t>
            </w:r>
          </w:p>
        </w:tc>
        <w:tc>
          <w:tcPr>
            <w:tcW w:w="1170" w:type="dxa"/>
            <w:tcBorders>
              <w:top w:val="single" w:sz="4" w:space="0" w:color="auto"/>
              <w:left w:val="single" w:sz="4" w:space="0" w:color="auto"/>
              <w:bottom w:val="single" w:sz="4" w:space="0" w:color="auto"/>
              <w:right w:val="single" w:sz="4" w:space="0" w:color="auto"/>
            </w:tcBorders>
          </w:tcPr>
          <w:p w14:paraId="6FC2AE78" w14:textId="77777777" w:rsidR="00D859B5" w:rsidRDefault="00D859B5" w:rsidP="008A7881">
            <w:pPr>
              <w:pStyle w:val="ListParagraph"/>
              <w:spacing w:after="0" w:line="360" w:lineRule="auto"/>
              <w:ind w:left="0"/>
              <w:jc w:val="center"/>
              <w:rPr>
                <w:rFonts w:ascii="Kruti Dev 010" w:hAnsi="Kruti Dev 010"/>
                <w:bCs/>
                <w:sz w:val="32"/>
              </w:rPr>
            </w:pPr>
            <w:r>
              <w:rPr>
                <w:rFonts w:ascii="Kruti Dev 010" w:hAnsi="Kruti Dev 010"/>
                <w:bCs/>
                <w:sz w:val="32"/>
              </w:rPr>
              <w:t>20]000</w:t>
            </w:r>
          </w:p>
          <w:p w14:paraId="1AAC3159" w14:textId="77777777" w:rsidR="00D859B5" w:rsidRDefault="00D859B5" w:rsidP="008A7881">
            <w:pPr>
              <w:pStyle w:val="ListParagraph"/>
              <w:spacing w:after="0" w:line="360" w:lineRule="auto"/>
              <w:ind w:left="0"/>
              <w:jc w:val="center"/>
              <w:rPr>
                <w:rFonts w:ascii="Kruti Dev 010" w:hAnsi="Kruti Dev 010"/>
                <w:bCs/>
                <w:sz w:val="32"/>
              </w:rPr>
            </w:pPr>
          </w:p>
          <w:p w14:paraId="5AEDF1A1" w14:textId="77777777" w:rsidR="00D859B5" w:rsidRDefault="00D859B5" w:rsidP="008A7881">
            <w:pPr>
              <w:pStyle w:val="ListParagraph"/>
              <w:spacing w:after="0" w:line="360" w:lineRule="auto"/>
              <w:ind w:left="0"/>
              <w:jc w:val="center"/>
              <w:rPr>
                <w:rFonts w:ascii="Kruti Dev 010" w:hAnsi="Kruti Dev 010"/>
                <w:bCs/>
                <w:sz w:val="32"/>
              </w:rPr>
            </w:pPr>
            <w:r>
              <w:rPr>
                <w:rFonts w:ascii="Kruti Dev 010" w:hAnsi="Kruti Dev 010"/>
                <w:bCs/>
                <w:sz w:val="32"/>
              </w:rPr>
              <w:t>26]000</w:t>
            </w:r>
          </w:p>
          <w:p w14:paraId="755BA692" w14:textId="77777777" w:rsidR="00D859B5" w:rsidRDefault="00D859B5" w:rsidP="008A7881">
            <w:pPr>
              <w:pStyle w:val="ListParagraph"/>
              <w:spacing w:after="0" w:line="360" w:lineRule="auto"/>
              <w:ind w:left="0"/>
              <w:jc w:val="center"/>
              <w:rPr>
                <w:rFonts w:ascii="Kruti Dev 010" w:hAnsi="Kruti Dev 010"/>
                <w:bCs/>
                <w:sz w:val="32"/>
              </w:rPr>
            </w:pPr>
          </w:p>
          <w:p w14:paraId="58121D42" w14:textId="77777777" w:rsidR="00D859B5" w:rsidRDefault="00D859B5" w:rsidP="008A7881">
            <w:pPr>
              <w:pStyle w:val="ListParagraph"/>
              <w:spacing w:after="0" w:line="360" w:lineRule="auto"/>
              <w:ind w:left="0"/>
              <w:jc w:val="center"/>
              <w:rPr>
                <w:rFonts w:ascii="Kruti Dev 010" w:hAnsi="Kruti Dev 010"/>
                <w:bCs/>
                <w:sz w:val="32"/>
              </w:rPr>
            </w:pPr>
          </w:p>
          <w:p w14:paraId="49F94E4F" w14:textId="77777777" w:rsidR="00D859B5" w:rsidRDefault="00D859B5" w:rsidP="008A7881">
            <w:pPr>
              <w:pStyle w:val="ListParagraph"/>
              <w:spacing w:after="0" w:line="360" w:lineRule="auto"/>
              <w:ind w:left="0"/>
              <w:jc w:val="center"/>
              <w:rPr>
                <w:rFonts w:ascii="Kruti Dev 010" w:hAnsi="Kruti Dev 010"/>
                <w:bCs/>
                <w:sz w:val="32"/>
              </w:rPr>
            </w:pPr>
          </w:p>
          <w:p w14:paraId="7245D109" w14:textId="33A55B40" w:rsidR="00D859B5" w:rsidRPr="00760F79" w:rsidRDefault="00D859B5" w:rsidP="000642FD">
            <w:pPr>
              <w:pStyle w:val="ListParagraph"/>
              <w:spacing w:after="0" w:line="360" w:lineRule="auto"/>
              <w:ind w:left="0"/>
              <w:rPr>
                <w:rFonts w:ascii="Kruti Dev 010" w:hAnsi="Kruti Dev 010"/>
                <w:bCs/>
                <w:sz w:val="32"/>
              </w:rPr>
            </w:pPr>
            <w:r>
              <w:rPr>
                <w:rFonts w:ascii="Kruti Dev 010" w:hAnsi="Kruti Dev 010"/>
                <w:bCs/>
                <w:sz w:val="32"/>
              </w:rPr>
              <w:t>2]20]000</w:t>
            </w:r>
          </w:p>
        </w:tc>
        <w:tc>
          <w:tcPr>
            <w:tcW w:w="3060" w:type="dxa"/>
            <w:tcBorders>
              <w:top w:val="single" w:sz="4" w:space="0" w:color="auto"/>
              <w:left w:val="single" w:sz="4" w:space="0" w:color="auto"/>
              <w:bottom w:val="single" w:sz="4" w:space="0" w:color="auto"/>
              <w:right w:val="single" w:sz="4" w:space="0" w:color="auto"/>
            </w:tcBorders>
          </w:tcPr>
          <w:p w14:paraId="7B713A08" w14:textId="77777777" w:rsidR="00D859B5" w:rsidRDefault="00D859B5" w:rsidP="008A7881">
            <w:pPr>
              <w:pStyle w:val="ListParagraph"/>
              <w:spacing w:after="0" w:line="360" w:lineRule="auto"/>
              <w:ind w:left="0"/>
              <w:jc w:val="both"/>
              <w:rPr>
                <w:rFonts w:ascii="Times New Roman" w:hAnsi="Times New Roman"/>
                <w:bCs/>
                <w:sz w:val="24"/>
              </w:rPr>
            </w:pPr>
            <w:r>
              <w:rPr>
                <w:rFonts w:ascii="Kruti Dev 010" w:hAnsi="Kruti Dev 010"/>
                <w:bCs/>
                <w:sz w:val="32"/>
              </w:rPr>
              <w:t xml:space="preserve">jksdM+ </w:t>
            </w:r>
            <w:r>
              <w:rPr>
                <w:rFonts w:ascii="Times New Roman" w:hAnsi="Times New Roman"/>
                <w:bCs/>
                <w:sz w:val="24"/>
              </w:rPr>
              <w:t>(Cash</w:t>
            </w:r>
            <w:r w:rsidRPr="0027377F">
              <w:rPr>
                <w:rFonts w:ascii="Times New Roman" w:hAnsi="Times New Roman"/>
                <w:bCs/>
                <w:sz w:val="24"/>
              </w:rPr>
              <w:t>)</w:t>
            </w:r>
          </w:p>
          <w:p w14:paraId="41CC372C" w14:textId="77777777" w:rsidR="00D859B5" w:rsidRDefault="00D859B5" w:rsidP="008A7881">
            <w:pPr>
              <w:pStyle w:val="ListParagraph"/>
              <w:spacing w:after="0" w:line="360" w:lineRule="auto"/>
              <w:ind w:left="0"/>
              <w:jc w:val="both"/>
              <w:rPr>
                <w:rFonts w:ascii="Kruti Dev 010" w:hAnsi="Kruti Dev 010"/>
                <w:bCs/>
                <w:sz w:val="32"/>
              </w:rPr>
            </w:pPr>
            <w:r>
              <w:rPr>
                <w:rFonts w:ascii="Kruti Dev 010" w:hAnsi="Kruti Dev 010"/>
                <w:bCs/>
                <w:sz w:val="32"/>
              </w:rPr>
              <w:t xml:space="preserve">nsunkj </w:t>
            </w:r>
            <w:r w:rsidRPr="0027377F">
              <w:rPr>
                <w:rFonts w:ascii="Times New Roman" w:hAnsi="Times New Roman"/>
                <w:bCs/>
                <w:sz w:val="24"/>
              </w:rPr>
              <w:t>(Debtors)</w:t>
            </w:r>
            <w:r>
              <w:rPr>
                <w:rFonts w:ascii="Times New Roman" w:hAnsi="Times New Roman"/>
                <w:bCs/>
                <w:sz w:val="24"/>
              </w:rPr>
              <w:t xml:space="preserve">   </w:t>
            </w:r>
          </w:p>
          <w:p w14:paraId="526D6CF9" w14:textId="77777777" w:rsidR="00D859B5" w:rsidRDefault="00D859B5" w:rsidP="008A7881">
            <w:pPr>
              <w:pStyle w:val="ListParagraph"/>
              <w:spacing w:after="0" w:line="360" w:lineRule="auto"/>
              <w:ind w:left="0"/>
              <w:jc w:val="both"/>
              <w:rPr>
                <w:rFonts w:ascii="Kruti Dev 010" w:hAnsi="Kruti Dev 010"/>
                <w:bCs/>
                <w:sz w:val="32"/>
              </w:rPr>
            </w:pPr>
            <w:r>
              <w:rPr>
                <w:rFonts w:ascii="Kruti Dev 010" w:hAnsi="Kruti Dev 010"/>
                <w:bCs/>
                <w:sz w:val="32"/>
              </w:rPr>
              <w:t xml:space="preserve">LVkWd </w:t>
            </w:r>
            <w:r w:rsidRPr="0027377F">
              <w:rPr>
                <w:rFonts w:ascii="Times New Roman" w:hAnsi="Times New Roman"/>
                <w:bCs/>
                <w:sz w:val="24"/>
              </w:rPr>
              <w:t>(Stock)</w:t>
            </w:r>
          </w:p>
          <w:p w14:paraId="4AFA6C11" w14:textId="77777777" w:rsidR="00D859B5" w:rsidRDefault="00D859B5" w:rsidP="008A7881">
            <w:pPr>
              <w:pStyle w:val="ListParagraph"/>
              <w:spacing w:after="0" w:line="360" w:lineRule="auto"/>
              <w:ind w:left="0"/>
              <w:jc w:val="both"/>
              <w:rPr>
                <w:rFonts w:ascii="Times New Roman" w:hAnsi="Times New Roman"/>
                <w:bCs/>
                <w:sz w:val="24"/>
              </w:rPr>
            </w:pPr>
            <w:r w:rsidRPr="00760F79">
              <w:rPr>
                <w:rFonts w:ascii="Kruti Dev 010" w:hAnsi="Kruti Dev 010"/>
                <w:bCs/>
                <w:sz w:val="32"/>
              </w:rPr>
              <w:t>QuhZpj</w:t>
            </w:r>
            <w:r>
              <w:rPr>
                <w:rFonts w:ascii="Kruti Dev 010" w:hAnsi="Kruti Dev 010"/>
                <w:bCs/>
                <w:sz w:val="32"/>
              </w:rPr>
              <w:t xml:space="preserve"> </w:t>
            </w:r>
            <w:r w:rsidRPr="00F42BB1">
              <w:rPr>
                <w:rFonts w:ascii="Times New Roman" w:hAnsi="Times New Roman"/>
                <w:bCs/>
                <w:sz w:val="24"/>
              </w:rPr>
              <w:t>(Furniture)</w:t>
            </w:r>
          </w:p>
          <w:p w14:paraId="04109954" w14:textId="77777777" w:rsidR="00D859B5" w:rsidRPr="00760F79" w:rsidRDefault="00D859B5" w:rsidP="008A7881">
            <w:pPr>
              <w:pStyle w:val="ListParagraph"/>
              <w:spacing w:after="0" w:line="360" w:lineRule="auto"/>
              <w:ind w:left="0"/>
              <w:jc w:val="both"/>
              <w:rPr>
                <w:rFonts w:ascii="Kruti Dev 010" w:hAnsi="Kruti Dev 010"/>
                <w:bCs/>
                <w:sz w:val="32"/>
              </w:rPr>
            </w:pPr>
            <w:r>
              <w:rPr>
                <w:rFonts w:ascii="Kruti Dev 010" w:hAnsi="Kruti Dev 010"/>
                <w:bCs/>
                <w:sz w:val="32"/>
              </w:rPr>
              <w:t xml:space="preserve">Hkou </w:t>
            </w:r>
            <w:r w:rsidRPr="002120C8">
              <w:rPr>
                <w:rFonts w:ascii="Times New Roman" w:hAnsi="Times New Roman"/>
                <w:bCs/>
                <w:sz w:val="24"/>
              </w:rPr>
              <w:t>(</w:t>
            </w:r>
            <w:r>
              <w:rPr>
                <w:rFonts w:ascii="Times New Roman" w:hAnsi="Times New Roman"/>
                <w:bCs/>
                <w:sz w:val="24"/>
              </w:rPr>
              <w:t>Building)</w:t>
            </w:r>
          </w:p>
        </w:tc>
        <w:tc>
          <w:tcPr>
            <w:tcW w:w="1530" w:type="dxa"/>
            <w:tcBorders>
              <w:top w:val="single" w:sz="4" w:space="0" w:color="auto"/>
              <w:left w:val="single" w:sz="4" w:space="0" w:color="auto"/>
              <w:bottom w:val="single" w:sz="4" w:space="0" w:color="auto"/>
              <w:right w:val="nil"/>
            </w:tcBorders>
          </w:tcPr>
          <w:p w14:paraId="0BD6D421" w14:textId="77777777" w:rsidR="00D859B5" w:rsidRDefault="00D859B5" w:rsidP="008A7881">
            <w:pPr>
              <w:pStyle w:val="ListParagraph"/>
              <w:spacing w:after="0" w:line="360" w:lineRule="auto"/>
              <w:ind w:left="0"/>
              <w:jc w:val="center"/>
              <w:rPr>
                <w:rFonts w:ascii="Kruti Dev 010" w:hAnsi="Kruti Dev 010"/>
                <w:bCs/>
                <w:sz w:val="32"/>
              </w:rPr>
            </w:pPr>
            <w:r>
              <w:rPr>
                <w:rFonts w:ascii="Kruti Dev 010" w:hAnsi="Kruti Dev 010"/>
                <w:bCs/>
                <w:sz w:val="32"/>
              </w:rPr>
              <w:t>16</w:t>
            </w:r>
            <w:r w:rsidRPr="00760F79">
              <w:rPr>
                <w:rFonts w:ascii="Kruti Dev 010" w:hAnsi="Kruti Dev 010"/>
                <w:bCs/>
                <w:sz w:val="32"/>
              </w:rPr>
              <w:t>]000</w:t>
            </w:r>
          </w:p>
          <w:p w14:paraId="4B94BAB2" w14:textId="77777777" w:rsidR="00D859B5" w:rsidRDefault="00D859B5" w:rsidP="008A7881">
            <w:pPr>
              <w:pStyle w:val="ListParagraph"/>
              <w:spacing w:after="0" w:line="360" w:lineRule="auto"/>
              <w:ind w:left="0"/>
              <w:jc w:val="center"/>
              <w:rPr>
                <w:rFonts w:ascii="Kruti Dev 010" w:hAnsi="Kruti Dev 010"/>
                <w:bCs/>
                <w:sz w:val="32"/>
              </w:rPr>
            </w:pPr>
            <w:r>
              <w:rPr>
                <w:rFonts w:ascii="Kruti Dev 010" w:hAnsi="Kruti Dev 010"/>
                <w:bCs/>
                <w:sz w:val="32"/>
              </w:rPr>
              <w:t>16]000</w:t>
            </w:r>
          </w:p>
          <w:p w14:paraId="23CB2E29" w14:textId="77777777" w:rsidR="00D859B5" w:rsidRDefault="00D859B5" w:rsidP="008A7881">
            <w:pPr>
              <w:pStyle w:val="ListParagraph"/>
              <w:spacing w:after="0" w:line="360" w:lineRule="auto"/>
              <w:ind w:left="0"/>
              <w:jc w:val="center"/>
              <w:rPr>
                <w:rFonts w:ascii="Kruti Dev 010" w:hAnsi="Kruti Dev 010"/>
                <w:bCs/>
                <w:sz w:val="32"/>
              </w:rPr>
            </w:pPr>
            <w:r>
              <w:rPr>
                <w:rFonts w:ascii="Kruti Dev 010" w:hAnsi="Kruti Dev 010"/>
                <w:bCs/>
                <w:sz w:val="32"/>
              </w:rPr>
              <w:t>80]000</w:t>
            </w:r>
          </w:p>
          <w:p w14:paraId="44B69929" w14:textId="77777777" w:rsidR="00D859B5" w:rsidRDefault="00D859B5" w:rsidP="008A7881">
            <w:pPr>
              <w:pStyle w:val="ListParagraph"/>
              <w:spacing w:after="0" w:line="360" w:lineRule="auto"/>
              <w:ind w:left="0"/>
              <w:jc w:val="center"/>
              <w:rPr>
                <w:rFonts w:ascii="Kruti Dev 010" w:hAnsi="Kruti Dev 010"/>
                <w:bCs/>
                <w:sz w:val="32"/>
              </w:rPr>
            </w:pPr>
            <w:r>
              <w:rPr>
                <w:rFonts w:ascii="Kruti Dev 010" w:hAnsi="Kruti Dev 010"/>
                <w:bCs/>
                <w:sz w:val="32"/>
              </w:rPr>
              <w:t>34]000</w:t>
            </w:r>
          </w:p>
          <w:p w14:paraId="2C1E9190" w14:textId="77777777" w:rsidR="00D859B5" w:rsidRPr="002E122A" w:rsidRDefault="00D859B5" w:rsidP="008A7881">
            <w:pPr>
              <w:pStyle w:val="ListParagraph"/>
              <w:spacing w:after="0" w:line="360" w:lineRule="auto"/>
              <w:ind w:left="0"/>
              <w:jc w:val="center"/>
              <w:rPr>
                <w:rFonts w:ascii="Times New Roman" w:hAnsi="Times New Roman"/>
                <w:bCs/>
                <w:sz w:val="32"/>
              </w:rPr>
            </w:pPr>
            <w:r w:rsidRPr="002E122A">
              <w:rPr>
                <w:rFonts w:ascii="Times New Roman" w:hAnsi="Times New Roman"/>
                <w:bCs/>
                <w:sz w:val="24"/>
              </w:rPr>
              <w:t>1,20,000</w:t>
            </w:r>
          </w:p>
        </w:tc>
      </w:tr>
      <w:tr w:rsidR="00D859B5" w:rsidRPr="00AE4B90" w14:paraId="6070DB04" w14:textId="77777777" w:rsidTr="00D27826">
        <w:trPr>
          <w:trHeight w:val="513"/>
        </w:trPr>
        <w:tc>
          <w:tcPr>
            <w:tcW w:w="3558" w:type="dxa"/>
            <w:tcBorders>
              <w:top w:val="single" w:sz="4" w:space="0" w:color="auto"/>
              <w:left w:val="nil"/>
              <w:bottom w:val="single" w:sz="4" w:space="0" w:color="auto"/>
              <w:right w:val="single" w:sz="4" w:space="0" w:color="auto"/>
            </w:tcBorders>
          </w:tcPr>
          <w:p w14:paraId="743258A7" w14:textId="77777777" w:rsidR="00D859B5" w:rsidRPr="00AE4B90" w:rsidRDefault="00D859B5" w:rsidP="008A7881">
            <w:pPr>
              <w:pStyle w:val="ListParagraph"/>
              <w:spacing w:after="0" w:line="360" w:lineRule="auto"/>
              <w:ind w:left="0"/>
              <w:jc w:val="both"/>
              <w:rPr>
                <w:rFonts w:ascii="Kruti Dev 010" w:hAnsi="Kruti Dev 010"/>
                <w:b/>
                <w:bCs/>
                <w:sz w:val="32"/>
              </w:rPr>
            </w:pPr>
          </w:p>
        </w:tc>
        <w:tc>
          <w:tcPr>
            <w:tcW w:w="1170" w:type="dxa"/>
            <w:tcBorders>
              <w:top w:val="single" w:sz="4" w:space="0" w:color="auto"/>
              <w:left w:val="single" w:sz="4" w:space="0" w:color="auto"/>
              <w:bottom w:val="single" w:sz="4" w:space="0" w:color="auto"/>
              <w:right w:val="single" w:sz="4" w:space="0" w:color="auto"/>
            </w:tcBorders>
          </w:tcPr>
          <w:p w14:paraId="4A7FE864" w14:textId="77777777" w:rsidR="00D859B5" w:rsidRPr="00AE4B90" w:rsidRDefault="00D859B5" w:rsidP="008A7881">
            <w:pPr>
              <w:pStyle w:val="ListParagraph"/>
              <w:spacing w:after="0" w:line="360" w:lineRule="auto"/>
              <w:ind w:left="0"/>
              <w:jc w:val="center"/>
              <w:rPr>
                <w:rFonts w:ascii="Kruti Dev 010" w:hAnsi="Kruti Dev 010"/>
                <w:b/>
                <w:bCs/>
                <w:sz w:val="32"/>
              </w:rPr>
            </w:pPr>
            <w:r>
              <w:rPr>
                <w:rFonts w:ascii="Kruti Dev 010" w:hAnsi="Kruti Dev 010"/>
                <w:b/>
                <w:bCs/>
                <w:sz w:val="32"/>
              </w:rPr>
              <w:t>2]66</w:t>
            </w:r>
            <w:r w:rsidRPr="00AE4B90">
              <w:rPr>
                <w:rFonts w:ascii="Kruti Dev 010" w:hAnsi="Kruti Dev 010"/>
                <w:b/>
                <w:bCs/>
                <w:sz w:val="32"/>
              </w:rPr>
              <w:t>]000</w:t>
            </w:r>
          </w:p>
        </w:tc>
        <w:tc>
          <w:tcPr>
            <w:tcW w:w="3060" w:type="dxa"/>
            <w:tcBorders>
              <w:top w:val="single" w:sz="4" w:space="0" w:color="auto"/>
              <w:left w:val="single" w:sz="4" w:space="0" w:color="auto"/>
              <w:bottom w:val="single" w:sz="4" w:space="0" w:color="auto"/>
              <w:right w:val="single" w:sz="4" w:space="0" w:color="auto"/>
            </w:tcBorders>
          </w:tcPr>
          <w:p w14:paraId="2803298F" w14:textId="77777777" w:rsidR="00D859B5" w:rsidRPr="00AE4B90" w:rsidRDefault="00D859B5" w:rsidP="008A7881">
            <w:pPr>
              <w:pStyle w:val="ListParagraph"/>
              <w:spacing w:after="0" w:line="360" w:lineRule="auto"/>
              <w:ind w:left="0"/>
              <w:jc w:val="both"/>
              <w:rPr>
                <w:rFonts w:ascii="Kruti Dev 010" w:hAnsi="Kruti Dev 010"/>
                <w:b/>
                <w:bCs/>
                <w:sz w:val="32"/>
              </w:rPr>
            </w:pPr>
          </w:p>
        </w:tc>
        <w:tc>
          <w:tcPr>
            <w:tcW w:w="1530" w:type="dxa"/>
            <w:tcBorders>
              <w:top w:val="single" w:sz="4" w:space="0" w:color="auto"/>
              <w:left w:val="single" w:sz="4" w:space="0" w:color="auto"/>
              <w:bottom w:val="single" w:sz="4" w:space="0" w:color="auto"/>
              <w:right w:val="nil"/>
            </w:tcBorders>
          </w:tcPr>
          <w:p w14:paraId="1C5E15A3" w14:textId="77777777" w:rsidR="00D859B5" w:rsidRPr="00AE4B90" w:rsidRDefault="00D859B5" w:rsidP="008A7881">
            <w:pPr>
              <w:pStyle w:val="ListParagraph"/>
              <w:spacing w:after="0" w:line="360" w:lineRule="auto"/>
              <w:ind w:left="0"/>
              <w:jc w:val="center"/>
              <w:rPr>
                <w:rFonts w:ascii="Kruti Dev 010" w:hAnsi="Kruti Dev 010"/>
                <w:b/>
                <w:bCs/>
                <w:sz w:val="32"/>
              </w:rPr>
            </w:pPr>
            <w:r>
              <w:rPr>
                <w:rFonts w:ascii="Kruti Dev 010" w:hAnsi="Kruti Dev 010"/>
                <w:b/>
                <w:bCs/>
                <w:sz w:val="32"/>
              </w:rPr>
              <w:t>2]66</w:t>
            </w:r>
            <w:r w:rsidRPr="00AE4B90">
              <w:rPr>
                <w:rFonts w:ascii="Kruti Dev 010" w:hAnsi="Kruti Dev 010"/>
                <w:b/>
                <w:bCs/>
                <w:sz w:val="32"/>
              </w:rPr>
              <w:t>]000</w:t>
            </w:r>
          </w:p>
        </w:tc>
      </w:tr>
    </w:tbl>
    <w:p w14:paraId="215357BD" w14:textId="77777777" w:rsidR="00A339E8" w:rsidRDefault="00A339E8" w:rsidP="008A7881">
      <w:pPr>
        <w:spacing w:after="0" w:line="360" w:lineRule="auto"/>
        <w:ind w:left="360" w:hanging="360"/>
        <w:jc w:val="both"/>
        <w:rPr>
          <w:rFonts w:ascii="Kruti Dev 010" w:eastAsia="Mangal" w:hAnsi="Kruti Dev 010" w:cs="Mangal"/>
          <w:bCs/>
          <w:sz w:val="28"/>
          <w:szCs w:val="24"/>
        </w:rPr>
      </w:pPr>
    </w:p>
    <w:p w14:paraId="648F0942" w14:textId="127EB0DA" w:rsidR="00D859B5" w:rsidRPr="00783BC7" w:rsidRDefault="00D859B5" w:rsidP="008A7881">
      <w:pPr>
        <w:spacing w:after="0" w:line="360" w:lineRule="auto"/>
        <w:ind w:left="360" w:hanging="360"/>
        <w:jc w:val="both"/>
        <w:rPr>
          <w:rFonts w:ascii="Kruti Dev 010" w:eastAsia="Mangal" w:hAnsi="Kruti Dev 010" w:cs="Mangal"/>
          <w:bCs/>
          <w:sz w:val="28"/>
          <w:szCs w:val="24"/>
        </w:rPr>
      </w:pPr>
      <w:r w:rsidRPr="00783BC7">
        <w:rPr>
          <w:rFonts w:ascii="Kruti Dev 010" w:eastAsia="Mangal" w:hAnsi="Kruti Dev 010" w:cs="Mangal"/>
          <w:bCs/>
          <w:sz w:val="28"/>
          <w:szCs w:val="24"/>
        </w:rPr>
        <w:t>^l* mDr frfFk dks vodk'k xzg.k djrk gS vkSj ;s r; fd;k tkrk gS &amp;</w:t>
      </w:r>
    </w:p>
    <w:p w14:paraId="5E631CE4" w14:textId="77777777" w:rsidR="00D859B5" w:rsidRPr="00783BC7" w:rsidRDefault="00D859B5">
      <w:pPr>
        <w:numPr>
          <w:ilvl w:val="0"/>
          <w:numId w:val="51"/>
        </w:numPr>
        <w:spacing w:after="0" w:line="360" w:lineRule="auto"/>
        <w:jc w:val="both"/>
        <w:rPr>
          <w:rFonts w:ascii="Times New Roman" w:hAnsi="Times New Roman"/>
          <w:bCs/>
          <w:szCs w:val="24"/>
        </w:rPr>
      </w:pPr>
      <w:r w:rsidRPr="00783BC7">
        <w:rPr>
          <w:rFonts w:ascii="Kruti Dev 010" w:eastAsia="Mangal" w:hAnsi="Kruti Dev 010" w:cs="Mangal"/>
          <w:bCs/>
          <w:sz w:val="28"/>
          <w:szCs w:val="24"/>
        </w:rPr>
        <w:t xml:space="preserve">[;kfr dk Hkkx </w:t>
      </w:r>
      <w:r w:rsidRPr="00783BC7">
        <w:rPr>
          <w:rFonts w:ascii="Tahoma" w:hAnsi="Tahoma" w:cs="Tahoma"/>
          <w:bCs/>
        </w:rPr>
        <w:t xml:space="preserve">₹ </w:t>
      </w:r>
      <w:r w:rsidRPr="00783BC7">
        <w:rPr>
          <w:rFonts w:ascii="Kruti Dev 010" w:eastAsia="Mangal" w:hAnsi="Kruti Dev 010" w:cs="Mangal"/>
          <w:bCs/>
          <w:sz w:val="28"/>
          <w:szCs w:val="24"/>
        </w:rPr>
        <w:t>8]000 gksxkA</w:t>
      </w:r>
    </w:p>
    <w:p w14:paraId="1B583098" w14:textId="77777777" w:rsidR="00D859B5" w:rsidRPr="00783BC7" w:rsidRDefault="00D859B5">
      <w:pPr>
        <w:numPr>
          <w:ilvl w:val="0"/>
          <w:numId w:val="51"/>
        </w:numPr>
        <w:spacing w:after="0" w:line="360" w:lineRule="auto"/>
        <w:jc w:val="both"/>
        <w:rPr>
          <w:rFonts w:ascii="Times New Roman" w:hAnsi="Times New Roman"/>
          <w:bCs/>
          <w:szCs w:val="24"/>
        </w:rPr>
      </w:pPr>
      <w:r w:rsidRPr="00783BC7">
        <w:rPr>
          <w:rFonts w:ascii="Kruti Dev 010" w:eastAsia="Mangal" w:hAnsi="Kruti Dev 010" w:cs="Mangal"/>
          <w:bCs/>
          <w:sz w:val="28"/>
          <w:szCs w:val="24"/>
        </w:rPr>
        <w:t>nsunkjks ij 5</w:t>
      </w:r>
      <w:r w:rsidRPr="00783BC7">
        <w:rPr>
          <w:rFonts w:ascii="Times New Roman" w:eastAsia="Mangal" w:hAnsi="Times New Roman"/>
          <w:bCs/>
          <w:sz w:val="24"/>
          <w:szCs w:val="24"/>
        </w:rPr>
        <w:t>%</w:t>
      </w:r>
      <w:r w:rsidRPr="00783BC7">
        <w:rPr>
          <w:rFonts w:ascii="Kruti Dev 010" w:eastAsia="Mangal" w:hAnsi="Kruti Dev 010" w:cs="Mangal"/>
          <w:bCs/>
          <w:sz w:val="28"/>
          <w:szCs w:val="24"/>
        </w:rPr>
        <w:t xml:space="preserve"> Mwcr _.k ds fy, vk;kstu djus dk izko/kku fd;k x;kA</w:t>
      </w:r>
    </w:p>
    <w:p w14:paraId="214D01ED" w14:textId="77777777" w:rsidR="00D859B5" w:rsidRPr="00783BC7" w:rsidRDefault="00D859B5">
      <w:pPr>
        <w:numPr>
          <w:ilvl w:val="0"/>
          <w:numId w:val="51"/>
        </w:numPr>
        <w:spacing w:after="0" w:line="360" w:lineRule="auto"/>
        <w:jc w:val="both"/>
        <w:rPr>
          <w:rFonts w:ascii="Times New Roman" w:hAnsi="Times New Roman"/>
          <w:bCs/>
          <w:szCs w:val="24"/>
        </w:rPr>
      </w:pPr>
      <w:r w:rsidRPr="00783BC7">
        <w:rPr>
          <w:rFonts w:ascii="Kruti Dev 010" w:eastAsia="Mangal" w:hAnsi="Kruti Dev 010" w:cs="Mangal"/>
          <w:bCs/>
          <w:sz w:val="28"/>
          <w:szCs w:val="24"/>
        </w:rPr>
        <w:t xml:space="preserve">fofo/k ysunkj iqLrd eqY; ls </w:t>
      </w:r>
      <w:r w:rsidRPr="00783BC7">
        <w:rPr>
          <w:rFonts w:ascii="Tahoma" w:hAnsi="Tahoma" w:cs="Tahoma"/>
          <w:bCs/>
        </w:rPr>
        <w:t>₹</w:t>
      </w:r>
      <w:r w:rsidRPr="00783BC7">
        <w:rPr>
          <w:rFonts w:ascii="Kruti Dev 010" w:eastAsia="Mangal" w:hAnsi="Kruti Dev 010" w:cs="Mangal"/>
          <w:bCs/>
          <w:sz w:val="28"/>
          <w:szCs w:val="24"/>
        </w:rPr>
        <w:t xml:space="preserve"> 4]000 vf/kd vkWds x,A</w:t>
      </w:r>
    </w:p>
    <w:p w14:paraId="629076BC" w14:textId="4CF264AC" w:rsidR="00D859B5" w:rsidRPr="000642FD" w:rsidRDefault="00D859B5" w:rsidP="000642FD">
      <w:pPr>
        <w:spacing w:after="0" w:line="360" w:lineRule="auto"/>
        <w:ind w:left="720"/>
        <w:jc w:val="both"/>
        <w:rPr>
          <w:rFonts w:ascii="Times New Roman" w:hAnsi="Times New Roman"/>
          <w:bCs/>
          <w:szCs w:val="24"/>
        </w:rPr>
      </w:pPr>
      <w:r w:rsidRPr="00783BC7">
        <w:rPr>
          <w:rFonts w:ascii="Kruti Dev 010" w:eastAsia="Mangal" w:hAnsi="Kruti Dev 010" w:cs="Mangal"/>
          <w:bCs/>
          <w:sz w:val="28"/>
          <w:szCs w:val="24"/>
        </w:rPr>
        <w:t>^l* ds vodk'k xzg.k djus ij iquewZY;kadu [kkrk cukb,A</w:t>
      </w:r>
    </w:p>
    <w:p w14:paraId="5B27FFEF" w14:textId="77777777" w:rsidR="00D859B5" w:rsidRPr="00637DCC" w:rsidRDefault="00D859B5" w:rsidP="008A7881">
      <w:pPr>
        <w:spacing w:after="0" w:line="360" w:lineRule="auto"/>
        <w:ind w:left="360" w:hanging="360"/>
        <w:jc w:val="both"/>
        <w:rPr>
          <w:rFonts w:ascii="Times New Roman" w:hAnsi="Times New Roman"/>
          <w:bCs/>
          <w:sz w:val="24"/>
          <w:szCs w:val="24"/>
        </w:rPr>
      </w:pPr>
      <w:r w:rsidRPr="00637DCC">
        <w:rPr>
          <w:rFonts w:ascii="Times New Roman" w:hAnsi="Times New Roman"/>
          <w:bCs/>
          <w:sz w:val="24"/>
          <w:szCs w:val="24"/>
        </w:rPr>
        <w:t xml:space="preserve">C retires on the above date and it was agreed that :- </w:t>
      </w:r>
    </w:p>
    <w:p w14:paraId="28925469" w14:textId="77777777" w:rsidR="00D859B5" w:rsidRPr="00637DCC" w:rsidRDefault="00D859B5" w:rsidP="008A7881">
      <w:pPr>
        <w:spacing w:after="0" w:line="360" w:lineRule="auto"/>
        <w:ind w:left="360"/>
        <w:jc w:val="both"/>
        <w:rPr>
          <w:rFonts w:ascii="Times New Roman" w:eastAsia="BatangChe" w:hAnsi="Times New Roman"/>
          <w:bCs/>
          <w:sz w:val="24"/>
          <w:szCs w:val="24"/>
        </w:rPr>
      </w:pPr>
      <w:r w:rsidRPr="00637DCC">
        <w:rPr>
          <w:rFonts w:ascii="Times New Roman" w:eastAsia="BatangChe" w:hAnsi="Times New Roman"/>
          <w:bCs/>
          <w:sz w:val="24"/>
          <w:szCs w:val="24"/>
        </w:rPr>
        <w:t xml:space="preserve">I) Share of goodwill was </w:t>
      </w:r>
      <w:r w:rsidRPr="00F64EA4">
        <w:rPr>
          <w:rFonts w:ascii="Tahoma" w:hAnsi="Tahoma" w:cs="Tahoma"/>
          <w:bCs/>
          <w:sz w:val="24"/>
        </w:rPr>
        <w:t>₹</w:t>
      </w:r>
      <w:r w:rsidRPr="00637DCC">
        <w:rPr>
          <w:rFonts w:ascii="Times New Roman" w:eastAsia="BatangChe" w:hAnsi="Times New Roman"/>
          <w:bCs/>
          <w:sz w:val="24"/>
          <w:szCs w:val="24"/>
        </w:rPr>
        <w:t xml:space="preserve"> 8</w:t>
      </w:r>
      <w:r>
        <w:rPr>
          <w:rFonts w:ascii="Times New Roman" w:eastAsia="BatangChe" w:hAnsi="Times New Roman"/>
          <w:bCs/>
          <w:sz w:val="24"/>
          <w:szCs w:val="24"/>
        </w:rPr>
        <w:t>,</w:t>
      </w:r>
      <w:r w:rsidRPr="00637DCC">
        <w:rPr>
          <w:rFonts w:ascii="Times New Roman" w:eastAsia="BatangChe" w:hAnsi="Times New Roman"/>
          <w:bCs/>
          <w:sz w:val="24"/>
          <w:szCs w:val="24"/>
        </w:rPr>
        <w:t>000.</w:t>
      </w:r>
    </w:p>
    <w:p w14:paraId="10BCF8CB" w14:textId="77777777" w:rsidR="00D859B5" w:rsidRPr="00637DCC" w:rsidRDefault="00D859B5" w:rsidP="008A7881">
      <w:pPr>
        <w:spacing w:after="0" w:line="360" w:lineRule="auto"/>
        <w:ind w:left="360"/>
        <w:jc w:val="both"/>
        <w:rPr>
          <w:rFonts w:ascii="Times New Roman" w:eastAsia="BatangChe" w:hAnsi="Times New Roman"/>
          <w:bCs/>
          <w:sz w:val="24"/>
          <w:szCs w:val="24"/>
        </w:rPr>
      </w:pPr>
      <w:r w:rsidRPr="00637DCC">
        <w:rPr>
          <w:rFonts w:ascii="Times New Roman" w:eastAsia="BatangChe" w:hAnsi="Times New Roman"/>
          <w:bCs/>
          <w:sz w:val="24"/>
          <w:szCs w:val="24"/>
        </w:rPr>
        <w:t>ii)  Provision for doubtful debts 5% was to be made on debtors.</w:t>
      </w:r>
    </w:p>
    <w:p w14:paraId="3CA14383" w14:textId="77777777" w:rsidR="00D859B5" w:rsidRPr="00637DCC" w:rsidRDefault="00D859B5" w:rsidP="008A7881">
      <w:pPr>
        <w:spacing w:after="0" w:line="360" w:lineRule="auto"/>
        <w:ind w:left="360"/>
        <w:jc w:val="both"/>
        <w:rPr>
          <w:rFonts w:ascii="Times New Roman" w:eastAsia="BatangChe" w:hAnsi="Times New Roman"/>
          <w:bCs/>
          <w:sz w:val="24"/>
          <w:szCs w:val="24"/>
        </w:rPr>
      </w:pPr>
      <w:r w:rsidRPr="00637DCC">
        <w:rPr>
          <w:rFonts w:ascii="Times New Roman" w:eastAsia="BatangChe" w:hAnsi="Times New Roman"/>
          <w:bCs/>
          <w:sz w:val="24"/>
          <w:szCs w:val="24"/>
        </w:rPr>
        <w:t xml:space="preserve">iii)  Sundry creditors were valued at </w:t>
      </w:r>
      <w:r w:rsidRPr="00F64EA4">
        <w:rPr>
          <w:rFonts w:ascii="Tahoma" w:hAnsi="Tahoma" w:cs="Tahoma"/>
          <w:bCs/>
          <w:sz w:val="24"/>
        </w:rPr>
        <w:t>₹</w:t>
      </w:r>
      <w:r>
        <w:rPr>
          <w:rFonts w:ascii="Tahoma" w:hAnsi="Tahoma" w:cs="Tahoma"/>
          <w:bCs/>
          <w:sz w:val="24"/>
        </w:rPr>
        <w:t xml:space="preserve"> </w:t>
      </w:r>
      <w:r w:rsidRPr="00637DCC">
        <w:rPr>
          <w:rFonts w:ascii="Times New Roman" w:eastAsia="BatangChe" w:hAnsi="Times New Roman"/>
          <w:bCs/>
          <w:sz w:val="24"/>
          <w:szCs w:val="24"/>
        </w:rPr>
        <w:t>4</w:t>
      </w:r>
      <w:r>
        <w:rPr>
          <w:rFonts w:ascii="Times New Roman" w:eastAsia="BatangChe" w:hAnsi="Times New Roman"/>
          <w:bCs/>
          <w:sz w:val="24"/>
          <w:szCs w:val="24"/>
        </w:rPr>
        <w:t>,</w:t>
      </w:r>
      <w:r w:rsidRPr="00637DCC">
        <w:rPr>
          <w:rFonts w:ascii="Times New Roman" w:eastAsia="BatangChe" w:hAnsi="Times New Roman"/>
          <w:bCs/>
          <w:sz w:val="24"/>
          <w:szCs w:val="24"/>
        </w:rPr>
        <w:t>000 more than the book value.</w:t>
      </w:r>
    </w:p>
    <w:p w14:paraId="11A7C22C" w14:textId="77777777" w:rsidR="00D859B5" w:rsidRDefault="00D859B5" w:rsidP="008A7881">
      <w:pPr>
        <w:spacing w:after="0" w:line="360" w:lineRule="auto"/>
        <w:ind w:left="360" w:hanging="360"/>
        <w:jc w:val="both"/>
        <w:rPr>
          <w:bCs/>
          <w:sz w:val="24"/>
          <w:szCs w:val="24"/>
        </w:rPr>
      </w:pPr>
      <w:r w:rsidRPr="002E122A">
        <w:rPr>
          <w:bCs/>
          <w:sz w:val="24"/>
          <w:szCs w:val="24"/>
        </w:rPr>
        <w:t xml:space="preserve"> Prepare Revaluation account on C's retiremen</w:t>
      </w:r>
      <w:r>
        <w:rPr>
          <w:bCs/>
          <w:sz w:val="24"/>
          <w:szCs w:val="24"/>
        </w:rPr>
        <w:t>t.</w:t>
      </w:r>
    </w:p>
    <w:p w14:paraId="330F48BE" w14:textId="77777777" w:rsidR="000F366A" w:rsidRDefault="000F366A" w:rsidP="000F366A">
      <w:pPr>
        <w:spacing w:after="0" w:line="360" w:lineRule="auto"/>
        <w:ind w:right="-90"/>
        <w:jc w:val="both"/>
        <w:rPr>
          <w:rFonts w:ascii="Kokila" w:hAnsi="Kokila" w:cs="Kokila"/>
          <w:sz w:val="32"/>
          <w:szCs w:val="32"/>
        </w:rPr>
      </w:pPr>
      <w:r w:rsidRPr="00392F31">
        <w:rPr>
          <w:rFonts w:ascii="Kokila" w:hAnsi="Kokila" w:cs="Kokila"/>
          <w:sz w:val="32"/>
          <w:szCs w:val="32"/>
        </w:rPr>
        <w:t>-------------------------------------------------------------------------------------------------------------</w:t>
      </w:r>
    </w:p>
    <w:p w14:paraId="6C66698D" w14:textId="77777777" w:rsidR="000F366A" w:rsidRPr="00392F31" w:rsidRDefault="000F366A" w:rsidP="000F366A">
      <w:pPr>
        <w:spacing w:after="0" w:line="360" w:lineRule="auto"/>
        <w:ind w:right="-90"/>
        <w:jc w:val="both"/>
        <w:rPr>
          <w:rFonts w:ascii="Kokila" w:hAnsi="Kokila" w:cs="Kokila"/>
          <w:sz w:val="32"/>
          <w:szCs w:val="32"/>
        </w:rPr>
      </w:pPr>
      <w:r w:rsidRPr="00392F31">
        <w:rPr>
          <w:rFonts w:ascii="Kokila" w:hAnsi="Kokila" w:cs="Kokila"/>
          <w:sz w:val="32"/>
          <w:szCs w:val="32"/>
        </w:rPr>
        <w:t>-------------------------------------------------------------------------------------------------------------</w:t>
      </w:r>
    </w:p>
    <w:p w14:paraId="2FEC3FD5" w14:textId="77777777" w:rsidR="000F366A" w:rsidRPr="00392F31" w:rsidRDefault="000F366A" w:rsidP="000F366A">
      <w:pPr>
        <w:spacing w:after="0" w:line="360" w:lineRule="auto"/>
        <w:jc w:val="both"/>
        <w:rPr>
          <w:rFonts w:ascii="Kokila" w:hAnsi="Kokila" w:cs="Kokila"/>
          <w:sz w:val="32"/>
          <w:szCs w:val="32"/>
        </w:rPr>
      </w:pPr>
      <w:r>
        <w:rPr>
          <w:rFonts w:ascii="Kokila" w:hAnsi="Kokila" w:cs="Kokila"/>
          <w:sz w:val="32"/>
          <w:szCs w:val="32"/>
        </w:rPr>
        <w:t>-------------------------------------------------------------------------------------------------------------</w:t>
      </w:r>
    </w:p>
    <w:p w14:paraId="1559A0BA" w14:textId="77777777" w:rsidR="000F366A" w:rsidRDefault="000F366A" w:rsidP="000F366A">
      <w:pPr>
        <w:spacing w:after="0" w:line="360" w:lineRule="auto"/>
        <w:jc w:val="both"/>
        <w:rPr>
          <w:rFonts w:ascii="Kokila" w:hAnsi="Kokila" w:cs="Kokila"/>
          <w:sz w:val="32"/>
          <w:szCs w:val="32"/>
        </w:rPr>
      </w:pPr>
      <w:r w:rsidRPr="00392F31">
        <w:rPr>
          <w:rFonts w:ascii="Kokila" w:hAnsi="Kokila" w:cs="Kokila"/>
          <w:sz w:val="32"/>
          <w:szCs w:val="32"/>
        </w:rPr>
        <w:lastRenderedPageBreak/>
        <w:t>-------------------------------------------------------------------------------------------------------------</w:t>
      </w:r>
    </w:p>
    <w:p w14:paraId="2A77CAF3" w14:textId="77777777" w:rsidR="000F366A" w:rsidRDefault="000F366A" w:rsidP="000F366A">
      <w:pPr>
        <w:spacing w:after="0" w:line="360" w:lineRule="auto"/>
        <w:ind w:right="-90"/>
        <w:jc w:val="both"/>
        <w:rPr>
          <w:rFonts w:ascii="Kokila" w:hAnsi="Kokila" w:cs="Kokila"/>
          <w:sz w:val="32"/>
          <w:szCs w:val="32"/>
        </w:rPr>
      </w:pPr>
      <w:r w:rsidRPr="00392F31">
        <w:rPr>
          <w:rFonts w:ascii="Kokila" w:hAnsi="Kokila" w:cs="Kokila"/>
          <w:sz w:val="32"/>
          <w:szCs w:val="32"/>
        </w:rPr>
        <w:t>-------------------------------------------------------------------------------------------------------------</w:t>
      </w:r>
    </w:p>
    <w:p w14:paraId="50B19BC7" w14:textId="77777777" w:rsidR="000F366A" w:rsidRDefault="000F366A" w:rsidP="000F366A">
      <w:pPr>
        <w:spacing w:after="0" w:line="360" w:lineRule="auto"/>
        <w:jc w:val="both"/>
        <w:rPr>
          <w:rFonts w:ascii="Kokila" w:hAnsi="Kokila" w:cs="Kokila"/>
          <w:sz w:val="32"/>
          <w:szCs w:val="32"/>
        </w:rPr>
      </w:pPr>
      <w:r w:rsidRPr="00392F31">
        <w:rPr>
          <w:rFonts w:ascii="Kokila" w:hAnsi="Kokila" w:cs="Kokila"/>
          <w:sz w:val="32"/>
          <w:szCs w:val="32"/>
        </w:rPr>
        <w:t>-------------------------------------------------------------------------------------------------------------</w:t>
      </w:r>
    </w:p>
    <w:p w14:paraId="48B1F06B" w14:textId="77777777" w:rsidR="000F366A" w:rsidRDefault="000F366A" w:rsidP="000F366A">
      <w:pPr>
        <w:spacing w:after="0" w:line="360" w:lineRule="auto"/>
        <w:ind w:right="-90"/>
        <w:jc w:val="both"/>
        <w:rPr>
          <w:rFonts w:ascii="Kokila" w:hAnsi="Kokila" w:cs="Kokila"/>
          <w:sz w:val="32"/>
          <w:szCs w:val="32"/>
        </w:rPr>
      </w:pPr>
      <w:r w:rsidRPr="00392F31">
        <w:rPr>
          <w:rFonts w:ascii="Kokila" w:hAnsi="Kokila" w:cs="Kokila"/>
          <w:sz w:val="32"/>
          <w:szCs w:val="32"/>
        </w:rPr>
        <w:t>-------------------------------------------------------------------------------------------------------------</w:t>
      </w:r>
    </w:p>
    <w:p w14:paraId="6D610B84" w14:textId="77777777" w:rsidR="000F366A" w:rsidRPr="00392F31" w:rsidRDefault="000F366A" w:rsidP="000F366A">
      <w:pPr>
        <w:spacing w:after="0" w:line="360" w:lineRule="auto"/>
        <w:ind w:right="-90"/>
        <w:jc w:val="both"/>
        <w:rPr>
          <w:rFonts w:ascii="Kokila" w:hAnsi="Kokila" w:cs="Kokila"/>
          <w:sz w:val="32"/>
          <w:szCs w:val="32"/>
        </w:rPr>
      </w:pPr>
      <w:r w:rsidRPr="00392F31">
        <w:rPr>
          <w:rFonts w:ascii="Kokila" w:hAnsi="Kokila" w:cs="Kokila"/>
          <w:sz w:val="32"/>
          <w:szCs w:val="32"/>
        </w:rPr>
        <w:t>-------------------------------------------------------------------------------------------------------------</w:t>
      </w:r>
    </w:p>
    <w:p w14:paraId="3F03AE34" w14:textId="77777777" w:rsidR="000F366A" w:rsidRPr="00392F31" w:rsidRDefault="000F366A" w:rsidP="000F366A">
      <w:pPr>
        <w:spacing w:after="0" w:line="360" w:lineRule="auto"/>
        <w:jc w:val="both"/>
        <w:rPr>
          <w:rFonts w:ascii="Kokila" w:hAnsi="Kokila" w:cs="Kokila"/>
          <w:sz w:val="32"/>
          <w:szCs w:val="32"/>
        </w:rPr>
      </w:pPr>
      <w:r>
        <w:rPr>
          <w:rFonts w:ascii="Kokila" w:hAnsi="Kokila" w:cs="Kokila"/>
          <w:sz w:val="32"/>
          <w:szCs w:val="32"/>
        </w:rPr>
        <w:t>-------------------------------------------------------------------------------------------------------------</w:t>
      </w:r>
    </w:p>
    <w:p w14:paraId="301BBC30" w14:textId="0B3EE66C" w:rsidR="000F366A" w:rsidRDefault="000F366A" w:rsidP="000F366A">
      <w:pPr>
        <w:spacing w:after="0" w:line="360" w:lineRule="auto"/>
        <w:ind w:left="360" w:hanging="360"/>
        <w:jc w:val="both"/>
        <w:rPr>
          <w:rFonts w:ascii="Kokila" w:hAnsi="Kokila" w:cs="Kokila"/>
          <w:sz w:val="32"/>
          <w:szCs w:val="32"/>
        </w:rPr>
      </w:pPr>
      <w:r w:rsidRPr="00392F31">
        <w:rPr>
          <w:rFonts w:ascii="Kokila" w:hAnsi="Kokila" w:cs="Kokila"/>
          <w:sz w:val="32"/>
          <w:szCs w:val="32"/>
        </w:rPr>
        <w:t>-------------------------------------------------------------------------------------------------------------</w:t>
      </w:r>
    </w:p>
    <w:p w14:paraId="7B46DFCD" w14:textId="77777777" w:rsidR="000F366A" w:rsidRDefault="000F366A" w:rsidP="000F366A">
      <w:pPr>
        <w:spacing w:after="0" w:line="360" w:lineRule="auto"/>
        <w:ind w:right="-90"/>
        <w:jc w:val="both"/>
        <w:rPr>
          <w:rFonts w:ascii="Kokila" w:hAnsi="Kokila" w:cs="Kokila"/>
          <w:sz w:val="32"/>
          <w:szCs w:val="32"/>
        </w:rPr>
      </w:pPr>
      <w:r w:rsidRPr="00392F31">
        <w:rPr>
          <w:rFonts w:ascii="Kokila" w:hAnsi="Kokila" w:cs="Kokila"/>
          <w:sz w:val="32"/>
          <w:szCs w:val="32"/>
        </w:rPr>
        <w:t>-------------------------------------------------------------------------------------------------------------</w:t>
      </w:r>
    </w:p>
    <w:p w14:paraId="6904A798" w14:textId="77777777" w:rsidR="000F366A" w:rsidRPr="00392F31" w:rsidRDefault="000F366A" w:rsidP="000F366A">
      <w:pPr>
        <w:spacing w:after="0" w:line="360" w:lineRule="auto"/>
        <w:ind w:right="-90"/>
        <w:jc w:val="both"/>
        <w:rPr>
          <w:rFonts w:ascii="Kokila" w:hAnsi="Kokila" w:cs="Kokila"/>
          <w:sz w:val="32"/>
          <w:szCs w:val="32"/>
        </w:rPr>
      </w:pPr>
      <w:r w:rsidRPr="00392F31">
        <w:rPr>
          <w:rFonts w:ascii="Kokila" w:hAnsi="Kokila" w:cs="Kokila"/>
          <w:sz w:val="32"/>
          <w:szCs w:val="32"/>
        </w:rPr>
        <w:t>-------------------------------------------------------------------------------------------------------------</w:t>
      </w:r>
    </w:p>
    <w:p w14:paraId="729E5040" w14:textId="77777777" w:rsidR="000F366A" w:rsidRPr="00392F31" w:rsidRDefault="000F366A" w:rsidP="000F366A">
      <w:pPr>
        <w:spacing w:after="0" w:line="360" w:lineRule="auto"/>
        <w:jc w:val="both"/>
        <w:rPr>
          <w:rFonts w:ascii="Kokila" w:hAnsi="Kokila" w:cs="Kokila"/>
          <w:sz w:val="32"/>
          <w:szCs w:val="32"/>
        </w:rPr>
      </w:pPr>
      <w:r>
        <w:rPr>
          <w:rFonts w:ascii="Kokila" w:hAnsi="Kokila" w:cs="Kokila"/>
          <w:sz w:val="32"/>
          <w:szCs w:val="32"/>
        </w:rPr>
        <w:t>-------------------------------------------------------------------------------------------------------------</w:t>
      </w:r>
    </w:p>
    <w:p w14:paraId="3E79A5E1" w14:textId="77777777" w:rsidR="000F366A" w:rsidRDefault="000F366A" w:rsidP="000F366A">
      <w:pPr>
        <w:spacing w:after="0" w:line="360" w:lineRule="auto"/>
        <w:jc w:val="both"/>
        <w:rPr>
          <w:rFonts w:ascii="Kokila" w:hAnsi="Kokila" w:cs="Kokila"/>
          <w:sz w:val="32"/>
          <w:szCs w:val="32"/>
        </w:rPr>
      </w:pPr>
      <w:r w:rsidRPr="00392F31">
        <w:rPr>
          <w:rFonts w:ascii="Kokila" w:hAnsi="Kokila" w:cs="Kokila"/>
          <w:sz w:val="32"/>
          <w:szCs w:val="32"/>
        </w:rPr>
        <w:t>-------------------------------------------------------------------------------------------------------------</w:t>
      </w:r>
    </w:p>
    <w:p w14:paraId="5BDD81AD" w14:textId="77777777" w:rsidR="000F366A" w:rsidRDefault="000F366A" w:rsidP="000F366A">
      <w:pPr>
        <w:spacing w:after="0" w:line="360" w:lineRule="auto"/>
        <w:ind w:right="-90"/>
        <w:jc w:val="both"/>
        <w:rPr>
          <w:rFonts w:ascii="Kokila" w:hAnsi="Kokila" w:cs="Kokila"/>
          <w:sz w:val="32"/>
          <w:szCs w:val="32"/>
        </w:rPr>
      </w:pPr>
      <w:r w:rsidRPr="00392F31">
        <w:rPr>
          <w:rFonts w:ascii="Kokila" w:hAnsi="Kokila" w:cs="Kokila"/>
          <w:sz w:val="32"/>
          <w:szCs w:val="32"/>
        </w:rPr>
        <w:t>-------------------------------------------------------------------------------------------------------------</w:t>
      </w:r>
    </w:p>
    <w:p w14:paraId="5BC4BAFD" w14:textId="77777777" w:rsidR="000F366A" w:rsidRDefault="000F366A" w:rsidP="000F366A">
      <w:pPr>
        <w:spacing w:after="0" w:line="360" w:lineRule="auto"/>
        <w:jc w:val="both"/>
        <w:rPr>
          <w:rFonts w:ascii="Kokila" w:hAnsi="Kokila" w:cs="Kokila"/>
          <w:sz w:val="32"/>
          <w:szCs w:val="32"/>
        </w:rPr>
      </w:pPr>
      <w:r w:rsidRPr="00392F31">
        <w:rPr>
          <w:rFonts w:ascii="Kokila" w:hAnsi="Kokila" w:cs="Kokila"/>
          <w:sz w:val="32"/>
          <w:szCs w:val="32"/>
        </w:rPr>
        <w:t>-------------------------------------------------------------------------------------------------------------</w:t>
      </w:r>
    </w:p>
    <w:p w14:paraId="455638F8" w14:textId="77777777" w:rsidR="00D859B5" w:rsidRPr="00D97955" w:rsidRDefault="00D859B5" w:rsidP="008A7881">
      <w:pPr>
        <w:spacing w:after="0" w:line="360" w:lineRule="auto"/>
        <w:jc w:val="both"/>
        <w:rPr>
          <w:rFonts w:ascii="Kruti Dev 010" w:hAnsi="Kruti Dev 010"/>
          <w:b/>
          <w:bCs/>
          <w:sz w:val="40"/>
          <w:szCs w:val="40"/>
        </w:rPr>
      </w:pPr>
    </w:p>
    <w:p w14:paraId="17D44BC0" w14:textId="77777777" w:rsidR="00D859B5" w:rsidRPr="00D4038E" w:rsidRDefault="00D859B5" w:rsidP="008A7881">
      <w:pPr>
        <w:spacing w:after="0" w:line="360" w:lineRule="auto"/>
        <w:contextualSpacing/>
        <w:jc w:val="both"/>
        <w:rPr>
          <w:rFonts w:ascii="Times New Roman" w:hAnsi="Times New Roman"/>
          <w:b/>
          <w:color w:val="DF2E28" w:themeColor="accent1"/>
          <w:sz w:val="24"/>
          <w:szCs w:val="24"/>
        </w:rPr>
      </w:pPr>
      <w:r w:rsidRPr="00D4038E">
        <w:rPr>
          <w:rFonts w:ascii="Kruti Dev 010" w:hAnsi="Kruti Dev 010"/>
          <w:b/>
          <w:bCs/>
          <w:color w:val="DF2E28" w:themeColor="accent1"/>
          <w:sz w:val="32"/>
        </w:rPr>
        <w:t xml:space="preserve">6 vad ds fdz;kRed iz'u </w:t>
      </w:r>
      <w:r w:rsidRPr="00D4038E">
        <w:rPr>
          <w:rFonts w:ascii="Times New Roman" w:hAnsi="Times New Roman"/>
          <w:b/>
          <w:color w:val="DF2E28" w:themeColor="accent1"/>
          <w:sz w:val="24"/>
          <w:szCs w:val="24"/>
        </w:rPr>
        <w:t>( Practical question)</w:t>
      </w:r>
    </w:p>
    <w:p w14:paraId="466ACD6E" w14:textId="77777777" w:rsidR="00D859B5" w:rsidRPr="006359C4" w:rsidRDefault="00D859B5" w:rsidP="008A7881">
      <w:pPr>
        <w:spacing w:after="0" w:line="360" w:lineRule="auto"/>
        <w:jc w:val="both"/>
        <w:rPr>
          <w:rFonts w:ascii="Kruti Dev 010" w:hAnsi="Kruti Dev 010"/>
          <w:b/>
          <w:bCs/>
          <w:sz w:val="2"/>
        </w:rPr>
      </w:pPr>
    </w:p>
    <w:p w14:paraId="66BF1378" w14:textId="54C74567" w:rsidR="00D859B5" w:rsidRPr="00A339E8" w:rsidRDefault="00D859B5" w:rsidP="00DB0F3A">
      <w:pPr>
        <w:spacing w:after="0" w:line="240" w:lineRule="auto"/>
        <w:ind w:left="450" w:hanging="450"/>
        <w:jc w:val="both"/>
        <w:rPr>
          <w:rFonts w:ascii="SakalBharati" w:hAnsi="SakalBharati" w:cs="SakalBharati"/>
          <w:b/>
          <w:sz w:val="24"/>
          <w:szCs w:val="24"/>
        </w:rPr>
      </w:pPr>
      <w:r w:rsidRPr="00A339E8">
        <w:rPr>
          <w:rFonts w:ascii="SakalBharati" w:hAnsi="SakalBharati" w:cs="SakalBharati"/>
          <w:b/>
          <w:sz w:val="24"/>
          <w:szCs w:val="24"/>
        </w:rPr>
        <w:t xml:space="preserve">1. </w:t>
      </w:r>
      <w:r w:rsidRPr="00A339E8">
        <w:rPr>
          <w:rFonts w:ascii="SakalBharati" w:hAnsi="SakalBharati" w:cs="SakalBharati"/>
          <w:b/>
          <w:sz w:val="24"/>
          <w:szCs w:val="24"/>
          <w:cs/>
        </w:rPr>
        <w:t xml:space="preserve"> </w:t>
      </w:r>
      <w:r w:rsidR="00DB0F3A">
        <w:rPr>
          <w:rFonts w:ascii="SakalBharati" w:hAnsi="SakalBharati" w:cs="SakalBharati"/>
          <w:b/>
          <w:sz w:val="24"/>
          <w:szCs w:val="24"/>
        </w:rPr>
        <w:tab/>
      </w:r>
      <w:r w:rsidRPr="00A339E8">
        <w:rPr>
          <w:rFonts w:ascii="SakalBharati" w:hAnsi="SakalBharati" w:cs="SakalBharati"/>
          <w:b/>
          <w:sz w:val="24"/>
          <w:szCs w:val="24"/>
          <w:cs/>
        </w:rPr>
        <w:t xml:space="preserve">अ, ब तथा स 3:2:1 के अनुपात में लाभ/हानि विभाजित करते हैं। अ 1 जनवरी, 2016 को फर्म से अवकाश ग्रहण करता है। फर्म में उसके भाग का मूल्य </w:t>
      </w:r>
      <w:r w:rsidRPr="00A339E8">
        <w:rPr>
          <w:rFonts w:ascii="SakalBharati" w:hAnsi="SakalBharati" w:cs="SakalBharati"/>
          <w:b/>
          <w:sz w:val="24"/>
        </w:rPr>
        <w:t xml:space="preserve">₹ </w:t>
      </w:r>
      <w:r w:rsidRPr="00A339E8">
        <w:rPr>
          <w:rFonts w:ascii="SakalBharati" w:hAnsi="SakalBharati" w:cs="SakalBharati"/>
          <w:b/>
          <w:sz w:val="24"/>
          <w:szCs w:val="24"/>
          <w:cs/>
        </w:rPr>
        <w:t xml:space="preserve">20,000 आँका गया । साझेदारी के ठहराव के अनुसार एक जीवनकाल में उसे </w:t>
      </w:r>
      <w:r w:rsidRPr="00A339E8">
        <w:rPr>
          <w:rFonts w:ascii="SakalBharati" w:hAnsi="SakalBharati" w:cs="SakalBharati"/>
          <w:b/>
          <w:sz w:val="24"/>
        </w:rPr>
        <w:t xml:space="preserve">₹ </w:t>
      </w:r>
      <w:r w:rsidRPr="00A339E8">
        <w:rPr>
          <w:rFonts w:ascii="SakalBharati" w:hAnsi="SakalBharati" w:cs="SakalBharati"/>
          <w:b/>
          <w:sz w:val="24"/>
          <w:szCs w:val="24"/>
          <w:cs/>
        </w:rPr>
        <w:t>3,000 की वार्षिकी प्रत्येक वर्ष दी जायेगी। शेष राशि पर 6</w:t>
      </w:r>
      <w:r w:rsidRPr="00A339E8">
        <w:rPr>
          <w:rFonts w:ascii="SakalBharati" w:hAnsi="SakalBharati" w:cs="SakalBharati"/>
          <w:b/>
          <w:sz w:val="24"/>
        </w:rPr>
        <w:t>%</w:t>
      </w:r>
      <w:r w:rsidRPr="00A339E8">
        <w:rPr>
          <w:rFonts w:ascii="SakalBharati" w:hAnsi="SakalBharati" w:cs="SakalBharati"/>
          <w:b/>
          <w:sz w:val="24"/>
          <w:szCs w:val="24"/>
          <w:cs/>
        </w:rPr>
        <w:t xml:space="preserve"> वार्षिक की दर से ब्याज दिया जायेगा। 1 जनवरी, 2017 को प्रथम भुगतान किया गया। चौथे वार्षिकी भुगतान के पश्चात् अ की मृत्यु हो गई। अ के हिसाब का भुगतान हेतु वार्षिकी उचन्त खाता बनाइए।</w:t>
      </w:r>
    </w:p>
    <w:p w14:paraId="75A22179" w14:textId="50F56382" w:rsidR="00D859B5" w:rsidRDefault="00D859B5" w:rsidP="00DB0F3A">
      <w:pPr>
        <w:spacing w:after="0" w:line="360" w:lineRule="auto"/>
        <w:ind w:left="450"/>
        <w:jc w:val="both"/>
        <w:rPr>
          <w:rFonts w:ascii="Times New Roman" w:eastAsia="BatangChe" w:hAnsi="Times New Roman"/>
          <w:bCs/>
          <w:sz w:val="24"/>
          <w:szCs w:val="24"/>
        </w:rPr>
      </w:pPr>
      <w:r w:rsidRPr="00CC4223">
        <w:rPr>
          <w:rFonts w:ascii="Times New Roman" w:eastAsia="BatangChe" w:hAnsi="Times New Roman"/>
          <w:bCs/>
          <w:sz w:val="24"/>
          <w:szCs w:val="24"/>
        </w:rPr>
        <w:t>A, B and C were partners in the ratio of 3:2:1. On 1st  January 2016 A retired from the firm. His share in the firm was valued at  20,000 According to the partnership agreement an annuity of  3,000 will be paid to him on 1st January of each year and interest @ 6% per annum should be paid on the balance. The first payment was made on 1st January 2017.  After receiving the fourth annuity, A died. Prepare annuity suspense account regarding payment to A.</w:t>
      </w:r>
    </w:p>
    <w:p w14:paraId="18E00473" w14:textId="77777777" w:rsidR="000F366A" w:rsidRDefault="000F366A" w:rsidP="000F366A">
      <w:pPr>
        <w:spacing w:after="0" w:line="360" w:lineRule="auto"/>
        <w:ind w:right="-90"/>
        <w:jc w:val="both"/>
        <w:rPr>
          <w:rFonts w:ascii="Kokila" w:hAnsi="Kokila" w:cs="Kokila"/>
          <w:sz w:val="32"/>
          <w:szCs w:val="32"/>
        </w:rPr>
      </w:pPr>
      <w:r w:rsidRPr="00392F31">
        <w:rPr>
          <w:rFonts w:ascii="Kokila" w:hAnsi="Kokila" w:cs="Kokila"/>
          <w:sz w:val="32"/>
          <w:szCs w:val="32"/>
        </w:rPr>
        <w:lastRenderedPageBreak/>
        <w:t>-------------------------------------------------------------------------------------------------------------</w:t>
      </w:r>
    </w:p>
    <w:p w14:paraId="651777A2" w14:textId="77777777" w:rsidR="000F366A" w:rsidRPr="00392F31" w:rsidRDefault="000F366A" w:rsidP="000F366A">
      <w:pPr>
        <w:spacing w:after="0" w:line="360" w:lineRule="auto"/>
        <w:ind w:right="-90"/>
        <w:jc w:val="both"/>
        <w:rPr>
          <w:rFonts w:ascii="Kokila" w:hAnsi="Kokila" w:cs="Kokila"/>
          <w:sz w:val="32"/>
          <w:szCs w:val="32"/>
        </w:rPr>
      </w:pPr>
      <w:r w:rsidRPr="00392F31">
        <w:rPr>
          <w:rFonts w:ascii="Kokila" w:hAnsi="Kokila" w:cs="Kokila"/>
          <w:sz w:val="32"/>
          <w:szCs w:val="32"/>
        </w:rPr>
        <w:t>-------------------------------------------------------------------------------------------------------------</w:t>
      </w:r>
    </w:p>
    <w:p w14:paraId="5055631C" w14:textId="77777777" w:rsidR="000F366A" w:rsidRPr="00392F31" w:rsidRDefault="000F366A" w:rsidP="000F366A">
      <w:pPr>
        <w:spacing w:after="0" w:line="360" w:lineRule="auto"/>
        <w:jc w:val="both"/>
        <w:rPr>
          <w:rFonts w:ascii="Kokila" w:hAnsi="Kokila" w:cs="Kokila"/>
          <w:sz w:val="32"/>
          <w:szCs w:val="32"/>
        </w:rPr>
      </w:pPr>
      <w:r>
        <w:rPr>
          <w:rFonts w:ascii="Kokila" w:hAnsi="Kokila" w:cs="Kokila"/>
          <w:sz w:val="32"/>
          <w:szCs w:val="32"/>
        </w:rPr>
        <w:t>-------------------------------------------------------------------------------------------------------------</w:t>
      </w:r>
    </w:p>
    <w:p w14:paraId="76C7FA2B" w14:textId="77777777" w:rsidR="000F366A" w:rsidRDefault="000F366A" w:rsidP="000F366A">
      <w:pPr>
        <w:spacing w:after="0" w:line="360" w:lineRule="auto"/>
        <w:jc w:val="both"/>
        <w:rPr>
          <w:rFonts w:ascii="Kokila" w:hAnsi="Kokila" w:cs="Kokila"/>
          <w:sz w:val="32"/>
          <w:szCs w:val="32"/>
        </w:rPr>
      </w:pPr>
      <w:r w:rsidRPr="00392F31">
        <w:rPr>
          <w:rFonts w:ascii="Kokila" w:hAnsi="Kokila" w:cs="Kokila"/>
          <w:sz w:val="32"/>
          <w:szCs w:val="32"/>
        </w:rPr>
        <w:t>-------------------------------------------------------------------------------------------------------------</w:t>
      </w:r>
    </w:p>
    <w:p w14:paraId="70D52B05" w14:textId="77777777" w:rsidR="000F366A" w:rsidRDefault="000F366A" w:rsidP="000F366A">
      <w:pPr>
        <w:spacing w:after="0" w:line="360" w:lineRule="auto"/>
        <w:ind w:right="-90"/>
        <w:jc w:val="both"/>
        <w:rPr>
          <w:rFonts w:ascii="Kokila" w:hAnsi="Kokila" w:cs="Kokila"/>
          <w:sz w:val="32"/>
          <w:szCs w:val="32"/>
        </w:rPr>
      </w:pPr>
      <w:r w:rsidRPr="00392F31">
        <w:rPr>
          <w:rFonts w:ascii="Kokila" w:hAnsi="Kokila" w:cs="Kokila"/>
          <w:sz w:val="32"/>
          <w:szCs w:val="32"/>
        </w:rPr>
        <w:t>-------------------------------------------------------------------------------------------------------------</w:t>
      </w:r>
    </w:p>
    <w:p w14:paraId="3CE05222" w14:textId="77777777" w:rsidR="000F366A" w:rsidRDefault="000F366A" w:rsidP="000F366A">
      <w:pPr>
        <w:spacing w:after="0" w:line="360" w:lineRule="auto"/>
        <w:jc w:val="both"/>
        <w:rPr>
          <w:rFonts w:ascii="Kokila" w:hAnsi="Kokila" w:cs="Kokila"/>
          <w:sz w:val="32"/>
          <w:szCs w:val="32"/>
        </w:rPr>
      </w:pPr>
      <w:r w:rsidRPr="00392F31">
        <w:rPr>
          <w:rFonts w:ascii="Kokila" w:hAnsi="Kokila" w:cs="Kokila"/>
          <w:sz w:val="32"/>
          <w:szCs w:val="32"/>
        </w:rPr>
        <w:t>-------------------------------------------------------------------------------------------------------------</w:t>
      </w:r>
    </w:p>
    <w:p w14:paraId="04BBAAD0" w14:textId="77777777" w:rsidR="000F366A" w:rsidRDefault="000F366A" w:rsidP="000F366A">
      <w:pPr>
        <w:spacing w:after="0" w:line="360" w:lineRule="auto"/>
        <w:ind w:right="-90"/>
        <w:jc w:val="both"/>
        <w:rPr>
          <w:rFonts w:ascii="Kokila" w:hAnsi="Kokila" w:cs="Kokila"/>
          <w:sz w:val="32"/>
          <w:szCs w:val="32"/>
        </w:rPr>
      </w:pPr>
      <w:r w:rsidRPr="00392F31">
        <w:rPr>
          <w:rFonts w:ascii="Kokila" w:hAnsi="Kokila" w:cs="Kokila"/>
          <w:sz w:val="32"/>
          <w:szCs w:val="32"/>
        </w:rPr>
        <w:t>-------------------------------------------------------------------------------------------------------------</w:t>
      </w:r>
    </w:p>
    <w:p w14:paraId="2E94937A" w14:textId="77777777" w:rsidR="000F366A" w:rsidRPr="00392F31" w:rsidRDefault="000F366A" w:rsidP="000F366A">
      <w:pPr>
        <w:spacing w:after="0" w:line="480" w:lineRule="auto"/>
        <w:ind w:right="-90"/>
        <w:jc w:val="both"/>
        <w:rPr>
          <w:rFonts w:ascii="Kokila" w:hAnsi="Kokila" w:cs="Kokila"/>
          <w:sz w:val="32"/>
          <w:szCs w:val="32"/>
        </w:rPr>
      </w:pPr>
      <w:r w:rsidRPr="00392F31">
        <w:rPr>
          <w:rFonts w:ascii="Kokila" w:hAnsi="Kokila" w:cs="Kokila"/>
          <w:sz w:val="32"/>
          <w:szCs w:val="32"/>
        </w:rPr>
        <w:t>-------------------------------------------------------------------------------------------------------------</w:t>
      </w:r>
    </w:p>
    <w:p w14:paraId="67EB1138" w14:textId="70F76158" w:rsidR="00D859B5" w:rsidRPr="00DB0F3A" w:rsidRDefault="00D859B5" w:rsidP="00DB0F3A">
      <w:pPr>
        <w:spacing w:after="0" w:line="240" w:lineRule="auto"/>
        <w:ind w:left="450" w:hanging="360"/>
        <w:jc w:val="both"/>
        <w:rPr>
          <w:rFonts w:ascii="SakalBharati" w:hAnsi="SakalBharati" w:cs="SakalBharati"/>
          <w:b/>
          <w:sz w:val="24"/>
          <w:szCs w:val="24"/>
        </w:rPr>
      </w:pPr>
      <w:r w:rsidRPr="00DB0F3A">
        <w:rPr>
          <w:rFonts w:ascii="SakalBharati" w:hAnsi="SakalBharati" w:cs="SakalBharati"/>
          <w:b/>
          <w:sz w:val="24"/>
          <w:szCs w:val="24"/>
        </w:rPr>
        <w:t xml:space="preserve">2. </w:t>
      </w:r>
      <w:r w:rsidR="00DB0F3A">
        <w:rPr>
          <w:rFonts w:ascii="SakalBharati" w:hAnsi="SakalBharati" w:cs="SakalBharati"/>
          <w:b/>
          <w:sz w:val="24"/>
          <w:szCs w:val="24"/>
        </w:rPr>
        <w:tab/>
      </w:r>
      <w:r w:rsidRPr="00DB0F3A">
        <w:rPr>
          <w:rFonts w:ascii="SakalBharati" w:hAnsi="SakalBharati" w:cs="SakalBharati"/>
          <w:b/>
          <w:sz w:val="24"/>
          <w:szCs w:val="24"/>
          <w:cs/>
        </w:rPr>
        <w:t xml:space="preserve">पवन, पंकज और पलाश समान साझेदार हैं। 31 दिसम्बर, 2017 को पलाश की मृत्यु हो गई। इस तिथि को उसे देय राशि </w:t>
      </w:r>
      <w:r w:rsidRPr="00DB0F3A">
        <w:rPr>
          <w:rFonts w:ascii="SakalBharati" w:hAnsi="SakalBharati" w:cs="SakalBharati"/>
          <w:b/>
          <w:sz w:val="24"/>
          <w:szCs w:val="24"/>
        </w:rPr>
        <w:t xml:space="preserve">₹ </w:t>
      </w:r>
      <w:r w:rsidRPr="00DB0F3A">
        <w:rPr>
          <w:rFonts w:ascii="SakalBharati" w:hAnsi="SakalBharati" w:cs="SakalBharati"/>
          <w:b/>
          <w:sz w:val="24"/>
          <w:szCs w:val="24"/>
          <w:cs/>
        </w:rPr>
        <w:t xml:space="preserve">50,000 थी। यह निर्णय हुआ कि राशि </w:t>
      </w:r>
      <w:r w:rsidRPr="00DB0F3A">
        <w:rPr>
          <w:rFonts w:ascii="SakalBharati" w:hAnsi="SakalBharati" w:cs="SakalBharati"/>
          <w:b/>
          <w:sz w:val="24"/>
          <w:szCs w:val="24"/>
        </w:rPr>
        <w:t xml:space="preserve">₹ </w:t>
      </w:r>
      <w:r w:rsidRPr="00DB0F3A">
        <w:rPr>
          <w:rFonts w:ascii="SakalBharati" w:hAnsi="SakalBharati" w:cs="SakalBharati"/>
          <w:b/>
          <w:sz w:val="24"/>
          <w:szCs w:val="24"/>
          <w:cs/>
        </w:rPr>
        <w:t>10,000 की वार्षिकी द्वारा भुगतान की जायेंगी। इसका प्रथम भुगतान 1 जनवरी, 2018 को हुआ। शेष अन्य भुगतान भी प्रतिवर्ष 1 जनवरी को किये गये। जिस उत्तराधिकारी को यह राशि मिलती थी, उसकी मृत्यु 3 जनवरी, 2020 को हो गयी। प्रतिवर्ष अदत्त राशि पर 10% प्रतिवर्ष ब्याज दिया जाता है। वार्षिकी उचंत खाता बनाइये ।</w:t>
      </w:r>
    </w:p>
    <w:p w14:paraId="0B4D3E69" w14:textId="0A0D087C" w:rsidR="00BB6607" w:rsidRDefault="00D859B5" w:rsidP="000642FD">
      <w:pPr>
        <w:spacing w:after="0" w:line="360" w:lineRule="auto"/>
        <w:ind w:left="450"/>
        <w:jc w:val="both"/>
        <w:rPr>
          <w:rFonts w:ascii="Times New Roman" w:eastAsia="BatangChe" w:hAnsi="Times New Roman"/>
          <w:bCs/>
          <w:sz w:val="24"/>
          <w:szCs w:val="24"/>
        </w:rPr>
      </w:pPr>
      <w:r w:rsidRPr="00CC4223">
        <w:rPr>
          <w:rFonts w:ascii="Times New Roman" w:eastAsia="BatangChe" w:hAnsi="Times New Roman"/>
          <w:bCs/>
          <w:sz w:val="24"/>
          <w:szCs w:val="24"/>
        </w:rPr>
        <w:t xml:space="preserve"> Pawan, Pankaj and Palash are equal partners of a firm. On 31st December, 2017, Palash died. On this date amount payable to him was ₹ 50,000. It was decided that this amount will be paid as annuity of ₹10,000. Its first payment was made on 1st January 2018 and other payments are made each year on 1st January. His legal Executor died on 3rd January, 2020 Interest is calculated @ 10% p.a. on the outstanding balance of each year. Prepare Annuity suspense Account.</w:t>
      </w:r>
    </w:p>
    <w:p w14:paraId="0C0D0D66" w14:textId="77777777" w:rsidR="000F366A" w:rsidRDefault="000F366A" w:rsidP="000F366A">
      <w:pPr>
        <w:spacing w:after="0" w:line="360" w:lineRule="auto"/>
        <w:ind w:right="-90"/>
        <w:jc w:val="both"/>
        <w:rPr>
          <w:rFonts w:ascii="Kokila" w:hAnsi="Kokila" w:cs="Kokila"/>
          <w:sz w:val="32"/>
          <w:szCs w:val="32"/>
        </w:rPr>
      </w:pPr>
      <w:r w:rsidRPr="00392F31">
        <w:rPr>
          <w:rFonts w:ascii="Kokila" w:hAnsi="Kokila" w:cs="Kokila"/>
          <w:sz w:val="32"/>
          <w:szCs w:val="32"/>
        </w:rPr>
        <w:t>-------------------------------------------------------------------------------------------------------------</w:t>
      </w:r>
    </w:p>
    <w:p w14:paraId="6BC7AB1D" w14:textId="77777777" w:rsidR="000F366A" w:rsidRPr="00392F31" w:rsidRDefault="000F366A" w:rsidP="000F366A">
      <w:pPr>
        <w:spacing w:after="0" w:line="360" w:lineRule="auto"/>
        <w:ind w:right="-90"/>
        <w:jc w:val="both"/>
        <w:rPr>
          <w:rFonts w:ascii="Kokila" w:hAnsi="Kokila" w:cs="Kokila"/>
          <w:sz w:val="32"/>
          <w:szCs w:val="32"/>
        </w:rPr>
      </w:pPr>
      <w:r w:rsidRPr="00392F31">
        <w:rPr>
          <w:rFonts w:ascii="Kokila" w:hAnsi="Kokila" w:cs="Kokila"/>
          <w:sz w:val="32"/>
          <w:szCs w:val="32"/>
        </w:rPr>
        <w:t>-------------------------------------------------------------------------------------------------------------</w:t>
      </w:r>
    </w:p>
    <w:p w14:paraId="65FC660D" w14:textId="77777777" w:rsidR="000F366A" w:rsidRPr="00392F31" w:rsidRDefault="000F366A" w:rsidP="000F366A">
      <w:pPr>
        <w:spacing w:after="0" w:line="360" w:lineRule="auto"/>
        <w:jc w:val="both"/>
        <w:rPr>
          <w:rFonts w:ascii="Kokila" w:hAnsi="Kokila" w:cs="Kokila"/>
          <w:sz w:val="32"/>
          <w:szCs w:val="32"/>
        </w:rPr>
      </w:pPr>
      <w:r>
        <w:rPr>
          <w:rFonts w:ascii="Kokila" w:hAnsi="Kokila" w:cs="Kokila"/>
          <w:sz w:val="32"/>
          <w:szCs w:val="32"/>
        </w:rPr>
        <w:t>-------------------------------------------------------------------------------------------------------------</w:t>
      </w:r>
    </w:p>
    <w:p w14:paraId="1EE3FDEE" w14:textId="77777777" w:rsidR="000F366A" w:rsidRDefault="000F366A" w:rsidP="000F366A">
      <w:pPr>
        <w:spacing w:after="0" w:line="360" w:lineRule="auto"/>
        <w:jc w:val="both"/>
        <w:rPr>
          <w:rFonts w:ascii="Kokila" w:hAnsi="Kokila" w:cs="Kokila"/>
          <w:sz w:val="32"/>
          <w:szCs w:val="32"/>
        </w:rPr>
      </w:pPr>
      <w:r w:rsidRPr="00392F31">
        <w:rPr>
          <w:rFonts w:ascii="Kokila" w:hAnsi="Kokila" w:cs="Kokila"/>
          <w:sz w:val="32"/>
          <w:szCs w:val="32"/>
        </w:rPr>
        <w:t>-------------------------------------------------------------------------------------------------------------</w:t>
      </w:r>
    </w:p>
    <w:p w14:paraId="2B915AF2" w14:textId="77777777" w:rsidR="000F366A" w:rsidRDefault="000F366A" w:rsidP="000F366A">
      <w:pPr>
        <w:spacing w:after="0" w:line="360" w:lineRule="auto"/>
        <w:ind w:right="-90"/>
        <w:jc w:val="both"/>
        <w:rPr>
          <w:rFonts w:ascii="Kokila" w:hAnsi="Kokila" w:cs="Kokila"/>
          <w:sz w:val="32"/>
          <w:szCs w:val="32"/>
        </w:rPr>
      </w:pPr>
      <w:r w:rsidRPr="00392F31">
        <w:rPr>
          <w:rFonts w:ascii="Kokila" w:hAnsi="Kokila" w:cs="Kokila"/>
          <w:sz w:val="32"/>
          <w:szCs w:val="32"/>
        </w:rPr>
        <w:t>-------------------------------------------------------------------------------------------------------------</w:t>
      </w:r>
    </w:p>
    <w:p w14:paraId="025AB455" w14:textId="77777777" w:rsidR="000F366A" w:rsidRDefault="000F366A" w:rsidP="000F366A">
      <w:pPr>
        <w:spacing w:after="0" w:line="360" w:lineRule="auto"/>
        <w:jc w:val="both"/>
        <w:rPr>
          <w:rFonts w:ascii="Kokila" w:hAnsi="Kokila" w:cs="Kokila"/>
          <w:sz w:val="32"/>
          <w:szCs w:val="32"/>
        </w:rPr>
      </w:pPr>
      <w:r w:rsidRPr="00392F31">
        <w:rPr>
          <w:rFonts w:ascii="Kokila" w:hAnsi="Kokila" w:cs="Kokila"/>
          <w:sz w:val="32"/>
          <w:szCs w:val="32"/>
        </w:rPr>
        <w:t>-------------------------------------------------------------------------------------------------------------</w:t>
      </w:r>
    </w:p>
    <w:p w14:paraId="6CC4E01E" w14:textId="77777777" w:rsidR="000F366A" w:rsidRDefault="000F366A" w:rsidP="000F366A">
      <w:pPr>
        <w:spacing w:after="0" w:line="360" w:lineRule="auto"/>
        <w:ind w:right="-90"/>
        <w:jc w:val="both"/>
        <w:rPr>
          <w:rFonts w:ascii="Kokila" w:hAnsi="Kokila" w:cs="Kokila"/>
          <w:sz w:val="32"/>
          <w:szCs w:val="32"/>
        </w:rPr>
      </w:pPr>
      <w:r w:rsidRPr="00392F31">
        <w:rPr>
          <w:rFonts w:ascii="Kokila" w:hAnsi="Kokila" w:cs="Kokila"/>
          <w:sz w:val="32"/>
          <w:szCs w:val="32"/>
        </w:rPr>
        <w:t>-------------------------------------------------------------------------------------------------------------</w:t>
      </w:r>
    </w:p>
    <w:p w14:paraId="70E23945" w14:textId="66CABBEA" w:rsidR="00D859B5" w:rsidRPr="00DB0F3A" w:rsidRDefault="00D859B5" w:rsidP="000B01DD">
      <w:pPr>
        <w:spacing w:after="0" w:line="240" w:lineRule="auto"/>
        <w:ind w:left="450" w:hanging="360"/>
        <w:jc w:val="both"/>
        <w:rPr>
          <w:rFonts w:ascii="SakalBharati" w:hAnsi="SakalBharati" w:cs="SakalBharati"/>
          <w:b/>
          <w:sz w:val="24"/>
          <w:szCs w:val="24"/>
        </w:rPr>
      </w:pPr>
      <w:r w:rsidRPr="00DB0F3A">
        <w:rPr>
          <w:rFonts w:ascii="SakalBharati" w:hAnsi="SakalBharati" w:cs="SakalBharati"/>
          <w:b/>
          <w:sz w:val="24"/>
          <w:szCs w:val="24"/>
        </w:rPr>
        <w:lastRenderedPageBreak/>
        <w:t xml:space="preserve">3 </w:t>
      </w:r>
      <w:r w:rsidRPr="00DB0F3A">
        <w:rPr>
          <w:rFonts w:ascii="SakalBharati" w:hAnsi="SakalBharati" w:cs="SakalBharati"/>
          <w:b/>
          <w:sz w:val="24"/>
          <w:szCs w:val="24"/>
          <w:cs/>
        </w:rPr>
        <w:t xml:space="preserve"> </w:t>
      </w:r>
      <w:r w:rsidR="00BB6607">
        <w:rPr>
          <w:rFonts w:ascii="SakalBharati" w:hAnsi="SakalBharati" w:cs="SakalBharati"/>
          <w:b/>
          <w:sz w:val="24"/>
          <w:szCs w:val="24"/>
        </w:rPr>
        <w:t xml:space="preserve"> </w:t>
      </w:r>
      <w:r w:rsidRPr="00DB0F3A">
        <w:rPr>
          <w:rFonts w:ascii="SakalBharati" w:hAnsi="SakalBharati" w:cs="SakalBharati"/>
          <w:b/>
          <w:sz w:val="24"/>
          <w:szCs w:val="24"/>
          <w:cs/>
        </w:rPr>
        <w:t>A. B तथा C एक फर्म में समान साझेदार हैं। 31 दिसम्बर, 2022 को C ने फर्म मे अवकाश ग्रहण किया। इस तिथि को फर्म का चिट्ठा निम्न प्रकार था-</w:t>
      </w:r>
    </w:p>
    <w:p w14:paraId="0E401DFC" w14:textId="5DEB9174" w:rsidR="0027222E" w:rsidRPr="00CC4223" w:rsidRDefault="00D859B5" w:rsidP="000F366A">
      <w:pPr>
        <w:spacing w:after="0" w:line="360" w:lineRule="auto"/>
        <w:ind w:left="450"/>
        <w:jc w:val="both"/>
        <w:rPr>
          <w:rFonts w:ascii="Times New Roman" w:eastAsia="BatangChe" w:hAnsi="Times New Roman"/>
          <w:bCs/>
          <w:sz w:val="24"/>
          <w:szCs w:val="24"/>
        </w:rPr>
      </w:pPr>
      <w:r w:rsidRPr="00CC4223">
        <w:rPr>
          <w:rFonts w:ascii="Times New Roman" w:eastAsia="BatangChe" w:hAnsi="Times New Roman"/>
          <w:bCs/>
          <w:sz w:val="24"/>
          <w:szCs w:val="24"/>
        </w:rPr>
        <w:t>A,B and C are</w:t>
      </w:r>
      <w:r>
        <w:rPr>
          <w:rFonts w:ascii="Times New Roman" w:eastAsia="BatangChe" w:hAnsi="Times New Roman"/>
          <w:bCs/>
          <w:sz w:val="24"/>
          <w:szCs w:val="24"/>
        </w:rPr>
        <w:t xml:space="preserve"> equal partners in a firm </w:t>
      </w:r>
      <w:r w:rsidR="00FC353C">
        <w:rPr>
          <w:rFonts w:ascii="Times New Roman" w:eastAsia="BatangChe" w:hAnsi="Times New Roman"/>
          <w:bCs/>
          <w:sz w:val="24"/>
          <w:szCs w:val="24"/>
        </w:rPr>
        <w:t>O</w:t>
      </w:r>
      <w:r>
        <w:rPr>
          <w:rFonts w:ascii="Times New Roman" w:eastAsia="BatangChe" w:hAnsi="Times New Roman"/>
          <w:bCs/>
          <w:sz w:val="24"/>
          <w:szCs w:val="24"/>
        </w:rPr>
        <w:t>n 31s</w:t>
      </w:r>
      <w:r w:rsidRPr="00CC4223">
        <w:rPr>
          <w:rFonts w:ascii="Times New Roman" w:eastAsia="BatangChe" w:hAnsi="Times New Roman"/>
          <w:bCs/>
          <w:sz w:val="24"/>
          <w:szCs w:val="24"/>
        </w:rPr>
        <w:t>t December 2022,C retire</w:t>
      </w:r>
      <w:r>
        <w:rPr>
          <w:rFonts w:ascii="Times New Roman" w:eastAsia="BatangChe" w:hAnsi="Times New Roman"/>
          <w:bCs/>
          <w:sz w:val="24"/>
          <w:szCs w:val="24"/>
        </w:rPr>
        <w:t xml:space="preserve">s  from </w:t>
      </w:r>
      <w:r w:rsidR="00FC353C">
        <w:rPr>
          <w:rFonts w:ascii="Times New Roman" w:eastAsia="BatangChe" w:hAnsi="Times New Roman"/>
          <w:bCs/>
          <w:sz w:val="24"/>
          <w:szCs w:val="24"/>
        </w:rPr>
        <w:t xml:space="preserve">the </w:t>
      </w:r>
      <w:r>
        <w:rPr>
          <w:rFonts w:ascii="Times New Roman" w:eastAsia="BatangChe" w:hAnsi="Times New Roman"/>
          <w:bCs/>
          <w:sz w:val="24"/>
          <w:szCs w:val="24"/>
        </w:rPr>
        <w:t>firm</w:t>
      </w:r>
      <w:r w:rsidR="00FC353C">
        <w:rPr>
          <w:rFonts w:ascii="Times New Roman" w:eastAsia="BatangChe" w:hAnsi="Times New Roman"/>
          <w:bCs/>
          <w:sz w:val="24"/>
          <w:szCs w:val="24"/>
        </w:rPr>
        <w:t>. The</w:t>
      </w:r>
      <w:r>
        <w:rPr>
          <w:rFonts w:ascii="Times New Roman" w:eastAsia="BatangChe" w:hAnsi="Times New Roman"/>
          <w:bCs/>
          <w:sz w:val="24"/>
          <w:szCs w:val="24"/>
        </w:rPr>
        <w:t xml:space="preserve"> B</w:t>
      </w:r>
      <w:r w:rsidRPr="00CC4223">
        <w:rPr>
          <w:rFonts w:ascii="Times New Roman" w:eastAsia="BatangChe" w:hAnsi="Times New Roman"/>
          <w:bCs/>
          <w:sz w:val="24"/>
          <w:szCs w:val="24"/>
        </w:rPr>
        <w:t>alance sheet of the firm on this date was as under</w:t>
      </w:r>
      <w:r>
        <w:rPr>
          <w:rFonts w:ascii="Times New Roman" w:eastAsia="BatangChe" w:hAnsi="Times New Roman"/>
          <w:bCs/>
          <w:sz w:val="24"/>
          <w:szCs w:val="24"/>
        </w:rPr>
        <w:t>:-</w:t>
      </w:r>
    </w:p>
    <w:tbl>
      <w:tblPr>
        <w:tblW w:w="98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898"/>
        <w:gridCol w:w="2342"/>
        <w:gridCol w:w="2334"/>
        <w:gridCol w:w="2256"/>
      </w:tblGrid>
      <w:tr w:rsidR="00D859B5" w:rsidRPr="007E72F8" w14:paraId="48F6A024" w14:textId="77777777" w:rsidTr="000F366A">
        <w:tc>
          <w:tcPr>
            <w:tcW w:w="2898" w:type="dxa"/>
            <w:tcBorders>
              <w:top w:val="single" w:sz="4" w:space="0" w:color="auto"/>
              <w:left w:val="single" w:sz="4" w:space="0" w:color="auto"/>
              <w:bottom w:val="single" w:sz="4" w:space="0" w:color="auto"/>
              <w:right w:val="single" w:sz="4" w:space="0" w:color="auto"/>
            </w:tcBorders>
          </w:tcPr>
          <w:p w14:paraId="401F049B" w14:textId="4252EAD8" w:rsidR="00D859B5" w:rsidRPr="000F366A" w:rsidRDefault="00D859B5" w:rsidP="000F366A">
            <w:pPr>
              <w:spacing w:after="0" w:line="360" w:lineRule="auto"/>
              <w:jc w:val="center"/>
            </w:pPr>
            <w:r w:rsidRPr="007E72F8">
              <w:rPr>
                <w:rFonts w:cs="Mangal"/>
                <w:bCs/>
                <w:sz w:val="24"/>
                <w:szCs w:val="24"/>
                <w:cs/>
              </w:rPr>
              <w:t>दायित्व</w:t>
            </w:r>
            <w:r>
              <w:rPr>
                <w:rFonts w:cs="Mangal"/>
                <w:bCs/>
                <w:sz w:val="24"/>
                <w:szCs w:val="24"/>
                <w:cs/>
              </w:rPr>
              <w:t xml:space="preserve"> </w:t>
            </w:r>
            <w:r w:rsidRPr="00FC353C">
              <w:rPr>
                <w:rFonts w:ascii="Kruti Dev 010" w:hAnsi="Kruti Dev 010"/>
                <w:bCs/>
                <w:sz w:val="28"/>
              </w:rPr>
              <w:t>¼</w:t>
            </w:r>
            <w:r w:rsidRPr="00F64EA4">
              <w:rPr>
                <w:rFonts w:ascii="Times New Roman" w:hAnsi="Times New Roman"/>
                <w:bCs/>
                <w:sz w:val="28"/>
              </w:rPr>
              <w:t>Liabilities</w:t>
            </w:r>
            <w:r w:rsidRPr="00FC353C">
              <w:rPr>
                <w:rFonts w:ascii="Kruti Dev 010" w:hAnsi="Kruti Dev 010"/>
                <w:bCs/>
                <w:sz w:val="28"/>
              </w:rPr>
              <w:t>½</w:t>
            </w:r>
          </w:p>
        </w:tc>
        <w:tc>
          <w:tcPr>
            <w:tcW w:w="2342" w:type="dxa"/>
            <w:tcBorders>
              <w:top w:val="single" w:sz="4" w:space="0" w:color="auto"/>
              <w:left w:val="single" w:sz="4" w:space="0" w:color="auto"/>
              <w:bottom w:val="single" w:sz="4" w:space="0" w:color="auto"/>
              <w:right w:val="single" w:sz="4" w:space="0" w:color="auto"/>
            </w:tcBorders>
          </w:tcPr>
          <w:p w14:paraId="0954CF6F" w14:textId="64CA7225" w:rsidR="00D859B5" w:rsidRPr="007E72F8" w:rsidRDefault="00D859B5" w:rsidP="000F366A">
            <w:pPr>
              <w:spacing w:after="0" w:line="360" w:lineRule="auto"/>
              <w:jc w:val="center"/>
              <w:rPr>
                <w:bCs/>
                <w:sz w:val="24"/>
                <w:szCs w:val="24"/>
              </w:rPr>
            </w:pPr>
            <w:r w:rsidRPr="007E72F8">
              <w:rPr>
                <w:rFonts w:cs="Mangal"/>
                <w:bCs/>
                <w:sz w:val="24"/>
                <w:szCs w:val="24"/>
                <w:cs/>
              </w:rPr>
              <w:t>राशि</w:t>
            </w:r>
            <w:r>
              <w:rPr>
                <w:rFonts w:cs="Mangal"/>
                <w:bCs/>
                <w:sz w:val="24"/>
                <w:szCs w:val="24"/>
                <w:cs/>
              </w:rPr>
              <w:t xml:space="preserve"> </w:t>
            </w:r>
            <w:r>
              <w:rPr>
                <w:rFonts w:ascii="Times New Roman" w:hAnsi="Times New Roman"/>
                <w:bCs/>
                <w:sz w:val="28"/>
              </w:rPr>
              <w:t>(Amount)</w:t>
            </w:r>
            <w:r w:rsidR="000F366A">
              <w:rPr>
                <w:rFonts w:ascii="Times New Roman" w:hAnsi="Times New Roman"/>
                <w:bCs/>
                <w:sz w:val="28"/>
              </w:rPr>
              <w:t xml:space="preserve"> </w:t>
            </w:r>
            <w:r w:rsidRPr="00F64EA4">
              <w:rPr>
                <w:rFonts w:ascii="Tahoma" w:hAnsi="Tahoma" w:cs="Tahoma"/>
                <w:bCs/>
                <w:sz w:val="24"/>
              </w:rPr>
              <w:t>₹</w:t>
            </w:r>
          </w:p>
        </w:tc>
        <w:tc>
          <w:tcPr>
            <w:tcW w:w="2334" w:type="dxa"/>
            <w:tcBorders>
              <w:top w:val="single" w:sz="4" w:space="0" w:color="auto"/>
              <w:left w:val="single" w:sz="4" w:space="0" w:color="auto"/>
              <w:bottom w:val="single" w:sz="4" w:space="0" w:color="auto"/>
              <w:right w:val="single" w:sz="4" w:space="0" w:color="auto"/>
            </w:tcBorders>
          </w:tcPr>
          <w:p w14:paraId="3000877A" w14:textId="43A23EE0" w:rsidR="00D859B5" w:rsidRPr="000F366A" w:rsidRDefault="00D859B5" w:rsidP="000F366A">
            <w:pPr>
              <w:spacing w:after="0" w:line="360" w:lineRule="auto"/>
              <w:jc w:val="center"/>
            </w:pPr>
            <w:r w:rsidRPr="007E72F8">
              <w:rPr>
                <w:rFonts w:cs="Mangal"/>
                <w:bCs/>
                <w:sz w:val="24"/>
                <w:szCs w:val="24"/>
                <w:cs/>
              </w:rPr>
              <w:t>संपत्ति</w:t>
            </w:r>
            <w:r>
              <w:rPr>
                <w:rFonts w:cs="Mangal"/>
                <w:bCs/>
                <w:sz w:val="24"/>
                <w:szCs w:val="24"/>
                <w:cs/>
              </w:rPr>
              <w:t xml:space="preserve"> </w:t>
            </w:r>
            <w:r w:rsidRPr="00FC353C">
              <w:rPr>
                <w:rFonts w:ascii="Kruti Dev 010" w:hAnsi="Kruti Dev 010"/>
                <w:bCs/>
                <w:sz w:val="28"/>
              </w:rPr>
              <w:t>¼</w:t>
            </w:r>
            <w:r w:rsidRPr="00F64EA4">
              <w:rPr>
                <w:rFonts w:ascii="Times New Roman" w:hAnsi="Times New Roman"/>
                <w:bCs/>
                <w:sz w:val="28"/>
              </w:rPr>
              <w:t>Assets</w:t>
            </w:r>
            <w:r w:rsidRPr="00FC353C">
              <w:rPr>
                <w:rFonts w:ascii="Kruti Dev 010" w:hAnsi="Kruti Dev 010"/>
                <w:bCs/>
                <w:sz w:val="28"/>
              </w:rPr>
              <w:t>½</w:t>
            </w:r>
          </w:p>
        </w:tc>
        <w:tc>
          <w:tcPr>
            <w:tcW w:w="2256" w:type="dxa"/>
            <w:tcBorders>
              <w:top w:val="single" w:sz="4" w:space="0" w:color="auto"/>
              <w:left w:val="single" w:sz="4" w:space="0" w:color="auto"/>
              <w:bottom w:val="single" w:sz="4" w:space="0" w:color="auto"/>
              <w:right w:val="single" w:sz="4" w:space="0" w:color="auto"/>
            </w:tcBorders>
          </w:tcPr>
          <w:p w14:paraId="5ED5BE69" w14:textId="530A0D04" w:rsidR="00D859B5" w:rsidRPr="007E72F8" w:rsidRDefault="00D859B5" w:rsidP="000F366A">
            <w:pPr>
              <w:spacing w:after="0" w:line="360" w:lineRule="auto"/>
              <w:jc w:val="center"/>
              <w:rPr>
                <w:bCs/>
                <w:sz w:val="24"/>
                <w:szCs w:val="24"/>
              </w:rPr>
            </w:pPr>
            <w:r w:rsidRPr="007E72F8">
              <w:rPr>
                <w:rFonts w:cs="Mangal"/>
                <w:bCs/>
                <w:sz w:val="24"/>
                <w:szCs w:val="24"/>
                <w:cs/>
              </w:rPr>
              <w:t>राशि</w:t>
            </w:r>
            <w:r>
              <w:rPr>
                <w:rFonts w:cs="Mangal"/>
                <w:bCs/>
                <w:sz w:val="24"/>
                <w:szCs w:val="24"/>
                <w:cs/>
              </w:rPr>
              <w:t xml:space="preserve"> </w:t>
            </w:r>
            <w:r>
              <w:rPr>
                <w:rFonts w:ascii="Times New Roman" w:hAnsi="Times New Roman"/>
                <w:bCs/>
                <w:sz w:val="28"/>
              </w:rPr>
              <w:t>(Amount)</w:t>
            </w:r>
            <w:r w:rsidR="000F366A">
              <w:rPr>
                <w:rFonts w:ascii="Times New Roman" w:hAnsi="Times New Roman"/>
                <w:bCs/>
                <w:sz w:val="28"/>
              </w:rPr>
              <w:t xml:space="preserve"> </w:t>
            </w:r>
            <w:r w:rsidRPr="00F64EA4">
              <w:rPr>
                <w:rFonts w:ascii="Tahoma" w:hAnsi="Tahoma" w:cs="Tahoma"/>
                <w:bCs/>
                <w:sz w:val="24"/>
              </w:rPr>
              <w:t>₹</w:t>
            </w:r>
          </w:p>
        </w:tc>
      </w:tr>
      <w:tr w:rsidR="00D859B5" w:rsidRPr="007E72F8" w14:paraId="3FFBB445" w14:textId="77777777" w:rsidTr="000F366A">
        <w:trPr>
          <w:trHeight w:val="2465"/>
        </w:trPr>
        <w:tc>
          <w:tcPr>
            <w:tcW w:w="2898" w:type="dxa"/>
            <w:tcBorders>
              <w:top w:val="single" w:sz="4" w:space="0" w:color="auto"/>
              <w:left w:val="single" w:sz="4" w:space="0" w:color="auto"/>
              <w:bottom w:val="single" w:sz="4" w:space="0" w:color="auto"/>
              <w:right w:val="single" w:sz="4" w:space="0" w:color="auto"/>
            </w:tcBorders>
          </w:tcPr>
          <w:p w14:paraId="386A6D14" w14:textId="77777777" w:rsidR="00D859B5" w:rsidRPr="00BA733A" w:rsidRDefault="00D859B5" w:rsidP="00BA733A">
            <w:pPr>
              <w:spacing w:after="0" w:line="276" w:lineRule="auto"/>
              <w:rPr>
                <w:rFonts w:ascii="SakalBharati" w:hAnsi="SakalBharati" w:cs="SakalBharati"/>
                <w:bCs/>
                <w:sz w:val="24"/>
                <w:szCs w:val="24"/>
              </w:rPr>
            </w:pPr>
            <w:r w:rsidRPr="00BA733A">
              <w:rPr>
                <w:rFonts w:ascii="SakalBharati" w:hAnsi="SakalBharati" w:cs="SakalBharati"/>
                <w:b/>
                <w:sz w:val="24"/>
                <w:szCs w:val="24"/>
                <w:cs/>
              </w:rPr>
              <w:t>लेनदार</w:t>
            </w:r>
            <w:r w:rsidRPr="00BA733A">
              <w:rPr>
                <w:rFonts w:ascii="SakalBharati" w:hAnsi="SakalBharati" w:cs="SakalBharati"/>
                <w:bCs/>
                <w:sz w:val="24"/>
                <w:szCs w:val="24"/>
              </w:rPr>
              <w:t xml:space="preserve"> (Creditor)</w:t>
            </w:r>
          </w:p>
          <w:p w14:paraId="65E77699" w14:textId="77777777" w:rsidR="00D859B5" w:rsidRPr="00BA733A" w:rsidRDefault="00D859B5" w:rsidP="00BA733A">
            <w:pPr>
              <w:spacing w:after="0" w:line="276" w:lineRule="auto"/>
              <w:rPr>
                <w:rFonts w:ascii="SakalBharati" w:hAnsi="SakalBharati" w:cs="SakalBharati"/>
                <w:bCs/>
                <w:sz w:val="24"/>
                <w:szCs w:val="24"/>
              </w:rPr>
            </w:pPr>
            <w:r w:rsidRPr="00BA733A">
              <w:rPr>
                <w:rFonts w:ascii="SakalBharati" w:hAnsi="SakalBharati" w:cs="SakalBharati"/>
                <w:b/>
                <w:sz w:val="24"/>
                <w:szCs w:val="24"/>
                <w:cs/>
              </w:rPr>
              <w:t>संचित</w:t>
            </w:r>
            <w:r w:rsidRPr="00BA733A">
              <w:rPr>
                <w:rFonts w:ascii="SakalBharati" w:hAnsi="SakalBharati" w:cs="SakalBharati"/>
                <w:bCs/>
                <w:sz w:val="24"/>
                <w:szCs w:val="24"/>
              </w:rPr>
              <w:t>कोष (Reserve fund )</w:t>
            </w:r>
          </w:p>
          <w:p w14:paraId="7BBDBFB8" w14:textId="77777777" w:rsidR="00D859B5" w:rsidRPr="00BA733A" w:rsidRDefault="00D859B5" w:rsidP="00025E01">
            <w:pPr>
              <w:pStyle w:val="ListParagraph"/>
              <w:spacing w:after="0" w:line="360" w:lineRule="auto"/>
              <w:ind w:left="0"/>
              <w:jc w:val="both"/>
              <w:rPr>
                <w:rFonts w:ascii="SakalBharati" w:hAnsi="SakalBharati" w:cs="SakalBharati"/>
                <w:bCs/>
                <w:sz w:val="24"/>
              </w:rPr>
            </w:pPr>
            <w:r w:rsidRPr="00BA733A">
              <w:rPr>
                <w:rFonts w:ascii="SakalBharati" w:hAnsi="SakalBharati" w:cs="SakalBharati"/>
                <w:b/>
                <w:sz w:val="24"/>
                <w:szCs w:val="24"/>
                <w:cs/>
              </w:rPr>
              <w:t>पूंजी</w:t>
            </w:r>
            <w:r w:rsidRPr="00BA733A">
              <w:rPr>
                <w:rFonts w:ascii="SakalBharati" w:hAnsi="SakalBharati" w:cs="SakalBharati"/>
                <w:bCs/>
                <w:sz w:val="24"/>
                <w:szCs w:val="24"/>
              </w:rPr>
              <w:t xml:space="preserve"> खाता </w:t>
            </w:r>
            <w:r w:rsidRPr="00BA733A">
              <w:rPr>
                <w:rFonts w:ascii="SakalBharati" w:hAnsi="SakalBharati" w:cs="SakalBharati"/>
                <w:bCs/>
                <w:sz w:val="24"/>
              </w:rPr>
              <w:t>(Capital a/c)</w:t>
            </w:r>
          </w:p>
          <w:p w14:paraId="3970E483" w14:textId="77777777" w:rsidR="00D859B5" w:rsidRPr="007E72F8" w:rsidRDefault="00D859B5" w:rsidP="00025E01">
            <w:pPr>
              <w:spacing w:after="0" w:line="480" w:lineRule="auto"/>
              <w:rPr>
                <w:bCs/>
                <w:sz w:val="24"/>
                <w:szCs w:val="24"/>
              </w:rPr>
            </w:pPr>
            <w:r w:rsidRPr="007E72F8">
              <w:rPr>
                <w:rFonts w:cs="Mangal"/>
                <w:bCs/>
                <w:sz w:val="24"/>
                <w:szCs w:val="24"/>
              </w:rPr>
              <w:t xml:space="preserve">A </w:t>
            </w:r>
            <w:r>
              <w:rPr>
                <w:rFonts w:cs="Mangal"/>
                <w:bCs/>
                <w:sz w:val="24"/>
                <w:szCs w:val="24"/>
              </w:rPr>
              <w:t xml:space="preserve">                    </w:t>
            </w:r>
            <w:r w:rsidRPr="007E72F8">
              <w:rPr>
                <w:rFonts w:cs="Mangal"/>
                <w:bCs/>
                <w:sz w:val="24"/>
                <w:szCs w:val="24"/>
              </w:rPr>
              <w:t>6</w:t>
            </w:r>
            <w:r>
              <w:rPr>
                <w:rFonts w:cs="Mangal"/>
                <w:bCs/>
                <w:sz w:val="24"/>
                <w:szCs w:val="24"/>
              </w:rPr>
              <w:t>,</w:t>
            </w:r>
            <w:r w:rsidRPr="007E72F8">
              <w:rPr>
                <w:rFonts w:cs="Mangal"/>
                <w:bCs/>
                <w:sz w:val="24"/>
                <w:szCs w:val="24"/>
              </w:rPr>
              <w:t>000</w:t>
            </w:r>
          </w:p>
          <w:p w14:paraId="3AFB5A5E" w14:textId="77777777" w:rsidR="00D859B5" w:rsidRPr="007E72F8" w:rsidRDefault="00D859B5" w:rsidP="00025E01">
            <w:pPr>
              <w:spacing w:after="0" w:line="480" w:lineRule="auto"/>
              <w:rPr>
                <w:bCs/>
                <w:sz w:val="24"/>
                <w:szCs w:val="24"/>
              </w:rPr>
            </w:pPr>
            <w:r w:rsidRPr="007E72F8">
              <w:rPr>
                <w:rFonts w:cs="Mangal"/>
                <w:bCs/>
                <w:sz w:val="24"/>
                <w:szCs w:val="24"/>
              </w:rPr>
              <w:t xml:space="preserve">B </w:t>
            </w:r>
            <w:r>
              <w:rPr>
                <w:rFonts w:cs="Mangal"/>
                <w:bCs/>
                <w:sz w:val="24"/>
                <w:szCs w:val="24"/>
              </w:rPr>
              <w:t xml:space="preserve">                     </w:t>
            </w:r>
            <w:r w:rsidRPr="007E72F8">
              <w:rPr>
                <w:rFonts w:cs="Mangal"/>
                <w:bCs/>
                <w:sz w:val="24"/>
                <w:szCs w:val="24"/>
              </w:rPr>
              <w:t>8</w:t>
            </w:r>
            <w:r>
              <w:rPr>
                <w:rFonts w:cs="Mangal"/>
                <w:bCs/>
                <w:sz w:val="24"/>
                <w:szCs w:val="24"/>
              </w:rPr>
              <w:t>,</w:t>
            </w:r>
            <w:r w:rsidRPr="007E72F8">
              <w:rPr>
                <w:rFonts w:cs="Mangal"/>
                <w:bCs/>
                <w:sz w:val="24"/>
                <w:szCs w:val="24"/>
              </w:rPr>
              <w:t>000</w:t>
            </w:r>
          </w:p>
          <w:p w14:paraId="57C6ADC0" w14:textId="77777777" w:rsidR="00D859B5" w:rsidRPr="007E72F8" w:rsidRDefault="00D859B5" w:rsidP="00025E01">
            <w:pPr>
              <w:spacing w:after="0" w:line="480" w:lineRule="auto"/>
              <w:rPr>
                <w:bCs/>
                <w:sz w:val="24"/>
                <w:szCs w:val="24"/>
              </w:rPr>
            </w:pPr>
            <w:r w:rsidRPr="007E72F8">
              <w:rPr>
                <w:rFonts w:cs="Mangal"/>
                <w:bCs/>
                <w:sz w:val="24"/>
                <w:szCs w:val="24"/>
              </w:rPr>
              <w:t xml:space="preserve">C </w:t>
            </w:r>
            <w:r>
              <w:rPr>
                <w:rFonts w:cs="Mangal"/>
                <w:bCs/>
                <w:sz w:val="24"/>
                <w:szCs w:val="24"/>
              </w:rPr>
              <w:t xml:space="preserve">                     </w:t>
            </w:r>
            <w:r w:rsidRPr="007E72F8">
              <w:rPr>
                <w:rFonts w:cs="Mangal"/>
                <w:bCs/>
                <w:sz w:val="24"/>
                <w:szCs w:val="24"/>
              </w:rPr>
              <w:t>6</w:t>
            </w:r>
            <w:r>
              <w:rPr>
                <w:rFonts w:cs="Mangal"/>
                <w:bCs/>
                <w:sz w:val="24"/>
                <w:szCs w:val="24"/>
              </w:rPr>
              <w:t>,</w:t>
            </w:r>
            <w:r w:rsidRPr="007E72F8">
              <w:rPr>
                <w:rFonts w:cs="Mangal"/>
                <w:bCs/>
                <w:sz w:val="24"/>
                <w:szCs w:val="24"/>
              </w:rPr>
              <w:t>000</w:t>
            </w:r>
          </w:p>
        </w:tc>
        <w:tc>
          <w:tcPr>
            <w:tcW w:w="2342" w:type="dxa"/>
            <w:tcBorders>
              <w:top w:val="single" w:sz="4" w:space="0" w:color="auto"/>
              <w:left w:val="single" w:sz="4" w:space="0" w:color="auto"/>
              <w:bottom w:val="single" w:sz="4" w:space="0" w:color="auto"/>
              <w:right w:val="single" w:sz="4" w:space="0" w:color="auto"/>
            </w:tcBorders>
          </w:tcPr>
          <w:p w14:paraId="7C048446" w14:textId="77777777" w:rsidR="00D859B5" w:rsidRPr="007E72F8" w:rsidRDefault="00D859B5" w:rsidP="00553C6B">
            <w:pPr>
              <w:spacing w:after="0" w:line="480" w:lineRule="auto"/>
              <w:jc w:val="center"/>
              <w:rPr>
                <w:bCs/>
                <w:sz w:val="24"/>
                <w:szCs w:val="24"/>
              </w:rPr>
            </w:pPr>
            <w:r w:rsidRPr="007E72F8">
              <w:rPr>
                <w:bCs/>
                <w:sz w:val="24"/>
                <w:szCs w:val="24"/>
              </w:rPr>
              <w:t>3</w:t>
            </w:r>
            <w:r>
              <w:rPr>
                <w:bCs/>
                <w:sz w:val="24"/>
                <w:szCs w:val="24"/>
              </w:rPr>
              <w:t>,</w:t>
            </w:r>
            <w:r w:rsidRPr="007E72F8">
              <w:rPr>
                <w:bCs/>
                <w:sz w:val="24"/>
                <w:szCs w:val="24"/>
              </w:rPr>
              <w:t>000</w:t>
            </w:r>
          </w:p>
          <w:p w14:paraId="5453765A" w14:textId="77777777" w:rsidR="00D859B5" w:rsidRPr="007E72F8" w:rsidRDefault="00D859B5" w:rsidP="008A7881">
            <w:pPr>
              <w:spacing w:after="0" w:line="360" w:lineRule="auto"/>
              <w:jc w:val="center"/>
              <w:rPr>
                <w:bCs/>
                <w:sz w:val="24"/>
                <w:szCs w:val="24"/>
              </w:rPr>
            </w:pPr>
            <w:r w:rsidRPr="007E72F8">
              <w:rPr>
                <w:bCs/>
                <w:sz w:val="24"/>
                <w:szCs w:val="24"/>
              </w:rPr>
              <w:t>6</w:t>
            </w:r>
            <w:r>
              <w:rPr>
                <w:bCs/>
                <w:sz w:val="24"/>
                <w:szCs w:val="24"/>
              </w:rPr>
              <w:t>,</w:t>
            </w:r>
            <w:r w:rsidRPr="007E72F8">
              <w:rPr>
                <w:bCs/>
                <w:sz w:val="24"/>
                <w:szCs w:val="24"/>
              </w:rPr>
              <w:t>000</w:t>
            </w:r>
          </w:p>
          <w:p w14:paraId="20F03D87" w14:textId="77777777" w:rsidR="00D859B5" w:rsidRDefault="00D859B5" w:rsidP="008A7881">
            <w:pPr>
              <w:spacing w:after="0" w:line="360" w:lineRule="auto"/>
              <w:jc w:val="center"/>
              <w:rPr>
                <w:bCs/>
                <w:sz w:val="24"/>
                <w:szCs w:val="24"/>
              </w:rPr>
            </w:pPr>
          </w:p>
          <w:p w14:paraId="3B752DEC" w14:textId="5FF212B8" w:rsidR="00D859B5" w:rsidRDefault="00D859B5" w:rsidP="008A7881">
            <w:pPr>
              <w:spacing w:after="0" w:line="360" w:lineRule="auto"/>
              <w:jc w:val="center"/>
              <w:rPr>
                <w:bCs/>
                <w:sz w:val="24"/>
                <w:szCs w:val="24"/>
              </w:rPr>
            </w:pPr>
          </w:p>
          <w:p w14:paraId="64C4FE40" w14:textId="745ABC2E" w:rsidR="00D41AA2" w:rsidRDefault="00D41AA2" w:rsidP="008A7881">
            <w:pPr>
              <w:spacing w:after="0" w:line="360" w:lineRule="auto"/>
              <w:jc w:val="center"/>
              <w:rPr>
                <w:bCs/>
                <w:sz w:val="24"/>
                <w:szCs w:val="24"/>
              </w:rPr>
            </w:pPr>
          </w:p>
          <w:p w14:paraId="57F2363B" w14:textId="55E0E837" w:rsidR="00D41AA2" w:rsidRDefault="00D41AA2" w:rsidP="008A7881">
            <w:pPr>
              <w:spacing w:after="0" w:line="360" w:lineRule="auto"/>
              <w:jc w:val="center"/>
              <w:rPr>
                <w:bCs/>
                <w:sz w:val="24"/>
                <w:szCs w:val="24"/>
              </w:rPr>
            </w:pPr>
          </w:p>
          <w:p w14:paraId="30396870" w14:textId="77777777" w:rsidR="00025E01" w:rsidRDefault="00025E01" w:rsidP="008A7881">
            <w:pPr>
              <w:spacing w:after="0" w:line="360" w:lineRule="auto"/>
              <w:jc w:val="center"/>
              <w:rPr>
                <w:bCs/>
                <w:sz w:val="24"/>
                <w:szCs w:val="24"/>
              </w:rPr>
            </w:pPr>
          </w:p>
          <w:p w14:paraId="196F9453" w14:textId="77777777" w:rsidR="00D859B5" w:rsidRPr="00FD3B09" w:rsidRDefault="00D859B5" w:rsidP="008A7881">
            <w:pPr>
              <w:spacing w:after="0" w:line="360" w:lineRule="auto"/>
              <w:jc w:val="center"/>
              <w:rPr>
                <w:bCs/>
                <w:sz w:val="10"/>
                <w:szCs w:val="24"/>
              </w:rPr>
            </w:pPr>
          </w:p>
          <w:p w14:paraId="6899E29B" w14:textId="77777777" w:rsidR="00D859B5" w:rsidRPr="007E72F8" w:rsidRDefault="00D859B5" w:rsidP="008A7881">
            <w:pPr>
              <w:spacing w:after="0" w:line="360" w:lineRule="auto"/>
              <w:jc w:val="center"/>
              <w:rPr>
                <w:bCs/>
                <w:sz w:val="24"/>
                <w:szCs w:val="24"/>
              </w:rPr>
            </w:pPr>
            <w:r w:rsidRPr="007E72F8">
              <w:rPr>
                <w:bCs/>
                <w:sz w:val="24"/>
                <w:szCs w:val="24"/>
              </w:rPr>
              <w:t>20</w:t>
            </w:r>
            <w:r>
              <w:rPr>
                <w:bCs/>
                <w:sz w:val="24"/>
                <w:szCs w:val="24"/>
              </w:rPr>
              <w:t>,</w:t>
            </w:r>
            <w:r w:rsidRPr="007E72F8">
              <w:rPr>
                <w:bCs/>
                <w:sz w:val="24"/>
                <w:szCs w:val="24"/>
              </w:rPr>
              <w:t>000</w:t>
            </w:r>
          </w:p>
        </w:tc>
        <w:tc>
          <w:tcPr>
            <w:tcW w:w="2334" w:type="dxa"/>
            <w:tcBorders>
              <w:top w:val="single" w:sz="4" w:space="0" w:color="auto"/>
              <w:left w:val="single" w:sz="4" w:space="0" w:color="auto"/>
              <w:bottom w:val="nil"/>
              <w:right w:val="single" w:sz="4" w:space="0" w:color="auto"/>
            </w:tcBorders>
          </w:tcPr>
          <w:p w14:paraId="729745D2" w14:textId="77777777" w:rsidR="00D859B5" w:rsidRPr="00DB0F3A" w:rsidRDefault="00D859B5" w:rsidP="00BA733A">
            <w:pPr>
              <w:spacing w:after="0" w:line="276" w:lineRule="auto"/>
              <w:rPr>
                <w:rFonts w:ascii="SakalBharati" w:hAnsi="SakalBharati" w:cs="SakalBharati"/>
                <w:bCs/>
                <w:sz w:val="24"/>
                <w:szCs w:val="24"/>
              </w:rPr>
            </w:pPr>
            <w:r w:rsidRPr="00BA733A">
              <w:rPr>
                <w:rFonts w:ascii="SakalBharati" w:hAnsi="SakalBharati" w:cs="SakalBharati"/>
                <w:b/>
                <w:sz w:val="24"/>
                <w:szCs w:val="24"/>
                <w:cs/>
              </w:rPr>
              <w:t>रोकड</w:t>
            </w:r>
            <w:r w:rsidRPr="00DB0F3A">
              <w:rPr>
                <w:rFonts w:ascii="SakalBharati" w:hAnsi="SakalBharati" w:cs="SakalBharati"/>
                <w:bCs/>
                <w:sz w:val="24"/>
                <w:szCs w:val="24"/>
                <w:cs/>
              </w:rPr>
              <w:t xml:space="preserve"> </w:t>
            </w:r>
            <w:r w:rsidRPr="00DB0F3A">
              <w:rPr>
                <w:rFonts w:ascii="SakalBharati" w:hAnsi="SakalBharati" w:cs="SakalBharati"/>
                <w:bCs/>
                <w:sz w:val="24"/>
                <w:szCs w:val="24"/>
              </w:rPr>
              <w:t>(Cash )</w:t>
            </w:r>
          </w:p>
          <w:p w14:paraId="305E909C" w14:textId="5792482B" w:rsidR="00D859B5" w:rsidRPr="00553C6B" w:rsidRDefault="00553C6B" w:rsidP="00BA733A">
            <w:pPr>
              <w:spacing w:after="0" w:line="276" w:lineRule="auto"/>
              <w:rPr>
                <w:rFonts w:ascii="SakalBharati" w:hAnsi="SakalBharati" w:cs="SakalBharati"/>
                <w:b/>
                <w:sz w:val="24"/>
                <w:szCs w:val="24"/>
                <w:lang w:val="en-US"/>
              </w:rPr>
            </w:pPr>
            <w:r>
              <w:rPr>
                <w:rFonts w:ascii="SakalBharati" w:hAnsi="SakalBharati" w:cs="SakalBharati" w:hint="cs"/>
                <w:b/>
                <w:sz w:val="24"/>
                <w:szCs w:val="24"/>
                <w:cs/>
              </w:rPr>
              <w:t>स्टॉक</w:t>
            </w:r>
            <w:r>
              <w:rPr>
                <w:rFonts w:ascii="SakalBharati" w:hAnsi="SakalBharati" w:cs="SakalBharati"/>
                <w:b/>
                <w:sz w:val="24"/>
                <w:szCs w:val="24"/>
              </w:rPr>
              <w:t xml:space="preserve"> </w:t>
            </w:r>
            <w:r w:rsidRPr="00553C6B">
              <w:rPr>
                <w:rFonts w:ascii="SakalBharati" w:hAnsi="SakalBharati" w:cs="SakalBharati"/>
                <w:bCs/>
                <w:sz w:val="24"/>
                <w:szCs w:val="24"/>
              </w:rPr>
              <w:t>(Stock)</w:t>
            </w:r>
          </w:p>
          <w:p w14:paraId="4AE5BDC4" w14:textId="77777777" w:rsidR="00553C6B" w:rsidRDefault="00553C6B" w:rsidP="00BA733A">
            <w:pPr>
              <w:spacing w:after="0" w:line="276" w:lineRule="auto"/>
              <w:rPr>
                <w:rFonts w:ascii="SakalBharati" w:hAnsi="SakalBharati" w:cs="SakalBharati"/>
                <w:b/>
                <w:sz w:val="24"/>
                <w:szCs w:val="24"/>
              </w:rPr>
            </w:pPr>
          </w:p>
          <w:p w14:paraId="12B99229" w14:textId="21E78BAA" w:rsidR="00D859B5" w:rsidRPr="00DB0F3A" w:rsidRDefault="00D859B5" w:rsidP="00BA733A">
            <w:pPr>
              <w:spacing w:after="0" w:line="276" w:lineRule="auto"/>
              <w:rPr>
                <w:rFonts w:ascii="SakalBharati" w:hAnsi="SakalBharati" w:cs="SakalBharati"/>
                <w:bCs/>
                <w:sz w:val="24"/>
                <w:szCs w:val="24"/>
              </w:rPr>
            </w:pPr>
            <w:r w:rsidRPr="00BA733A">
              <w:rPr>
                <w:rFonts w:ascii="SakalBharati" w:hAnsi="SakalBharati" w:cs="SakalBharati"/>
                <w:b/>
                <w:sz w:val="24"/>
                <w:szCs w:val="24"/>
                <w:cs/>
              </w:rPr>
              <w:t>फर्नीचर</w:t>
            </w:r>
            <w:r w:rsidRPr="00DB0F3A">
              <w:rPr>
                <w:rFonts w:ascii="SakalBharati" w:hAnsi="SakalBharati" w:cs="SakalBharati"/>
                <w:bCs/>
                <w:sz w:val="24"/>
                <w:szCs w:val="24"/>
                <w:cs/>
              </w:rPr>
              <w:t xml:space="preserve"> </w:t>
            </w:r>
            <w:r w:rsidRPr="00DB0F3A">
              <w:rPr>
                <w:rFonts w:ascii="SakalBharati" w:hAnsi="SakalBharati" w:cs="SakalBharati"/>
                <w:bCs/>
                <w:sz w:val="24"/>
              </w:rPr>
              <w:t>(Furniture)</w:t>
            </w:r>
          </w:p>
          <w:p w14:paraId="7428F21A" w14:textId="77777777" w:rsidR="00D859B5" w:rsidRPr="00DB0F3A" w:rsidRDefault="00D859B5" w:rsidP="00BA733A">
            <w:pPr>
              <w:spacing w:after="0" w:line="276" w:lineRule="auto"/>
              <w:rPr>
                <w:rFonts w:ascii="SakalBharati" w:hAnsi="SakalBharati" w:cs="SakalBharati"/>
                <w:bCs/>
                <w:sz w:val="24"/>
                <w:szCs w:val="24"/>
                <w:cs/>
              </w:rPr>
            </w:pPr>
            <w:r w:rsidRPr="00BA733A">
              <w:rPr>
                <w:rFonts w:ascii="SakalBharati" w:hAnsi="SakalBharati" w:cs="SakalBharati"/>
                <w:b/>
                <w:sz w:val="24"/>
                <w:szCs w:val="24"/>
                <w:cs/>
              </w:rPr>
              <w:t>मशीनरी</w:t>
            </w:r>
            <w:r w:rsidRPr="00DB0F3A">
              <w:rPr>
                <w:rFonts w:ascii="SakalBharati" w:hAnsi="SakalBharati" w:cs="SakalBharati"/>
                <w:bCs/>
                <w:sz w:val="24"/>
                <w:szCs w:val="24"/>
                <w:cs/>
              </w:rPr>
              <w:t xml:space="preserve"> </w:t>
            </w:r>
            <w:r w:rsidRPr="00DB0F3A">
              <w:rPr>
                <w:rFonts w:ascii="SakalBharati" w:hAnsi="SakalBharati" w:cs="SakalBharati"/>
                <w:bCs/>
                <w:sz w:val="24"/>
              </w:rPr>
              <w:t>(Machinery)</w:t>
            </w:r>
          </w:p>
          <w:p w14:paraId="61DCCD06" w14:textId="77777777" w:rsidR="00D859B5" w:rsidRPr="00DB0F3A" w:rsidRDefault="00D859B5" w:rsidP="00BA733A">
            <w:pPr>
              <w:spacing w:after="0" w:line="276" w:lineRule="auto"/>
              <w:rPr>
                <w:rFonts w:ascii="SakalBharati" w:hAnsi="SakalBharati" w:cs="SakalBharati"/>
                <w:bCs/>
                <w:sz w:val="6"/>
                <w:szCs w:val="24"/>
              </w:rPr>
            </w:pPr>
          </w:p>
          <w:p w14:paraId="6EB24980" w14:textId="77777777" w:rsidR="00D859B5" w:rsidRPr="007E72F8" w:rsidRDefault="00D859B5" w:rsidP="00BA733A">
            <w:pPr>
              <w:spacing w:after="0" w:line="276" w:lineRule="auto"/>
              <w:rPr>
                <w:bCs/>
                <w:sz w:val="24"/>
                <w:szCs w:val="24"/>
              </w:rPr>
            </w:pPr>
            <w:r w:rsidRPr="00BA733A">
              <w:rPr>
                <w:rFonts w:ascii="SakalBharati" w:hAnsi="SakalBharati" w:cs="SakalBharati"/>
                <w:b/>
                <w:sz w:val="24"/>
                <w:szCs w:val="24"/>
                <w:cs/>
              </w:rPr>
              <w:t>भवन</w:t>
            </w:r>
            <w:r w:rsidRPr="00DB0F3A">
              <w:rPr>
                <w:rFonts w:ascii="SakalBharati" w:hAnsi="SakalBharati" w:cs="SakalBharati"/>
                <w:bCs/>
                <w:sz w:val="24"/>
                <w:szCs w:val="24"/>
                <w:cs/>
              </w:rPr>
              <w:t xml:space="preserve"> </w:t>
            </w:r>
            <w:r w:rsidRPr="00DB0F3A">
              <w:rPr>
                <w:rFonts w:ascii="SakalBharati" w:hAnsi="SakalBharati" w:cs="SakalBharati"/>
                <w:bCs/>
                <w:sz w:val="24"/>
              </w:rPr>
              <w:t>(Building)</w:t>
            </w:r>
          </w:p>
        </w:tc>
        <w:tc>
          <w:tcPr>
            <w:tcW w:w="2256" w:type="dxa"/>
            <w:tcBorders>
              <w:top w:val="single" w:sz="4" w:space="0" w:color="auto"/>
              <w:left w:val="single" w:sz="4" w:space="0" w:color="auto"/>
              <w:bottom w:val="single" w:sz="4" w:space="0" w:color="auto"/>
              <w:right w:val="single" w:sz="4" w:space="0" w:color="auto"/>
            </w:tcBorders>
          </w:tcPr>
          <w:p w14:paraId="48BAAA09" w14:textId="77777777" w:rsidR="00D859B5" w:rsidRDefault="00D859B5" w:rsidP="008A7881">
            <w:pPr>
              <w:spacing w:after="0" w:line="360" w:lineRule="auto"/>
              <w:jc w:val="center"/>
              <w:rPr>
                <w:bCs/>
                <w:sz w:val="24"/>
                <w:szCs w:val="24"/>
              </w:rPr>
            </w:pPr>
            <w:r w:rsidRPr="007E72F8">
              <w:rPr>
                <w:bCs/>
                <w:sz w:val="24"/>
                <w:szCs w:val="24"/>
              </w:rPr>
              <w:t>2</w:t>
            </w:r>
            <w:r>
              <w:rPr>
                <w:bCs/>
                <w:sz w:val="24"/>
                <w:szCs w:val="24"/>
              </w:rPr>
              <w:t>,</w:t>
            </w:r>
            <w:r w:rsidRPr="007E72F8">
              <w:rPr>
                <w:bCs/>
                <w:sz w:val="24"/>
                <w:szCs w:val="24"/>
              </w:rPr>
              <w:t>000</w:t>
            </w:r>
          </w:p>
          <w:p w14:paraId="3C1A02E5" w14:textId="77777777" w:rsidR="00D859B5" w:rsidRPr="00FD3B09" w:rsidRDefault="00D859B5" w:rsidP="008A7881">
            <w:pPr>
              <w:spacing w:after="0" w:line="360" w:lineRule="auto"/>
              <w:jc w:val="center"/>
              <w:rPr>
                <w:bCs/>
                <w:sz w:val="6"/>
                <w:szCs w:val="24"/>
              </w:rPr>
            </w:pPr>
          </w:p>
          <w:p w14:paraId="4CEDED0C" w14:textId="77777777" w:rsidR="00D859B5" w:rsidRDefault="00D859B5" w:rsidP="008A7881">
            <w:pPr>
              <w:spacing w:after="0" w:line="360" w:lineRule="auto"/>
              <w:jc w:val="center"/>
              <w:rPr>
                <w:bCs/>
                <w:sz w:val="24"/>
                <w:szCs w:val="24"/>
              </w:rPr>
            </w:pPr>
            <w:r w:rsidRPr="007E72F8">
              <w:rPr>
                <w:bCs/>
                <w:sz w:val="24"/>
                <w:szCs w:val="24"/>
              </w:rPr>
              <w:t>7</w:t>
            </w:r>
            <w:r>
              <w:rPr>
                <w:bCs/>
                <w:sz w:val="24"/>
                <w:szCs w:val="24"/>
              </w:rPr>
              <w:t>,</w:t>
            </w:r>
            <w:r w:rsidRPr="007E72F8">
              <w:rPr>
                <w:bCs/>
                <w:sz w:val="24"/>
                <w:szCs w:val="24"/>
              </w:rPr>
              <w:t>000</w:t>
            </w:r>
          </w:p>
          <w:p w14:paraId="5EABC7BD" w14:textId="77777777" w:rsidR="00D859B5" w:rsidRDefault="00D859B5" w:rsidP="008A7881">
            <w:pPr>
              <w:spacing w:after="0" w:line="360" w:lineRule="auto"/>
              <w:jc w:val="center"/>
              <w:rPr>
                <w:bCs/>
                <w:sz w:val="8"/>
                <w:szCs w:val="24"/>
              </w:rPr>
            </w:pPr>
          </w:p>
          <w:p w14:paraId="7D0F520A" w14:textId="77777777" w:rsidR="00D8382F" w:rsidRDefault="00D8382F" w:rsidP="008A7881">
            <w:pPr>
              <w:spacing w:after="0" w:line="360" w:lineRule="auto"/>
              <w:jc w:val="center"/>
              <w:rPr>
                <w:bCs/>
                <w:sz w:val="24"/>
                <w:szCs w:val="24"/>
              </w:rPr>
            </w:pPr>
          </w:p>
          <w:p w14:paraId="433E7B1D" w14:textId="77777777" w:rsidR="00D8382F" w:rsidRDefault="00D8382F" w:rsidP="008A7881">
            <w:pPr>
              <w:spacing w:after="0" w:line="360" w:lineRule="auto"/>
              <w:jc w:val="center"/>
              <w:rPr>
                <w:bCs/>
                <w:sz w:val="24"/>
                <w:szCs w:val="24"/>
              </w:rPr>
            </w:pPr>
          </w:p>
          <w:p w14:paraId="7F1A8A74" w14:textId="4FCB3F0B" w:rsidR="00D859B5" w:rsidRPr="007E72F8" w:rsidRDefault="00D859B5" w:rsidP="00D8382F">
            <w:pPr>
              <w:spacing w:after="0" w:line="480" w:lineRule="auto"/>
              <w:jc w:val="center"/>
              <w:rPr>
                <w:bCs/>
                <w:sz w:val="24"/>
                <w:szCs w:val="24"/>
              </w:rPr>
            </w:pPr>
            <w:r w:rsidRPr="007E72F8">
              <w:rPr>
                <w:bCs/>
                <w:sz w:val="24"/>
                <w:szCs w:val="24"/>
              </w:rPr>
              <w:t>2</w:t>
            </w:r>
            <w:r>
              <w:rPr>
                <w:bCs/>
                <w:sz w:val="24"/>
                <w:szCs w:val="24"/>
              </w:rPr>
              <w:t>,</w:t>
            </w:r>
            <w:r w:rsidRPr="007E72F8">
              <w:rPr>
                <w:bCs/>
                <w:sz w:val="24"/>
                <w:szCs w:val="24"/>
              </w:rPr>
              <w:t>200</w:t>
            </w:r>
          </w:p>
          <w:p w14:paraId="383E7A74" w14:textId="77777777" w:rsidR="00D859B5" w:rsidRPr="007E72F8" w:rsidRDefault="00D859B5" w:rsidP="00D8382F">
            <w:pPr>
              <w:spacing w:after="0" w:line="480" w:lineRule="auto"/>
              <w:jc w:val="center"/>
              <w:rPr>
                <w:bCs/>
                <w:sz w:val="24"/>
                <w:szCs w:val="24"/>
              </w:rPr>
            </w:pPr>
            <w:r w:rsidRPr="007E72F8">
              <w:rPr>
                <w:bCs/>
                <w:sz w:val="24"/>
                <w:szCs w:val="24"/>
              </w:rPr>
              <w:t>1</w:t>
            </w:r>
            <w:r>
              <w:rPr>
                <w:bCs/>
                <w:sz w:val="24"/>
                <w:szCs w:val="24"/>
              </w:rPr>
              <w:t>,</w:t>
            </w:r>
            <w:r w:rsidRPr="007E72F8">
              <w:rPr>
                <w:bCs/>
                <w:sz w:val="24"/>
                <w:szCs w:val="24"/>
              </w:rPr>
              <w:t>500</w:t>
            </w:r>
          </w:p>
          <w:p w14:paraId="4FEC86C9" w14:textId="77777777" w:rsidR="00D859B5" w:rsidRPr="007E72F8" w:rsidRDefault="00D859B5" w:rsidP="00D8382F">
            <w:pPr>
              <w:spacing w:after="0" w:line="480" w:lineRule="auto"/>
              <w:jc w:val="center"/>
              <w:rPr>
                <w:bCs/>
                <w:sz w:val="24"/>
                <w:szCs w:val="24"/>
              </w:rPr>
            </w:pPr>
            <w:r w:rsidRPr="007E72F8">
              <w:rPr>
                <w:bCs/>
                <w:sz w:val="24"/>
                <w:szCs w:val="24"/>
              </w:rPr>
              <w:t>16</w:t>
            </w:r>
            <w:r>
              <w:rPr>
                <w:bCs/>
                <w:sz w:val="24"/>
                <w:szCs w:val="24"/>
              </w:rPr>
              <w:t>,</w:t>
            </w:r>
            <w:r w:rsidRPr="007E72F8">
              <w:rPr>
                <w:bCs/>
                <w:sz w:val="24"/>
                <w:szCs w:val="24"/>
              </w:rPr>
              <w:t>300</w:t>
            </w:r>
          </w:p>
        </w:tc>
      </w:tr>
      <w:tr w:rsidR="00D859B5" w:rsidRPr="007E72F8" w14:paraId="4CE7C6EE" w14:textId="77777777" w:rsidTr="000F366A">
        <w:tc>
          <w:tcPr>
            <w:tcW w:w="2898" w:type="dxa"/>
            <w:tcBorders>
              <w:top w:val="single" w:sz="4" w:space="0" w:color="auto"/>
              <w:left w:val="single" w:sz="4" w:space="0" w:color="auto"/>
              <w:bottom w:val="single" w:sz="4" w:space="0" w:color="auto"/>
              <w:right w:val="single" w:sz="4" w:space="0" w:color="auto"/>
            </w:tcBorders>
          </w:tcPr>
          <w:p w14:paraId="363FA072" w14:textId="77777777" w:rsidR="00D859B5" w:rsidRPr="007E72F8" w:rsidRDefault="00D859B5" w:rsidP="008A7881">
            <w:pPr>
              <w:spacing w:after="0" w:line="360" w:lineRule="auto"/>
              <w:rPr>
                <w:bCs/>
                <w:sz w:val="24"/>
                <w:szCs w:val="24"/>
              </w:rPr>
            </w:pPr>
          </w:p>
        </w:tc>
        <w:tc>
          <w:tcPr>
            <w:tcW w:w="2342" w:type="dxa"/>
            <w:tcBorders>
              <w:top w:val="single" w:sz="4" w:space="0" w:color="auto"/>
              <w:left w:val="single" w:sz="4" w:space="0" w:color="auto"/>
              <w:bottom w:val="single" w:sz="4" w:space="0" w:color="auto"/>
              <w:right w:val="single" w:sz="4" w:space="0" w:color="auto"/>
            </w:tcBorders>
          </w:tcPr>
          <w:p w14:paraId="41FB060A" w14:textId="77777777" w:rsidR="00D859B5" w:rsidRPr="007E72F8" w:rsidRDefault="00D859B5" w:rsidP="008A7881">
            <w:pPr>
              <w:spacing w:after="0" w:line="360" w:lineRule="auto"/>
              <w:jc w:val="center"/>
              <w:rPr>
                <w:bCs/>
                <w:sz w:val="24"/>
                <w:szCs w:val="24"/>
              </w:rPr>
            </w:pPr>
            <w:r w:rsidRPr="007E72F8">
              <w:rPr>
                <w:bCs/>
                <w:sz w:val="24"/>
                <w:szCs w:val="24"/>
              </w:rPr>
              <w:t>29</w:t>
            </w:r>
            <w:r>
              <w:rPr>
                <w:bCs/>
                <w:sz w:val="24"/>
                <w:szCs w:val="24"/>
              </w:rPr>
              <w:t>,</w:t>
            </w:r>
            <w:r w:rsidRPr="007E72F8">
              <w:rPr>
                <w:bCs/>
                <w:sz w:val="24"/>
                <w:szCs w:val="24"/>
              </w:rPr>
              <w:t>000</w:t>
            </w:r>
          </w:p>
        </w:tc>
        <w:tc>
          <w:tcPr>
            <w:tcW w:w="2334" w:type="dxa"/>
            <w:tcBorders>
              <w:top w:val="nil"/>
              <w:left w:val="single" w:sz="4" w:space="0" w:color="auto"/>
              <w:bottom w:val="single" w:sz="4" w:space="0" w:color="auto"/>
              <w:right w:val="single" w:sz="4" w:space="0" w:color="auto"/>
            </w:tcBorders>
          </w:tcPr>
          <w:p w14:paraId="56237231" w14:textId="77777777" w:rsidR="00D859B5" w:rsidRPr="007E72F8" w:rsidRDefault="00D859B5" w:rsidP="008A7881">
            <w:pPr>
              <w:spacing w:after="0" w:line="360" w:lineRule="auto"/>
              <w:rPr>
                <w:bCs/>
                <w:sz w:val="24"/>
                <w:szCs w:val="24"/>
              </w:rPr>
            </w:pPr>
          </w:p>
        </w:tc>
        <w:tc>
          <w:tcPr>
            <w:tcW w:w="2256" w:type="dxa"/>
            <w:tcBorders>
              <w:top w:val="single" w:sz="4" w:space="0" w:color="auto"/>
              <w:left w:val="single" w:sz="4" w:space="0" w:color="auto"/>
              <w:bottom w:val="single" w:sz="4" w:space="0" w:color="auto"/>
              <w:right w:val="single" w:sz="4" w:space="0" w:color="auto"/>
            </w:tcBorders>
          </w:tcPr>
          <w:p w14:paraId="28E0A35C" w14:textId="77777777" w:rsidR="00D859B5" w:rsidRPr="007E72F8" w:rsidRDefault="00D859B5" w:rsidP="008A7881">
            <w:pPr>
              <w:spacing w:after="0" w:line="360" w:lineRule="auto"/>
              <w:jc w:val="center"/>
              <w:rPr>
                <w:bCs/>
                <w:sz w:val="24"/>
                <w:szCs w:val="24"/>
              </w:rPr>
            </w:pPr>
            <w:r w:rsidRPr="007E72F8">
              <w:rPr>
                <w:bCs/>
                <w:sz w:val="24"/>
                <w:szCs w:val="24"/>
              </w:rPr>
              <w:t>29</w:t>
            </w:r>
            <w:r>
              <w:rPr>
                <w:bCs/>
                <w:sz w:val="24"/>
                <w:szCs w:val="24"/>
              </w:rPr>
              <w:t>,</w:t>
            </w:r>
            <w:r w:rsidRPr="007E72F8">
              <w:rPr>
                <w:bCs/>
                <w:sz w:val="24"/>
                <w:szCs w:val="24"/>
              </w:rPr>
              <w:t>000</w:t>
            </w:r>
          </w:p>
        </w:tc>
      </w:tr>
    </w:tbl>
    <w:p w14:paraId="72C76F60" w14:textId="77777777" w:rsidR="00D859B5" w:rsidRPr="00FD3B09" w:rsidRDefault="00D859B5" w:rsidP="008A7881">
      <w:pPr>
        <w:spacing w:after="0" w:line="360" w:lineRule="auto"/>
        <w:rPr>
          <w:bCs/>
          <w:sz w:val="2"/>
          <w:szCs w:val="24"/>
        </w:rPr>
      </w:pPr>
    </w:p>
    <w:p w14:paraId="56055EEE" w14:textId="77777777" w:rsidR="00BB6607" w:rsidRPr="00BB6607" w:rsidRDefault="00BB6607" w:rsidP="00BA733A">
      <w:pPr>
        <w:spacing w:after="0" w:line="276" w:lineRule="auto"/>
        <w:ind w:left="90"/>
        <w:jc w:val="both"/>
        <w:rPr>
          <w:rFonts w:ascii="SakalBharati" w:hAnsi="SakalBharati" w:cs="SakalBharati"/>
          <w:b/>
          <w:sz w:val="8"/>
          <w:szCs w:val="8"/>
        </w:rPr>
      </w:pPr>
    </w:p>
    <w:p w14:paraId="00DA70FF" w14:textId="25C65FB0" w:rsidR="00BB6607" w:rsidRPr="000F366A" w:rsidRDefault="00D859B5" w:rsidP="000B01DD">
      <w:pPr>
        <w:spacing w:after="0" w:line="240" w:lineRule="auto"/>
        <w:ind w:left="90"/>
        <w:jc w:val="both"/>
        <w:rPr>
          <w:rFonts w:ascii="Kruti Dev 010" w:hAnsi="Kruti Dev 010" w:cs="SakalBharati"/>
          <w:bCs/>
          <w:sz w:val="32"/>
          <w:szCs w:val="32"/>
        </w:rPr>
      </w:pPr>
      <w:r w:rsidRPr="00DB0F3A">
        <w:rPr>
          <w:rFonts w:ascii="SakalBharati" w:hAnsi="SakalBharati" w:cs="SakalBharati"/>
          <w:b/>
          <w:sz w:val="24"/>
          <w:szCs w:val="24"/>
          <w:cs/>
        </w:rPr>
        <w:t xml:space="preserve">फर्म की ख्याति का मूल्य </w:t>
      </w:r>
      <w:r w:rsidRPr="00DB0F3A">
        <w:rPr>
          <w:rFonts w:ascii="SakalBharati" w:hAnsi="SakalBharati" w:cs="SakalBharati"/>
          <w:b/>
          <w:sz w:val="24"/>
          <w:szCs w:val="24"/>
        </w:rPr>
        <w:t xml:space="preserve">₹ </w:t>
      </w:r>
      <w:r w:rsidRPr="00DB0F3A">
        <w:rPr>
          <w:rFonts w:ascii="SakalBharati" w:hAnsi="SakalBharati" w:cs="SakalBharati"/>
          <w:b/>
          <w:sz w:val="24"/>
          <w:szCs w:val="24"/>
          <w:cs/>
        </w:rPr>
        <w:t>9,000 ऑका गया। C के अवकाश ग्रहण पर दी जाने वाली राशि निकालिये</w:t>
      </w:r>
      <w:r w:rsidR="00BA733A">
        <w:rPr>
          <w:rFonts w:ascii="SakalBharati" w:hAnsi="SakalBharati" w:cs="SakalBharati"/>
          <w:b/>
          <w:sz w:val="24"/>
          <w:szCs w:val="24"/>
        </w:rPr>
        <w:t xml:space="preserve">, </w:t>
      </w:r>
      <w:r w:rsidRPr="00DB0F3A">
        <w:rPr>
          <w:rFonts w:ascii="SakalBharati" w:hAnsi="SakalBharati" w:cs="SakalBharati"/>
          <w:b/>
          <w:sz w:val="24"/>
          <w:szCs w:val="24"/>
          <w:cs/>
        </w:rPr>
        <w:t xml:space="preserve">उसके ऋण खाते में हस्तांतरित कीजिए। </w:t>
      </w:r>
      <w:r w:rsidRPr="00DB0F3A">
        <w:rPr>
          <w:rFonts w:ascii="Kruti Dev 010" w:hAnsi="Kruti Dev 010" w:cs="SakalBharati"/>
          <w:bCs/>
          <w:sz w:val="32"/>
          <w:szCs w:val="32"/>
        </w:rPr>
        <w:t>lk&gt;snkjksa dk iwath [kkrk ,oa dk;Zfof/k dks n'kkZ;sA</w:t>
      </w:r>
    </w:p>
    <w:p w14:paraId="2F8902AC" w14:textId="3F4610F3" w:rsidR="00D859B5" w:rsidRDefault="00D859B5" w:rsidP="008A7881">
      <w:pPr>
        <w:spacing w:after="0" w:line="360" w:lineRule="auto"/>
        <w:jc w:val="both"/>
        <w:rPr>
          <w:rFonts w:ascii="Times New Roman" w:eastAsia="BatangChe" w:hAnsi="Times New Roman"/>
          <w:bCs/>
          <w:sz w:val="24"/>
          <w:szCs w:val="24"/>
        </w:rPr>
      </w:pPr>
      <w:r w:rsidRPr="00CC4223">
        <w:rPr>
          <w:rFonts w:ascii="Times New Roman" w:eastAsia="BatangChe" w:hAnsi="Times New Roman"/>
          <w:bCs/>
          <w:sz w:val="24"/>
          <w:szCs w:val="24"/>
        </w:rPr>
        <w:t>The goodwill</w:t>
      </w:r>
      <w:r w:rsidR="00FC353C">
        <w:rPr>
          <w:rFonts w:ascii="Times New Roman" w:eastAsia="BatangChe" w:hAnsi="Times New Roman"/>
          <w:bCs/>
          <w:sz w:val="24"/>
          <w:szCs w:val="24"/>
        </w:rPr>
        <w:t xml:space="preserve"> of the firm</w:t>
      </w:r>
      <w:r w:rsidRPr="00CC4223">
        <w:rPr>
          <w:rFonts w:ascii="Times New Roman" w:eastAsia="BatangChe" w:hAnsi="Times New Roman"/>
          <w:bCs/>
          <w:sz w:val="24"/>
          <w:szCs w:val="24"/>
        </w:rPr>
        <w:t xml:space="preserve"> is valued at ₹ 9,000. Calculate the amount payable to C and transfer it to his loan account. Show Partner’s capital account and working note.</w:t>
      </w:r>
    </w:p>
    <w:p w14:paraId="020847A6" w14:textId="77777777" w:rsidR="000F366A" w:rsidRDefault="000F366A" w:rsidP="000F366A">
      <w:pPr>
        <w:spacing w:after="0" w:line="360" w:lineRule="auto"/>
        <w:ind w:right="-90"/>
        <w:jc w:val="both"/>
        <w:rPr>
          <w:rFonts w:ascii="Kokila" w:hAnsi="Kokila" w:cs="Kokila"/>
          <w:sz w:val="32"/>
          <w:szCs w:val="32"/>
        </w:rPr>
      </w:pPr>
      <w:r w:rsidRPr="00392F31">
        <w:rPr>
          <w:rFonts w:ascii="Kokila" w:hAnsi="Kokila" w:cs="Kokila"/>
          <w:sz w:val="32"/>
          <w:szCs w:val="32"/>
        </w:rPr>
        <w:t>-------------------------------------------------------------------------------------------------------------</w:t>
      </w:r>
    </w:p>
    <w:p w14:paraId="12B1635B" w14:textId="77777777" w:rsidR="000F366A" w:rsidRPr="00392F31" w:rsidRDefault="000F366A" w:rsidP="000F366A">
      <w:pPr>
        <w:spacing w:after="0" w:line="360" w:lineRule="auto"/>
        <w:ind w:right="-90"/>
        <w:jc w:val="both"/>
        <w:rPr>
          <w:rFonts w:ascii="Kokila" w:hAnsi="Kokila" w:cs="Kokila"/>
          <w:sz w:val="32"/>
          <w:szCs w:val="32"/>
        </w:rPr>
      </w:pPr>
      <w:r w:rsidRPr="00392F31">
        <w:rPr>
          <w:rFonts w:ascii="Kokila" w:hAnsi="Kokila" w:cs="Kokila"/>
          <w:sz w:val="32"/>
          <w:szCs w:val="32"/>
        </w:rPr>
        <w:t>-------------------------------------------------------------------------------------------------------------</w:t>
      </w:r>
    </w:p>
    <w:p w14:paraId="3A3D4871" w14:textId="77777777" w:rsidR="000F366A" w:rsidRPr="00392F31" w:rsidRDefault="000F366A" w:rsidP="000F366A">
      <w:pPr>
        <w:spacing w:after="0" w:line="360" w:lineRule="auto"/>
        <w:jc w:val="both"/>
        <w:rPr>
          <w:rFonts w:ascii="Kokila" w:hAnsi="Kokila" w:cs="Kokila"/>
          <w:sz w:val="32"/>
          <w:szCs w:val="32"/>
        </w:rPr>
      </w:pPr>
      <w:r>
        <w:rPr>
          <w:rFonts w:ascii="Kokila" w:hAnsi="Kokila" w:cs="Kokila"/>
          <w:sz w:val="32"/>
          <w:szCs w:val="32"/>
        </w:rPr>
        <w:t>-------------------------------------------------------------------------------------------------------------</w:t>
      </w:r>
    </w:p>
    <w:p w14:paraId="5C10F23D" w14:textId="77777777" w:rsidR="000F366A" w:rsidRDefault="000F366A" w:rsidP="000F366A">
      <w:pPr>
        <w:spacing w:after="0" w:line="360" w:lineRule="auto"/>
        <w:jc w:val="both"/>
        <w:rPr>
          <w:rFonts w:ascii="Kokila" w:hAnsi="Kokila" w:cs="Kokila"/>
          <w:sz w:val="32"/>
          <w:szCs w:val="32"/>
        </w:rPr>
      </w:pPr>
      <w:r w:rsidRPr="00392F31">
        <w:rPr>
          <w:rFonts w:ascii="Kokila" w:hAnsi="Kokila" w:cs="Kokila"/>
          <w:sz w:val="32"/>
          <w:szCs w:val="32"/>
        </w:rPr>
        <w:t>-------------------------------------------------------------------------------------------------------------</w:t>
      </w:r>
    </w:p>
    <w:p w14:paraId="1129EA2D" w14:textId="77777777" w:rsidR="000F366A" w:rsidRDefault="000F366A" w:rsidP="000F366A">
      <w:pPr>
        <w:spacing w:after="0" w:line="360" w:lineRule="auto"/>
        <w:ind w:right="-90"/>
        <w:jc w:val="both"/>
        <w:rPr>
          <w:rFonts w:ascii="Kokila" w:hAnsi="Kokila" w:cs="Kokila"/>
          <w:sz w:val="32"/>
          <w:szCs w:val="32"/>
        </w:rPr>
      </w:pPr>
      <w:r w:rsidRPr="00392F31">
        <w:rPr>
          <w:rFonts w:ascii="Kokila" w:hAnsi="Kokila" w:cs="Kokila"/>
          <w:sz w:val="32"/>
          <w:szCs w:val="32"/>
        </w:rPr>
        <w:t>-------------------------------------------------------------------------------------------------------------</w:t>
      </w:r>
    </w:p>
    <w:p w14:paraId="100975ED" w14:textId="77777777" w:rsidR="000F366A" w:rsidRDefault="000F366A" w:rsidP="000F366A">
      <w:pPr>
        <w:spacing w:after="0" w:line="360" w:lineRule="auto"/>
        <w:jc w:val="both"/>
        <w:rPr>
          <w:rFonts w:ascii="Kokila" w:hAnsi="Kokila" w:cs="Kokila"/>
          <w:sz w:val="32"/>
          <w:szCs w:val="32"/>
        </w:rPr>
      </w:pPr>
      <w:r w:rsidRPr="00392F31">
        <w:rPr>
          <w:rFonts w:ascii="Kokila" w:hAnsi="Kokila" w:cs="Kokila"/>
          <w:sz w:val="32"/>
          <w:szCs w:val="32"/>
        </w:rPr>
        <w:t>-------------------------------------------------------------------------------------------------------------</w:t>
      </w:r>
    </w:p>
    <w:p w14:paraId="55FDB3B4" w14:textId="77777777" w:rsidR="000F366A" w:rsidRDefault="000F366A" w:rsidP="000F366A">
      <w:pPr>
        <w:spacing w:after="0" w:line="360" w:lineRule="auto"/>
        <w:ind w:right="-90"/>
        <w:jc w:val="both"/>
        <w:rPr>
          <w:rFonts w:ascii="Kokila" w:hAnsi="Kokila" w:cs="Kokila"/>
          <w:sz w:val="32"/>
          <w:szCs w:val="32"/>
        </w:rPr>
      </w:pPr>
      <w:r w:rsidRPr="00392F31">
        <w:rPr>
          <w:rFonts w:ascii="Kokila" w:hAnsi="Kokila" w:cs="Kokila"/>
          <w:sz w:val="32"/>
          <w:szCs w:val="32"/>
        </w:rPr>
        <w:t>-------------------------------------------------------------------------------------------------------------</w:t>
      </w:r>
    </w:p>
    <w:p w14:paraId="00E3D97C" w14:textId="77777777" w:rsidR="000F366A" w:rsidRPr="00392F31" w:rsidRDefault="000F366A" w:rsidP="000F366A">
      <w:pPr>
        <w:spacing w:after="0" w:line="360" w:lineRule="auto"/>
        <w:ind w:right="-90"/>
        <w:jc w:val="both"/>
        <w:rPr>
          <w:rFonts w:ascii="Kokila" w:hAnsi="Kokila" w:cs="Kokila"/>
          <w:sz w:val="32"/>
          <w:szCs w:val="32"/>
        </w:rPr>
      </w:pPr>
      <w:r w:rsidRPr="00392F31">
        <w:rPr>
          <w:rFonts w:ascii="Kokila" w:hAnsi="Kokila" w:cs="Kokila"/>
          <w:sz w:val="32"/>
          <w:szCs w:val="32"/>
        </w:rPr>
        <w:t>-------------------------------------------------------------------------------------------------------------</w:t>
      </w:r>
    </w:p>
    <w:p w14:paraId="280B3510" w14:textId="77777777" w:rsidR="00D859B5" w:rsidRPr="00DB0F3A" w:rsidRDefault="00D859B5" w:rsidP="001F02D9">
      <w:pPr>
        <w:spacing w:after="0" w:line="240" w:lineRule="auto"/>
        <w:ind w:left="450" w:hanging="360"/>
        <w:jc w:val="both"/>
        <w:rPr>
          <w:rFonts w:ascii="SakalBharati" w:hAnsi="SakalBharati" w:cs="SakalBharati"/>
          <w:b/>
          <w:sz w:val="24"/>
          <w:szCs w:val="24"/>
        </w:rPr>
      </w:pPr>
      <w:r w:rsidRPr="00DB0F3A">
        <w:rPr>
          <w:rFonts w:ascii="SakalBharati" w:hAnsi="SakalBharati" w:cs="SakalBharati"/>
          <w:b/>
          <w:sz w:val="24"/>
          <w:szCs w:val="24"/>
        </w:rPr>
        <w:lastRenderedPageBreak/>
        <w:t xml:space="preserve">4. </w:t>
      </w:r>
      <w:r w:rsidRPr="00DB0F3A">
        <w:rPr>
          <w:rFonts w:ascii="SakalBharati" w:hAnsi="SakalBharati" w:cs="SakalBharati"/>
          <w:b/>
          <w:sz w:val="24"/>
          <w:szCs w:val="24"/>
          <w:cs/>
        </w:rPr>
        <w:t xml:space="preserve">दिग्विजय, बृजेश तथा पराक्रम फर्म में साझेदार हैं जिनका लाभ-विभाजन अनुपात 2:2:1 है। 31 मार्च, 2022 </w:t>
      </w:r>
      <w:r w:rsidRPr="00DB0F3A">
        <w:rPr>
          <w:rFonts w:ascii="SakalBharati" w:hAnsi="SakalBharati" w:cs="SakalBharati"/>
          <w:bCs/>
          <w:sz w:val="24"/>
          <w:szCs w:val="24"/>
        </w:rPr>
        <w:t>को उनका तुलन पत्र इस प्रकार है-</w:t>
      </w:r>
    </w:p>
    <w:p w14:paraId="26BF6DC3" w14:textId="3D06E17B" w:rsidR="00D859B5" w:rsidRPr="00CC4223" w:rsidRDefault="00D859B5" w:rsidP="001F02D9">
      <w:pPr>
        <w:spacing w:after="0" w:line="276" w:lineRule="auto"/>
        <w:ind w:left="450"/>
        <w:jc w:val="both"/>
        <w:rPr>
          <w:rFonts w:ascii="Times New Roman" w:eastAsia="BatangChe" w:hAnsi="Times New Roman"/>
          <w:bCs/>
          <w:sz w:val="24"/>
          <w:szCs w:val="24"/>
        </w:rPr>
      </w:pPr>
      <w:r w:rsidRPr="00CC4223">
        <w:rPr>
          <w:rFonts w:ascii="Times New Roman" w:eastAsia="BatangChe" w:hAnsi="Times New Roman"/>
          <w:bCs/>
          <w:sz w:val="24"/>
          <w:szCs w:val="24"/>
        </w:rPr>
        <w:t xml:space="preserve">Digvijay, Brijesh and Parakram were partners in a firm sharing profit in the ratio of 2: 2:1 </w:t>
      </w:r>
      <w:r w:rsidR="00FC353C">
        <w:rPr>
          <w:rFonts w:ascii="Times New Roman" w:eastAsia="BatangChe" w:hAnsi="Times New Roman"/>
          <w:bCs/>
          <w:sz w:val="24"/>
          <w:szCs w:val="24"/>
        </w:rPr>
        <w:t>T</w:t>
      </w:r>
      <w:r w:rsidRPr="00CC4223">
        <w:rPr>
          <w:rFonts w:ascii="Times New Roman" w:eastAsia="BatangChe" w:hAnsi="Times New Roman"/>
          <w:bCs/>
          <w:sz w:val="24"/>
          <w:szCs w:val="24"/>
        </w:rPr>
        <w:t>heir balance sheet as on 31st March, 2022 was as follows:</w:t>
      </w:r>
      <w:r>
        <w:rPr>
          <w:rFonts w:ascii="Times New Roman" w:eastAsia="BatangChe" w:hAnsi="Times New Roman"/>
          <w:bCs/>
          <w:sz w:val="24"/>
          <w:szCs w:val="24"/>
        </w:rPr>
        <w:t>-</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450"/>
        <w:gridCol w:w="2405"/>
        <w:gridCol w:w="2216"/>
        <w:gridCol w:w="2284"/>
      </w:tblGrid>
      <w:tr w:rsidR="00D859B5" w:rsidRPr="007E72F8" w14:paraId="06EDF077" w14:textId="77777777" w:rsidTr="00DD0B26">
        <w:tc>
          <w:tcPr>
            <w:tcW w:w="2450" w:type="dxa"/>
            <w:tcBorders>
              <w:top w:val="single" w:sz="4" w:space="0" w:color="auto"/>
              <w:left w:val="single" w:sz="4" w:space="0" w:color="auto"/>
              <w:bottom w:val="single" w:sz="4" w:space="0" w:color="auto"/>
              <w:right w:val="single" w:sz="4" w:space="0" w:color="auto"/>
            </w:tcBorders>
          </w:tcPr>
          <w:p w14:paraId="45AE1FC3" w14:textId="0E3BB565" w:rsidR="00D859B5" w:rsidRPr="00DD0B26" w:rsidRDefault="00D859B5" w:rsidP="001F02D9">
            <w:pPr>
              <w:spacing w:after="0" w:line="240" w:lineRule="auto"/>
              <w:jc w:val="center"/>
              <w:rPr>
                <w:rFonts w:ascii="SakalBharati" w:hAnsi="SakalBharati" w:cs="SakalBharati"/>
                <w:bCs/>
              </w:rPr>
            </w:pPr>
            <w:r w:rsidRPr="00BB6607">
              <w:rPr>
                <w:rFonts w:ascii="SakalBharati" w:hAnsi="SakalBharati" w:cs="SakalBharati"/>
                <w:bCs/>
                <w:sz w:val="24"/>
                <w:szCs w:val="24"/>
                <w:cs/>
              </w:rPr>
              <w:t xml:space="preserve">दायित्व </w:t>
            </w:r>
            <w:r w:rsidR="00BB6607">
              <w:rPr>
                <w:rFonts w:ascii="Cambria" w:hAnsi="Cambria" w:cs="Cambria"/>
                <w:bCs/>
                <w:sz w:val="28"/>
              </w:rPr>
              <w:t>(</w:t>
            </w:r>
            <w:r w:rsidRPr="00BB6607">
              <w:rPr>
                <w:rFonts w:ascii="SakalBharati" w:hAnsi="SakalBharati" w:cs="SakalBharati"/>
                <w:bCs/>
                <w:sz w:val="28"/>
              </w:rPr>
              <w:t>Liabilities</w:t>
            </w:r>
            <w:r w:rsidR="00BB6607">
              <w:rPr>
                <w:rFonts w:ascii="Cambria" w:hAnsi="Cambria" w:cs="Cambria"/>
                <w:bCs/>
                <w:sz w:val="28"/>
              </w:rPr>
              <w:t>)</w:t>
            </w:r>
          </w:p>
        </w:tc>
        <w:tc>
          <w:tcPr>
            <w:tcW w:w="2405" w:type="dxa"/>
            <w:tcBorders>
              <w:top w:val="single" w:sz="4" w:space="0" w:color="auto"/>
              <w:left w:val="single" w:sz="4" w:space="0" w:color="auto"/>
              <w:bottom w:val="single" w:sz="4" w:space="0" w:color="auto"/>
              <w:right w:val="single" w:sz="4" w:space="0" w:color="auto"/>
            </w:tcBorders>
          </w:tcPr>
          <w:p w14:paraId="1A1F781F" w14:textId="3471D66C" w:rsidR="00D859B5" w:rsidRPr="00BB6607" w:rsidRDefault="00D859B5" w:rsidP="001F02D9">
            <w:pPr>
              <w:spacing w:after="0" w:line="240" w:lineRule="auto"/>
              <w:jc w:val="center"/>
              <w:rPr>
                <w:rFonts w:ascii="SakalBharati" w:hAnsi="SakalBharati" w:cs="SakalBharati"/>
                <w:bCs/>
                <w:sz w:val="24"/>
                <w:szCs w:val="24"/>
              </w:rPr>
            </w:pPr>
            <w:r w:rsidRPr="00BB6607">
              <w:rPr>
                <w:rFonts w:ascii="SakalBharati" w:hAnsi="SakalBharati" w:cs="SakalBharati"/>
                <w:bCs/>
                <w:sz w:val="24"/>
                <w:szCs w:val="24"/>
                <w:cs/>
              </w:rPr>
              <w:t xml:space="preserve">राशि </w:t>
            </w:r>
            <w:r w:rsidRPr="00BB6607">
              <w:rPr>
                <w:rFonts w:ascii="SakalBharati" w:hAnsi="SakalBharati" w:cs="SakalBharati"/>
                <w:bCs/>
                <w:sz w:val="28"/>
              </w:rPr>
              <w:t>(Amount)</w:t>
            </w:r>
            <w:r w:rsidR="00DD0B26">
              <w:rPr>
                <w:rFonts w:ascii="SakalBharati" w:hAnsi="SakalBharati" w:cs="SakalBharati"/>
                <w:bCs/>
                <w:sz w:val="28"/>
              </w:rPr>
              <w:t xml:space="preserve"> </w:t>
            </w:r>
            <w:r w:rsidRPr="00BB6607">
              <w:rPr>
                <w:rFonts w:ascii="SakalBharati" w:hAnsi="SakalBharati" w:cs="SakalBharati"/>
                <w:bCs/>
                <w:sz w:val="24"/>
              </w:rPr>
              <w:t>₹</w:t>
            </w:r>
          </w:p>
        </w:tc>
        <w:tc>
          <w:tcPr>
            <w:tcW w:w="2216" w:type="dxa"/>
            <w:tcBorders>
              <w:top w:val="single" w:sz="4" w:space="0" w:color="auto"/>
              <w:left w:val="single" w:sz="4" w:space="0" w:color="auto"/>
              <w:bottom w:val="single" w:sz="4" w:space="0" w:color="auto"/>
              <w:right w:val="single" w:sz="4" w:space="0" w:color="auto"/>
            </w:tcBorders>
          </w:tcPr>
          <w:p w14:paraId="4A99AB68" w14:textId="548987AC" w:rsidR="00D859B5" w:rsidRPr="00DD0B26" w:rsidRDefault="00D859B5" w:rsidP="001F02D9">
            <w:pPr>
              <w:spacing w:after="0" w:line="240" w:lineRule="auto"/>
              <w:jc w:val="center"/>
              <w:rPr>
                <w:rFonts w:ascii="SakalBharati" w:hAnsi="SakalBharati" w:cs="SakalBharati"/>
                <w:bCs/>
              </w:rPr>
            </w:pPr>
            <w:r w:rsidRPr="00BB6607">
              <w:rPr>
                <w:rFonts w:ascii="SakalBharati" w:hAnsi="SakalBharati" w:cs="SakalBharati"/>
                <w:bCs/>
                <w:sz w:val="24"/>
                <w:szCs w:val="24"/>
                <w:cs/>
              </w:rPr>
              <w:t xml:space="preserve">संपत्ति </w:t>
            </w:r>
            <w:r w:rsidR="00DD0B26">
              <w:rPr>
                <w:rFonts w:ascii="Cambria" w:hAnsi="Cambria" w:cs="Cambria"/>
                <w:bCs/>
                <w:sz w:val="28"/>
              </w:rPr>
              <w:t>(</w:t>
            </w:r>
            <w:r w:rsidRPr="00BB6607">
              <w:rPr>
                <w:rFonts w:ascii="SakalBharati" w:hAnsi="SakalBharati" w:cs="SakalBharati"/>
                <w:bCs/>
                <w:sz w:val="28"/>
              </w:rPr>
              <w:t>Assets</w:t>
            </w:r>
            <w:r w:rsidR="00DD0B26">
              <w:rPr>
                <w:rFonts w:ascii="Cambria" w:hAnsi="Cambria" w:cs="Cambria"/>
                <w:bCs/>
                <w:sz w:val="28"/>
              </w:rPr>
              <w:t>)</w:t>
            </w:r>
          </w:p>
        </w:tc>
        <w:tc>
          <w:tcPr>
            <w:tcW w:w="2284" w:type="dxa"/>
            <w:tcBorders>
              <w:top w:val="single" w:sz="4" w:space="0" w:color="auto"/>
              <w:left w:val="single" w:sz="4" w:space="0" w:color="auto"/>
              <w:bottom w:val="single" w:sz="4" w:space="0" w:color="auto"/>
              <w:right w:val="single" w:sz="4" w:space="0" w:color="auto"/>
            </w:tcBorders>
          </w:tcPr>
          <w:p w14:paraId="4B293548" w14:textId="4CDD10C3" w:rsidR="00D859B5" w:rsidRPr="00BB6607" w:rsidRDefault="00D859B5" w:rsidP="001F02D9">
            <w:pPr>
              <w:spacing w:after="0" w:line="240" w:lineRule="auto"/>
              <w:jc w:val="center"/>
              <w:rPr>
                <w:rFonts w:ascii="SakalBharati" w:hAnsi="SakalBharati" w:cs="SakalBharati"/>
                <w:bCs/>
                <w:sz w:val="24"/>
                <w:szCs w:val="24"/>
              </w:rPr>
            </w:pPr>
            <w:r w:rsidRPr="00BB6607">
              <w:rPr>
                <w:rFonts w:ascii="SakalBharati" w:hAnsi="SakalBharati" w:cs="SakalBharati"/>
                <w:bCs/>
                <w:sz w:val="24"/>
                <w:szCs w:val="24"/>
                <w:cs/>
              </w:rPr>
              <w:t xml:space="preserve">राशि </w:t>
            </w:r>
            <w:r w:rsidRPr="00BB6607">
              <w:rPr>
                <w:rFonts w:ascii="SakalBharati" w:hAnsi="SakalBharati" w:cs="SakalBharati"/>
                <w:bCs/>
                <w:sz w:val="28"/>
              </w:rPr>
              <w:t>(Amount)</w:t>
            </w:r>
            <w:r w:rsidR="00DD0B26">
              <w:rPr>
                <w:rFonts w:ascii="SakalBharati" w:hAnsi="SakalBharati" w:cs="SakalBharati"/>
                <w:bCs/>
                <w:sz w:val="28"/>
              </w:rPr>
              <w:t xml:space="preserve"> </w:t>
            </w:r>
            <w:r w:rsidRPr="00BB6607">
              <w:rPr>
                <w:rFonts w:ascii="SakalBharati" w:hAnsi="SakalBharati" w:cs="SakalBharati"/>
                <w:bCs/>
                <w:sz w:val="24"/>
              </w:rPr>
              <w:t>₹</w:t>
            </w:r>
          </w:p>
        </w:tc>
      </w:tr>
      <w:tr w:rsidR="00D859B5" w:rsidRPr="007E72F8" w14:paraId="3172DBDB" w14:textId="77777777" w:rsidTr="00DD0B26">
        <w:trPr>
          <w:trHeight w:val="2483"/>
        </w:trPr>
        <w:tc>
          <w:tcPr>
            <w:tcW w:w="2450" w:type="dxa"/>
            <w:vMerge w:val="restart"/>
            <w:tcBorders>
              <w:top w:val="single" w:sz="4" w:space="0" w:color="auto"/>
              <w:left w:val="single" w:sz="4" w:space="0" w:color="auto"/>
              <w:right w:val="single" w:sz="4" w:space="0" w:color="auto"/>
            </w:tcBorders>
          </w:tcPr>
          <w:tbl>
            <w:tblPr>
              <w:tblW w:w="0" w:type="auto"/>
              <w:tblLook w:val="04A0" w:firstRow="1" w:lastRow="0" w:firstColumn="1" w:lastColumn="0" w:noHBand="0" w:noVBand="1"/>
            </w:tblPr>
            <w:tblGrid>
              <w:gridCol w:w="2234"/>
            </w:tblGrid>
            <w:tr w:rsidR="00D859B5" w:rsidRPr="00BB6607" w14:paraId="2603E55D" w14:textId="77777777" w:rsidTr="00D27826">
              <w:trPr>
                <w:cantSplit/>
                <w:tblHeader/>
              </w:trPr>
              <w:tc>
                <w:tcPr>
                  <w:tcW w:w="2256" w:type="dxa"/>
                  <w:tcMar>
                    <w:top w:w="0" w:type="dxa"/>
                    <w:left w:w="108" w:type="dxa"/>
                    <w:bottom w:w="0" w:type="dxa"/>
                    <w:right w:w="108" w:type="dxa"/>
                  </w:tcMar>
                </w:tcPr>
                <w:p w14:paraId="712EA885" w14:textId="77777777" w:rsidR="00D859B5" w:rsidRPr="00BB6607" w:rsidRDefault="00D859B5" w:rsidP="001F02D9">
                  <w:pPr>
                    <w:spacing w:after="0" w:line="240" w:lineRule="auto"/>
                    <w:rPr>
                      <w:rFonts w:ascii="SakalBharati" w:hAnsi="SakalBharati" w:cs="SakalBharati"/>
                      <w:bCs/>
                      <w:sz w:val="24"/>
                      <w:szCs w:val="24"/>
                    </w:rPr>
                  </w:pPr>
                  <w:r w:rsidRPr="00BB6607">
                    <w:rPr>
                      <w:rFonts w:ascii="SakalBharati" w:eastAsia="Calibri" w:hAnsi="SakalBharati" w:cs="SakalBharati"/>
                      <w:bCs/>
                      <w:sz w:val="24"/>
                      <w:szCs w:val="24"/>
                      <w:cs/>
                    </w:rPr>
                    <w:t xml:space="preserve">लेनदार </w:t>
                  </w:r>
                  <w:r w:rsidRPr="00BB6607">
                    <w:rPr>
                      <w:rFonts w:ascii="SakalBharati" w:eastAsia="Calibri" w:hAnsi="SakalBharati" w:cs="SakalBharati"/>
                      <w:bCs/>
                      <w:sz w:val="24"/>
                      <w:szCs w:val="24"/>
                    </w:rPr>
                    <w:t>(Creditor)</w:t>
                  </w:r>
                </w:p>
              </w:tc>
            </w:tr>
          </w:tbl>
          <w:p w14:paraId="7E82DBC0" w14:textId="77777777" w:rsidR="00D859B5" w:rsidRPr="00BB6607" w:rsidRDefault="00D859B5" w:rsidP="001F02D9">
            <w:pPr>
              <w:spacing w:after="0" w:line="240" w:lineRule="auto"/>
              <w:rPr>
                <w:rFonts w:ascii="SakalBharati" w:hAnsi="SakalBharati" w:cs="SakalBharati"/>
                <w:bCs/>
                <w:sz w:val="24"/>
                <w:szCs w:val="24"/>
              </w:rPr>
            </w:pPr>
            <w:r w:rsidRPr="00BB6607">
              <w:rPr>
                <w:rFonts w:ascii="SakalBharati" w:hAnsi="SakalBharati" w:cs="SakalBharati"/>
                <w:bCs/>
                <w:sz w:val="24"/>
                <w:szCs w:val="24"/>
                <w:cs/>
              </w:rPr>
              <w:t xml:space="preserve"> संचय </w:t>
            </w:r>
            <w:r w:rsidRPr="00BB6607">
              <w:rPr>
                <w:rFonts w:ascii="SakalBharati" w:eastAsia="Calibri" w:hAnsi="SakalBharati" w:cs="SakalBharati"/>
                <w:bCs/>
                <w:sz w:val="24"/>
                <w:szCs w:val="24"/>
              </w:rPr>
              <w:t>(Reserve)</w:t>
            </w:r>
          </w:p>
          <w:p w14:paraId="7D355313" w14:textId="77777777" w:rsidR="00D859B5" w:rsidRPr="00BB6607" w:rsidRDefault="00D859B5" w:rsidP="001F02D9">
            <w:pPr>
              <w:spacing w:after="0" w:line="240" w:lineRule="auto"/>
              <w:rPr>
                <w:rFonts w:ascii="SakalBharati" w:hAnsi="SakalBharati" w:cs="SakalBharati"/>
                <w:bCs/>
                <w:sz w:val="24"/>
                <w:szCs w:val="24"/>
              </w:rPr>
            </w:pPr>
            <w:r w:rsidRPr="00BB6607">
              <w:rPr>
                <w:rFonts w:ascii="SakalBharati" w:hAnsi="SakalBharati" w:cs="SakalBharati"/>
                <w:bCs/>
                <w:sz w:val="24"/>
                <w:szCs w:val="24"/>
              </w:rPr>
              <w:t xml:space="preserve"> पूंजी </w:t>
            </w:r>
            <w:r w:rsidRPr="00BB6607">
              <w:rPr>
                <w:rFonts w:ascii="SakalBharati" w:eastAsia="Calibri" w:hAnsi="SakalBharati" w:cs="SakalBharati"/>
                <w:bCs/>
                <w:sz w:val="24"/>
                <w:szCs w:val="24"/>
              </w:rPr>
              <w:t>(Capital)</w:t>
            </w:r>
            <w:r w:rsidRPr="00BB6607">
              <w:rPr>
                <w:rFonts w:ascii="SakalBharati" w:hAnsi="SakalBharati" w:cs="SakalBharati"/>
                <w:bCs/>
                <w:sz w:val="24"/>
                <w:szCs w:val="24"/>
                <w:cs/>
              </w:rPr>
              <w:t xml:space="preserve"> दिग्विजय</w:t>
            </w:r>
            <w:r w:rsidRPr="00BB6607">
              <w:rPr>
                <w:rFonts w:ascii="SakalBharati" w:hAnsi="SakalBharati" w:cs="SakalBharati"/>
                <w:bCs/>
                <w:sz w:val="24"/>
                <w:szCs w:val="24"/>
              </w:rPr>
              <w:t xml:space="preserve"> Digvijay</w:t>
            </w:r>
          </w:p>
          <w:p w14:paraId="01C109B3" w14:textId="77777777" w:rsidR="00D859B5" w:rsidRPr="00BB6607" w:rsidRDefault="00D859B5" w:rsidP="001F02D9">
            <w:pPr>
              <w:spacing w:after="0" w:line="240" w:lineRule="auto"/>
              <w:rPr>
                <w:rFonts w:ascii="SakalBharati" w:hAnsi="SakalBharati" w:cs="SakalBharati"/>
                <w:bCs/>
                <w:sz w:val="24"/>
                <w:szCs w:val="24"/>
              </w:rPr>
            </w:pPr>
            <w:r w:rsidRPr="00BB6607">
              <w:rPr>
                <w:rFonts w:ascii="SakalBharati" w:hAnsi="SakalBharati" w:cs="SakalBharati"/>
                <w:bCs/>
                <w:sz w:val="24"/>
                <w:szCs w:val="24"/>
                <w:cs/>
              </w:rPr>
              <w:t>बृजेश</w:t>
            </w:r>
            <w:r w:rsidRPr="00BB6607">
              <w:rPr>
                <w:rFonts w:ascii="SakalBharati" w:hAnsi="SakalBharati" w:cs="SakalBharati"/>
                <w:bCs/>
                <w:sz w:val="24"/>
                <w:szCs w:val="24"/>
              </w:rPr>
              <w:t xml:space="preserve"> Brijesh</w:t>
            </w:r>
          </w:p>
          <w:p w14:paraId="659DCD00" w14:textId="77777777" w:rsidR="00D859B5" w:rsidRPr="00BB6607" w:rsidRDefault="00D859B5" w:rsidP="001F02D9">
            <w:pPr>
              <w:spacing w:after="0" w:line="240" w:lineRule="auto"/>
              <w:rPr>
                <w:rFonts w:ascii="SakalBharati" w:hAnsi="SakalBharati" w:cs="SakalBharati"/>
                <w:bCs/>
                <w:sz w:val="24"/>
                <w:szCs w:val="24"/>
              </w:rPr>
            </w:pPr>
            <w:r w:rsidRPr="00BB6607">
              <w:rPr>
                <w:rFonts w:ascii="SakalBharati" w:hAnsi="SakalBharati" w:cs="SakalBharati"/>
                <w:bCs/>
                <w:sz w:val="24"/>
                <w:szCs w:val="24"/>
                <w:cs/>
              </w:rPr>
              <w:t xml:space="preserve">पराक्रम </w:t>
            </w:r>
            <w:r w:rsidRPr="00BB6607">
              <w:rPr>
                <w:rFonts w:ascii="SakalBharati" w:hAnsi="SakalBharati" w:cs="SakalBharati"/>
                <w:bCs/>
                <w:sz w:val="24"/>
                <w:szCs w:val="24"/>
              </w:rPr>
              <w:t>Parakram</w:t>
            </w:r>
          </w:p>
        </w:tc>
        <w:tc>
          <w:tcPr>
            <w:tcW w:w="2405" w:type="dxa"/>
            <w:tcBorders>
              <w:top w:val="single" w:sz="4" w:space="0" w:color="auto"/>
              <w:left w:val="single" w:sz="4" w:space="0" w:color="auto"/>
              <w:right w:val="single" w:sz="4" w:space="0" w:color="auto"/>
            </w:tcBorders>
          </w:tcPr>
          <w:p w14:paraId="71CE62F3" w14:textId="77777777" w:rsidR="00D859B5" w:rsidRPr="00BB6607" w:rsidRDefault="00D859B5" w:rsidP="001F02D9">
            <w:pPr>
              <w:spacing w:after="0" w:line="240" w:lineRule="auto"/>
              <w:jc w:val="center"/>
              <w:rPr>
                <w:rFonts w:ascii="SakalBharati" w:hAnsi="SakalBharati" w:cs="SakalBharati"/>
                <w:bCs/>
                <w:sz w:val="24"/>
                <w:szCs w:val="24"/>
              </w:rPr>
            </w:pPr>
            <w:r w:rsidRPr="00BB6607">
              <w:rPr>
                <w:rFonts w:ascii="SakalBharati" w:hAnsi="SakalBharati" w:cs="SakalBharati"/>
                <w:bCs/>
                <w:sz w:val="24"/>
                <w:szCs w:val="24"/>
              </w:rPr>
              <w:t>40,000</w:t>
            </w:r>
          </w:p>
          <w:p w14:paraId="15B6EEFA" w14:textId="77777777" w:rsidR="00D859B5" w:rsidRPr="00BB6607" w:rsidRDefault="00D859B5" w:rsidP="001F02D9">
            <w:pPr>
              <w:spacing w:after="0" w:line="240" w:lineRule="auto"/>
              <w:jc w:val="center"/>
              <w:rPr>
                <w:rFonts w:ascii="SakalBharati" w:hAnsi="SakalBharati" w:cs="SakalBharati"/>
                <w:bCs/>
                <w:sz w:val="24"/>
                <w:szCs w:val="24"/>
              </w:rPr>
            </w:pPr>
            <w:r w:rsidRPr="00BB6607">
              <w:rPr>
                <w:rFonts w:ascii="SakalBharati" w:hAnsi="SakalBharati" w:cs="SakalBharati"/>
                <w:bCs/>
                <w:sz w:val="24"/>
                <w:szCs w:val="24"/>
              </w:rPr>
              <w:t>49,000</w:t>
            </w:r>
          </w:p>
          <w:p w14:paraId="25FAB979" w14:textId="77777777" w:rsidR="00D859B5" w:rsidRPr="00BB6607" w:rsidRDefault="00D859B5" w:rsidP="001F02D9">
            <w:pPr>
              <w:spacing w:after="0" w:line="240" w:lineRule="auto"/>
              <w:jc w:val="center"/>
              <w:rPr>
                <w:rFonts w:ascii="SakalBharati" w:hAnsi="SakalBharati" w:cs="SakalBharati"/>
                <w:bCs/>
                <w:sz w:val="2"/>
                <w:szCs w:val="24"/>
              </w:rPr>
            </w:pPr>
          </w:p>
          <w:p w14:paraId="24B36B22" w14:textId="77777777" w:rsidR="00FC353C" w:rsidRDefault="00FC353C" w:rsidP="001F02D9">
            <w:pPr>
              <w:spacing w:after="0" w:line="240" w:lineRule="auto"/>
              <w:jc w:val="center"/>
              <w:rPr>
                <w:rFonts w:ascii="SakalBharati" w:hAnsi="SakalBharati" w:cs="SakalBharati"/>
                <w:bCs/>
                <w:sz w:val="24"/>
                <w:szCs w:val="24"/>
              </w:rPr>
            </w:pPr>
          </w:p>
          <w:p w14:paraId="1EAA29D5" w14:textId="7E051995" w:rsidR="00D859B5" w:rsidRPr="00BB6607" w:rsidRDefault="00D859B5" w:rsidP="001F02D9">
            <w:pPr>
              <w:spacing w:after="0" w:line="240" w:lineRule="auto"/>
              <w:jc w:val="center"/>
              <w:rPr>
                <w:rFonts w:ascii="SakalBharati" w:hAnsi="SakalBharati" w:cs="SakalBharati"/>
                <w:bCs/>
                <w:sz w:val="24"/>
                <w:szCs w:val="24"/>
              </w:rPr>
            </w:pPr>
            <w:r w:rsidRPr="00BB6607">
              <w:rPr>
                <w:rFonts w:ascii="SakalBharati" w:hAnsi="SakalBharati" w:cs="SakalBharati"/>
                <w:bCs/>
                <w:sz w:val="24"/>
                <w:szCs w:val="24"/>
              </w:rPr>
              <w:t>18,500</w:t>
            </w:r>
          </w:p>
          <w:p w14:paraId="01137FD0" w14:textId="77777777" w:rsidR="00D859B5" w:rsidRPr="00BB6607" w:rsidRDefault="00D859B5" w:rsidP="001F02D9">
            <w:pPr>
              <w:spacing w:after="0" w:line="240" w:lineRule="auto"/>
              <w:jc w:val="center"/>
              <w:rPr>
                <w:rFonts w:ascii="SakalBharati" w:hAnsi="SakalBharati" w:cs="SakalBharati"/>
                <w:bCs/>
                <w:sz w:val="6"/>
                <w:szCs w:val="24"/>
              </w:rPr>
            </w:pPr>
          </w:p>
          <w:p w14:paraId="641B0136" w14:textId="77777777" w:rsidR="00D859B5" w:rsidRPr="00BB6607" w:rsidRDefault="00D859B5" w:rsidP="001F02D9">
            <w:pPr>
              <w:spacing w:after="0" w:line="240" w:lineRule="auto"/>
              <w:jc w:val="center"/>
              <w:rPr>
                <w:rFonts w:ascii="SakalBharati" w:hAnsi="SakalBharati" w:cs="SakalBharati"/>
                <w:bCs/>
                <w:sz w:val="24"/>
                <w:szCs w:val="24"/>
              </w:rPr>
            </w:pPr>
            <w:r w:rsidRPr="00BB6607">
              <w:rPr>
                <w:rFonts w:ascii="SakalBharati" w:hAnsi="SakalBharati" w:cs="SakalBharati"/>
                <w:bCs/>
                <w:sz w:val="24"/>
                <w:szCs w:val="24"/>
              </w:rPr>
              <w:t>82,000</w:t>
            </w:r>
          </w:p>
          <w:p w14:paraId="7B0A6CBA" w14:textId="77777777" w:rsidR="00D859B5" w:rsidRPr="00BB6607" w:rsidRDefault="00D859B5" w:rsidP="001F02D9">
            <w:pPr>
              <w:spacing w:after="0" w:line="240" w:lineRule="auto"/>
              <w:jc w:val="center"/>
              <w:rPr>
                <w:rFonts w:ascii="SakalBharati" w:hAnsi="SakalBharati" w:cs="SakalBharati"/>
                <w:bCs/>
                <w:sz w:val="24"/>
                <w:szCs w:val="24"/>
              </w:rPr>
            </w:pPr>
            <w:r w:rsidRPr="00BB6607">
              <w:rPr>
                <w:rFonts w:ascii="SakalBharati" w:hAnsi="SakalBharati" w:cs="SakalBharati"/>
                <w:bCs/>
                <w:sz w:val="24"/>
                <w:szCs w:val="24"/>
              </w:rPr>
              <w:t>75,500</w:t>
            </w:r>
          </w:p>
        </w:tc>
        <w:tc>
          <w:tcPr>
            <w:tcW w:w="2216" w:type="dxa"/>
            <w:vMerge w:val="restart"/>
            <w:tcBorders>
              <w:top w:val="single" w:sz="4" w:space="0" w:color="auto"/>
              <w:left w:val="single" w:sz="4" w:space="0" w:color="auto"/>
              <w:right w:val="single" w:sz="4" w:space="0" w:color="auto"/>
            </w:tcBorders>
          </w:tcPr>
          <w:p w14:paraId="59FA0764" w14:textId="77777777" w:rsidR="00D859B5" w:rsidRPr="00BB6607" w:rsidRDefault="00D859B5" w:rsidP="001F02D9">
            <w:pPr>
              <w:spacing w:after="0" w:line="240" w:lineRule="auto"/>
              <w:rPr>
                <w:rFonts w:ascii="SakalBharati" w:hAnsi="SakalBharati" w:cs="SakalBharati"/>
                <w:bCs/>
                <w:sz w:val="24"/>
                <w:szCs w:val="24"/>
              </w:rPr>
            </w:pPr>
            <w:r w:rsidRPr="00BB6607">
              <w:rPr>
                <w:rFonts w:ascii="SakalBharati" w:hAnsi="SakalBharati" w:cs="SakalBharati"/>
                <w:bCs/>
                <w:sz w:val="24"/>
                <w:szCs w:val="24"/>
                <w:cs/>
              </w:rPr>
              <w:t xml:space="preserve">रोकड </w:t>
            </w:r>
            <w:r w:rsidRPr="00BB6607">
              <w:rPr>
                <w:rFonts w:ascii="SakalBharati" w:hAnsi="SakalBharati" w:cs="SakalBharati"/>
                <w:bCs/>
                <w:sz w:val="24"/>
                <w:szCs w:val="24"/>
              </w:rPr>
              <w:t>(cash)</w:t>
            </w:r>
          </w:p>
          <w:p w14:paraId="67FA6FDA" w14:textId="77777777" w:rsidR="00D859B5" w:rsidRPr="00BB6607" w:rsidRDefault="00D859B5" w:rsidP="001F02D9">
            <w:pPr>
              <w:spacing w:after="0" w:line="240" w:lineRule="auto"/>
              <w:rPr>
                <w:rFonts w:ascii="SakalBharati" w:hAnsi="SakalBharati" w:cs="SakalBharati"/>
                <w:bCs/>
                <w:sz w:val="24"/>
                <w:szCs w:val="24"/>
              </w:rPr>
            </w:pPr>
            <w:r w:rsidRPr="00BB6607">
              <w:rPr>
                <w:rFonts w:ascii="SakalBharati" w:hAnsi="SakalBharati" w:cs="SakalBharati"/>
                <w:bCs/>
                <w:sz w:val="24"/>
                <w:szCs w:val="24"/>
                <w:cs/>
              </w:rPr>
              <w:t>देनदार</w:t>
            </w:r>
            <w:r w:rsidRPr="00BB6607">
              <w:rPr>
                <w:rFonts w:ascii="SakalBharati" w:hAnsi="SakalBharati" w:cs="SakalBharati"/>
                <w:bCs/>
                <w:sz w:val="24"/>
                <w:szCs w:val="24"/>
              </w:rPr>
              <w:t>(debtors)</w:t>
            </w:r>
          </w:p>
          <w:p w14:paraId="0DA1E6F3" w14:textId="77777777" w:rsidR="00D859B5" w:rsidRPr="00BB6607" w:rsidRDefault="00D859B5" w:rsidP="001F02D9">
            <w:pPr>
              <w:spacing w:after="0" w:line="240" w:lineRule="auto"/>
              <w:rPr>
                <w:rFonts w:ascii="SakalBharati" w:hAnsi="SakalBharati" w:cs="SakalBharati"/>
                <w:bCs/>
                <w:sz w:val="24"/>
                <w:szCs w:val="24"/>
              </w:rPr>
            </w:pPr>
            <w:r w:rsidRPr="00BB6607">
              <w:rPr>
                <w:rFonts w:ascii="SakalBharati" w:hAnsi="SakalBharati" w:cs="SakalBharati"/>
                <w:bCs/>
                <w:sz w:val="24"/>
                <w:szCs w:val="24"/>
                <w:cs/>
              </w:rPr>
              <w:t>स्टॉक</w:t>
            </w:r>
            <w:r w:rsidRPr="00BB6607">
              <w:rPr>
                <w:rFonts w:ascii="SakalBharati" w:hAnsi="SakalBharati" w:cs="SakalBharati"/>
                <w:bCs/>
                <w:sz w:val="24"/>
                <w:szCs w:val="24"/>
              </w:rPr>
              <w:t xml:space="preserve"> (stock )</w:t>
            </w:r>
          </w:p>
          <w:p w14:paraId="1725A935" w14:textId="77777777" w:rsidR="00D859B5" w:rsidRPr="00BB6607" w:rsidRDefault="00D859B5" w:rsidP="001F02D9">
            <w:pPr>
              <w:spacing w:after="0" w:line="240" w:lineRule="auto"/>
              <w:rPr>
                <w:rFonts w:ascii="SakalBharati" w:hAnsi="SakalBharati" w:cs="SakalBharati"/>
                <w:bCs/>
                <w:sz w:val="24"/>
                <w:szCs w:val="24"/>
              </w:rPr>
            </w:pPr>
            <w:r w:rsidRPr="00BB6607">
              <w:rPr>
                <w:rFonts w:ascii="SakalBharati" w:hAnsi="SakalBharati" w:cs="SakalBharati"/>
                <w:bCs/>
                <w:sz w:val="24"/>
                <w:szCs w:val="24"/>
                <w:cs/>
              </w:rPr>
              <w:t>पेटेंट</w:t>
            </w:r>
            <w:r w:rsidRPr="00BB6607">
              <w:rPr>
                <w:rFonts w:ascii="SakalBharati" w:hAnsi="SakalBharati" w:cs="SakalBharati"/>
                <w:bCs/>
                <w:sz w:val="24"/>
                <w:szCs w:val="24"/>
              </w:rPr>
              <w:t xml:space="preserve"> (patent)</w:t>
            </w:r>
          </w:p>
        </w:tc>
        <w:tc>
          <w:tcPr>
            <w:tcW w:w="2284" w:type="dxa"/>
            <w:tcBorders>
              <w:top w:val="single" w:sz="4" w:space="0" w:color="auto"/>
              <w:left w:val="single" w:sz="4" w:space="0" w:color="auto"/>
              <w:right w:val="single" w:sz="4" w:space="0" w:color="auto"/>
            </w:tcBorders>
          </w:tcPr>
          <w:p w14:paraId="1AD9212F" w14:textId="77777777" w:rsidR="00D859B5" w:rsidRPr="00BB6607" w:rsidRDefault="00D859B5" w:rsidP="001F02D9">
            <w:pPr>
              <w:spacing w:after="0" w:line="240" w:lineRule="auto"/>
              <w:jc w:val="center"/>
              <w:rPr>
                <w:rFonts w:ascii="SakalBharati" w:hAnsi="SakalBharati" w:cs="SakalBharati"/>
                <w:bCs/>
                <w:sz w:val="24"/>
                <w:szCs w:val="24"/>
              </w:rPr>
            </w:pPr>
            <w:r w:rsidRPr="00BB6607">
              <w:rPr>
                <w:rFonts w:ascii="SakalBharati" w:hAnsi="SakalBharati" w:cs="SakalBharati"/>
                <w:bCs/>
                <w:sz w:val="24"/>
                <w:szCs w:val="24"/>
              </w:rPr>
              <w:t>8,000</w:t>
            </w:r>
          </w:p>
          <w:p w14:paraId="16DAD421" w14:textId="77777777" w:rsidR="00D859B5" w:rsidRPr="00BB6607" w:rsidRDefault="00D859B5" w:rsidP="001F02D9">
            <w:pPr>
              <w:spacing w:after="0" w:line="240" w:lineRule="auto"/>
              <w:jc w:val="center"/>
              <w:rPr>
                <w:rFonts w:ascii="SakalBharati" w:hAnsi="SakalBharati" w:cs="SakalBharati"/>
                <w:bCs/>
                <w:sz w:val="2"/>
                <w:szCs w:val="24"/>
              </w:rPr>
            </w:pPr>
          </w:p>
          <w:p w14:paraId="6408B779" w14:textId="77777777" w:rsidR="00D859B5" w:rsidRPr="00BB6607" w:rsidRDefault="00D859B5" w:rsidP="001F02D9">
            <w:pPr>
              <w:spacing w:after="0" w:line="240" w:lineRule="auto"/>
              <w:jc w:val="center"/>
              <w:rPr>
                <w:rFonts w:ascii="SakalBharati" w:hAnsi="SakalBharati" w:cs="SakalBharati"/>
                <w:bCs/>
                <w:sz w:val="24"/>
                <w:szCs w:val="24"/>
              </w:rPr>
            </w:pPr>
            <w:r w:rsidRPr="00BB6607">
              <w:rPr>
                <w:rFonts w:ascii="SakalBharati" w:hAnsi="SakalBharati" w:cs="SakalBharati"/>
                <w:bCs/>
                <w:sz w:val="24"/>
                <w:szCs w:val="24"/>
              </w:rPr>
              <w:t>8,000</w:t>
            </w:r>
          </w:p>
          <w:p w14:paraId="3D7393B8" w14:textId="77777777" w:rsidR="00D859B5" w:rsidRPr="00BB6607" w:rsidRDefault="00D859B5" w:rsidP="001F02D9">
            <w:pPr>
              <w:spacing w:after="0" w:line="240" w:lineRule="auto"/>
              <w:jc w:val="center"/>
              <w:rPr>
                <w:rFonts w:ascii="SakalBharati" w:hAnsi="SakalBharati" w:cs="SakalBharati"/>
                <w:bCs/>
                <w:sz w:val="8"/>
                <w:szCs w:val="24"/>
              </w:rPr>
            </w:pPr>
          </w:p>
          <w:p w14:paraId="15F6CFDD" w14:textId="77777777" w:rsidR="00D859B5" w:rsidRPr="00BB6607" w:rsidRDefault="00D859B5" w:rsidP="001F02D9">
            <w:pPr>
              <w:spacing w:after="0" w:line="240" w:lineRule="auto"/>
              <w:jc w:val="center"/>
              <w:rPr>
                <w:rFonts w:ascii="SakalBharati" w:hAnsi="SakalBharati" w:cs="SakalBharati"/>
                <w:bCs/>
                <w:sz w:val="24"/>
                <w:szCs w:val="24"/>
              </w:rPr>
            </w:pPr>
            <w:r w:rsidRPr="00BB6607">
              <w:rPr>
                <w:rFonts w:ascii="SakalBharati" w:hAnsi="SakalBharati" w:cs="SakalBharati"/>
                <w:bCs/>
                <w:sz w:val="24"/>
                <w:szCs w:val="24"/>
              </w:rPr>
              <w:t>42,000</w:t>
            </w:r>
          </w:p>
          <w:p w14:paraId="389118D8" w14:textId="77777777" w:rsidR="00D859B5" w:rsidRPr="00BB6607" w:rsidRDefault="00D859B5" w:rsidP="001F02D9">
            <w:pPr>
              <w:spacing w:after="0" w:line="240" w:lineRule="auto"/>
              <w:jc w:val="center"/>
              <w:rPr>
                <w:rFonts w:ascii="SakalBharati" w:hAnsi="SakalBharati" w:cs="SakalBharati"/>
                <w:bCs/>
                <w:sz w:val="24"/>
                <w:szCs w:val="24"/>
              </w:rPr>
            </w:pPr>
            <w:r w:rsidRPr="00BB6607">
              <w:rPr>
                <w:rFonts w:ascii="SakalBharati" w:hAnsi="SakalBharati" w:cs="SakalBharati"/>
                <w:bCs/>
                <w:sz w:val="24"/>
                <w:szCs w:val="24"/>
              </w:rPr>
              <w:t>2,07,000</w:t>
            </w:r>
          </w:p>
        </w:tc>
      </w:tr>
      <w:tr w:rsidR="00D859B5" w:rsidRPr="007E72F8" w14:paraId="3CE318AF" w14:textId="77777777" w:rsidTr="00DD0B26">
        <w:tc>
          <w:tcPr>
            <w:tcW w:w="2450" w:type="dxa"/>
            <w:vMerge/>
            <w:tcBorders>
              <w:left w:val="single" w:sz="4" w:space="0" w:color="auto"/>
              <w:bottom w:val="single" w:sz="4" w:space="0" w:color="auto"/>
              <w:right w:val="single" w:sz="4" w:space="0" w:color="auto"/>
            </w:tcBorders>
          </w:tcPr>
          <w:p w14:paraId="1E691BAE" w14:textId="77777777" w:rsidR="00D859B5" w:rsidRPr="00BB6607" w:rsidRDefault="00D859B5" w:rsidP="00BB6607">
            <w:pPr>
              <w:spacing w:after="0" w:line="276" w:lineRule="auto"/>
              <w:rPr>
                <w:rFonts w:ascii="SakalBharati" w:hAnsi="SakalBharati" w:cs="SakalBharati"/>
                <w:bCs/>
                <w:sz w:val="24"/>
                <w:szCs w:val="24"/>
              </w:rPr>
            </w:pPr>
          </w:p>
        </w:tc>
        <w:tc>
          <w:tcPr>
            <w:tcW w:w="2405" w:type="dxa"/>
            <w:tcBorders>
              <w:top w:val="single" w:sz="4" w:space="0" w:color="auto"/>
              <w:left w:val="single" w:sz="4" w:space="0" w:color="auto"/>
              <w:bottom w:val="single" w:sz="4" w:space="0" w:color="auto"/>
              <w:right w:val="single" w:sz="4" w:space="0" w:color="auto"/>
            </w:tcBorders>
          </w:tcPr>
          <w:p w14:paraId="4157A1C0" w14:textId="77777777" w:rsidR="00D859B5" w:rsidRPr="00BB6607" w:rsidRDefault="00D859B5" w:rsidP="001F02D9">
            <w:pPr>
              <w:spacing w:after="0" w:line="240" w:lineRule="auto"/>
              <w:jc w:val="center"/>
              <w:rPr>
                <w:rFonts w:ascii="SakalBharati" w:hAnsi="SakalBharati" w:cs="SakalBharati"/>
                <w:bCs/>
                <w:sz w:val="24"/>
                <w:szCs w:val="24"/>
              </w:rPr>
            </w:pPr>
            <w:r w:rsidRPr="00BB6607">
              <w:rPr>
                <w:rFonts w:ascii="SakalBharati" w:hAnsi="SakalBharati" w:cs="SakalBharati"/>
                <w:bCs/>
                <w:sz w:val="24"/>
                <w:szCs w:val="24"/>
              </w:rPr>
              <w:t>2,65,000</w:t>
            </w:r>
          </w:p>
        </w:tc>
        <w:tc>
          <w:tcPr>
            <w:tcW w:w="2216" w:type="dxa"/>
            <w:vMerge/>
            <w:tcBorders>
              <w:left w:val="single" w:sz="4" w:space="0" w:color="auto"/>
              <w:bottom w:val="single" w:sz="4" w:space="0" w:color="auto"/>
              <w:right w:val="single" w:sz="4" w:space="0" w:color="auto"/>
            </w:tcBorders>
          </w:tcPr>
          <w:p w14:paraId="59E51DC9" w14:textId="77777777" w:rsidR="00D859B5" w:rsidRPr="00BB6607" w:rsidRDefault="00D859B5" w:rsidP="00BB6607">
            <w:pPr>
              <w:spacing w:after="0" w:line="276" w:lineRule="auto"/>
              <w:rPr>
                <w:rFonts w:ascii="SakalBharati" w:hAnsi="SakalBharati" w:cs="SakalBharati"/>
                <w:bCs/>
                <w:sz w:val="24"/>
                <w:szCs w:val="24"/>
              </w:rPr>
            </w:pPr>
          </w:p>
        </w:tc>
        <w:tc>
          <w:tcPr>
            <w:tcW w:w="2284" w:type="dxa"/>
            <w:tcBorders>
              <w:top w:val="single" w:sz="4" w:space="0" w:color="auto"/>
              <w:left w:val="single" w:sz="4" w:space="0" w:color="auto"/>
              <w:bottom w:val="single" w:sz="4" w:space="0" w:color="auto"/>
              <w:right w:val="single" w:sz="4" w:space="0" w:color="auto"/>
            </w:tcBorders>
          </w:tcPr>
          <w:p w14:paraId="45B49C75" w14:textId="77777777" w:rsidR="00D859B5" w:rsidRPr="00BB6607" w:rsidRDefault="00D859B5" w:rsidP="001F02D9">
            <w:pPr>
              <w:spacing w:after="0" w:line="240" w:lineRule="auto"/>
              <w:jc w:val="center"/>
              <w:rPr>
                <w:rFonts w:ascii="SakalBharati" w:hAnsi="SakalBharati" w:cs="SakalBharati"/>
                <w:bCs/>
                <w:sz w:val="24"/>
                <w:szCs w:val="24"/>
              </w:rPr>
            </w:pPr>
            <w:r w:rsidRPr="00BB6607">
              <w:rPr>
                <w:rFonts w:ascii="SakalBharati" w:hAnsi="SakalBharati" w:cs="SakalBharati"/>
                <w:bCs/>
                <w:sz w:val="24"/>
                <w:szCs w:val="24"/>
              </w:rPr>
              <w:t>2,65,000</w:t>
            </w:r>
          </w:p>
        </w:tc>
      </w:tr>
    </w:tbl>
    <w:p w14:paraId="5B9404E8" w14:textId="77777777" w:rsidR="00C65475" w:rsidRPr="00C65475" w:rsidRDefault="00C65475" w:rsidP="00DB0F3A">
      <w:pPr>
        <w:spacing w:after="0" w:line="276" w:lineRule="auto"/>
        <w:ind w:left="450" w:hanging="360"/>
        <w:jc w:val="both"/>
        <w:rPr>
          <w:rFonts w:ascii="SakalBharati" w:hAnsi="SakalBharati" w:cs="SakalBharati"/>
          <w:b/>
          <w:sz w:val="12"/>
          <w:szCs w:val="12"/>
        </w:rPr>
      </w:pPr>
    </w:p>
    <w:p w14:paraId="6F36C5CB" w14:textId="1F834859" w:rsidR="00D859B5" w:rsidRPr="00DB0F3A" w:rsidRDefault="00D859B5" w:rsidP="001F02D9">
      <w:pPr>
        <w:spacing w:after="0" w:line="240" w:lineRule="auto"/>
        <w:ind w:left="450" w:hanging="360"/>
        <w:jc w:val="both"/>
        <w:rPr>
          <w:rFonts w:ascii="SakalBharati" w:hAnsi="SakalBharati" w:cs="SakalBharati"/>
          <w:b/>
          <w:sz w:val="24"/>
          <w:szCs w:val="24"/>
          <w:cs/>
        </w:rPr>
      </w:pPr>
      <w:r w:rsidRPr="00DB0F3A">
        <w:rPr>
          <w:rFonts w:ascii="SakalBharati" w:hAnsi="SakalBharati" w:cs="SakalBharati"/>
          <w:b/>
          <w:sz w:val="24"/>
          <w:szCs w:val="24"/>
        </w:rPr>
        <w:t xml:space="preserve">31 </w:t>
      </w:r>
      <w:r w:rsidRPr="00DB0F3A">
        <w:rPr>
          <w:rFonts w:ascii="SakalBharati" w:hAnsi="SakalBharati" w:cs="SakalBharati"/>
          <w:b/>
          <w:sz w:val="24"/>
          <w:szCs w:val="24"/>
          <w:cs/>
        </w:rPr>
        <w:t xml:space="preserve">मार्च, 2022 को </w:t>
      </w:r>
      <w:r w:rsidR="008E6B45">
        <w:rPr>
          <w:rFonts w:ascii="SakalBharati" w:hAnsi="SakalBharati" w:cs="SakalBharati" w:hint="cs"/>
          <w:b/>
          <w:sz w:val="24"/>
          <w:szCs w:val="24"/>
          <w:cs/>
        </w:rPr>
        <w:t>बृ</w:t>
      </w:r>
      <w:r w:rsidRPr="00DB0F3A">
        <w:rPr>
          <w:rFonts w:ascii="SakalBharati" w:hAnsi="SakalBharati" w:cs="SakalBharati"/>
          <w:b/>
          <w:sz w:val="24"/>
          <w:szCs w:val="24"/>
          <w:cs/>
        </w:rPr>
        <w:t>जेश निम्न शर्तों पर सेवानिवृत्त होता है</w:t>
      </w:r>
    </w:p>
    <w:p w14:paraId="234EDCE2" w14:textId="77777777" w:rsidR="00D859B5" w:rsidRPr="00DB0F3A" w:rsidRDefault="00D859B5" w:rsidP="001F02D9">
      <w:pPr>
        <w:spacing w:after="0" w:line="240" w:lineRule="auto"/>
        <w:ind w:left="450" w:hanging="360"/>
        <w:jc w:val="both"/>
        <w:rPr>
          <w:rFonts w:ascii="SakalBharati" w:hAnsi="SakalBharati" w:cs="SakalBharati"/>
          <w:b/>
          <w:sz w:val="24"/>
          <w:szCs w:val="24"/>
          <w:cs/>
        </w:rPr>
      </w:pPr>
      <w:r w:rsidRPr="00DB0F3A">
        <w:rPr>
          <w:rFonts w:ascii="SakalBharati" w:hAnsi="SakalBharati" w:cs="SakalBharati"/>
          <w:b/>
          <w:sz w:val="24"/>
          <w:szCs w:val="24"/>
          <w:cs/>
        </w:rPr>
        <w:t xml:space="preserve"> (i) फर्म की ख्याति का मूल्यांकन </w:t>
      </w:r>
      <w:r w:rsidRPr="00DB0F3A">
        <w:rPr>
          <w:rFonts w:ascii="SakalBharati" w:hAnsi="SakalBharati" w:cs="SakalBharati"/>
          <w:b/>
          <w:sz w:val="24"/>
          <w:szCs w:val="24"/>
        </w:rPr>
        <w:t xml:space="preserve">₹ </w:t>
      </w:r>
      <w:r w:rsidRPr="00DB0F3A">
        <w:rPr>
          <w:rFonts w:ascii="SakalBharati" w:hAnsi="SakalBharati" w:cs="SakalBharati"/>
          <w:b/>
          <w:sz w:val="24"/>
          <w:szCs w:val="24"/>
          <w:cs/>
        </w:rPr>
        <w:t>70,000 हुआ तथा पुस्तकों में नहीं दर्शाया जाएगा।</w:t>
      </w:r>
    </w:p>
    <w:p w14:paraId="237C7F61" w14:textId="77777777" w:rsidR="00D859B5" w:rsidRPr="00DB0F3A" w:rsidRDefault="00D859B5" w:rsidP="001F02D9">
      <w:pPr>
        <w:spacing w:after="0" w:line="240" w:lineRule="auto"/>
        <w:ind w:left="450" w:hanging="360"/>
        <w:jc w:val="both"/>
        <w:rPr>
          <w:rFonts w:ascii="SakalBharati" w:hAnsi="SakalBharati" w:cs="SakalBharati"/>
          <w:b/>
          <w:sz w:val="24"/>
          <w:szCs w:val="24"/>
          <w:cs/>
        </w:rPr>
      </w:pPr>
      <w:r w:rsidRPr="00DB0F3A">
        <w:rPr>
          <w:rFonts w:ascii="SakalBharati" w:hAnsi="SakalBharati" w:cs="SakalBharati"/>
          <w:b/>
          <w:sz w:val="24"/>
          <w:szCs w:val="24"/>
          <w:cs/>
        </w:rPr>
        <w:t xml:space="preserve"> (ii) </w:t>
      </w:r>
      <w:r w:rsidRPr="00DB0F3A">
        <w:rPr>
          <w:rFonts w:ascii="SakalBharati" w:hAnsi="SakalBharati" w:cs="SakalBharati"/>
          <w:b/>
          <w:sz w:val="24"/>
          <w:szCs w:val="24"/>
        </w:rPr>
        <w:t xml:space="preserve">₹ </w:t>
      </w:r>
      <w:r w:rsidRPr="00DB0F3A">
        <w:rPr>
          <w:rFonts w:ascii="SakalBharati" w:hAnsi="SakalBharati" w:cs="SakalBharati"/>
          <w:b/>
          <w:sz w:val="24"/>
          <w:szCs w:val="24"/>
          <w:cs/>
        </w:rPr>
        <w:t>2,000 मूल्य के डूबत ऋण को अपलिखित किया।</w:t>
      </w:r>
    </w:p>
    <w:p w14:paraId="7A2F6555" w14:textId="1CA5E16E" w:rsidR="00D859B5" w:rsidRPr="00BB6607" w:rsidRDefault="00D859B5" w:rsidP="001F02D9">
      <w:pPr>
        <w:spacing w:after="0" w:line="240" w:lineRule="auto"/>
        <w:ind w:left="450" w:hanging="360"/>
        <w:jc w:val="both"/>
        <w:rPr>
          <w:rFonts w:ascii="Kruti Dev 010" w:hAnsi="Kruti Dev 010" w:cs="SakalBharati"/>
          <w:bCs/>
          <w:sz w:val="32"/>
          <w:szCs w:val="32"/>
        </w:rPr>
      </w:pPr>
      <w:r w:rsidRPr="00DB0F3A">
        <w:rPr>
          <w:rFonts w:ascii="SakalBharati" w:hAnsi="SakalBharati" w:cs="SakalBharati"/>
          <w:b/>
          <w:sz w:val="24"/>
          <w:szCs w:val="24"/>
          <w:cs/>
        </w:rPr>
        <w:t xml:space="preserve"> (iii) पेटेंट को मूल्य रहित माना जाएगा।पुनर्मूल्यांकन खाता, साझेदारों </w:t>
      </w:r>
      <w:r w:rsidRPr="00BB6607">
        <w:rPr>
          <w:rFonts w:ascii="Kruti Dev 010" w:hAnsi="Kruti Dev 010" w:cs="SakalBharati"/>
          <w:bCs/>
          <w:sz w:val="32"/>
          <w:szCs w:val="32"/>
        </w:rPr>
        <w:t xml:space="preserve">dk </w:t>
      </w:r>
      <w:r w:rsidR="00B56F32">
        <w:rPr>
          <w:rFonts w:ascii="Kruti Dev 010" w:hAnsi="Kruti Dev 010" w:cs="SakalBharati"/>
          <w:bCs/>
          <w:sz w:val="32"/>
          <w:szCs w:val="32"/>
        </w:rPr>
        <w:t>iwath</w:t>
      </w:r>
      <w:r w:rsidRPr="00BB6607">
        <w:rPr>
          <w:rFonts w:ascii="Kruti Dev 010" w:hAnsi="Kruti Dev 010" w:cs="SakalBharati"/>
          <w:bCs/>
          <w:sz w:val="32"/>
          <w:szCs w:val="32"/>
        </w:rPr>
        <w:t xml:space="preserve"> [kkrk rS;kj </w:t>
      </w:r>
    </w:p>
    <w:p w14:paraId="792B2083" w14:textId="0E469817" w:rsidR="00C65475" w:rsidRPr="00A92E84" w:rsidRDefault="00D859B5" w:rsidP="00A92E84">
      <w:pPr>
        <w:spacing w:after="0" w:line="276" w:lineRule="auto"/>
        <w:ind w:left="450" w:hanging="360"/>
        <w:jc w:val="both"/>
        <w:rPr>
          <w:rFonts w:ascii="Kruti Dev 010" w:hAnsi="Kruti Dev 010" w:cs="SakalBharati"/>
          <w:bCs/>
          <w:sz w:val="32"/>
          <w:szCs w:val="32"/>
        </w:rPr>
      </w:pPr>
      <w:r w:rsidRPr="00BB6607">
        <w:rPr>
          <w:rFonts w:ascii="Kruti Dev 010" w:hAnsi="Kruti Dev 010" w:cs="SakalBharati"/>
          <w:bCs/>
          <w:sz w:val="32"/>
          <w:szCs w:val="32"/>
        </w:rPr>
        <w:t xml:space="preserve">   dhft,A</w:t>
      </w:r>
    </w:p>
    <w:p w14:paraId="09DAD470" w14:textId="4AAD65E7" w:rsidR="00D859B5" w:rsidRPr="00CC4223" w:rsidRDefault="00D859B5" w:rsidP="001F02D9">
      <w:pPr>
        <w:spacing w:after="0" w:line="276" w:lineRule="auto"/>
        <w:ind w:left="90"/>
        <w:jc w:val="both"/>
        <w:rPr>
          <w:rFonts w:ascii="Times New Roman" w:eastAsia="BatangChe" w:hAnsi="Times New Roman"/>
          <w:bCs/>
          <w:sz w:val="24"/>
          <w:szCs w:val="24"/>
        </w:rPr>
      </w:pPr>
      <w:r w:rsidRPr="00CC4223">
        <w:rPr>
          <w:rFonts w:ascii="Times New Roman" w:eastAsia="BatangChe" w:hAnsi="Times New Roman"/>
          <w:bCs/>
          <w:sz w:val="24"/>
          <w:szCs w:val="24"/>
        </w:rPr>
        <w:t xml:space="preserve">Brijesh retired on 31st March, 2022 on the followings term : </w:t>
      </w:r>
    </w:p>
    <w:p w14:paraId="2B147141" w14:textId="6CF7339B" w:rsidR="00D859B5" w:rsidRPr="00CC4223" w:rsidRDefault="00D859B5" w:rsidP="001F02D9">
      <w:pPr>
        <w:spacing w:after="0" w:line="276" w:lineRule="auto"/>
        <w:ind w:left="90"/>
        <w:jc w:val="both"/>
        <w:rPr>
          <w:rFonts w:ascii="Times New Roman" w:eastAsia="BatangChe" w:hAnsi="Times New Roman"/>
          <w:bCs/>
          <w:sz w:val="24"/>
          <w:szCs w:val="24"/>
        </w:rPr>
      </w:pPr>
      <w:r w:rsidRPr="00CC4223">
        <w:rPr>
          <w:rFonts w:ascii="Times New Roman" w:eastAsia="BatangChe" w:hAnsi="Times New Roman"/>
          <w:bCs/>
          <w:sz w:val="24"/>
          <w:szCs w:val="24"/>
        </w:rPr>
        <w:t>(i) Goodwill of the firm was valued at ₹ 70,000 and was not to appear in the books.</w:t>
      </w:r>
    </w:p>
    <w:p w14:paraId="4A4996AA" w14:textId="77777777" w:rsidR="00D859B5" w:rsidRPr="00CC4223" w:rsidRDefault="00D859B5" w:rsidP="001F02D9">
      <w:pPr>
        <w:spacing w:after="0" w:line="276" w:lineRule="auto"/>
        <w:ind w:left="90"/>
        <w:jc w:val="both"/>
        <w:rPr>
          <w:rFonts w:ascii="Times New Roman" w:eastAsia="BatangChe" w:hAnsi="Times New Roman"/>
          <w:bCs/>
          <w:sz w:val="24"/>
          <w:szCs w:val="24"/>
        </w:rPr>
      </w:pPr>
      <w:r w:rsidRPr="00CC4223">
        <w:rPr>
          <w:rFonts w:ascii="Times New Roman" w:eastAsia="BatangChe" w:hAnsi="Times New Roman"/>
          <w:bCs/>
          <w:sz w:val="24"/>
          <w:szCs w:val="24"/>
        </w:rPr>
        <w:t>(ii) Bad debts amounting to ₹2,000 were to be written off.</w:t>
      </w:r>
    </w:p>
    <w:p w14:paraId="75DA4C8F" w14:textId="77777777" w:rsidR="003F6BAE" w:rsidRDefault="00D859B5" w:rsidP="00A92E84">
      <w:pPr>
        <w:spacing w:after="0" w:line="360" w:lineRule="auto"/>
        <w:ind w:left="90"/>
        <w:jc w:val="both"/>
        <w:rPr>
          <w:rFonts w:ascii="Times New Roman" w:eastAsia="BatangChe" w:hAnsi="Times New Roman"/>
          <w:bCs/>
          <w:sz w:val="24"/>
          <w:szCs w:val="24"/>
        </w:rPr>
      </w:pPr>
      <w:r w:rsidRPr="00CC4223">
        <w:rPr>
          <w:rFonts w:ascii="Times New Roman" w:eastAsia="BatangChe" w:hAnsi="Times New Roman"/>
          <w:bCs/>
          <w:sz w:val="24"/>
          <w:szCs w:val="24"/>
        </w:rPr>
        <w:t>(iii) Patents were considered as valueless. Prepare Revaluation A/c</w:t>
      </w:r>
      <w:r w:rsidR="00FC353C">
        <w:rPr>
          <w:rFonts w:ascii="Times New Roman" w:eastAsia="BatangChe" w:hAnsi="Times New Roman"/>
          <w:bCs/>
          <w:sz w:val="24"/>
          <w:szCs w:val="24"/>
        </w:rPr>
        <w:t xml:space="preserve"> and</w:t>
      </w:r>
      <w:r w:rsidRPr="00CC4223">
        <w:rPr>
          <w:rFonts w:ascii="Times New Roman" w:eastAsia="BatangChe" w:hAnsi="Times New Roman"/>
          <w:bCs/>
          <w:sz w:val="24"/>
          <w:szCs w:val="24"/>
        </w:rPr>
        <w:t xml:space="preserve"> Partners Capital A/c.</w:t>
      </w:r>
    </w:p>
    <w:p w14:paraId="708921B1" w14:textId="77777777" w:rsidR="003F6BAE" w:rsidRDefault="003F6BAE" w:rsidP="003F6BAE">
      <w:pPr>
        <w:spacing w:after="0" w:line="360" w:lineRule="auto"/>
        <w:ind w:right="-90"/>
        <w:jc w:val="both"/>
        <w:rPr>
          <w:rFonts w:ascii="Kokila" w:hAnsi="Kokila" w:cs="Kokila"/>
          <w:sz w:val="32"/>
          <w:szCs w:val="32"/>
        </w:rPr>
      </w:pPr>
      <w:r w:rsidRPr="00392F31">
        <w:rPr>
          <w:rFonts w:ascii="Kokila" w:hAnsi="Kokila" w:cs="Kokila"/>
          <w:sz w:val="32"/>
          <w:szCs w:val="32"/>
        </w:rPr>
        <w:t>-------------------------------------------------------------------------------------------------------------</w:t>
      </w:r>
    </w:p>
    <w:p w14:paraId="57DE7172" w14:textId="77777777" w:rsidR="003F6BAE" w:rsidRPr="00392F31" w:rsidRDefault="003F6BAE" w:rsidP="003F6BAE">
      <w:pPr>
        <w:spacing w:after="0" w:line="360" w:lineRule="auto"/>
        <w:ind w:right="-90"/>
        <w:jc w:val="both"/>
        <w:rPr>
          <w:rFonts w:ascii="Kokila" w:hAnsi="Kokila" w:cs="Kokila"/>
          <w:sz w:val="32"/>
          <w:szCs w:val="32"/>
        </w:rPr>
      </w:pPr>
      <w:r w:rsidRPr="00392F31">
        <w:rPr>
          <w:rFonts w:ascii="Kokila" w:hAnsi="Kokila" w:cs="Kokila"/>
          <w:sz w:val="32"/>
          <w:szCs w:val="32"/>
        </w:rPr>
        <w:t>-------------------------------------------------------------------------------------------------------------</w:t>
      </w:r>
    </w:p>
    <w:p w14:paraId="0BB2FCDB" w14:textId="77777777" w:rsidR="003F6BAE" w:rsidRPr="00392F31" w:rsidRDefault="003F6BAE" w:rsidP="003F6BAE">
      <w:pPr>
        <w:spacing w:after="0" w:line="360" w:lineRule="auto"/>
        <w:jc w:val="both"/>
        <w:rPr>
          <w:rFonts w:ascii="Kokila" w:hAnsi="Kokila" w:cs="Kokila"/>
          <w:sz w:val="32"/>
          <w:szCs w:val="32"/>
        </w:rPr>
      </w:pPr>
      <w:r>
        <w:rPr>
          <w:rFonts w:ascii="Kokila" w:hAnsi="Kokila" w:cs="Kokila"/>
          <w:sz w:val="32"/>
          <w:szCs w:val="32"/>
        </w:rPr>
        <w:t>-------------------------------------------------------------------------------------------------------------</w:t>
      </w:r>
    </w:p>
    <w:p w14:paraId="6C9B1A40" w14:textId="77777777" w:rsidR="003F6BAE" w:rsidRDefault="003F6BAE" w:rsidP="003F6BAE">
      <w:pPr>
        <w:spacing w:after="0" w:line="360" w:lineRule="auto"/>
        <w:jc w:val="both"/>
        <w:rPr>
          <w:rFonts w:ascii="Kokila" w:hAnsi="Kokila" w:cs="Kokila"/>
          <w:sz w:val="32"/>
          <w:szCs w:val="32"/>
        </w:rPr>
      </w:pPr>
      <w:r w:rsidRPr="00392F31">
        <w:rPr>
          <w:rFonts w:ascii="Kokila" w:hAnsi="Kokila" w:cs="Kokila"/>
          <w:sz w:val="32"/>
          <w:szCs w:val="32"/>
        </w:rPr>
        <w:t>-------------------------------------------------------------------------------------------------------------</w:t>
      </w:r>
    </w:p>
    <w:p w14:paraId="154AE80A" w14:textId="77777777" w:rsidR="003F6BAE" w:rsidRDefault="003F6BAE" w:rsidP="003F6BAE">
      <w:pPr>
        <w:spacing w:after="0" w:line="360" w:lineRule="auto"/>
        <w:ind w:right="-90"/>
        <w:jc w:val="both"/>
        <w:rPr>
          <w:rFonts w:ascii="Kokila" w:hAnsi="Kokila" w:cs="Kokila"/>
          <w:sz w:val="32"/>
          <w:szCs w:val="32"/>
        </w:rPr>
      </w:pPr>
      <w:r w:rsidRPr="00392F31">
        <w:rPr>
          <w:rFonts w:ascii="Kokila" w:hAnsi="Kokila" w:cs="Kokila"/>
          <w:sz w:val="32"/>
          <w:szCs w:val="32"/>
        </w:rPr>
        <w:t>-------------------------------------------------------------------------------------------------------------</w:t>
      </w:r>
    </w:p>
    <w:p w14:paraId="75B47290" w14:textId="77777777" w:rsidR="003F6BAE" w:rsidRDefault="003F6BAE" w:rsidP="003F6BAE">
      <w:pPr>
        <w:spacing w:after="0" w:line="360" w:lineRule="auto"/>
        <w:jc w:val="both"/>
        <w:rPr>
          <w:rFonts w:ascii="Kokila" w:hAnsi="Kokila" w:cs="Kokila"/>
          <w:sz w:val="32"/>
          <w:szCs w:val="32"/>
        </w:rPr>
      </w:pPr>
      <w:r w:rsidRPr="00392F31">
        <w:rPr>
          <w:rFonts w:ascii="Kokila" w:hAnsi="Kokila" w:cs="Kokila"/>
          <w:sz w:val="32"/>
          <w:szCs w:val="32"/>
        </w:rPr>
        <w:t>-------------------------------------------------------------------------------------------------------------</w:t>
      </w:r>
    </w:p>
    <w:p w14:paraId="269C0197" w14:textId="77777777" w:rsidR="003F6BAE" w:rsidRDefault="003F6BAE" w:rsidP="003F6BAE">
      <w:pPr>
        <w:spacing w:after="0" w:line="360" w:lineRule="auto"/>
        <w:ind w:right="-90"/>
        <w:jc w:val="both"/>
        <w:rPr>
          <w:rFonts w:ascii="Kokila" w:hAnsi="Kokila" w:cs="Kokila"/>
          <w:sz w:val="32"/>
          <w:szCs w:val="32"/>
        </w:rPr>
      </w:pPr>
      <w:r w:rsidRPr="00392F31">
        <w:rPr>
          <w:rFonts w:ascii="Kokila" w:hAnsi="Kokila" w:cs="Kokila"/>
          <w:sz w:val="32"/>
          <w:szCs w:val="32"/>
        </w:rPr>
        <w:t>-------------------------------------------------------------------------------------------------------------</w:t>
      </w:r>
    </w:p>
    <w:p w14:paraId="6EDA6C8E" w14:textId="74E4ACDA" w:rsidR="00D859B5" w:rsidRPr="00DB0F3A" w:rsidRDefault="00D859B5" w:rsidP="00B66FDC">
      <w:pPr>
        <w:spacing w:after="0" w:line="240" w:lineRule="auto"/>
        <w:ind w:left="446" w:hanging="360"/>
        <w:jc w:val="both"/>
        <w:rPr>
          <w:rFonts w:ascii="SakalBharati" w:hAnsi="SakalBharati" w:cs="SakalBharati"/>
          <w:bCs/>
          <w:sz w:val="24"/>
          <w:szCs w:val="24"/>
        </w:rPr>
      </w:pPr>
      <w:r w:rsidRPr="00DB0F3A">
        <w:rPr>
          <w:rFonts w:ascii="SakalBharati" w:hAnsi="SakalBharati" w:cs="SakalBharati"/>
          <w:bCs/>
          <w:sz w:val="24"/>
          <w:szCs w:val="24"/>
        </w:rPr>
        <w:lastRenderedPageBreak/>
        <w:t>6. सीता, रीता और गीता एक फर्म में साझेदार हैं। जो लाभ-हानि 4:3:1 के अनुपात में बाँटती हैं। साझेदारी संलेख के अनुसार यदि किसी साझेदार की मृत्यु हो जाती है तो तीन वर्षों के लाभ के 50% के आधार पर ख्याति का मूल्यांकन किया जायेगा। 28 फरवरी, 2015 को सीता की मृत्यु हो गई। तथा पिछले 5 वर्षों के लाभ इस प्रकार 2010- ₹  60,000, 2011- ₹  97,000, 2012- ₹ 1,05,000, 2013- ₹ 30,000 2014- ₹ 84,000. सीता की मृत्यु की तिथि पर ज्ञात हुआ कि भवन का मूल्यांकन ₹ 80,000 कम किया गया है। सीता के हिस्से की ख्याति की गणना कीजिए। पुनर्मूल्यांकन एवं ख्याति के संबंध में जर्नल प्रविष्टियाँ कीजिए। नई फर्म में रीता एवं गीता का अनुपात बराबर का होगा।</w:t>
      </w:r>
    </w:p>
    <w:p w14:paraId="4C837181" w14:textId="6D54A3E2" w:rsidR="00D859B5" w:rsidRDefault="00D859B5" w:rsidP="007E2591">
      <w:pPr>
        <w:spacing w:after="0" w:line="312" w:lineRule="auto"/>
        <w:ind w:left="448"/>
        <w:jc w:val="both"/>
        <w:rPr>
          <w:rFonts w:ascii="Times New Roman" w:eastAsia="BatangChe" w:hAnsi="Times New Roman"/>
          <w:bCs/>
          <w:sz w:val="24"/>
          <w:szCs w:val="24"/>
        </w:rPr>
      </w:pPr>
      <w:r w:rsidRPr="00CC4223">
        <w:rPr>
          <w:rFonts w:ascii="Times New Roman" w:eastAsia="BatangChe" w:hAnsi="Times New Roman"/>
          <w:bCs/>
          <w:sz w:val="24"/>
          <w:szCs w:val="24"/>
        </w:rPr>
        <w:t xml:space="preserve">Sita, Reeta and Geeta are partners in a firm sharing profit and losses in the ratio of 4:3:1. As per the </w:t>
      </w:r>
      <w:r w:rsidR="001F5EFB">
        <w:rPr>
          <w:rFonts w:ascii="Times New Roman" w:eastAsia="BatangChe" w:hAnsi="Times New Roman"/>
          <w:bCs/>
          <w:sz w:val="24"/>
          <w:szCs w:val="24"/>
        </w:rPr>
        <w:t>terms</w:t>
      </w:r>
      <w:r w:rsidRPr="00CC4223">
        <w:rPr>
          <w:rFonts w:ascii="Times New Roman" w:eastAsia="BatangChe" w:hAnsi="Times New Roman"/>
          <w:bCs/>
          <w:sz w:val="24"/>
          <w:szCs w:val="24"/>
        </w:rPr>
        <w:t xml:space="preserve"> of partnership deed. On the death of any partner goodwill was to be valued at 50% of the net profits credited to that partners capital account during the last three completed years before her death. Sita died on 28 February, 2015. The profit for the last five years were 2010 - ₹ 60,000, 2011 - ₹ 97,000, 2012 - ₹ 1,05,000, 2013 - ₹ 30,000 and 2014- ₹ 84,000. On the date of Sita's death. Building was found undervalued by ₹ 80,000, which was to be considered. Calculate amount of Sita's share of goodwill in the firm and record the adjustment Journal entries of goodwill and revaluation of building. The new profit-sharing ratio between Reeta and Geeta will be equal.</w:t>
      </w:r>
    </w:p>
    <w:p w14:paraId="18884061" w14:textId="77777777" w:rsidR="003F6BAE" w:rsidRDefault="003F6BAE" w:rsidP="003F6BAE">
      <w:pPr>
        <w:spacing w:after="0" w:line="360" w:lineRule="auto"/>
        <w:ind w:right="-90"/>
        <w:jc w:val="both"/>
        <w:rPr>
          <w:rFonts w:ascii="Kokila" w:hAnsi="Kokila" w:cs="Kokila"/>
          <w:sz w:val="32"/>
          <w:szCs w:val="32"/>
        </w:rPr>
      </w:pPr>
      <w:r w:rsidRPr="00392F31">
        <w:rPr>
          <w:rFonts w:ascii="Kokila" w:hAnsi="Kokila" w:cs="Kokila"/>
          <w:sz w:val="32"/>
          <w:szCs w:val="32"/>
        </w:rPr>
        <w:t>-------------------------------------------------------------------------------------------------------------</w:t>
      </w:r>
    </w:p>
    <w:p w14:paraId="3E1A91FE" w14:textId="77777777" w:rsidR="003F6BAE" w:rsidRPr="00392F31" w:rsidRDefault="003F6BAE" w:rsidP="003F6BAE">
      <w:pPr>
        <w:spacing w:after="0" w:line="360" w:lineRule="auto"/>
        <w:ind w:right="-90"/>
        <w:jc w:val="both"/>
        <w:rPr>
          <w:rFonts w:ascii="Kokila" w:hAnsi="Kokila" w:cs="Kokila"/>
          <w:sz w:val="32"/>
          <w:szCs w:val="32"/>
        </w:rPr>
      </w:pPr>
      <w:r w:rsidRPr="00392F31">
        <w:rPr>
          <w:rFonts w:ascii="Kokila" w:hAnsi="Kokila" w:cs="Kokila"/>
          <w:sz w:val="32"/>
          <w:szCs w:val="32"/>
        </w:rPr>
        <w:t>-------------------------------------------------------------------------------------------------------------</w:t>
      </w:r>
    </w:p>
    <w:p w14:paraId="1C5FA56D" w14:textId="77777777" w:rsidR="003F6BAE" w:rsidRPr="00392F31" w:rsidRDefault="003F6BAE" w:rsidP="003F6BAE">
      <w:pPr>
        <w:spacing w:after="0" w:line="360" w:lineRule="auto"/>
        <w:jc w:val="both"/>
        <w:rPr>
          <w:rFonts w:ascii="Kokila" w:hAnsi="Kokila" w:cs="Kokila"/>
          <w:sz w:val="32"/>
          <w:szCs w:val="32"/>
        </w:rPr>
      </w:pPr>
      <w:r>
        <w:rPr>
          <w:rFonts w:ascii="Kokila" w:hAnsi="Kokila" w:cs="Kokila"/>
          <w:sz w:val="32"/>
          <w:szCs w:val="32"/>
        </w:rPr>
        <w:t>-------------------------------------------------------------------------------------------------------------</w:t>
      </w:r>
    </w:p>
    <w:p w14:paraId="1C5A0C82" w14:textId="77777777" w:rsidR="003F6BAE" w:rsidRDefault="003F6BAE" w:rsidP="003F6BAE">
      <w:pPr>
        <w:spacing w:after="0" w:line="360" w:lineRule="auto"/>
        <w:jc w:val="both"/>
        <w:rPr>
          <w:rFonts w:ascii="Kokila" w:hAnsi="Kokila" w:cs="Kokila"/>
          <w:sz w:val="32"/>
          <w:szCs w:val="32"/>
        </w:rPr>
      </w:pPr>
      <w:r w:rsidRPr="00392F31">
        <w:rPr>
          <w:rFonts w:ascii="Kokila" w:hAnsi="Kokila" w:cs="Kokila"/>
          <w:sz w:val="32"/>
          <w:szCs w:val="32"/>
        </w:rPr>
        <w:t>-------------------------------------------------------------------------------------------------------------</w:t>
      </w:r>
    </w:p>
    <w:p w14:paraId="459E9CC3" w14:textId="77777777" w:rsidR="003F6BAE" w:rsidRDefault="003F6BAE" w:rsidP="003F6BAE">
      <w:pPr>
        <w:spacing w:after="0" w:line="360" w:lineRule="auto"/>
        <w:ind w:right="-90"/>
        <w:jc w:val="both"/>
        <w:rPr>
          <w:rFonts w:ascii="Kokila" w:hAnsi="Kokila" w:cs="Kokila"/>
          <w:sz w:val="32"/>
          <w:szCs w:val="32"/>
        </w:rPr>
      </w:pPr>
      <w:r w:rsidRPr="00392F31">
        <w:rPr>
          <w:rFonts w:ascii="Kokila" w:hAnsi="Kokila" w:cs="Kokila"/>
          <w:sz w:val="32"/>
          <w:szCs w:val="32"/>
        </w:rPr>
        <w:t>-------------------------------------------------------------------------------------------------------------</w:t>
      </w:r>
    </w:p>
    <w:p w14:paraId="70F0ADE4" w14:textId="77777777" w:rsidR="003F6BAE" w:rsidRDefault="003F6BAE" w:rsidP="003F6BAE">
      <w:pPr>
        <w:spacing w:after="0" w:line="360" w:lineRule="auto"/>
        <w:jc w:val="both"/>
        <w:rPr>
          <w:rFonts w:ascii="Kokila" w:hAnsi="Kokila" w:cs="Kokila"/>
          <w:sz w:val="32"/>
          <w:szCs w:val="32"/>
        </w:rPr>
      </w:pPr>
      <w:r w:rsidRPr="00392F31">
        <w:rPr>
          <w:rFonts w:ascii="Kokila" w:hAnsi="Kokila" w:cs="Kokila"/>
          <w:sz w:val="32"/>
          <w:szCs w:val="32"/>
        </w:rPr>
        <w:t>-------------------------------------------------------------------------------------------------------------</w:t>
      </w:r>
    </w:p>
    <w:p w14:paraId="5C4C07DA" w14:textId="77777777" w:rsidR="003F6BAE" w:rsidRDefault="003F6BAE" w:rsidP="003F6BAE">
      <w:pPr>
        <w:spacing w:after="0" w:line="360" w:lineRule="auto"/>
        <w:ind w:right="-90"/>
        <w:jc w:val="both"/>
        <w:rPr>
          <w:rFonts w:ascii="Kokila" w:hAnsi="Kokila" w:cs="Kokila"/>
          <w:sz w:val="32"/>
          <w:szCs w:val="32"/>
        </w:rPr>
      </w:pPr>
      <w:r w:rsidRPr="00392F31">
        <w:rPr>
          <w:rFonts w:ascii="Kokila" w:hAnsi="Kokila" w:cs="Kokila"/>
          <w:sz w:val="32"/>
          <w:szCs w:val="32"/>
        </w:rPr>
        <w:t>-------------------------------------------------------------------------------------------------------------</w:t>
      </w:r>
    </w:p>
    <w:p w14:paraId="6BD61221" w14:textId="77777777" w:rsidR="003F6BAE" w:rsidRPr="00392F31" w:rsidRDefault="003F6BAE" w:rsidP="003F6BAE">
      <w:pPr>
        <w:spacing w:after="0" w:line="360" w:lineRule="auto"/>
        <w:ind w:right="-90"/>
        <w:jc w:val="both"/>
        <w:rPr>
          <w:rFonts w:ascii="Kokila" w:hAnsi="Kokila" w:cs="Kokila"/>
          <w:sz w:val="32"/>
          <w:szCs w:val="32"/>
        </w:rPr>
      </w:pPr>
      <w:r w:rsidRPr="00392F31">
        <w:rPr>
          <w:rFonts w:ascii="Kokila" w:hAnsi="Kokila" w:cs="Kokila"/>
          <w:sz w:val="32"/>
          <w:szCs w:val="32"/>
        </w:rPr>
        <w:t>-------------------------------------------------------------------------------------------------------------</w:t>
      </w:r>
    </w:p>
    <w:p w14:paraId="0E827753" w14:textId="77777777" w:rsidR="003F6BAE" w:rsidRPr="00392F31" w:rsidRDefault="003F6BAE" w:rsidP="003F6BAE">
      <w:pPr>
        <w:spacing w:after="0" w:line="360" w:lineRule="auto"/>
        <w:jc w:val="both"/>
        <w:rPr>
          <w:rFonts w:ascii="Kokila" w:hAnsi="Kokila" w:cs="Kokila"/>
          <w:sz w:val="32"/>
          <w:szCs w:val="32"/>
        </w:rPr>
      </w:pPr>
      <w:r>
        <w:rPr>
          <w:rFonts w:ascii="Kokila" w:hAnsi="Kokila" w:cs="Kokila"/>
          <w:sz w:val="32"/>
          <w:szCs w:val="32"/>
        </w:rPr>
        <w:t>-------------------------------------------------------------------------------------------------------------</w:t>
      </w:r>
    </w:p>
    <w:p w14:paraId="236944FC" w14:textId="3E285E07" w:rsidR="003F6BAE" w:rsidRDefault="003F6BAE" w:rsidP="003F6BAE">
      <w:pPr>
        <w:spacing w:after="0" w:line="360" w:lineRule="auto"/>
        <w:jc w:val="both"/>
        <w:rPr>
          <w:rFonts w:ascii="Kokila" w:hAnsi="Kokila" w:cs="Kokila"/>
          <w:sz w:val="32"/>
          <w:szCs w:val="32"/>
        </w:rPr>
      </w:pPr>
      <w:r w:rsidRPr="00392F31">
        <w:rPr>
          <w:rFonts w:ascii="Kokila" w:hAnsi="Kokila" w:cs="Kokila"/>
          <w:sz w:val="32"/>
          <w:szCs w:val="32"/>
        </w:rPr>
        <w:t>-------------------------------------------------------------------------------------------------------------</w:t>
      </w:r>
    </w:p>
    <w:p w14:paraId="2DAE6D9F" w14:textId="77777777" w:rsidR="003F6BAE" w:rsidRDefault="003F6BAE" w:rsidP="003F6BAE">
      <w:pPr>
        <w:spacing w:after="0" w:line="360" w:lineRule="auto"/>
        <w:ind w:right="-90"/>
        <w:jc w:val="both"/>
        <w:rPr>
          <w:rFonts w:ascii="Kokila" w:hAnsi="Kokila" w:cs="Kokila"/>
          <w:sz w:val="32"/>
          <w:szCs w:val="32"/>
        </w:rPr>
      </w:pPr>
      <w:r w:rsidRPr="00392F31">
        <w:rPr>
          <w:rFonts w:ascii="Kokila" w:hAnsi="Kokila" w:cs="Kokila"/>
          <w:sz w:val="32"/>
          <w:szCs w:val="32"/>
        </w:rPr>
        <w:t>-------------------------------------------------------------------------------------------------------------</w:t>
      </w:r>
    </w:p>
    <w:p w14:paraId="17B03EBC" w14:textId="77777777" w:rsidR="003F6BAE" w:rsidRPr="00392F31" w:rsidRDefault="003F6BAE" w:rsidP="003F6BAE">
      <w:pPr>
        <w:spacing w:after="0" w:line="360" w:lineRule="auto"/>
        <w:ind w:right="-90"/>
        <w:jc w:val="both"/>
        <w:rPr>
          <w:rFonts w:ascii="Kokila" w:hAnsi="Kokila" w:cs="Kokila"/>
          <w:sz w:val="32"/>
          <w:szCs w:val="32"/>
        </w:rPr>
      </w:pPr>
      <w:r w:rsidRPr="00392F31">
        <w:rPr>
          <w:rFonts w:ascii="Kokila" w:hAnsi="Kokila" w:cs="Kokila"/>
          <w:sz w:val="32"/>
          <w:szCs w:val="32"/>
        </w:rPr>
        <w:t>-------------------------------------------------------------------------------------------------------------</w:t>
      </w:r>
    </w:p>
    <w:p w14:paraId="2BFF1B07" w14:textId="77777777" w:rsidR="00D859B5" w:rsidRPr="002B5D51" w:rsidRDefault="00D859B5" w:rsidP="008A7881">
      <w:pPr>
        <w:spacing w:after="0" w:line="360" w:lineRule="auto"/>
        <w:rPr>
          <w:rFonts w:ascii="Times New Roman" w:hAnsi="Times New Roman"/>
          <w:b/>
          <w:bCs/>
          <w:color w:val="DF2E28" w:themeColor="accent1"/>
          <w:sz w:val="24"/>
          <w:szCs w:val="24"/>
        </w:rPr>
      </w:pPr>
      <w:r w:rsidRPr="002B5D51">
        <w:rPr>
          <w:rFonts w:ascii="Kruti Dev 010" w:hAnsi="Kruti Dev 010"/>
          <w:b/>
          <w:bCs/>
          <w:color w:val="DF2E28" w:themeColor="accent1"/>
          <w:sz w:val="32"/>
        </w:rPr>
        <w:lastRenderedPageBreak/>
        <w:t xml:space="preserve">8 vad ds fdz;kRed iz'u </w:t>
      </w:r>
      <w:r w:rsidRPr="002B5D51">
        <w:rPr>
          <w:rFonts w:ascii="Times New Roman" w:hAnsi="Times New Roman"/>
          <w:b/>
          <w:bCs/>
          <w:color w:val="DF2E28" w:themeColor="accent1"/>
          <w:sz w:val="24"/>
          <w:szCs w:val="24"/>
        </w:rPr>
        <w:t>(Practical question)</w:t>
      </w:r>
    </w:p>
    <w:p w14:paraId="74BC96F5" w14:textId="77777777" w:rsidR="00D859B5" w:rsidRPr="00311F3F" w:rsidRDefault="00D859B5" w:rsidP="008A7881">
      <w:pPr>
        <w:spacing w:after="0" w:line="360" w:lineRule="auto"/>
        <w:contextualSpacing/>
        <w:jc w:val="both"/>
        <w:rPr>
          <w:rFonts w:ascii="Times New Roman" w:hAnsi="Times New Roman"/>
          <w:b/>
          <w:bCs/>
          <w:sz w:val="2"/>
          <w:szCs w:val="24"/>
        </w:rPr>
      </w:pPr>
    </w:p>
    <w:p w14:paraId="01F836C9" w14:textId="77777777" w:rsidR="00D859B5" w:rsidRPr="00221EC8" w:rsidRDefault="00D859B5" w:rsidP="008A7881">
      <w:pPr>
        <w:spacing w:after="0" w:line="360" w:lineRule="auto"/>
        <w:rPr>
          <w:bCs/>
          <w:sz w:val="2"/>
          <w:szCs w:val="24"/>
        </w:rPr>
      </w:pPr>
    </w:p>
    <w:p w14:paraId="1E71EB83" w14:textId="38F1F0C4" w:rsidR="00A22576" w:rsidRPr="00FB70E9" w:rsidRDefault="00D859B5" w:rsidP="00FB70E9">
      <w:pPr>
        <w:numPr>
          <w:ilvl w:val="0"/>
          <w:numId w:val="52"/>
        </w:numPr>
        <w:spacing w:after="0" w:line="360" w:lineRule="auto"/>
        <w:jc w:val="both"/>
        <w:rPr>
          <w:rFonts w:ascii="Kruti Dev 010" w:hAnsi="Kruti Dev 010"/>
          <w:bCs/>
          <w:sz w:val="32"/>
          <w:szCs w:val="28"/>
        </w:rPr>
      </w:pPr>
      <w:r w:rsidRPr="00A22576">
        <w:rPr>
          <w:rFonts w:ascii="Times New Roman" w:hAnsi="Times New Roman"/>
          <w:bCs/>
          <w:sz w:val="32"/>
          <w:szCs w:val="28"/>
        </w:rPr>
        <w:t>X</w:t>
      </w:r>
      <w:r w:rsidRPr="00A22576">
        <w:rPr>
          <w:rFonts w:ascii="Kruti Dev 010" w:hAnsi="Kruti Dev 010"/>
          <w:bCs/>
          <w:sz w:val="32"/>
          <w:szCs w:val="28"/>
        </w:rPr>
        <w:t xml:space="preserve"> </w:t>
      </w:r>
      <w:r w:rsidRPr="00A22576">
        <w:rPr>
          <w:rFonts w:ascii="Times New Roman" w:hAnsi="Times New Roman"/>
          <w:bCs/>
          <w:sz w:val="32"/>
          <w:szCs w:val="28"/>
        </w:rPr>
        <w:t>Y</w:t>
      </w:r>
      <w:r w:rsidRPr="00A22576">
        <w:rPr>
          <w:rFonts w:ascii="Kruti Dev 010" w:hAnsi="Kruti Dev 010"/>
          <w:bCs/>
          <w:sz w:val="32"/>
          <w:szCs w:val="28"/>
        </w:rPr>
        <w:t xml:space="preserve"> vkSj </w:t>
      </w:r>
      <w:r w:rsidRPr="00A22576">
        <w:rPr>
          <w:rFonts w:ascii="Times New Roman" w:hAnsi="Times New Roman"/>
          <w:bCs/>
          <w:sz w:val="32"/>
          <w:szCs w:val="28"/>
        </w:rPr>
        <w:t xml:space="preserve">Z </w:t>
      </w:r>
      <w:r w:rsidRPr="00A22576">
        <w:rPr>
          <w:rFonts w:ascii="Kruti Dev 010" w:hAnsi="Kruti Dev 010"/>
          <w:bCs/>
          <w:sz w:val="32"/>
          <w:szCs w:val="28"/>
        </w:rPr>
        <w:t xml:space="preserve">,d QeZ esa lk&gt;snkj gSa tks ykHk&amp;gkfu dk foHkktu </w:t>
      </w:r>
      <w:r w:rsidR="001F5EFB">
        <w:rPr>
          <w:rFonts w:ascii="Kruti Dev 010" w:hAnsi="Kruti Dev 010"/>
          <w:bCs/>
          <w:sz w:val="32"/>
          <w:szCs w:val="28"/>
        </w:rPr>
        <w:t xml:space="preserve">Øe'k% </w:t>
      </w:r>
      <w:r w:rsidRPr="00A22576">
        <w:rPr>
          <w:rFonts w:ascii="Kruti Dev 010" w:hAnsi="Kruti Dev 010"/>
          <w:bCs/>
          <w:sz w:val="32"/>
          <w:szCs w:val="28"/>
        </w:rPr>
        <w:t>1@2] 1@3 vkSj 1@6 ds vuqikr esa djrs gSaA 31 fnlEcj 2022 dks mudk fpV~Bk fuEukuqlkj Fkk&amp;</w:t>
      </w:r>
    </w:p>
    <w:p w14:paraId="658958E5" w14:textId="7DDF96BD" w:rsidR="00D859B5" w:rsidRPr="00A22576" w:rsidRDefault="00D859B5" w:rsidP="008A7881">
      <w:pPr>
        <w:spacing w:after="0" w:line="360" w:lineRule="auto"/>
        <w:ind w:left="795"/>
        <w:jc w:val="both"/>
        <w:rPr>
          <w:rFonts w:ascii="Times New Roman" w:hAnsi="Times New Roman"/>
          <w:bCs/>
          <w:sz w:val="28"/>
          <w:szCs w:val="28"/>
        </w:rPr>
      </w:pPr>
      <w:r w:rsidRPr="00A22576">
        <w:rPr>
          <w:rFonts w:ascii="Times New Roman" w:hAnsi="Times New Roman"/>
          <w:bCs/>
          <w:sz w:val="28"/>
          <w:szCs w:val="28"/>
        </w:rPr>
        <w:t>X, Yand Z are partners in a firm sharing profits and losses in the ratio of 1/2 ,1/ 3 and 1/6 respectively</w:t>
      </w:r>
      <w:r w:rsidR="00AA0E9A">
        <w:rPr>
          <w:rFonts w:ascii="Times New Roman" w:hAnsi="Times New Roman"/>
          <w:bCs/>
          <w:sz w:val="28"/>
          <w:szCs w:val="28"/>
        </w:rPr>
        <w:t>.</w:t>
      </w:r>
      <w:r w:rsidRPr="00A22576">
        <w:rPr>
          <w:rFonts w:ascii="Times New Roman" w:hAnsi="Times New Roman"/>
          <w:bCs/>
          <w:sz w:val="28"/>
          <w:szCs w:val="28"/>
        </w:rPr>
        <w:t xml:space="preserve"> </w:t>
      </w:r>
      <w:r w:rsidR="00AA0E9A">
        <w:rPr>
          <w:rFonts w:ascii="Times New Roman" w:hAnsi="Times New Roman"/>
          <w:bCs/>
          <w:sz w:val="28"/>
          <w:szCs w:val="28"/>
        </w:rPr>
        <w:t>O</w:t>
      </w:r>
      <w:r w:rsidRPr="00A22576">
        <w:rPr>
          <w:rFonts w:ascii="Times New Roman" w:hAnsi="Times New Roman"/>
          <w:bCs/>
          <w:sz w:val="28"/>
          <w:szCs w:val="28"/>
        </w:rPr>
        <w:t>n 31st December 2022 their balance sheet was as follows:-</w:t>
      </w:r>
    </w:p>
    <w:p w14:paraId="65F5D993" w14:textId="77777777" w:rsidR="00A22576" w:rsidRPr="00CC4223" w:rsidRDefault="00A22576" w:rsidP="00753539">
      <w:pPr>
        <w:spacing w:after="0" w:line="360" w:lineRule="auto"/>
        <w:jc w:val="both"/>
        <w:rPr>
          <w:rFonts w:ascii="Times New Roman" w:hAnsi="Times New Roman"/>
          <w:bCs/>
          <w:sz w:val="24"/>
          <w:szCs w:val="24"/>
        </w:rPr>
      </w:pPr>
    </w:p>
    <w:tbl>
      <w:tblPr>
        <w:tblW w:w="9090" w:type="dxa"/>
        <w:tblInd w:w="5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538"/>
        <w:gridCol w:w="2256"/>
        <w:gridCol w:w="2256"/>
        <w:gridCol w:w="2040"/>
      </w:tblGrid>
      <w:tr w:rsidR="00D859B5" w:rsidRPr="007E72F8" w14:paraId="3EF7E1AE" w14:textId="77777777" w:rsidTr="00D27826">
        <w:tc>
          <w:tcPr>
            <w:tcW w:w="2538" w:type="dxa"/>
            <w:tcBorders>
              <w:top w:val="single" w:sz="4" w:space="0" w:color="auto"/>
              <w:left w:val="single" w:sz="4" w:space="0" w:color="auto"/>
              <w:bottom w:val="single" w:sz="4" w:space="0" w:color="auto"/>
              <w:right w:val="single" w:sz="4" w:space="0" w:color="auto"/>
            </w:tcBorders>
          </w:tcPr>
          <w:p w14:paraId="45129C8A" w14:textId="77777777" w:rsidR="00D859B5" w:rsidRDefault="00D859B5" w:rsidP="00A22576">
            <w:pPr>
              <w:spacing w:after="0" w:line="276" w:lineRule="auto"/>
            </w:pPr>
            <w:r w:rsidRPr="007E72F8">
              <w:rPr>
                <w:rFonts w:cs="Mangal"/>
                <w:bCs/>
                <w:sz w:val="24"/>
                <w:szCs w:val="24"/>
                <w:cs/>
              </w:rPr>
              <w:t>दायित्व</w:t>
            </w:r>
            <w:r>
              <w:rPr>
                <w:rFonts w:cs="Mangal"/>
                <w:bCs/>
                <w:sz w:val="24"/>
                <w:szCs w:val="24"/>
                <w:cs/>
              </w:rPr>
              <w:t xml:space="preserve"> </w:t>
            </w:r>
            <w:r w:rsidRPr="00FC353C">
              <w:rPr>
                <w:rFonts w:ascii="Kruti Dev 010" w:hAnsi="Kruti Dev 010"/>
                <w:bCs/>
                <w:sz w:val="28"/>
              </w:rPr>
              <w:t>¼</w:t>
            </w:r>
            <w:r w:rsidRPr="00F64EA4">
              <w:rPr>
                <w:rFonts w:ascii="Times New Roman" w:hAnsi="Times New Roman"/>
                <w:bCs/>
                <w:sz w:val="28"/>
              </w:rPr>
              <w:t>Liabilities</w:t>
            </w:r>
            <w:r w:rsidRPr="00FC353C">
              <w:rPr>
                <w:rFonts w:ascii="Kruti Dev 010" w:hAnsi="Kruti Dev 010"/>
                <w:bCs/>
                <w:sz w:val="28"/>
              </w:rPr>
              <w:t>½</w:t>
            </w:r>
          </w:p>
          <w:p w14:paraId="760C3BE9" w14:textId="77777777" w:rsidR="00D859B5" w:rsidRPr="007E72F8" w:rsidRDefault="00D859B5" w:rsidP="00A22576">
            <w:pPr>
              <w:spacing w:after="0" w:line="276" w:lineRule="auto"/>
              <w:rPr>
                <w:bCs/>
                <w:sz w:val="24"/>
                <w:szCs w:val="24"/>
              </w:rPr>
            </w:pPr>
          </w:p>
        </w:tc>
        <w:tc>
          <w:tcPr>
            <w:tcW w:w="2256" w:type="dxa"/>
            <w:tcBorders>
              <w:top w:val="single" w:sz="4" w:space="0" w:color="auto"/>
              <w:left w:val="single" w:sz="4" w:space="0" w:color="auto"/>
              <w:bottom w:val="single" w:sz="4" w:space="0" w:color="auto"/>
              <w:right w:val="single" w:sz="4" w:space="0" w:color="auto"/>
            </w:tcBorders>
          </w:tcPr>
          <w:p w14:paraId="4E635B6B" w14:textId="77777777" w:rsidR="00D859B5" w:rsidRDefault="00D859B5" w:rsidP="00A22576">
            <w:pPr>
              <w:spacing w:after="0" w:line="276" w:lineRule="auto"/>
              <w:jc w:val="center"/>
              <w:rPr>
                <w:rFonts w:ascii="Times New Roman" w:hAnsi="Times New Roman"/>
                <w:bCs/>
                <w:sz w:val="28"/>
              </w:rPr>
            </w:pPr>
            <w:r w:rsidRPr="007E72F8">
              <w:rPr>
                <w:rFonts w:cs="Mangal"/>
                <w:bCs/>
                <w:sz w:val="24"/>
                <w:szCs w:val="24"/>
                <w:cs/>
              </w:rPr>
              <w:t>राशि</w:t>
            </w:r>
            <w:r>
              <w:rPr>
                <w:rFonts w:cs="Mangal"/>
                <w:bCs/>
                <w:sz w:val="24"/>
                <w:szCs w:val="24"/>
                <w:cs/>
              </w:rPr>
              <w:t xml:space="preserve"> </w:t>
            </w:r>
            <w:r>
              <w:rPr>
                <w:rFonts w:ascii="Times New Roman" w:hAnsi="Times New Roman"/>
                <w:bCs/>
                <w:sz w:val="28"/>
              </w:rPr>
              <w:t>(Amount)</w:t>
            </w:r>
          </w:p>
          <w:p w14:paraId="54B708C9" w14:textId="77777777" w:rsidR="00D859B5" w:rsidRPr="007E72F8" w:rsidRDefault="00D859B5" w:rsidP="00A22576">
            <w:pPr>
              <w:spacing w:after="0" w:line="276" w:lineRule="auto"/>
              <w:jc w:val="center"/>
              <w:rPr>
                <w:bCs/>
                <w:sz w:val="24"/>
                <w:szCs w:val="24"/>
              </w:rPr>
            </w:pPr>
            <w:r w:rsidRPr="00F64EA4">
              <w:rPr>
                <w:rFonts w:ascii="Tahoma" w:hAnsi="Tahoma" w:cs="Tahoma"/>
                <w:bCs/>
                <w:sz w:val="24"/>
              </w:rPr>
              <w:t>₹</w:t>
            </w:r>
          </w:p>
        </w:tc>
        <w:tc>
          <w:tcPr>
            <w:tcW w:w="2256" w:type="dxa"/>
            <w:tcBorders>
              <w:top w:val="single" w:sz="4" w:space="0" w:color="auto"/>
              <w:left w:val="single" w:sz="4" w:space="0" w:color="auto"/>
              <w:bottom w:val="single" w:sz="4" w:space="0" w:color="auto"/>
              <w:right w:val="single" w:sz="4" w:space="0" w:color="auto"/>
            </w:tcBorders>
          </w:tcPr>
          <w:p w14:paraId="0CD8FCF6" w14:textId="77777777" w:rsidR="00D859B5" w:rsidRDefault="00D859B5" w:rsidP="00A22576">
            <w:pPr>
              <w:spacing w:after="0" w:line="276" w:lineRule="auto"/>
            </w:pPr>
            <w:r w:rsidRPr="007E72F8">
              <w:rPr>
                <w:rFonts w:cs="Mangal"/>
                <w:bCs/>
                <w:sz w:val="24"/>
                <w:szCs w:val="24"/>
                <w:cs/>
              </w:rPr>
              <w:t>संपत्ति</w:t>
            </w:r>
            <w:r>
              <w:rPr>
                <w:rFonts w:cs="Mangal"/>
                <w:bCs/>
                <w:sz w:val="24"/>
                <w:szCs w:val="24"/>
                <w:cs/>
              </w:rPr>
              <w:t xml:space="preserve"> </w:t>
            </w:r>
            <w:r w:rsidRPr="00FC353C">
              <w:rPr>
                <w:rFonts w:ascii="Kruti Dev 010" w:hAnsi="Kruti Dev 010"/>
                <w:bCs/>
                <w:sz w:val="28"/>
              </w:rPr>
              <w:t>¼</w:t>
            </w:r>
            <w:r w:rsidRPr="00F64EA4">
              <w:rPr>
                <w:rFonts w:ascii="Times New Roman" w:hAnsi="Times New Roman"/>
                <w:bCs/>
                <w:sz w:val="28"/>
              </w:rPr>
              <w:t>Assets</w:t>
            </w:r>
            <w:r w:rsidRPr="00FC353C">
              <w:rPr>
                <w:rFonts w:ascii="Kruti Dev 010" w:hAnsi="Kruti Dev 010"/>
                <w:bCs/>
                <w:sz w:val="28"/>
              </w:rPr>
              <w:t>½</w:t>
            </w:r>
            <w:r>
              <w:rPr>
                <w:rFonts w:ascii="Kruti Dev 010" w:hAnsi="Kruti Dev 010"/>
                <w:b/>
                <w:bCs/>
                <w:sz w:val="32"/>
              </w:rPr>
              <w:t xml:space="preserve">  </w:t>
            </w:r>
          </w:p>
          <w:p w14:paraId="7B6D1918" w14:textId="77777777" w:rsidR="00D859B5" w:rsidRPr="007E72F8" w:rsidRDefault="00D859B5" w:rsidP="00A22576">
            <w:pPr>
              <w:spacing w:after="0" w:line="276" w:lineRule="auto"/>
              <w:rPr>
                <w:bCs/>
                <w:sz w:val="24"/>
                <w:szCs w:val="24"/>
              </w:rPr>
            </w:pPr>
          </w:p>
        </w:tc>
        <w:tc>
          <w:tcPr>
            <w:tcW w:w="2040" w:type="dxa"/>
            <w:tcBorders>
              <w:top w:val="single" w:sz="4" w:space="0" w:color="auto"/>
              <w:left w:val="single" w:sz="4" w:space="0" w:color="auto"/>
              <w:bottom w:val="single" w:sz="4" w:space="0" w:color="auto"/>
              <w:right w:val="single" w:sz="4" w:space="0" w:color="auto"/>
            </w:tcBorders>
          </w:tcPr>
          <w:p w14:paraId="2368A29C" w14:textId="77777777" w:rsidR="00D859B5" w:rsidRDefault="00D859B5" w:rsidP="00A22576">
            <w:pPr>
              <w:spacing w:after="0" w:line="276" w:lineRule="auto"/>
              <w:jc w:val="center"/>
              <w:rPr>
                <w:rFonts w:ascii="Times New Roman" w:hAnsi="Times New Roman"/>
                <w:bCs/>
                <w:sz w:val="28"/>
              </w:rPr>
            </w:pPr>
            <w:r w:rsidRPr="007E72F8">
              <w:rPr>
                <w:rFonts w:cs="Mangal"/>
                <w:bCs/>
                <w:sz w:val="24"/>
                <w:szCs w:val="24"/>
                <w:cs/>
              </w:rPr>
              <w:t>राशि</w:t>
            </w:r>
            <w:r>
              <w:rPr>
                <w:rFonts w:cs="Mangal"/>
                <w:bCs/>
                <w:sz w:val="24"/>
                <w:szCs w:val="24"/>
                <w:cs/>
              </w:rPr>
              <w:t xml:space="preserve"> </w:t>
            </w:r>
            <w:r>
              <w:rPr>
                <w:rFonts w:ascii="Times New Roman" w:hAnsi="Times New Roman"/>
                <w:bCs/>
                <w:sz w:val="28"/>
              </w:rPr>
              <w:t>(Amount)</w:t>
            </w:r>
          </w:p>
          <w:p w14:paraId="0032FBF0" w14:textId="77777777" w:rsidR="00D859B5" w:rsidRPr="007E72F8" w:rsidRDefault="00D859B5" w:rsidP="00A22576">
            <w:pPr>
              <w:spacing w:after="0" w:line="276" w:lineRule="auto"/>
              <w:jc w:val="center"/>
              <w:rPr>
                <w:bCs/>
                <w:sz w:val="24"/>
                <w:szCs w:val="24"/>
              </w:rPr>
            </w:pPr>
            <w:r w:rsidRPr="00F64EA4">
              <w:rPr>
                <w:rFonts w:ascii="Tahoma" w:hAnsi="Tahoma" w:cs="Tahoma"/>
                <w:bCs/>
                <w:sz w:val="24"/>
              </w:rPr>
              <w:t>₹</w:t>
            </w:r>
          </w:p>
        </w:tc>
      </w:tr>
      <w:tr w:rsidR="00D859B5" w:rsidRPr="007E72F8" w14:paraId="4F2D41D1" w14:textId="77777777" w:rsidTr="00D27826">
        <w:trPr>
          <w:trHeight w:val="3626"/>
        </w:trPr>
        <w:tc>
          <w:tcPr>
            <w:tcW w:w="2538" w:type="dxa"/>
            <w:tcBorders>
              <w:top w:val="single" w:sz="4" w:space="0" w:color="auto"/>
              <w:left w:val="single" w:sz="4" w:space="0" w:color="auto"/>
              <w:bottom w:val="single" w:sz="4" w:space="0" w:color="auto"/>
              <w:right w:val="single" w:sz="4" w:space="0" w:color="auto"/>
            </w:tcBorders>
          </w:tcPr>
          <w:tbl>
            <w:tblPr>
              <w:tblW w:w="0" w:type="auto"/>
              <w:tblLook w:val="04A0" w:firstRow="1" w:lastRow="0" w:firstColumn="1" w:lastColumn="0" w:noHBand="0" w:noVBand="1"/>
            </w:tblPr>
            <w:tblGrid>
              <w:gridCol w:w="2256"/>
            </w:tblGrid>
            <w:tr w:rsidR="00D859B5" w:rsidRPr="007E72F8" w14:paraId="1165460A" w14:textId="77777777" w:rsidTr="00D27826">
              <w:trPr>
                <w:cantSplit/>
                <w:tblHeader/>
              </w:trPr>
              <w:tc>
                <w:tcPr>
                  <w:tcW w:w="2256" w:type="dxa"/>
                  <w:tcMar>
                    <w:top w:w="0" w:type="dxa"/>
                    <w:left w:w="108" w:type="dxa"/>
                    <w:bottom w:w="0" w:type="dxa"/>
                    <w:right w:w="108" w:type="dxa"/>
                  </w:tcMar>
                </w:tcPr>
                <w:p w14:paraId="4699B298" w14:textId="77777777" w:rsidR="00D859B5" w:rsidRPr="007E72F8" w:rsidRDefault="00D859B5" w:rsidP="008A7881">
                  <w:pPr>
                    <w:spacing w:after="0" w:line="360" w:lineRule="auto"/>
                    <w:rPr>
                      <w:bCs/>
                      <w:sz w:val="24"/>
                      <w:szCs w:val="24"/>
                    </w:rPr>
                  </w:pPr>
                  <w:r>
                    <w:rPr>
                      <w:rFonts w:ascii="Kruti Dev 010" w:hAnsi="Kruti Dev 010"/>
                      <w:b/>
                      <w:bCs/>
                      <w:sz w:val="28"/>
                      <w:szCs w:val="24"/>
                    </w:rPr>
                    <w:t>ysunkj</w:t>
                  </w:r>
                  <w:r>
                    <w:rPr>
                      <w:rFonts w:eastAsia="Calibri" w:cs="Mangal"/>
                      <w:bCs/>
                      <w:sz w:val="24"/>
                      <w:szCs w:val="24"/>
                      <w:cs/>
                    </w:rPr>
                    <w:t xml:space="preserve"> </w:t>
                  </w:r>
                  <w:r w:rsidRPr="007E72F8">
                    <w:rPr>
                      <w:rFonts w:eastAsia="Calibri" w:cs="Mangal"/>
                      <w:bCs/>
                      <w:sz w:val="24"/>
                      <w:szCs w:val="24"/>
                    </w:rPr>
                    <w:t>(Creditor)</w:t>
                  </w:r>
                </w:p>
              </w:tc>
            </w:tr>
          </w:tbl>
          <w:p w14:paraId="753CB8C8" w14:textId="77777777" w:rsidR="00D859B5" w:rsidRDefault="00D859B5" w:rsidP="008A7881">
            <w:pPr>
              <w:spacing w:after="0" w:line="360" w:lineRule="auto"/>
              <w:rPr>
                <w:rFonts w:cs="Mangal"/>
                <w:bCs/>
                <w:sz w:val="24"/>
                <w:szCs w:val="24"/>
                <w:cs/>
              </w:rPr>
            </w:pPr>
            <w:r>
              <w:rPr>
                <w:rFonts w:cs="Mangal"/>
                <w:bCs/>
                <w:sz w:val="24"/>
                <w:szCs w:val="24"/>
                <w:cs/>
              </w:rPr>
              <w:t xml:space="preserve"> </w:t>
            </w:r>
            <w:r>
              <w:rPr>
                <w:rFonts w:ascii="Kruti Dev 010" w:hAnsi="Kruti Dev 010"/>
                <w:b/>
                <w:bCs/>
                <w:sz w:val="28"/>
                <w:szCs w:val="24"/>
              </w:rPr>
              <w:t>cSd vf/kfod"kZ</w:t>
            </w:r>
            <w:r>
              <w:rPr>
                <w:rFonts w:cs="Mangal"/>
                <w:bCs/>
                <w:sz w:val="24"/>
                <w:szCs w:val="24"/>
                <w:cs/>
              </w:rPr>
              <w:t xml:space="preserve"> </w:t>
            </w:r>
          </w:p>
          <w:p w14:paraId="042F6D76" w14:textId="61D82C0F" w:rsidR="00D859B5" w:rsidRPr="00A22576" w:rsidRDefault="00D859B5" w:rsidP="008A7881">
            <w:pPr>
              <w:spacing w:after="0" w:line="360" w:lineRule="auto"/>
              <w:rPr>
                <w:rFonts w:eastAsia="Calibri" w:cs="Mangal"/>
                <w:bCs/>
                <w:sz w:val="24"/>
                <w:szCs w:val="24"/>
              </w:rPr>
            </w:pPr>
            <w:r>
              <w:rPr>
                <w:rFonts w:eastAsia="Calibri" w:cs="Mangal"/>
                <w:bCs/>
                <w:sz w:val="24"/>
                <w:szCs w:val="24"/>
              </w:rPr>
              <w:t xml:space="preserve">  (Bank Overdraft</w:t>
            </w:r>
            <w:r w:rsidRPr="007E72F8">
              <w:rPr>
                <w:rFonts w:eastAsia="Calibri" w:cs="Mangal"/>
                <w:bCs/>
                <w:sz w:val="24"/>
                <w:szCs w:val="24"/>
              </w:rPr>
              <w:t>)</w:t>
            </w:r>
          </w:p>
          <w:p w14:paraId="2A8700F7" w14:textId="77777777" w:rsidR="00D859B5" w:rsidRDefault="00D859B5" w:rsidP="008A7881">
            <w:pPr>
              <w:spacing w:after="0" w:line="360" w:lineRule="auto"/>
              <w:rPr>
                <w:rFonts w:ascii="Kruti Dev 010" w:hAnsi="Kruti Dev 010"/>
                <w:b/>
                <w:bCs/>
                <w:sz w:val="28"/>
                <w:szCs w:val="24"/>
              </w:rPr>
            </w:pPr>
            <w:r>
              <w:rPr>
                <w:rFonts w:ascii="Kruti Dev 010" w:hAnsi="Kruti Dev 010"/>
                <w:b/>
                <w:bCs/>
                <w:sz w:val="28"/>
                <w:szCs w:val="24"/>
              </w:rPr>
              <w:t xml:space="preserve">lkekU; lafpfr </w:t>
            </w:r>
          </w:p>
          <w:p w14:paraId="183CC6F2" w14:textId="77777777" w:rsidR="00D859B5" w:rsidRDefault="00D859B5" w:rsidP="008A7881">
            <w:pPr>
              <w:spacing w:after="0" w:line="360" w:lineRule="auto"/>
              <w:rPr>
                <w:rFonts w:ascii="Kruti Dev 010" w:hAnsi="Kruti Dev 010"/>
                <w:b/>
                <w:bCs/>
                <w:sz w:val="28"/>
                <w:szCs w:val="24"/>
              </w:rPr>
            </w:pPr>
            <w:r>
              <w:rPr>
                <w:rFonts w:eastAsia="Calibri" w:cs="Mangal"/>
                <w:bCs/>
                <w:sz w:val="24"/>
                <w:szCs w:val="24"/>
              </w:rPr>
              <w:t xml:space="preserve">(General reserve </w:t>
            </w:r>
            <w:r w:rsidRPr="007E72F8">
              <w:rPr>
                <w:rFonts w:eastAsia="Calibri" w:cs="Mangal"/>
                <w:bCs/>
                <w:sz w:val="24"/>
                <w:szCs w:val="24"/>
              </w:rPr>
              <w:t>)</w:t>
            </w:r>
          </w:p>
          <w:p w14:paraId="6EA8E2C4" w14:textId="77777777" w:rsidR="00D859B5" w:rsidRDefault="00D859B5" w:rsidP="008A7881">
            <w:pPr>
              <w:spacing w:after="0" w:line="360" w:lineRule="auto"/>
              <w:rPr>
                <w:rFonts w:ascii="Kruti Dev 010" w:hAnsi="Kruti Dev 010"/>
                <w:b/>
                <w:bCs/>
                <w:sz w:val="28"/>
                <w:szCs w:val="24"/>
              </w:rPr>
            </w:pPr>
            <w:r>
              <w:rPr>
                <w:rFonts w:ascii="Kruti Dev 010" w:hAnsi="Kruti Dev 010"/>
                <w:b/>
                <w:bCs/>
                <w:sz w:val="28"/>
                <w:szCs w:val="24"/>
              </w:rPr>
              <w:t xml:space="preserve">iwWath </w:t>
            </w:r>
            <w:r>
              <w:rPr>
                <w:rFonts w:eastAsia="Calibri" w:cs="Mangal"/>
                <w:bCs/>
                <w:sz w:val="24"/>
                <w:szCs w:val="24"/>
              </w:rPr>
              <w:t xml:space="preserve">Capital </w:t>
            </w:r>
            <w:r>
              <w:rPr>
                <w:rFonts w:ascii="Kruti Dev 010" w:hAnsi="Kruti Dev 010"/>
                <w:b/>
                <w:bCs/>
                <w:sz w:val="28"/>
                <w:szCs w:val="24"/>
              </w:rPr>
              <w:t>&amp;</w:t>
            </w:r>
          </w:p>
          <w:p w14:paraId="60106386" w14:textId="77777777" w:rsidR="00D859B5" w:rsidRPr="00B826EE" w:rsidRDefault="00D859B5" w:rsidP="008A7881">
            <w:pPr>
              <w:spacing w:after="0" w:line="360" w:lineRule="auto"/>
              <w:rPr>
                <w:rFonts w:ascii="Times New Roman" w:hAnsi="Times New Roman"/>
                <w:bCs/>
              </w:rPr>
            </w:pPr>
            <w:r>
              <w:rPr>
                <w:rFonts w:ascii="Times New Roman" w:hAnsi="Times New Roman"/>
                <w:bCs/>
              </w:rPr>
              <w:t xml:space="preserve">             </w:t>
            </w:r>
            <w:r w:rsidRPr="00B826EE">
              <w:rPr>
                <w:rFonts w:ascii="Times New Roman" w:hAnsi="Times New Roman"/>
                <w:bCs/>
              </w:rPr>
              <w:t>‘X’</w:t>
            </w:r>
            <w:r>
              <w:rPr>
                <w:rFonts w:ascii="Times New Roman" w:hAnsi="Times New Roman"/>
                <w:bCs/>
              </w:rPr>
              <w:t xml:space="preserve">    </w:t>
            </w:r>
            <w:r w:rsidRPr="0079068E">
              <w:rPr>
                <w:rFonts w:ascii="Times New Roman" w:hAnsi="Times New Roman"/>
                <w:bCs/>
                <w:sz w:val="24"/>
              </w:rPr>
              <w:t xml:space="preserve">20,000 </w:t>
            </w:r>
          </w:p>
          <w:p w14:paraId="6FC7024A" w14:textId="77777777" w:rsidR="00D859B5" w:rsidRPr="00B826EE" w:rsidRDefault="00D859B5" w:rsidP="008A7881">
            <w:pPr>
              <w:spacing w:after="0" w:line="360" w:lineRule="auto"/>
              <w:rPr>
                <w:rFonts w:ascii="Kruti Dev 010" w:hAnsi="Kruti Dev 010"/>
                <w:b/>
                <w:bCs/>
                <w:szCs w:val="24"/>
              </w:rPr>
            </w:pPr>
            <w:r>
              <w:rPr>
                <w:rFonts w:ascii="Times New Roman" w:hAnsi="Times New Roman"/>
                <w:bCs/>
              </w:rPr>
              <w:t xml:space="preserve">              </w:t>
            </w:r>
            <w:r w:rsidRPr="00B826EE">
              <w:rPr>
                <w:rFonts w:ascii="Times New Roman" w:hAnsi="Times New Roman"/>
                <w:bCs/>
              </w:rPr>
              <w:t>‘</w:t>
            </w:r>
            <w:r>
              <w:rPr>
                <w:rFonts w:ascii="Times New Roman" w:hAnsi="Times New Roman"/>
                <w:bCs/>
              </w:rPr>
              <w:t>Y</w:t>
            </w:r>
            <w:r w:rsidRPr="00B826EE">
              <w:rPr>
                <w:rFonts w:ascii="Times New Roman" w:hAnsi="Times New Roman"/>
                <w:bCs/>
              </w:rPr>
              <w:t>’</w:t>
            </w:r>
            <w:r>
              <w:rPr>
                <w:rFonts w:ascii="Times New Roman" w:hAnsi="Times New Roman"/>
                <w:bCs/>
              </w:rPr>
              <w:t xml:space="preserve">   </w:t>
            </w:r>
            <w:r w:rsidRPr="0079068E">
              <w:rPr>
                <w:rFonts w:ascii="Times New Roman" w:hAnsi="Times New Roman"/>
                <w:bCs/>
                <w:sz w:val="24"/>
              </w:rPr>
              <w:t>10,000</w:t>
            </w:r>
          </w:p>
          <w:p w14:paraId="40AFBF54" w14:textId="5831CBF6" w:rsidR="00D859B5" w:rsidRPr="007E72F8" w:rsidRDefault="00D859B5" w:rsidP="008A7881">
            <w:pPr>
              <w:spacing w:after="0" w:line="360" w:lineRule="auto"/>
              <w:rPr>
                <w:bCs/>
                <w:sz w:val="24"/>
                <w:szCs w:val="24"/>
              </w:rPr>
            </w:pPr>
            <w:r>
              <w:rPr>
                <w:rFonts w:ascii="Times New Roman" w:hAnsi="Times New Roman"/>
                <w:bCs/>
                <w:noProof/>
              </w:rPr>
              <mc:AlternateContent>
                <mc:Choice Requires="wps">
                  <w:drawing>
                    <wp:anchor distT="0" distB="0" distL="114300" distR="114300" simplePos="0" relativeHeight="251730944" behindDoc="0" locked="0" layoutInCell="1" allowOverlap="1" wp14:anchorId="4779CA00" wp14:editId="1ECF9DD3">
                      <wp:simplePos x="0" y="0"/>
                      <wp:positionH relativeFrom="column">
                        <wp:posOffset>380365</wp:posOffset>
                      </wp:positionH>
                      <wp:positionV relativeFrom="paragraph">
                        <wp:posOffset>211455</wp:posOffset>
                      </wp:positionV>
                      <wp:extent cx="1158875" cy="635"/>
                      <wp:effectExtent l="6985" t="13335" r="5715" b="5080"/>
                      <wp:wrapNone/>
                      <wp:docPr id="201" name="Straight Arrow Connector 2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5887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A41BA59" id="Straight Arrow Connector 201" o:spid="_x0000_s1026" type="#_x0000_t32" style="position:absolute;margin-left:29.95pt;margin-top:16.65pt;width:91.25pt;height:.05pt;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"/>
                  </w:pict>
                </mc:Fallback>
              </mc:AlternateContent>
            </w:r>
            <w:r>
              <w:rPr>
                <w:rFonts w:ascii="Times New Roman" w:hAnsi="Times New Roman"/>
                <w:bCs/>
              </w:rPr>
              <w:t xml:space="preserve">              </w:t>
            </w:r>
            <w:r w:rsidRPr="00B826EE">
              <w:rPr>
                <w:rFonts w:ascii="Times New Roman" w:hAnsi="Times New Roman"/>
                <w:bCs/>
              </w:rPr>
              <w:t>‘Z’</w:t>
            </w:r>
            <w:r>
              <w:rPr>
                <w:rFonts w:ascii="Times New Roman" w:hAnsi="Times New Roman"/>
                <w:bCs/>
              </w:rPr>
              <w:t xml:space="preserve">    </w:t>
            </w:r>
            <w:r w:rsidRPr="0079068E">
              <w:rPr>
                <w:rFonts w:ascii="Times New Roman" w:hAnsi="Times New Roman"/>
                <w:bCs/>
                <w:sz w:val="24"/>
              </w:rPr>
              <w:t>10,000</w:t>
            </w:r>
          </w:p>
        </w:tc>
        <w:tc>
          <w:tcPr>
            <w:tcW w:w="2256" w:type="dxa"/>
            <w:tcBorders>
              <w:top w:val="single" w:sz="4" w:space="0" w:color="auto"/>
              <w:left w:val="single" w:sz="4" w:space="0" w:color="auto"/>
              <w:bottom w:val="single" w:sz="4" w:space="0" w:color="auto"/>
              <w:right w:val="single" w:sz="4" w:space="0" w:color="auto"/>
            </w:tcBorders>
          </w:tcPr>
          <w:p w14:paraId="314BC977" w14:textId="77777777" w:rsidR="00D859B5" w:rsidRDefault="00D859B5" w:rsidP="008A7881">
            <w:pPr>
              <w:spacing w:after="0" w:line="360" w:lineRule="auto"/>
              <w:jc w:val="center"/>
              <w:rPr>
                <w:bCs/>
                <w:sz w:val="24"/>
                <w:szCs w:val="24"/>
              </w:rPr>
            </w:pPr>
            <w:r>
              <w:rPr>
                <w:bCs/>
                <w:sz w:val="24"/>
                <w:szCs w:val="24"/>
              </w:rPr>
              <w:t>8,000</w:t>
            </w:r>
          </w:p>
          <w:p w14:paraId="7BEDE66B" w14:textId="77777777" w:rsidR="00FC353C" w:rsidRDefault="00FC353C" w:rsidP="008A7881">
            <w:pPr>
              <w:spacing w:after="0" w:line="360" w:lineRule="auto"/>
              <w:jc w:val="center"/>
              <w:rPr>
                <w:bCs/>
                <w:sz w:val="24"/>
                <w:szCs w:val="24"/>
              </w:rPr>
            </w:pPr>
          </w:p>
          <w:p w14:paraId="437CACCD" w14:textId="5BC050F0" w:rsidR="00D859B5" w:rsidRDefault="00D859B5" w:rsidP="008A7881">
            <w:pPr>
              <w:spacing w:after="0" w:line="360" w:lineRule="auto"/>
              <w:jc w:val="center"/>
              <w:rPr>
                <w:bCs/>
                <w:sz w:val="24"/>
                <w:szCs w:val="24"/>
              </w:rPr>
            </w:pPr>
            <w:r>
              <w:rPr>
                <w:bCs/>
                <w:sz w:val="24"/>
                <w:szCs w:val="24"/>
              </w:rPr>
              <w:t>3,600</w:t>
            </w:r>
          </w:p>
          <w:p w14:paraId="4DC32EA6" w14:textId="77777777" w:rsidR="00FC353C" w:rsidRDefault="00FC353C" w:rsidP="008A7881">
            <w:pPr>
              <w:spacing w:after="0" w:line="360" w:lineRule="auto"/>
              <w:jc w:val="center"/>
              <w:rPr>
                <w:bCs/>
                <w:sz w:val="24"/>
                <w:szCs w:val="24"/>
              </w:rPr>
            </w:pPr>
          </w:p>
          <w:p w14:paraId="20FE14C2" w14:textId="70AD91E7" w:rsidR="00D859B5" w:rsidRDefault="00D859B5" w:rsidP="008A7881">
            <w:pPr>
              <w:spacing w:after="0" w:line="360" w:lineRule="auto"/>
              <w:jc w:val="center"/>
              <w:rPr>
                <w:bCs/>
                <w:sz w:val="24"/>
                <w:szCs w:val="24"/>
              </w:rPr>
            </w:pPr>
            <w:r>
              <w:rPr>
                <w:bCs/>
                <w:sz w:val="24"/>
                <w:szCs w:val="24"/>
              </w:rPr>
              <w:t>12,000</w:t>
            </w:r>
          </w:p>
          <w:p w14:paraId="4E6F199D" w14:textId="77777777" w:rsidR="00D859B5" w:rsidRPr="00395637" w:rsidRDefault="00D859B5" w:rsidP="008A7881">
            <w:pPr>
              <w:spacing w:after="0" w:line="360" w:lineRule="auto"/>
              <w:jc w:val="center"/>
              <w:rPr>
                <w:bCs/>
                <w:sz w:val="20"/>
                <w:szCs w:val="24"/>
              </w:rPr>
            </w:pPr>
          </w:p>
          <w:p w14:paraId="17366C49" w14:textId="09FEE8E1" w:rsidR="00D859B5" w:rsidRDefault="00D859B5" w:rsidP="008A7881">
            <w:pPr>
              <w:spacing w:after="0" w:line="360" w:lineRule="auto"/>
              <w:jc w:val="center"/>
              <w:rPr>
                <w:bCs/>
                <w:sz w:val="40"/>
                <w:szCs w:val="24"/>
              </w:rPr>
            </w:pPr>
          </w:p>
          <w:p w14:paraId="6947BAAA" w14:textId="77777777" w:rsidR="000D791A" w:rsidRDefault="000D791A" w:rsidP="00FC353C">
            <w:pPr>
              <w:spacing w:after="0" w:line="360" w:lineRule="auto"/>
              <w:rPr>
                <w:bCs/>
                <w:sz w:val="24"/>
                <w:szCs w:val="24"/>
              </w:rPr>
            </w:pPr>
          </w:p>
          <w:p w14:paraId="1DE4F49A" w14:textId="21A27C0D" w:rsidR="00D859B5" w:rsidRPr="007E72F8" w:rsidRDefault="000D791A" w:rsidP="00FC353C">
            <w:pPr>
              <w:spacing w:after="0" w:line="360" w:lineRule="auto"/>
              <w:rPr>
                <w:bCs/>
                <w:sz w:val="24"/>
                <w:szCs w:val="24"/>
              </w:rPr>
            </w:pPr>
            <w:r>
              <w:rPr>
                <w:bCs/>
                <w:sz w:val="24"/>
                <w:szCs w:val="24"/>
              </w:rPr>
              <w:t xml:space="preserve">              </w:t>
            </w:r>
            <w:r w:rsidR="00D859B5">
              <w:rPr>
                <w:bCs/>
                <w:sz w:val="24"/>
                <w:szCs w:val="24"/>
              </w:rPr>
              <w:t>40,000</w:t>
            </w:r>
          </w:p>
        </w:tc>
        <w:tc>
          <w:tcPr>
            <w:tcW w:w="2256" w:type="dxa"/>
            <w:tcBorders>
              <w:top w:val="single" w:sz="4" w:space="0" w:color="auto"/>
              <w:left w:val="single" w:sz="4" w:space="0" w:color="auto"/>
              <w:bottom w:val="single" w:sz="4" w:space="0" w:color="auto"/>
              <w:right w:val="single" w:sz="4" w:space="0" w:color="auto"/>
            </w:tcBorders>
          </w:tcPr>
          <w:p w14:paraId="738887BE" w14:textId="77777777" w:rsidR="00D859B5" w:rsidRDefault="00D859B5" w:rsidP="008A7881">
            <w:pPr>
              <w:spacing w:after="0" w:line="360" w:lineRule="auto"/>
              <w:rPr>
                <w:rFonts w:cs="Mangal"/>
                <w:bCs/>
                <w:sz w:val="24"/>
                <w:szCs w:val="24"/>
              </w:rPr>
            </w:pPr>
            <w:r>
              <w:rPr>
                <w:rFonts w:ascii="Kruti Dev 010" w:hAnsi="Kruti Dev 010"/>
                <w:b/>
                <w:bCs/>
                <w:sz w:val="28"/>
                <w:szCs w:val="24"/>
              </w:rPr>
              <w:t>jksdM+</w:t>
            </w:r>
            <w:r w:rsidRPr="007E72F8">
              <w:rPr>
                <w:rFonts w:cs="Mangal"/>
                <w:bCs/>
                <w:sz w:val="24"/>
                <w:szCs w:val="24"/>
                <w:cs/>
              </w:rPr>
              <w:t xml:space="preserve"> </w:t>
            </w:r>
            <w:r>
              <w:rPr>
                <w:rFonts w:cs="Mangal"/>
                <w:bCs/>
                <w:sz w:val="24"/>
                <w:szCs w:val="24"/>
              </w:rPr>
              <w:t>(C</w:t>
            </w:r>
            <w:r w:rsidRPr="007E72F8">
              <w:rPr>
                <w:rFonts w:cs="Mangal"/>
                <w:bCs/>
                <w:sz w:val="24"/>
                <w:szCs w:val="24"/>
              </w:rPr>
              <w:t>as</w:t>
            </w:r>
            <w:r>
              <w:rPr>
                <w:rFonts w:cs="Mangal"/>
                <w:bCs/>
                <w:sz w:val="24"/>
                <w:szCs w:val="24"/>
              </w:rPr>
              <w:t>h</w:t>
            </w:r>
            <w:r w:rsidRPr="007E72F8">
              <w:rPr>
                <w:rFonts w:cs="Mangal"/>
                <w:bCs/>
                <w:sz w:val="24"/>
                <w:szCs w:val="24"/>
              </w:rPr>
              <w:t>)</w:t>
            </w:r>
          </w:p>
          <w:p w14:paraId="57CC6F05" w14:textId="77777777" w:rsidR="00D859B5" w:rsidRDefault="00D859B5" w:rsidP="008A7881">
            <w:pPr>
              <w:spacing w:after="0" w:line="360" w:lineRule="auto"/>
              <w:rPr>
                <w:rFonts w:ascii="Kruti Dev 010" w:hAnsi="Kruti Dev 010"/>
                <w:b/>
                <w:bCs/>
                <w:sz w:val="28"/>
                <w:szCs w:val="24"/>
              </w:rPr>
            </w:pPr>
            <w:r>
              <w:rPr>
                <w:rFonts w:ascii="Kruti Dev 010" w:hAnsi="Kruti Dev 010"/>
                <w:b/>
                <w:bCs/>
                <w:sz w:val="28"/>
                <w:szCs w:val="24"/>
              </w:rPr>
              <w:t xml:space="preserve">fofo/k nsunkj </w:t>
            </w:r>
            <w:r w:rsidRPr="007E72F8">
              <w:rPr>
                <w:rFonts w:cs="Mangal"/>
                <w:bCs/>
                <w:sz w:val="24"/>
                <w:szCs w:val="24"/>
              </w:rPr>
              <w:t>(</w:t>
            </w:r>
            <w:r>
              <w:rPr>
                <w:rFonts w:cs="Mangal"/>
                <w:bCs/>
                <w:sz w:val="24"/>
                <w:szCs w:val="24"/>
              </w:rPr>
              <w:t>Sundry debtors</w:t>
            </w:r>
            <w:r w:rsidRPr="007E72F8">
              <w:rPr>
                <w:rFonts w:cs="Mangal"/>
                <w:bCs/>
                <w:sz w:val="24"/>
                <w:szCs w:val="24"/>
              </w:rPr>
              <w:t xml:space="preserve"> )</w:t>
            </w:r>
          </w:p>
          <w:p w14:paraId="58CBFB57" w14:textId="77777777" w:rsidR="00D859B5" w:rsidRDefault="00D859B5" w:rsidP="008A7881">
            <w:pPr>
              <w:spacing w:after="0" w:line="360" w:lineRule="auto"/>
              <w:rPr>
                <w:rFonts w:ascii="Kruti Dev 010" w:hAnsi="Kruti Dev 010"/>
                <w:b/>
                <w:bCs/>
                <w:sz w:val="28"/>
                <w:szCs w:val="24"/>
              </w:rPr>
            </w:pPr>
            <w:r>
              <w:rPr>
                <w:rFonts w:ascii="Kruti Dev 010" w:hAnsi="Kruti Dev 010"/>
                <w:b/>
                <w:bCs/>
                <w:sz w:val="28"/>
                <w:szCs w:val="24"/>
              </w:rPr>
              <w:t xml:space="preserve">Lda/k </w:t>
            </w:r>
            <w:r w:rsidRPr="007E72F8">
              <w:rPr>
                <w:rFonts w:cs="Mangal"/>
                <w:bCs/>
                <w:sz w:val="24"/>
                <w:szCs w:val="24"/>
              </w:rPr>
              <w:t>(</w:t>
            </w:r>
            <w:r>
              <w:rPr>
                <w:rFonts w:cs="Mangal"/>
                <w:bCs/>
                <w:sz w:val="24"/>
                <w:szCs w:val="24"/>
              </w:rPr>
              <w:t>Stock</w:t>
            </w:r>
            <w:r w:rsidRPr="007E72F8">
              <w:rPr>
                <w:rFonts w:cs="Mangal"/>
                <w:bCs/>
                <w:sz w:val="24"/>
                <w:szCs w:val="24"/>
              </w:rPr>
              <w:t xml:space="preserve"> )</w:t>
            </w:r>
          </w:p>
          <w:p w14:paraId="2476215B" w14:textId="77777777" w:rsidR="00D859B5" w:rsidRDefault="00D859B5" w:rsidP="008A7881">
            <w:pPr>
              <w:spacing w:after="0" w:line="360" w:lineRule="auto"/>
              <w:rPr>
                <w:rFonts w:ascii="Kruti Dev 010" w:hAnsi="Kruti Dev 010"/>
                <w:b/>
                <w:bCs/>
                <w:sz w:val="28"/>
                <w:szCs w:val="24"/>
              </w:rPr>
            </w:pPr>
            <w:r>
              <w:rPr>
                <w:rFonts w:ascii="Kruti Dev 010" w:hAnsi="Kruti Dev 010"/>
                <w:b/>
                <w:bCs/>
                <w:sz w:val="28"/>
                <w:szCs w:val="24"/>
              </w:rPr>
              <w:t xml:space="preserve">la;a= </w:t>
            </w:r>
            <w:r w:rsidRPr="007E72F8">
              <w:rPr>
                <w:rFonts w:cs="Mangal"/>
                <w:bCs/>
                <w:sz w:val="24"/>
                <w:szCs w:val="24"/>
              </w:rPr>
              <w:t>(</w:t>
            </w:r>
            <w:r w:rsidRPr="00E96DB2">
              <w:rPr>
                <w:rFonts w:ascii="Times New Roman" w:hAnsi="Times New Roman"/>
                <w:bCs/>
                <w:sz w:val="24"/>
              </w:rPr>
              <w:t>Machinery</w:t>
            </w:r>
            <w:r w:rsidRPr="007E72F8">
              <w:rPr>
                <w:rFonts w:cs="Mangal"/>
                <w:bCs/>
                <w:sz w:val="24"/>
                <w:szCs w:val="24"/>
              </w:rPr>
              <w:t xml:space="preserve"> )</w:t>
            </w:r>
          </w:p>
          <w:p w14:paraId="62EA7759" w14:textId="77777777" w:rsidR="00D859B5" w:rsidRDefault="00D859B5" w:rsidP="008A7881">
            <w:pPr>
              <w:spacing w:after="0" w:line="360" w:lineRule="auto"/>
              <w:rPr>
                <w:rFonts w:ascii="Kruti Dev 010" w:hAnsi="Kruti Dev 010"/>
                <w:b/>
                <w:bCs/>
                <w:sz w:val="28"/>
                <w:szCs w:val="24"/>
              </w:rPr>
            </w:pPr>
            <w:r>
              <w:rPr>
                <w:rFonts w:ascii="Kruti Dev 010" w:hAnsi="Kruti Dev 010"/>
                <w:b/>
                <w:bCs/>
                <w:sz w:val="28"/>
                <w:szCs w:val="24"/>
              </w:rPr>
              <w:t xml:space="preserve">miLdj </w:t>
            </w:r>
            <w:r>
              <w:rPr>
                <w:rFonts w:ascii="Times New Roman" w:hAnsi="Times New Roman"/>
                <w:bCs/>
                <w:sz w:val="24"/>
              </w:rPr>
              <w:t>(F</w:t>
            </w:r>
            <w:r w:rsidRPr="00F42BB1">
              <w:rPr>
                <w:rFonts w:ascii="Times New Roman" w:hAnsi="Times New Roman"/>
                <w:bCs/>
                <w:sz w:val="24"/>
              </w:rPr>
              <w:t>urniture</w:t>
            </w:r>
            <w:r>
              <w:rPr>
                <w:rFonts w:ascii="Times New Roman" w:hAnsi="Times New Roman"/>
                <w:bCs/>
                <w:sz w:val="24"/>
              </w:rPr>
              <w:t>)</w:t>
            </w:r>
          </w:p>
          <w:p w14:paraId="57F1829F" w14:textId="77777777" w:rsidR="00D859B5" w:rsidRPr="007E72F8" w:rsidRDefault="00D859B5" w:rsidP="008A7881">
            <w:pPr>
              <w:spacing w:after="0" w:line="360" w:lineRule="auto"/>
              <w:rPr>
                <w:bCs/>
                <w:sz w:val="24"/>
                <w:szCs w:val="24"/>
              </w:rPr>
            </w:pPr>
            <w:r>
              <w:rPr>
                <w:rFonts w:ascii="Kruti Dev 010" w:hAnsi="Kruti Dev 010"/>
                <w:b/>
                <w:bCs/>
                <w:sz w:val="28"/>
                <w:szCs w:val="24"/>
              </w:rPr>
              <w:t xml:space="preserve">Hkou </w:t>
            </w:r>
            <w:r w:rsidRPr="002120C8">
              <w:rPr>
                <w:rFonts w:ascii="Times New Roman" w:hAnsi="Times New Roman"/>
                <w:bCs/>
                <w:sz w:val="24"/>
              </w:rPr>
              <w:t>(</w:t>
            </w:r>
            <w:r>
              <w:rPr>
                <w:rFonts w:ascii="Times New Roman" w:hAnsi="Times New Roman"/>
                <w:bCs/>
                <w:sz w:val="24"/>
              </w:rPr>
              <w:t>Building)</w:t>
            </w:r>
          </w:p>
        </w:tc>
        <w:tc>
          <w:tcPr>
            <w:tcW w:w="2040" w:type="dxa"/>
            <w:tcBorders>
              <w:top w:val="single" w:sz="4" w:space="0" w:color="auto"/>
              <w:left w:val="single" w:sz="4" w:space="0" w:color="auto"/>
              <w:bottom w:val="single" w:sz="4" w:space="0" w:color="auto"/>
              <w:right w:val="single" w:sz="4" w:space="0" w:color="auto"/>
            </w:tcBorders>
          </w:tcPr>
          <w:p w14:paraId="672D002D" w14:textId="77777777" w:rsidR="00D859B5" w:rsidRDefault="00D859B5" w:rsidP="008A7881">
            <w:pPr>
              <w:spacing w:after="0" w:line="360" w:lineRule="auto"/>
              <w:jc w:val="center"/>
              <w:rPr>
                <w:bCs/>
                <w:sz w:val="24"/>
                <w:szCs w:val="24"/>
              </w:rPr>
            </w:pPr>
            <w:r>
              <w:rPr>
                <w:bCs/>
                <w:sz w:val="24"/>
                <w:szCs w:val="24"/>
              </w:rPr>
              <w:t>15,600</w:t>
            </w:r>
          </w:p>
          <w:p w14:paraId="093F1CA3" w14:textId="77777777" w:rsidR="00FC353C" w:rsidRDefault="00FC353C" w:rsidP="008A7881">
            <w:pPr>
              <w:spacing w:after="0" w:line="360" w:lineRule="auto"/>
              <w:jc w:val="center"/>
              <w:rPr>
                <w:bCs/>
                <w:sz w:val="24"/>
                <w:szCs w:val="24"/>
              </w:rPr>
            </w:pPr>
          </w:p>
          <w:p w14:paraId="446CA633" w14:textId="53E16727" w:rsidR="00D859B5" w:rsidRDefault="00D859B5" w:rsidP="008A7881">
            <w:pPr>
              <w:spacing w:after="0" w:line="360" w:lineRule="auto"/>
              <w:jc w:val="center"/>
              <w:rPr>
                <w:bCs/>
                <w:sz w:val="24"/>
                <w:szCs w:val="24"/>
              </w:rPr>
            </w:pPr>
            <w:r>
              <w:rPr>
                <w:bCs/>
                <w:sz w:val="24"/>
                <w:szCs w:val="24"/>
              </w:rPr>
              <w:t>13,000</w:t>
            </w:r>
          </w:p>
          <w:p w14:paraId="44B2D41E" w14:textId="72F1479E" w:rsidR="00D859B5" w:rsidRDefault="00FC353C" w:rsidP="00FC353C">
            <w:pPr>
              <w:spacing w:after="0" w:line="360" w:lineRule="auto"/>
              <w:rPr>
                <w:bCs/>
                <w:sz w:val="24"/>
                <w:szCs w:val="24"/>
              </w:rPr>
            </w:pPr>
            <w:r>
              <w:rPr>
                <w:bCs/>
                <w:sz w:val="24"/>
                <w:szCs w:val="24"/>
              </w:rPr>
              <w:t xml:space="preserve">            </w:t>
            </w:r>
            <w:r w:rsidR="00D859B5">
              <w:rPr>
                <w:bCs/>
                <w:sz w:val="24"/>
                <w:szCs w:val="24"/>
              </w:rPr>
              <w:t>17,000</w:t>
            </w:r>
          </w:p>
          <w:p w14:paraId="1B804A75" w14:textId="77777777" w:rsidR="00D859B5" w:rsidRDefault="00D859B5" w:rsidP="008A7881">
            <w:pPr>
              <w:spacing w:after="0" w:line="360" w:lineRule="auto"/>
              <w:jc w:val="center"/>
              <w:rPr>
                <w:bCs/>
                <w:sz w:val="24"/>
                <w:szCs w:val="24"/>
              </w:rPr>
            </w:pPr>
            <w:r>
              <w:rPr>
                <w:bCs/>
                <w:sz w:val="24"/>
                <w:szCs w:val="24"/>
              </w:rPr>
              <w:t>3,000</w:t>
            </w:r>
          </w:p>
          <w:p w14:paraId="23B52FE4" w14:textId="77777777" w:rsidR="00D859B5" w:rsidRDefault="00D859B5" w:rsidP="008A7881">
            <w:pPr>
              <w:spacing w:after="0" w:line="360" w:lineRule="auto"/>
              <w:jc w:val="center"/>
              <w:rPr>
                <w:bCs/>
                <w:sz w:val="24"/>
                <w:szCs w:val="24"/>
              </w:rPr>
            </w:pPr>
            <w:r>
              <w:rPr>
                <w:bCs/>
                <w:sz w:val="24"/>
                <w:szCs w:val="24"/>
              </w:rPr>
              <w:t>3,500</w:t>
            </w:r>
          </w:p>
          <w:p w14:paraId="78FAF8F2" w14:textId="77777777" w:rsidR="00D859B5" w:rsidRPr="007E72F8" w:rsidRDefault="00D859B5" w:rsidP="008A7881">
            <w:pPr>
              <w:spacing w:after="0" w:line="360" w:lineRule="auto"/>
              <w:jc w:val="center"/>
              <w:rPr>
                <w:bCs/>
                <w:sz w:val="24"/>
                <w:szCs w:val="24"/>
              </w:rPr>
            </w:pPr>
            <w:r>
              <w:rPr>
                <w:bCs/>
                <w:sz w:val="24"/>
                <w:szCs w:val="24"/>
              </w:rPr>
              <w:t>11,500</w:t>
            </w:r>
          </w:p>
        </w:tc>
      </w:tr>
      <w:tr w:rsidR="00D859B5" w:rsidRPr="007E72F8" w14:paraId="702E889D" w14:textId="77777777" w:rsidTr="00D27826">
        <w:trPr>
          <w:trHeight w:val="359"/>
        </w:trPr>
        <w:tc>
          <w:tcPr>
            <w:tcW w:w="2538" w:type="dxa"/>
            <w:tcBorders>
              <w:top w:val="single" w:sz="4" w:space="0" w:color="auto"/>
              <w:left w:val="single" w:sz="4" w:space="0" w:color="auto"/>
              <w:bottom w:val="single" w:sz="4" w:space="0" w:color="auto"/>
              <w:right w:val="single" w:sz="4" w:space="0" w:color="auto"/>
            </w:tcBorders>
          </w:tcPr>
          <w:p w14:paraId="1642C9F7" w14:textId="433ACBA0" w:rsidR="00D859B5" w:rsidRDefault="00FC353C" w:rsidP="008A7881">
            <w:pPr>
              <w:spacing w:after="0" w:line="360" w:lineRule="auto"/>
              <w:rPr>
                <w:rFonts w:ascii="Kruti Dev 010" w:hAnsi="Kruti Dev 010"/>
                <w:b/>
                <w:bCs/>
                <w:sz w:val="28"/>
                <w:szCs w:val="24"/>
              </w:rPr>
            </w:pPr>
            <w:r>
              <w:rPr>
                <w:rFonts w:ascii="Kruti Dev 010" w:hAnsi="Kruti Dev 010"/>
                <w:b/>
                <w:bCs/>
                <w:sz w:val="28"/>
                <w:szCs w:val="24"/>
              </w:rPr>
              <w:t xml:space="preserve">   </w:t>
            </w:r>
          </w:p>
        </w:tc>
        <w:tc>
          <w:tcPr>
            <w:tcW w:w="2256" w:type="dxa"/>
            <w:tcBorders>
              <w:top w:val="single" w:sz="4" w:space="0" w:color="auto"/>
              <w:left w:val="single" w:sz="4" w:space="0" w:color="auto"/>
              <w:bottom w:val="single" w:sz="4" w:space="0" w:color="auto"/>
              <w:right w:val="single" w:sz="4" w:space="0" w:color="auto"/>
            </w:tcBorders>
          </w:tcPr>
          <w:p w14:paraId="1B4AD6CF" w14:textId="77777777" w:rsidR="00D859B5" w:rsidRDefault="00D859B5" w:rsidP="008A7881">
            <w:pPr>
              <w:spacing w:after="0" w:line="360" w:lineRule="auto"/>
              <w:jc w:val="center"/>
              <w:rPr>
                <w:bCs/>
                <w:sz w:val="24"/>
                <w:szCs w:val="24"/>
              </w:rPr>
            </w:pPr>
            <w:r>
              <w:rPr>
                <w:bCs/>
                <w:sz w:val="24"/>
                <w:szCs w:val="24"/>
              </w:rPr>
              <w:t>63,600</w:t>
            </w:r>
          </w:p>
        </w:tc>
        <w:tc>
          <w:tcPr>
            <w:tcW w:w="2256" w:type="dxa"/>
            <w:tcBorders>
              <w:top w:val="single" w:sz="4" w:space="0" w:color="auto"/>
              <w:left w:val="single" w:sz="4" w:space="0" w:color="auto"/>
              <w:bottom w:val="single" w:sz="4" w:space="0" w:color="auto"/>
              <w:right w:val="single" w:sz="4" w:space="0" w:color="auto"/>
            </w:tcBorders>
          </w:tcPr>
          <w:p w14:paraId="211F8104" w14:textId="77777777" w:rsidR="00D859B5" w:rsidRDefault="00D859B5" w:rsidP="008A7881">
            <w:pPr>
              <w:spacing w:after="0" w:line="360" w:lineRule="auto"/>
              <w:rPr>
                <w:rFonts w:ascii="Kruti Dev 010" w:hAnsi="Kruti Dev 010"/>
                <w:b/>
                <w:bCs/>
                <w:sz w:val="28"/>
                <w:szCs w:val="24"/>
              </w:rPr>
            </w:pPr>
          </w:p>
        </w:tc>
        <w:tc>
          <w:tcPr>
            <w:tcW w:w="2040" w:type="dxa"/>
            <w:tcBorders>
              <w:top w:val="single" w:sz="4" w:space="0" w:color="auto"/>
              <w:left w:val="single" w:sz="4" w:space="0" w:color="auto"/>
              <w:bottom w:val="single" w:sz="4" w:space="0" w:color="auto"/>
              <w:right w:val="single" w:sz="4" w:space="0" w:color="auto"/>
            </w:tcBorders>
          </w:tcPr>
          <w:p w14:paraId="50A54AAC" w14:textId="77777777" w:rsidR="00D859B5" w:rsidRDefault="00D859B5" w:rsidP="008A7881">
            <w:pPr>
              <w:spacing w:after="0" w:line="360" w:lineRule="auto"/>
              <w:jc w:val="center"/>
              <w:rPr>
                <w:bCs/>
                <w:sz w:val="24"/>
                <w:szCs w:val="24"/>
              </w:rPr>
            </w:pPr>
            <w:r>
              <w:rPr>
                <w:bCs/>
                <w:sz w:val="24"/>
                <w:szCs w:val="24"/>
              </w:rPr>
              <w:t>63,600</w:t>
            </w:r>
          </w:p>
        </w:tc>
      </w:tr>
    </w:tbl>
    <w:p w14:paraId="4A97E602" w14:textId="77777777" w:rsidR="00D859B5" w:rsidRPr="001F3345" w:rsidRDefault="00D859B5" w:rsidP="008A7881">
      <w:pPr>
        <w:spacing w:after="0" w:line="360" w:lineRule="auto"/>
        <w:ind w:left="795"/>
        <w:jc w:val="both"/>
        <w:rPr>
          <w:rFonts w:ascii="Kruti Dev 010" w:hAnsi="Kruti Dev 010"/>
          <w:bCs/>
          <w:sz w:val="32"/>
          <w:szCs w:val="28"/>
        </w:rPr>
      </w:pPr>
      <w:r w:rsidRPr="001F3345">
        <w:rPr>
          <w:rFonts w:ascii="Times New Roman" w:hAnsi="Times New Roman"/>
          <w:bCs/>
          <w:sz w:val="24"/>
          <w:szCs w:val="24"/>
        </w:rPr>
        <w:t>Z</w:t>
      </w:r>
      <w:r w:rsidRPr="001F3345">
        <w:rPr>
          <w:rFonts w:ascii="Kruti Dev 010" w:hAnsi="Kruti Dev 010"/>
          <w:bCs/>
          <w:sz w:val="32"/>
          <w:szCs w:val="28"/>
        </w:rPr>
        <w:t xml:space="preserve"> ml fnu vodk'k xzg.k fd;k rFkk bl laca/k esa fuEufyf[kr lek;kstu fuf'pr gq,&amp;</w:t>
      </w:r>
    </w:p>
    <w:p w14:paraId="405FAFFF" w14:textId="462BCB45" w:rsidR="00D859B5" w:rsidRPr="001F3345" w:rsidRDefault="00D859B5" w:rsidP="008A7881">
      <w:pPr>
        <w:spacing w:after="0" w:line="360" w:lineRule="auto"/>
        <w:ind w:left="810"/>
        <w:jc w:val="both"/>
        <w:rPr>
          <w:rFonts w:ascii="Kruti Dev 010" w:hAnsi="Kruti Dev 010"/>
          <w:bCs/>
          <w:sz w:val="32"/>
          <w:szCs w:val="28"/>
        </w:rPr>
      </w:pPr>
      <w:r w:rsidRPr="001F3345">
        <w:rPr>
          <w:rFonts w:ascii="Kruti Dev 010" w:hAnsi="Kruti Dev 010"/>
          <w:bCs/>
          <w:sz w:val="32"/>
          <w:szCs w:val="28"/>
        </w:rPr>
        <w:t>Lda/k</w:t>
      </w:r>
      <w:r w:rsidR="00623131">
        <w:rPr>
          <w:rFonts w:ascii="Kruti Dev 010" w:hAnsi="Kruti Dev 010"/>
          <w:bCs/>
          <w:sz w:val="32"/>
          <w:szCs w:val="28"/>
        </w:rPr>
        <w:t xml:space="preserve"> ds</w:t>
      </w:r>
      <w:r w:rsidRPr="001F3345">
        <w:rPr>
          <w:rFonts w:ascii="Kruti Dev 010" w:hAnsi="Kruti Dev 010"/>
          <w:bCs/>
          <w:sz w:val="32"/>
          <w:szCs w:val="28"/>
        </w:rPr>
        <w:t xml:space="preserve"> ewY; esa 10</w:t>
      </w:r>
      <w:r w:rsidRPr="001F3345">
        <w:rPr>
          <w:rFonts w:ascii="Tahoma" w:hAnsi="Tahoma" w:cs="Tahoma"/>
          <w:bCs/>
          <w:sz w:val="28"/>
          <w:szCs w:val="24"/>
        </w:rPr>
        <w:t>%</w:t>
      </w:r>
      <w:r w:rsidRPr="001F3345">
        <w:rPr>
          <w:rFonts w:ascii="Kruti Dev 010" w:hAnsi="Kruti Dev 010"/>
          <w:bCs/>
          <w:sz w:val="32"/>
          <w:szCs w:val="28"/>
        </w:rPr>
        <w:t xml:space="preserve"> dh o`f) dh tk,A la;=ksa ij 5</w:t>
      </w:r>
      <w:r w:rsidRPr="001F3345">
        <w:rPr>
          <w:rFonts w:ascii="Tahoma" w:hAnsi="Tahoma" w:cs="Tahoma"/>
          <w:bCs/>
          <w:sz w:val="28"/>
          <w:szCs w:val="24"/>
        </w:rPr>
        <w:t>%</w:t>
      </w:r>
      <w:r w:rsidRPr="001F3345">
        <w:rPr>
          <w:rFonts w:ascii="Kruti Dev 010" w:hAnsi="Kruti Dev 010"/>
          <w:bCs/>
          <w:sz w:val="32"/>
          <w:szCs w:val="28"/>
        </w:rPr>
        <w:t xml:space="preserve"> ?kVkSrh vifyf[kr dh tk,A nsunkjksa ij 5</w:t>
      </w:r>
      <w:r w:rsidRPr="001F3345">
        <w:rPr>
          <w:rFonts w:ascii="Tahoma" w:hAnsi="Tahoma" w:cs="Tahoma"/>
          <w:bCs/>
          <w:sz w:val="28"/>
          <w:szCs w:val="24"/>
        </w:rPr>
        <w:t>%</w:t>
      </w:r>
      <w:r w:rsidRPr="001F3345">
        <w:rPr>
          <w:rFonts w:ascii="Kruti Dev 010" w:hAnsi="Kruti Dev 010"/>
          <w:bCs/>
          <w:sz w:val="32"/>
          <w:szCs w:val="28"/>
        </w:rPr>
        <w:t xml:space="preserve"> Mwcr _.k lap; cuk;k tk,A QeZ dh [;kfr dk ewY; </w:t>
      </w:r>
      <w:r w:rsidRPr="001F3345">
        <w:rPr>
          <w:rFonts w:ascii="Tahoma" w:hAnsi="Tahoma" w:cs="Tahoma"/>
          <w:bCs/>
          <w:sz w:val="28"/>
          <w:szCs w:val="24"/>
        </w:rPr>
        <w:t>₹</w:t>
      </w:r>
      <w:r w:rsidRPr="001F3345">
        <w:rPr>
          <w:rFonts w:ascii="Kruti Dev 010" w:hAnsi="Kruti Dev 010"/>
          <w:bCs/>
          <w:sz w:val="32"/>
          <w:szCs w:val="28"/>
        </w:rPr>
        <w:t>12]000 :- gSA vkidks 31 fnlEcj 2022 dks iquewZY;kadu [kkrk vkSj lk&gt;snkjksa dk iww</w:t>
      </w:r>
      <w:r w:rsidR="00B869CC">
        <w:rPr>
          <w:rFonts w:ascii="Kruti Dev 010" w:hAnsi="Kruti Dev 010"/>
          <w:bCs/>
          <w:sz w:val="32"/>
          <w:szCs w:val="28"/>
        </w:rPr>
        <w:t>¡</w:t>
      </w:r>
      <w:r w:rsidRPr="001F3345">
        <w:rPr>
          <w:rFonts w:ascii="Kruti Dev 010" w:hAnsi="Kruti Dev 010"/>
          <w:bCs/>
          <w:sz w:val="32"/>
          <w:szCs w:val="28"/>
        </w:rPr>
        <w:t>th [kkrk cukuk gSA</w:t>
      </w:r>
    </w:p>
    <w:p w14:paraId="31EF983D" w14:textId="77777777" w:rsidR="00D859B5" w:rsidRPr="00311F3F" w:rsidRDefault="00D859B5" w:rsidP="008A7881">
      <w:pPr>
        <w:spacing w:after="0" w:line="360" w:lineRule="auto"/>
        <w:ind w:left="810"/>
        <w:jc w:val="both"/>
        <w:rPr>
          <w:rFonts w:ascii="Times New Roman" w:hAnsi="Times New Roman"/>
          <w:bCs/>
          <w:sz w:val="24"/>
          <w:szCs w:val="24"/>
        </w:rPr>
      </w:pPr>
      <w:r w:rsidRPr="00311F3F">
        <w:rPr>
          <w:rFonts w:ascii="Times New Roman" w:hAnsi="Times New Roman"/>
          <w:bCs/>
          <w:sz w:val="24"/>
          <w:szCs w:val="24"/>
        </w:rPr>
        <w:t>Z retires on that date and following adjustments were decided:</w:t>
      </w:r>
    </w:p>
    <w:p w14:paraId="4FB02464" w14:textId="66E5753A" w:rsidR="00D859B5" w:rsidRDefault="00D859B5" w:rsidP="008A7881">
      <w:pPr>
        <w:spacing w:after="0" w:line="360" w:lineRule="auto"/>
        <w:ind w:left="810"/>
        <w:jc w:val="both"/>
        <w:rPr>
          <w:rFonts w:ascii="Times New Roman" w:hAnsi="Times New Roman"/>
          <w:bCs/>
          <w:sz w:val="24"/>
          <w:szCs w:val="24"/>
        </w:rPr>
      </w:pPr>
      <w:r>
        <w:rPr>
          <w:rFonts w:ascii="Times New Roman" w:hAnsi="Times New Roman"/>
          <w:bCs/>
          <w:sz w:val="24"/>
          <w:szCs w:val="24"/>
        </w:rPr>
        <w:t xml:space="preserve"> I</w:t>
      </w:r>
      <w:r w:rsidRPr="00311F3F">
        <w:rPr>
          <w:rFonts w:ascii="Times New Roman" w:hAnsi="Times New Roman"/>
          <w:bCs/>
          <w:sz w:val="24"/>
          <w:szCs w:val="24"/>
        </w:rPr>
        <w:t xml:space="preserve">ncrease the value of stock by 10% , Depreciate </w:t>
      </w:r>
      <w:r w:rsidR="00623131">
        <w:rPr>
          <w:rFonts w:ascii="Times New Roman" w:hAnsi="Times New Roman"/>
          <w:bCs/>
          <w:sz w:val="24"/>
          <w:szCs w:val="24"/>
        </w:rPr>
        <w:t>M</w:t>
      </w:r>
      <w:r w:rsidRPr="00311F3F">
        <w:rPr>
          <w:rFonts w:ascii="Times New Roman" w:hAnsi="Times New Roman"/>
          <w:bCs/>
          <w:sz w:val="24"/>
          <w:szCs w:val="24"/>
        </w:rPr>
        <w:t xml:space="preserve">achinery by 5%,  Create reserve at 5% on debtors, Value of goodwill is </w:t>
      </w:r>
      <w:r w:rsidRPr="00F64EA4">
        <w:rPr>
          <w:rFonts w:ascii="Tahoma" w:hAnsi="Tahoma" w:cs="Tahoma"/>
          <w:bCs/>
          <w:sz w:val="24"/>
        </w:rPr>
        <w:t>₹</w:t>
      </w:r>
      <w:r>
        <w:rPr>
          <w:rFonts w:ascii="Tahoma" w:hAnsi="Tahoma" w:cs="Tahoma"/>
          <w:bCs/>
          <w:sz w:val="24"/>
        </w:rPr>
        <w:t xml:space="preserve"> </w:t>
      </w:r>
      <w:r w:rsidRPr="00311F3F">
        <w:rPr>
          <w:rFonts w:ascii="Times New Roman" w:hAnsi="Times New Roman"/>
          <w:bCs/>
          <w:sz w:val="24"/>
          <w:szCs w:val="24"/>
        </w:rPr>
        <w:t>12,000. Prepare Revaluation account and Partner's Capital Account</w:t>
      </w:r>
      <w:r w:rsidR="0089044A">
        <w:rPr>
          <w:rFonts w:ascii="Times New Roman" w:hAnsi="Times New Roman"/>
          <w:bCs/>
          <w:sz w:val="24"/>
          <w:szCs w:val="24"/>
        </w:rPr>
        <w:t xml:space="preserve"> f</w:t>
      </w:r>
      <w:r w:rsidR="00623131">
        <w:rPr>
          <w:rFonts w:ascii="Times New Roman" w:hAnsi="Times New Roman"/>
          <w:bCs/>
          <w:sz w:val="24"/>
          <w:szCs w:val="24"/>
        </w:rPr>
        <w:t>or the year ending on 31</w:t>
      </w:r>
      <w:r w:rsidR="00623131" w:rsidRPr="00623131">
        <w:rPr>
          <w:rFonts w:ascii="Times New Roman" w:hAnsi="Times New Roman"/>
          <w:bCs/>
          <w:sz w:val="24"/>
          <w:szCs w:val="24"/>
          <w:vertAlign w:val="superscript"/>
        </w:rPr>
        <w:t>st</w:t>
      </w:r>
      <w:r w:rsidR="00623131">
        <w:rPr>
          <w:rFonts w:ascii="Times New Roman" w:hAnsi="Times New Roman"/>
          <w:bCs/>
          <w:sz w:val="24"/>
          <w:szCs w:val="24"/>
        </w:rPr>
        <w:t xml:space="preserve"> December on 2022.</w:t>
      </w:r>
    </w:p>
    <w:p w14:paraId="52C4C583" w14:textId="77777777" w:rsidR="007F3407" w:rsidRDefault="007F3407" w:rsidP="007F3407">
      <w:pPr>
        <w:spacing w:after="0" w:line="360" w:lineRule="auto"/>
        <w:ind w:right="-90"/>
        <w:jc w:val="both"/>
        <w:rPr>
          <w:rFonts w:ascii="Kokila" w:hAnsi="Kokila" w:cs="Kokila"/>
          <w:sz w:val="32"/>
          <w:szCs w:val="32"/>
        </w:rPr>
      </w:pPr>
      <w:r w:rsidRPr="00392F31">
        <w:rPr>
          <w:rFonts w:ascii="Kokila" w:hAnsi="Kokila" w:cs="Kokila"/>
          <w:sz w:val="32"/>
          <w:szCs w:val="32"/>
        </w:rPr>
        <w:lastRenderedPageBreak/>
        <w:t>-------------------------------------------------------------------------------------------------------------</w:t>
      </w:r>
    </w:p>
    <w:p w14:paraId="61DA14F8" w14:textId="77777777" w:rsidR="007F3407" w:rsidRPr="00392F31" w:rsidRDefault="007F3407" w:rsidP="007F3407">
      <w:pPr>
        <w:spacing w:after="0" w:line="360" w:lineRule="auto"/>
        <w:ind w:right="-90"/>
        <w:jc w:val="both"/>
        <w:rPr>
          <w:rFonts w:ascii="Kokila" w:hAnsi="Kokila" w:cs="Kokila"/>
          <w:sz w:val="32"/>
          <w:szCs w:val="32"/>
        </w:rPr>
      </w:pPr>
      <w:r w:rsidRPr="00392F31">
        <w:rPr>
          <w:rFonts w:ascii="Kokila" w:hAnsi="Kokila" w:cs="Kokila"/>
          <w:sz w:val="32"/>
          <w:szCs w:val="32"/>
        </w:rPr>
        <w:t>-------------------------------------------------------------------------------------------------------------</w:t>
      </w:r>
    </w:p>
    <w:p w14:paraId="06635AE5" w14:textId="77777777" w:rsidR="007F3407" w:rsidRPr="00392F31" w:rsidRDefault="007F3407" w:rsidP="007F3407">
      <w:pPr>
        <w:spacing w:after="0" w:line="360" w:lineRule="auto"/>
        <w:jc w:val="both"/>
        <w:rPr>
          <w:rFonts w:ascii="Kokila" w:hAnsi="Kokila" w:cs="Kokila"/>
          <w:sz w:val="32"/>
          <w:szCs w:val="32"/>
        </w:rPr>
      </w:pPr>
      <w:r>
        <w:rPr>
          <w:rFonts w:ascii="Kokila" w:hAnsi="Kokila" w:cs="Kokila"/>
          <w:sz w:val="32"/>
          <w:szCs w:val="32"/>
        </w:rPr>
        <w:t>-------------------------------------------------------------------------------------------------------------</w:t>
      </w:r>
    </w:p>
    <w:p w14:paraId="2CA2ACC7" w14:textId="77777777" w:rsidR="007F3407" w:rsidRDefault="007F3407" w:rsidP="007F3407">
      <w:pPr>
        <w:spacing w:after="0" w:line="360" w:lineRule="auto"/>
        <w:jc w:val="both"/>
        <w:rPr>
          <w:rFonts w:ascii="Kokila" w:hAnsi="Kokila" w:cs="Kokila"/>
          <w:sz w:val="32"/>
          <w:szCs w:val="32"/>
        </w:rPr>
      </w:pPr>
      <w:r w:rsidRPr="00392F31">
        <w:rPr>
          <w:rFonts w:ascii="Kokila" w:hAnsi="Kokila" w:cs="Kokila"/>
          <w:sz w:val="32"/>
          <w:szCs w:val="32"/>
        </w:rPr>
        <w:t>-------------------------------------------------------------------------------------------------------------</w:t>
      </w:r>
    </w:p>
    <w:p w14:paraId="77CB20DC" w14:textId="77777777" w:rsidR="007F3407" w:rsidRDefault="007F3407" w:rsidP="007F3407">
      <w:pPr>
        <w:spacing w:after="0" w:line="360" w:lineRule="auto"/>
        <w:ind w:right="-90"/>
        <w:jc w:val="both"/>
        <w:rPr>
          <w:rFonts w:ascii="Kokila" w:hAnsi="Kokila" w:cs="Kokila"/>
          <w:sz w:val="32"/>
          <w:szCs w:val="32"/>
        </w:rPr>
      </w:pPr>
      <w:r w:rsidRPr="00392F31">
        <w:rPr>
          <w:rFonts w:ascii="Kokila" w:hAnsi="Kokila" w:cs="Kokila"/>
          <w:sz w:val="32"/>
          <w:szCs w:val="32"/>
        </w:rPr>
        <w:t>-------------------------------------------------------------------------------------------------------------</w:t>
      </w:r>
    </w:p>
    <w:p w14:paraId="46B89E91" w14:textId="77777777" w:rsidR="007F3407" w:rsidRDefault="007F3407" w:rsidP="007F3407">
      <w:pPr>
        <w:spacing w:after="0" w:line="360" w:lineRule="auto"/>
        <w:jc w:val="both"/>
        <w:rPr>
          <w:rFonts w:ascii="Kokila" w:hAnsi="Kokila" w:cs="Kokila"/>
          <w:sz w:val="32"/>
          <w:szCs w:val="32"/>
        </w:rPr>
      </w:pPr>
      <w:r w:rsidRPr="00392F31">
        <w:rPr>
          <w:rFonts w:ascii="Kokila" w:hAnsi="Kokila" w:cs="Kokila"/>
          <w:sz w:val="32"/>
          <w:szCs w:val="32"/>
        </w:rPr>
        <w:t>-------------------------------------------------------------------------------------------------------------</w:t>
      </w:r>
    </w:p>
    <w:p w14:paraId="33A80A40" w14:textId="77777777" w:rsidR="007F3407" w:rsidRDefault="007F3407" w:rsidP="007F3407">
      <w:pPr>
        <w:spacing w:after="0" w:line="360" w:lineRule="auto"/>
        <w:ind w:right="-90"/>
        <w:jc w:val="both"/>
        <w:rPr>
          <w:rFonts w:ascii="Kokila" w:hAnsi="Kokila" w:cs="Kokila"/>
          <w:sz w:val="32"/>
          <w:szCs w:val="32"/>
        </w:rPr>
      </w:pPr>
      <w:r w:rsidRPr="00392F31">
        <w:rPr>
          <w:rFonts w:ascii="Kokila" w:hAnsi="Kokila" w:cs="Kokila"/>
          <w:sz w:val="32"/>
          <w:szCs w:val="32"/>
        </w:rPr>
        <w:t>-------------------------------------------------------------------------------------------------------------</w:t>
      </w:r>
    </w:p>
    <w:p w14:paraId="509E1077" w14:textId="77777777" w:rsidR="007F3407" w:rsidRPr="00392F31" w:rsidRDefault="007F3407" w:rsidP="007F3407">
      <w:pPr>
        <w:spacing w:after="0" w:line="360" w:lineRule="auto"/>
        <w:ind w:right="-90"/>
        <w:jc w:val="both"/>
        <w:rPr>
          <w:rFonts w:ascii="Kokila" w:hAnsi="Kokila" w:cs="Kokila"/>
          <w:sz w:val="32"/>
          <w:szCs w:val="32"/>
        </w:rPr>
      </w:pPr>
      <w:r w:rsidRPr="00392F31">
        <w:rPr>
          <w:rFonts w:ascii="Kokila" w:hAnsi="Kokila" w:cs="Kokila"/>
          <w:sz w:val="32"/>
          <w:szCs w:val="32"/>
        </w:rPr>
        <w:t>-------------------------------------------------------------------------------------------------------------</w:t>
      </w:r>
    </w:p>
    <w:p w14:paraId="5AEA8F8D" w14:textId="77777777" w:rsidR="007F3407" w:rsidRPr="00392F31" w:rsidRDefault="007F3407" w:rsidP="007F3407">
      <w:pPr>
        <w:spacing w:after="0" w:line="360" w:lineRule="auto"/>
        <w:jc w:val="both"/>
        <w:rPr>
          <w:rFonts w:ascii="Kokila" w:hAnsi="Kokila" w:cs="Kokila"/>
          <w:sz w:val="32"/>
          <w:szCs w:val="32"/>
        </w:rPr>
      </w:pPr>
      <w:r>
        <w:rPr>
          <w:rFonts w:ascii="Kokila" w:hAnsi="Kokila" w:cs="Kokila"/>
          <w:sz w:val="32"/>
          <w:szCs w:val="32"/>
        </w:rPr>
        <w:t>-------------------------------------------------------------------------------------------------------------</w:t>
      </w:r>
    </w:p>
    <w:p w14:paraId="5C82DD4F" w14:textId="73920AC2" w:rsidR="007F3407" w:rsidRDefault="007F3407" w:rsidP="007F3407">
      <w:pPr>
        <w:spacing w:after="0" w:line="360" w:lineRule="auto"/>
        <w:jc w:val="both"/>
        <w:rPr>
          <w:rFonts w:ascii="Kokila" w:hAnsi="Kokila" w:cs="Kokila"/>
          <w:sz w:val="32"/>
          <w:szCs w:val="32"/>
        </w:rPr>
      </w:pPr>
      <w:r w:rsidRPr="00392F31">
        <w:rPr>
          <w:rFonts w:ascii="Kokila" w:hAnsi="Kokila" w:cs="Kokila"/>
          <w:sz w:val="32"/>
          <w:szCs w:val="32"/>
        </w:rPr>
        <w:t>-------------------------------------------------------------------------------------------------------------</w:t>
      </w:r>
    </w:p>
    <w:p w14:paraId="057078CD" w14:textId="77777777" w:rsidR="007F3407" w:rsidRDefault="007F3407" w:rsidP="007F3407">
      <w:pPr>
        <w:spacing w:after="0" w:line="360" w:lineRule="auto"/>
        <w:ind w:right="-90"/>
        <w:jc w:val="both"/>
        <w:rPr>
          <w:rFonts w:ascii="Kokila" w:hAnsi="Kokila" w:cs="Kokila"/>
          <w:sz w:val="32"/>
          <w:szCs w:val="32"/>
        </w:rPr>
      </w:pPr>
      <w:r w:rsidRPr="00392F31">
        <w:rPr>
          <w:rFonts w:ascii="Kokila" w:hAnsi="Kokila" w:cs="Kokila"/>
          <w:sz w:val="32"/>
          <w:szCs w:val="32"/>
        </w:rPr>
        <w:t>-------------------------------------------------------------------------------------------------------------</w:t>
      </w:r>
    </w:p>
    <w:p w14:paraId="46D6FABB" w14:textId="77777777" w:rsidR="007F3407" w:rsidRPr="00392F31" w:rsidRDefault="007F3407" w:rsidP="007F3407">
      <w:pPr>
        <w:spacing w:after="0" w:line="360" w:lineRule="auto"/>
        <w:ind w:right="-90"/>
        <w:jc w:val="both"/>
        <w:rPr>
          <w:rFonts w:ascii="Kokila" w:hAnsi="Kokila" w:cs="Kokila"/>
          <w:sz w:val="32"/>
          <w:szCs w:val="32"/>
        </w:rPr>
      </w:pPr>
      <w:r w:rsidRPr="00392F31">
        <w:rPr>
          <w:rFonts w:ascii="Kokila" w:hAnsi="Kokila" w:cs="Kokila"/>
          <w:sz w:val="32"/>
          <w:szCs w:val="32"/>
        </w:rPr>
        <w:t>-------------------------------------------------------------------------------------------------------------</w:t>
      </w:r>
    </w:p>
    <w:p w14:paraId="2BA2DDB6" w14:textId="7ECB7523" w:rsidR="007F3407" w:rsidRPr="007F3407" w:rsidRDefault="007F3407" w:rsidP="007F3407">
      <w:pPr>
        <w:spacing w:after="0" w:line="360" w:lineRule="auto"/>
        <w:jc w:val="both"/>
        <w:rPr>
          <w:rFonts w:ascii="Kokila" w:hAnsi="Kokila" w:cs="Kokila"/>
          <w:sz w:val="32"/>
          <w:szCs w:val="32"/>
        </w:rPr>
      </w:pPr>
      <w:r>
        <w:rPr>
          <w:rFonts w:ascii="Kokila" w:hAnsi="Kokila" w:cs="Kokila"/>
          <w:sz w:val="32"/>
          <w:szCs w:val="32"/>
        </w:rPr>
        <w:t>-------------------------------------------------------------------------------------------------------------</w:t>
      </w:r>
    </w:p>
    <w:p w14:paraId="3370EE11" w14:textId="389026F0" w:rsidR="00D859B5" w:rsidRDefault="00D859B5">
      <w:pPr>
        <w:numPr>
          <w:ilvl w:val="0"/>
          <w:numId w:val="52"/>
        </w:numPr>
        <w:spacing w:before="240" w:after="0" w:line="240" w:lineRule="auto"/>
        <w:jc w:val="both"/>
        <w:rPr>
          <w:rFonts w:ascii="Kruti Dev 010" w:hAnsi="Kruti Dev 010"/>
          <w:sz w:val="30"/>
          <w:szCs w:val="30"/>
        </w:rPr>
      </w:pPr>
      <w:r w:rsidRPr="00DB0F3A">
        <w:rPr>
          <w:rFonts w:ascii="SakalBharati" w:hAnsi="SakalBharati" w:cs="SakalBharati"/>
          <w:sz w:val="24"/>
          <w:szCs w:val="24"/>
          <w:cs/>
        </w:rPr>
        <w:t xml:space="preserve">प्रहलाद, राधेश्याम और लखनलाल साझेदार हैं। उनका लाभ विभाजन का 1/2, 3/8  और 1/8 अनुपात क्रमशः है। राधेश्याम ने ₹8,100 में अपना भाग प्रहलाद और लखनलाल को बेचकर अवकाश ग्रहण किया। इस रकम में से ₹3,600 प्रहलाद </w:t>
      </w:r>
      <w:r w:rsidR="002316A5">
        <w:rPr>
          <w:rFonts w:ascii="SakalBharati" w:hAnsi="SakalBharati" w:cs="SakalBharati" w:hint="cs"/>
          <w:sz w:val="24"/>
          <w:szCs w:val="24"/>
          <w:cs/>
        </w:rPr>
        <w:t>ने</w:t>
      </w:r>
      <w:r w:rsidRPr="00DB0F3A">
        <w:rPr>
          <w:rFonts w:ascii="SakalBharati" w:hAnsi="SakalBharati" w:cs="SakalBharati"/>
          <w:sz w:val="24"/>
          <w:szCs w:val="24"/>
          <w:cs/>
        </w:rPr>
        <w:t xml:space="preserve"> और ₹4,500 लखनलाल </w:t>
      </w:r>
      <w:r w:rsidRPr="001F3345">
        <w:rPr>
          <w:rFonts w:ascii="Kruti Dev 010" w:hAnsi="Kruti Dev 010" w:cs="SakalBharati"/>
          <w:sz w:val="32"/>
          <w:szCs w:val="28"/>
        </w:rPr>
        <w:t>us fn,A</w:t>
      </w:r>
      <w:r w:rsidRPr="001F3345">
        <w:rPr>
          <w:rFonts w:ascii="SakalBharati" w:hAnsi="SakalBharati" w:cs="SakalBharati"/>
          <w:sz w:val="28"/>
          <w:szCs w:val="28"/>
        </w:rPr>
        <w:t xml:space="preserve"> </w:t>
      </w:r>
      <w:r w:rsidRPr="00DB0F3A">
        <w:rPr>
          <w:rFonts w:ascii="SakalBharati" w:hAnsi="SakalBharati" w:cs="SakalBharati"/>
          <w:sz w:val="24"/>
          <w:szCs w:val="24"/>
          <w:cs/>
        </w:rPr>
        <w:t>राधेश्याम के अवकाश ग्रहण करने के पश्चात् ₹6,000 का लाभ वर्ष में कमाया। उपर्युक्त व्यवस्था के अनुसार प्रहलाद और लखनलाल के बीच लाभ का बंटन करें। लाभ विभाजन का नया अनुपात भी बताए।</w:t>
      </w:r>
      <w:r w:rsidRPr="00395637">
        <w:rPr>
          <w:rFonts w:ascii="Kruti Dev 010" w:hAnsi="Kruti Dev 010"/>
          <w:b/>
          <w:bCs/>
          <w:sz w:val="28"/>
          <w:szCs w:val="24"/>
        </w:rPr>
        <w:t xml:space="preserve"> </w:t>
      </w:r>
      <w:r w:rsidRPr="00DB0F3A">
        <w:rPr>
          <w:rFonts w:ascii="Kruti Dev 010" w:hAnsi="Kruti Dev 010"/>
          <w:sz w:val="30"/>
          <w:szCs w:val="30"/>
        </w:rPr>
        <w:t>jk/ks';ke }kjk izgykn vkSj y[kuyky dks fgLlk cspk x;k] mlds laca/k esa ;fn dksbZ iath izo`f"V gks ldrh gS rks dhft,A</w:t>
      </w:r>
    </w:p>
    <w:p w14:paraId="430C8255" w14:textId="77777777" w:rsidR="006978AB" w:rsidRPr="006978AB" w:rsidRDefault="006978AB" w:rsidP="006978AB">
      <w:pPr>
        <w:spacing w:before="240" w:after="0" w:line="240" w:lineRule="auto"/>
        <w:ind w:left="795"/>
        <w:jc w:val="both"/>
        <w:rPr>
          <w:rFonts w:ascii="Kruti Dev 010" w:hAnsi="Kruti Dev 010"/>
          <w:sz w:val="4"/>
          <w:szCs w:val="4"/>
        </w:rPr>
      </w:pPr>
    </w:p>
    <w:p w14:paraId="0E69BE92" w14:textId="74475F87" w:rsidR="00D859B5" w:rsidRPr="00CC4223" w:rsidRDefault="00D859B5" w:rsidP="00A354B2">
      <w:pPr>
        <w:spacing w:after="0" w:line="276" w:lineRule="auto"/>
        <w:ind w:left="795"/>
        <w:jc w:val="both"/>
        <w:rPr>
          <w:rFonts w:ascii="Times New Roman" w:hAnsi="Times New Roman"/>
          <w:bCs/>
          <w:sz w:val="24"/>
          <w:szCs w:val="24"/>
        </w:rPr>
      </w:pPr>
      <w:r w:rsidRPr="00CC4223">
        <w:rPr>
          <w:rFonts w:ascii="Times New Roman" w:hAnsi="Times New Roman"/>
          <w:bCs/>
          <w:sz w:val="24"/>
          <w:szCs w:val="24"/>
        </w:rPr>
        <w:t xml:space="preserve">Prahlad,Radheshyam and Lakhanlal are  partners; they shared profits and losses in the ratio of 1/2 , 3/8 and 1/8 respectively. Radheshyam retired from the firm selling his share of  </w:t>
      </w:r>
      <w:r w:rsidRPr="00CC4223">
        <w:rPr>
          <w:rFonts w:ascii="Tahoma" w:hAnsi="Tahoma" w:cs="Tahoma" w:hint="cs"/>
          <w:b/>
          <w:bCs/>
          <w:sz w:val="24"/>
          <w:szCs w:val="24"/>
          <w:cs/>
        </w:rPr>
        <w:t>₹</w:t>
      </w:r>
      <w:r w:rsidRPr="00CC4223">
        <w:rPr>
          <w:rFonts w:ascii="Times New Roman" w:hAnsi="Times New Roman"/>
          <w:bCs/>
          <w:sz w:val="24"/>
          <w:szCs w:val="24"/>
        </w:rPr>
        <w:t xml:space="preserve">8100 to Prahlad and Lakhanlal. This amount is taken by Prahlad and Lakhanlal in the proportion of  </w:t>
      </w:r>
      <w:r w:rsidRPr="00CC4223">
        <w:rPr>
          <w:rFonts w:ascii="Tahoma" w:hAnsi="Tahoma" w:cs="Tahoma" w:hint="cs"/>
          <w:b/>
          <w:bCs/>
          <w:sz w:val="24"/>
          <w:szCs w:val="24"/>
          <w:cs/>
        </w:rPr>
        <w:t>₹</w:t>
      </w:r>
      <w:r w:rsidRPr="00CC4223">
        <w:rPr>
          <w:rFonts w:ascii="Tahoma" w:hAnsi="Tahoma" w:cs="Tahoma"/>
          <w:b/>
          <w:bCs/>
          <w:sz w:val="24"/>
          <w:szCs w:val="24"/>
          <w:cs/>
        </w:rPr>
        <w:t xml:space="preserve"> </w:t>
      </w:r>
      <w:r w:rsidRPr="00CC4223">
        <w:rPr>
          <w:rFonts w:ascii="Times New Roman" w:hAnsi="Times New Roman"/>
          <w:bCs/>
          <w:sz w:val="24"/>
          <w:szCs w:val="24"/>
        </w:rPr>
        <w:t xml:space="preserve">3600 and </w:t>
      </w:r>
      <w:r w:rsidRPr="00CC4223">
        <w:rPr>
          <w:rFonts w:ascii="Tahoma" w:hAnsi="Tahoma" w:cs="Tahoma" w:hint="cs"/>
          <w:b/>
          <w:bCs/>
          <w:sz w:val="24"/>
          <w:szCs w:val="24"/>
          <w:cs/>
        </w:rPr>
        <w:t>₹</w:t>
      </w:r>
      <w:r w:rsidRPr="00CC4223">
        <w:rPr>
          <w:rFonts w:ascii="Tahoma" w:hAnsi="Tahoma" w:cs="Tahoma"/>
          <w:b/>
          <w:bCs/>
          <w:sz w:val="24"/>
          <w:szCs w:val="24"/>
          <w:cs/>
        </w:rPr>
        <w:t xml:space="preserve"> </w:t>
      </w:r>
      <w:r w:rsidRPr="00CC4223">
        <w:rPr>
          <w:rFonts w:ascii="Times New Roman" w:hAnsi="Times New Roman"/>
          <w:bCs/>
          <w:sz w:val="24"/>
          <w:szCs w:val="24"/>
        </w:rPr>
        <w:t xml:space="preserve">4500 respectively. After the retirement of Radheshyam they had a profit of </w:t>
      </w:r>
      <w:r w:rsidRPr="00CC4223">
        <w:rPr>
          <w:rFonts w:ascii="Tahoma" w:hAnsi="Tahoma" w:cs="Tahoma" w:hint="cs"/>
          <w:b/>
          <w:bCs/>
          <w:sz w:val="24"/>
          <w:szCs w:val="24"/>
          <w:cs/>
        </w:rPr>
        <w:t>₹</w:t>
      </w:r>
      <w:r w:rsidRPr="00CC4223">
        <w:rPr>
          <w:rFonts w:ascii="Tahoma" w:hAnsi="Tahoma" w:cs="Tahoma"/>
          <w:b/>
          <w:bCs/>
          <w:sz w:val="24"/>
          <w:szCs w:val="24"/>
          <w:cs/>
        </w:rPr>
        <w:t xml:space="preserve"> </w:t>
      </w:r>
      <w:r w:rsidRPr="00CC4223">
        <w:rPr>
          <w:rFonts w:ascii="Times New Roman" w:hAnsi="Times New Roman"/>
          <w:bCs/>
          <w:sz w:val="24"/>
          <w:szCs w:val="24"/>
        </w:rPr>
        <w:t>6,000.</w:t>
      </w:r>
    </w:p>
    <w:p w14:paraId="09C0A9F4" w14:textId="77777777" w:rsidR="00D859B5" w:rsidRDefault="00D859B5" w:rsidP="008A7881">
      <w:pPr>
        <w:spacing w:after="0" w:line="360" w:lineRule="auto"/>
        <w:ind w:left="795"/>
        <w:jc w:val="both"/>
        <w:rPr>
          <w:rFonts w:ascii="Times New Roman" w:hAnsi="Times New Roman"/>
          <w:bCs/>
          <w:sz w:val="24"/>
          <w:szCs w:val="24"/>
        </w:rPr>
      </w:pPr>
      <w:r w:rsidRPr="00CC4223">
        <w:rPr>
          <w:rFonts w:ascii="Times New Roman" w:hAnsi="Times New Roman"/>
          <w:bCs/>
          <w:sz w:val="24"/>
          <w:szCs w:val="24"/>
        </w:rPr>
        <w:t>From the above information distribute the profit between Prahlad and Lakhanlal  if there is some journal entry when Radheshyam sold his share to Prahlad  and Lakhanlal, it should also be mentioned.</w:t>
      </w:r>
    </w:p>
    <w:p w14:paraId="23EBCE80" w14:textId="77777777" w:rsidR="007F3407" w:rsidRDefault="007F3407" w:rsidP="007F3407">
      <w:pPr>
        <w:spacing w:after="0" w:line="360" w:lineRule="auto"/>
        <w:ind w:right="-90"/>
        <w:jc w:val="both"/>
        <w:rPr>
          <w:rFonts w:ascii="Kokila" w:hAnsi="Kokila" w:cs="Kokila"/>
          <w:sz w:val="32"/>
          <w:szCs w:val="32"/>
        </w:rPr>
      </w:pPr>
      <w:r w:rsidRPr="00392F31">
        <w:rPr>
          <w:rFonts w:ascii="Kokila" w:hAnsi="Kokila" w:cs="Kokila"/>
          <w:sz w:val="32"/>
          <w:szCs w:val="32"/>
        </w:rPr>
        <w:lastRenderedPageBreak/>
        <w:t>-------------------------------------------------------------------------------------------------------------</w:t>
      </w:r>
    </w:p>
    <w:p w14:paraId="285DD965" w14:textId="77777777" w:rsidR="007F3407" w:rsidRPr="00392F31" w:rsidRDefault="007F3407" w:rsidP="007F3407">
      <w:pPr>
        <w:spacing w:after="0" w:line="360" w:lineRule="auto"/>
        <w:ind w:right="-90"/>
        <w:jc w:val="both"/>
        <w:rPr>
          <w:rFonts w:ascii="Kokila" w:hAnsi="Kokila" w:cs="Kokila"/>
          <w:sz w:val="32"/>
          <w:szCs w:val="32"/>
        </w:rPr>
      </w:pPr>
      <w:r w:rsidRPr="00392F31">
        <w:rPr>
          <w:rFonts w:ascii="Kokila" w:hAnsi="Kokila" w:cs="Kokila"/>
          <w:sz w:val="32"/>
          <w:szCs w:val="32"/>
        </w:rPr>
        <w:t>-------------------------------------------------------------------------------------------------------------</w:t>
      </w:r>
    </w:p>
    <w:p w14:paraId="3369C9D0" w14:textId="77777777" w:rsidR="007F3407" w:rsidRPr="00392F31" w:rsidRDefault="007F3407" w:rsidP="007F3407">
      <w:pPr>
        <w:spacing w:after="0" w:line="360" w:lineRule="auto"/>
        <w:jc w:val="both"/>
        <w:rPr>
          <w:rFonts w:ascii="Kokila" w:hAnsi="Kokila" w:cs="Kokila"/>
          <w:sz w:val="32"/>
          <w:szCs w:val="32"/>
        </w:rPr>
      </w:pPr>
      <w:r>
        <w:rPr>
          <w:rFonts w:ascii="Kokila" w:hAnsi="Kokila" w:cs="Kokila"/>
          <w:sz w:val="32"/>
          <w:szCs w:val="32"/>
        </w:rPr>
        <w:t>-------------------------------------------------------------------------------------------------------------</w:t>
      </w:r>
    </w:p>
    <w:p w14:paraId="7C700D65" w14:textId="77777777" w:rsidR="007F3407" w:rsidRDefault="007F3407" w:rsidP="007F3407">
      <w:pPr>
        <w:spacing w:after="0" w:line="360" w:lineRule="auto"/>
        <w:jc w:val="both"/>
        <w:rPr>
          <w:rFonts w:ascii="Kokila" w:hAnsi="Kokila" w:cs="Kokila"/>
          <w:sz w:val="32"/>
          <w:szCs w:val="32"/>
        </w:rPr>
      </w:pPr>
      <w:r w:rsidRPr="00392F31">
        <w:rPr>
          <w:rFonts w:ascii="Kokila" w:hAnsi="Kokila" w:cs="Kokila"/>
          <w:sz w:val="32"/>
          <w:szCs w:val="32"/>
        </w:rPr>
        <w:t>-------------------------------------------------------------------------------------------------------------</w:t>
      </w:r>
    </w:p>
    <w:p w14:paraId="71BEDDEA" w14:textId="77777777" w:rsidR="007F3407" w:rsidRDefault="007F3407" w:rsidP="007F3407">
      <w:pPr>
        <w:spacing w:after="0" w:line="360" w:lineRule="auto"/>
        <w:ind w:right="-90"/>
        <w:jc w:val="both"/>
        <w:rPr>
          <w:rFonts w:ascii="Kokila" w:hAnsi="Kokila" w:cs="Kokila"/>
          <w:sz w:val="32"/>
          <w:szCs w:val="32"/>
        </w:rPr>
      </w:pPr>
      <w:r w:rsidRPr="00392F31">
        <w:rPr>
          <w:rFonts w:ascii="Kokila" w:hAnsi="Kokila" w:cs="Kokila"/>
          <w:sz w:val="32"/>
          <w:szCs w:val="32"/>
        </w:rPr>
        <w:t>-------------------------------------------------------------------------------------------------------------</w:t>
      </w:r>
    </w:p>
    <w:p w14:paraId="42544E86" w14:textId="77777777" w:rsidR="007F3407" w:rsidRDefault="007F3407" w:rsidP="007F3407">
      <w:pPr>
        <w:spacing w:after="0" w:line="360" w:lineRule="auto"/>
        <w:jc w:val="both"/>
        <w:rPr>
          <w:rFonts w:ascii="Kokila" w:hAnsi="Kokila" w:cs="Kokila"/>
          <w:sz w:val="32"/>
          <w:szCs w:val="32"/>
        </w:rPr>
      </w:pPr>
      <w:r w:rsidRPr="00392F31">
        <w:rPr>
          <w:rFonts w:ascii="Kokila" w:hAnsi="Kokila" w:cs="Kokila"/>
          <w:sz w:val="32"/>
          <w:szCs w:val="32"/>
        </w:rPr>
        <w:t>-------------------------------------------------------------------------------------------------------------</w:t>
      </w:r>
    </w:p>
    <w:p w14:paraId="37552F8A" w14:textId="77777777" w:rsidR="007F3407" w:rsidRDefault="007F3407" w:rsidP="007F3407">
      <w:pPr>
        <w:spacing w:after="0" w:line="360" w:lineRule="auto"/>
        <w:ind w:right="-90"/>
        <w:jc w:val="both"/>
        <w:rPr>
          <w:rFonts w:ascii="Kokila" w:hAnsi="Kokila" w:cs="Kokila"/>
          <w:sz w:val="32"/>
          <w:szCs w:val="32"/>
        </w:rPr>
      </w:pPr>
      <w:r w:rsidRPr="00392F31">
        <w:rPr>
          <w:rFonts w:ascii="Kokila" w:hAnsi="Kokila" w:cs="Kokila"/>
          <w:sz w:val="32"/>
          <w:szCs w:val="32"/>
        </w:rPr>
        <w:t>-------------------------------------------------------------------------------------------------------------</w:t>
      </w:r>
    </w:p>
    <w:p w14:paraId="5A0D9833" w14:textId="77777777" w:rsidR="007F3407" w:rsidRDefault="007F3407" w:rsidP="007F3407">
      <w:pPr>
        <w:spacing w:after="0" w:line="360" w:lineRule="auto"/>
        <w:ind w:right="-90"/>
        <w:jc w:val="both"/>
        <w:rPr>
          <w:rFonts w:ascii="Kokila" w:hAnsi="Kokila" w:cs="Kokila"/>
          <w:sz w:val="32"/>
          <w:szCs w:val="32"/>
        </w:rPr>
      </w:pPr>
      <w:r w:rsidRPr="00392F31">
        <w:rPr>
          <w:rFonts w:ascii="Kokila" w:hAnsi="Kokila" w:cs="Kokila"/>
          <w:sz w:val="32"/>
          <w:szCs w:val="32"/>
        </w:rPr>
        <w:t>-------------------------------------------------------------------------------------------------------------</w:t>
      </w:r>
    </w:p>
    <w:p w14:paraId="3E355720" w14:textId="77777777" w:rsidR="007F3407" w:rsidRDefault="007F3407" w:rsidP="007F3407">
      <w:pPr>
        <w:spacing w:after="0" w:line="360" w:lineRule="auto"/>
        <w:ind w:right="-90"/>
        <w:jc w:val="both"/>
        <w:rPr>
          <w:rFonts w:ascii="Kokila" w:hAnsi="Kokila" w:cs="Kokila"/>
          <w:sz w:val="32"/>
          <w:szCs w:val="32"/>
        </w:rPr>
      </w:pPr>
      <w:r w:rsidRPr="00392F31">
        <w:rPr>
          <w:rFonts w:ascii="Kokila" w:hAnsi="Kokila" w:cs="Kokila"/>
          <w:sz w:val="32"/>
          <w:szCs w:val="32"/>
        </w:rPr>
        <w:t>-------------------------------------------------------------------------------------------------------------</w:t>
      </w:r>
    </w:p>
    <w:p w14:paraId="4B943B10" w14:textId="1F5C39A6" w:rsidR="007F3407" w:rsidRPr="00392F31" w:rsidRDefault="007F3407" w:rsidP="007F3407">
      <w:pPr>
        <w:spacing w:after="0" w:line="360" w:lineRule="auto"/>
        <w:ind w:right="-90"/>
        <w:jc w:val="both"/>
        <w:rPr>
          <w:rFonts w:ascii="Kokila" w:hAnsi="Kokila" w:cs="Kokila"/>
          <w:sz w:val="32"/>
          <w:szCs w:val="32"/>
        </w:rPr>
      </w:pPr>
      <w:r w:rsidRPr="00392F31">
        <w:rPr>
          <w:rFonts w:ascii="Kokila" w:hAnsi="Kokila" w:cs="Kokila"/>
          <w:sz w:val="32"/>
          <w:szCs w:val="32"/>
        </w:rPr>
        <w:t>-------------------------------------------------------------------------------------------------------------</w:t>
      </w:r>
    </w:p>
    <w:p w14:paraId="5694B8EA" w14:textId="77777777" w:rsidR="007F3407" w:rsidRPr="00392F31" w:rsidRDefault="007F3407" w:rsidP="007F3407">
      <w:pPr>
        <w:spacing w:after="0" w:line="360" w:lineRule="auto"/>
        <w:jc w:val="both"/>
        <w:rPr>
          <w:rFonts w:ascii="Kokila" w:hAnsi="Kokila" w:cs="Kokila"/>
          <w:sz w:val="32"/>
          <w:szCs w:val="32"/>
        </w:rPr>
      </w:pPr>
      <w:r>
        <w:rPr>
          <w:rFonts w:ascii="Kokila" w:hAnsi="Kokila" w:cs="Kokila"/>
          <w:sz w:val="32"/>
          <w:szCs w:val="32"/>
        </w:rPr>
        <w:t>-------------------------------------------------------------------------------------------------------------</w:t>
      </w:r>
    </w:p>
    <w:p w14:paraId="322A82E1" w14:textId="2286C16D" w:rsidR="007F3407" w:rsidRPr="00CC4223" w:rsidRDefault="007F3407" w:rsidP="007F3407">
      <w:pPr>
        <w:spacing w:after="0" w:line="360" w:lineRule="auto"/>
        <w:jc w:val="both"/>
        <w:rPr>
          <w:rFonts w:ascii="Times New Roman" w:hAnsi="Times New Roman"/>
          <w:bCs/>
          <w:sz w:val="24"/>
          <w:szCs w:val="24"/>
        </w:rPr>
      </w:pPr>
      <w:r w:rsidRPr="00392F31">
        <w:rPr>
          <w:rFonts w:ascii="Kokila" w:hAnsi="Kokila" w:cs="Kokila"/>
          <w:sz w:val="32"/>
          <w:szCs w:val="32"/>
        </w:rPr>
        <w:t>-------------------------------------------------------------------------------------------------------------</w:t>
      </w:r>
    </w:p>
    <w:p w14:paraId="3F44B0FC" w14:textId="13FEDF79" w:rsidR="00D859B5" w:rsidRPr="00A22576" w:rsidRDefault="00D859B5">
      <w:pPr>
        <w:numPr>
          <w:ilvl w:val="0"/>
          <w:numId w:val="52"/>
        </w:numPr>
        <w:spacing w:after="0" w:line="360" w:lineRule="auto"/>
        <w:jc w:val="both"/>
        <w:rPr>
          <w:rFonts w:ascii="Times New Roman" w:hAnsi="Times New Roman"/>
          <w:sz w:val="28"/>
          <w:szCs w:val="30"/>
        </w:rPr>
      </w:pPr>
      <w:r w:rsidRPr="00A22576">
        <w:rPr>
          <w:rFonts w:ascii="Kruti Dev 010" w:hAnsi="Kruti Dev 010"/>
          <w:sz w:val="30"/>
          <w:szCs w:val="30"/>
        </w:rPr>
        <w:t xml:space="preserve">Ekksfgr] uhjt vkSj lksgu ,d QeZ esa lk&gt;snkj gSA </w:t>
      </w:r>
      <w:r w:rsidR="00CF7691">
        <w:rPr>
          <w:rFonts w:ascii="Kruti Dev 010" w:hAnsi="Kruti Dev 010"/>
          <w:sz w:val="30"/>
          <w:szCs w:val="30"/>
        </w:rPr>
        <w:t>os</w:t>
      </w:r>
      <w:r w:rsidRPr="00A22576">
        <w:rPr>
          <w:rFonts w:ascii="Kruti Dev 010" w:hAnsi="Kruti Dev 010"/>
          <w:sz w:val="30"/>
          <w:szCs w:val="30"/>
        </w:rPr>
        <w:t xml:space="preserve"> ykHk gkfu dks iwath ds vuqikr esa ckWVrs gSaA 31 ekpZ 2022 dks mudk fpV~Bk fuEu gS %&amp;</w:t>
      </w:r>
    </w:p>
    <w:p w14:paraId="494687FE" w14:textId="77777777" w:rsidR="00D859B5" w:rsidRPr="00CC4223" w:rsidRDefault="00D859B5" w:rsidP="008A7881">
      <w:pPr>
        <w:spacing w:after="0" w:line="360" w:lineRule="auto"/>
        <w:ind w:left="795"/>
        <w:jc w:val="both"/>
        <w:rPr>
          <w:rFonts w:ascii="Times New Roman" w:hAnsi="Times New Roman"/>
          <w:bCs/>
          <w:sz w:val="4"/>
          <w:szCs w:val="30"/>
        </w:rPr>
      </w:pPr>
    </w:p>
    <w:p w14:paraId="31DBE9F3" w14:textId="77777777" w:rsidR="00D859B5" w:rsidRPr="00CC4223" w:rsidRDefault="00D859B5" w:rsidP="008A7881">
      <w:pPr>
        <w:spacing w:after="0" w:line="360" w:lineRule="auto"/>
        <w:ind w:left="795"/>
        <w:jc w:val="both"/>
        <w:rPr>
          <w:rFonts w:ascii="Times New Roman" w:hAnsi="Times New Roman"/>
          <w:bCs/>
          <w:sz w:val="24"/>
          <w:szCs w:val="30"/>
        </w:rPr>
      </w:pPr>
      <w:r w:rsidRPr="00CC4223">
        <w:rPr>
          <w:rFonts w:ascii="Times New Roman" w:hAnsi="Times New Roman"/>
          <w:bCs/>
          <w:sz w:val="24"/>
          <w:szCs w:val="30"/>
        </w:rPr>
        <w:t>Mohit, Neeraj and Sohan are partners in a firm. They divide their profits in capital ratio. Their balance sheet as on 31</w:t>
      </w:r>
      <w:r w:rsidRPr="00CC4223">
        <w:rPr>
          <w:rFonts w:ascii="Times New Roman" w:hAnsi="Times New Roman"/>
          <w:bCs/>
          <w:sz w:val="24"/>
          <w:szCs w:val="30"/>
          <w:vertAlign w:val="superscript"/>
        </w:rPr>
        <w:t>st</w:t>
      </w:r>
      <w:r w:rsidRPr="00CC4223">
        <w:rPr>
          <w:rFonts w:ascii="Times New Roman" w:hAnsi="Times New Roman"/>
          <w:bCs/>
          <w:sz w:val="24"/>
          <w:szCs w:val="30"/>
        </w:rPr>
        <w:t xml:space="preserve"> march 2022 is as follows-</w:t>
      </w:r>
    </w:p>
    <w:tbl>
      <w:tblPr>
        <w:tblW w:w="9180" w:type="dxa"/>
        <w:tblInd w:w="80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538"/>
        <w:gridCol w:w="1872"/>
        <w:gridCol w:w="2880"/>
        <w:gridCol w:w="1890"/>
      </w:tblGrid>
      <w:tr w:rsidR="00D859B5" w:rsidRPr="007E72F8" w14:paraId="6C33A3C9" w14:textId="77777777" w:rsidTr="00A22576">
        <w:trPr>
          <w:trHeight w:val="368"/>
        </w:trPr>
        <w:tc>
          <w:tcPr>
            <w:tcW w:w="2538" w:type="dxa"/>
            <w:tcBorders>
              <w:top w:val="single" w:sz="4" w:space="0" w:color="auto"/>
              <w:left w:val="single" w:sz="4" w:space="0" w:color="auto"/>
              <w:bottom w:val="single" w:sz="4" w:space="0" w:color="auto"/>
              <w:right w:val="single" w:sz="4" w:space="0" w:color="auto"/>
            </w:tcBorders>
          </w:tcPr>
          <w:p w14:paraId="5CAADE7A" w14:textId="77777777" w:rsidR="00D859B5" w:rsidRPr="007E72F8" w:rsidRDefault="00D859B5" w:rsidP="008A7881">
            <w:pPr>
              <w:spacing w:after="0" w:line="360" w:lineRule="auto"/>
              <w:jc w:val="center"/>
              <w:rPr>
                <w:bCs/>
                <w:sz w:val="24"/>
                <w:szCs w:val="24"/>
              </w:rPr>
            </w:pPr>
            <w:r w:rsidRPr="007E72F8">
              <w:rPr>
                <w:rFonts w:cs="Mangal"/>
                <w:bCs/>
                <w:sz w:val="24"/>
                <w:szCs w:val="24"/>
                <w:cs/>
              </w:rPr>
              <w:t>दायित्व</w:t>
            </w:r>
            <w:r>
              <w:rPr>
                <w:rFonts w:cs="Mangal"/>
                <w:bCs/>
                <w:sz w:val="24"/>
                <w:szCs w:val="24"/>
                <w:cs/>
              </w:rPr>
              <w:t xml:space="preserve"> </w:t>
            </w:r>
            <w:r w:rsidRPr="00623131">
              <w:rPr>
                <w:rFonts w:ascii="Kruti Dev 010" w:hAnsi="Kruti Dev 010"/>
                <w:bCs/>
                <w:sz w:val="28"/>
              </w:rPr>
              <w:t>¼</w:t>
            </w:r>
            <w:r w:rsidRPr="00F64EA4">
              <w:rPr>
                <w:rFonts w:ascii="Times New Roman" w:hAnsi="Times New Roman"/>
                <w:bCs/>
                <w:sz w:val="28"/>
              </w:rPr>
              <w:t>Liabilities</w:t>
            </w:r>
            <w:r w:rsidRPr="00623131">
              <w:rPr>
                <w:rFonts w:ascii="Kruti Dev 010" w:hAnsi="Kruti Dev 010"/>
                <w:bCs/>
                <w:sz w:val="28"/>
              </w:rPr>
              <w:t>½</w:t>
            </w:r>
          </w:p>
        </w:tc>
        <w:tc>
          <w:tcPr>
            <w:tcW w:w="1872" w:type="dxa"/>
            <w:tcBorders>
              <w:top w:val="single" w:sz="4" w:space="0" w:color="auto"/>
              <w:left w:val="single" w:sz="4" w:space="0" w:color="auto"/>
              <w:bottom w:val="single" w:sz="4" w:space="0" w:color="auto"/>
              <w:right w:val="single" w:sz="4" w:space="0" w:color="auto"/>
            </w:tcBorders>
          </w:tcPr>
          <w:p w14:paraId="1E73FEF5" w14:textId="0CC13D52" w:rsidR="00D859B5" w:rsidRPr="00013D40" w:rsidRDefault="00D859B5" w:rsidP="00013D40">
            <w:pPr>
              <w:spacing w:after="0" w:line="360" w:lineRule="auto"/>
              <w:jc w:val="center"/>
              <w:rPr>
                <w:rFonts w:ascii="Times New Roman" w:hAnsi="Times New Roman"/>
                <w:bCs/>
                <w:sz w:val="28"/>
              </w:rPr>
            </w:pPr>
            <w:r w:rsidRPr="007E72F8">
              <w:rPr>
                <w:rFonts w:cs="Mangal"/>
                <w:bCs/>
                <w:sz w:val="24"/>
                <w:szCs w:val="24"/>
                <w:cs/>
              </w:rPr>
              <w:t>राशि</w:t>
            </w:r>
            <w:r>
              <w:rPr>
                <w:rFonts w:cs="Mangal"/>
                <w:bCs/>
                <w:sz w:val="24"/>
                <w:szCs w:val="24"/>
                <w:cs/>
              </w:rPr>
              <w:t xml:space="preserve"> </w:t>
            </w:r>
            <w:r>
              <w:rPr>
                <w:rFonts w:ascii="Times New Roman" w:hAnsi="Times New Roman"/>
                <w:bCs/>
                <w:sz w:val="28"/>
              </w:rPr>
              <w:t>(Amount)</w:t>
            </w:r>
          </w:p>
        </w:tc>
        <w:tc>
          <w:tcPr>
            <w:tcW w:w="2880" w:type="dxa"/>
            <w:tcBorders>
              <w:top w:val="single" w:sz="4" w:space="0" w:color="auto"/>
              <w:left w:val="single" w:sz="4" w:space="0" w:color="auto"/>
              <w:bottom w:val="single" w:sz="4" w:space="0" w:color="auto"/>
              <w:right w:val="single" w:sz="4" w:space="0" w:color="auto"/>
            </w:tcBorders>
          </w:tcPr>
          <w:p w14:paraId="61303BCA" w14:textId="6C5A194D" w:rsidR="00D859B5" w:rsidRPr="00013D40" w:rsidRDefault="00D859B5" w:rsidP="00013D40">
            <w:pPr>
              <w:spacing w:after="0" w:line="360" w:lineRule="auto"/>
              <w:jc w:val="center"/>
            </w:pPr>
            <w:r w:rsidRPr="007E72F8">
              <w:rPr>
                <w:rFonts w:cs="Mangal"/>
                <w:bCs/>
                <w:sz w:val="24"/>
                <w:szCs w:val="24"/>
                <w:cs/>
              </w:rPr>
              <w:t>संपत्ति</w:t>
            </w:r>
            <w:r>
              <w:rPr>
                <w:rFonts w:cs="Mangal"/>
                <w:bCs/>
                <w:sz w:val="24"/>
                <w:szCs w:val="24"/>
                <w:cs/>
              </w:rPr>
              <w:t xml:space="preserve"> </w:t>
            </w:r>
            <w:r w:rsidRPr="00623131">
              <w:rPr>
                <w:rFonts w:ascii="Kruti Dev 010" w:hAnsi="Kruti Dev 010"/>
                <w:bCs/>
                <w:sz w:val="28"/>
              </w:rPr>
              <w:t>¼</w:t>
            </w:r>
            <w:r w:rsidRPr="00F64EA4">
              <w:rPr>
                <w:rFonts w:ascii="Times New Roman" w:hAnsi="Times New Roman"/>
                <w:bCs/>
                <w:sz w:val="28"/>
              </w:rPr>
              <w:t>Assets</w:t>
            </w:r>
            <w:r w:rsidRPr="00623131">
              <w:rPr>
                <w:rFonts w:ascii="Kruti Dev 010" w:hAnsi="Kruti Dev 010"/>
                <w:bCs/>
                <w:sz w:val="28"/>
              </w:rPr>
              <w:t>½</w:t>
            </w:r>
          </w:p>
        </w:tc>
        <w:tc>
          <w:tcPr>
            <w:tcW w:w="1890" w:type="dxa"/>
            <w:tcBorders>
              <w:top w:val="single" w:sz="4" w:space="0" w:color="auto"/>
              <w:left w:val="single" w:sz="4" w:space="0" w:color="auto"/>
              <w:bottom w:val="single" w:sz="4" w:space="0" w:color="auto"/>
              <w:right w:val="single" w:sz="4" w:space="0" w:color="auto"/>
            </w:tcBorders>
          </w:tcPr>
          <w:p w14:paraId="54FF963E" w14:textId="578986BF" w:rsidR="00D859B5" w:rsidRPr="00013D40" w:rsidRDefault="00D859B5" w:rsidP="00013D40">
            <w:pPr>
              <w:spacing w:after="0" w:line="360" w:lineRule="auto"/>
              <w:jc w:val="center"/>
              <w:rPr>
                <w:rFonts w:ascii="Times New Roman" w:hAnsi="Times New Roman"/>
                <w:bCs/>
                <w:sz w:val="28"/>
              </w:rPr>
            </w:pPr>
            <w:r w:rsidRPr="007E72F8">
              <w:rPr>
                <w:rFonts w:cs="Mangal"/>
                <w:bCs/>
                <w:sz w:val="24"/>
                <w:szCs w:val="24"/>
                <w:cs/>
              </w:rPr>
              <w:t>राशि</w:t>
            </w:r>
            <w:r>
              <w:rPr>
                <w:rFonts w:cs="Mangal"/>
                <w:bCs/>
                <w:sz w:val="24"/>
                <w:szCs w:val="24"/>
                <w:cs/>
              </w:rPr>
              <w:t xml:space="preserve"> </w:t>
            </w:r>
            <w:r>
              <w:rPr>
                <w:rFonts w:ascii="Times New Roman" w:hAnsi="Times New Roman"/>
                <w:bCs/>
                <w:sz w:val="28"/>
              </w:rPr>
              <w:t>(Amount)</w:t>
            </w:r>
          </w:p>
        </w:tc>
      </w:tr>
      <w:tr w:rsidR="00D859B5" w:rsidRPr="007E72F8" w14:paraId="2202AE35" w14:textId="77777777" w:rsidTr="00A22576">
        <w:trPr>
          <w:trHeight w:val="2222"/>
        </w:trPr>
        <w:tc>
          <w:tcPr>
            <w:tcW w:w="2538" w:type="dxa"/>
            <w:tcBorders>
              <w:top w:val="single" w:sz="4" w:space="0" w:color="auto"/>
              <w:left w:val="single" w:sz="4" w:space="0" w:color="auto"/>
              <w:bottom w:val="single" w:sz="4" w:space="0" w:color="auto"/>
              <w:right w:val="single" w:sz="4" w:space="0" w:color="auto"/>
            </w:tcBorders>
          </w:tcPr>
          <w:tbl>
            <w:tblPr>
              <w:tblW w:w="0" w:type="auto"/>
              <w:tblLook w:val="04A0" w:firstRow="1" w:lastRow="0" w:firstColumn="1" w:lastColumn="0" w:noHBand="0" w:noVBand="1"/>
            </w:tblPr>
            <w:tblGrid>
              <w:gridCol w:w="2256"/>
            </w:tblGrid>
            <w:tr w:rsidR="00D859B5" w:rsidRPr="007E72F8" w14:paraId="0CDA8CE5" w14:textId="77777777" w:rsidTr="00D27826">
              <w:trPr>
                <w:cantSplit/>
                <w:tblHeader/>
              </w:trPr>
              <w:tc>
                <w:tcPr>
                  <w:tcW w:w="2256" w:type="dxa"/>
                  <w:tcMar>
                    <w:top w:w="0" w:type="dxa"/>
                    <w:left w:w="108" w:type="dxa"/>
                    <w:bottom w:w="0" w:type="dxa"/>
                    <w:right w:w="108" w:type="dxa"/>
                  </w:tcMar>
                </w:tcPr>
                <w:p w14:paraId="141F3901" w14:textId="77777777" w:rsidR="00D859B5" w:rsidRPr="007E72F8" w:rsidRDefault="00D859B5" w:rsidP="008A7881">
                  <w:pPr>
                    <w:spacing w:after="0" w:line="360" w:lineRule="auto"/>
                    <w:rPr>
                      <w:bCs/>
                      <w:sz w:val="24"/>
                      <w:szCs w:val="24"/>
                    </w:rPr>
                  </w:pPr>
                  <w:r>
                    <w:rPr>
                      <w:rFonts w:ascii="Kruti Dev 010" w:hAnsi="Kruti Dev 010"/>
                      <w:b/>
                      <w:bCs/>
                      <w:sz w:val="28"/>
                      <w:szCs w:val="24"/>
                    </w:rPr>
                    <w:t>ysunkj</w:t>
                  </w:r>
                  <w:r>
                    <w:rPr>
                      <w:rFonts w:eastAsia="Calibri" w:cs="Mangal"/>
                      <w:bCs/>
                      <w:sz w:val="24"/>
                      <w:szCs w:val="24"/>
                      <w:cs/>
                    </w:rPr>
                    <w:t xml:space="preserve"> </w:t>
                  </w:r>
                  <w:r w:rsidRPr="007E72F8">
                    <w:rPr>
                      <w:rFonts w:eastAsia="Calibri" w:cs="Mangal"/>
                      <w:bCs/>
                      <w:sz w:val="24"/>
                      <w:szCs w:val="24"/>
                    </w:rPr>
                    <w:t>(Creditor)</w:t>
                  </w:r>
                </w:p>
              </w:tc>
            </w:tr>
          </w:tbl>
          <w:p w14:paraId="375BE324" w14:textId="77777777" w:rsidR="00D859B5" w:rsidRPr="009C5EBA" w:rsidRDefault="00D859B5" w:rsidP="008A7881">
            <w:pPr>
              <w:spacing w:after="0" w:line="360" w:lineRule="auto"/>
              <w:rPr>
                <w:rFonts w:eastAsia="Calibri" w:cs="Mangal"/>
                <w:bCs/>
                <w:sz w:val="8"/>
                <w:szCs w:val="24"/>
              </w:rPr>
            </w:pPr>
            <w:r>
              <w:rPr>
                <w:rFonts w:cs="Mangal"/>
                <w:bCs/>
                <w:sz w:val="24"/>
                <w:szCs w:val="24"/>
                <w:cs/>
              </w:rPr>
              <w:t xml:space="preserve"> </w:t>
            </w:r>
          </w:p>
          <w:p w14:paraId="5B25AD86" w14:textId="77777777" w:rsidR="00D859B5" w:rsidRDefault="00D859B5" w:rsidP="008A7881">
            <w:pPr>
              <w:spacing w:after="0" w:line="360" w:lineRule="auto"/>
              <w:rPr>
                <w:rFonts w:ascii="Kruti Dev 010" w:hAnsi="Kruti Dev 010"/>
                <w:b/>
                <w:bCs/>
                <w:sz w:val="28"/>
                <w:szCs w:val="24"/>
              </w:rPr>
            </w:pPr>
            <w:r>
              <w:rPr>
                <w:rFonts w:ascii="Kruti Dev 010" w:hAnsi="Kruti Dev 010"/>
                <w:b/>
                <w:bCs/>
                <w:sz w:val="28"/>
                <w:szCs w:val="24"/>
              </w:rPr>
              <w:t xml:space="preserve">iwWath </w:t>
            </w:r>
            <w:r>
              <w:rPr>
                <w:rFonts w:eastAsia="Calibri" w:cs="Mangal"/>
                <w:bCs/>
                <w:sz w:val="24"/>
                <w:szCs w:val="24"/>
              </w:rPr>
              <w:t xml:space="preserve">Capital </w:t>
            </w:r>
            <w:r>
              <w:rPr>
                <w:rFonts w:ascii="Kruti Dev 010" w:hAnsi="Kruti Dev 010"/>
                <w:b/>
                <w:bCs/>
                <w:sz w:val="28"/>
                <w:szCs w:val="24"/>
              </w:rPr>
              <w:t>&amp;</w:t>
            </w:r>
          </w:p>
          <w:p w14:paraId="4F7ED887" w14:textId="77777777" w:rsidR="00D859B5" w:rsidRPr="00B826EE" w:rsidRDefault="00D859B5" w:rsidP="008A7881">
            <w:pPr>
              <w:spacing w:after="0" w:line="360" w:lineRule="auto"/>
              <w:rPr>
                <w:rFonts w:ascii="Times New Roman" w:hAnsi="Times New Roman"/>
                <w:bCs/>
              </w:rPr>
            </w:pPr>
            <w:r>
              <w:rPr>
                <w:rFonts w:ascii="Times New Roman" w:hAnsi="Times New Roman"/>
                <w:bCs/>
              </w:rPr>
              <w:t xml:space="preserve">             Mohit    </w:t>
            </w:r>
            <w:r>
              <w:rPr>
                <w:rFonts w:ascii="Times New Roman" w:hAnsi="Times New Roman"/>
                <w:bCs/>
                <w:sz w:val="24"/>
              </w:rPr>
              <w:t>8</w:t>
            </w:r>
            <w:r w:rsidRPr="0079068E">
              <w:rPr>
                <w:rFonts w:ascii="Times New Roman" w:hAnsi="Times New Roman"/>
                <w:bCs/>
                <w:sz w:val="24"/>
              </w:rPr>
              <w:t xml:space="preserve">0,000 </w:t>
            </w:r>
          </w:p>
          <w:p w14:paraId="50458DA1" w14:textId="77777777" w:rsidR="00D859B5" w:rsidRPr="00B826EE" w:rsidRDefault="00D859B5" w:rsidP="008A7881">
            <w:pPr>
              <w:spacing w:after="0" w:line="360" w:lineRule="auto"/>
              <w:rPr>
                <w:rFonts w:ascii="Kruti Dev 010" w:hAnsi="Kruti Dev 010"/>
                <w:b/>
                <w:bCs/>
                <w:szCs w:val="24"/>
              </w:rPr>
            </w:pPr>
            <w:r>
              <w:rPr>
                <w:rFonts w:ascii="Times New Roman" w:hAnsi="Times New Roman"/>
                <w:bCs/>
              </w:rPr>
              <w:t xml:space="preserve">             Neeraj   </w:t>
            </w:r>
            <w:r>
              <w:rPr>
                <w:rFonts w:ascii="Times New Roman" w:hAnsi="Times New Roman"/>
                <w:bCs/>
                <w:sz w:val="24"/>
              </w:rPr>
              <w:t>4</w:t>
            </w:r>
            <w:r w:rsidRPr="0079068E">
              <w:rPr>
                <w:rFonts w:ascii="Times New Roman" w:hAnsi="Times New Roman"/>
                <w:bCs/>
                <w:sz w:val="24"/>
              </w:rPr>
              <w:t>0,000</w:t>
            </w:r>
          </w:p>
          <w:p w14:paraId="17574A7C" w14:textId="7ABF7EB8" w:rsidR="00D859B5" w:rsidRDefault="00D859B5" w:rsidP="008A7881">
            <w:pPr>
              <w:spacing w:after="0" w:line="360" w:lineRule="auto"/>
              <w:rPr>
                <w:rFonts w:ascii="Kruti Dev 010" w:hAnsi="Kruti Dev 010"/>
                <w:b/>
                <w:bCs/>
                <w:sz w:val="28"/>
                <w:szCs w:val="24"/>
              </w:rPr>
            </w:pPr>
            <w:r>
              <w:rPr>
                <w:rFonts w:ascii="Times New Roman" w:hAnsi="Times New Roman"/>
                <w:bCs/>
                <w:noProof/>
              </w:rPr>
              <mc:AlternateContent>
                <mc:Choice Requires="wps">
                  <w:drawing>
                    <wp:anchor distT="0" distB="0" distL="114300" distR="114300" simplePos="0" relativeHeight="251731968" behindDoc="0" locked="0" layoutInCell="1" allowOverlap="1" wp14:anchorId="26473A91" wp14:editId="1DE65DFA">
                      <wp:simplePos x="0" y="0"/>
                      <wp:positionH relativeFrom="column">
                        <wp:posOffset>380365</wp:posOffset>
                      </wp:positionH>
                      <wp:positionV relativeFrom="paragraph">
                        <wp:posOffset>182245</wp:posOffset>
                      </wp:positionV>
                      <wp:extent cx="1158875" cy="635"/>
                      <wp:effectExtent l="6985" t="6350" r="5715" b="12065"/>
                      <wp:wrapNone/>
                      <wp:docPr id="200" name="Straight Arrow Connector 2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5887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34EB1DB" id="Straight Arrow Connector 200" o:spid="_x0000_s1026" type="#_x0000_t32" style="position:absolute;margin-left:29.95pt;margin-top:14.35pt;width:91.25pt;height:.05pt;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"/>
                  </w:pict>
                </mc:Fallback>
              </mc:AlternateContent>
            </w:r>
            <w:r>
              <w:rPr>
                <w:rFonts w:ascii="Times New Roman" w:hAnsi="Times New Roman"/>
                <w:bCs/>
              </w:rPr>
              <w:t xml:space="preserve">             Sohan  </w:t>
            </w:r>
            <w:r>
              <w:rPr>
                <w:rFonts w:ascii="Times New Roman" w:hAnsi="Times New Roman"/>
                <w:bCs/>
                <w:sz w:val="24"/>
              </w:rPr>
              <w:t xml:space="preserve">  40</w:t>
            </w:r>
            <w:r w:rsidRPr="0079068E">
              <w:rPr>
                <w:rFonts w:ascii="Times New Roman" w:hAnsi="Times New Roman"/>
                <w:bCs/>
                <w:sz w:val="24"/>
              </w:rPr>
              <w:t>,000</w:t>
            </w:r>
            <w:r>
              <w:rPr>
                <w:rFonts w:ascii="Kruti Dev 010" w:hAnsi="Kruti Dev 010"/>
                <w:b/>
                <w:bCs/>
                <w:sz w:val="28"/>
                <w:szCs w:val="24"/>
              </w:rPr>
              <w:t xml:space="preserve"> </w:t>
            </w:r>
          </w:p>
          <w:p w14:paraId="0AD1273B" w14:textId="77777777" w:rsidR="00D859B5" w:rsidRPr="00B00081" w:rsidRDefault="00D859B5" w:rsidP="008A7881">
            <w:pPr>
              <w:spacing w:after="0" w:line="360" w:lineRule="auto"/>
              <w:rPr>
                <w:rFonts w:ascii="Kruti Dev 010" w:hAnsi="Kruti Dev 010"/>
                <w:b/>
                <w:bCs/>
                <w:sz w:val="2"/>
                <w:szCs w:val="24"/>
              </w:rPr>
            </w:pPr>
          </w:p>
          <w:p w14:paraId="14DAAE0B" w14:textId="77777777" w:rsidR="00D859B5" w:rsidRDefault="00D859B5" w:rsidP="008A7881">
            <w:pPr>
              <w:spacing w:after="0" w:line="360" w:lineRule="auto"/>
              <w:rPr>
                <w:rFonts w:ascii="Kruti Dev 010" w:hAnsi="Kruti Dev 010"/>
                <w:b/>
                <w:bCs/>
                <w:sz w:val="28"/>
                <w:szCs w:val="24"/>
              </w:rPr>
            </w:pPr>
            <w:r>
              <w:rPr>
                <w:rFonts w:ascii="Kruti Dev 010" w:hAnsi="Kruti Dev 010"/>
                <w:b/>
                <w:bCs/>
                <w:sz w:val="28"/>
                <w:szCs w:val="24"/>
              </w:rPr>
              <w:t xml:space="preserve">lkekU; lafpfr </w:t>
            </w:r>
          </w:p>
          <w:p w14:paraId="2453AAE6" w14:textId="77777777" w:rsidR="00D859B5" w:rsidRPr="007E72F8" w:rsidRDefault="00D859B5" w:rsidP="008A7881">
            <w:pPr>
              <w:spacing w:after="0" w:line="360" w:lineRule="auto"/>
              <w:rPr>
                <w:bCs/>
                <w:sz w:val="24"/>
                <w:szCs w:val="24"/>
              </w:rPr>
            </w:pPr>
            <w:r>
              <w:rPr>
                <w:rFonts w:eastAsia="Calibri" w:cs="Mangal"/>
                <w:bCs/>
                <w:sz w:val="24"/>
                <w:szCs w:val="24"/>
              </w:rPr>
              <w:t xml:space="preserve">(General reserve </w:t>
            </w:r>
            <w:r w:rsidRPr="007E72F8">
              <w:rPr>
                <w:rFonts w:eastAsia="Calibri" w:cs="Mangal"/>
                <w:bCs/>
                <w:sz w:val="24"/>
                <w:szCs w:val="24"/>
              </w:rPr>
              <w:t>)</w:t>
            </w:r>
          </w:p>
        </w:tc>
        <w:tc>
          <w:tcPr>
            <w:tcW w:w="1872" w:type="dxa"/>
            <w:tcBorders>
              <w:top w:val="single" w:sz="4" w:space="0" w:color="auto"/>
              <w:left w:val="single" w:sz="4" w:space="0" w:color="auto"/>
              <w:bottom w:val="single" w:sz="4" w:space="0" w:color="auto"/>
              <w:right w:val="single" w:sz="4" w:space="0" w:color="auto"/>
            </w:tcBorders>
          </w:tcPr>
          <w:p w14:paraId="38CFF74C" w14:textId="77777777" w:rsidR="00D859B5" w:rsidRDefault="00D859B5" w:rsidP="008A7881">
            <w:pPr>
              <w:spacing w:after="0" w:line="360" w:lineRule="auto"/>
              <w:jc w:val="center"/>
              <w:rPr>
                <w:bCs/>
                <w:sz w:val="24"/>
                <w:szCs w:val="24"/>
              </w:rPr>
            </w:pPr>
            <w:r>
              <w:rPr>
                <w:bCs/>
                <w:sz w:val="24"/>
                <w:szCs w:val="24"/>
              </w:rPr>
              <w:t>21,000</w:t>
            </w:r>
          </w:p>
          <w:p w14:paraId="1D4EEBDD" w14:textId="67037A48" w:rsidR="00D859B5" w:rsidRDefault="00D859B5" w:rsidP="008A7881">
            <w:pPr>
              <w:spacing w:after="0" w:line="360" w:lineRule="auto"/>
              <w:jc w:val="center"/>
              <w:rPr>
                <w:bCs/>
                <w:sz w:val="24"/>
                <w:szCs w:val="24"/>
              </w:rPr>
            </w:pPr>
          </w:p>
          <w:p w14:paraId="0B771CF6" w14:textId="77777777" w:rsidR="00B869CC" w:rsidRDefault="00B869CC" w:rsidP="008A7881">
            <w:pPr>
              <w:spacing w:after="0" w:line="360" w:lineRule="auto"/>
              <w:jc w:val="center"/>
              <w:rPr>
                <w:bCs/>
                <w:sz w:val="24"/>
                <w:szCs w:val="24"/>
              </w:rPr>
            </w:pPr>
          </w:p>
          <w:p w14:paraId="77BB3B2C" w14:textId="77777777" w:rsidR="00D859B5" w:rsidRDefault="00D859B5" w:rsidP="008A7881">
            <w:pPr>
              <w:spacing w:after="0" w:line="360" w:lineRule="auto"/>
              <w:rPr>
                <w:bCs/>
                <w:sz w:val="24"/>
                <w:szCs w:val="24"/>
              </w:rPr>
            </w:pPr>
          </w:p>
          <w:p w14:paraId="64DA0889" w14:textId="77777777" w:rsidR="00D859B5" w:rsidRDefault="00D859B5" w:rsidP="008A7881">
            <w:pPr>
              <w:spacing w:after="0" w:line="360" w:lineRule="auto"/>
              <w:rPr>
                <w:bCs/>
                <w:sz w:val="24"/>
                <w:szCs w:val="24"/>
              </w:rPr>
            </w:pPr>
            <w:r>
              <w:rPr>
                <w:bCs/>
                <w:sz w:val="24"/>
                <w:szCs w:val="24"/>
              </w:rPr>
              <w:t xml:space="preserve">        1,60,000</w:t>
            </w:r>
          </w:p>
          <w:p w14:paraId="1B864BDC" w14:textId="77777777" w:rsidR="00D859B5" w:rsidRDefault="00D859B5" w:rsidP="008A7881">
            <w:pPr>
              <w:spacing w:after="0" w:line="360" w:lineRule="auto"/>
              <w:rPr>
                <w:bCs/>
                <w:sz w:val="24"/>
                <w:szCs w:val="24"/>
              </w:rPr>
            </w:pPr>
          </w:p>
          <w:p w14:paraId="0A18F378" w14:textId="77777777" w:rsidR="00D859B5" w:rsidRPr="00B00081" w:rsidRDefault="00D859B5" w:rsidP="008A7881">
            <w:pPr>
              <w:spacing w:after="0" w:line="360" w:lineRule="auto"/>
              <w:rPr>
                <w:bCs/>
                <w:sz w:val="14"/>
                <w:szCs w:val="24"/>
              </w:rPr>
            </w:pPr>
          </w:p>
          <w:p w14:paraId="7A40ED13" w14:textId="77777777" w:rsidR="00D859B5" w:rsidRPr="007E72F8" w:rsidRDefault="00D859B5" w:rsidP="008A7881">
            <w:pPr>
              <w:spacing w:after="0" w:line="360" w:lineRule="auto"/>
              <w:rPr>
                <w:bCs/>
                <w:sz w:val="24"/>
                <w:szCs w:val="24"/>
              </w:rPr>
            </w:pPr>
            <w:r>
              <w:rPr>
                <w:bCs/>
                <w:sz w:val="24"/>
                <w:szCs w:val="24"/>
              </w:rPr>
              <w:t xml:space="preserve">           20,000</w:t>
            </w:r>
          </w:p>
        </w:tc>
        <w:tc>
          <w:tcPr>
            <w:tcW w:w="2880" w:type="dxa"/>
            <w:tcBorders>
              <w:top w:val="single" w:sz="4" w:space="0" w:color="auto"/>
              <w:left w:val="single" w:sz="4" w:space="0" w:color="auto"/>
              <w:bottom w:val="single" w:sz="4" w:space="0" w:color="auto"/>
              <w:right w:val="single" w:sz="4" w:space="0" w:color="auto"/>
            </w:tcBorders>
          </w:tcPr>
          <w:p w14:paraId="27D3F1BB" w14:textId="77777777" w:rsidR="00D859B5" w:rsidRDefault="00D859B5" w:rsidP="008A7881">
            <w:pPr>
              <w:spacing w:after="0" w:line="360" w:lineRule="auto"/>
              <w:rPr>
                <w:rFonts w:ascii="Kruti Dev 010" w:hAnsi="Kruti Dev 010"/>
                <w:b/>
                <w:bCs/>
                <w:sz w:val="28"/>
                <w:szCs w:val="24"/>
              </w:rPr>
            </w:pPr>
            <w:r>
              <w:rPr>
                <w:rFonts w:ascii="Kruti Dev 010" w:hAnsi="Kruti Dev 010"/>
                <w:b/>
                <w:bCs/>
                <w:sz w:val="28"/>
                <w:szCs w:val="24"/>
              </w:rPr>
              <w:t xml:space="preserve">Hkou </w:t>
            </w:r>
            <w:r w:rsidRPr="002120C8">
              <w:rPr>
                <w:rFonts w:ascii="Times New Roman" w:hAnsi="Times New Roman"/>
                <w:bCs/>
                <w:sz w:val="24"/>
              </w:rPr>
              <w:t>(</w:t>
            </w:r>
            <w:r>
              <w:rPr>
                <w:rFonts w:ascii="Times New Roman" w:hAnsi="Times New Roman"/>
                <w:bCs/>
                <w:sz w:val="24"/>
              </w:rPr>
              <w:t>Building)</w:t>
            </w:r>
            <w:r>
              <w:rPr>
                <w:rFonts w:ascii="Kruti Dev 010" w:hAnsi="Kruti Dev 010"/>
                <w:b/>
                <w:bCs/>
                <w:sz w:val="28"/>
                <w:szCs w:val="24"/>
              </w:rPr>
              <w:t xml:space="preserve"> </w:t>
            </w:r>
          </w:p>
          <w:p w14:paraId="08ED6848" w14:textId="77777777" w:rsidR="00D859B5" w:rsidRDefault="00D859B5" w:rsidP="008A7881">
            <w:pPr>
              <w:spacing w:after="0" w:line="360" w:lineRule="auto"/>
              <w:rPr>
                <w:rFonts w:ascii="Kruti Dev 010" w:hAnsi="Kruti Dev 010"/>
                <w:b/>
                <w:bCs/>
                <w:sz w:val="28"/>
                <w:szCs w:val="24"/>
              </w:rPr>
            </w:pPr>
            <w:r>
              <w:rPr>
                <w:rFonts w:ascii="Kruti Dev 010" w:hAnsi="Kruti Dev 010"/>
                <w:b/>
                <w:bCs/>
                <w:sz w:val="28"/>
                <w:szCs w:val="24"/>
              </w:rPr>
              <w:t xml:space="preserve">e'khujh </w:t>
            </w:r>
            <w:r w:rsidRPr="007E72F8">
              <w:rPr>
                <w:rFonts w:cs="Mangal"/>
                <w:bCs/>
                <w:sz w:val="24"/>
                <w:szCs w:val="24"/>
              </w:rPr>
              <w:t>(</w:t>
            </w:r>
            <w:r w:rsidRPr="00E96DB2">
              <w:rPr>
                <w:rFonts w:ascii="Times New Roman" w:hAnsi="Times New Roman"/>
                <w:bCs/>
                <w:sz w:val="24"/>
              </w:rPr>
              <w:t>Machinery</w:t>
            </w:r>
            <w:r w:rsidRPr="007E72F8">
              <w:rPr>
                <w:rFonts w:cs="Mangal"/>
                <w:bCs/>
                <w:sz w:val="24"/>
                <w:szCs w:val="24"/>
              </w:rPr>
              <w:t xml:space="preserve"> )</w:t>
            </w:r>
          </w:p>
          <w:p w14:paraId="16C6415D" w14:textId="77777777" w:rsidR="00D859B5" w:rsidRDefault="00D859B5" w:rsidP="008A7881">
            <w:pPr>
              <w:spacing w:after="0" w:line="360" w:lineRule="auto"/>
              <w:rPr>
                <w:rFonts w:ascii="Kruti Dev 010" w:hAnsi="Kruti Dev 010"/>
                <w:b/>
                <w:bCs/>
                <w:sz w:val="28"/>
                <w:szCs w:val="24"/>
              </w:rPr>
            </w:pPr>
            <w:r>
              <w:rPr>
                <w:rFonts w:ascii="Kruti Dev 010" w:hAnsi="Kruti Dev 010"/>
                <w:b/>
                <w:bCs/>
                <w:sz w:val="28"/>
                <w:szCs w:val="24"/>
              </w:rPr>
              <w:t xml:space="preserve">Lda/k </w:t>
            </w:r>
            <w:r w:rsidRPr="007E72F8">
              <w:rPr>
                <w:rFonts w:cs="Mangal"/>
                <w:bCs/>
                <w:sz w:val="24"/>
                <w:szCs w:val="24"/>
              </w:rPr>
              <w:t>(</w:t>
            </w:r>
            <w:r>
              <w:rPr>
                <w:rFonts w:cs="Mangal"/>
                <w:bCs/>
                <w:sz w:val="24"/>
                <w:szCs w:val="24"/>
              </w:rPr>
              <w:t>Stock</w:t>
            </w:r>
            <w:r w:rsidRPr="007E72F8">
              <w:rPr>
                <w:rFonts w:cs="Mangal"/>
                <w:bCs/>
                <w:sz w:val="24"/>
                <w:szCs w:val="24"/>
              </w:rPr>
              <w:t xml:space="preserve"> )</w:t>
            </w:r>
          </w:p>
          <w:p w14:paraId="4EC650E5" w14:textId="77777777" w:rsidR="00D859B5" w:rsidRDefault="00D859B5" w:rsidP="008A7881">
            <w:pPr>
              <w:spacing w:after="0" w:line="360" w:lineRule="auto"/>
              <w:rPr>
                <w:rFonts w:ascii="Kruti Dev 010" w:hAnsi="Kruti Dev 010"/>
                <w:b/>
                <w:bCs/>
                <w:sz w:val="28"/>
                <w:szCs w:val="24"/>
              </w:rPr>
            </w:pPr>
            <w:r>
              <w:rPr>
                <w:rFonts w:ascii="Kruti Dev 010" w:hAnsi="Kruti Dev 010"/>
                <w:b/>
                <w:bCs/>
                <w:sz w:val="28"/>
                <w:szCs w:val="24"/>
              </w:rPr>
              <w:t xml:space="preserve">nsunkj </w:t>
            </w:r>
            <w:r w:rsidRPr="007E72F8">
              <w:rPr>
                <w:rFonts w:cs="Mangal"/>
                <w:bCs/>
                <w:sz w:val="24"/>
                <w:szCs w:val="24"/>
              </w:rPr>
              <w:t>(</w:t>
            </w:r>
            <w:r>
              <w:rPr>
                <w:rFonts w:cs="Mangal"/>
                <w:bCs/>
                <w:sz w:val="24"/>
                <w:szCs w:val="24"/>
              </w:rPr>
              <w:t>Debtors</w:t>
            </w:r>
            <w:r w:rsidRPr="007E72F8">
              <w:rPr>
                <w:rFonts w:cs="Mangal"/>
                <w:bCs/>
                <w:sz w:val="24"/>
                <w:szCs w:val="24"/>
              </w:rPr>
              <w:t xml:space="preserve"> )</w:t>
            </w:r>
            <w:r>
              <w:rPr>
                <w:rFonts w:cs="Mangal"/>
                <w:bCs/>
                <w:sz w:val="24"/>
                <w:szCs w:val="24"/>
              </w:rPr>
              <w:t xml:space="preserve">  20,000</w:t>
            </w:r>
          </w:p>
          <w:p w14:paraId="291A3F4E" w14:textId="23B33E3B" w:rsidR="00D859B5" w:rsidRDefault="00D859B5" w:rsidP="008A7881">
            <w:pPr>
              <w:spacing w:after="0" w:line="360" w:lineRule="auto"/>
              <w:rPr>
                <w:rFonts w:ascii="Kruti Dev 010" w:hAnsi="Kruti Dev 010"/>
                <w:b/>
                <w:bCs/>
                <w:sz w:val="28"/>
                <w:szCs w:val="24"/>
              </w:rPr>
            </w:pPr>
            <w:r>
              <w:rPr>
                <w:rFonts w:ascii="Kruti Dev 010" w:hAnsi="Kruti Dev 010"/>
                <w:b/>
                <w:bCs/>
                <w:sz w:val="28"/>
                <w:szCs w:val="24"/>
              </w:rPr>
              <w:t xml:space="preserve">¼&amp;½ Mwcr _.k    </w:t>
            </w:r>
            <w:r w:rsidR="00B869CC">
              <w:rPr>
                <w:rFonts w:ascii="Kruti Dev 010" w:hAnsi="Kruti Dev 010"/>
                <w:b/>
                <w:bCs/>
                <w:sz w:val="28"/>
                <w:szCs w:val="24"/>
              </w:rPr>
              <w:t>¼</w:t>
            </w:r>
            <w:r>
              <w:rPr>
                <w:rFonts w:cs="Mangal"/>
                <w:bCs/>
                <w:sz w:val="24"/>
                <w:szCs w:val="24"/>
              </w:rPr>
              <w:t>1,000</w:t>
            </w:r>
            <w:r w:rsidR="00623131">
              <w:rPr>
                <w:rFonts w:ascii="Kruti Dev 010" w:hAnsi="Kruti Dev 010"/>
                <w:b/>
                <w:bCs/>
                <w:sz w:val="28"/>
                <w:szCs w:val="24"/>
              </w:rPr>
              <w:t>½</w:t>
            </w:r>
          </w:p>
          <w:p w14:paraId="6EFB4C34" w14:textId="77777777" w:rsidR="00D859B5" w:rsidRDefault="00D859B5" w:rsidP="008A7881">
            <w:pPr>
              <w:spacing w:after="0" w:line="360" w:lineRule="auto"/>
              <w:rPr>
                <w:rFonts w:ascii="Kruti Dev 010" w:hAnsi="Kruti Dev 010"/>
                <w:b/>
                <w:bCs/>
                <w:sz w:val="28"/>
                <w:szCs w:val="24"/>
              </w:rPr>
            </w:pPr>
            <w:r>
              <w:rPr>
                <w:rFonts w:ascii="Times New Roman" w:hAnsi="Times New Roman"/>
                <w:bCs/>
                <w:sz w:val="24"/>
              </w:rPr>
              <w:t xml:space="preserve">       (Bad debt)</w:t>
            </w:r>
          </w:p>
          <w:p w14:paraId="39A761EC" w14:textId="77777777" w:rsidR="00D859B5" w:rsidRPr="007E72F8" w:rsidRDefault="00D859B5" w:rsidP="008A7881">
            <w:pPr>
              <w:spacing w:after="0" w:line="360" w:lineRule="auto"/>
              <w:rPr>
                <w:bCs/>
                <w:sz w:val="24"/>
                <w:szCs w:val="24"/>
              </w:rPr>
            </w:pPr>
            <w:r>
              <w:rPr>
                <w:rFonts w:ascii="Kruti Dev 010" w:hAnsi="Kruti Dev 010"/>
                <w:b/>
                <w:bCs/>
                <w:sz w:val="28"/>
                <w:szCs w:val="24"/>
              </w:rPr>
              <w:t>cSad esa jksdM+</w:t>
            </w:r>
            <w:r w:rsidRPr="007E72F8">
              <w:rPr>
                <w:rFonts w:cs="Mangal"/>
                <w:bCs/>
                <w:sz w:val="24"/>
                <w:szCs w:val="24"/>
                <w:cs/>
              </w:rPr>
              <w:t xml:space="preserve"> </w:t>
            </w:r>
            <w:r>
              <w:rPr>
                <w:rFonts w:cs="Mangal"/>
                <w:bCs/>
                <w:sz w:val="24"/>
                <w:szCs w:val="24"/>
              </w:rPr>
              <w:t>(C</w:t>
            </w:r>
            <w:r w:rsidRPr="007E72F8">
              <w:rPr>
                <w:rFonts w:cs="Mangal"/>
                <w:bCs/>
                <w:sz w:val="24"/>
                <w:szCs w:val="24"/>
              </w:rPr>
              <w:t>as</w:t>
            </w:r>
            <w:r>
              <w:rPr>
                <w:rFonts w:cs="Mangal"/>
                <w:bCs/>
                <w:sz w:val="24"/>
                <w:szCs w:val="24"/>
              </w:rPr>
              <w:t>h at Bank</w:t>
            </w:r>
            <w:r w:rsidRPr="007E72F8">
              <w:rPr>
                <w:rFonts w:cs="Mangal"/>
                <w:bCs/>
                <w:sz w:val="24"/>
                <w:szCs w:val="24"/>
              </w:rPr>
              <w:t>)</w:t>
            </w:r>
          </w:p>
        </w:tc>
        <w:tc>
          <w:tcPr>
            <w:tcW w:w="1890" w:type="dxa"/>
            <w:tcBorders>
              <w:top w:val="single" w:sz="4" w:space="0" w:color="auto"/>
              <w:left w:val="single" w:sz="4" w:space="0" w:color="auto"/>
              <w:bottom w:val="single" w:sz="4" w:space="0" w:color="auto"/>
              <w:right w:val="single" w:sz="4" w:space="0" w:color="auto"/>
            </w:tcBorders>
          </w:tcPr>
          <w:p w14:paraId="65647E76" w14:textId="77777777" w:rsidR="00D859B5" w:rsidRDefault="00D859B5" w:rsidP="008A7881">
            <w:pPr>
              <w:spacing w:after="0" w:line="360" w:lineRule="auto"/>
              <w:jc w:val="center"/>
              <w:rPr>
                <w:bCs/>
                <w:sz w:val="24"/>
                <w:szCs w:val="24"/>
              </w:rPr>
            </w:pPr>
            <w:r>
              <w:rPr>
                <w:bCs/>
                <w:sz w:val="24"/>
                <w:szCs w:val="24"/>
              </w:rPr>
              <w:t>1,00,000</w:t>
            </w:r>
          </w:p>
          <w:p w14:paraId="5B546C00" w14:textId="77777777" w:rsidR="00D859B5" w:rsidRDefault="00D859B5" w:rsidP="008A7881">
            <w:pPr>
              <w:spacing w:after="0" w:line="360" w:lineRule="auto"/>
              <w:jc w:val="center"/>
              <w:rPr>
                <w:bCs/>
                <w:sz w:val="24"/>
                <w:szCs w:val="24"/>
              </w:rPr>
            </w:pPr>
            <w:r>
              <w:rPr>
                <w:bCs/>
                <w:sz w:val="24"/>
                <w:szCs w:val="24"/>
              </w:rPr>
              <w:t>50,000</w:t>
            </w:r>
          </w:p>
          <w:p w14:paraId="50C034DC" w14:textId="77777777" w:rsidR="00D859B5" w:rsidRDefault="00D859B5" w:rsidP="008A7881">
            <w:pPr>
              <w:spacing w:after="0" w:line="360" w:lineRule="auto"/>
              <w:jc w:val="center"/>
              <w:rPr>
                <w:bCs/>
                <w:sz w:val="24"/>
                <w:szCs w:val="24"/>
              </w:rPr>
            </w:pPr>
            <w:r>
              <w:rPr>
                <w:bCs/>
                <w:sz w:val="24"/>
                <w:szCs w:val="24"/>
              </w:rPr>
              <w:t>18,000</w:t>
            </w:r>
          </w:p>
          <w:p w14:paraId="78B8B53C" w14:textId="77777777" w:rsidR="00D859B5" w:rsidRDefault="00D859B5" w:rsidP="008A7881">
            <w:pPr>
              <w:spacing w:after="0" w:line="360" w:lineRule="auto"/>
              <w:jc w:val="center"/>
              <w:rPr>
                <w:bCs/>
                <w:sz w:val="24"/>
                <w:szCs w:val="24"/>
              </w:rPr>
            </w:pPr>
          </w:p>
          <w:p w14:paraId="610DAC6A" w14:textId="77777777" w:rsidR="00D859B5" w:rsidRDefault="00D859B5" w:rsidP="008A7881">
            <w:pPr>
              <w:spacing w:after="0" w:line="360" w:lineRule="auto"/>
              <w:jc w:val="center"/>
              <w:rPr>
                <w:bCs/>
                <w:sz w:val="24"/>
                <w:szCs w:val="24"/>
              </w:rPr>
            </w:pPr>
            <w:r>
              <w:rPr>
                <w:bCs/>
                <w:sz w:val="24"/>
                <w:szCs w:val="24"/>
              </w:rPr>
              <w:t>19,000</w:t>
            </w:r>
          </w:p>
          <w:p w14:paraId="649C54D1" w14:textId="77777777" w:rsidR="00D859B5" w:rsidRDefault="00D859B5" w:rsidP="008A7881">
            <w:pPr>
              <w:spacing w:after="0" w:line="360" w:lineRule="auto"/>
              <w:jc w:val="center"/>
              <w:rPr>
                <w:bCs/>
                <w:sz w:val="24"/>
                <w:szCs w:val="24"/>
              </w:rPr>
            </w:pPr>
          </w:p>
          <w:p w14:paraId="5C6ECEDC" w14:textId="77777777" w:rsidR="00D859B5" w:rsidRPr="007E72F8" w:rsidRDefault="00D859B5" w:rsidP="008A7881">
            <w:pPr>
              <w:spacing w:after="0" w:line="360" w:lineRule="auto"/>
              <w:jc w:val="center"/>
              <w:rPr>
                <w:bCs/>
                <w:sz w:val="24"/>
                <w:szCs w:val="24"/>
              </w:rPr>
            </w:pPr>
            <w:r>
              <w:rPr>
                <w:bCs/>
                <w:sz w:val="24"/>
                <w:szCs w:val="24"/>
              </w:rPr>
              <w:t>14,000</w:t>
            </w:r>
          </w:p>
        </w:tc>
      </w:tr>
      <w:tr w:rsidR="00D859B5" w:rsidRPr="007E72F8" w14:paraId="28E8F27D" w14:textId="77777777" w:rsidTr="00A22576">
        <w:trPr>
          <w:trHeight w:val="359"/>
        </w:trPr>
        <w:tc>
          <w:tcPr>
            <w:tcW w:w="2538" w:type="dxa"/>
            <w:tcBorders>
              <w:top w:val="single" w:sz="4" w:space="0" w:color="auto"/>
              <w:left w:val="single" w:sz="4" w:space="0" w:color="auto"/>
              <w:bottom w:val="single" w:sz="4" w:space="0" w:color="auto"/>
              <w:right w:val="single" w:sz="4" w:space="0" w:color="auto"/>
            </w:tcBorders>
          </w:tcPr>
          <w:p w14:paraId="5BE1EA63" w14:textId="77777777" w:rsidR="00D859B5" w:rsidRDefault="00D859B5" w:rsidP="008A7881">
            <w:pPr>
              <w:spacing w:after="0" w:line="360" w:lineRule="auto"/>
              <w:rPr>
                <w:rFonts w:ascii="Kruti Dev 010" w:hAnsi="Kruti Dev 010"/>
                <w:b/>
                <w:bCs/>
                <w:sz w:val="28"/>
                <w:szCs w:val="24"/>
              </w:rPr>
            </w:pPr>
          </w:p>
        </w:tc>
        <w:tc>
          <w:tcPr>
            <w:tcW w:w="1872" w:type="dxa"/>
            <w:tcBorders>
              <w:top w:val="single" w:sz="4" w:space="0" w:color="auto"/>
              <w:left w:val="single" w:sz="4" w:space="0" w:color="auto"/>
              <w:bottom w:val="single" w:sz="4" w:space="0" w:color="auto"/>
              <w:right w:val="single" w:sz="4" w:space="0" w:color="auto"/>
            </w:tcBorders>
          </w:tcPr>
          <w:p w14:paraId="04E9CE95" w14:textId="77777777" w:rsidR="00D859B5" w:rsidRDefault="00D859B5" w:rsidP="008A7881">
            <w:pPr>
              <w:spacing w:after="0" w:line="360" w:lineRule="auto"/>
              <w:jc w:val="center"/>
              <w:rPr>
                <w:bCs/>
                <w:sz w:val="24"/>
                <w:szCs w:val="24"/>
              </w:rPr>
            </w:pPr>
            <w:r>
              <w:rPr>
                <w:bCs/>
                <w:sz w:val="24"/>
                <w:szCs w:val="24"/>
              </w:rPr>
              <w:t>2,01,000</w:t>
            </w:r>
          </w:p>
        </w:tc>
        <w:tc>
          <w:tcPr>
            <w:tcW w:w="2880" w:type="dxa"/>
            <w:tcBorders>
              <w:top w:val="single" w:sz="4" w:space="0" w:color="auto"/>
              <w:left w:val="single" w:sz="4" w:space="0" w:color="auto"/>
              <w:bottom w:val="single" w:sz="4" w:space="0" w:color="auto"/>
              <w:right w:val="single" w:sz="4" w:space="0" w:color="auto"/>
            </w:tcBorders>
          </w:tcPr>
          <w:p w14:paraId="18A6CBD9" w14:textId="77777777" w:rsidR="00D859B5" w:rsidRDefault="00D859B5" w:rsidP="008A7881">
            <w:pPr>
              <w:spacing w:after="0" w:line="360" w:lineRule="auto"/>
              <w:rPr>
                <w:rFonts w:ascii="Kruti Dev 010" w:hAnsi="Kruti Dev 010"/>
                <w:b/>
                <w:bCs/>
                <w:sz w:val="28"/>
                <w:szCs w:val="24"/>
              </w:rPr>
            </w:pPr>
          </w:p>
        </w:tc>
        <w:tc>
          <w:tcPr>
            <w:tcW w:w="1890" w:type="dxa"/>
            <w:tcBorders>
              <w:top w:val="single" w:sz="4" w:space="0" w:color="auto"/>
              <w:left w:val="single" w:sz="4" w:space="0" w:color="auto"/>
              <w:bottom w:val="single" w:sz="4" w:space="0" w:color="auto"/>
              <w:right w:val="single" w:sz="4" w:space="0" w:color="auto"/>
            </w:tcBorders>
          </w:tcPr>
          <w:p w14:paraId="51E713A1" w14:textId="77777777" w:rsidR="00D859B5" w:rsidRDefault="00D859B5" w:rsidP="008A7881">
            <w:pPr>
              <w:spacing w:after="0" w:line="360" w:lineRule="auto"/>
              <w:jc w:val="center"/>
              <w:rPr>
                <w:bCs/>
                <w:sz w:val="24"/>
                <w:szCs w:val="24"/>
              </w:rPr>
            </w:pPr>
            <w:r>
              <w:rPr>
                <w:bCs/>
                <w:sz w:val="24"/>
                <w:szCs w:val="24"/>
              </w:rPr>
              <w:t>2,01,000</w:t>
            </w:r>
          </w:p>
        </w:tc>
      </w:tr>
    </w:tbl>
    <w:p w14:paraId="0BAB6793" w14:textId="77777777" w:rsidR="00D859B5" w:rsidRPr="00A22576" w:rsidRDefault="00D859B5" w:rsidP="00A22576">
      <w:pPr>
        <w:spacing w:before="240" w:after="0" w:line="360" w:lineRule="auto"/>
        <w:ind w:left="795"/>
        <w:jc w:val="both"/>
        <w:rPr>
          <w:rFonts w:ascii="Kruti Dev 010" w:hAnsi="Kruti Dev 010"/>
          <w:sz w:val="28"/>
          <w:szCs w:val="24"/>
        </w:rPr>
      </w:pPr>
      <w:r w:rsidRPr="00A22576">
        <w:rPr>
          <w:rFonts w:ascii="Kruti Dev 010" w:hAnsi="Kruti Dev 010"/>
          <w:sz w:val="28"/>
          <w:szCs w:val="24"/>
        </w:rPr>
        <w:lastRenderedPageBreak/>
        <w:t>mDr frfFk dks uhjt QeZ ls vodk'k xzg.k djus dk fu.kZ; ysrk gS vkSj mldk fgLlk mls fuEu lek;kstuksa ds i'pkr~ fn;k tkrk gS &amp;</w:t>
      </w:r>
    </w:p>
    <w:p w14:paraId="49B134CA" w14:textId="77777777" w:rsidR="00D859B5" w:rsidRPr="00A22576" w:rsidRDefault="00D859B5">
      <w:pPr>
        <w:numPr>
          <w:ilvl w:val="0"/>
          <w:numId w:val="53"/>
        </w:numPr>
        <w:spacing w:after="0" w:line="360" w:lineRule="auto"/>
        <w:jc w:val="both"/>
        <w:rPr>
          <w:rFonts w:ascii="Times New Roman" w:hAnsi="Times New Roman"/>
          <w:sz w:val="28"/>
          <w:szCs w:val="30"/>
        </w:rPr>
      </w:pPr>
      <w:r w:rsidRPr="00A22576">
        <w:rPr>
          <w:rFonts w:ascii="Kruti Dev 010" w:hAnsi="Kruti Dev 010"/>
          <w:sz w:val="28"/>
          <w:szCs w:val="24"/>
        </w:rPr>
        <w:t>Hkou dks 20</w:t>
      </w:r>
      <w:r w:rsidRPr="00A22576">
        <w:rPr>
          <w:rFonts w:ascii="Tahoma" w:hAnsi="Tahoma" w:cs="Tahoma"/>
          <w:sz w:val="24"/>
        </w:rPr>
        <w:t>%</w:t>
      </w:r>
      <w:r w:rsidRPr="00A22576">
        <w:rPr>
          <w:rFonts w:ascii="Kruti Dev 010" w:hAnsi="Kruti Dev 010"/>
          <w:sz w:val="28"/>
          <w:szCs w:val="24"/>
        </w:rPr>
        <w:t xml:space="preserve"> ls c&lt;+k;k tk,A</w:t>
      </w:r>
    </w:p>
    <w:p w14:paraId="2E4300AD" w14:textId="77777777" w:rsidR="00D859B5" w:rsidRPr="00A22576" w:rsidRDefault="00D859B5">
      <w:pPr>
        <w:numPr>
          <w:ilvl w:val="0"/>
          <w:numId w:val="53"/>
        </w:numPr>
        <w:spacing w:after="0" w:line="360" w:lineRule="auto"/>
        <w:jc w:val="both"/>
        <w:rPr>
          <w:rFonts w:ascii="Times New Roman" w:hAnsi="Times New Roman"/>
          <w:sz w:val="28"/>
          <w:szCs w:val="30"/>
        </w:rPr>
      </w:pPr>
      <w:r w:rsidRPr="00A22576">
        <w:rPr>
          <w:rFonts w:ascii="Kruti Dev 010" w:hAnsi="Kruti Dev 010"/>
          <w:sz w:val="28"/>
          <w:szCs w:val="24"/>
        </w:rPr>
        <w:t>nsunkjksa ij vk;kstu dh 15</w:t>
      </w:r>
      <w:r w:rsidRPr="00A22576">
        <w:rPr>
          <w:rFonts w:ascii="Tahoma" w:hAnsi="Tahoma" w:cs="Tahoma"/>
          <w:sz w:val="24"/>
        </w:rPr>
        <w:t>%</w:t>
      </w:r>
      <w:r w:rsidRPr="00A22576">
        <w:rPr>
          <w:rFonts w:ascii="Kruti Dev 010" w:hAnsi="Kruti Dev 010"/>
          <w:sz w:val="28"/>
          <w:szCs w:val="24"/>
        </w:rPr>
        <w:t xml:space="preserve"> rd o`f) dh tk,A</w:t>
      </w:r>
    </w:p>
    <w:p w14:paraId="5B7DB7C6" w14:textId="77777777" w:rsidR="00D859B5" w:rsidRPr="00A22576" w:rsidRDefault="00D859B5">
      <w:pPr>
        <w:numPr>
          <w:ilvl w:val="0"/>
          <w:numId w:val="53"/>
        </w:numPr>
        <w:spacing w:after="0" w:line="360" w:lineRule="auto"/>
        <w:jc w:val="both"/>
        <w:rPr>
          <w:rFonts w:ascii="Times New Roman" w:hAnsi="Times New Roman"/>
          <w:sz w:val="28"/>
          <w:szCs w:val="30"/>
        </w:rPr>
      </w:pPr>
      <w:r w:rsidRPr="00A22576">
        <w:rPr>
          <w:rFonts w:ascii="Kruti Dev 010" w:hAnsi="Kruti Dev 010"/>
          <w:sz w:val="28"/>
          <w:szCs w:val="24"/>
        </w:rPr>
        <w:t>e'khu ij 20</w:t>
      </w:r>
      <w:r w:rsidRPr="00A22576">
        <w:rPr>
          <w:rFonts w:ascii="Tahoma" w:hAnsi="Tahoma" w:cs="Tahoma"/>
          <w:sz w:val="24"/>
        </w:rPr>
        <w:t>%</w:t>
      </w:r>
      <w:r w:rsidRPr="00A22576">
        <w:rPr>
          <w:rFonts w:ascii="Kruti Dev 010" w:hAnsi="Kruti Dev 010"/>
          <w:sz w:val="28"/>
          <w:szCs w:val="24"/>
        </w:rPr>
        <w:t xml:space="preserve"> gkzl yxk;k tk,A</w:t>
      </w:r>
    </w:p>
    <w:p w14:paraId="01001959" w14:textId="77777777" w:rsidR="00D859B5" w:rsidRPr="00A22576" w:rsidRDefault="00D859B5">
      <w:pPr>
        <w:numPr>
          <w:ilvl w:val="0"/>
          <w:numId w:val="53"/>
        </w:numPr>
        <w:spacing w:after="0" w:line="360" w:lineRule="auto"/>
        <w:jc w:val="both"/>
        <w:rPr>
          <w:rFonts w:ascii="Times New Roman" w:hAnsi="Times New Roman"/>
          <w:sz w:val="28"/>
          <w:szCs w:val="30"/>
        </w:rPr>
      </w:pPr>
      <w:r w:rsidRPr="00A22576">
        <w:rPr>
          <w:rFonts w:ascii="Kruti Dev 010" w:hAnsi="Kruti Dev 010"/>
          <w:sz w:val="28"/>
          <w:szCs w:val="24"/>
        </w:rPr>
        <w:t xml:space="preserve">QeZ dh [;kfr dk ewY;kadu </w:t>
      </w:r>
      <w:r w:rsidRPr="00A22576">
        <w:rPr>
          <w:rFonts w:ascii="Tahoma" w:hAnsi="Tahoma" w:cs="Tahoma"/>
          <w:sz w:val="24"/>
        </w:rPr>
        <w:t xml:space="preserve">₹ </w:t>
      </w:r>
      <w:r w:rsidRPr="00A22576">
        <w:rPr>
          <w:rFonts w:ascii="Kruti Dev 010" w:hAnsi="Kruti Dev 010"/>
          <w:sz w:val="28"/>
          <w:szCs w:val="24"/>
        </w:rPr>
        <w:t>72]000 fd;k x;k vkSj vodk'k xzg.k djus okys lk&gt;snkj dk 'ks"k va'k lk&gt;snkjksa ds iwath [kkrs ds ek/;e ls lek;ksftr fd;k tk,A</w:t>
      </w:r>
    </w:p>
    <w:p w14:paraId="7BD92CD1" w14:textId="076C281C" w:rsidR="00D859B5" w:rsidRPr="00A22576" w:rsidRDefault="00623131">
      <w:pPr>
        <w:numPr>
          <w:ilvl w:val="0"/>
          <w:numId w:val="53"/>
        </w:numPr>
        <w:spacing w:after="0" w:line="360" w:lineRule="auto"/>
        <w:jc w:val="both"/>
        <w:rPr>
          <w:rFonts w:ascii="Times New Roman" w:hAnsi="Times New Roman"/>
          <w:sz w:val="28"/>
          <w:szCs w:val="30"/>
        </w:rPr>
      </w:pPr>
      <w:r>
        <w:rPr>
          <w:rFonts w:ascii="Kruti Dev 010" w:hAnsi="Kruti Dev 010"/>
          <w:sz w:val="28"/>
          <w:szCs w:val="24"/>
        </w:rPr>
        <w:t xml:space="preserve">ubZ </w:t>
      </w:r>
      <w:r w:rsidR="00D859B5" w:rsidRPr="00A22576">
        <w:rPr>
          <w:rFonts w:ascii="Kruti Dev 010" w:hAnsi="Kruti Dev 010"/>
          <w:sz w:val="28"/>
          <w:szCs w:val="24"/>
        </w:rPr>
        <w:t xml:space="preserve">QeZ dh iwath </w:t>
      </w:r>
      <w:r w:rsidR="00D859B5" w:rsidRPr="00A22576">
        <w:rPr>
          <w:rFonts w:ascii="Tahoma" w:hAnsi="Tahoma" w:cs="Tahoma"/>
          <w:sz w:val="24"/>
        </w:rPr>
        <w:t xml:space="preserve">₹ </w:t>
      </w:r>
      <w:r w:rsidR="00D859B5" w:rsidRPr="00A22576">
        <w:rPr>
          <w:rFonts w:ascii="Kruti Dev 010" w:hAnsi="Kruti Dev 010"/>
          <w:sz w:val="28"/>
          <w:szCs w:val="24"/>
        </w:rPr>
        <w:t>1]20]000 r; dh xbZ gSA</w:t>
      </w:r>
    </w:p>
    <w:p w14:paraId="559944B0" w14:textId="77777777" w:rsidR="00D859B5" w:rsidRPr="00013D40" w:rsidRDefault="00D859B5" w:rsidP="008A7881">
      <w:pPr>
        <w:spacing w:after="0" w:line="360" w:lineRule="auto"/>
        <w:ind w:left="1155"/>
        <w:jc w:val="both"/>
        <w:rPr>
          <w:rFonts w:ascii="Kruti Dev 010" w:hAnsi="Kruti Dev 010"/>
          <w:sz w:val="28"/>
          <w:szCs w:val="24"/>
        </w:rPr>
      </w:pPr>
      <w:r w:rsidRPr="00013D40">
        <w:rPr>
          <w:rFonts w:ascii="Kruti Dev 010" w:hAnsi="Kruti Dev 010"/>
          <w:sz w:val="28"/>
          <w:szCs w:val="24"/>
        </w:rPr>
        <w:t xml:space="preserve">iquewZY;kadu [kkrk vkSj lk&gt;snkjksa dk iwath [kkrk cukb,A </w:t>
      </w:r>
    </w:p>
    <w:p w14:paraId="73ECF591" w14:textId="7E79F645" w:rsidR="00D859B5" w:rsidRPr="00CC4223" w:rsidRDefault="00D859B5" w:rsidP="008A7881">
      <w:pPr>
        <w:spacing w:after="0" w:line="360" w:lineRule="auto"/>
        <w:ind w:left="1155"/>
        <w:jc w:val="both"/>
        <w:rPr>
          <w:rFonts w:ascii="Times New Roman" w:hAnsi="Times New Roman"/>
          <w:bCs/>
          <w:sz w:val="24"/>
          <w:szCs w:val="24"/>
        </w:rPr>
      </w:pPr>
      <w:r w:rsidRPr="00CC4223">
        <w:rPr>
          <w:rFonts w:ascii="Times New Roman" w:hAnsi="Times New Roman"/>
          <w:bCs/>
          <w:sz w:val="24"/>
          <w:szCs w:val="24"/>
        </w:rPr>
        <w:t xml:space="preserve">On that date Neeraj decided to retire from the firm and was paid his share in the firm </w:t>
      </w:r>
      <w:r w:rsidR="00623131">
        <w:rPr>
          <w:rFonts w:ascii="Times New Roman" w:hAnsi="Times New Roman"/>
          <w:bCs/>
          <w:sz w:val="24"/>
          <w:szCs w:val="24"/>
        </w:rPr>
        <w:t xml:space="preserve">adjustments </w:t>
      </w:r>
      <w:r w:rsidR="004E12FB">
        <w:rPr>
          <w:rFonts w:ascii="Times New Roman" w:hAnsi="Times New Roman"/>
          <w:bCs/>
          <w:sz w:val="24"/>
          <w:szCs w:val="24"/>
        </w:rPr>
        <w:t>after adjustments of the following</w:t>
      </w:r>
      <w:r w:rsidRPr="00CC4223">
        <w:rPr>
          <w:rFonts w:ascii="Times New Roman" w:hAnsi="Times New Roman"/>
          <w:bCs/>
          <w:sz w:val="24"/>
          <w:szCs w:val="24"/>
        </w:rPr>
        <w:t>:-</w:t>
      </w:r>
    </w:p>
    <w:p w14:paraId="6495AF83" w14:textId="77777777" w:rsidR="00D859B5" w:rsidRPr="00CC4223" w:rsidRDefault="00D859B5" w:rsidP="001A7C1F">
      <w:pPr>
        <w:spacing w:after="0" w:line="480" w:lineRule="auto"/>
        <w:ind w:left="1155"/>
        <w:jc w:val="both"/>
        <w:rPr>
          <w:rFonts w:ascii="Times New Roman" w:hAnsi="Times New Roman"/>
          <w:bCs/>
          <w:sz w:val="24"/>
          <w:szCs w:val="24"/>
        </w:rPr>
      </w:pPr>
      <w:r w:rsidRPr="00CC4223">
        <w:rPr>
          <w:rFonts w:ascii="Times New Roman" w:hAnsi="Times New Roman"/>
          <w:bCs/>
          <w:sz w:val="24"/>
          <w:szCs w:val="24"/>
        </w:rPr>
        <w:t>i) Building to be appreciated by 20%.</w:t>
      </w:r>
    </w:p>
    <w:p w14:paraId="5D7B2DE6" w14:textId="77777777" w:rsidR="00D859B5" w:rsidRPr="00CC4223" w:rsidRDefault="00D859B5" w:rsidP="001A7C1F">
      <w:pPr>
        <w:spacing w:after="0" w:line="480" w:lineRule="auto"/>
        <w:ind w:left="1155"/>
        <w:jc w:val="both"/>
        <w:rPr>
          <w:rFonts w:ascii="Times New Roman" w:hAnsi="Times New Roman"/>
          <w:bCs/>
          <w:sz w:val="24"/>
          <w:szCs w:val="24"/>
        </w:rPr>
      </w:pPr>
      <w:r w:rsidRPr="00CC4223">
        <w:rPr>
          <w:rFonts w:ascii="Times New Roman" w:hAnsi="Times New Roman"/>
          <w:bCs/>
          <w:sz w:val="24"/>
          <w:szCs w:val="24"/>
        </w:rPr>
        <w:t xml:space="preserve">ii)  Provision on debtors to be increased up to 15%. </w:t>
      </w:r>
    </w:p>
    <w:p w14:paraId="599CAD51" w14:textId="77777777" w:rsidR="00D859B5" w:rsidRPr="00CC4223" w:rsidRDefault="00D859B5" w:rsidP="001A7C1F">
      <w:pPr>
        <w:spacing w:after="0" w:line="480" w:lineRule="auto"/>
        <w:ind w:left="1155"/>
        <w:jc w:val="both"/>
        <w:rPr>
          <w:rFonts w:ascii="Times New Roman" w:hAnsi="Times New Roman"/>
          <w:bCs/>
          <w:sz w:val="24"/>
          <w:szCs w:val="24"/>
        </w:rPr>
      </w:pPr>
      <w:r w:rsidRPr="00CC4223">
        <w:rPr>
          <w:rFonts w:ascii="Times New Roman" w:hAnsi="Times New Roman"/>
          <w:bCs/>
          <w:sz w:val="24"/>
          <w:szCs w:val="24"/>
        </w:rPr>
        <w:t>iii) Machinery to be depreciated by 20%.</w:t>
      </w:r>
    </w:p>
    <w:p w14:paraId="7888685A" w14:textId="77777777" w:rsidR="001E4AE1" w:rsidRDefault="00D859B5" w:rsidP="001E4AE1">
      <w:pPr>
        <w:spacing w:after="0" w:line="360" w:lineRule="auto"/>
        <w:ind w:left="1155"/>
        <w:jc w:val="both"/>
        <w:rPr>
          <w:rFonts w:ascii="Times New Roman" w:hAnsi="Times New Roman"/>
          <w:bCs/>
          <w:sz w:val="24"/>
          <w:szCs w:val="24"/>
        </w:rPr>
      </w:pPr>
      <w:r w:rsidRPr="00CC4223">
        <w:rPr>
          <w:rFonts w:ascii="Times New Roman" w:hAnsi="Times New Roman"/>
          <w:bCs/>
          <w:sz w:val="24"/>
          <w:szCs w:val="24"/>
        </w:rPr>
        <w:t xml:space="preserve">iv) Goodwill of the firm is valued at </w:t>
      </w:r>
      <w:r w:rsidRPr="00CC4223">
        <w:rPr>
          <w:rFonts w:ascii="Tahoma" w:hAnsi="Tahoma" w:cs="Tahoma"/>
          <w:bCs/>
          <w:sz w:val="24"/>
          <w:szCs w:val="24"/>
        </w:rPr>
        <w:t>₹</w:t>
      </w:r>
      <w:r w:rsidRPr="00CC4223">
        <w:rPr>
          <w:rFonts w:ascii="Times New Roman" w:hAnsi="Times New Roman"/>
          <w:bCs/>
          <w:sz w:val="24"/>
          <w:szCs w:val="24"/>
        </w:rPr>
        <w:t xml:space="preserve"> 72,000 and retiring partner's share is adjusted through the capital accounts of the remaining partners.</w:t>
      </w:r>
    </w:p>
    <w:p w14:paraId="42B808E9" w14:textId="30BDB2FD" w:rsidR="00D859B5" w:rsidRPr="00CC4223" w:rsidRDefault="00D859B5" w:rsidP="001E4AE1">
      <w:pPr>
        <w:spacing w:after="0" w:line="360" w:lineRule="auto"/>
        <w:ind w:left="1155"/>
        <w:jc w:val="both"/>
        <w:rPr>
          <w:rFonts w:ascii="Times New Roman" w:hAnsi="Times New Roman"/>
          <w:bCs/>
          <w:sz w:val="24"/>
          <w:szCs w:val="24"/>
        </w:rPr>
      </w:pPr>
      <w:r w:rsidRPr="00CC4223">
        <w:rPr>
          <w:rFonts w:ascii="Times New Roman" w:hAnsi="Times New Roman"/>
          <w:bCs/>
          <w:sz w:val="24"/>
          <w:szCs w:val="24"/>
        </w:rPr>
        <w:t xml:space="preserve">v ) The capital of the new firm be fixed at </w:t>
      </w:r>
      <w:r w:rsidRPr="00CC4223">
        <w:rPr>
          <w:rFonts w:ascii="Tahoma" w:hAnsi="Tahoma" w:cs="Tahoma"/>
          <w:bCs/>
          <w:sz w:val="24"/>
          <w:szCs w:val="24"/>
        </w:rPr>
        <w:t>₹</w:t>
      </w:r>
      <w:r w:rsidRPr="00CC4223">
        <w:rPr>
          <w:rFonts w:ascii="Times New Roman" w:hAnsi="Times New Roman"/>
          <w:bCs/>
          <w:sz w:val="24"/>
          <w:szCs w:val="24"/>
        </w:rPr>
        <w:t xml:space="preserve"> 1,20,000 .</w:t>
      </w:r>
    </w:p>
    <w:p w14:paraId="293AAF7B" w14:textId="47830460" w:rsidR="00D859B5" w:rsidRDefault="00D859B5" w:rsidP="008A7881">
      <w:pPr>
        <w:spacing w:after="0" w:line="360" w:lineRule="auto"/>
        <w:ind w:left="1155"/>
        <w:jc w:val="both"/>
        <w:rPr>
          <w:rFonts w:ascii="Times New Roman" w:hAnsi="Times New Roman"/>
          <w:bCs/>
          <w:sz w:val="24"/>
          <w:szCs w:val="24"/>
        </w:rPr>
      </w:pPr>
      <w:r w:rsidRPr="00CC4223">
        <w:rPr>
          <w:rFonts w:ascii="Times New Roman" w:hAnsi="Times New Roman"/>
          <w:bCs/>
          <w:sz w:val="24"/>
          <w:szCs w:val="24"/>
        </w:rPr>
        <w:t>Prepare Revaluation Account and Partner's Capital  Account</w:t>
      </w:r>
      <w:r w:rsidR="00623131">
        <w:rPr>
          <w:rFonts w:ascii="Times New Roman" w:hAnsi="Times New Roman"/>
          <w:bCs/>
          <w:sz w:val="24"/>
          <w:szCs w:val="24"/>
        </w:rPr>
        <w:t>.</w:t>
      </w:r>
    </w:p>
    <w:p w14:paraId="6BA0D5A1" w14:textId="77777777" w:rsidR="007F3407" w:rsidRDefault="007F3407" w:rsidP="007F3407">
      <w:pPr>
        <w:spacing w:after="0" w:line="360" w:lineRule="auto"/>
        <w:ind w:right="-90"/>
        <w:jc w:val="both"/>
        <w:rPr>
          <w:rFonts w:ascii="Kokila" w:hAnsi="Kokila" w:cs="Kokila"/>
          <w:sz w:val="32"/>
          <w:szCs w:val="32"/>
        </w:rPr>
      </w:pPr>
      <w:r w:rsidRPr="00392F31">
        <w:rPr>
          <w:rFonts w:ascii="Kokila" w:hAnsi="Kokila" w:cs="Kokila"/>
          <w:sz w:val="32"/>
          <w:szCs w:val="32"/>
        </w:rPr>
        <w:t>-------------------------------------------------------------------------------------------------------------</w:t>
      </w:r>
    </w:p>
    <w:p w14:paraId="14306825" w14:textId="77777777" w:rsidR="007F3407" w:rsidRPr="00392F31" w:rsidRDefault="007F3407" w:rsidP="007F3407">
      <w:pPr>
        <w:spacing w:after="0" w:line="360" w:lineRule="auto"/>
        <w:ind w:right="-90"/>
        <w:jc w:val="both"/>
        <w:rPr>
          <w:rFonts w:ascii="Kokila" w:hAnsi="Kokila" w:cs="Kokila"/>
          <w:sz w:val="32"/>
          <w:szCs w:val="32"/>
        </w:rPr>
      </w:pPr>
      <w:r w:rsidRPr="00392F31">
        <w:rPr>
          <w:rFonts w:ascii="Kokila" w:hAnsi="Kokila" w:cs="Kokila"/>
          <w:sz w:val="32"/>
          <w:szCs w:val="32"/>
        </w:rPr>
        <w:t>-------------------------------------------------------------------------------------------------------------</w:t>
      </w:r>
    </w:p>
    <w:p w14:paraId="2018013A" w14:textId="77777777" w:rsidR="007F3407" w:rsidRPr="00392F31" w:rsidRDefault="007F3407" w:rsidP="007F3407">
      <w:pPr>
        <w:spacing w:after="0" w:line="360" w:lineRule="auto"/>
        <w:jc w:val="both"/>
        <w:rPr>
          <w:rFonts w:ascii="Kokila" w:hAnsi="Kokila" w:cs="Kokila"/>
          <w:sz w:val="32"/>
          <w:szCs w:val="32"/>
        </w:rPr>
      </w:pPr>
      <w:r>
        <w:rPr>
          <w:rFonts w:ascii="Kokila" w:hAnsi="Kokila" w:cs="Kokila"/>
          <w:sz w:val="32"/>
          <w:szCs w:val="32"/>
        </w:rPr>
        <w:t>-------------------------------------------------------------------------------------------------------------</w:t>
      </w:r>
    </w:p>
    <w:p w14:paraId="53F3C0DF" w14:textId="77777777" w:rsidR="007F3407" w:rsidRDefault="007F3407" w:rsidP="007F3407">
      <w:pPr>
        <w:spacing w:after="0" w:line="360" w:lineRule="auto"/>
        <w:jc w:val="both"/>
        <w:rPr>
          <w:rFonts w:ascii="Kokila" w:hAnsi="Kokila" w:cs="Kokila"/>
          <w:sz w:val="32"/>
          <w:szCs w:val="32"/>
        </w:rPr>
      </w:pPr>
      <w:r w:rsidRPr="00392F31">
        <w:rPr>
          <w:rFonts w:ascii="Kokila" w:hAnsi="Kokila" w:cs="Kokila"/>
          <w:sz w:val="32"/>
          <w:szCs w:val="32"/>
        </w:rPr>
        <w:t>-------------------------------------------------------------------------------------------------------------</w:t>
      </w:r>
    </w:p>
    <w:p w14:paraId="493B0AB2" w14:textId="77777777" w:rsidR="007F3407" w:rsidRDefault="007F3407" w:rsidP="007F3407">
      <w:pPr>
        <w:spacing w:after="0" w:line="360" w:lineRule="auto"/>
        <w:ind w:right="-90"/>
        <w:jc w:val="both"/>
        <w:rPr>
          <w:rFonts w:ascii="Kokila" w:hAnsi="Kokila" w:cs="Kokila"/>
          <w:sz w:val="32"/>
          <w:szCs w:val="32"/>
        </w:rPr>
      </w:pPr>
      <w:r w:rsidRPr="00392F31">
        <w:rPr>
          <w:rFonts w:ascii="Kokila" w:hAnsi="Kokila" w:cs="Kokila"/>
          <w:sz w:val="32"/>
          <w:szCs w:val="32"/>
        </w:rPr>
        <w:t>-------------------------------------------------------------------------------------------------------------</w:t>
      </w:r>
    </w:p>
    <w:p w14:paraId="791626C7" w14:textId="77777777" w:rsidR="007F3407" w:rsidRDefault="007F3407" w:rsidP="007F3407">
      <w:pPr>
        <w:spacing w:after="0" w:line="360" w:lineRule="auto"/>
        <w:jc w:val="both"/>
        <w:rPr>
          <w:rFonts w:ascii="Kokila" w:hAnsi="Kokila" w:cs="Kokila"/>
          <w:sz w:val="32"/>
          <w:szCs w:val="32"/>
        </w:rPr>
      </w:pPr>
      <w:r w:rsidRPr="00392F31">
        <w:rPr>
          <w:rFonts w:ascii="Kokila" w:hAnsi="Kokila" w:cs="Kokila"/>
          <w:sz w:val="32"/>
          <w:szCs w:val="32"/>
        </w:rPr>
        <w:t>-------------------------------------------------------------------------------------------------------------</w:t>
      </w:r>
    </w:p>
    <w:p w14:paraId="61DA9182" w14:textId="77777777" w:rsidR="007F3407" w:rsidRDefault="007F3407" w:rsidP="007F3407">
      <w:pPr>
        <w:spacing w:after="0" w:line="360" w:lineRule="auto"/>
        <w:ind w:right="-90"/>
        <w:jc w:val="both"/>
        <w:rPr>
          <w:rFonts w:ascii="Kokila" w:hAnsi="Kokila" w:cs="Kokila"/>
          <w:sz w:val="32"/>
          <w:szCs w:val="32"/>
        </w:rPr>
      </w:pPr>
      <w:r w:rsidRPr="00392F31">
        <w:rPr>
          <w:rFonts w:ascii="Kokila" w:hAnsi="Kokila" w:cs="Kokila"/>
          <w:sz w:val="32"/>
          <w:szCs w:val="32"/>
        </w:rPr>
        <w:t>-------------------------------------------------------------------------------------------------------------</w:t>
      </w:r>
    </w:p>
    <w:p w14:paraId="190D13C0" w14:textId="77777777" w:rsidR="007F3407" w:rsidRDefault="007F3407" w:rsidP="007F3407">
      <w:pPr>
        <w:spacing w:after="0" w:line="360" w:lineRule="auto"/>
        <w:ind w:right="-90"/>
        <w:jc w:val="both"/>
        <w:rPr>
          <w:rFonts w:ascii="Kokila" w:hAnsi="Kokila" w:cs="Kokila"/>
          <w:sz w:val="32"/>
          <w:szCs w:val="32"/>
        </w:rPr>
      </w:pPr>
      <w:r w:rsidRPr="00392F31">
        <w:rPr>
          <w:rFonts w:ascii="Kokila" w:hAnsi="Kokila" w:cs="Kokila"/>
          <w:sz w:val="32"/>
          <w:szCs w:val="32"/>
        </w:rPr>
        <w:t>-------------------------------------------------------------------------------------------------------------</w:t>
      </w:r>
    </w:p>
    <w:p w14:paraId="25BB7954" w14:textId="77777777" w:rsidR="007F3407" w:rsidRDefault="007F3407" w:rsidP="007F3407">
      <w:pPr>
        <w:spacing w:after="0" w:line="360" w:lineRule="auto"/>
        <w:ind w:right="-90"/>
        <w:jc w:val="both"/>
        <w:rPr>
          <w:rFonts w:ascii="Kokila" w:hAnsi="Kokila" w:cs="Kokila"/>
          <w:sz w:val="32"/>
          <w:szCs w:val="32"/>
        </w:rPr>
      </w:pPr>
      <w:r w:rsidRPr="00392F31">
        <w:rPr>
          <w:rFonts w:ascii="Kokila" w:hAnsi="Kokila" w:cs="Kokila"/>
          <w:sz w:val="32"/>
          <w:szCs w:val="32"/>
        </w:rPr>
        <w:t>-------------------------------------------------------------------------------------------------------------</w:t>
      </w:r>
    </w:p>
    <w:p w14:paraId="242A576C" w14:textId="77777777" w:rsidR="007F3407" w:rsidRPr="00392F31" w:rsidRDefault="007F3407" w:rsidP="007F3407">
      <w:pPr>
        <w:spacing w:after="0" w:line="360" w:lineRule="auto"/>
        <w:ind w:right="-90"/>
        <w:jc w:val="both"/>
        <w:rPr>
          <w:rFonts w:ascii="Kokila" w:hAnsi="Kokila" w:cs="Kokila"/>
          <w:sz w:val="32"/>
          <w:szCs w:val="32"/>
        </w:rPr>
      </w:pPr>
      <w:r w:rsidRPr="00392F31">
        <w:rPr>
          <w:rFonts w:ascii="Kokila" w:hAnsi="Kokila" w:cs="Kokila"/>
          <w:sz w:val="32"/>
          <w:szCs w:val="32"/>
        </w:rPr>
        <w:t>-------------------------------------------------------------------------------------------------------------</w:t>
      </w:r>
    </w:p>
    <w:p w14:paraId="07687DCA" w14:textId="77777777" w:rsidR="007F3407" w:rsidRPr="00392F31" w:rsidRDefault="007F3407" w:rsidP="007F3407">
      <w:pPr>
        <w:spacing w:after="0" w:line="360" w:lineRule="auto"/>
        <w:jc w:val="both"/>
        <w:rPr>
          <w:rFonts w:ascii="Kokila" w:hAnsi="Kokila" w:cs="Kokila"/>
          <w:sz w:val="32"/>
          <w:szCs w:val="32"/>
        </w:rPr>
      </w:pPr>
      <w:r>
        <w:rPr>
          <w:rFonts w:ascii="Kokila" w:hAnsi="Kokila" w:cs="Kokila"/>
          <w:sz w:val="32"/>
          <w:szCs w:val="32"/>
        </w:rPr>
        <w:t>-------------------------------------------------------------------------------------------------------------</w:t>
      </w:r>
    </w:p>
    <w:p w14:paraId="4B6ADD8C" w14:textId="19A2A165" w:rsidR="00D859B5" w:rsidRDefault="00D859B5">
      <w:pPr>
        <w:numPr>
          <w:ilvl w:val="0"/>
          <w:numId w:val="52"/>
        </w:numPr>
        <w:spacing w:after="0" w:line="276" w:lineRule="auto"/>
        <w:ind w:left="1170" w:hanging="720"/>
        <w:jc w:val="both"/>
        <w:rPr>
          <w:rFonts w:ascii="SakalBharati" w:hAnsi="SakalBharati" w:cs="SakalBharati"/>
          <w:b/>
          <w:sz w:val="24"/>
          <w:szCs w:val="24"/>
        </w:rPr>
      </w:pPr>
      <w:r w:rsidRPr="00DB0F3A">
        <w:rPr>
          <w:rFonts w:ascii="SakalBharati" w:hAnsi="SakalBharati" w:cs="SakalBharati"/>
          <w:b/>
          <w:sz w:val="24"/>
          <w:szCs w:val="24"/>
          <w:cs/>
        </w:rPr>
        <w:lastRenderedPageBreak/>
        <w:t xml:space="preserve">अ, ब और स एक फर्म में साझेदार हैं। 31 दिसम्बर, 2016 को अ की मृत्यु हो गयी। इस तिथि को उसे देय राशि </w:t>
      </w:r>
      <w:r w:rsidRPr="00DB0F3A">
        <w:rPr>
          <w:rFonts w:ascii="SakalBharati" w:hAnsi="SakalBharati" w:cs="SakalBharati"/>
          <w:b/>
          <w:sz w:val="24"/>
        </w:rPr>
        <w:t xml:space="preserve">₹ </w:t>
      </w:r>
      <w:r w:rsidRPr="00DB0F3A">
        <w:rPr>
          <w:rFonts w:ascii="SakalBharati" w:hAnsi="SakalBharati" w:cs="SakalBharati"/>
          <w:b/>
          <w:sz w:val="24"/>
          <w:szCs w:val="24"/>
          <w:cs/>
        </w:rPr>
        <w:t xml:space="preserve">60,000 थी, जो </w:t>
      </w:r>
      <w:r w:rsidRPr="00DB0F3A">
        <w:rPr>
          <w:rFonts w:ascii="SakalBharati" w:hAnsi="SakalBharati" w:cs="SakalBharati"/>
          <w:b/>
          <w:sz w:val="24"/>
        </w:rPr>
        <w:t xml:space="preserve">₹ </w:t>
      </w:r>
      <w:r w:rsidRPr="00DB0F3A">
        <w:rPr>
          <w:rFonts w:ascii="SakalBharati" w:hAnsi="SakalBharati" w:cs="SakalBharati"/>
          <w:b/>
          <w:sz w:val="24"/>
          <w:szCs w:val="24"/>
          <w:cs/>
        </w:rPr>
        <w:t xml:space="preserve">10,000 की वार्षिकी द्वारा भुगतान की जायेगी। प्रथम भुगतान 1 जनवरी, 2017 को किया गया तथा शेष भुगतान भी प्रत्येक वर्ष  1 जनवरी को ही किये जायेंगे। 2 जनवरी, 2022 को अ के उत्तराधिकारी की मृत्यु हो गई। अदत्त राशि पर प्रतिवर्ष 10 </w:t>
      </w:r>
      <w:r w:rsidRPr="00DB0F3A">
        <w:rPr>
          <w:rFonts w:ascii="SakalBharati" w:hAnsi="SakalBharati" w:cs="SakalBharati"/>
          <w:b/>
          <w:sz w:val="24"/>
        </w:rPr>
        <w:t xml:space="preserve">% </w:t>
      </w:r>
      <w:r w:rsidRPr="00DB0F3A">
        <w:rPr>
          <w:rFonts w:ascii="SakalBharati" w:hAnsi="SakalBharati" w:cs="SakalBharati"/>
          <w:b/>
          <w:sz w:val="24"/>
          <w:szCs w:val="24"/>
          <w:cs/>
        </w:rPr>
        <w:t>वार्षिक ब्याज देय है। वार्षिकी उचंत खाता</w:t>
      </w:r>
      <w:r w:rsidRPr="00DB0F3A">
        <w:rPr>
          <w:rFonts w:ascii="SakalBharati" w:hAnsi="SakalBharati" w:cs="SakalBharati"/>
          <w:b/>
          <w:sz w:val="24"/>
          <w:szCs w:val="24"/>
        </w:rPr>
        <w:t xml:space="preserve"> </w:t>
      </w:r>
      <w:r w:rsidRPr="00DB0F3A">
        <w:rPr>
          <w:rFonts w:ascii="SakalBharati" w:hAnsi="SakalBharati" w:cs="SakalBharati"/>
          <w:b/>
          <w:sz w:val="24"/>
          <w:szCs w:val="24"/>
          <w:cs/>
        </w:rPr>
        <w:t>बनाइये ।</w:t>
      </w:r>
    </w:p>
    <w:p w14:paraId="0F16515F" w14:textId="77777777" w:rsidR="001A7C1F" w:rsidRPr="001A7C1F" w:rsidRDefault="001A7C1F" w:rsidP="001A7C1F">
      <w:pPr>
        <w:spacing w:after="0" w:line="276" w:lineRule="auto"/>
        <w:ind w:left="1170"/>
        <w:jc w:val="both"/>
        <w:rPr>
          <w:rFonts w:ascii="SakalBharati" w:hAnsi="SakalBharati" w:cs="SakalBharati"/>
          <w:b/>
          <w:sz w:val="6"/>
          <w:szCs w:val="6"/>
        </w:rPr>
      </w:pPr>
    </w:p>
    <w:p w14:paraId="5DC211DC" w14:textId="084BA3D5" w:rsidR="00D859B5" w:rsidRDefault="00D859B5" w:rsidP="008A7881">
      <w:pPr>
        <w:spacing w:after="0" w:line="360" w:lineRule="auto"/>
        <w:ind w:left="1170"/>
        <w:jc w:val="both"/>
        <w:rPr>
          <w:rFonts w:ascii="Times New Roman" w:hAnsi="Times New Roman"/>
          <w:bCs/>
          <w:sz w:val="24"/>
          <w:szCs w:val="24"/>
        </w:rPr>
      </w:pPr>
      <w:r w:rsidRPr="00CC4223">
        <w:rPr>
          <w:rFonts w:ascii="Times New Roman" w:hAnsi="Times New Roman"/>
          <w:bCs/>
          <w:sz w:val="24"/>
          <w:szCs w:val="24"/>
        </w:rPr>
        <w:t>A, B and C partners of a firm. On 31st December, 2016 A died. On that date amount payable to him was ₹60,000. It was decided that this amount will be paid as annuity of ₹10,000. Its first payment was made on 1st January, 2017 and other payments are made each year on 1st January. His legal executor died on 2nd January, 2022. Interest is calculated @ 10% on the outstanding balance of each year. Prepare Annuity suspense Account.</w:t>
      </w:r>
    </w:p>
    <w:p w14:paraId="786032AB" w14:textId="77777777" w:rsidR="000C7298" w:rsidRDefault="000C7298" w:rsidP="000C7298">
      <w:pPr>
        <w:spacing w:after="0" w:line="360" w:lineRule="auto"/>
        <w:ind w:right="-90"/>
        <w:jc w:val="both"/>
        <w:rPr>
          <w:rFonts w:ascii="Kokila" w:hAnsi="Kokila" w:cs="Kokila"/>
          <w:sz w:val="32"/>
          <w:szCs w:val="32"/>
        </w:rPr>
      </w:pPr>
      <w:r w:rsidRPr="00392F31">
        <w:rPr>
          <w:rFonts w:ascii="Kokila" w:hAnsi="Kokila" w:cs="Kokila"/>
          <w:sz w:val="32"/>
          <w:szCs w:val="32"/>
        </w:rPr>
        <w:t>-------------------------------------------------------------------------------------------------------------</w:t>
      </w:r>
    </w:p>
    <w:p w14:paraId="1D84D39E" w14:textId="77777777" w:rsidR="000C7298" w:rsidRPr="00392F31" w:rsidRDefault="000C7298" w:rsidP="000C7298">
      <w:pPr>
        <w:spacing w:after="0" w:line="360" w:lineRule="auto"/>
        <w:ind w:right="-90"/>
        <w:jc w:val="both"/>
        <w:rPr>
          <w:rFonts w:ascii="Kokila" w:hAnsi="Kokila" w:cs="Kokila"/>
          <w:sz w:val="32"/>
          <w:szCs w:val="32"/>
        </w:rPr>
      </w:pPr>
      <w:r w:rsidRPr="00392F31">
        <w:rPr>
          <w:rFonts w:ascii="Kokila" w:hAnsi="Kokila" w:cs="Kokila"/>
          <w:sz w:val="32"/>
          <w:szCs w:val="32"/>
        </w:rPr>
        <w:t>-------------------------------------------------------------------------------------------------------------</w:t>
      </w:r>
    </w:p>
    <w:p w14:paraId="0BB713DE" w14:textId="77777777" w:rsidR="000C7298" w:rsidRPr="00392F31" w:rsidRDefault="000C7298" w:rsidP="000C7298">
      <w:pPr>
        <w:spacing w:after="0" w:line="360" w:lineRule="auto"/>
        <w:jc w:val="both"/>
        <w:rPr>
          <w:rFonts w:ascii="Kokila" w:hAnsi="Kokila" w:cs="Kokila"/>
          <w:sz w:val="32"/>
          <w:szCs w:val="32"/>
        </w:rPr>
      </w:pPr>
      <w:r>
        <w:rPr>
          <w:rFonts w:ascii="Kokila" w:hAnsi="Kokila" w:cs="Kokila"/>
          <w:sz w:val="32"/>
          <w:szCs w:val="32"/>
        </w:rPr>
        <w:t>-------------------------------------------------------------------------------------------------------------</w:t>
      </w:r>
    </w:p>
    <w:p w14:paraId="0981D95C" w14:textId="77777777" w:rsidR="000C7298" w:rsidRDefault="000C7298" w:rsidP="000C7298">
      <w:pPr>
        <w:spacing w:after="0" w:line="360" w:lineRule="auto"/>
        <w:jc w:val="both"/>
        <w:rPr>
          <w:rFonts w:ascii="Kokila" w:hAnsi="Kokila" w:cs="Kokila"/>
          <w:sz w:val="32"/>
          <w:szCs w:val="32"/>
        </w:rPr>
      </w:pPr>
      <w:r w:rsidRPr="00392F31">
        <w:rPr>
          <w:rFonts w:ascii="Kokila" w:hAnsi="Kokila" w:cs="Kokila"/>
          <w:sz w:val="32"/>
          <w:szCs w:val="32"/>
        </w:rPr>
        <w:t>-------------------------------------------------------------------------------------------------------------</w:t>
      </w:r>
    </w:p>
    <w:p w14:paraId="557C4A41" w14:textId="77777777" w:rsidR="000C7298" w:rsidRDefault="000C7298" w:rsidP="000C7298">
      <w:pPr>
        <w:spacing w:after="0" w:line="360" w:lineRule="auto"/>
        <w:ind w:right="-90"/>
        <w:jc w:val="both"/>
        <w:rPr>
          <w:rFonts w:ascii="Kokila" w:hAnsi="Kokila" w:cs="Kokila"/>
          <w:sz w:val="32"/>
          <w:szCs w:val="32"/>
        </w:rPr>
      </w:pPr>
      <w:r w:rsidRPr="00392F31">
        <w:rPr>
          <w:rFonts w:ascii="Kokila" w:hAnsi="Kokila" w:cs="Kokila"/>
          <w:sz w:val="32"/>
          <w:szCs w:val="32"/>
        </w:rPr>
        <w:t>-------------------------------------------------------------------------------------------------------------</w:t>
      </w:r>
    </w:p>
    <w:p w14:paraId="1C39836C" w14:textId="77777777" w:rsidR="000C7298" w:rsidRDefault="000C7298" w:rsidP="000C7298">
      <w:pPr>
        <w:spacing w:after="0" w:line="360" w:lineRule="auto"/>
        <w:jc w:val="both"/>
        <w:rPr>
          <w:rFonts w:ascii="Kokila" w:hAnsi="Kokila" w:cs="Kokila"/>
          <w:sz w:val="32"/>
          <w:szCs w:val="32"/>
        </w:rPr>
      </w:pPr>
      <w:r w:rsidRPr="00392F31">
        <w:rPr>
          <w:rFonts w:ascii="Kokila" w:hAnsi="Kokila" w:cs="Kokila"/>
          <w:sz w:val="32"/>
          <w:szCs w:val="32"/>
        </w:rPr>
        <w:t>-------------------------------------------------------------------------------------------------------------</w:t>
      </w:r>
    </w:p>
    <w:p w14:paraId="6573779C" w14:textId="77777777" w:rsidR="000C7298" w:rsidRDefault="000C7298" w:rsidP="000C7298">
      <w:pPr>
        <w:spacing w:after="0" w:line="360" w:lineRule="auto"/>
        <w:ind w:right="-90"/>
        <w:jc w:val="both"/>
        <w:rPr>
          <w:rFonts w:ascii="Kokila" w:hAnsi="Kokila" w:cs="Kokila"/>
          <w:sz w:val="32"/>
          <w:szCs w:val="32"/>
        </w:rPr>
      </w:pPr>
      <w:r w:rsidRPr="00392F31">
        <w:rPr>
          <w:rFonts w:ascii="Kokila" w:hAnsi="Kokila" w:cs="Kokila"/>
          <w:sz w:val="32"/>
          <w:szCs w:val="32"/>
        </w:rPr>
        <w:t>-------------------------------------------------------------------------------------------------------------</w:t>
      </w:r>
    </w:p>
    <w:p w14:paraId="19C0906A" w14:textId="77777777" w:rsidR="000C7298" w:rsidRDefault="000C7298" w:rsidP="000C7298">
      <w:pPr>
        <w:spacing w:after="0" w:line="360" w:lineRule="auto"/>
        <w:ind w:right="-90"/>
        <w:jc w:val="both"/>
        <w:rPr>
          <w:rFonts w:ascii="Kokila" w:hAnsi="Kokila" w:cs="Kokila"/>
          <w:sz w:val="32"/>
          <w:szCs w:val="32"/>
        </w:rPr>
      </w:pPr>
      <w:r w:rsidRPr="00392F31">
        <w:rPr>
          <w:rFonts w:ascii="Kokila" w:hAnsi="Kokila" w:cs="Kokila"/>
          <w:sz w:val="32"/>
          <w:szCs w:val="32"/>
        </w:rPr>
        <w:t>-------------------------------------------------------------------------------------------------------------</w:t>
      </w:r>
    </w:p>
    <w:p w14:paraId="0B70E5D6" w14:textId="77777777" w:rsidR="000C7298" w:rsidRDefault="000C7298" w:rsidP="000C7298">
      <w:pPr>
        <w:spacing w:after="0" w:line="360" w:lineRule="auto"/>
        <w:ind w:right="-90"/>
        <w:jc w:val="both"/>
        <w:rPr>
          <w:rFonts w:ascii="Kokila" w:hAnsi="Kokila" w:cs="Kokila"/>
          <w:sz w:val="32"/>
          <w:szCs w:val="32"/>
        </w:rPr>
      </w:pPr>
      <w:r w:rsidRPr="00392F31">
        <w:rPr>
          <w:rFonts w:ascii="Kokila" w:hAnsi="Kokila" w:cs="Kokila"/>
          <w:sz w:val="32"/>
          <w:szCs w:val="32"/>
        </w:rPr>
        <w:t>-------------------------------------------------------------------------------------------------------------</w:t>
      </w:r>
    </w:p>
    <w:p w14:paraId="052E067B" w14:textId="77777777" w:rsidR="000C7298" w:rsidRPr="00392F31" w:rsidRDefault="000C7298" w:rsidP="000C7298">
      <w:pPr>
        <w:spacing w:after="0" w:line="360" w:lineRule="auto"/>
        <w:ind w:right="-90"/>
        <w:jc w:val="both"/>
        <w:rPr>
          <w:rFonts w:ascii="Kokila" w:hAnsi="Kokila" w:cs="Kokila"/>
          <w:sz w:val="32"/>
          <w:szCs w:val="32"/>
        </w:rPr>
      </w:pPr>
      <w:r w:rsidRPr="00392F31">
        <w:rPr>
          <w:rFonts w:ascii="Kokila" w:hAnsi="Kokila" w:cs="Kokila"/>
          <w:sz w:val="32"/>
          <w:szCs w:val="32"/>
        </w:rPr>
        <w:t>-------------------------------------------------------------------------------------------------------------</w:t>
      </w:r>
    </w:p>
    <w:p w14:paraId="51BB57F3" w14:textId="77777777" w:rsidR="000C7298" w:rsidRPr="00392F31" w:rsidRDefault="000C7298" w:rsidP="000C7298">
      <w:pPr>
        <w:spacing w:after="0" w:line="360" w:lineRule="auto"/>
        <w:jc w:val="both"/>
        <w:rPr>
          <w:rFonts w:ascii="Kokila" w:hAnsi="Kokila" w:cs="Kokila"/>
          <w:sz w:val="32"/>
          <w:szCs w:val="32"/>
        </w:rPr>
      </w:pPr>
      <w:r>
        <w:rPr>
          <w:rFonts w:ascii="Kokila" w:hAnsi="Kokila" w:cs="Kokila"/>
          <w:sz w:val="32"/>
          <w:szCs w:val="32"/>
        </w:rPr>
        <w:t>-------------------------------------------------------------------------------------------------------------</w:t>
      </w:r>
    </w:p>
    <w:p w14:paraId="67D52E5A" w14:textId="1B29F91E" w:rsidR="000C7298" w:rsidRDefault="000C7298" w:rsidP="000C7298">
      <w:pPr>
        <w:spacing w:after="0" w:line="360" w:lineRule="auto"/>
        <w:jc w:val="both"/>
        <w:rPr>
          <w:rFonts w:ascii="Kokila" w:hAnsi="Kokila" w:cs="Kokila"/>
          <w:sz w:val="32"/>
          <w:szCs w:val="32"/>
        </w:rPr>
      </w:pPr>
      <w:r w:rsidRPr="00392F31">
        <w:rPr>
          <w:rFonts w:ascii="Kokila" w:hAnsi="Kokila" w:cs="Kokila"/>
          <w:sz w:val="32"/>
          <w:szCs w:val="32"/>
        </w:rPr>
        <w:t>-------------------------------------------------------------------------------------------------------------</w:t>
      </w:r>
    </w:p>
    <w:p w14:paraId="4F57EFDC" w14:textId="77777777" w:rsidR="000C7298" w:rsidRDefault="000C7298" w:rsidP="000C7298">
      <w:pPr>
        <w:spacing w:after="0" w:line="360" w:lineRule="auto"/>
        <w:ind w:right="-90"/>
        <w:jc w:val="both"/>
        <w:rPr>
          <w:rFonts w:ascii="Kokila" w:hAnsi="Kokila" w:cs="Kokila"/>
          <w:sz w:val="32"/>
          <w:szCs w:val="32"/>
        </w:rPr>
      </w:pPr>
      <w:r w:rsidRPr="00392F31">
        <w:rPr>
          <w:rFonts w:ascii="Kokila" w:hAnsi="Kokila" w:cs="Kokila"/>
          <w:sz w:val="32"/>
          <w:szCs w:val="32"/>
        </w:rPr>
        <w:t>-------------------------------------------------------------------------------------------------------------</w:t>
      </w:r>
    </w:p>
    <w:p w14:paraId="7B999BEB" w14:textId="77777777" w:rsidR="000C7298" w:rsidRPr="00392F31" w:rsidRDefault="000C7298" w:rsidP="000C7298">
      <w:pPr>
        <w:spacing w:after="0" w:line="360" w:lineRule="auto"/>
        <w:ind w:right="-90"/>
        <w:jc w:val="both"/>
        <w:rPr>
          <w:rFonts w:ascii="Kokila" w:hAnsi="Kokila" w:cs="Kokila"/>
          <w:sz w:val="32"/>
          <w:szCs w:val="32"/>
        </w:rPr>
      </w:pPr>
      <w:r w:rsidRPr="00392F31">
        <w:rPr>
          <w:rFonts w:ascii="Kokila" w:hAnsi="Kokila" w:cs="Kokila"/>
          <w:sz w:val="32"/>
          <w:szCs w:val="32"/>
        </w:rPr>
        <w:t>-------------------------------------------------------------------------------------------------------------</w:t>
      </w:r>
    </w:p>
    <w:p w14:paraId="4EFF6DC6" w14:textId="77777777" w:rsidR="000C7298" w:rsidRPr="00392F31" w:rsidRDefault="000C7298" w:rsidP="000C7298">
      <w:pPr>
        <w:spacing w:after="0" w:line="360" w:lineRule="auto"/>
        <w:jc w:val="both"/>
        <w:rPr>
          <w:rFonts w:ascii="Kokila" w:hAnsi="Kokila" w:cs="Kokila"/>
          <w:sz w:val="32"/>
          <w:szCs w:val="32"/>
        </w:rPr>
      </w:pPr>
      <w:r>
        <w:rPr>
          <w:rFonts w:ascii="Kokila" w:hAnsi="Kokila" w:cs="Kokila"/>
          <w:sz w:val="32"/>
          <w:szCs w:val="32"/>
        </w:rPr>
        <w:t>-------------------------------------------------------------------------------------------------------------</w:t>
      </w:r>
    </w:p>
    <w:p w14:paraId="5B42AAB1" w14:textId="284DE28F" w:rsidR="00D859B5" w:rsidRPr="00962767" w:rsidRDefault="00D859B5">
      <w:pPr>
        <w:numPr>
          <w:ilvl w:val="0"/>
          <w:numId w:val="52"/>
        </w:numPr>
        <w:spacing w:after="0" w:line="360" w:lineRule="auto"/>
        <w:jc w:val="both"/>
        <w:rPr>
          <w:rFonts w:ascii="Times New Roman" w:hAnsi="Times New Roman"/>
          <w:bCs/>
          <w:sz w:val="32"/>
          <w:szCs w:val="30"/>
        </w:rPr>
      </w:pPr>
      <w:r>
        <w:rPr>
          <w:rFonts w:cs="Mangal"/>
          <w:bCs/>
          <w:sz w:val="24"/>
          <w:szCs w:val="24"/>
          <w:cs/>
        </w:rPr>
        <w:lastRenderedPageBreak/>
        <w:t xml:space="preserve">   </w:t>
      </w:r>
      <w:r w:rsidRPr="00962767">
        <w:rPr>
          <w:rFonts w:ascii="Kruti Dev 010" w:hAnsi="Kruti Dev 010"/>
          <w:bCs/>
          <w:sz w:val="32"/>
          <w:szCs w:val="30"/>
        </w:rPr>
        <w:t xml:space="preserve">jfo] lkse vkSj eaxy 2%3%5 ds vuqikr esa ykHk&amp;gkfu ckWVrs gSA mudk fpV~Bk </w:t>
      </w:r>
    </w:p>
    <w:p w14:paraId="279B2823" w14:textId="663C6D65" w:rsidR="00D859B5" w:rsidRDefault="00D859B5" w:rsidP="008A7881">
      <w:pPr>
        <w:spacing w:after="0" w:line="360" w:lineRule="auto"/>
        <w:ind w:left="795"/>
        <w:jc w:val="both"/>
        <w:rPr>
          <w:rFonts w:ascii="Kruti Dev 010" w:hAnsi="Kruti Dev 010"/>
          <w:bCs/>
          <w:sz w:val="32"/>
          <w:szCs w:val="30"/>
        </w:rPr>
      </w:pPr>
      <w:r w:rsidRPr="00962767">
        <w:rPr>
          <w:rFonts w:ascii="Kruti Dev 010" w:hAnsi="Kruti Dev 010"/>
          <w:bCs/>
          <w:sz w:val="32"/>
          <w:szCs w:val="30"/>
        </w:rPr>
        <w:t xml:space="preserve">   31 fnlEcj 2021 dks fuEu gS %&amp;</w:t>
      </w:r>
    </w:p>
    <w:p w14:paraId="373DAB43" w14:textId="77777777" w:rsidR="001A7C1F" w:rsidRPr="001A7C1F" w:rsidRDefault="001A7C1F" w:rsidP="008A7881">
      <w:pPr>
        <w:spacing w:after="0" w:line="360" w:lineRule="auto"/>
        <w:ind w:left="795"/>
        <w:jc w:val="both"/>
        <w:rPr>
          <w:rFonts w:ascii="Times New Roman" w:hAnsi="Times New Roman"/>
          <w:bCs/>
          <w:sz w:val="10"/>
          <w:szCs w:val="10"/>
        </w:rPr>
      </w:pPr>
    </w:p>
    <w:p w14:paraId="065F8668" w14:textId="77777777" w:rsidR="00D859B5" w:rsidRPr="00CC4223" w:rsidRDefault="00D859B5" w:rsidP="008A7881">
      <w:pPr>
        <w:spacing w:after="0" w:line="360" w:lineRule="auto"/>
        <w:ind w:left="1170"/>
        <w:jc w:val="both"/>
        <w:rPr>
          <w:rFonts w:ascii="Times New Roman" w:hAnsi="Times New Roman"/>
          <w:bCs/>
          <w:sz w:val="24"/>
          <w:szCs w:val="24"/>
        </w:rPr>
      </w:pPr>
      <w:r w:rsidRPr="00CC4223">
        <w:rPr>
          <w:rFonts w:ascii="Times New Roman" w:hAnsi="Times New Roman"/>
          <w:bCs/>
          <w:sz w:val="24"/>
          <w:szCs w:val="24"/>
        </w:rPr>
        <w:t>Ravi Som and Mangal share profit and loss in the ratio 2:3:5. Their balance sheet on 31st December 2021 is as under:-</w:t>
      </w:r>
    </w:p>
    <w:p w14:paraId="37F913BD" w14:textId="77777777" w:rsidR="001A7C1F" w:rsidRDefault="001A7C1F" w:rsidP="008A7881">
      <w:pPr>
        <w:spacing w:after="0" w:line="360" w:lineRule="auto"/>
        <w:ind w:left="1155"/>
        <w:jc w:val="both"/>
        <w:rPr>
          <w:rFonts w:ascii="Times New Roman" w:hAnsi="Times New Roman"/>
          <w:bCs/>
          <w:sz w:val="28"/>
          <w:szCs w:val="30"/>
        </w:rPr>
      </w:pPr>
    </w:p>
    <w:tbl>
      <w:tblPr>
        <w:tblW w:w="8730" w:type="dxa"/>
        <w:tblInd w:w="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538"/>
        <w:gridCol w:w="1872"/>
        <w:gridCol w:w="2430"/>
        <w:gridCol w:w="1890"/>
      </w:tblGrid>
      <w:tr w:rsidR="00D859B5" w:rsidRPr="007E72F8" w14:paraId="0FAB0231" w14:textId="77777777" w:rsidTr="00D27826">
        <w:trPr>
          <w:trHeight w:val="368"/>
        </w:trPr>
        <w:tc>
          <w:tcPr>
            <w:tcW w:w="2538" w:type="dxa"/>
            <w:tcBorders>
              <w:top w:val="single" w:sz="4" w:space="0" w:color="auto"/>
              <w:left w:val="single" w:sz="4" w:space="0" w:color="auto"/>
              <w:bottom w:val="single" w:sz="4" w:space="0" w:color="auto"/>
              <w:right w:val="single" w:sz="4" w:space="0" w:color="auto"/>
            </w:tcBorders>
          </w:tcPr>
          <w:p w14:paraId="2A661687" w14:textId="77777777" w:rsidR="00D859B5" w:rsidRPr="007E72F8" w:rsidRDefault="00D859B5" w:rsidP="008A7881">
            <w:pPr>
              <w:spacing w:after="0" w:line="360" w:lineRule="auto"/>
              <w:jc w:val="center"/>
              <w:rPr>
                <w:bCs/>
                <w:sz w:val="24"/>
                <w:szCs w:val="24"/>
              </w:rPr>
            </w:pPr>
            <w:r w:rsidRPr="007E72F8">
              <w:rPr>
                <w:rFonts w:cs="Mangal"/>
                <w:bCs/>
                <w:sz w:val="24"/>
                <w:szCs w:val="24"/>
                <w:cs/>
              </w:rPr>
              <w:t>दायित्व</w:t>
            </w:r>
            <w:r>
              <w:rPr>
                <w:rFonts w:cs="Mangal"/>
                <w:bCs/>
                <w:sz w:val="24"/>
                <w:szCs w:val="24"/>
                <w:cs/>
              </w:rPr>
              <w:t xml:space="preserve"> </w:t>
            </w:r>
            <w:r w:rsidRPr="00623131">
              <w:rPr>
                <w:rFonts w:ascii="Kruti Dev 010" w:hAnsi="Kruti Dev 010"/>
                <w:bCs/>
                <w:sz w:val="28"/>
              </w:rPr>
              <w:t>¼</w:t>
            </w:r>
            <w:r w:rsidRPr="00F64EA4">
              <w:rPr>
                <w:rFonts w:ascii="Times New Roman" w:hAnsi="Times New Roman"/>
                <w:bCs/>
                <w:sz w:val="28"/>
              </w:rPr>
              <w:t>Liabilities</w:t>
            </w:r>
            <w:r w:rsidRPr="00623131">
              <w:rPr>
                <w:rFonts w:ascii="Kruti Dev 010" w:hAnsi="Kruti Dev 010"/>
                <w:bCs/>
                <w:sz w:val="28"/>
              </w:rPr>
              <w:t>½</w:t>
            </w:r>
          </w:p>
        </w:tc>
        <w:tc>
          <w:tcPr>
            <w:tcW w:w="1872" w:type="dxa"/>
            <w:tcBorders>
              <w:top w:val="single" w:sz="4" w:space="0" w:color="auto"/>
              <w:left w:val="single" w:sz="4" w:space="0" w:color="auto"/>
              <w:bottom w:val="single" w:sz="4" w:space="0" w:color="auto"/>
              <w:right w:val="single" w:sz="4" w:space="0" w:color="auto"/>
            </w:tcBorders>
          </w:tcPr>
          <w:p w14:paraId="297AF79C" w14:textId="77777777" w:rsidR="00D859B5" w:rsidRDefault="00D859B5" w:rsidP="008A7881">
            <w:pPr>
              <w:spacing w:after="0" w:line="360" w:lineRule="auto"/>
              <w:jc w:val="center"/>
              <w:rPr>
                <w:rFonts w:ascii="Times New Roman" w:hAnsi="Times New Roman"/>
                <w:bCs/>
                <w:sz w:val="28"/>
              </w:rPr>
            </w:pPr>
            <w:r w:rsidRPr="007E72F8">
              <w:rPr>
                <w:rFonts w:cs="Mangal"/>
                <w:bCs/>
                <w:sz w:val="24"/>
                <w:szCs w:val="24"/>
                <w:cs/>
              </w:rPr>
              <w:t>राशि</w:t>
            </w:r>
            <w:r>
              <w:rPr>
                <w:rFonts w:cs="Mangal"/>
                <w:bCs/>
                <w:sz w:val="24"/>
                <w:szCs w:val="24"/>
                <w:cs/>
              </w:rPr>
              <w:t xml:space="preserve"> </w:t>
            </w:r>
            <w:r>
              <w:rPr>
                <w:rFonts w:ascii="Times New Roman" w:hAnsi="Times New Roman"/>
                <w:bCs/>
                <w:sz w:val="28"/>
              </w:rPr>
              <w:t>(Amount)</w:t>
            </w:r>
          </w:p>
          <w:p w14:paraId="6D79E8D8" w14:textId="77777777" w:rsidR="00D859B5" w:rsidRPr="007E72F8" w:rsidRDefault="00D859B5" w:rsidP="008A7881">
            <w:pPr>
              <w:spacing w:after="0" w:line="360" w:lineRule="auto"/>
              <w:jc w:val="center"/>
              <w:rPr>
                <w:bCs/>
                <w:sz w:val="24"/>
                <w:szCs w:val="24"/>
              </w:rPr>
            </w:pPr>
            <w:r w:rsidRPr="00F64EA4">
              <w:rPr>
                <w:rFonts w:ascii="Tahoma" w:hAnsi="Tahoma" w:cs="Tahoma"/>
                <w:bCs/>
                <w:sz w:val="24"/>
              </w:rPr>
              <w:t>₹</w:t>
            </w:r>
          </w:p>
        </w:tc>
        <w:tc>
          <w:tcPr>
            <w:tcW w:w="2430" w:type="dxa"/>
            <w:tcBorders>
              <w:top w:val="single" w:sz="4" w:space="0" w:color="auto"/>
              <w:left w:val="single" w:sz="4" w:space="0" w:color="auto"/>
              <w:bottom w:val="single" w:sz="4" w:space="0" w:color="auto"/>
              <w:right w:val="single" w:sz="4" w:space="0" w:color="auto"/>
            </w:tcBorders>
          </w:tcPr>
          <w:p w14:paraId="78E6AA1D" w14:textId="77777777" w:rsidR="00D859B5" w:rsidRDefault="00D859B5" w:rsidP="008A7881">
            <w:pPr>
              <w:spacing w:after="0" w:line="360" w:lineRule="auto"/>
              <w:jc w:val="center"/>
            </w:pPr>
            <w:r w:rsidRPr="007E72F8">
              <w:rPr>
                <w:rFonts w:cs="Mangal"/>
                <w:bCs/>
                <w:sz w:val="24"/>
                <w:szCs w:val="24"/>
                <w:cs/>
              </w:rPr>
              <w:t>संपत्ति</w:t>
            </w:r>
            <w:r>
              <w:rPr>
                <w:rFonts w:cs="Mangal"/>
                <w:bCs/>
                <w:sz w:val="24"/>
                <w:szCs w:val="24"/>
                <w:cs/>
              </w:rPr>
              <w:t xml:space="preserve"> </w:t>
            </w:r>
            <w:r w:rsidRPr="00623131">
              <w:rPr>
                <w:rFonts w:ascii="Kruti Dev 010" w:hAnsi="Kruti Dev 010"/>
                <w:bCs/>
                <w:sz w:val="28"/>
              </w:rPr>
              <w:t>¼</w:t>
            </w:r>
            <w:r w:rsidRPr="00F64EA4">
              <w:rPr>
                <w:rFonts w:ascii="Times New Roman" w:hAnsi="Times New Roman"/>
                <w:bCs/>
                <w:sz w:val="28"/>
              </w:rPr>
              <w:t>Assets</w:t>
            </w:r>
            <w:r w:rsidRPr="00623131">
              <w:rPr>
                <w:rFonts w:ascii="Kruti Dev 010" w:hAnsi="Kruti Dev 010"/>
                <w:bCs/>
                <w:sz w:val="28"/>
              </w:rPr>
              <w:t>½</w:t>
            </w:r>
          </w:p>
          <w:p w14:paraId="44192048" w14:textId="77777777" w:rsidR="00D859B5" w:rsidRPr="007E72F8" w:rsidRDefault="00D859B5" w:rsidP="008A7881">
            <w:pPr>
              <w:spacing w:after="0" w:line="360" w:lineRule="auto"/>
              <w:jc w:val="center"/>
              <w:rPr>
                <w:bCs/>
                <w:sz w:val="24"/>
                <w:szCs w:val="24"/>
              </w:rPr>
            </w:pPr>
          </w:p>
        </w:tc>
        <w:tc>
          <w:tcPr>
            <w:tcW w:w="1890" w:type="dxa"/>
            <w:tcBorders>
              <w:top w:val="single" w:sz="4" w:space="0" w:color="auto"/>
              <w:left w:val="single" w:sz="4" w:space="0" w:color="auto"/>
              <w:bottom w:val="single" w:sz="4" w:space="0" w:color="auto"/>
              <w:right w:val="single" w:sz="4" w:space="0" w:color="auto"/>
            </w:tcBorders>
          </w:tcPr>
          <w:p w14:paraId="12F84CD7" w14:textId="77777777" w:rsidR="00D859B5" w:rsidRDefault="00D859B5" w:rsidP="008A7881">
            <w:pPr>
              <w:spacing w:after="0" w:line="360" w:lineRule="auto"/>
              <w:jc w:val="center"/>
              <w:rPr>
                <w:rFonts w:ascii="Times New Roman" w:hAnsi="Times New Roman"/>
                <w:bCs/>
                <w:sz w:val="28"/>
              </w:rPr>
            </w:pPr>
            <w:r w:rsidRPr="007E72F8">
              <w:rPr>
                <w:rFonts w:cs="Mangal"/>
                <w:bCs/>
                <w:sz w:val="24"/>
                <w:szCs w:val="24"/>
                <w:cs/>
              </w:rPr>
              <w:t>राशि</w:t>
            </w:r>
            <w:r>
              <w:rPr>
                <w:rFonts w:cs="Mangal"/>
                <w:bCs/>
                <w:sz w:val="24"/>
                <w:szCs w:val="24"/>
                <w:cs/>
              </w:rPr>
              <w:t xml:space="preserve"> </w:t>
            </w:r>
            <w:r>
              <w:rPr>
                <w:rFonts w:ascii="Times New Roman" w:hAnsi="Times New Roman"/>
                <w:bCs/>
                <w:sz w:val="28"/>
              </w:rPr>
              <w:t>(Amount)</w:t>
            </w:r>
          </w:p>
          <w:p w14:paraId="5AA8900C" w14:textId="77777777" w:rsidR="00D859B5" w:rsidRPr="007E72F8" w:rsidRDefault="00D859B5" w:rsidP="008A7881">
            <w:pPr>
              <w:spacing w:after="0" w:line="360" w:lineRule="auto"/>
              <w:jc w:val="center"/>
              <w:rPr>
                <w:bCs/>
                <w:sz w:val="24"/>
                <w:szCs w:val="24"/>
              </w:rPr>
            </w:pPr>
            <w:r w:rsidRPr="00F64EA4">
              <w:rPr>
                <w:rFonts w:ascii="Tahoma" w:hAnsi="Tahoma" w:cs="Tahoma"/>
                <w:bCs/>
                <w:sz w:val="24"/>
              </w:rPr>
              <w:t>₹</w:t>
            </w:r>
          </w:p>
        </w:tc>
      </w:tr>
      <w:tr w:rsidR="00D859B5" w:rsidRPr="007E72F8" w14:paraId="18B08B6D" w14:textId="77777777" w:rsidTr="00D27826">
        <w:trPr>
          <w:trHeight w:val="2420"/>
        </w:trPr>
        <w:tc>
          <w:tcPr>
            <w:tcW w:w="2538" w:type="dxa"/>
            <w:tcBorders>
              <w:top w:val="single" w:sz="4" w:space="0" w:color="auto"/>
              <w:left w:val="single" w:sz="4" w:space="0" w:color="auto"/>
              <w:bottom w:val="single" w:sz="4" w:space="0" w:color="auto"/>
              <w:right w:val="single" w:sz="4" w:space="0" w:color="auto"/>
            </w:tcBorders>
          </w:tcPr>
          <w:tbl>
            <w:tblPr>
              <w:tblW w:w="0" w:type="auto"/>
              <w:tblLook w:val="04A0" w:firstRow="1" w:lastRow="0" w:firstColumn="1" w:lastColumn="0" w:noHBand="0" w:noVBand="1"/>
            </w:tblPr>
            <w:tblGrid>
              <w:gridCol w:w="2256"/>
            </w:tblGrid>
            <w:tr w:rsidR="00D859B5" w:rsidRPr="007E72F8" w14:paraId="005C6E61" w14:textId="77777777" w:rsidTr="00D27826">
              <w:trPr>
                <w:cantSplit/>
                <w:tblHeader/>
              </w:trPr>
              <w:tc>
                <w:tcPr>
                  <w:tcW w:w="2256" w:type="dxa"/>
                  <w:tcMar>
                    <w:top w:w="0" w:type="dxa"/>
                    <w:left w:w="108" w:type="dxa"/>
                    <w:bottom w:w="0" w:type="dxa"/>
                    <w:right w:w="108" w:type="dxa"/>
                  </w:tcMar>
                </w:tcPr>
                <w:p w14:paraId="2E7FBF82" w14:textId="77777777" w:rsidR="00D859B5" w:rsidRDefault="00D859B5" w:rsidP="008A7881">
                  <w:pPr>
                    <w:spacing w:after="0" w:line="360" w:lineRule="auto"/>
                    <w:rPr>
                      <w:rFonts w:ascii="Kruti Dev 010" w:hAnsi="Kruti Dev 010"/>
                      <w:b/>
                      <w:bCs/>
                      <w:sz w:val="28"/>
                      <w:szCs w:val="24"/>
                    </w:rPr>
                  </w:pPr>
                  <w:r>
                    <w:rPr>
                      <w:rFonts w:ascii="Kruti Dev 010" w:hAnsi="Kruti Dev 010"/>
                      <w:b/>
                      <w:bCs/>
                      <w:sz w:val="28"/>
                      <w:szCs w:val="24"/>
                    </w:rPr>
                    <w:t xml:space="preserve">lkekU; lap; </w:t>
                  </w:r>
                </w:p>
                <w:p w14:paraId="75E2B06C" w14:textId="77777777" w:rsidR="00D859B5" w:rsidRPr="002B5D51" w:rsidRDefault="00D859B5" w:rsidP="008A7881">
                  <w:pPr>
                    <w:spacing w:after="0" w:line="360" w:lineRule="auto"/>
                    <w:rPr>
                      <w:rFonts w:eastAsia="Calibri" w:cs="Mangal"/>
                      <w:bCs/>
                    </w:rPr>
                  </w:pPr>
                  <w:r w:rsidRPr="002B5D51">
                    <w:rPr>
                      <w:rFonts w:eastAsia="Calibri" w:cs="Mangal"/>
                      <w:bCs/>
                    </w:rPr>
                    <w:t>(General reserve )</w:t>
                  </w:r>
                </w:p>
                <w:p w14:paraId="1497030B" w14:textId="77777777" w:rsidR="00D859B5" w:rsidRPr="007E72F8" w:rsidRDefault="00D859B5" w:rsidP="008A7881">
                  <w:pPr>
                    <w:spacing w:after="0" w:line="360" w:lineRule="auto"/>
                    <w:rPr>
                      <w:bCs/>
                      <w:sz w:val="24"/>
                      <w:szCs w:val="24"/>
                    </w:rPr>
                  </w:pPr>
                  <w:r>
                    <w:rPr>
                      <w:rFonts w:ascii="Kruti Dev 010" w:hAnsi="Kruti Dev 010"/>
                      <w:b/>
                      <w:bCs/>
                      <w:sz w:val="28"/>
                      <w:szCs w:val="24"/>
                    </w:rPr>
                    <w:t>ysunkj</w:t>
                  </w:r>
                  <w:r>
                    <w:rPr>
                      <w:rFonts w:eastAsia="Calibri" w:cs="Mangal"/>
                      <w:bCs/>
                      <w:sz w:val="24"/>
                      <w:szCs w:val="24"/>
                      <w:cs/>
                    </w:rPr>
                    <w:t xml:space="preserve"> </w:t>
                  </w:r>
                  <w:r w:rsidRPr="007E72F8">
                    <w:rPr>
                      <w:rFonts w:eastAsia="Calibri" w:cs="Mangal"/>
                      <w:bCs/>
                      <w:sz w:val="24"/>
                      <w:szCs w:val="24"/>
                    </w:rPr>
                    <w:t>(Creditor)</w:t>
                  </w:r>
                </w:p>
              </w:tc>
            </w:tr>
          </w:tbl>
          <w:p w14:paraId="7503273F" w14:textId="77777777" w:rsidR="00D859B5" w:rsidRPr="009C5EBA" w:rsidRDefault="00D859B5" w:rsidP="008A7881">
            <w:pPr>
              <w:spacing w:after="0" w:line="360" w:lineRule="auto"/>
              <w:rPr>
                <w:rFonts w:eastAsia="Calibri" w:cs="Mangal"/>
                <w:bCs/>
                <w:sz w:val="8"/>
                <w:szCs w:val="24"/>
              </w:rPr>
            </w:pPr>
            <w:r>
              <w:rPr>
                <w:rFonts w:cs="Mangal"/>
                <w:bCs/>
                <w:sz w:val="24"/>
                <w:szCs w:val="24"/>
                <w:cs/>
              </w:rPr>
              <w:t xml:space="preserve"> </w:t>
            </w:r>
          </w:p>
          <w:p w14:paraId="15059BF2" w14:textId="77777777" w:rsidR="00D859B5" w:rsidRDefault="00D859B5" w:rsidP="008A7881">
            <w:pPr>
              <w:spacing w:after="0" w:line="360" w:lineRule="auto"/>
              <w:rPr>
                <w:rFonts w:ascii="Kruti Dev 010" w:hAnsi="Kruti Dev 010"/>
                <w:b/>
                <w:bCs/>
                <w:sz w:val="28"/>
                <w:szCs w:val="24"/>
              </w:rPr>
            </w:pPr>
            <w:r>
              <w:rPr>
                <w:rFonts w:ascii="Kruti Dev 010" w:hAnsi="Kruti Dev 010"/>
                <w:b/>
                <w:bCs/>
                <w:sz w:val="28"/>
                <w:szCs w:val="24"/>
              </w:rPr>
              <w:t xml:space="preserve">iwWath </w:t>
            </w:r>
            <w:r>
              <w:rPr>
                <w:rFonts w:eastAsia="Calibri" w:cs="Mangal"/>
                <w:bCs/>
                <w:sz w:val="24"/>
                <w:szCs w:val="24"/>
              </w:rPr>
              <w:t xml:space="preserve">Capital </w:t>
            </w:r>
            <w:r>
              <w:rPr>
                <w:rFonts w:ascii="Kruti Dev 010" w:hAnsi="Kruti Dev 010"/>
                <w:b/>
                <w:bCs/>
                <w:sz w:val="28"/>
                <w:szCs w:val="24"/>
              </w:rPr>
              <w:t>&amp;</w:t>
            </w:r>
          </w:p>
          <w:p w14:paraId="133C3EC0" w14:textId="77777777" w:rsidR="00D859B5" w:rsidRPr="00B826EE" w:rsidRDefault="00D859B5" w:rsidP="008A7881">
            <w:pPr>
              <w:spacing w:after="0" w:line="360" w:lineRule="auto"/>
              <w:rPr>
                <w:rFonts w:ascii="Times New Roman" w:hAnsi="Times New Roman"/>
                <w:bCs/>
              </w:rPr>
            </w:pPr>
            <w:r>
              <w:rPr>
                <w:rFonts w:ascii="Times New Roman" w:hAnsi="Times New Roman"/>
                <w:bCs/>
              </w:rPr>
              <w:t xml:space="preserve">  </w:t>
            </w:r>
            <w:r w:rsidRPr="00962767">
              <w:rPr>
                <w:rFonts w:ascii="Kruti Dev 010" w:hAnsi="Kruti Dev 010"/>
                <w:bCs/>
                <w:sz w:val="32"/>
                <w:szCs w:val="30"/>
              </w:rPr>
              <w:t>jfo</w:t>
            </w:r>
            <w:r>
              <w:rPr>
                <w:rFonts w:ascii="Times New Roman" w:hAnsi="Times New Roman"/>
                <w:bCs/>
              </w:rPr>
              <w:t xml:space="preserve">      Ravi        2</w:t>
            </w:r>
            <w:r w:rsidRPr="00962767">
              <w:rPr>
                <w:rFonts w:ascii="Times New Roman" w:hAnsi="Times New Roman"/>
                <w:bCs/>
              </w:rPr>
              <w:t>0,000</w:t>
            </w:r>
            <w:r w:rsidRPr="0079068E">
              <w:rPr>
                <w:rFonts w:ascii="Times New Roman" w:hAnsi="Times New Roman"/>
                <w:bCs/>
                <w:sz w:val="24"/>
              </w:rPr>
              <w:t xml:space="preserve"> </w:t>
            </w:r>
          </w:p>
          <w:p w14:paraId="09400932" w14:textId="77777777" w:rsidR="00D859B5" w:rsidRPr="00B826EE" w:rsidRDefault="00D859B5" w:rsidP="008A7881">
            <w:pPr>
              <w:spacing w:after="0" w:line="360" w:lineRule="auto"/>
              <w:rPr>
                <w:rFonts w:ascii="Kruti Dev 010" w:hAnsi="Kruti Dev 010"/>
                <w:b/>
                <w:bCs/>
                <w:szCs w:val="24"/>
              </w:rPr>
            </w:pPr>
            <w:r>
              <w:rPr>
                <w:rFonts w:ascii="Times New Roman" w:hAnsi="Times New Roman"/>
                <w:bCs/>
              </w:rPr>
              <w:t xml:space="preserve"> </w:t>
            </w:r>
            <w:r w:rsidRPr="00962767">
              <w:rPr>
                <w:rFonts w:ascii="Kruti Dev 010" w:hAnsi="Kruti Dev 010"/>
                <w:bCs/>
                <w:sz w:val="32"/>
                <w:szCs w:val="30"/>
              </w:rPr>
              <w:t>lkse</w:t>
            </w:r>
            <w:r>
              <w:rPr>
                <w:rFonts w:ascii="Times New Roman" w:hAnsi="Times New Roman"/>
                <w:bCs/>
              </w:rPr>
              <w:t xml:space="preserve">      </w:t>
            </w:r>
            <w:r w:rsidRPr="00962767">
              <w:rPr>
                <w:rFonts w:ascii="Times New Roman" w:hAnsi="Times New Roman"/>
                <w:bCs/>
              </w:rPr>
              <w:t>Som</w:t>
            </w:r>
            <w:r>
              <w:rPr>
                <w:rFonts w:ascii="Times New Roman" w:hAnsi="Times New Roman"/>
                <w:bCs/>
              </w:rPr>
              <w:t xml:space="preserve">        18</w:t>
            </w:r>
            <w:r w:rsidRPr="0079068E">
              <w:rPr>
                <w:rFonts w:ascii="Times New Roman" w:hAnsi="Times New Roman"/>
                <w:bCs/>
                <w:sz w:val="24"/>
              </w:rPr>
              <w:t>,000</w:t>
            </w:r>
          </w:p>
          <w:p w14:paraId="78AD748A" w14:textId="7FD25E57" w:rsidR="00D859B5" w:rsidRDefault="00D859B5" w:rsidP="008A7881">
            <w:pPr>
              <w:spacing w:after="0" w:line="360" w:lineRule="auto"/>
              <w:rPr>
                <w:rFonts w:ascii="Kruti Dev 010" w:hAnsi="Kruti Dev 010"/>
                <w:b/>
                <w:bCs/>
                <w:sz w:val="28"/>
                <w:szCs w:val="24"/>
              </w:rPr>
            </w:pPr>
            <w:r>
              <w:rPr>
                <w:rFonts w:ascii="Times New Roman" w:hAnsi="Times New Roman"/>
                <w:bCs/>
                <w:noProof/>
              </w:rPr>
              <mc:AlternateContent>
                <mc:Choice Requires="wps">
                  <w:drawing>
                    <wp:anchor distT="0" distB="0" distL="114300" distR="114300" simplePos="0" relativeHeight="251734016" behindDoc="0" locked="0" layoutInCell="1" allowOverlap="1" wp14:anchorId="159E9AFB" wp14:editId="620C2EA1">
                      <wp:simplePos x="0" y="0"/>
                      <wp:positionH relativeFrom="column">
                        <wp:posOffset>380365</wp:posOffset>
                      </wp:positionH>
                      <wp:positionV relativeFrom="paragraph">
                        <wp:posOffset>205105</wp:posOffset>
                      </wp:positionV>
                      <wp:extent cx="1158875" cy="635"/>
                      <wp:effectExtent l="6985" t="6985" r="5715" b="11430"/>
                      <wp:wrapNone/>
                      <wp:docPr id="199" name="Straight Arrow Connector 1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58875" cy="63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A51B15F" id="Straight Arrow Connector 199" o:spid="_x0000_s1026" type="#_x0000_t32" style="position:absolute;margin-left:29.95pt;margin-top:16.15pt;width:91.25pt;height:.05pt;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"/>
                  </w:pict>
                </mc:Fallback>
              </mc:AlternateContent>
            </w:r>
            <w:r>
              <w:rPr>
                <w:rFonts w:ascii="Times New Roman" w:hAnsi="Times New Roman"/>
                <w:bCs/>
              </w:rPr>
              <w:t xml:space="preserve">  </w:t>
            </w:r>
            <w:r w:rsidRPr="00962767">
              <w:rPr>
                <w:rFonts w:ascii="Kruti Dev 010" w:hAnsi="Kruti Dev 010"/>
                <w:bCs/>
                <w:sz w:val="32"/>
                <w:szCs w:val="30"/>
              </w:rPr>
              <w:t>eaxy</w:t>
            </w:r>
            <w:r>
              <w:rPr>
                <w:rFonts w:ascii="Times New Roman" w:hAnsi="Times New Roman"/>
                <w:bCs/>
              </w:rPr>
              <w:t xml:space="preserve">   </w:t>
            </w:r>
            <w:r w:rsidRPr="00962767">
              <w:rPr>
                <w:rFonts w:ascii="Times New Roman" w:hAnsi="Times New Roman"/>
                <w:bCs/>
              </w:rPr>
              <w:t xml:space="preserve">Mangal </w:t>
            </w:r>
            <w:r>
              <w:rPr>
                <w:rFonts w:ascii="Times New Roman" w:hAnsi="Times New Roman"/>
                <w:bCs/>
              </w:rPr>
              <w:t xml:space="preserve"> </w:t>
            </w:r>
            <w:r>
              <w:rPr>
                <w:rFonts w:ascii="Times New Roman" w:hAnsi="Times New Roman"/>
                <w:bCs/>
                <w:sz w:val="24"/>
              </w:rPr>
              <w:t xml:space="preserve">  </w:t>
            </w:r>
            <w:r w:rsidRPr="00962767">
              <w:rPr>
                <w:rFonts w:ascii="Times New Roman" w:hAnsi="Times New Roman"/>
                <w:bCs/>
              </w:rPr>
              <w:t>16,000</w:t>
            </w:r>
            <w:r>
              <w:rPr>
                <w:rFonts w:ascii="Kruti Dev 010" w:hAnsi="Kruti Dev 010"/>
                <w:b/>
                <w:bCs/>
                <w:sz w:val="28"/>
                <w:szCs w:val="24"/>
              </w:rPr>
              <w:t xml:space="preserve"> </w:t>
            </w:r>
          </w:p>
          <w:p w14:paraId="315CC6DF" w14:textId="77777777" w:rsidR="00D859B5" w:rsidRPr="00B00081" w:rsidRDefault="00D859B5" w:rsidP="008A7881">
            <w:pPr>
              <w:spacing w:after="0" w:line="360" w:lineRule="auto"/>
              <w:rPr>
                <w:rFonts w:ascii="Kruti Dev 010" w:hAnsi="Kruti Dev 010"/>
                <w:b/>
                <w:bCs/>
                <w:sz w:val="2"/>
                <w:szCs w:val="24"/>
              </w:rPr>
            </w:pPr>
          </w:p>
          <w:p w14:paraId="4F4632DA" w14:textId="77777777" w:rsidR="00D859B5" w:rsidRPr="007E72F8" w:rsidRDefault="00D859B5" w:rsidP="008A7881">
            <w:pPr>
              <w:spacing w:after="0" w:line="360" w:lineRule="auto"/>
              <w:rPr>
                <w:bCs/>
                <w:sz w:val="24"/>
                <w:szCs w:val="24"/>
              </w:rPr>
            </w:pPr>
          </w:p>
        </w:tc>
        <w:tc>
          <w:tcPr>
            <w:tcW w:w="1872" w:type="dxa"/>
            <w:tcBorders>
              <w:top w:val="single" w:sz="4" w:space="0" w:color="auto"/>
              <w:left w:val="single" w:sz="4" w:space="0" w:color="auto"/>
              <w:bottom w:val="single" w:sz="4" w:space="0" w:color="auto"/>
              <w:right w:val="single" w:sz="4" w:space="0" w:color="auto"/>
            </w:tcBorders>
          </w:tcPr>
          <w:p w14:paraId="5319A6DE" w14:textId="77777777" w:rsidR="00D859B5" w:rsidRDefault="00D859B5" w:rsidP="008A7881">
            <w:pPr>
              <w:spacing w:after="0" w:line="360" w:lineRule="auto"/>
              <w:jc w:val="center"/>
              <w:rPr>
                <w:bCs/>
                <w:sz w:val="24"/>
                <w:szCs w:val="24"/>
              </w:rPr>
            </w:pPr>
            <w:r>
              <w:rPr>
                <w:bCs/>
                <w:sz w:val="24"/>
                <w:szCs w:val="24"/>
              </w:rPr>
              <w:t>18,000</w:t>
            </w:r>
          </w:p>
          <w:p w14:paraId="1A236C0A" w14:textId="77777777" w:rsidR="00D859B5" w:rsidRDefault="00D859B5" w:rsidP="008A7881">
            <w:pPr>
              <w:spacing w:after="0" w:line="360" w:lineRule="auto"/>
              <w:jc w:val="center"/>
              <w:rPr>
                <w:bCs/>
                <w:sz w:val="24"/>
                <w:szCs w:val="24"/>
              </w:rPr>
            </w:pPr>
          </w:p>
          <w:p w14:paraId="5BF489DB" w14:textId="77777777" w:rsidR="00D859B5" w:rsidRDefault="00D859B5" w:rsidP="008A7881">
            <w:pPr>
              <w:spacing w:after="0" w:line="360" w:lineRule="auto"/>
              <w:rPr>
                <w:bCs/>
                <w:sz w:val="24"/>
                <w:szCs w:val="24"/>
              </w:rPr>
            </w:pPr>
            <w:r>
              <w:rPr>
                <w:bCs/>
                <w:sz w:val="24"/>
                <w:szCs w:val="24"/>
              </w:rPr>
              <w:t xml:space="preserve">         12,000</w:t>
            </w:r>
          </w:p>
          <w:p w14:paraId="4F5988AC" w14:textId="77777777" w:rsidR="00D859B5" w:rsidRDefault="00D859B5" w:rsidP="008A7881">
            <w:pPr>
              <w:spacing w:after="0" w:line="360" w:lineRule="auto"/>
              <w:rPr>
                <w:bCs/>
                <w:sz w:val="24"/>
                <w:szCs w:val="24"/>
              </w:rPr>
            </w:pPr>
          </w:p>
          <w:p w14:paraId="38DD20D3" w14:textId="77777777" w:rsidR="00D859B5" w:rsidRDefault="00D859B5" w:rsidP="008A7881">
            <w:pPr>
              <w:spacing w:after="0" w:line="360" w:lineRule="auto"/>
              <w:rPr>
                <w:bCs/>
                <w:sz w:val="14"/>
                <w:szCs w:val="24"/>
              </w:rPr>
            </w:pPr>
          </w:p>
          <w:p w14:paraId="16411F8A" w14:textId="77777777" w:rsidR="00D859B5" w:rsidRDefault="00D859B5" w:rsidP="008A7881">
            <w:pPr>
              <w:spacing w:after="0" w:line="360" w:lineRule="auto"/>
              <w:rPr>
                <w:bCs/>
                <w:sz w:val="14"/>
                <w:szCs w:val="24"/>
              </w:rPr>
            </w:pPr>
          </w:p>
          <w:p w14:paraId="5B639F4A" w14:textId="77777777" w:rsidR="00D859B5" w:rsidRDefault="00D859B5" w:rsidP="008A7881">
            <w:pPr>
              <w:spacing w:after="0" w:line="360" w:lineRule="auto"/>
              <w:rPr>
                <w:bCs/>
                <w:sz w:val="14"/>
                <w:szCs w:val="24"/>
              </w:rPr>
            </w:pPr>
          </w:p>
          <w:p w14:paraId="17E2AF87" w14:textId="77777777" w:rsidR="00D859B5" w:rsidRDefault="00D859B5" w:rsidP="008A7881">
            <w:pPr>
              <w:spacing w:after="0" w:line="360" w:lineRule="auto"/>
              <w:rPr>
                <w:bCs/>
                <w:sz w:val="14"/>
                <w:szCs w:val="24"/>
              </w:rPr>
            </w:pPr>
          </w:p>
          <w:p w14:paraId="6E74991E" w14:textId="77777777" w:rsidR="00D859B5" w:rsidRPr="00B00081" w:rsidRDefault="00D859B5" w:rsidP="008A7881">
            <w:pPr>
              <w:spacing w:after="0" w:line="360" w:lineRule="auto"/>
              <w:rPr>
                <w:bCs/>
                <w:sz w:val="14"/>
                <w:szCs w:val="24"/>
              </w:rPr>
            </w:pPr>
          </w:p>
          <w:p w14:paraId="0A231441" w14:textId="77777777" w:rsidR="00D859B5" w:rsidRPr="007E72F8" w:rsidRDefault="00D859B5" w:rsidP="008A7881">
            <w:pPr>
              <w:spacing w:after="0" w:line="360" w:lineRule="auto"/>
              <w:rPr>
                <w:bCs/>
                <w:sz w:val="24"/>
                <w:szCs w:val="24"/>
              </w:rPr>
            </w:pPr>
            <w:r>
              <w:rPr>
                <w:bCs/>
                <w:sz w:val="24"/>
                <w:szCs w:val="24"/>
              </w:rPr>
              <w:t xml:space="preserve">         54,000</w:t>
            </w:r>
          </w:p>
        </w:tc>
        <w:tc>
          <w:tcPr>
            <w:tcW w:w="2430" w:type="dxa"/>
            <w:tcBorders>
              <w:top w:val="single" w:sz="4" w:space="0" w:color="auto"/>
              <w:left w:val="single" w:sz="4" w:space="0" w:color="auto"/>
              <w:bottom w:val="single" w:sz="4" w:space="0" w:color="auto"/>
              <w:right w:val="single" w:sz="4" w:space="0" w:color="auto"/>
            </w:tcBorders>
          </w:tcPr>
          <w:p w14:paraId="7ECCBAEE" w14:textId="77777777" w:rsidR="00D859B5" w:rsidRDefault="00D859B5" w:rsidP="008A7881">
            <w:pPr>
              <w:spacing w:after="0" w:line="360" w:lineRule="auto"/>
              <w:rPr>
                <w:rFonts w:ascii="Kruti Dev 010" w:hAnsi="Kruti Dev 010"/>
                <w:b/>
                <w:bCs/>
                <w:sz w:val="28"/>
                <w:szCs w:val="24"/>
              </w:rPr>
            </w:pPr>
            <w:r>
              <w:rPr>
                <w:rFonts w:ascii="Kruti Dev 010" w:hAnsi="Kruti Dev 010"/>
                <w:b/>
                <w:bCs/>
                <w:sz w:val="28"/>
                <w:szCs w:val="24"/>
              </w:rPr>
              <w:t xml:space="preserve">Hkou </w:t>
            </w:r>
            <w:r w:rsidRPr="002120C8">
              <w:rPr>
                <w:rFonts w:ascii="Times New Roman" w:hAnsi="Times New Roman"/>
                <w:bCs/>
                <w:sz w:val="24"/>
              </w:rPr>
              <w:t>(</w:t>
            </w:r>
            <w:r>
              <w:rPr>
                <w:rFonts w:ascii="Times New Roman" w:hAnsi="Times New Roman"/>
                <w:bCs/>
                <w:sz w:val="24"/>
              </w:rPr>
              <w:t>Building)</w:t>
            </w:r>
            <w:r>
              <w:rPr>
                <w:rFonts w:ascii="Kruti Dev 010" w:hAnsi="Kruti Dev 010"/>
                <w:b/>
                <w:bCs/>
                <w:sz w:val="28"/>
                <w:szCs w:val="24"/>
              </w:rPr>
              <w:t xml:space="preserve"> </w:t>
            </w:r>
          </w:p>
          <w:p w14:paraId="0F2C3AF1" w14:textId="77777777" w:rsidR="00D859B5" w:rsidRDefault="00D859B5" w:rsidP="008A7881">
            <w:pPr>
              <w:spacing w:after="0" w:line="360" w:lineRule="auto"/>
              <w:rPr>
                <w:rFonts w:ascii="Kruti Dev 010" w:hAnsi="Kruti Dev 010"/>
                <w:b/>
                <w:bCs/>
                <w:sz w:val="28"/>
                <w:szCs w:val="24"/>
              </w:rPr>
            </w:pPr>
            <w:r>
              <w:rPr>
                <w:rFonts w:ascii="Kruti Dev 010" w:hAnsi="Kruti Dev 010"/>
                <w:b/>
                <w:bCs/>
                <w:sz w:val="28"/>
                <w:szCs w:val="24"/>
              </w:rPr>
              <w:t xml:space="preserve">QuhZpj </w:t>
            </w:r>
            <w:r w:rsidRPr="002120C8">
              <w:rPr>
                <w:rFonts w:ascii="Times New Roman" w:hAnsi="Times New Roman"/>
                <w:bCs/>
                <w:sz w:val="24"/>
              </w:rPr>
              <w:t>(</w:t>
            </w:r>
            <w:r>
              <w:rPr>
                <w:rFonts w:ascii="Times New Roman" w:hAnsi="Times New Roman"/>
                <w:bCs/>
                <w:sz w:val="24"/>
              </w:rPr>
              <w:t>Furniture)</w:t>
            </w:r>
            <w:r>
              <w:rPr>
                <w:rFonts w:ascii="Kruti Dev 010" w:hAnsi="Kruti Dev 010"/>
                <w:b/>
                <w:bCs/>
                <w:sz w:val="28"/>
                <w:szCs w:val="24"/>
              </w:rPr>
              <w:t xml:space="preserve"> </w:t>
            </w:r>
          </w:p>
          <w:p w14:paraId="2EDDFA68" w14:textId="77777777" w:rsidR="00D859B5" w:rsidRDefault="00D859B5" w:rsidP="008A7881">
            <w:pPr>
              <w:spacing w:after="0" w:line="360" w:lineRule="auto"/>
              <w:rPr>
                <w:rFonts w:ascii="Kruti Dev 010" w:hAnsi="Kruti Dev 010"/>
                <w:b/>
                <w:bCs/>
                <w:sz w:val="28"/>
                <w:szCs w:val="24"/>
              </w:rPr>
            </w:pPr>
            <w:r>
              <w:rPr>
                <w:rFonts w:ascii="Kruti Dev 010" w:hAnsi="Kruti Dev 010"/>
                <w:b/>
                <w:bCs/>
                <w:sz w:val="28"/>
                <w:szCs w:val="24"/>
              </w:rPr>
              <w:t xml:space="preserve">nsunkj </w:t>
            </w:r>
            <w:r w:rsidRPr="007E72F8">
              <w:rPr>
                <w:rFonts w:cs="Mangal"/>
                <w:bCs/>
                <w:sz w:val="24"/>
                <w:szCs w:val="24"/>
              </w:rPr>
              <w:t>(</w:t>
            </w:r>
            <w:r>
              <w:rPr>
                <w:rFonts w:cs="Mangal"/>
                <w:bCs/>
                <w:sz w:val="24"/>
                <w:szCs w:val="24"/>
              </w:rPr>
              <w:t>Debtors</w:t>
            </w:r>
            <w:r w:rsidRPr="007E72F8">
              <w:rPr>
                <w:rFonts w:cs="Mangal"/>
                <w:bCs/>
                <w:sz w:val="24"/>
                <w:szCs w:val="24"/>
              </w:rPr>
              <w:t xml:space="preserve"> )</w:t>
            </w:r>
            <w:r>
              <w:rPr>
                <w:rFonts w:cs="Mangal"/>
                <w:bCs/>
                <w:sz w:val="24"/>
                <w:szCs w:val="24"/>
              </w:rPr>
              <w:t xml:space="preserve">  </w:t>
            </w:r>
          </w:p>
          <w:p w14:paraId="14DC2CDE" w14:textId="77777777" w:rsidR="00D859B5" w:rsidRDefault="00D859B5" w:rsidP="008A7881">
            <w:pPr>
              <w:spacing w:after="0" w:line="360" w:lineRule="auto"/>
              <w:rPr>
                <w:rFonts w:ascii="Times New Roman" w:hAnsi="Times New Roman"/>
                <w:bCs/>
                <w:sz w:val="24"/>
              </w:rPr>
            </w:pPr>
            <w:r>
              <w:rPr>
                <w:rFonts w:ascii="Kruti Dev 010" w:hAnsi="Kruti Dev 010"/>
                <w:b/>
                <w:bCs/>
                <w:sz w:val="28"/>
                <w:szCs w:val="24"/>
              </w:rPr>
              <w:t>jksdM+</w:t>
            </w:r>
            <w:r w:rsidRPr="007E72F8">
              <w:rPr>
                <w:rFonts w:cs="Mangal"/>
                <w:bCs/>
                <w:sz w:val="24"/>
                <w:szCs w:val="24"/>
                <w:cs/>
              </w:rPr>
              <w:t xml:space="preserve"> </w:t>
            </w:r>
            <w:r>
              <w:rPr>
                <w:rFonts w:cs="Mangal"/>
                <w:bCs/>
                <w:sz w:val="24"/>
                <w:szCs w:val="24"/>
              </w:rPr>
              <w:t>(C</w:t>
            </w:r>
            <w:r w:rsidRPr="007E72F8">
              <w:rPr>
                <w:rFonts w:cs="Mangal"/>
                <w:bCs/>
                <w:sz w:val="24"/>
                <w:szCs w:val="24"/>
              </w:rPr>
              <w:t>as</w:t>
            </w:r>
            <w:r>
              <w:rPr>
                <w:rFonts w:cs="Mangal"/>
                <w:bCs/>
                <w:sz w:val="24"/>
                <w:szCs w:val="24"/>
              </w:rPr>
              <w:t>h</w:t>
            </w:r>
            <w:r w:rsidRPr="007E72F8">
              <w:rPr>
                <w:rFonts w:cs="Mangal"/>
                <w:bCs/>
                <w:sz w:val="24"/>
                <w:szCs w:val="24"/>
              </w:rPr>
              <w:t>)</w:t>
            </w:r>
          </w:p>
          <w:p w14:paraId="5DB20641" w14:textId="77777777" w:rsidR="00D859B5" w:rsidRPr="007E72F8" w:rsidRDefault="00D859B5" w:rsidP="008A7881">
            <w:pPr>
              <w:spacing w:after="0" w:line="360" w:lineRule="auto"/>
              <w:rPr>
                <w:bCs/>
                <w:sz w:val="24"/>
                <w:szCs w:val="24"/>
              </w:rPr>
            </w:pPr>
          </w:p>
        </w:tc>
        <w:tc>
          <w:tcPr>
            <w:tcW w:w="1890" w:type="dxa"/>
            <w:tcBorders>
              <w:top w:val="single" w:sz="4" w:space="0" w:color="auto"/>
              <w:left w:val="single" w:sz="4" w:space="0" w:color="auto"/>
              <w:bottom w:val="single" w:sz="4" w:space="0" w:color="auto"/>
              <w:right w:val="single" w:sz="4" w:space="0" w:color="auto"/>
            </w:tcBorders>
          </w:tcPr>
          <w:p w14:paraId="11A6E201" w14:textId="77777777" w:rsidR="00D859B5" w:rsidRDefault="00D859B5" w:rsidP="008A7881">
            <w:pPr>
              <w:spacing w:after="0" w:line="360" w:lineRule="auto"/>
              <w:jc w:val="center"/>
              <w:rPr>
                <w:bCs/>
                <w:sz w:val="24"/>
                <w:szCs w:val="24"/>
              </w:rPr>
            </w:pPr>
            <w:r>
              <w:rPr>
                <w:bCs/>
                <w:sz w:val="24"/>
                <w:szCs w:val="24"/>
              </w:rPr>
              <w:t>40,000</w:t>
            </w:r>
          </w:p>
          <w:p w14:paraId="4A38F38A" w14:textId="77777777" w:rsidR="00D859B5" w:rsidRDefault="00D859B5" w:rsidP="008A7881">
            <w:pPr>
              <w:spacing w:after="0" w:line="360" w:lineRule="auto"/>
              <w:jc w:val="center"/>
              <w:rPr>
                <w:bCs/>
                <w:sz w:val="24"/>
                <w:szCs w:val="24"/>
              </w:rPr>
            </w:pPr>
            <w:r>
              <w:rPr>
                <w:bCs/>
                <w:sz w:val="24"/>
                <w:szCs w:val="24"/>
              </w:rPr>
              <w:t>20,000</w:t>
            </w:r>
          </w:p>
          <w:p w14:paraId="05E3D14C" w14:textId="77777777" w:rsidR="00D859B5" w:rsidRDefault="00D859B5" w:rsidP="008A7881">
            <w:pPr>
              <w:spacing w:after="0" w:line="360" w:lineRule="auto"/>
              <w:jc w:val="center"/>
              <w:rPr>
                <w:bCs/>
                <w:sz w:val="24"/>
                <w:szCs w:val="24"/>
              </w:rPr>
            </w:pPr>
            <w:r>
              <w:rPr>
                <w:bCs/>
                <w:sz w:val="24"/>
                <w:szCs w:val="24"/>
              </w:rPr>
              <w:t>15,000</w:t>
            </w:r>
          </w:p>
          <w:p w14:paraId="0FE1141F" w14:textId="77777777" w:rsidR="00D859B5" w:rsidRDefault="00D859B5" w:rsidP="008A7881">
            <w:pPr>
              <w:spacing w:after="0" w:line="360" w:lineRule="auto"/>
              <w:jc w:val="center"/>
              <w:rPr>
                <w:bCs/>
                <w:sz w:val="24"/>
                <w:szCs w:val="24"/>
              </w:rPr>
            </w:pPr>
            <w:r>
              <w:rPr>
                <w:bCs/>
                <w:sz w:val="24"/>
                <w:szCs w:val="24"/>
              </w:rPr>
              <w:t>9,000</w:t>
            </w:r>
          </w:p>
          <w:p w14:paraId="48CDB5FD" w14:textId="77777777" w:rsidR="00D859B5" w:rsidRDefault="00D859B5" w:rsidP="008A7881">
            <w:pPr>
              <w:spacing w:after="0" w:line="360" w:lineRule="auto"/>
              <w:jc w:val="center"/>
              <w:rPr>
                <w:bCs/>
                <w:sz w:val="24"/>
                <w:szCs w:val="24"/>
              </w:rPr>
            </w:pPr>
          </w:p>
          <w:p w14:paraId="16CB84C1" w14:textId="77777777" w:rsidR="00D859B5" w:rsidRPr="007E72F8" w:rsidRDefault="00D859B5" w:rsidP="008A7881">
            <w:pPr>
              <w:spacing w:after="0" w:line="360" w:lineRule="auto"/>
              <w:jc w:val="center"/>
              <w:rPr>
                <w:bCs/>
                <w:sz w:val="24"/>
                <w:szCs w:val="24"/>
              </w:rPr>
            </w:pPr>
          </w:p>
        </w:tc>
      </w:tr>
      <w:tr w:rsidR="00D859B5" w:rsidRPr="007E72F8" w14:paraId="394EFEFF" w14:textId="77777777" w:rsidTr="00D27826">
        <w:trPr>
          <w:trHeight w:val="359"/>
        </w:trPr>
        <w:tc>
          <w:tcPr>
            <w:tcW w:w="2538" w:type="dxa"/>
            <w:tcBorders>
              <w:top w:val="single" w:sz="4" w:space="0" w:color="auto"/>
              <w:left w:val="single" w:sz="4" w:space="0" w:color="auto"/>
              <w:bottom w:val="single" w:sz="4" w:space="0" w:color="auto"/>
              <w:right w:val="single" w:sz="4" w:space="0" w:color="auto"/>
            </w:tcBorders>
          </w:tcPr>
          <w:p w14:paraId="47E187A0" w14:textId="77777777" w:rsidR="00D859B5" w:rsidRDefault="00D859B5" w:rsidP="008A7881">
            <w:pPr>
              <w:spacing w:after="0" w:line="360" w:lineRule="auto"/>
              <w:rPr>
                <w:rFonts w:ascii="Kruti Dev 010" w:hAnsi="Kruti Dev 010"/>
                <w:b/>
                <w:bCs/>
                <w:sz w:val="28"/>
                <w:szCs w:val="24"/>
              </w:rPr>
            </w:pPr>
          </w:p>
        </w:tc>
        <w:tc>
          <w:tcPr>
            <w:tcW w:w="1872" w:type="dxa"/>
            <w:tcBorders>
              <w:top w:val="single" w:sz="4" w:space="0" w:color="auto"/>
              <w:left w:val="single" w:sz="4" w:space="0" w:color="auto"/>
              <w:bottom w:val="single" w:sz="4" w:space="0" w:color="auto"/>
              <w:right w:val="single" w:sz="4" w:space="0" w:color="auto"/>
            </w:tcBorders>
          </w:tcPr>
          <w:p w14:paraId="321CD35A" w14:textId="77777777" w:rsidR="00D859B5" w:rsidRDefault="00D859B5" w:rsidP="008A7881">
            <w:pPr>
              <w:spacing w:after="0" w:line="360" w:lineRule="auto"/>
              <w:jc w:val="center"/>
              <w:rPr>
                <w:bCs/>
                <w:sz w:val="24"/>
                <w:szCs w:val="24"/>
              </w:rPr>
            </w:pPr>
            <w:r>
              <w:rPr>
                <w:bCs/>
                <w:sz w:val="24"/>
                <w:szCs w:val="24"/>
              </w:rPr>
              <w:t>84,000</w:t>
            </w:r>
          </w:p>
        </w:tc>
        <w:tc>
          <w:tcPr>
            <w:tcW w:w="2430" w:type="dxa"/>
            <w:tcBorders>
              <w:top w:val="single" w:sz="4" w:space="0" w:color="auto"/>
              <w:left w:val="single" w:sz="4" w:space="0" w:color="auto"/>
              <w:bottom w:val="single" w:sz="4" w:space="0" w:color="auto"/>
              <w:right w:val="single" w:sz="4" w:space="0" w:color="auto"/>
            </w:tcBorders>
          </w:tcPr>
          <w:p w14:paraId="16E4EF73" w14:textId="77777777" w:rsidR="00D859B5" w:rsidRDefault="00D859B5" w:rsidP="008A7881">
            <w:pPr>
              <w:spacing w:after="0" w:line="360" w:lineRule="auto"/>
              <w:rPr>
                <w:rFonts w:ascii="Kruti Dev 010" w:hAnsi="Kruti Dev 010"/>
                <w:b/>
                <w:bCs/>
                <w:sz w:val="28"/>
                <w:szCs w:val="24"/>
              </w:rPr>
            </w:pPr>
          </w:p>
        </w:tc>
        <w:tc>
          <w:tcPr>
            <w:tcW w:w="1890" w:type="dxa"/>
            <w:tcBorders>
              <w:top w:val="single" w:sz="4" w:space="0" w:color="auto"/>
              <w:left w:val="single" w:sz="4" w:space="0" w:color="auto"/>
              <w:bottom w:val="single" w:sz="4" w:space="0" w:color="auto"/>
              <w:right w:val="single" w:sz="4" w:space="0" w:color="auto"/>
            </w:tcBorders>
          </w:tcPr>
          <w:p w14:paraId="67C2DAC1" w14:textId="77777777" w:rsidR="00D859B5" w:rsidRDefault="00D859B5" w:rsidP="008A7881">
            <w:pPr>
              <w:spacing w:after="0" w:line="360" w:lineRule="auto"/>
              <w:jc w:val="center"/>
              <w:rPr>
                <w:bCs/>
                <w:sz w:val="24"/>
                <w:szCs w:val="24"/>
              </w:rPr>
            </w:pPr>
            <w:r>
              <w:rPr>
                <w:bCs/>
                <w:sz w:val="24"/>
                <w:szCs w:val="24"/>
              </w:rPr>
              <w:t>84,000</w:t>
            </w:r>
          </w:p>
        </w:tc>
      </w:tr>
    </w:tbl>
    <w:p w14:paraId="62A4F316" w14:textId="77777777" w:rsidR="001A7C1F" w:rsidRDefault="001A7C1F" w:rsidP="008A7881">
      <w:pPr>
        <w:spacing w:after="0" w:line="360" w:lineRule="auto"/>
        <w:ind w:left="1155"/>
        <w:jc w:val="both"/>
        <w:rPr>
          <w:rFonts w:ascii="Kruti Dev 010" w:hAnsi="Kruti Dev 010"/>
          <w:bCs/>
          <w:sz w:val="32"/>
          <w:szCs w:val="30"/>
        </w:rPr>
      </w:pPr>
    </w:p>
    <w:p w14:paraId="26995128" w14:textId="42877BCB" w:rsidR="00D859B5" w:rsidRDefault="00D859B5" w:rsidP="008A7881">
      <w:pPr>
        <w:spacing w:after="0" w:line="360" w:lineRule="auto"/>
        <w:ind w:left="1155"/>
        <w:jc w:val="both"/>
        <w:rPr>
          <w:rFonts w:ascii="Kruti Dev 010" w:hAnsi="Kruti Dev 010"/>
          <w:bCs/>
          <w:sz w:val="32"/>
          <w:szCs w:val="30"/>
        </w:rPr>
      </w:pPr>
      <w:r>
        <w:rPr>
          <w:rFonts w:ascii="Kruti Dev 010" w:hAnsi="Kruti Dev 010"/>
          <w:bCs/>
          <w:sz w:val="32"/>
          <w:szCs w:val="30"/>
        </w:rPr>
        <w:t>1 tuojh 2022 dks eaxy vodk'k xzg.k djrk gSA fuEu lek;kstu dks /;ku esa j[k dj ykHk&amp;gkfu lek;kstu [kkrk vkSj iwath [kkrk cukb,&amp;</w:t>
      </w:r>
    </w:p>
    <w:p w14:paraId="62CB412C" w14:textId="77777777" w:rsidR="00D859B5" w:rsidRPr="00962767" w:rsidRDefault="00D859B5">
      <w:pPr>
        <w:numPr>
          <w:ilvl w:val="0"/>
          <w:numId w:val="75"/>
        </w:numPr>
        <w:spacing w:after="0" w:line="360" w:lineRule="auto"/>
        <w:jc w:val="both"/>
        <w:rPr>
          <w:rFonts w:ascii="Times New Roman" w:hAnsi="Times New Roman"/>
          <w:bCs/>
          <w:sz w:val="28"/>
          <w:szCs w:val="30"/>
        </w:rPr>
      </w:pPr>
      <w:r>
        <w:rPr>
          <w:rFonts w:ascii="Kruti Dev 010" w:hAnsi="Kruti Dev 010"/>
          <w:bCs/>
          <w:sz w:val="32"/>
          <w:szCs w:val="30"/>
        </w:rPr>
        <w:t xml:space="preserve">Hkou ,oa QuhZpj esa 5 </w:t>
      </w:r>
      <w:r w:rsidRPr="00961A73">
        <w:rPr>
          <w:rFonts w:ascii="Times New Roman" w:hAnsi="Times New Roman"/>
          <w:bCs/>
          <w:sz w:val="28"/>
          <w:szCs w:val="30"/>
        </w:rPr>
        <w:t>%</w:t>
      </w:r>
      <w:r>
        <w:rPr>
          <w:rFonts w:ascii="Kruti Dev 010" w:hAnsi="Kruti Dev 010"/>
          <w:bCs/>
          <w:sz w:val="32"/>
          <w:szCs w:val="30"/>
        </w:rPr>
        <w:t xml:space="preserve"> o`f)A</w:t>
      </w:r>
    </w:p>
    <w:p w14:paraId="2A90266D" w14:textId="77777777" w:rsidR="00D859B5" w:rsidRPr="00962767" w:rsidRDefault="00D859B5">
      <w:pPr>
        <w:numPr>
          <w:ilvl w:val="0"/>
          <w:numId w:val="75"/>
        </w:numPr>
        <w:spacing w:after="0" w:line="360" w:lineRule="auto"/>
        <w:jc w:val="both"/>
        <w:rPr>
          <w:rFonts w:ascii="Times New Roman" w:hAnsi="Times New Roman"/>
          <w:bCs/>
          <w:sz w:val="28"/>
          <w:szCs w:val="30"/>
        </w:rPr>
      </w:pPr>
      <w:r>
        <w:rPr>
          <w:rFonts w:ascii="Kruti Dev 010" w:hAnsi="Kruti Dev 010"/>
          <w:bCs/>
          <w:sz w:val="32"/>
          <w:szCs w:val="30"/>
        </w:rPr>
        <w:t xml:space="preserve">ysunkjks ij 5 </w:t>
      </w:r>
      <w:r w:rsidRPr="00961A73">
        <w:rPr>
          <w:rFonts w:ascii="Times New Roman" w:hAnsi="Times New Roman"/>
          <w:bCs/>
          <w:sz w:val="28"/>
          <w:szCs w:val="30"/>
        </w:rPr>
        <w:t>%</w:t>
      </w:r>
      <w:r>
        <w:rPr>
          <w:rFonts w:ascii="Kruti Dev 010" w:hAnsi="Kruti Dev 010"/>
          <w:bCs/>
          <w:sz w:val="32"/>
          <w:szCs w:val="30"/>
        </w:rPr>
        <w:t xml:space="preserve"> dVkS=hA</w:t>
      </w:r>
    </w:p>
    <w:p w14:paraId="771EFD95" w14:textId="77777777" w:rsidR="00D859B5" w:rsidRPr="00962767" w:rsidRDefault="00D859B5">
      <w:pPr>
        <w:numPr>
          <w:ilvl w:val="0"/>
          <w:numId w:val="75"/>
        </w:numPr>
        <w:spacing w:after="0" w:line="360" w:lineRule="auto"/>
        <w:jc w:val="both"/>
        <w:rPr>
          <w:rFonts w:ascii="Times New Roman" w:hAnsi="Times New Roman"/>
          <w:bCs/>
          <w:sz w:val="28"/>
          <w:szCs w:val="30"/>
        </w:rPr>
      </w:pPr>
      <w:r>
        <w:rPr>
          <w:rFonts w:ascii="Kruti Dev 010" w:hAnsi="Kruti Dev 010"/>
          <w:bCs/>
          <w:sz w:val="32"/>
          <w:szCs w:val="30"/>
        </w:rPr>
        <w:t xml:space="preserve">nsunkjks ij 10 </w:t>
      </w:r>
      <w:r w:rsidRPr="00961A73">
        <w:rPr>
          <w:rFonts w:ascii="Times New Roman" w:hAnsi="Times New Roman"/>
          <w:bCs/>
          <w:sz w:val="28"/>
          <w:szCs w:val="30"/>
        </w:rPr>
        <w:t>%</w:t>
      </w:r>
      <w:r>
        <w:rPr>
          <w:rFonts w:ascii="Kruti Dev 010" w:hAnsi="Kruti Dev 010"/>
          <w:bCs/>
          <w:sz w:val="32"/>
          <w:szCs w:val="30"/>
        </w:rPr>
        <w:t xml:space="preserve"> v'kks/; _.k lap;A</w:t>
      </w:r>
    </w:p>
    <w:p w14:paraId="7AF34319" w14:textId="77777777" w:rsidR="00D859B5" w:rsidRDefault="00D859B5">
      <w:pPr>
        <w:numPr>
          <w:ilvl w:val="0"/>
          <w:numId w:val="75"/>
        </w:numPr>
        <w:spacing w:after="0" w:line="360" w:lineRule="auto"/>
        <w:jc w:val="both"/>
        <w:rPr>
          <w:rFonts w:ascii="Times New Roman" w:hAnsi="Times New Roman"/>
          <w:bCs/>
          <w:sz w:val="28"/>
          <w:szCs w:val="30"/>
        </w:rPr>
      </w:pPr>
      <w:r>
        <w:rPr>
          <w:rFonts w:ascii="Kruti Dev 010" w:hAnsi="Kruti Dev 010"/>
          <w:bCs/>
          <w:sz w:val="32"/>
          <w:szCs w:val="30"/>
        </w:rPr>
        <w:t xml:space="preserve">oS/kkfud O;; </w:t>
      </w:r>
      <w:r w:rsidRPr="00F64EA4">
        <w:rPr>
          <w:rFonts w:ascii="Tahoma" w:hAnsi="Tahoma" w:cs="Tahoma"/>
          <w:bCs/>
          <w:sz w:val="24"/>
        </w:rPr>
        <w:t>₹</w:t>
      </w:r>
      <w:r>
        <w:rPr>
          <w:rFonts w:ascii="Tahoma" w:hAnsi="Tahoma" w:cs="Tahoma"/>
          <w:bCs/>
          <w:sz w:val="24"/>
        </w:rPr>
        <w:t xml:space="preserve"> </w:t>
      </w:r>
      <w:r>
        <w:rPr>
          <w:rFonts w:ascii="Kruti Dev 010" w:hAnsi="Kruti Dev 010"/>
          <w:bCs/>
          <w:sz w:val="32"/>
          <w:szCs w:val="30"/>
        </w:rPr>
        <w:t>200 A</w:t>
      </w:r>
    </w:p>
    <w:p w14:paraId="5E550ED5" w14:textId="77777777" w:rsidR="001A7C1F" w:rsidRPr="001A7C1F" w:rsidRDefault="001A7C1F" w:rsidP="008A7881">
      <w:pPr>
        <w:spacing w:after="0" w:line="360" w:lineRule="auto"/>
        <w:ind w:left="1170"/>
        <w:jc w:val="both"/>
        <w:rPr>
          <w:rFonts w:ascii="Times New Roman" w:hAnsi="Times New Roman"/>
          <w:bCs/>
          <w:sz w:val="12"/>
          <w:szCs w:val="12"/>
        </w:rPr>
      </w:pPr>
    </w:p>
    <w:p w14:paraId="61620D97" w14:textId="6D0E72C0" w:rsidR="00D859B5" w:rsidRPr="00CC4223" w:rsidRDefault="00D859B5" w:rsidP="008A7881">
      <w:pPr>
        <w:spacing w:after="0" w:line="360" w:lineRule="auto"/>
        <w:ind w:left="1170"/>
        <w:jc w:val="both"/>
        <w:rPr>
          <w:rFonts w:ascii="Times New Roman" w:hAnsi="Times New Roman"/>
          <w:bCs/>
          <w:sz w:val="24"/>
          <w:szCs w:val="24"/>
        </w:rPr>
      </w:pPr>
      <w:r w:rsidRPr="00CC4223">
        <w:rPr>
          <w:rFonts w:ascii="Times New Roman" w:hAnsi="Times New Roman"/>
          <w:bCs/>
          <w:sz w:val="24"/>
          <w:szCs w:val="24"/>
        </w:rPr>
        <w:t>On 1st January 2022, Mangal retired from the firm. Prepare Profit and loss Appropriation and Capital account if:</w:t>
      </w:r>
    </w:p>
    <w:p w14:paraId="09B04F46" w14:textId="77777777" w:rsidR="00D859B5" w:rsidRPr="00CC4223" w:rsidRDefault="00D859B5" w:rsidP="008A7881">
      <w:pPr>
        <w:spacing w:after="0" w:line="360" w:lineRule="auto"/>
        <w:ind w:left="1170"/>
        <w:jc w:val="both"/>
        <w:rPr>
          <w:rFonts w:ascii="Times New Roman" w:hAnsi="Times New Roman"/>
          <w:bCs/>
          <w:sz w:val="24"/>
          <w:szCs w:val="24"/>
        </w:rPr>
      </w:pPr>
      <w:r w:rsidRPr="00CC4223">
        <w:rPr>
          <w:rFonts w:ascii="Times New Roman" w:hAnsi="Times New Roman"/>
          <w:bCs/>
          <w:sz w:val="24"/>
          <w:szCs w:val="24"/>
        </w:rPr>
        <w:t>i) Building and furniture increase by 5%.</w:t>
      </w:r>
    </w:p>
    <w:p w14:paraId="4BDDD5BE" w14:textId="77777777" w:rsidR="00D859B5" w:rsidRPr="00CC4223" w:rsidRDefault="00D859B5" w:rsidP="008A7881">
      <w:pPr>
        <w:spacing w:after="0" w:line="360" w:lineRule="auto"/>
        <w:ind w:left="1170"/>
        <w:jc w:val="both"/>
        <w:rPr>
          <w:rFonts w:ascii="Times New Roman" w:hAnsi="Times New Roman"/>
          <w:bCs/>
          <w:sz w:val="24"/>
          <w:szCs w:val="24"/>
        </w:rPr>
      </w:pPr>
      <w:r w:rsidRPr="00CC4223">
        <w:rPr>
          <w:rFonts w:ascii="Times New Roman" w:hAnsi="Times New Roman"/>
          <w:bCs/>
          <w:sz w:val="24"/>
          <w:szCs w:val="24"/>
        </w:rPr>
        <w:t>ii) Discount on creditors @ 5%.</w:t>
      </w:r>
    </w:p>
    <w:p w14:paraId="185DC566" w14:textId="77777777" w:rsidR="00D859B5" w:rsidRPr="00CC4223" w:rsidRDefault="00D859B5" w:rsidP="008A7881">
      <w:pPr>
        <w:spacing w:after="0" w:line="360" w:lineRule="auto"/>
        <w:ind w:left="1170"/>
        <w:jc w:val="both"/>
        <w:rPr>
          <w:rFonts w:ascii="Times New Roman" w:hAnsi="Times New Roman"/>
          <w:bCs/>
          <w:sz w:val="24"/>
          <w:szCs w:val="24"/>
        </w:rPr>
      </w:pPr>
      <w:r w:rsidRPr="00CC4223">
        <w:rPr>
          <w:rFonts w:ascii="Times New Roman" w:hAnsi="Times New Roman"/>
          <w:bCs/>
          <w:sz w:val="24"/>
          <w:szCs w:val="24"/>
        </w:rPr>
        <w:t>iii) Reserve to be created on debtors @10%.</w:t>
      </w:r>
    </w:p>
    <w:p w14:paraId="606A98B1" w14:textId="77777777" w:rsidR="00D859B5" w:rsidRDefault="00D859B5" w:rsidP="008A7881">
      <w:pPr>
        <w:spacing w:after="0" w:line="360" w:lineRule="auto"/>
        <w:ind w:left="1170"/>
        <w:jc w:val="both"/>
        <w:rPr>
          <w:rFonts w:ascii="Times New Roman" w:hAnsi="Times New Roman"/>
          <w:bCs/>
          <w:sz w:val="24"/>
          <w:szCs w:val="24"/>
        </w:rPr>
      </w:pPr>
      <w:r w:rsidRPr="00CC4223">
        <w:rPr>
          <w:rFonts w:ascii="Times New Roman" w:hAnsi="Times New Roman"/>
          <w:bCs/>
          <w:sz w:val="24"/>
          <w:szCs w:val="24"/>
        </w:rPr>
        <w:t>iv) Legal expenses 200.</w:t>
      </w:r>
    </w:p>
    <w:p w14:paraId="68DA874D" w14:textId="77777777" w:rsidR="000C7298" w:rsidRDefault="000C7298" w:rsidP="000C7298">
      <w:pPr>
        <w:spacing w:after="0" w:line="360" w:lineRule="auto"/>
        <w:ind w:right="-90"/>
        <w:jc w:val="both"/>
        <w:rPr>
          <w:rFonts w:ascii="Kokila" w:hAnsi="Kokila" w:cs="Kokila"/>
          <w:sz w:val="32"/>
          <w:szCs w:val="32"/>
        </w:rPr>
      </w:pPr>
      <w:r w:rsidRPr="00392F31">
        <w:rPr>
          <w:rFonts w:ascii="Kokila" w:hAnsi="Kokila" w:cs="Kokila"/>
          <w:sz w:val="32"/>
          <w:szCs w:val="32"/>
        </w:rPr>
        <w:lastRenderedPageBreak/>
        <w:t>-------------------------------------------------------------------------------------------------------------</w:t>
      </w:r>
    </w:p>
    <w:p w14:paraId="228589A3" w14:textId="77777777" w:rsidR="000C7298" w:rsidRPr="00392F31" w:rsidRDefault="000C7298" w:rsidP="000C7298">
      <w:pPr>
        <w:spacing w:after="0" w:line="360" w:lineRule="auto"/>
        <w:ind w:right="-90"/>
        <w:jc w:val="both"/>
        <w:rPr>
          <w:rFonts w:ascii="Kokila" w:hAnsi="Kokila" w:cs="Kokila"/>
          <w:sz w:val="32"/>
          <w:szCs w:val="32"/>
        </w:rPr>
      </w:pPr>
      <w:r w:rsidRPr="00392F31">
        <w:rPr>
          <w:rFonts w:ascii="Kokila" w:hAnsi="Kokila" w:cs="Kokila"/>
          <w:sz w:val="32"/>
          <w:szCs w:val="32"/>
        </w:rPr>
        <w:t>-------------------------------------------------------------------------------------------------------------</w:t>
      </w:r>
    </w:p>
    <w:p w14:paraId="77FE04EF" w14:textId="77777777" w:rsidR="000C7298" w:rsidRPr="00392F31" w:rsidRDefault="000C7298" w:rsidP="000C7298">
      <w:pPr>
        <w:spacing w:after="0" w:line="360" w:lineRule="auto"/>
        <w:jc w:val="both"/>
        <w:rPr>
          <w:rFonts w:ascii="Kokila" w:hAnsi="Kokila" w:cs="Kokila"/>
          <w:sz w:val="32"/>
          <w:szCs w:val="32"/>
        </w:rPr>
      </w:pPr>
      <w:r>
        <w:rPr>
          <w:rFonts w:ascii="Kokila" w:hAnsi="Kokila" w:cs="Kokila"/>
          <w:sz w:val="32"/>
          <w:szCs w:val="32"/>
        </w:rPr>
        <w:t>-------------------------------------------------------------------------------------------------------------</w:t>
      </w:r>
    </w:p>
    <w:p w14:paraId="6710330B" w14:textId="77777777" w:rsidR="000C7298" w:rsidRDefault="000C7298" w:rsidP="000C7298">
      <w:pPr>
        <w:spacing w:after="0" w:line="360" w:lineRule="auto"/>
        <w:jc w:val="both"/>
        <w:rPr>
          <w:rFonts w:ascii="Kokila" w:hAnsi="Kokila" w:cs="Kokila"/>
          <w:sz w:val="32"/>
          <w:szCs w:val="32"/>
        </w:rPr>
      </w:pPr>
      <w:r w:rsidRPr="00392F31">
        <w:rPr>
          <w:rFonts w:ascii="Kokila" w:hAnsi="Kokila" w:cs="Kokila"/>
          <w:sz w:val="32"/>
          <w:szCs w:val="32"/>
        </w:rPr>
        <w:t>-------------------------------------------------------------------------------------------------------------</w:t>
      </w:r>
    </w:p>
    <w:p w14:paraId="73830E53" w14:textId="77777777" w:rsidR="000C7298" w:rsidRDefault="000C7298" w:rsidP="000C7298">
      <w:pPr>
        <w:spacing w:after="0" w:line="360" w:lineRule="auto"/>
        <w:ind w:right="-90"/>
        <w:jc w:val="both"/>
        <w:rPr>
          <w:rFonts w:ascii="Kokila" w:hAnsi="Kokila" w:cs="Kokila"/>
          <w:sz w:val="32"/>
          <w:szCs w:val="32"/>
        </w:rPr>
      </w:pPr>
      <w:r w:rsidRPr="00392F31">
        <w:rPr>
          <w:rFonts w:ascii="Kokila" w:hAnsi="Kokila" w:cs="Kokila"/>
          <w:sz w:val="32"/>
          <w:szCs w:val="32"/>
        </w:rPr>
        <w:t>-------------------------------------------------------------------------------------------------------------</w:t>
      </w:r>
    </w:p>
    <w:p w14:paraId="05C9847C" w14:textId="77777777" w:rsidR="000C7298" w:rsidRDefault="000C7298" w:rsidP="000C7298">
      <w:pPr>
        <w:spacing w:after="0" w:line="360" w:lineRule="auto"/>
        <w:jc w:val="both"/>
        <w:rPr>
          <w:rFonts w:ascii="Kokila" w:hAnsi="Kokila" w:cs="Kokila"/>
          <w:sz w:val="32"/>
          <w:szCs w:val="32"/>
        </w:rPr>
      </w:pPr>
      <w:r w:rsidRPr="00392F31">
        <w:rPr>
          <w:rFonts w:ascii="Kokila" w:hAnsi="Kokila" w:cs="Kokila"/>
          <w:sz w:val="32"/>
          <w:szCs w:val="32"/>
        </w:rPr>
        <w:t>-------------------------------------------------------------------------------------------------------------</w:t>
      </w:r>
    </w:p>
    <w:p w14:paraId="1EEC461E" w14:textId="77777777" w:rsidR="000C7298" w:rsidRDefault="000C7298" w:rsidP="000C7298">
      <w:pPr>
        <w:spacing w:after="0" w:line="360" w:lineRule="auto"/>
        <w:ind w:right="-90"/>
        <w:jc w:val="both"/>
        <w:rPr>
          <w:rFonts w:ascii="Kokila" w:hAnsi="Kokila" w:cs="Kokila"/>
          <w:sz w:val="32"/>
          <w:szCs w:val="32"/>
        </w:rPr>
      </w:pPr>
      <w:r w:rsidRPr="00392F31">
        <w:rPr>
          <w:rFonts w:ascii="Kokila" w:hAnsi="Kokila" w:cs="Kokila"/>
          <w:sz w:val="32"/>
          <w:szCs w:val="32"/>
        </w:rPr>
        <w:t>-------------------------------------------------------------------------------------------------------------</w:t>
      </w:r>
    </w:p>
    <w:p w14:paraId="694AA1CC" w14:textId="77777777" w:rsidR="000C7298" w:rsidRDefault="000C7298" w:rsidP="000C7298">
      <w:pPr>
        <w:spacing w:after="0" w:line="360" w:lineRule="auto"/>
        <w:ind w:right="-90"/>
        <w:jc w:val="both"/>
        <w:rPr>
          <w:rFonts w:ascii="Kokila" w:hAnsi="Kokila" w:cs="Kokila"/>
          <w:sz w:val="32"/>
          <w:szCs w:val="32"/>
        </w:rPr>
      </w:pPr>
      <w:r w:rsidRPr="00392F31">
        <w:rPr>
          <w:rFonts w:ascii="Kokila" w:hAnsi="Kokila" w:cs="Kokila"/>
          <w:sz w:val="32"/>
          <w:szCs w:val="32"/>
        </w:rPr>
        <w:t>-------------------------------------------------------------------------------------------------------------</w:t>
      </w:r>
    </w:p>
    <w:p w14:paraId="6F2DF216" w14:textId="77777777" w:rsidR="000C7298" w:rsidRDefault="000C7298" w:rsidP="000C7298">
      <w:pPr>
        <w:spacing w:after="0" w:line="360" w:lineRule="auto"/>
        <w:ind w:right="-90"/>
        <w:jc w:val="both"/>
        <w:rPr>
          <w:rFonts w:ascii="Kokila" w:hAnsi="Kokila" w:cs="Kokila"/>
          <w:sz w:val="32"/>
          <w:szCs w:val="32"/>
        </w:rPr>
      </w:pPr>
      <w:r w:rsidRPr="00392F31">
        <w:rPr>
          <w:rFonts w:ascii="Kokila" w:hAnsi="Kokila" w:cs="Kokila"/>
          <w:sz w:val="32"/>
          <w:szCs w:val="32"/>
        </w:rPr>
        <w:t>-------------------------------------------------------------------------------------------------------------</w:t>
      </w:r>
    </w:p>
    <w:p w14:paraId="50AD342C" w14:textId="77777777" w:rsidR="000C7298" w:rsidRPr="00392F31" w:rsidRDefault="000C7298" w:rsidP="000C7298">
      <w:pPr>
        <w:spacing w:after="0" w:line="360" w:lineRule="auto"/>
        <w:ind w:right="-90"/>
        <w:jc w:val="both"/>
        <w:rPr>
          <w:rFonts w:ascii="Kokila" w:hAnsi="Kokila" w:cs="Kokila"/>
          <w:sz w:val="32"/>
          <w:szCs w:val="32"/>
        </w:rPr>
      </w:pPr>
      <w:r w:rsidRPr="00392F31">
        <w:rPr>
          <w:rFonts w:ascii="Kokila" w:hAnsi="Kokila" w:cs="Kokila"/>
          <w:sz w:val="32"/>
          <w:szCs w:val="32"/>
        </w:rPr>
        <w:t>-------------------------------------------------------------------------------------------------------------</w:t>
      </w:r>
    </w:p>
    <w:p w14:paraId="1FB75154" w14:textId="77777777" w:rsidR="000C7298" w:rsidRPr="00392F31" w:rsidRDefault="000C7298" w:rsidP="000C7298">
      <w:pPr>
        <w:spacing w:after="0" w:line="360" w:lineRule="auto"/>
        <w:jc w:val="both"/>
        <w:rPr>
          <w:rFonts w:ascii="Kokila" w:hAnsi="Kokila" w:cs="Kokila"/>
          <w:sz w:val="32"/>
          <w:szCs w:val="32"/>
        </w:rPr>
      </w:pPr>
      <w:r>
        <w:rPr>
          <w:rFonts w:ascii="Kokila" w:hAnsi="Kokila" w:cs="Kokila"/>
          <w:sz w:val="32"/>
          <w:szCs w:val="32"/>
        </w:rPr>
        <w:t>-------------------------------------------------------------------------------------------------------------</w:t>
      </w:r>
    </w:p>
    <w:p w14:paraId="60CE63E1" w14:textId="56B7D915" w:rsidR="000C7298" w:rsidRDefault="000C7298" w:rsidP="000C7298">
      <w:pPr>
        <w:spacing w:after="0" w:line="360" w:lineRule="auto"/>
        <w:jc w:val="both"/>
        <w:rPr>
          <w:rFonts w:ascii="Kokila" w:hAnsi="Kokila" w:cs="Kokila"/>
          <w:sz w:val="32"/>
          <w:szCs w:val="32"/>
        </w:rPr>
      </w:pPr>
      <w:r w:rsidRPr="00392F31">
        <w:rPr>
          <w:rFonts w:ascii="Kokila" w:hAnsi="Kokila" w:cs="Kokila"/>
          <w:sz w:val="32"/>
          <w:szCs w:val="32"/>
        </w:rPr>
        <w:t>-------------------------------------------------------------------------------------------------------------</w:t>
      </w:r>
    </w:p>
    <w:p w14:paraId="13EB391B" w14:textId="77777777" w:rsidR="000C7298" w:rsidRDefault="000C7298" w:rsidP="000C7298">
      <w:pPr>
        <w:spacing w:after="0" w:line="360" w:lineRule="auto"/>
        <w:ind w:right="-90"/>
        <w:jc w:val="both"/>
        <w:rPr>
          <w:rFonts w:ascii="Kokila" w:hAnsi="Kokila" w:cs="Kokila"/>
          <w:sz w:val="32"/>
          <w:szCs w:val="32"/>
        </w:rPr>
      </w:pPr>
      <w:r w:rsidRPr="00392F31">
        <w:rPr>
          <w:rFonts w:ascii="Kokila" w:hAnsi="Kokila" w:cs="Kokila"/>
          <w:sz w:val="32"/>
          <w:szCs w:val="32"/>
        </w:rPr>
        <w:t>-------------------------------------------------------------------------------------------------------------</w:t>
      </w:r>
    </w:p>
    <w:p w14:paraId="41FA740F" w14:textId="77777777" w:rsidR="000C7298" w:rsidRPr="00392F31" w:rsidRDefault="000C7298" w:rsidP="000C7298">
      <w:pPr>
        <w:spacing w:after="0" w:line="360" w:lineRule="auto"/>
        <w:ind w:right="-90"/>
        <w:jc w:val="both"/>
        <w:rPr>
          <w:rFonts w:ascii="Kokila" w:hAnsi="Kokila" w:cs="Kokila"/>
          <w:sz w:val="32"/>
          <w:szCs w:val="32"/>
        </w:rPr>
      </w:pPr>
      <w:r w:rsidRPr="00392F31">
        <w:rPr>
          <w:rFonts w:ascii="Kokila" w:hAnsi="Kokila" w:cs="Kokila"/>
          <w:sz w:val="32"/>
          <w:szCs w:val="32"/>
        </w:rPr>
        <w:t>-------------------------------------------------------------------------------------------------------------</w:t>
      </w:r>
    </w:p>
    <w:p w14:paraId="40434694" w14:textId="77777777" w:rsidR="000C7298" w:rsidRPr="00392F31" w:rsidRDefault="000C7298" w:rsidP="000C7298">
      <w:pPr>
        <w:spacing w:after="0" w:line="360" w:lineRule="auto"/>
        <w:jc w:val="both"/>
        <w:rPr>
          <w:rFonts w:ascii="Kokila" w:hAnsi="Kokila" w:cs="Kokila"/>
          <w:sz w:val="32"/>
          <w:szCs w:val="32"/>
        </w:rPr>
      </w:pPr>
      <w:r>
        <w:rPr>
          <w:rFonts w:ascii="Kokila" w:hAnsi="Kokila" w:cs="Kokila"/>
          <w:sz w:val="32"/>
          <w:szCs w:val="32"/>
        </w:rPr>
        <w:t>-------------------------------------------------------------------------------------------------------------</w:t>
      </w:r>
    </w:p>
    <w:p w14:paraId="6FF78184" w14:textId="77777777" w:rsidR="000C7298" w:rsidRDefault="000C7298" w:rsidP="000C7298">
      <w:pPr>
        <w:spacing w:after="0" w:line="360" w:lineRule="auto"/>
        <w:jc w:val="both"/>
        <w:rPr>
          <w:rFonts w:ascii="Kokila" w:hAnsi="Kokila" w:cs="Kokila"/>
          <w:sz w:val="32"/>
          <w:szCs w:val="32"/>
        </w:rPr>
      </w:pPr>
      <w:r w:rsidRPr="00392F31">
        <w:rPr>
          <w:rFonts w:ascii="Kokila" w:hAnsi="Kokila" w:cs="Kokila"/>
          <w:sz w:val="32"/>
          <w:szCs w:val="32"/>
        </w:rPr>
        <w:t>-------------------------------------------------------------------------------------------------------------</w:t>
      </w:r>
    </w:p>
    <w:p w14:paraId="0530986C" w14:textId="77777777" w:rsidR="000C7298" w:rsidRDefault="000C7298" w:rsidP="000C7298">
      <w:pPr>
        <w:spacing w:after="0" w:line="360" w:lineRule="auto"/>
        <w:ind w:right="-90"/>
        <w:jc w:val="both"/>
        <w:rPr>
          <w:rFonts w:ascii="Kokila" w:hAnsi="Kokila" w:cs="Kokila"/>
          <w:sz w:val="32"/>
          <w:szCs w:val="32"/>
        </w:rPr>
      </w:pPr>
      <w:r w:rsidRPr="00392F31">
        <w:rPr>
          <w:rFonts w:ascii="Kokila" w:hAnsi="Kokila" w:cs="Kokila"/>
          <w:sz w:val="32"/>
          <w:szCs w:val="32"/>
        </w:rPr>
        <w:t>-------------------------------------------------------------------------------------------------------------</w:t>
      </w:r>
    </w:p>
    <w:p w14:paraId="34541744" w14:textId="77777777" w:rsidR="000C7298" w:rsidRDefault="000C7298" w:rsidP="000C7298">
      <w:pPr>
        <w:spacing w:after="0" w:line="360" w:lineRule="auto"/>
        <w:jc w:val="both"/>
        <w:rPr>
          <w:rFonts w:ascii="Kokila" w:hAnsi="Kokila" w:cs="Kokila"/>
          <w:sz w:val="32"/>
          <w:szCs w:val="32"/>
        </w:rPr>
      </w:pPr>
      <w:r w:rsidRPr="00392F31">
        <w:rPr>
          <w:rFonts w:ascii="Kokila" w:hAnsi="Kokila" w:cs="Kokila"/>
          <w:sz w:val="32"/>
          <w:szCs w:val="32"/>
        </w:rPr>
        <w:t>-------------------------------------------------------------------------------------------------------------</w:t>
      </w:r>
    </w:p>
    <w:p w14:paraId="7470B8CE" w14:textId="77777777" w:rsidR="00D859B5" w:rsidRPr="0013570C" w:rsidRDefault="00D859B5" w:rsidP="008A7881">
      <w:pPr>
        <w:spacing w:after="0" w:line="360" w:lineRule="auto"/>
        <w:rPr>
          <w:rFonts w:ascii="Mangal" w:eastAsia="Mangal" w:hAnsi="Mangal" w:cs="Mangal"/>
          <w:bCs/>
          <w:sz w:val="4"/>
          <w:szCs w:val="24"/>
        </w:rPr>
      </w:pPr>
    </w:p>
    <w:p w14:paraId="3C3CC5A5" w14:textId="77777777" w:rsidR="00A80F65" w:rsidRDefault="00A80F65">
      <w:pPr>
        <w:rPr>
          <w:rFonts w:eastAsia="Mangal" w:hAnsi="Mangal" w:cs="Mangal"/>
          <w:b/>
          <w:bCs/>
          <w:sz w:val="40"/>
          <w:szCs w:val="40"/>
        </w:rPr>
      </w:pPr>
      <w:r>
        <w:rPr>
          <w:rFonts w:eastAsia="Mangal" w:hAnsi="Mangal" w:cs="Mangal"/>
          <w:b/>
          <w:bCs/>
          <w:sz w:val="40"/>
          <w:szCs w:val="40"/>
        </w:rPr>
        <w:br w:type="page"/>
      </w:r>
    </w:p>
    <w:p w14:paraId="236EB65E" w14:textId="02771580" w:rsidR="00D859B5" w:rsidRPr="001C0193" w:rsidRDefault="00D859B5" w:rsidP="00E3582A">
      <w:pPr>
        <w:spacing w:after="0" w:line="240" w:lineRule="auto"/>
        <w:jc w:val="center"/>
        <w:rPr>
          <w:rFonts w:ascii="Kokila" w:eastAsia="Mangal" w:hAnsi="Kokila" w:cs="Kokila"/>
          <w:b/>
          <w:bCs/>
          <w:color w:val="2375B8" w:themeColor="accent6" w:themeShade="BF"/>
          <w:sz w:val="48"/>
          <w:szCs w:val="48"/>
        </w:rPr>
      </w:pPr>
      <w:r w:rsidRPr="001C0193">
        <w:rPr>
          <w:rFonts w:ascii="Kokila" w:eastAsia="Mangal" w:hAnsi="Kokila" w:cs="Kokila"/>
          <w:b/>
          <w:bCs/>
          <w:color w:val="2375B8" w:themeColor="accent6" w:themeShade="BF"/>
          <w:sz w:val="48"/>
          <w:szCs w:val="48"/>
        </w:rPr>
        <w:lastRenderedPageBreak/>
        <w:t>6. साझेदारी फर्म का समापन (विघटन )</w:t>
      </w:r>
    </w:p>
    <w:p w14:paraId="6956ED9E" w14:textId="77777777" w:rsidR="00D859B5" w:rsidRPr="001C0193" w:rsidRDefault="00D859B5" w:rsidP="008A7881">
      <w:pPr>
        <w:spacing w:after="0" w:line="360" w:lineRule="auto"/>
        <w:jc w:val="center"/>
        <w:rPr>
          <w:rFonts w:ascii="Kokila" w:eastAsia="Mangal" w:hAnsi="Kokila" w:cs="Kokila"/>
          <w:b/>
          <w:bCs/>
          <w:color w:val="2375B8" w:themeColor="accent6" w:themeShade="BF"/>
          <w:sz w:val="48"/>
          <w:szCs w:val="44"/>
        </w:rPr>
      </w:pPr>
      <w:r w:rsidRPr="001C0193">
        <w:rPr>
          <w:rFonts w:ascii="Kokila" w:eastAsia="Mangal" w:hAnsi="Kokila" w:cs="Kokila"/>
          <w:b/>
          <w:bCs/>
          <w:color w:val="2375B8" w:themeColor="accent6" w:themeShade="BF"/>
          <w:sz w:val="48"/>
          <w:szCs w:val="44"/>
        </w:rPr>
        <w:t>Dissolution of Partnership Firm</w:t>
      </w:r>
    </w:p>
    <w:p w14:paraId="1A72A0C1" w14:textId="77777777" w:rsidR="00D859B5" w:rsidRPr="00261C27" w:rsidRDefault="00D859B5" w:rsidP="008A7881">
      <w:pPr>
        <w:spacing w:after="0" w:line="360" w:lineRule="auto"/>
        <w:ind w:left="450" w:hanging="450"/>
        <w:rPr>
          <w:rFonts w:ascii="Kruti Dev 010" w:hAnsi="Kruti Dev 010"/>
          <w:b/>
          <w:bCs/>
          <w:color w:val="DF2E28" w:themeColor="accent1"/>
          <w:sz w:val="36"/>
        </w:rPr>
      </w:pPr>
      <w:r w:rsidRPr="00261C27">
        <w:rPr>
          <w:rFonts w:ascii="Kruti Dev 010" w:hAnsi="Kruti Dev 010"/>
          <w:b/>
          <w:bCs/>
          <w:color w:val="DF2E28" w:themeColor="accent1"/>
          <w:sz w:val="32"/>
          <w:szCs w:val="32"/>
        </w:rPr>
        <w:t>1 vad ds iz'u</w:t>
      </w:r>
      <w:r w:rsidRPr="00261C27">
        <w:rPr>
          <w:rFonts w:ascii="Kruti Dev 010" w:hAnsi="Kruti Dev 010"/>
          <w:b/>
          <w:bCs/>
          <w:color w:val="DF2E28" w:themeColor="accent1"/>
          <w:sz w:val="36"/>
        </w:rPr>
        <w:t>&amp;</w:t>
      </w:r>
    </w:p>
    <w:p w14:paraId="3A8DD1F2" w14:textId="77777777" w:rsidR="00D859B5" w:rsidRPr="00261C27" w:rsidRDefault="00D859B5" w:rsidP="00E3582A">
      <w:pPr>
        <w:spacing w:after="0" w:line="240" w:lineRule="auto"/>
        <w:ind w:left="450" w:hanging="450"/>
        <w:rPr>
          <w:rFonts w:ascii="Kruti Dev 010" w:hAnsi="Kruti Dev 010"/>
          <w:b/>
          <w:bCs/>
          <w:color w:val="DF2E28" w:themeColor="accent1"/>
          <w:sz w:val="32"/>
          <w:szCs w:val="32"/>
        </w:rPr>
      </w:pPr>
      <w:r w:rsidRPr="00261C27">
        <w:rPr>
          <w:rFonts w:ascii="Kruti Dev 010" w:hAnsi="Kruti Dev 010"/>
          <w:b/>
          <w:bCs/>
          <w:color w:val="DF2E28" w:themeColor="accent1"/>
          <w:sz w:val="32"/>
          <w:szCs w:val="32"/>
        </w:rPr>
        <w:t xml:space="preserve">lgh fodYi pqudj fyf[k,  </w:t>
      </w:r>
      <w:r w:rsidRPr="00261C27">
        <w:rPr>
          <w:rFonts w:ascii="Times New Roman" w:hAnsi="Times New Roman"/>
          <w:b/>
          <w:bCs/>
          <w:color w:val="DF2E28" w:themeColor="accent1"/>
          <w:sz w:val="24"/>
        </w:rPr>
        <w:t>(Choose the right option)</w:t>
      </w:r>
    </w:p>
    <w:p w14:paraId="6DBC15D7" w14:textId="77777777" w:rsidR="00D859B5" w:rsidRPr="004B231A" w:rsidRDefault="00D859B5" w:rsidP="008A7881">
      <w:pPr>
        <w:spacing w:after="0" w:line="360" w:lineRule="auto"/>
        <w:rPr>
          <w:rFonts w:ascii="Mangal" w:hAnsi="Mangal" w:cs="Mangal"/>
          <w:b/>
          <w:sz w:val="8"/>
          <w:szCs w:val="24"/>
        </w:rPr>
      </w:pPr>
    </w:p>
    <w:p w14:paraId="10FA2781" w14:textId="3EAB9BA6" w:rsidR="00D859B5" w:rsidRPr="004B231A" w:rsidRDefault="00C70564" w:rsidP="009368E5">
      <w:pPr>
        <w:tabs>
          <w:tab w:val="left" w:pos="270"/>
          <w:tab w:val="left" w:pos="4770"/>
        </w:tabs>
        <w:spacing w:after="0" w:line="276" w:lineRule="auto"/>
        <w:ind w:left="270" w:hanging="270"/>
        <w:rPr>
          <w:rFonts w:ascii="Kruti Dev 010" w:hAnsi="Kruti Dev 010"/>
          <w:b/>
          <w:sz w:val="24"/>
          <w:szCs w:val="24"/>
        </w:rPr>
      </w:pPr>
      <w:r w:rsidRPr="007E4311">
        <w:rPr>
          <w:rFonts w:ascii="Kruti Dev 010" w:hAnsi="Kruti Dev 010"/>
          <w:b/>
          <w:bCs/>
          <w:sz w:val="32"/>
          <w:szCs w:val="32"/>
        </w:rPr>
        <w:t>1</w:t>
      </w:r>
      <w:r>
        <w:rPr>
          <w:rFonts w:cs="Mangal"/>
          <w:b/>
          <w:sz w:val="24"/>
          <w:szCs w:val="24"/>
        </w:rPr>
        <w:t>.</w:t>
      </w:r>
      <w:r w:rsidR="00D859B5">
        <w:rPr>
          <w:rFonts w:cs="Mangal"/>
          <w:b/>
          <w:sz w:val="24"/>
          <w:szCs w:val="24"/>
        </w:rPr>
        <w:t xml:space="preserve"> </w:t>
      </w:r>
      <w:r w:rsidR="00D859B5">
        <w:rPr>
          <w:rFonts w:cs="Mangal"/>
          <w:b/>
          <w:sz w:val="24"/>
          <w:szCs w:val="24"/>
          <w:cs/>
        </w:rPr>
        <w:t xml:space="preserve">जब एक साझेदार को छोड़कर सभी साझेदार दिवालिया हो जायें तो ऐसी दशा में फर्म का विघटन </w:t>
      </w:r>
      <w:r w:rsidR="00D859B5" w:rsidRPr="007E4311">
        <w:rPr>
          <w:rFonts w:ascii="Kruti Dev 010" w:hAnsi="Kruti Dev 010"/>
          <w:b/>
          <w:bCs/>
          <w:sz w:val="32"/>
          <w:szCs w:val="32"/>
        </w:rPr>
        <w:t>d</w:t>
      </w:r>
      <w:r w:rsidR="00D859B5">
        <w:rPr>
          <w:rFonts w:ascii="Kruti Dev 010" w:hAnsi="Kruti Dev 010"/>
          <w:b/>
          <w:bCs/>
          <w:sz w:val="32"/>
          <w:szCs w:val="32"/>
        </w:rPr>
        <w:t>gykrk gS&amp;</w:t>
      </w:r>
    </w:p>
    <w:p w14:paraId="0A94C28B" w14:textId="77777777" w:rsidR="009368E5" w:rsidRDefault="009368E5" w:rsidP="009368E5">
      <w:pPr>
        <w:tabs>
          <w:tab w:val="left" w:pos="270"/>
          <w:tab w:val="left" w:pos="4770"/>
        </w:tabs>
        <w:spacing w:after="0" w:line="360" w:lineRule="auto"/>
        <w:rPr>
          <w:rFonts w:ascii="Mangal" w:hAnsi="Mangal" w:cs="Mangal"/>
          <w:sz w:val="24"/>
          <w:szCs w:val="24"/>
        </w:rPr>
      </w:pPr>
      <w:r>
        <w:rPr>
          <w:rFonts w:ascii="Mangal" w:hAnsi="Mangal" w:cs="Mangal"/>
          <w:sz w:val="24"/>
          <w:szCs w:val="24"/>
        </w:rPr>
        <w:tab/>
      </w:r>
      <w:r w:rsidR="00D859B5" w:rsidRPr="0013570C">
        <w:rPr>
          <w:rFonts w:ascii="Mangal" w:hAnsi="Mangal" w:cs="Mangal"/>
          <w:sz w:val="24"/>
          <w:szCs w:val="24"/>
        </w:rPr>
        <w:t xml:space="preserve">(a) समझौते द्वारा  </w:t>
      </w:r>
      <w:r>
        <w:rPr>
          <w:rFonts w:ascii="Mangal" w:hAnsi="Mangal" w:cs="Mangal"/>
          <w:sz w:val="24"/>
          <w:szCs w:val="24"/>
        </w:rPr>
        <w:tab/>
      </w:r>
      <w:r w:rsidR="00D859B5" w:rsidRPr="0013570C">
        <w:rPr>
          <w:rFonts w:ascii="Mangal" w:hAnsi="Mangal" w:cs="Mangal"/>
          <w:sz w:val="24"/>
          <w:szCs w:val="24"/>
        </w:rPr>
        <w:t xml:space="preserve">(b) ऐच्छिक विघटन  </w:t>
      </w:r>
    </w:p>
    <w:p w14:paraId="67CA4026" w14:textId="4E3FF859" w:rsidR="00D859B5" w:rsidRPr="0013570C" w:rsidRDefault="009368E5" w:rsidP="009368E5">
      <w:pPr>
        <w:tabs>
          <w:tab w:val="left" w:pos="270"/>
          <w:tab w:val="left" w:pos="4770"/>
        </w:tabs>
        <w:spacing w:after="0" w:line="360" w:lineRule="auto"/>
        <w:rPr>
          <w:rFonts w:ascii="Mangal" w:hAnsi="Mangal" w:cs="Mangal"/>
          <w:sz w:val="24"/>
          <w:szCs w:val="24"/>
        </w:rPr>
      </w:pPr>
      <w:r>
        <w:rPr>
          <w:rFonts w:ascii="Mangal" w:hAnsi="Mangal" w:cs="Mangal"/>
          <w:sz w:val="24"/>
          <w:szCs w:val="24"/>
        </w:rPr>
        <w:tab/>
      </w:r>
      <w:r w:rsidR="00D859B5" w:rsidRPr="0013570C">
        <w:rPr>
          <w:rFonts w:ascii="Mangal" w:hAnsi="Mangal" w:cs="Mangal"/>
          <w:sz w:val="24"/>
          <w:szCs w:val="24"/>
        </w:rPr>
        <w:t xml:space="preserve">(c) अनिवार्य विघटन   </w:t>
      </w:r>
      <w:r>
        <w:rPr>
          <w:rFonts w:ascii="Mangal" w:hAnsi="Mangal" w:cs="Mangal"/>
          <w:sz w:val="24"/>
          <w:szCs w:val="24"/>
        </w:rPr>
        <w:tab/>
      </w:r>
      <w:r w:rsidR="00D859B5" w:rsidRPr="0013570C">
        <w:rPr>
          <w:rFonts w:ascii="Mangal" w:hAnsi="Mangal" w:cs="Mangal"/>
          <w:sz w:val="24"/>
          <w:szCs w:val="24"/>
        </w:rPr>
        <w:t>(d) इनमे से कोई नहीं</w:t>
      </w:r>
    </w:p>
    <w:p w14:paraId="550BEC29" w14:textId="77777777" w:rsidR="00D859B5" w:rsidRPr="004B231A" w:rsidRDefault="00D859B5" w:rsidP="009368E5">
      <w:pPr>
        <w:tabs>
          <w:tab w:val="left" w:pos="270"/>
          <w:tab w:val="left" w:pos="4770"/>
        </w:tabs>
        <w:spacing w:after="0" w:line="360" w:lineRule="auto"/>
        <w:rPr>
          <w:rFonts w:ascii="Times New Roman" w:hAnsi="Times New Roman"/>
          <w:sz w:val="24"/>
          <w:szCs w:val="24"/>
        </w:rPr>
      </w:pPr>
      <w:r w:rsidRPr="004B231A">
        <w:rPr>
          <w:rFonts w:ascii="Times New Roman" w:hAnsi="Times New Roman"/>
          <w:sz w:val="24"/>
          <w:szCs w:val="24"/>
        </w:rPr>
        <w:t>When except one all the partner become insolvent then such type of dissolution of firm called</w:t>
      </w:r>
    </w:p>
    <w:p w14:paraId="456FD27C" w14:textId="08A9B5ED" w:rsidR="00D859B5" w:rsidRPr="004B231A" w:rsidRDefault="00D859B5" w:rsidP="009368E5">
      <w:pPr>
        <w:tabs>
          <w:tab w:val="left" w:pos="270"/>
          <w:tab w:val="left" w:pos="4770"/>
        </w:tabs>
        <w:spacing w:after="0" w:line="360" w:lineRule="auto"/>
        <w:ind w:left="270"/>
        <w:rPr>
          <w:rFonts w:ascii="Times New Roman" w:hAnsi="Times New Roman"/>
          <w:sz w:val="24"/>
          <w:szCs w:val="24"/>
        </w:rPr>
      </w:pPr>
      <w:r w:rsidRPr="004B231A">
        <w:rPr>
          <w:rFonts w:ascii="Times New Roman" w:hAnsi="Times New Roman"/>
          <w:sz w:val="24"/>
          <w:szCs w:val="24"/>
        </w:rPr>
        <w:t xml:space="preserve">(a) Dissolution by agreement </w:t>
      </w:r>
      <w:r w:rsidRPr="004B231A">
        <w:rPr>
          <w:rFonts w:ascii="Times New Roman" w:hAnsi="Times New Roman"/>
          <w:sz w:val="24"/>
          <w:szCs w:val="24"/>
        </w:rPr>
        <w:tab/>
        <w:t>(b) Dissolution by will</w:t>
      </w:r>
    </w:p>
    <w:p w14:paraId="6DEAC6F8" w14:textId="49C1ADC5" w:rsidR="00D859B5" w:rsidRDefault="00D859B5" w:rsidP="009368E5">
      <w:pPr>
        <w:tabs>
          <w:tab w:val="left" w:pos="270"/>
          <w:tab w:val="left" w:pos="4770"/>
        </w:tabs>
        <w:spacing w:after="0" w:line="360" w:lineRule="auto"/>
        <w:ind w:left="270"/>
        <w:rPr>
          <w:rFonts w:ascii="Times New Roman" w:hAnsi="Times New Roman"/>
          <w:sz w:val="24"/>
          <w:szCs w:val="24"/>
        </w:rPr>
      </w:pPr>
      <w:r w:rsidRPr="004B231A">
        <w:rPr>
          <w:rFonts w:ascii="Times New Roman" w:hAnsi="Times New Roman"/>
          <w:sz w:val="24"/>
          <w:szCs w:val="24"/>
        </w:rPr>
        <w:t xml:space="preserve">(c) Compulsory </w:t>
      </w:r>
      <w:r w:rsidRPr="004B231A">
        <w:rPr>
          <w:rFonts w:ascii="Times New Roman" w:hAnsi="Times New Roman"/>
          <w:sz w:val="24"/>
          <w:szCs w:val="24"/>
          <w:cs/>
        </w:rPr>
        <w:t>disssolut</w:t>
      </w:r>
      <w:r w:rsidRPr="004B231A">
        <w:rPr>
          <w:rFonts w:ascii="Times New Roman" w:hAnsi="Times New Roman"/>
          <w:sz w:val="24"/>
          <w:szCs w:val="24"/>
        </w:rPr>
        <w:t xml:space="preserve">ion  </w:t>
      </w:r>
      <w:r w:rsidRPr="004B231A">
        <w:rPr>
          <w:rFonts w:ascii="Times New Roman" w:hAnsi="Times New Roman"/>
          <w:sz w:val="24"/>
          <w:szCs w:val="24"/>
        </w:rPr>
        <w:tab/>
        <w:t xml:space="preserve">(d) None of these </w:t>
      </w:r>
    </w:p>
    <w:p w14:paraId="1513A16C" w14:textId="0D43DB8D" w:rsidR="00BB6B83" w:rsidRPr="004B231A" w:rsidRDefault="00E3582A" w:rsidP="009368E5">
      <w:pPr>
        <w:tabs>
          <w:tab w:val="left" w:pos="270"/>
          <w:tab w:val="left" w:pos="4770"/>
        </w:tabs>
        <w:spacing w:after="0" w:line="360" w:lineRule="auto"/>
        <w:ind w:left="270"/>
        <w:rPr>
          <w:rFonts w:ascii="Times New Roman" w:hAnsi="Times New Roman"/>
          <w:sz w:val="24"/>
          <w:szCs w:val="24"/>
        </w:rPr>
      </w:pPr>
      <w:r w:rsidRPr="00392F31">
        <w:rPr>
          <w:rFonts w:ascii="Kokila" w:hAnsi="Kokila" w:cs="Kokila"/>
          <w:sz w:val="32"/>
          <w:szCs w:val="32"/>
        </w:rPr>
        <w:t>----------------------------------------------------------------------------------------------------------</w:t>
      </w:r>
    </w:p>
    <w:p w14:paraId="62E015D2" w14:textId="18C8B4FA" w:rsidR="00D859B5" w:rsidRPr="0013570C" w:rsidRDefault="00C70564" w:rsidP="009368E5">
      <w:pPr>
        <w:tabs>
          <w:tab w:val="left" w:pos="270"/>
          <w:tab w:val="left" w:pos="4770"/>
        </w:tabs>
        <w:spacing w:after="0" w:line="360" w:lineRule="auto"/>
        <w:rPr>
          <w:rFonts w:ascii="Mangal" w:hAnsi="Mangal" w:cs="Mangal"/>
          <w:sz w:val="24"/>
          <w:szCs w:val="24"/>
        </w:rPr>
      </w:pPr>
      <w:r>
        <w:rPr>
          <w:rFonts w:ascii="Mangal" w:hAnsi="Mangal" w:cs="Mangal"/>
          <w:sz w:val="24"/>
          <w:szCs w:val="24"/>
        </w:rPr>
        <w:t>2</w:t>
      </w:r>
      <w:r w:rsidR="00D859B5" w:rsidRPr="0013570C">
        <w:rPr>
          <w:rFonts w:ascii="Mangal" w:hAnsi="Mangal" w:cs="Mangal"/>
          <w:sz w:val="24"/>
          <w:szCs w:val="24"/>
        </w:rPr>
        <w:t>. निम्नलिखित में से किस दायित्व का भुगतान नहीं किया जाता है—</w:t>
      </w:r>
    </w:p>
    <w:p w14:paraId="49B211B3" w14:textId="68C27955" w:rsidR="00D859B5" w:rsidRPr="0013570C" w:rsidRDefault="00D859B5" w:rsidP="009368E5">
      <w:pPr>
        <w:tabs>
          <w:tab w:val="left" w:pos="270"/>
          <w:tab w:val="left" w:pos="4770"/>
        </w:tabs>
        <w:spacing w:after="0" w:line="360" w:lineRule="auto"/>
        <w:ind w:left="270"/>
        <w:rPr>
          <w:rFonts w:ascii="Mangal" w:hAnsi="Mangal" w:cs="Mangal"/>
          <w:sz w:val="24"/>
          <w:szCs w:val="24"/>
        </w:rPr>
      </w:pPr>
      <w:r w:rsidRPr="0013570C">
        <w:rPr>
          <w:rFonts w:ascii="Mangal" w:hAnsi="Mangal" w:cs="Mangal"/>
          <w:sz w:val="24"/>
          <w:szCs w:val="24"/>
        </w:rPr>
        <w:t xml:space="preserve">(a) लेनदार </w:t>
      </w:r>
      <w:r w:rsidRPr="0013570C">
        <w:rPr>
          <w:rFonts w:ascii="Mangal" w:hAnsi="Mangal" w:cs="Mangal"/>
          <w:sz w:val="24"/>
          <w:szCs w:val="24"/>
        </w:rPr>
        <w:tab/>
        <w:t>(b) बैंक ऋण</w:t>
      </w:r>
    </w:p>
    <w:p w14:paraId="4F5DD5E5" w14:textId="60978023" w:rsidR="00D859B5" w:rsidRPr="0013570C" w:rsidRDefault="00D859B5" w:rsidP="009368E5">
      <w:pPr>
        <w:tabs>
          <w:tab w:val="left" w:pos="270"/>
          <w:tab w:val="left" w:pos="4770"/>
        </w:tabs>
        <w:spacing w:after="0" w:line="360" w:lineRule="auto"/>
        <w:ind w:left="270"/>
        <w:rPr>
          <w:rFonts w:ascii="Mangal" w:hAnsi="Mangal" w:cs="Mangal"/>
          <w:sz w:val="24"/>
          <w:szCs w:val="24"/>
        </w:rPr>
      </w:pPr>
      <w:r w:rsidRPr="0013570C">
        <w:rPr>
          <w:rFonts w:ascii="Mangal" w:hAnsi="Mangal" w:cs="Mangal"/>
          <w:sz w:val="24"/>
          <w:szCs w:val="24"/>
        </w:rPr>
        <w:t>(</w:t>
      </w:r>
      <w:r>
        <w:rPr>
          <w:rFonts w:ascii="Mangal" w:hAnsi="Mangal" w:cs="Mangal"/>
          <w:sz w:val="24"/>
          <w:szCs w:val="24"/>
        </w:rPr>
        <w:t>c</w:t>
      </w:r>
      <w:r w:rsidRPr="0013570C">
        <w:rPr>
          <w:rFonts w:ascii="Mangal" w:hAnsi="Mangal" w:cs="Mangal"/>
          <w:sz w:val="24"/>
          <w:szCs w:val="24"/>
        </w:rPr>
        <w:t xml:space="preserve">) डूबत ऋण संचय </w:t>
      </w:r>
      <w:r w:rsidRPr="0013570C">
        <w:rPr>
          <w:rFonts w:ascii="Mangal" w:hAnsi="Mangal" w:cs="Mangal"/>
          <w:sz w:val="24"/>
          <w:szCs w:val="24"/>
        </w:rPr>
        <w:tab/>
        <w:t xml:space="preserve">(d) अप्रविष्ट दायित्व </w:t>
      </w:r>
    </w:p>
    <w:p w14:paraId="5DE3922C" w14:textId="2F1B9961" w:rsidR="00D859B5" w:rsidRPr="004B231A" w:rsidRDefault="009368E5" w:rsidP="009368E5">
      <w:pPr>
        <w:tabs>
          <w:tab w:val="left" w:pos="270"/>
          <w:tab w:val="left" w:pos="4770"/>
        </w:tabs>
        <w:spacing w:after="0" w:line="360" w:lineRule="auto"/>
        <w:rPr>
          <w:rFonts w:ascii="Times New Roman" w:hAnsi="Times New Roman"/>
          <w:sz w:val="24"/>
          <w:szCs w:val="24"/>
        </w:rPr>
      </w:pPr>
      <w:r>
        <w:rPr>
          <w:rFonts w:ascii="Times New Roman" w:hAnsi="Times New Roman"/>
          <w:sz w:val="24"/>
          <w:szCs w:val="24"/>
        </w:rPr>
        <w:tab/>
      </w:r>
      <w:r w:rsidR="00D859B5" w:rsidRPr="004B231A">
        <w:rPr>
          <w:rFonts w:ascii="Times New Roman" w:hAnsi="Times New Roman"/>
          <w:sz w:val="24"/>
          <w:szCs w:val="24"/>
          <w:cs/>
        </w:rPr>
        <w:t>Whic</w:t>
      </w:r>
      <w:r w:rsidR="00D859B5" w:rsidRPr="004B231A">
        <w:rPr>
          <w:rFonts w:ascii="Times New Roman" w:hAnsi="Times New Roman"/>
          <w:sz w:val="24"/>
          <w:szCs w:val="24"/>
        </w:rPr>
        <w:t>h  liabilities is not paid</w:t>
      </w:r>
    </w:p>
    <w:p w14:paraId="7E6B95F8" w14:textId="21E63DB0" w:rsidR="00D859B5" w:rsidRDefault="00D859B5" w:rsidP="009368E5">
      <w:pPr>
        <w:tabs>
          <w:tab w:val="left" w:pos="270"/>
          <w:tab w:val="left" w:pos="4770"/>
        </w:tabs>
        <w:spacing w:after="0" w:line="360" w:lineRule="auto"/>
        <w:ind w:left="270"/>
        <w:rPr>
          <w:rFonts w:ascii="Times New Roman" w:hAnsi="Times New Roman"/>
          <w:sz w:val="24"/>
          <w:szCs w:val="24"/>
        </w:rPr>
      </w:pPr>
      <w:r w:rsidRPr="004B231A">
        <w:rPr>
          <w:rFonts w:ascii="Times New Roman" w:hAnsi="Times New Roman"/>
          <w:sz w:val="24"/>
          <w:szCs w:val="24"/>
        </w:rPr>
        <w:t>(a)</w:t>
      </w:r>
      <w:r>
        <w:rPr>
          <w:rFonts w:ascii="Times New Roman" w:hAnsi="Times New Roman"/>
          <w:sz w:val="24"/>
          <w:szCs w:val="24"/>
        </w:rPr>
        <w:t xml:space="preserve"> </w:t>
      </w:r>
      <w:r w:rsidRPr="004B231A">
        <w:rPr>
          <w:rFonts w:ascii="Times New Roman" w:hAnsi="Times New Roman"/>
          <w:sz w:val="24"/>
          <w:szCs w:val="24"/>
        </w:rPr>
        <w:t xml:space="preserve">Creditors </w:t>
      </w:r>
      <w:r>
        <w:rPr>
          <w:rFonts w:ascii="Times New Roman" w:hAnsi="Times New Roman"/>
          <w:sz w:val="24"/>
          <w:szCs w:val="24"/>
        </w:rPr>
        <w:tab/>
      </w:r>
      <w:r w:rsidRPr="004B231A">
        <w:rPr>
          <w:rFonts w:ascii="Times New Roman" w:hAnsi="Times New Roman"/>
          <w:sz w:val="24"/>
          <w:szCs w:val="24"/>
        </w:rPr>
        <w:t xml:space="preserve">(b) </w:t>
      </w:r>
      <w:r>
        <w:rPr>
          <w:rFonts w:ascii="Times New Roman" w:hAnsi="Times New Roman"/>
          <w:sz w:val="24"/>
          <w:szCs w:val="24"/>
        </w:rPr>
        <w:t>B</w:t>
      </w:r>
      <w:r w:rsidRPr="004B231A">
        <w:rPr>
          <w:rFonts w:ascii="Times New Roman" w:hAnsi="Times New Roman"/>
          <w:sz w:val="24"/>
          <w:szCs w:val="24"/>
        </w:rPr>
        <w:t xml:space="preserve">ank loan </w:t>
      </w:r>
    </w:p>
    <w:p w14:paraId="00655232" w14:textId="18D95870" w:rsidR="00D859B5" w:rsidRDefault="00D859B5" w:rsidP="009368E5">
      <w:pPr>
        <w:tabs>
          <w:tab w:val="left" w:pos="270"/>
          <w:tab w:val="left" w:pos="4770"/>
        </w:tabs>
        <w:spacing w:after="0" w:line="360" w:lineRule="auto"/>
        <w:ind w:left="270"/>
        <w:rPr>
          <w:rFonts w:ascii="Times New Roman" w:hAnsi="Times New Roman"/>
          <w:sz w:val="24"/>
          <w:szCs w:val="24"/>
        </w:rPr>
      </w:pPr>
      <w:r w:rsidRPr="004B231A">
        <w:rPr>
          <w:rFonts w:ascii="Times New Roman" w:hAnsi="Times New Roman"/>
          <w:sz w:val="24"/>
          <w:szCs w:val="24"/>
        </w:rPr>
        <w:t>(c)</w:t>
      </w:r>
      <w:r>
        <w:rPr>
          <w:rFonts w:ascii="Times New Roman" w:hAnsi="Times New Roman"/>
          <w:sz w:val="24"/>
          <w:szCs w:val="24"/>
        </w:rPr>
        <w:t xml:space="preserve"> </w:t>
      </w:r>
      <w:r w:rsidRPr="004B231A">
        <w:rPr>
          <w:rFonts w:ascii="Times New Roman" w:hAnsi="Times New Roman"/>
          <w:sz w:val="24"/>
          <w:szCs w:val="24"/>
        </w:rPr>
        <w:t xml:space="preserve">Reserve  for doubtful  debts </w:t>
      </w:r>
      <w:r>
        <w:rPr>
          <w:rFonts w:ascii="Times New Roman" w:hAnsi="Times New Roman"/>
          <w:sz w:val="24"/>
          <w:szCs w:val="24"/>
        </w:rPr>
        <w:tab/>
      </w:r>
      <w:r w:rsidRPr="004B231A">
        <w:rPr>
          <w:rFonts w:ascii="Times New Roman" w:hAnsi="Times New Roman"/>
          <w:sz w:val="24"/>
          <w:szCs w:val="24"/>
        </w:rPr>
        <w:t>(d)</w:t>
      </w:r>
      <w:r>
        <w:rPr>
          <w:rFonts w:ascii="Times New Roman" w:hAnsi="Times New Roman"/>
          <w:sz w:val="24"/>
          <w:szCs w:val="24"/>
        </w:rPr>
        <w:t xml:space="preserve"> </w:t>
      </w:r>
      <w:r w:rsidRPr="004B231A">
        <w:rPr>
          <w:rFonts w:ascii="Times New Roman" w:hAnsi="Times New Roman"/>
          <w:sz w:val="24"/>
          <w:szCs w:val="24"/>
        </w:rPr>
        <w:t xml:space="preserve">Unrecorded liability </w:t>
      </w:r>
    </w:p>
    <w:p w14:paraId="44E7D1BF" w14:textId="0C666448" w:rsidR="00E3582A" w:rsidRPr="004B231A" w:rsidRDefault="00E3582A" w:rsidP="009368E5">
      <w:pPr>
        <w:tabs>
          <w:tab w:val="left" w:pos="270"/>
          <w:tab w:val="left" w:pos="4770"/>
        </w:tabs>
        <w:spacing w:after="0" w:line="360" w:lineRule="auto"/>
        <w:ind w:left="270"/>
        <w:rPr>
          <w:rFonts w:ascii="Times New Roman" w:hAnsi="Times New Roman"/>
          <w:sz w:val="24"/>
          <w:szCs w:val="24"/>
        </w:rPr>
      </w:pPr>
      <w:r w:rsidRPr="00392F31">
        <w:rPr>
          <w:rFonts w:ascii="Kokila" w:hAnsi="Kokila" w:cs="Kokila"/>
          <w:sz w:val="32"/>
          <w:szCs w:val="32"/>
        </w:rPr>
        <w:t>----------------------------------------------------------------------------------------------------------</w:t>
      </w:r>
    </w:p>
    <w:p w14:paraId="4A0EE875" w14:textId="29413E0D" w:rsidR="00D859B5" w:rsidRPr="0013570C" w:rsidRDefault="00C70564" w:rsidP="00E3582A">
      <w:pPr>
        <w:tabs>
          <w:tab w:val="left" w:pos="270"/>
          <w:tab w:val="left" w:pos="4770"/>
        </w:tabs>
        <w:spacing w:after="0" w:line="300" w:lineRule="auto"/>
        <w:rPr>
          <w:rFonts w:ascii="Mangal" w:hAnsi="Mangal" w:cs="Mangal"/>
          <w:sz w:val="24"/>
          <w:szCs w:val="24"/>
        </w:rPr>
      </w:pPr>
      <w:r>
        <w:rPr>
          <w:rFonts w:ascii="Mangal" w:hAnsi="Mangal" w:cs="Mangal"/>
          <w:sz w:val="24"/>
          <w:szCs w:val="24"/>
        </w:rPr>
        <w:t>3</w:t>
      </w:r>
      <w:r w:rsidR="00D859B5" w:rsidRPr="0013570C">
        <w:rPr>
          <w:rFonts w:ascii="Mangal" w:hAnsi="Mangal" w:cs="Mangal"/>
          <w:sz w:val="24"/>
          <w:szCs w:val="24"/>
        </w:rPr>
        <w:t>. इनमें से कौन-सा दायित्व, बाह्य दायित्व है</w:t>
      </w:r>
    </w:p>
    <w:p w14:paraId="38F8B55C" w14:textId="00420F0A" w:rsidR="00D859B5" w:rsidRPr="0013570C" w:rsidRDefault="00D859B5" w:rsidP="00E3582A">
      <w:pPr>
        <w:tabs>
          <w:tab w:val="left" w:pos="270"/>
          <w:tab w:val="left" w:pos="4770"/>
        </w:tabs>
        <w:spacing w:after="0" w:line="300" w:lineRule="auto"/>
        <w:ind w:left="270"/>
        <w:rPr>
          <w:rFonts w:ascii="Mangal" w:hAnsi="Mangal" w:cs="Mangal"/>
          <w:sz w:val="24"/>
          <w:szCs w:val="24"/>
        </w:rPr>
      </w:pPr>
      <w:r w:rsidRPr="0013570C">
        <w:rPr>
          <w:rFonts w:ascii="Mangal" w:hAnsi="Mangal" w:cs="Mangal"/>
          <w:sz w:val="24"/>
          <w:szCs w:val="24"/>
        </w:rPr>
        <w:t xml:space="preserve">(a) सामान्य संचय </w:t>
      </w:r>
      <w:r w:rsidRPr="0013570C">
        <w:rPr>
          <w:rFonts w:ascii="Mangal" w:hAnsi="Mangal" w:cs="Mangal"/>
          <w:sz w:val="24"/>
          <w:szCs w:val="24"/>
        </w:rPr>
        <w:tab/>
        <w:t>(b) पूँजी खाते का शेष</w:t>
      </w:r>
    </w:p>
    <w:p w14:paraId="38525F04" w14:textId="36E43904" w:rsidR="00D859B5" w:rsidRPr="0013570C" w:rsidRDefault="00D859B5" w:rsidP="00E3582A">
      <w:pPr>
        <w:tabs>
          <w:tab w:val="left" w:pos="270"/>
          <w:tab w:val="left" w:pos="4770"/>
        </w:tabs>
        <w:spacing w:after="0" w:line="300" w:lineRule="auto"/>
        <w:ind w:left="270"/>
        <w:rPr>
          <w:rFonts w:ascii="Mangal" w:hAnsi="Mangal" w:cs="Mangal"/>
          <w:sz w:val="24"/>
          <w:szCs w:val="24"/>
        </w:rPr>
      </w:pPr>
      <w:r w:rsidRPr="0013570C">
        <w:rPr>
          <w:rFonts w:ascii="Mangal" w:hAnsi="Mangal" w:cs="Mangal"/>
          <w:sz w:val="24"/>
          <w:szCs w:val="24"/>
        </w:rPr>
        <w:t>(c) आकस्मिक संचय</w:t>
      </w:r>
      <w:r w:rsidRPr="0013570C">
        <w:rPr>
          <w:rFonts w:ascii="Mangal" w:hAnsi="Mangal" w:cs="Mangal"/>
          <w:sz w:val="24"/>
          <w:szCs w:val="24"/>
        </w:rPr>
        <w:tab/>
        <w:t>(d) साझेदार की पत्नी का ऋण ।</w:t>
      </w:r>
    </w:p>
    <w:p w14:paraId="4B13F910" w14:textId="77777777" w:rsidR="00D859B5" w:rsidRPr="004B231A" w:rsidRDefault="00D859B5" w:rsidP="00E3582A">
      <w:pPr>
        <w:tabs>
          <w:tab w:val="left" w:pos="270"/>
          <w:tab w:val="left" w:pos="4770"/>
        </w:tabs>
        <w:spacing w:after="0" w:line="300" w:lineRule="auto"/>
        <w:ind w:left="270"/>
        <w:rPr>
          <w:rFonts w:ascii="Times New Roman" w:hAnsi="Times New Roman"/>
          <w:sz w:val="24"/>
          <w:szCs w:val="24"/>
        </w:rPr>
      </w:pPr>
      <w:r w:rsidRPr="004B231A">
        <w:rPr>
          <w:rFonts w:ascii="Times New Roman" w:hAnsi="Times New Roman"/>
          <w:sz w:val="24"/>
          <w:szCs w:val="24"/>
          <w:cs/>
        </w:rPr>
        <w:t>Whic</w:t>
      </w:r>
      <w:r w:rsidRPr="004B231A">
        <w:rPr>
          <w:rFonts w:ascii="Times New Roman" w:hAnsi="Times New Roman"/>
          <w:sz w:val="24"/>
          <w:szCs w:val="24"/>
        </w:rPr>
        <w:t>h is the external liability</w:t>
      </w:r>
    </w:p>
    <w:p w14:paraId="5846C822" w14:textId="0F77832F" w:rsidR="00D859B5" w:rsidRDefault="00D859B5" w:rsidP="00E3582A">
      <w:pPr>
        <w:tabs>
          <w:tab w:val="left" w:pos="270"/>
          <w:tab w:val="left" w:pos="4770"/>
        </w:tabs>
        <w:spacing w:after="0" w:line="300" w:lineRule="auto"/>
        <w:ind w:left="270"/>
        <w:rPr>
          <w:rFonts w:ascii="Times New Roman" w:hAnsi="Times New Roman"/>
          <w:sz w:val="24"/>
          <w:szCs w:val="24"/>
        </w:rPr>
      </w:pPr>
      <w:r>
        <w:rPr>
          <w:rFonts w:ascii="Times New Roman" w:hAnsi="Times New Roman"/>
          <w:sz w:val="24"/>
          <w:szCs w:val="24"/>
        </w:rPr>
        <w:t xml:space="preserve">(a) </w:t>
      </w:r>
      <w:r w:rsidRPr="004B231A">
        <w:rPr>
          <w:rFonts w:ascii="Times New Roman" w:hAnsi="Times New Roman"/>
          <w:sz w:val="24"/>
          <w:szCs w:val="24"/>
        </w:rPr>
        <w:t>Genera</w:t>
      </w:r>
      <w:r>
        <w:rPr>
          <w:rFonts w:ascii="Times New Roman" w:hAnsi="Times New Roman"/>
          <w:sz w:val="24"/>
          <w:szCs w:val="24"/>
        </w:rPr>
        <w:t>l</w:t>
      </w:r>
      <w:r w:rsidRPr="004B231A">
        <w:rPr>
          <w:rFonts w:ascii="Times New Roman" w:hAnsi="Times New Roman"/>
          <w:sz w:val="24"/>
          <w:szCs w:val="24"/>
        </w:rPr>
        <w:t xml:space="preserve"> reserve </w:t>
      </w:r>
      <w:r>
        <w:rPr>
          <w:rFonts w:ascii="Times New Roman" w:hAnsi="Times New Roman"/>
          <w:sz w:val="24"/>
          <w:szCs w:val="24"/>
        </w:rPr>
        <w:tab/>
      </w:r>
      <w:r w:rsidRPr="004B231A">
        <w:rPr>
          <w:rFonts w:ascii="Times New Roman" w:hAnsi="Times New Roman"/>
          <w:sz w:val="24"/>
          <w:szCs w:val="24"/>
        </w:rPr>
        <w:t xml:space="preserve">(b) </w:t>
      </w:r>
      <w:r w:rsidRPr="004B231A">
        <w:rPr>
          <w:rFonts w:ascii="Times New Roman" w:hAnsi="Times New Roman"/>
          <w:sz w:val="24"/>
          <w:szCs w:val="24"/>
          <w:cs/>
        </w:rPr>
        <w:t>Balance</w:t>
      </w:r>
      <w:r w:rsidRPr="004B231A">
        <w:rPr>
          <w:rFonts w:ascii="Times New Roman" w:hAnsi="Times New Roman"/>
          <w:sz w:val="24"/>
          <w:szCs w:val="24"/>
        </w:rPr>
        <w:t xml:space="preserve"> of capital a/c</w:t>
      </w:r>
    </w:p>
    <w:p w14:paraId="2E789AB7" w14:textId="0A1D7617" w:rsidR="00D859B5" w:rsidRDefault="00D859B5" w:rsidP="009368E5">
      <w:pPr>
        <w:tabs>
          <w:tab w:val="left" w:pos="270"/>
          <w:tab w:val="left" w:pos="4770"/>
        </w:tabs>
        <w:spacing w:after="0" w:line="360" w:lineRule="auto"/>
        <w:ind w:left="270"/>
        <w:rPr>
          <w:rFonts w:ascii="Times New Roman" w:hAnsi="Times New Roman"/>
          <w:sz w:val="24"/>
          <w:szCs w:val="24"/>
        </w:rPr>
      </w:pPr>
      <w:r w:rsidRPr="004B231A">
        <w:rPr>
          <w:rFonts w:ascii="Times New Roman" w:hAnsi="Times New Roman"/>
          <w:sz w:val="24"/>
          <w:szCs w:val="24"/>
        </w:rPr>
        <w:t xml:space="preserve">(c) Emergency fund </w:t>
      </w:r>
      <w:r>
        <w:rPr>
          <w:rFonts w:ascii="Times New Roman" w:hAnsi="Times New Roman"/>
          <w:sz w:val="24"/>
          <w:szCs w:val="24"/>
        </w:rPr>
        <w:tab/>
      </w:r>
      <w:r w:rsidRPr="004B231A">
        <w:rPr>
          <w:rFonts w:ascii="Times New Roman" w:hAnsi="Times New Roman"/>
          <w:sz w:val="24"/>
          <w:szCs w:val="24"/>
        </w:rPr>
        <w:t>(d)</w:t>
      </w:r>
      <w:r>
        <w:rPr>
          <w:rFonts w:ascii="Times New Roman" w:hAnsi="Times New Roman"/>
          <w:sz w:val="24"/>
          <w:szCs w:val="24"/>
        </w:rPr>
        <w:t xml:space="preserve"> </w:t>
      </w:r>
      <w:r w:rsidRPr="004B231A">
        <w:rPr>
          <w:rFonts w:ascii="Times New Roman" w:hAnsi="Times New Roman"/>
          <w:sz w:val="24"/>
          <w:szCs w:val="24"/>
        </w:rPr>
        <w:t>Loan of partner wife</w:t>
      </w:r>
    </w:p>
    <w:p w14:paraId="3248E791" w14:textId="31E86AD7" w:rsidR="00E3582A" w:rsidRPr="004B231A" w:rsidRDefault="00E3582A" w:rsidP="009368E5">
      <w:pPr>
        <w:tabs>
          <w:tab w:val="left" w:pos="270"/>
          <w:tab w:val="left" w:pos="4770"/>
        </w:tabs>
        <w:spacing w:after="0" w:line="360" w:lineRule="auto"/>
        <w:ind w:left="270"/>
        <w:rPr>
          <w:rFonts w:ascii="Times New Roman" w:hAnsi="Times New Roman"/>
          <w:sz w:val="24"/>
          <w:szCs w:val="24"/>
        </w:rPr>
      </w:pPr>
      <w:r w:rsidRPr="00392F31">
        <w:rPr>
          <w:rFonts w:ascii="Kokila" w:hAnsi="Kokila" w:cs="Kokila"/>
          <w:sz w:val="32"/>
          <w:szCs w:val="32"/>
        </w:rPr>
        <w:t>----------------------------------------------------------------------------------------------------------</w:t>
      </w:r>
    </w:p>
    <w:p w14:paraId="63D43A91" w14:textId="6E88C0FF" w:rsidR="00D859B5" w:rsidRDefault="00C70564" w:rsidP="009368E5">
      <w:pPr>
        <w:tabs>
          <w:tab w:val="left" w:pos="270"/>
          <w:tab w:val="left" w:pos="4770"/>
        </w:tabs>
        <w:spacing w:after="0" w:line="360" w:lineRule="auto"/>
        <w:rPr>
          <w:rFonts w:ascii="Kruti Dev 010" w:hAnsi="Kruti Dev 010"/>
          <w:b/>
          <w:bCs/>
          <w:sz w:val="32"/>
          <w:szCs w:val="32"/>
        </w:rPr>
      </w:pPr>
      <w:r>
        <w:rPr>
          <w:rFonts w:ascii="Mangal" w:hAnsi="Mangal" w:cs="Mangal"/>
          <w:b/>
          <w:sz w:val="24"/>
          <w:szCs w:val="24"/>
        </w:rPr>
        <w:lastRenderedPageBreak/>
        <w:t>4</w:t>
      </w:r>
      <w:r w:rsidR="00D859B5" w:rsidRPr="009100D3">
        <w:rPr>
          <w:rFonts w:ascii="Mangal" w:hAnsi="Mangal" w:cs="Mangal"/>
          <w:b/>
          <w:sz w:val="24"/>
          <w:szCs w:val="24"/>
        </w:rPr>
        <w:t xml:space="preserve">. </w:t>
      </w:r>
      <w:r w:rsidR="00D859B5">
        <w:rPr>
          <w:rFonts w:ascii="Kruti Dev 010" w:hAnsi="Kruti Dev 010"/>
          <w:b/>
          <w:bCs/>
          <w:sz w:val="32"/>
          <w:szCs w:val="32"/>
        </w:rPr>
        <w:t>QeZ ds fo?kVu ij lEifRr;ksa ,oa nkf;Roksa ds [kkrs varfjr djrs gSa&amp;</w:t>
      </w:r>
    </w:p>
    <w:p w14:paraId="5FD7AF94" w14:textId="6F632034" w:rsidR="00D859B5" w:rsidRPr="0013570C" w:rsidRDefault="00D859B5" w:rsidP="009368E5">
      <w:pPr>
        <w:tabs>
          <w:tab w:val="left" w:pos="270"/>
          <w:tab w:val="left" w:pos="4770"/>
        </w:tabs>
        <w:spacing w:after="0" w:line="360" w:lineRule="auto"/>
        <w:ind w:left="270"/>
        <w:rPr>
          <w:rFonts w:ascii="Mangal" w:hAnsi="Mangal" w:cs="Mangal"/>
          <w:sz w:val="24"/>
          <w:szCs w:val="24"/>
        </w:rPr>
      </w:pPr>
      <w:r w:rsidRPr="0013570C">
        <w:rPr>
          <w:rFonts w:ascii="Mangal" w:hAnsi="Mangal" w:cs="Mangal"/>
          <w:sz w:val="24"/>
          <w:szCs w:val="24"/>
        </w:rPr>
        <w:t xml:space="preserve"> (a) पुनर्मूल्यांकन खाता  </w:t>
      </w:r>
      <w:r w:rsidRPr="0013570C">
        <w:rPr>
          <w:rFonts w:ascii="Mangal" w:hAnsi="Mangal" w:cs="Mangal"/>
          <w:sz w:val="24"/>
          <w:szCs w:val="24"/>
        </w:rPr>
        <w:tab/>
        <w:t>(b) आर्थिक चिट्ठा</w:t>
      </w:r>
    </w:p>
    <w:p w14:paraId="7077B7F9" w14:textId="713C1B07" w:rsidR="00D859B5" w:rsidRPr="0013570C" w:rsidRDefault="00D859B5" w:rsidP="009368E5">
      <w:pPr>
        <w:tabs>
          <w:tab w:val="left" w:pos="270"/>
          <w:tab w:val="left" w:pos="4770"/>
        </w:tabs>
        <w:spacing w:after="0" w:line="360" w:lineRule="auto"/>
        <w:ind w:left="270"/>
        <w:rPr>
          <w:rFonts w:ascii="Mangal" w:hAnsi="Mangal" w:cs="Mangal"/>
          <w:sz w:val="24"/>
          <w:szCs w:val="24"/>
        </w:rPr>
      </w:pPr>
      <w:r>
        <w:rPr>
          <w:rFonts w:ascii="Mangal" w:hAnsi="Mangal" w:cs="Mangal"/>
          <w:sz w:val="24"/>
          <w:szCs w:val="24"/>
        </w:rPr>
        <w:t xml:space="preserve"> </w:t>
      </w:r>
      <w:r w:rsidRPr="0013570C">
        <w:rPr>
          <w:rFonts w:ascii="Mangal" w:hAnsi="Mangal" w:cs="Mangal"/>
          <w:sz w:val="24"/>
          <w:szCs w:val="24"/>
        </w:rPr>
        <w:t>(c) वसूली खाता</w:t>
      </w:r>
      <w:r w:rsidRPr="0013570C">
        <w:rPr>
          <w:rFonts w:ascii="Mangal" w:hAnsi="Mangal" w:cs="Mangal"/>
          <w:sz w:val="24"/>
          <w:szCs w:val="24"/>
        </w:rPr>
        <w:tab/>
        <w:t>(d) लाभ-हानि नियोजन खाता ।</w:t>
      </w:r>
    </w:p>
    <w:p w14:paraId="3BD9CB49" w14:textId="77777777" w:rsidR="00D859B5" w:rsidRPr="004B231A" w:rsidRDefault="00D859B5" w:rsidP="009368E5">
      <w:pPr>
        <w:tabs>
          <w:tab w:val="left" w:pos="270"/>
          <w:tab w:val="left" w:pos="4770"/>
        </w:tabs>
        <w:spacing w:after="0" w:line="360" w:lineRule="auto"/>
        <w:ind w:left="270"/>
        <w:rPr>
          <w:rFonts w:ascii="Times New Roman" w:hAnsi="Times New Roman"/>
          <w:sz w:val="24"/>
          <w:szCs w:val="24"/>
        </w:rPr>
      </w:pPr>
      <w:r w:rsidRPr="00EE409B">
        <w:rPr>
          <w:rFonts w:ascii="Times New Roman" w:hAnsi="Times New Roman"/>
          <w:sz w:val="24"/>
          <w:szCs w:val="24"/>
        </w:rPr>
        <w:t>On dissolution of firm all assets and liabilities are transferred to</w:t>
      </w:r>
      <w:r>
        <w:rPr>
          <w:rFonts w:ascii="Times New Roman" w:hAnsi="Times New Roman"/>
          <w:sz w:val="24"/>
          <w:szCs w:val="24"/>
        </w:rPr>
        <w:t>-</w:t>
      </w:r>
    </w:p>
    <w:p w14:paraId="2D5884DD" w14:textId="7EA18E7F" w:rsidR="00D859B5" w:rsidRDefault="00D859B5">
      <w:pPr>
        <w:numPr>
          <w:ilvl w:val="0"/>
          <w:numId w:val="54"/>
        </w:numPr>
        <w:tabs>
          <w:tab w:val="left" w:pos="270"/>
          <w:tab w:val="left" w:pos="4770"/>
        </w:tabs>
        <w:spacing w:after="0" w:line="360" w:lineRule="auto"/>
        <w:ind w:left="675"/>
        <w:rPr>
          <w:rFonts w:ascii="Times New Roman" w:hAnsi="Times New Roman"/>
          <w:sz w:val="24"/>
          <w:szCs w:val="24"/>
        </w:rPr>
      </w:pPr>
      <w:r w:rsidRPr="004B231A">
        <w:rPr>
          <w:rFonts w:ascii="Times New Roman" w:hAnsi="Times New Roman"/>
          <w:sz w:val="24"/>
          <w:szCs w:val="24"/>
        </w:rPr>
        <w:t>Revaluation A/c</w:t>
      </w:r>
      <w:r>
        <w:rPr>
          <w:rFonts w:ascii="Times New Roman" w:hAnsi="Times New Roman"/>
          <w:sz w:val="24"/>
          <w:szCs w:val="24"/>
        </w:rPr>
        <w:t xml:space="preserve"> </w:t>
      </w:r>
      <w:r>
        <w:rPr>
          <w:rFonts w:ascii="Times New Roman" w:hAnsi="Times New Roman"/>
          <w:sz w:val="24"/>
          <w:szCs w:val="24"/>
        </w:rPr>
        <w:tab/>
      </w:r>
      <w:r w:rsidRPr="004B231A">
        <w:rPr>
          <w:rFonts w:ascii="Times New Roman" w:hAnsi="Times New Roman"/>
          <w:sz w:val="24"/>
          <w:szCs w:val="24"/>
        </w:rPr>
        <w:t>(b) Balance sheet</w:t>
      </w:r>
    </w:p>
    <w:p w14:paraId="37EDE7DB" w14:textId="0B8F335D" w:rsidR="00D859B5" w:rsidRDefault="00D859B5" w:rsidP="009368E5">
      <w:pPr>
        <w:tabs>
          <w:tab w:val="left" w:pos="270"/>
          <w:tab w:val="left" w:pos="4770"/>
        </w:tabs>
        <w:spacing w:after="0" w:line="360" w:lineRule="auto"/>
        <w:ind w:left="315"/>
        <w:rPr>
          <w:rFonts w:ascii="Times New Roman" w:hAnsi="Times New Roman"/>
          <w:sz w:val="24"/>
          <w:szCs w:val="24"/>
        </w:rPr>
      </w:pPr>
      <w:r w:rsidRPr="004B231A">
        <w:rPr>
          <w:rFonts w:ascii="Times New Roman" w:hAnsi="Times New Roman"/>
          <w:sz w:val="24"/>
          <w:szCs w:val="24"/>
        </w:rPr>
        <w:t>(c) Realization A/c</w:t>
      </w:r>
      <w:r>
        <w:rPr>
          <w:rFonts w:ascii="Times New Roman" w:hAnsi="Times New Roman"/>
          <w:sz w:val="24"/>
          <w:szCs w:val="24"/>
        </w:rPr>
        <w:t xml:space="preserve">   </w:t>
      </w:r>
      <w:r>
        <w:rPr>
          <w:rFonts w:ascii="Times New Roman" w:hAnsi="Times New Roman"/>
          <w:sz w:val="24"/>
          <w:szCs w:val="24"/>
        </w:rPr>
        <w:tab/>
      </w:r>
      <w:r w:rsidRPr="004B231A">
        <w:rPr>
          <w:rFonts w:ascii="Times New Roman" w:hAnsi="Times New Roman"/>
          <w:sz w:val="24"/>
          <w:szCs w:val="24"/>
        </w:rPr>
        <w:t>(d) P &amp; L Adjustment A/c</w:t>
      </w:r>
    </w:p>
    <w:p w14:paraId="181E9603" w14:textId="0FB22398" w:rsidR="00E3582A" w:rsidRPr="004B231A" w:rsidRDefault="00E3582A" w:rsidP="009368E5">
      <w:pPr>
        <w:tabs>
          <w:tab w:val="left" w:pos="270"/>
          <w:tab w:val="left" w:pos="4770"/>
        </w:tabs>
        <w:spacing w:after="0" w:line="360" w:lineRule="auto"/>
        <w:ind w:left="315"/>
        <w:rPr>
          <w:rFonts w:ascii="Times New Roman" w:hAnsi="Times New Roman"/>
          <w:sz w:val="24"/>
          <w:szCs w:val="24"/>
        </w:rPr>
      </w:pPr>
      <w:r w:rsidRPr="00392F31">
        <w:rPr>
          <w:rFonts w:ascii="Kokila" w:hAnsi="Kokila" w:cs="Kokila"/>
          <w:sz w:val="32"/>
          <w:szCs w:val="32"/>
        </w:rPr>
        <w:t>---------------------------------------------------------------------------------------------------------</w:t>
      </w:r>
    </w:p>
    <w:p w14:paraId="3CE480AB" w14:textId="47A757A0" w:rsidR="00D859B5" w:rsidRDefault="00C70564" w:rsidP="00E3582A">
      <w:pPr>
        <w:tabs>
          <w:tab w:val="left" w:pos="270"/>
          <w:tab w:val="left" w:pos="4770"/>
        </w:tabs>
        <w:spacing w:after="0" w:line="300" w:lineRule="auto"/>
        <w:rPr>
          <w:b/>
          <w:sz w:val="24"/>
          <w:szCs w:val="24"/>
        </w:rPr>
      </w:pPr>
      <w:r>
        <w:rPr>
          <w:rFonts w:ascii="Mangal" w:hAnsi="Mangal" w:cs="Mangal"/>
          <w:b/>
          <w:sz w:val="24"/>
          <w:szCs w:val="24"/>
        </w:rPr>
        <w:t>5</w:t>
      </w:r>
      <w:r w:rsidR="00D859B5">
        <w:rPr>
          <w:rFonts w:cs="Mangal"/>
          <w:b/>
          <w:sz w:val="24"/>
          <w:szCs w:val="24"/>
        </w:rPr>
        <w:t xml:space="preserve">. </w:t>
      </w:r>
      <w:r w:rsidR="006C1D34">
        <w:rPr>
          <w:rFonts w:cs="Mangal"/>
          <w:b/>
          <w:sz w:val="24"/>
          <w:szCs w:val="24"/>
        </w:rPr>
        <w:t xml:space="preserve"> </w:t>
      </w:r>
      <w:r w:rsidR="00D859B5">
        <w:rPr>
          <w:rFonts w:cs="Mangal"/>
          <w:b/>
          <w:sz w:val="24"/>
          <w:szCs w:val="24"/>
          <w:cs/>
        </w:rPr>
        <w:t>वसूली खाते की लाभ-हानि का विभाजन साझेदारों के मध्य किस अनुपात में होता है</w:t>
      </w:r>
    </w:p>
    <w:p w14:paraId="2528FE3C" w14:textId="19208980" w:rsidR="00D859B5" w:rsidRPr="0013570C" w:rsidRDefault="00D859B5" w:rsidP="00E3582A">
      <w:pPr>
        <w:pStyle w:val="ListParagraph"/>
        <w:numPr>
          <w:ilvl w:val="0"/>
          <w:numId w:val="38"/>
        </w:numPr>
        <w:tabs>
          <w:tab w:val="left" w:pos="270"/>
          <w:tab w:val="left" w:pos="4770"/>
        </w:tabs>
        <w:spacing w:after="0" w:line="300" w:lineRule="auto"/>
        <w:jc w:val="both"/>
        <w:rPr>
          <w:rFonts w:ascii="Mangal" w:hAnsi="Mangal" w:cs="Mangal"/>
          <w:sz w:val="24"/>
          <w:szCs w:val="24"/>
        </w:rPr>
      </w:pPr>
      <w:r w:rsidRPr="0013570C">
        <w:rPr>
          <w:rFonts w:ascii="Mangal" w:hAnsi="Mangal" w:cs="Mangal"/>
          <w:sz w:val="24"/>
          <w:szCs w:val="24"/>
        </w:rPr>
        <w:t xml:space="preserve"> पुराने अनुपात </w:t>
      </w:r>
      <w:r w:rsidRPr="0013570C">
        <w:rPr>
          <w:rFonts w:ascii="Mangal" w:hAnsi="Mangal" w:cs="Mangal"/>
          <w:sz w:val="24"/>
          <w:szCs w:val="24"/>
        </w:rPr>
        <w:tab/>
        <w:t xml:space="preserve">(b) त्याग अनुपात </w:t>
      </w:r>
    </w:p>
    <w:p w14:paraId="30ADFCAB" w14:textId="41A13B89" w:rsidR="00D859B5" w:rsidRPr="00E3582A" w:rsidRDefault="00E3582A" w:rsidP="00E3582A">
      <w:pPr>
        <w:tabs>
          <w:tab w:val="left" w:pos="270"/>
          <w:tab w:val="left" w:pos="4770"/>
        </w:tabs>
        <w:spacing w:after="0" w:line="300" w:lineRule="auto"/>
        <w:ind w:left="360"/>
        <w:jc w:val="both"/>
        <w:rPr>
          <w:rFonts w:ascii="Mangal" w:hAnsi="Mangal" w:cs="Mangal"/>
          <w:sz w:val="24"/>
          <w:szCs w:val="24"/>
        </w:rPr>
      </w:pPr>
      <w:r>
        <w:rPr>
          <w:rFonts w:ascii="Mangal" w:hAnsi="Mangal" w:cs="Mangal"/>
          <w:sz w:val="24"/>
          <w:szCs w:val="24"/>
        </w:rPr>
        <w:t xml:space="preserve">(c) </w:t>
      </w:r>
      <w:r w:rsidR="00D859B5" w:rsidRPr="00E3582A">
        <w:rPr>
          <w:rFonts w:ascii="Mangal" w:hAnsi="Mangal" w:cs="Mangal"/>
          <w:sz w:val="24"/>
          <w:szCs w:val="24"/>
        </w:rPr>
        <w:t xml:space="preserve">लाभ प्राप्ति अनुपात   </w:t>
      </w:r>
      <w:r w:rsidR="00D859B5" w:rsidRPr="00E3582A">
        <w:rPr>
          <w:rFonts w:ascii="Mangal" w:hAnsi="Mangal" w:cs="Mangal"/>
          <w:sz w:val="24"/>
          <w:szCs w:val="24"/>
        </w:rPr>
        <w:tab/>
        <w:t>(d)  नए अनुपात</w:t>
      </w:r>
    </w:p>
    <w:p w14:paraId="1DC300CB" w14:textId="6C46C9C3" w:rsidR="00D859B5" w:rsidRPr="004B231A" w:rsidRDefault="009368E5" w:rsidP="00E3582A">
      <w:pPr>
        <w:tabs>
          <w:tab w:val="left" w:pos="270"/>
          <w:tab w:val="left" w:pos="4770"/>
        </w:tabs>
        <w:spacing w:after="0" w:line="300" w:lineRule="auto"/>
        <w:rPr>
          <w:rFonts w:ascii="Times New Roman" w:hAnsi="Times New Roman"/>
          <w:sz w:val="24"/>
          <w:szCs w:val="24"/>
        </w:rPr>
      </w:pPr>
      <w:r>
        <w:rPr>
          <w:rFonts w:ascii="Times New Roman" w:hAnsi="Times New Roman"/>
          <w:sz w:val="24"/>
          <w:szCs w:val="24"/>
        </w:rPr>
        <w:tab/>
      </w:r>
      <w:r w:rsidR="00907EC5" w:rsidRPr="004B231A">
        <w:rPr>
          <w:rFonts w:ascii="Times New Roman" w:hAnsi="Times New Roman"/>
          <w:sz w:val="24"/>
          <w:szCs w:val="24"/>
        </w:rPr>
        <w:t>P</w:t>
      </w:r>
      <w:r w:rsidR="00D859B5" w:rsidRPr="004B231A">
        <w:rPr>
          <w:rFonts w:ascii="Times New Roman" w:hAnsi="Times New Roman"/>
          <w:sz w:val="24"/>
          <w:szCs w:val="24"/>
        </w:rPr>
        <w:t>rofi</w:t>
      </w:r>
      <w:r w:rsidR="00907EC5">
        <w:rPr>
          <w:rFonts w:ascii="Times New Roman" w:hAnsi="Times New Roman"/>
          <w:sz w:val="24"/>
          <w:szCs w:val="24"/>
        </w:rPr>
        <w:t xml:space="preserve">t </w:t>
      </w:r>
      <w:r w:rsidR="00113E0F">
        <w:rPr>
          <w:rFonts w:ascii="Times New Roman" w:hAnsi="Times New Roman"/>
          <w:sz w:val="24"/>
          <w:szCs w:val="24"/>
        </w:rPr>
        <w:t>&amp;</w:t>
      </w:r>
      <w:r w:rsidR="00D859B5" w:rsidRPr="004B231A">
        <w:rPr>
          <w:rFonts w:ascii="Times New Roman" w:hAnsi="Times New Roman"/>
          <w:sz w:val="24"/>
          <w:szCs w:val="24"/>
        </w:rPr>
        <w:t xml:space="preserve"> loss</w:t>
      </w:r>
      <w:r w:rsidR="00907EC5">
        <w:rPr>
          <w:rFonts w:ascii="Times New Roman" w:hAnsi="Times New Roman"/>
          <w:sz w:val="24"/>
          <w:szCs w:val="24"/>
        </w:rPr>
        <w:t xml:space="preserve"> on realization</w:t>
      </w:r>
      <w:r w:rsidR="00D859B5" w:rsidRPr="004B231A">
        <w:rPr>
          <w:rFonts w:ascii="Times New Roman" w:hAnsi="Times New Roman"/>
          <w:sz w:val="24"/>
          <w:szCs w:val="24"/>
        </w:rPr>
        <w:t xml:space="preserve"> is distributed among partners in which ratio </w:t>
      </w:r>
    </w:p>
    <w:p w14:paraId="5D0228F6" w14:textId="47A94974" w:rsidR="00D859B5" w:rsidRDefault="00D859B5" w:rsidP="00E3582A">
      <w:pPr>
        <w:pStyle w:val="ListParagraph"/>
        <w:numPr>
          <w:ilvl w:val="0"/>
          <w:numId w:val="39"/>
        </w:numPr>
        <w:tabs>
          <w:tab w:val="left" w:pos="270"/>
          <w:tab w:val="left" w:pos="4770"/>
        </w:tabs>
        <w:spacing w:after="0" w:line="300" w:lineRule="auto"/>
        <w:jc w:val="both"/>
        <w:rPr>
          <w:rFonts w:ascii="Times New Roman" w:hAnsi="Times New Roman"/>
          <w:sz w:val="24"/>
          <w:szCs w:val="24"/>
        </w:rPr>
      </w:pPr>
      <w:r w:rsidRPr="004B231A">
        <w:rPr>
          <w:rFonts w:ascii="Times New Roman" w:hAnsi="Times New Roman"/>
          <w:sz w:val="24"/>
          <w:szCs w:val="24"/>
        </w:rPr>
        <w:t xml:space="preserve">Old ratio </w:t>
      </w:r>
      <w:r>
        <w:rPr>
          <w:rFonts w:ascii="Times New Roman" w:hAnsi="Times New Roman"/>
          <w:sz w:val="24"/>
          <w:szCs w:val="24"/>
        </w:rPr>
        <w:t xml:space="preserve">  </w:t>
      </w:r>
      <w:r>
        <w:rPr>
          <w:rFonts w:ascii="Times New Roman" w:hAnsi="Times New Roman"/>
          <w:sz w:val="24"/>
          <w:szCs w:val="24"/>
        </w:rPr>
        <w:tab/>
      </w:r>
      <w:r w:rsidRPr="004B231A">
        <w:rPr>
          <w:rFonts w:ascii="Times New Roman" w:hAnsi="Times New Roman"/>
          <w:sz w:val="24"/>
          <w:szCs w:val="24"/>
        </w:rPr>
        <w:t xml:space="preserve">(b) </w:t>
      </w:r>
      <w:r>
        <w:rPr>
          <w:rFonts w:ascii="Times New Roman" w:hAnsi="Times New Roman"/>
          <w:sz w:val="24"/>
          <w:szCs w:val="24"/>
          <w:cs/>
        </w:rPr>
        <w:t>S</w:t>
      </w:r>
      <w:r w:rsidRPr="004B231A">
        <w:rPr>
          <w:rFonts w:ascii="Times New Roman" w:hAnsi="Times New Roman"/>
          <w:sz w:val="24"/>
          <w:szCs w:val="24"/>
          <w:cs/>
        </w:rPr>
        <w:t>acrificin</w:t>
      </w:r>
      <w:r w:rsidRPr="004B231A">
        <w:rPr>
          <w:rFonts w:ascii="Times New Roman" w:hAnsi="Times New Roman"/>
          <w:sz w:val="24"/>
          <w:szCs w:val="24"/>
        </w:rPr>
        <w:t>g ratio</w:t>
      </w:r>
    </w:p>
    <w:p w14:paraId="36EA4E91" w14:textId="4E28E99F" w:rsidR="00D859B5" w:rsidRPr="00E3582A" w:rsidRDefault="00E3582A" w:rsidP="00E3582A">
      <w:pPr>
        <w:tabs>
          <w:tab w:val="left" w:pos="270"/>
          <w:tab w:val="left" w:pos="4770"/>
        </w:tabs>
        <w:spacing w:after="0" w:line="360" w:lineRule="auto"/>
        <w:ind w:left="360"/>
        <w:jc w:val="both"/>
        <w:rPr>
          <w:rFonts w:ascii="Times New Roman" w:hAnsi="Times New Roman"/>
          <w:sz w:val="24"/>
          <w:szCs w:val="24"/>
        </w:rPr>
      </w:pPr>
      <w:r>
        <w:rPr>
          <w:rFonts w:ascii="Mangal" w:hAnsi="Mangal" w:cs="Mangal"/>
          <w:sz w:val="24"/>
          <w:szCs w:val="24"/>
        </w:rPr>
        <w:t xml:space="preserve">(c) </w:t>
      </w:r>
      <w:r w:rsidR="00D859B5" w:rsidRPr="00E3582A">
        <w:rPr>
          <w:rFonts w:ascii="Times New Roman" w:hAnsi="Times New Roman"/>
          <w:sz w:val="24"/>
          <w:szCs w:val="24"/>
        </w:rPr>
        <w:t xml:space="preserve">Gaining ratio </w:t>
      </w:r>
      <w:r w:rsidR="00D859B5" w:rsidRPr="00E3582A">
        <w:rPr>
          <w:rFonts w:ascii="Times New Roman" w:hAnsi="Times New Roman"/>
          <w:sz w:val="24"/>
          <w:szCs w:val="24"/>
        </w:rPr>
        <w:tab/>
        <w:t xml:space="preserve">(d)  New ratio </w:t>
      </w:r>
    </w:p>
    <w:p w14:paraId="326D6236" w14:textId="50B8E1B2" w:rsidR="00E3582A" w:rsidRPr="00E3582A" w:rsidRDefault="00E3582A" w:rsidP="00E3582A">
      <w:pPr>
        <w:tabs>
          <w:tab w:val="left" w:pos="270"/>
          <w:tab w:val="left" w:pos="4770"/>
        </w:tabs>
        <w:spacing w:after="0" w:line="360" w:lineRule="auto"/>
        <w:ind w:left="360"/>
        <w:jc w:val="both"/>
        <w:rPr>
          <w:rFonts w:ascii="Times New Roman" w:hAnsi="Times New Roman"/>
          <w:sz w:val="24"/>
          <w:szCs w:val="24"/>
        </w:rPr>
      </w:pPr>
      <w:r w:rsidRPr="00392F31">
        <w:rPr>
          <w:rFonts w:ascii="Kokila" w:hAnsi="Kokila" w:cs="Kokila"/>
          <w:sz w:val="32"/>
          <w:szCs w:val="32"/>
        </w:rPr>
        <w:t>---------------------------------------------------------------------------------------------------------</w:t>
      </w:r>
    </w:p>
    <w:p w14:paraId="55D4EB6A" w14:textId="265FB7C8" w:rsidR="00D859B5" w:rsidRDefault="00907EC5" w:rsidP="009368E5">
      <w:pPr>
        <w:tabs>
          <w:tab w:val="left" w:pos="270"/>
          <w:tab w:val="left" w:pos="4770"/>
        </w:tabs>
        <w:spacing w:after="0" w:line="360" w:lineRule="auto"/>
        <w:rPr>
          <w:b/>
          <w:sz w:val="24"/>
          <w:szCs w:val="24"/>
        </w:rPr>
      </w:pPr>
      <w:r>
        <w:rPr>
          <w:b/>
          <w:sz w:val="24"/>
          <w:szCs w:val="24"/>
        </w:rPr>
        <w:t>6</w:t>
      </w:r>
      <w:r w:rsidR="00D859B5">
        <w:rPr>
          <w:b/>
          <w:sz w:val="24"/>
          <w:szCs w:val="24"/>
        </w:rPr>
        <w:t xml:space="preserve">. </w:t>
      </w:r>
      <w:r w:rsidR="009368E5">
        <w:rPr>
          <w:b/>
          <w:sz w:val="24"/>
          <w:szCs w:val="24"/>
        </w:rPr>
        <w:tab/>
      </w:r>
      <w:r w:rsidR="00D859B5">
        <w:rPr>
          <w:rFonts w:cs="Mangal"/>
          <w:b/>
          <w:sz w:val="24"/>
          <w:szCs w:val="24"/>
          <w:cs/>
        </w:rPr>
        <w:t>वसूली खाते की प्रकृति है</w:t>
      </w:r>
    </w:p>
    <w:p w14:paraId="64581A12" w14:textId="306DAD54" w:rsidR="00D859B5" w:rsidRPr="0013570C" w:rsidRDefault="00D859B5">
      <w:pPr>
        <w:pStyle w:val="ListParagraph"/>
        <w:numPr>
          <w:ilvl w:val="0"/>
          <w:numId w:val="40"/>
        </w:numPr>
        <w:tabs>
          <w:tab w:val="left" w:pos="270"/>
          <w:tab w:val="left" w:pos="4770"/>
        </w:tabs>
        <w:spacing w:after="0" w:line="360" w:lineRule="auto"/>
        <w:jc w:val="both"/>
        <w:rPr>
          <w:rFonts w:ascii="Mangal" w:hAnsi="Mangal" w:cs="Mangal"/>
          <w:sz w:val="24"/>
          <w:szCs w:val="24"/>
        </w:rPr>
      </w:pPr>
      <w:r w:rsidRPr="0013570C">
        <w:rPr>
          <w:rFonts w:ascii="Mangal" w:hAnsi="Mangal" w:cs="Mangal"/>
          <w:sz w:val="24"/>
          <w:szCs w:val="24"/>
        </w:rPr>
        <w:t xml:space="preserve">नाम मात्र खाते के समान </w:t>
      </w:r>
      <w:r w:rsidRPr="0013570C">
        <w:rPr>
          <w:rFonts w:ascii="Mangal" w:hAnsi="Mangal" w:cs="Mangal"/>
          <w:sz w:val="24"/>
          <w:szCs w:val="24"/>
        </w:rPr>
        <w:tab/>
        <w:t xml:space="preserve">(b) संपत्ति खाते के समान </w:t>
      </w:r>
    </w:p>
    <w:p w14:paraId="22ED1934" w14:textId="77817907" w:rsidR="00D859B5" w:rsidRPr="00E3582A" w:rsidRDefault="00E3582A" w:rsidP="00E3582A">
      <w:pPr>
        <w:tabs>
          <w:tab w:val="left" w:pos="270"/>
          <w:tab w:val="left" w:pos="4770"/>
        </w:tabs>
        <w:spacing w:after="0" w:line="360" w:lineRule="auto"/>
        <w:ind w:left="360"/>
        <w:jc w:val="both"/>
        <w:rPr>
          <w:rFonts w:ascii="Mangal" w:hAnsi="Mangal" w:cs="Mangal"/>
          <w:sz w:val="24"/>
          <w:szCs w:val="24"/>
        </w:rPr>
      </w:pPr>
      <w:r>
        <w:rPr>
          <w:rFonts w:ascii="Mangal" w:hAnsi="Mangal" w:cs="Mangal"/>
          <w:sz w:val="24"/>
          <w:szCs w:val="24"/>
        </w:rPr>
        <w:t xml:space="preserve">(c) </w:t>
      </w:r>
      <w:r w:rsidR="00D859B5" w:rsidRPr="00E3582A">
        <w:rPr>
          <w:rFonts w:ascii="Mangal" w:hAnsi="Mangal" w:cs="Mangal"/>
          <w:sz w:val="24"/>
          <w:szCs w:val="24"/>
        </w:rPr>
        <w:t xml:space="preserve">व्यक्तिगत खाते के समान </w:t>
      </w:r>
      <w:r w:rsidR="00D859B5" w:rsidRPr="00E3582A">
        <w:rPr>
          <w:rFonts w:ascii="Mangal" w:hAnsi="Mangal" w:cs="Mangal"/>
          <w:sz w:val="24"/>
          <w:szCs w:val="24"/>
        </w:rPr>
        <w:tab/>
        <w:t>(d) दायित्व खाते के समान</w:t>
      </w:r>
    </w:p>
    <w:p w14:paraId="7CECB29C" w14:textId="58BF1B18" w:rsidR="00D859B5" w:rsidRDefault="00314CFC" w:rsidP="009368E5">
      <w:pPr>
        <w:tabs>
          <w:tab w:val="left" w:pos="270"/>
          <w:tab w:val="left" w:pos="4770"/>
        </w:tabs>
        <w:spacing w:after="0" w:line="360" w:lineRule="auto"/>
        <w:ind w:left="360"/>
        <w:rPr>
          <w:rFonts w:ascii="Times New Roman" w:hAnsi="Times New Roman"/>
          <w:sz w:val="24"/>
          <w:szCs w:val="24"/>
        </w:rPr>
      </w:pPr>
      <w:r>
        <w:rPr>
          <w:rFonts w:ascii="Times New Roman" w:hAnsi="Times New Roman"/>
          <w:sz w:val="24"/>
          <w:szCs w:val="24"/>
        </w:rPr>
        <w:t>Nature of r</w:t>
      </w:r>
      <w:r w:rsidR="00D859B5" w:rsidRPr="00EE409B">
        <w:rPr>
          <w:rFonts w:ascii="Times New Roman" w:hAnsi="Times New Roman"/>
          <w:sz w:val="24"/>
          <w:szCs w:val="24"/>
        </w:rPr>
        <w:t xml:space="preserve">ealisation account is- </w:t>
      </w:r>
    </w:p>
    <w:p w14:paraId="1F8CF8E5" w14:textId="6DB1150E" w:rsidR="00D859B5" w:rsidRDefault="00D859B5" w:rsidP="009368E5">
      <w:pPr>
        <w:tabs>
          <w:tab w:val="left" w:pos="270"/>
          <w:tab w:val="left" w:pos="4770"/>
        </w:tabs>
        <w:spacing w:after="0" w:line="360" w:lineRule="auto"/>
        <w:ind w:left="360"/>
        <w:rPr>
          <w:rFonts w:ascii="Times New Roman" w:hAnsi="Times New Roman"/>
          <w:sz w:val="24"/>
          <w:szCs w:val="24"/>
        </w:rPr>
      </w:pPr>
      <w:r w:rsidRPr="00EE409B">
        <w:rPr>
          <w:rFonts w:ascii="Times New Roman" w:hAnsi="Times New Roman"/>
          <w:sz w:val="24"/>
          <w:szCs w:val="24"/>
        </w:rPr>
        <w:t xml:space="preserve">a) Nominal account </w:t>
      </w:r>
      <w:r>
        <w:rPr>
          <w:rFonts w:ascii="Times New Roman" w:hAnsi="Times New Roman"/>
          <w:sz w:val="24"/>
          <w:szCs w:val="24"/>
        </w:rPr>
        <w:tab/>
      </w:r>
      <w:r w:rsidRPr="00EE409B">
        <w:rPr>
          <w:rFonts w:ascii="Times New Roman" w:hAnsi="Times New Roman"/>
          <w:sz w:val="24"/>
          <w:szCs w:val="24"/>
        </w:rPr>
        <w:t>b)</w:t>
      </w:r>
      <w:r>
        <w:rPr>
          <w:rFonts w:ascii="Times New Roman" w:hAnsi="Times New Roman"/>
          <w:sz w:val="24"/>
          <w:szCs w:val="24"/>
        </w:rPr>
        <w:t xml:space="preserve"> </w:t>
      </w:r>
      <w:r w:rsidRPr="00EE409B">
        <w:rPr>
          <w:rFonts w:ascii="Times New Roman" w:hAnsi="Times New Roman"/>
          <w:sz w:val="24"/>
          <w:szCs w:val="24"/>
        </w:rPr>
        <w:t xml:space="preserve">Assets account </w:t>
      </w:r>
    </w:p>
    <w:p w14:paraId="7E352428" w14:textId="0BA4FBB8" w:rsidR="00D859B5" w:rsidRDefault="00D859B5" w:rsidP="009368E5">
      <w:pPr>
        <w:tabs>
          <w:tab w:val="left" w:pos="270"/>
          <w:tab w:val="left" w:pos="4770"/>
        </w:tabs>
        <w:spacing w:after="0" w:line="360" w:lineRule="auto"/>
        <w:ind w:left="360"/>
        <w:rPr>
          <w:rFonts w:ascii="Times New Roman" w:hAnsi="Times New Roman"/>
          <w:sz w:val="24"/>
          <w:szCs w:val="24"/>
        </w:rPr>
      </w:pPr>
      <w:r w:rsidRPr="00EE409B">
        <w:rPr>
          <w:rFonts w:ascii="Times New Roman" w:hAnsi="Times New Roman"/>
          <w:sz w:val="24"/>
          <w:szCs w:val="24"/>
        </w:rPr>
        <w:t xml:space="preserve">c) Personal account </w:t>
      </w:r>
      <w:r>
        <w:rPr>
          <w:rFonts w:ascii="Times New Roman" w:hAnsi="Times New Roman"/>
          <w:sz w:val="24"/>
          <w:szCs w:val="24"/>
        </w:rPr>
        <w:tab/>
      </w:r>
      <w:r w:rsidRPr="00EE409B">
        <w:rPr>
          <w:rFonts w:ascii="Times New Roman" w:hAnsi="Times New Roman"/>
          <w:sz w:val="24"/>
          <w:szCs w:val="24"/>
        </w:rPr>
        <w:t>d) Liabilities account</w:t>
      </w:r>
    </w:p>
    <w:p w14:paraId="47EFDC9C" w14:textId="57EF1C3F" w:rsidR="00E3582A" w:rsidRDefault="00E3582A" w:rsidP="009368E5">
      <w:pPr>
        <w:tabs>
          <w:tab w:val="left" w:pos="270"/>
          <w:tab w:val="left" w:pos="4770"/>
        </w:tabs>
        <w:spacing w:after="0" w:line="360" w:lineRule="auto"/>
        <w:ind w:left="360"/>
        <w:rPr>
          <w:rFonts w:ascii="Times New Roman" w:hAnsi="Times New Roman"/>
          <w:sz w:val="24"/>
          <w:szCs w:val="24"/>
        </w:rPr>
      </w:pPr>
      <w:r w:rsidRPr="00392F31">
        <w:rPr>
          <w:rFonts w:ascii="Kokila" w:hAnsi="Kokila" w:cs="Kokila"/>
          <w:sz w:val="32"/>
          <w:szCs w:val="32"/>
        </w:rPr>
        <w:t>---------------------------------------------------------------------------------------------------------</w:t>
      </w:r>
    </w:p>
    <w:p w14:paraId="3A6276F5" w14:textId="1EC0FB94" w:rsidR="00D859B5" w:rsidRPr="00132DD2" w:rsidRDefault="00907EC5" w:rsidP="00E3582A">
      <w:pPr>
        <w:tabs>
          <w:tab w:val="left" w:pos="270"/>
          <w:tab w:val="left" w:pos="4770"/>
        </w:tabs>
        <w:spacing w:after="0" w:line="300" w:lineRule="auto"/>
        <w:rPr>
          <w:rFonts w:ascii="Kruti Dev 010" w:hAnsi="Kruti Dev 010"/>
          <w:b/>
          <w:sz w:val="24"/>
          <w:szCs w:val="24"/>
        </w:rPr>
      </w:pPr>
      <w:r w:rsidRPr="0013570C">
        <w:rPr>
          <w:rFonts w:ascii="Mangal" w:hAnsi="Mangal" w:cs="Mangal"/>
          <w:sz w:val="24"/>
          <w:szCs w:val="24"/>
        </w:rPr>
        <w:t>7</w:t>
      </w:r>
      <w:r w:rsidRPr="00907EC5">
        <w:rPr>
          <w:b/>
          <w:sz w:val="24"/>
          <w:szCs w:val="24"/>
        </w:rPr>
        <w:t>.</w:t>
      </w:r>
      <w:r w:rsidR="00D859B5">
        <w:rPr>
          <w:b/>
          <w:sz w:val="24"/>
          <w:szCs w:val="24"/>
        </w:rPr>
        <w:t xml:space="preserve"> </w:t>
      </w:r>
      <w:r w:rsidR="009368E5">
        <w:rPr>
          <w:b/>
          <w:sz w:val="24"/>
          <w:szCs w:val="24"/>
        </w:rPr>
        <w:t xml:space="preserve">  </w:t>
      </w:r>
      <w:r w:rsidR="00D859B5">
        <w:rPr>
          <w:rFonts w:cs="Mangal"/>
          <w:b/>
          <w:sz w:val="24"/>
          <w:szCs w:val="24"/>
          <w:cs/>
        </w:rPr>
        <w:t xml:space="preserve">फर्म के समापन पर होने वाले व्यय को कहते है-  </w:t>
      </w:r>
    </w:p>
    <w:p w14:paraId="6E7A7822" w14:textId="77777777" w:rsidR="00D859B5" w:rsidRPr="0013570C" w:rsidRDefault="00D859B5" w:rsidP="00E3582A">
      <w:pPr>
        <w:pStyle w:val="ListParagraph"/>
        <w:numPr>
          <w:ilvl w:val="0"/>
          <w:numId w:val="41"/>
        </w:numPr>
        <w:tabs>
          <w:tab w:val="left" w:pos="270"/>
          <w:tab w:val="left" w:pos="4770"/>
        </w:tabs>
        <w:spacing w:after="0" w:line="300" w:lineRule="auto"/>
        <w:jc w:val="both"/>
        <w:rPr>
          <w:rFonts w:ascii="Mangal" w:hAnsi="Mangal" w:cs="Mangal"/>
          <w:sz w:val="24"/>
          <w:szCs w:val="24"/>
        </w:rPr>
      </w:pPr>
      <w:r w:rsidRPr="0013570C">
        <w:rPr>
          <w:rFonts w:ascii="Mangal" w:hAnsi="Mangal" w:cs="Mangal"/>
          <w:sz w:val="24"/>
          <w:szCs w:val="24"/>
        </w:rPr>
        <w:t xml:space="preserve"> निजी व्यय </w:t>
      </w:r>
      <w:r w:rsidRPr="0013570C">
        <w:rPr>
          <w:rFonts w:ascii="Mangal" w:hAnsi="Mangal" w:cs="Mangal"/>
          <w:sz w:val="24"/>
          <w:szCs w:val="24"/>
        </w:rPr>
        <w:tab/>
      </w:r>
      <w:r w:rsidRPr="0013570C">
        <w:rPr>
          <w:rFonts w:ascii="Mangal" w:hAnsi="Mangal" w:cs="Mangal"/>
          <w:sz w:val="24"/>
          <w:szCs w:val="24"/>
        </w:rPr>
        <w:tab/>
      </w:r>
      <w:r w:rsidRPr="0013570C">
        <w:rPr>
          <w:rFonts w:ascii="Mangal" w:hAnsi="Mangal" w:cs="Mangal"/>
          <w:sz w:val="24"/>
          <w:szCs w:val="24"/>
        </w:rPr>
        <w:tab/>
        <w:t xml:space="preserve">(b) कानूनी व्यय </w:t>
      </w:r>
    </w:p>
    <w:p w14:paraId="6B5F961A" w14:textId="77777777" w:rsidR="00D859B5" w:rsidRPr="0013570C" w:rsidRDefault="00D859B5" w:rsidP="00E3582A">
      <w:pPr>
        <w:pStyle w:val="ListParagraph"/>
        <w:tabs>
          <w:tab w:val="left" w:pos="270"/>
          <w:tab w:val="left" w:pos="4770"/>
        </w:tabs>
        <w:spacing w:after="0" w:line="300" w:lineRule="auto"/>
        <w:ind w:left="360"/>
        <w:jc w:val="both"/>
        <w:rPr>
          <w:rFonts w:ascii="Mangal" w:hAnsi="Mangal" w:cs="Mangal"/>
          <w:sz w:val="24"/>
          <w:szCs w:val="24"/>
        </w:rPr>
      </w:pPr>
      <w:r w:rsidRPr="0013570C">
        <w:rPr>
          <w:rFonts w:ascii="Mangal" w:hAnsi="Mangal" w:cs="Mangal"/>
          <w:sz w:val="24"/>
          <w:szCs w:val="24"/>
        </w:rPr>
        <w:t xml:space="preserve">(c) वसूली व्यय </w:t>
      </w:r>
      <w:r w:rsidRPr="0013570C">
        <w:rPr>
          <w:rFonts w:ascii="Mangal" w:hAnsi="Mangal" w:cs="Mangal"/>
          <w:sz w:val="24"/>
          <w:szCs w:val="24"/>
        </w:rPr>
        <w:tab/>
      </w:r>
      <w:r w:rsidRPr="0013570C">
        <w:rPr>
          <w:rFonts w:ascii="Mangal" w:hAnsi="Mangal" w:cs="Mangal"/>
          <w:sz w:val="24"/>
          <w:szCs w:val="24"/>
        </w:rPr>
        <w:tab/>
      </w:r>
      <w:r w:rsidRPr="0013570C">
        <w:rPr>
          <w:rFonts w:ascii="Mangal" w:hAnsi="Mangal" w:cs="Mangal"/>
          <w:sz w:val="24"/>
          <w:szCs w:val="24"/>
        </w:rPr>
        <w:tab/>
        <w:t xml:space="preserve">(d) इनमे से कोई नही </w:t>
      </w:r>
    </w:p>
    <w:p w14:paraId="4D0E570F" w14:textId="7CF8FB80" w:rsidR="00D859B5" w:rsidRPr="004B231A" w:rsidRDefault="009368E5" w:rsidP="00E3582A">
      <w:pPr>
        <w:tabs>
          <w:tab w:val="left" w:pos="270"/>
          <w:tab w:val="left" w:pos="4770"/>
        </w:tabs>
        <w:spacing w:after="0" w:line="300" w:lineRule="auto"/>
        <w:rPr>
          <w:rFonts w:ascii="Times New Roman" w:hAnsi="Times New Roman"/>
          <w:sz w:val="24"/>
          <w:szCs w:val="24"/>
        </w:rPr>
      </w:pPr>
      <w:r>
        <w:rPr>
          <w:rFonts w:ascii="Times New Roman" w:hAnsi="Times New Roman"/>
          <w:sz w:val="24"/>
          <w:szCs w:val="24"/>
        </w:rPr>
        <w:tab/>
      </w:r>
      <w:r w:rsidR="00D859B5" w:rsidRPr="004B231A">
        <w:rPr>
          <w:rFonts w:ascii="Times New Roman" w:hAnsi="Times New Roman"/>
          <w:sz w:val="24"/>
          <w:szCs w:val="24"/>
          <w:cs/>
        </w:rPr>
        <w:t xml:space="preserve">Expenses </w:t>
      </w:r>
      <w:r w:rsidR="00D859B5" w:rsidRPr="004B231A">
        <w:rPr>
          <w:rFonts w:ascii="Times New Roman" w:hAnsi="Times New Roman"/>
          <w:sz w:val="24"/>
          <w:szCs w:val="24"/>
        </w:rPr>
        <w:t xml:space="preserve">on dissolution of a firm is called </w:t>
      </w:r>
    </w:p>
    <w:p w14:paraId="3A2EBEC7" w14:textId="77777777" w:rsidR="00D859B5" w:rsidRDefault="00D859B5" w:rsidP="00E3582A">
      <w:pPr>
        <w:numPr>
          <w:ilvl w:val="0"/>
          <w:numId w:val="55"/>
        </w:numPr>
        <w:tabs>
          <w:tab w:val="left" w:pos="270"/>
          <w:tab w:val="left" w:pos="4770"/>
        </w:tabs>
        <w:spacing w:after="0" w:line="300" w:lineRule="auto"/>
        <w:rPr>
          <w:rFonts w:ascii="Times New Roman" w:hAnsi="Times New Roman"/>
          <w:sz w:val="24"/>
          <w:szCs w:val="24"/>
        </w:rPr>
      </w:pPr>
      <w:r w:rsidRPr="004B231A">
        <w:rPr>
          <w:rFonts w:ascii="Times New Roman" w:hAnsi="Times New Roman"/>
          <w:sz w:val="24"/>
          <w:szCs w:val="24"/>
          <w:cs/>
        </w:rPr>
        <w:t xml:space="preserve">Personal </w:t>
      </w:r>
      <w:r w:rsidRPr="004B231A">
        <w:rPr>
          <w:rFonts w:ascii="Times New Roman" w:hAnsi="Times New Roman"/>
          <w:sz w:val="24"/>
          <w:szCs w:val="24"/>
        </w:rPr>
        <w:t xml:space="preserve">expenses </w:t>
      </w:r>
      <w:r>
        <w:rPr>
          <w:rFonts w:ascii="Times New Roman" w:hAnsi="Times New Roman"/>
          <w:sz w:val="24"/>
          <w:szCs w:val="24"/>
        </w:rPr>
        <w:tab/>
      </w:r>
      <w:r>
        <w:rPr>
          <w:rFonts w:ascii="Times New Roman" w:hAnsi="Times New Roman"/>
          <w:sz w:val="24"/>
          <w:szCs w:val="24"/>
        </w:rPr>
        <w:tab/>
        <w:t>(b) L</w:t>
      </w:r>
      <w:r w:rsidRPr="004B231A">
        <w:rPr>
          <w:rFonts w:ascii="Times New Roman" w:hAnsi="Times New Roman"/>
          <w:sz w:val="24"/>
          <w:szCs w:val="24"/>
        </w:rPr>
        <w:t xml:space="preserve">egal  expenses </w:t>
      </w:r>
    </w:p>
    <w:p w14:paraId="2E59BA73" w14:textId="77777777" w:rsidR="00D859B5" w:rsidRDefault="00D859B5" w:rsidP="009368E5">
      <w:pPr>
        <w:tabs>
          <w:tab w:val="left" w:pos="270"/>
          <w:tab w:val="left" w:pos="4770"/>
        </w:tabs>
        <w:spacing w:after="0" w:line="360" w:lineRule="auto"/>
        <w:ind w:left="360"/>
        <w:rPr>
          <w:rFonts w:ascii="Times New Roman" w:hAnsi="Times New Roman"/>
          <w:sz w:val="24"/>
          <w:szCs w:val="24"/>
        </w:rPr>
      </w:pPr>
      <w:r>
        <w:rPr>
          <w:rFonts w:ascii="Times New Roman" w:hAnsi="Times New Roman"/>
          <w:sz w:val="24"/>
          <w:szCs w:val="24"/>
        </w:rPr>
        <w:t>(c) R</w:t>
      </w:r>
      <w:r w:rsidRPr="004B231A">
        <w:rPr>
          <w:rFonts w:ascii="Times New Roman" w:hAnsi="Times New Roman"/>
          <w:sz w:val="24"/>
          <w:szCs w:val="24"/>
        </w:rPr>
        <w:t xml:space="preserve">ealization  expenses </w:t>
      </w:r>
      <w:r>
        <w:rPr>
          <w:rFonts w:ascii="Times New Roman" w:hAnsi="Times New Roman"/>
          <w:sz w:val="24"/>
          <w:szCs w:val="24"/>
        </w:rPr>
        <w:tab/>
      </w:r>
      <w:r>
        <w:rPr>
          <w:rFonts w:ascii="Times New Roman" w:hAnsi="Times New Roman"/>
          <w:sz w:val="24"/>
          <w:szCs w:val="24"/>
        </w:rPr>
        <w:tab/>
      </w:r>
      <w:r w:rsidRPr="004B231A">
        <w:rPr>
          <w:rFonts w:ascii="Times New Roman" w:hAnsi="Times New Roman"/>
          <w:sz w:val="24"/>
          <w:szCs w:val="24"/>
        </w:rPr>
        <w:t>(d)</w:t>
      </w:r>
      <w:r>
        <w:rPr>
          <w:rFonts w:ascii="Times New Roman" w:hAnsi="Times New Roman"/>
          <w:sz w:val="24"/>
          <w:szCs w:val="24"/>
        </w:rPr>
        <w:t xml:space="preserve"> N</w:t>
      </w:r>
      <w:r w:rsidRPr="004B231A">
        <w:rPr>
          <w:rFonts w:ascii="Times New Roman" w:hAnsi="Times New Roman"/>
          <w:sz w:val="24"/>
          <w:szCs w:val="24"/>
        </w:rPr>
        <w:t xml:space="preserve">one of these </w:t>
      </w:r>
    </w:p>
    <w:p w14:paraId="5BF610C0" w14:textId="09ED8CAA" w:rsidR="00E3582A" w:rsidRPr="004B231A" w:rsidRDefault="00E3582A" w:rsidP="009368E5">
      <w:pPr>
        <w:tabs>
          <w:tab w:val="left" w:pos="270"/>
          <w:tab w:val="left" w:pos="4770"/>
        </w:tabs>
        <w:spacing w:after="0" w:line="360" w:lineRule="auto"/>
        <w:ind w:left="360"/>
        <w:rPr>
          <w:rFonts w:ascii="Times New Roman" w:hAnsi="Times New Roman"/>
          <w:sz w:val="24"/>
          <w:szCs w:val="24"/>
        </w:rPr>
      </w:pPr>
      <w:r w:rsidRPr="00392F31">
        <w:rPr>
          <w:rFonts w:ascii="Kokila" w:hAnsi="Kokila" w:cs="Kokila"/>
          <w:sz w:val="32"/>
          <w:szCs w:val="32"/>
        </w:rPr>
        <w:t>---------------------------------------------------------------------------------------------------------</w:t>
      </w:r>
    </w:p>
    <w:p w14:paraId="54AA6D6F" w14:textId="36B0BAFB" w:rsidR="00D859B5" w:rsidRPr="006C1D34" w:rsidRDefault="00D859B5" w:rsidP="008A7881">
      <w:pPr>
        <w:spacing w:after="0" w:line="360" w:lineRule="auto"/>
        <w:rPr>
          <w:rFonts w:ascii="Kruti Dev 010" w:hAnsi="Kruti Dev 010"/>
          <w:b/>
          <w:bCs/>
          <w:color w:val="DF2E28" w:themeColor="accent1"/>
          <w:sz w:val="32"/>
          <w:szCs w:val="32"/>
        </w:rPr>
      </w:pPr>
      <w:r w:rsidRPr="006C1D34">
        <w:rPr>
          <w:rFonts w:ascii="Kruti Dev 010" w:hAnsi="Kruti Dev 010"/>
          <w:b/>
          <w:bCs/>
          <w:color w:val="DF2E28" w:themeColor="accent1"/>
          <w:sz w:val="32"/>
          <w:szCs w:val="32"/>
        </w:rPr>
        <w:lastRenderedPageBreak/>
        <w:t xml:space="preserve">1 vad ds iz'u &amp; </w:t>
      </w:r>
      <w:r w:rsidR="00EE3F1C">
        <w:rPr>
          <w:rFonts w:ascii="Mangal" w:hAnsi="Mangal" w:cs="Mangal"/>
          <w:b/>
          <w:bCs/>
          <w:color w:val="DF2E28" w:themeColor="accent1"/>
          <w:sz w:val="24"/>
        </w:rPr>
        <w:t>1 Mark Questions -</w:t>
      </w:r>
    </w:p>
    <w:p w14:paraId="29350CC6" w14:textId="77777777" w:rsidR="00D859B5" w:rsidRPr="006C1D34" w:rsidRDefault="00D859B5" w:rsidP="00EE3F1C">
      <w:pPr>
        <w:spacing w:after="0" w:line="276" w:lineRule="auto"/>
        <w:contextualSpacing/>
        <w:jc w:val="both"/>
        <w:rPr>
          <w:rFonts w:ascii="Kruti Dev 010" w:hAnsi="Kruti Dev 010"/>
          <w:b/>
          <w:bCs/>
          <w:color w:val="DF2E28" w:themeColor="accent1"/>
          <w:sz w:val="36"/>
        </w:rPr>
      </w:pPr>
      <w:r w:rsidRPr="006C1D34">
        <w:rPr>
          <w:rFonts w:ascii="Kruti Dev 010" w:hAnsi="Kruti Dev 010"/>
          <w:b/>
          <w:bCs/>
          <w:color w:val="DF2E28" w:themeColor="accent1"/>
          <w:sz w:val="32"/>
          <w:szCs w:val="32"/>
        </w:rPr>
        <w:t xml:space="preserve">fuEukafdr iz'uksa ds mRrj nhft, </w:t>
      </w:r>
      <w:r w:rsidRPr="006C1D34">
        <w:rPr>
          <w:rFonts w:ascii="Mangal" w:hAnsi="Mangal" w:cs="Mangal"/>
          <w:b/>
          <w:bCs/>
          <w:color w:val="DF2E28" w:themeColor="accent1"/>
          <w:sz w:val="24"/>
        </w:rPr>
        <w:t>Answer in one word/Sentence -</w:t>
      </w:r>
      <w:r w:rsidRPr="006C1D34">
        <w:rPr>
          <w:rFonts w:ascii="Times New Roman" w:hAnsi="Times New Roman"/>
          <w:b/>
          <w:bCs/>
          <w:color w:val="DF2E28" w:themeColor="accent1"/>
          <w:sz w:val="24"/>
          <w:szCs w:val="24"/>
        </w:rPr>
        <w:t xml:space="preserve"> </w:t>
      </w:r>
    </w:p>
    <w:p w14:paraId="7337CC69" w14:textId="77777777" w:rsidR="00D859B5" w:rsidRPr="0013570C" w:rsidRDefault="00D859B5" w:rsidP="008A7881">
      <w:pPr>
        <w:spacing w:after="0" w:line="360" w:lineRule="auto"/>
        <w:rPr>
          <w:sz w:val="8"/>
          <w:szCs w:val="24"/>
        </w:rPr>
      </w:pPr>
    </w:p>
    <w:p w14:paraId="3CB89ADA" w14:textId="384466C2" w:rsidR="00467B64" w:rsidRPr="0013570C" w:rsidRDefault="00D859B5" w:rsidP="00EE3F1C">
      <w:pPr>
        <w:spacing w:after="0" w:line="276" w:lineRule="auto"/>
        <w:rPr>
          <w:rFonts w:ascii="Kruti Dev 010" w:hAnsi="Kruti Dev 010"/>
          <w:bCs/>
          <w:sz w:val="32"/>
          <w:szCs w:val="32"/>
        </w:rPr>
      </w:pPr>
      <w:r w:rsidRPr="0013570C">
        <w:rPr>
          <w:rFonts w:ascii="Mangal" w:hAnsi="Mangal" w:cs="Mangal"/>
          <w:sz w:val="24"/>
          <w:szCs w:val="24"/>
        </w:rPr>
        <w:t>1</w:t>
      </w:r>
      <w:r w:rsidR="00467B64">
        <w:rPr>
          <w:rFonts w:ascii="Mangal" w:hAnsi="Mangal" w:cs="Mangal"/>
          <w:sz w:val="24"/>
          <w:szCs w:val="24"/>
        </w:rPr>
        <w:t>.</w:t>
      </w:r>
      <w:r w:rsidRPr="0013570C">
        <w:rPr>
          <w:rFonts w:ascii="Mangal" w:hAnsi="Mangal" w:cs="Mangal"/>
          <w:sz w:val="24"/>
          <w:szCs w:val="24"/>
        </w:rPr>
        <w:t xml:space="preserve"> </w:t>
      </w:r>
      <w:r w:rsidR="00467B64">
        <w:rPr>
          <w:rFonts w:ascii="Kruti Dev 010" w:hAnsi="Kruti Dev 010"/>
          <w:bCs/>
          <w:sz w:val="32"/>
          <w:szCs w:val="32"/>
        </w:rPr>
        <w:t>Hkkjr esa lk&gt;snkjh QeZ ds fo?kVu ij ykxw gksus okyk vf/kfu;e dkSu lk gS</w:t>
      </w:r>
      <w:r w:rsidR="00EA0FA0">
        <w:rPr>
          <w:rFonts w:ascii="Kruti Dev 010" w:hAnsi="Kruti Dev 010"/>
          <w:bCs/>
          <w:sz w:val="32"/>
          <w:szCs w:val="32"/>
        </w:rPr>
        <w:t>\</w:t>
      </w:r>
    </w:p>
    <w:p w14:paraId="14FA5ECA" w14:textId="3326E03E" w:rsidR="00D859B5" w:rsidRDefault="00467B64" w:rsidP="00467B64">
      <w:pPr>
        <w:spacing w:after="0" w:line="360" w:lineRule="auto"/>
        <w:rPr>
          <w:rFonts w:ascii="Times New Roman" w:hAnsi="Times New Roman"/>
          <w:sz w:val="24"/>
          <w:szCs w:val="24"/>
        </w:rPr>
      </w:pPr>
      <w:r>
        <w:rPr>
          <w:rFonts w:ascii="Kruti Dev 010" w:hAnsi="Kruti Dev 010" w:cs="Mangal"/>
          <w:sz w:val="24"/>
          <w:szCs w:val="24"/>
        </w:rPr>
        <w:t xml:space="preserve">   </w:t>
      </w:r>
      <w:r w:rsidR="00D859B5" w:rsidRPr="002F34E0">
        <w:rPr>
          <w:rFonts w:ascii="Times New Roman" w:hAnsi="Times New Roman"/>
          <w:sz w:val="24"/>
          <w:szCs w:val="24"/>
        </w:rPr>
        <w:t>Which act is applicable in India on dissolution of a firm</w:t>
      </w:r>
      <w:r w:rsidR="00EA0FA0">
        <w:rPr>
          <w:rFonts w:ascii="Times New Roman" w:hAnsi="Times New Roman"/>
          <w:sz w:val="24"/>
          <w:szCs w:val="24"/>
        </w:rPr>
        <w:t>?</w:t>
      </w:r>
    </w:p>
    <w:p w14:paraId="0DEEB91D" w14:textId="77777777" w:rsidR="00EE3F1C" w:rsidRDefault="00EE3F1C" w:rsidP="00EE3F1C">
      <w:pPr>
        <w:spacing w:after="0" w:line="360" w:lineRule="auto"/>
        <w:ind w:right="-90"/>
        <w:jc w:val="both"/>
        <w:rPr>
          <w:rFonts w:ascii="Kokila" w:hAnsi="Kokila" w:cs="Kokila"/>
          <w:sz w:val="32"/>
          <w:szCs w:val="32"/>
        </w:rPr>
      </w:pPr>
      <w:r w:rsidRPr="00392F31">
        <w:rPr>
          <w:rFonts w:ascii="Kokila" w:hAnsi="Kokila" w:cs="Kokila"/>
          <w:sz w:val="32"/>
          <w:szCs w:val="32"/>
        </w:rPr>
        <w:t>-------------------------------------------------------------------------------------------------------------</w:t>
      </w:r>
    </w:p>
    <w:p w14:paraId="0C2F4ECD" w14:textId="1A403F35" w:rsidR="00EE3F1C" w:rsidRPr="002F34E0" w:rsidRDefault="00EE3F1C" w:rsidP="00EE3F1C">
      <w:pPr>
        <w:spacing w:after="0" w:line="360" w:lineRule="auto"/>
        <w:rPr>
          <w:rFonts w:ascii="Times New Roman" w:hAnsi="Times New Roman"/>
          <w:sz w:val="24"/>
          <w:szCs w:val="24"/>
        </w:rPr>
      </w:pPr>
      <w:r w:rsidRPr="00392F31">
        <w:rPr>
          <w:rFonts w:ascii="Kokila" w:hAnsi="Kokila" w:cs="Kokila"/>
          <w:sz w:val="32"/>
          <w:szCs w:val="32"/>
        </w:rPr>
        <w:t>-------------------------------------------------------------------------------------------------------------</w:t>
      </w:r>
    </w:p>
    <w:p w14:paraId="64132287" w14:textId="3E82FA4F" w:rsidR="00D859B5" w:rsidRPr="0013570C" w:rsidRDefault="00D859B5" w:rsidP="00EE3F1C">
      <w:pPr>
        <w:spacing w:after="0" w:line="276" w:lineRule="auto"/>
        <w:rPr>
          <w:rFonts w:ascii="Kruti Dev 010" w:hAnsi="Kruti Dev 010"/>
          <w:bCs/>
          <w:sz w:val="32"/>
          <w:szCs w:val="32"/>
        </w:rPr>
      </w:pPr>
      <w:r w:rsidRPr="0013570C">
        <w:rPr>
          <w:rFonts w:ascii="Mangal" w:hAnsi="Mangal" w:cs="Mangal"/>
          <w:sz w:val="24"/>
          <w:szCs w:val="24"/>
        </w:rPr>
        <w:t xml:space="preserve">2. </w:t>
      </w:r>
      <w:r w:rsidRPr="0013570C">
        <w:rPr>
          <w:rFonts w:ascii="Kruti Dev 010" w:hAnsi="Kruti Dev 010"/>
          <w:bCs/>
          <w:sz w:val="32"/>
          <w:szCs w:val="32"/>
        </w:rPr>
        <w:t>olwyh [kkrk QeZ ds thoudky esa fdruh ckj [kksyk tkrk gS</w:t>
      </w:r>
      <w:r w:rsidR="002245F6">
        <w:rPr>
          <w:rFonts w:ascii="Kruti Dev 010" w:hAnsi="Kruti Dev 010"/>
          <w:bCs/>
          <w:sz w:val="32"/>
          <w:szCs w:val="32"/>
        </w:rPr>
        <w:t>\</w:t>
      </w:r>
    </w:p>
    <w:p w14:paraId="4D208942" w14:textId="77777777" w:rsidR="00D859B5" w:rsidRDefault="00D859B5" w:rsidP="008A7881">
      <w:pPr>
        <w:spacing w:after="0" w:line="360" w:lineRule="auto"/>
        <w:ind w:left="270"/>
        <w:rPr>
          <w:rFonts w:ascii="Times New Roman" w:hAnsi="Times New Roman"/>
          <w:sz w:val="24"/>
          <w:szCs w:val="24"/>
        </w:rPr>
      </w:pPr>
      <w:r w:rsidRPr="00DE0959">
        <w:rPr>
          <w:rFonts w:ascii="Times New Roman" w:hAnsi="Times New Roman"/>
          <w:sz w:val="24"/>
          <w:szCs w:val="24"/>
        </w:rPr>
        <w:t>How many times the realisation account is opened during a firm's life?</w:t>
      </w:r>
    </w:p>
    <w:p w14:paraId="4DE3A638" w14:textId="77777777" w:rsidR="00EE3F1C" w:rsidRDefault="00EE3F1C" w:rsidP="00EE3F1C">
      <w:pPr>
        <w:spacing w:after="0" w:line="360" w:lineRule="auto"/>
        <w:ind w:right="-90"/>
        <w:jc w:val="both"/>
        <w:rPr>
          <w:rFonts w:ascii="Kokila" w:hAnsi="Kokila" w:cs="Kokila"/>
          <w:sz w:val="32"/>
          <w:szCs w:val="32"/>
        </w:rPr>
      </w:pPr>
      <w:r w:rsidRPr="00392F31">
        <w:rPr>
          <w:rFonts w:ascii="Kokila" w:hAnsi="Kokila" w:cs="Kokila"/>
          <w:sz w:val="32"/>
          <w:szCs w:val="32"/>
        </w:rPr>
        <w:t>-------------------------------------------------------------------------------------------------------------</w:t>
      </w:r>
    </w:p>
    <w:p w14:paraId="040903BE" w14:textId="316C9A93" w:rsidR="00EE3F1C" w:rsidRDefault="00EE3F1C" w:rsidP="00EE3F1C">
      <w:pPr>
        <w:spacing w:after="0" w:line="360" w:lineRule="auto"/>
        <w:rPr>
          <w:rFonts w:ascii="Times New Roman" w:hAnsi="Times New Roman"/>
          <w:sz w:val="24"/>
          <w:szCs w:val="24"/>
        </w:rPr>
      </w:pPr>
      <w:r w:rsidRPr="00392F31">
        <w:rPr>
          <w:rFonts w:ascii="Kokila" w:hAnsi="Kokila" w:cs="Kokila"/>
          <w:sz w:val="32"/>
          <w:szCs w:val="32"/>
        </w:rPr>
        <w:t>-------------------------------------------------------------------------------------------------------------</w:t>
      </w:r>
    </w:p>
    <w:p w14:paraId="33A43D77" w14:textId="7992EA4A" w:rsidR="00D859B5" w:rsidRPr="0013570C" w:rsidRDefault="00907EC5" w:rsidP="00EE3F1C">
      <w:pPr>
        <w:spacing w:after="0" w:line="276" w:lineRule="auto"/>
        <w:rPr>
          <w:rFonts w:ascii="Mangal" w:hAnsi="Mangal" w:cs="Mangal"/>
          <w:sz w:val="24"/>
          <w:szCs w:val="24"/>
        </w:rPr>
      </w:pPr>
      <w:r>
        <w:rPr>
          <w:rFonts w:ascii="Mangal" w:hAnsi="Mangal" w:cs="Mangal"/>
          <w:sz w:val="24"/>
          <w:szCs w:val="24"/>
        </w:rPr>
        <w:t>3.</w:t>
      </w:r>
      <w:r w:rsidR="00D859B5" w:rsidRPr="0013570C">
        <w:rPr>
          <w:rFonts w:ascii="Mangal" w:hAnsi="Mangal" w:cs="Mangal"/>
          <w:sz w:val="24"/>
          <w:szCs w:val="24"/>
        </w:rPr>
        <w:t xml:space="preserve">  </w:t>
      </w:r>
      <w:r w:rsidR="00D859B5" w:rsidRPr="0013570C">
        <w:rPr>
          <w:rFonts w:ascii="Kruti Dev 010" w:hAnsi="Kruti Dev 010"/>
          <w:bCs/>
          <w:sz w:val="32"/>
          <w:szCs w:val="32"/>
        </w:rPr>
        <w:t>tc lk&gt;snkjksa dh laifRr;ksa ls nkf;ro vf/kd gks tk, rc og D;k dgykrk gS \</w:t>
      </w:r>
    </w:p>
    <w:p w14:paraId="3ED6C4F7" w14:textId="77777777" w:rsidR="00D859B5" w:rsidRDefault="00D859B5" w:rsidP="008A7881">
      <w:pPr>
        <w:spacing w:after="0" w:line="360" w:lineRule="auto"/>
        <w:ind w:left="270"/>
        <w:rPr>
          <w:rFonts w:ascii="Times New Roman" w:hAnsi="Times New Roman"/>
          <w:sz w:val="24"/>
          <w:szCs w:val="24"/>
        </w:rPr>
      </w:pPr>
      <w:r w:rsidRPr="0013570C">
        <w:rPr>
          <w:rFonts w:ascii="Times New Roman" w:hAnsi="Times New Roman"/>
          <w:sz w:val="24"/>
          <w:szCs w:val="24"/>
        </w:rPr>
        <w:t>When liabilities of the partner are more than his assets then he is called as?</w:t>
      </w:r>
    </w:p>
    <w:p w14:paraId="142BDA7C" w14:textId="77777777" w:rsidR="00EE3F1C" w:rsidRDefault="00EE3F1C" w:rsidP="00EE3F1C">
      <w:pPr>
        <w:spacing w:after="0" w:line="360" w:lineRule="auto"/>
        <w:ind w:right="-90"/>
        <w:jc w:val="both"/>
        <w:rPr>
          <w:rFonts w:ascii="Kokila" w:hAnsi="Kokila" w:cs="Kokila"/>
          <w:sz w:val="32"/>
          <w:szCs w:val="32"/>
        </w:rPr>
      </w:pPr>
      <w:r w:rsidRPr="00392F31">
        <w:rPr>
          <w:rFonts w:ascii="Kokila" w:hAnsi="Kokila" w:cs="Kokila"/>
          <w:sz w:val="32"/>
          <w:szCs w:val="32"/>
        </w:rPr>
        <w:t>-------------------------------------------------------------------------------------------------------------</w:t>
      </w:r>
    </w:p>
    <w:p w14:paraId="5C43128F" w14:textId="7169750D" w:rsidR="00EE3F1C" w:rsidRPr="0013570C" w:rsidRDefault="00EE3F1C" w:rsidP="00EE3F1C">
      <w:pPr>
        <w:spacing w:after="0" w:line="360" w:lineRule="auto"/>
        <w:rPr>
          <w:rFonts w:ascii="Times New Roman" w:hAnsi="Times New Roman"/>
          <w:sz w:val="24"/>
          <w:szCs w:val="24"/>
        </w:rPr>
      </w:pPr>
      <w:r w:rsidRPr="00392F31">
        <w:rPr>
          <w:rFonts w:ascii="Kokila" w:hAnsi="Kokila" w:cs="Kokila"/>
          <w:sz w:val="32"/>
          <w:szCs w:val="32"/>
        </w:rPr>
        <w:t>-------------------------------------------------------------------------------------------------------------</w:t>
      </w:r>
    </w:p>
    <w:p w14:paraId="504EFD30" w14:textId="2A3DBB8F" w:rsidR="00D859B5" w:rsidRPr="0013570C" w:rsidRDefault="00907EC5" w:rsidP="00EE3F1C">
      <w:pPr>
        <w:spacing w:after="0" w:line="276" w:lineRule="auto"/>
        <w:rPr>
          <w:rFonts w:ascii="Kruti Dev 010" w:hAnsi="Kruti Dev 010"/>
          <w:bCs/>
          <w:sz w:val="32"/>
          <w:szCs w:val="32"/>
        </w:rPr>
      </w:pPr>
      <w:r>
        <w:rPr>
          <w:rFonts w:ascii="Mangal" w:hAnsi="Mangal" w:cs="Mangal"/>
          <w:sz w:val="24"/>
          <w:szCs w:val="24"/>
        </w:rPr>
        <w:t>4</w:t>
      </w:r>
      <w:r w:rsidR="00D859B5" w:rsidRPr="0013570C">
        <w:rPr>
          <w:rFonts w:ascii="Mangal" w:hAnsi="Mangal" w:cs="Mangal"/>
          <w:sz w:val="24"/>
          <w:szCs w:val="24"/>
        </w:rPr>
        <w:t xml:space="preserve">. </w:t>
      </w:r>
      <w:r w:rsidR="00D859B5" w:rsidRPr="0013570C">
        <w:rPr>
          <w:rFonts w:ascii="Kruti Dev 010" w:hAnsi="Kruti Dev 010"/>
          <w:bCs/>
          <w:sz w:val="32"/>
          <w:szCs w:val="32"/>
        </w:rPr>
        <w:t>QeZ ds fo?kVu ij gkfu gks rks mldh iwfrZ lk&gt;snkj fdl vuqikr esa djsxsa</w:t>
      </w:r>
      <w:r w:rsidR="00EE3F1C">
        <w:rPr>
          <w:rFonts w:ascii="Kruti Dev 010" w:hAnsi="Kruti Dev 010"/>
          <w:bCs/>
          <w:sz w:val="32"/>
          <w:szCs w:val="32"/>
        </w:rPr>
        <w:t>\</w:t>
      </w:r>
    </w:p>
    <w:p w14:paraId="015402E4" w14:textId="77777777" w:rsidR="00D859B5" w:rsidRDefault="00D859B5" w:rsidP="008A7881">
      <w:pPr>
        <w:spacing w:after="0" w:line="360" w:lineRule="auto"/>
        <w:ind w:left="270"/>
        <w:rPr>
          <w:rFonts w:ascii="Times New Roman" w:hAnsi="Times New Roman"/>
          <w:sz w:val="24"/>
          <w:szCs w:val="24"/>
        </w:rPr>
      </w:pPr>
      <w:r w:rsidRPr="0013570C">
        <w:rPr>
          <w:rFonts w:ascii="Times New Roman" w:hAnsi="Times New Roman"/>
          <w:sz w:val="24"/>
          <w:szCs w:val="24"/>
        </w:rPr>
        <w:t>In which ratio the loss on dissolution of a firm is born by the partners?</w:t>
      </w:r>
    </w:p>
    <w:p w14:paraId="55AC5715" w14:textId="77777777" w:rsidR="00EE3F1C" w:rsidRDefault="00EE3F1C" w:rsidP="00EE3F1C">
      <w:pPr>
        <w:spacing w:after="0" w:line="360" w:lineRule="auto"/>
        <w:ind w:right="-90"/>
        <w:jc w:val="both"/>
        <w:rPr>
          <w:rFonts w:ascii="Kokila" w:hAnsi="Kokila" w:cs="Kokila"/>
          <w:sz w:val="32"/>
          <w:szCs w:val="32"/>
        </w:rPr>
      </w:pPr>
      <w:r w:rsidRPr="00392F31">
        <w:rPr>
          <w:rFonts w:ascii="Kokila" w:hAnsi="Kokila" w:cs="Kokila"/>
          <w:sz w:val="32"/>
          <w:szCs w:val="32"/>
        </w:rPr>
        <w:t>-------------------------------------------------------------------------------------------------------------</w:t>
      </w:r>
    </w:p>
    <w:p w14:paraId="7B21AB0F" w14:textId="4F95AB8D" w:rsidR="00EE3F1C" w:rsidRPr="0013570C" w:rsidRDefault="00EE3F1C" w:rsidP="00EE3F1C">
      <w:pPr>
        <w:spacing w:after="0" w:line="360" w:lineRule="auto"/>
        <w:rPr>
          <w:rFonts w:ascii="Times New Roman" w:hAnsi="Times New Roman"/>
          <w:sz w:val="24"/>
          <w:szCs w:val="24"/>
        </w:rPr>
      </w:pPr>
      <w:r w:rsidRPr="00392F31">
        <w:rPr>
          <w:rFonts w:ascii="Kokila" w:hAnsi="Kokila" w:cs="Kokila"/>
          <w:sz w:val="32"/>
          <w:szCs w:val="32"/>
        </w:rPr>
        <w:t>-------------------------------------------------------------------------------------------------------------</w:t>
      </w:r>
    </w:p>
    <w:p w14:paraId="214E9C08" w14:textId="649D4A2C" w:rsidR="00D859B5" w:rsidRPr="0013570C" w:rsidRDefault="00907EC5" w:rsidP="008A7881">
      <w:pPr>
        <w:spacing w:after="0" w:line="360" w:lineRule="auto"/>
        <w:rPr>
          <w:rFonts w:ascii="Kruti Dev 010" w:hAnsi="Kruti Dev 010"/>
          <w:bCs/>
          <w:sz w:val="32"/>
          <w:szCs w:val="32"/>
        </w:rPr>
      </w:pPr>
      <w:r>
        <w:rPr>
          <w:rFonts w:ascii="Mangal" w:hAnsi="Mangal" w:cs="Mangal"/>
          <w:sz w:val="24"/>
          <w:szCs w:val="24"/>
        </w:rPr>
        <w:t>5</w:t>
      </w:r>
      <w:r w:rsidR="00D859B5" w:rsidRPr="0013570C">
        <w:rPr>
          <w:rFonts w:ascii="Mangal" w:hAnsi="Mangal" w:cs="Mangal"/>
          <w:sz w:val="24"/>
          <w:szCs w:val="24"/>
        </w:rPr>
        <w:t xml:space="preserve">. </w:t>
      </w:r>
      <w:r w:rsidR="00D859B5" w:rsidRPr="0013570C">
        <w:rPr>
          <w:rFonts w:ascii="Kruti Dev 010" w:hAnsi="Kruti Dev 010"/>
          <w:bCs/>
          <w:sz w:val="32"/>
          <w:szCs w:val="32"/>
        </w:rPr>
        <w:t>QeZ dh laifRr;ksa esa ls loZizFke fdlds _.kksa dk Hkqxrku fd;k tkrk gS \</w:t>
      </w:r>
    </w:p>
    <w:p w14:paraId="5FC496E0" w14:textId="77777777" w:rsidR="00D859B5" w:rsidRDefault="00D859B5" w:rsidP="008A7881">
      <w:pPr>
        <w:spacing w:after="0" w:line="360" w:lineRule="auto"/>
        <w:ind w:left="270"/>
        <w:rPr>
          <w:rFonts w:ascii="Times New Roman" w:hAnsi="Times New Roman"/>
          <w:sz w:val="24"/>
          <w:szCs w:val="24"/>
        </w:rPr>
      </w:pPr>
      <w:r w:rsidRPr="0013570C">
        <w:rPr>
          <w:rFonts w:ascii="Times New Roman" w:hAnsi="Times New Roman"/>
          <w:sz w:val="24"/>
          <w:szCs w:val="24"/>
        </w:rPr>
        <w:t>To which payment first priority is given out of the Assets of the dissolved firm?</w:t>
      </w:r>
    </w:p>
    <w:p w14:paraId="230E8D63" w14:textId="77777777" w:rsidR="00EE3F1C" w:rsidRDefault="00EE3F1C" w:rsidP="00EE3F1C">
      <w:pPr>
        <w:spacing w:after="0" w:line="360" w:lineRule="auto"/>
        <w:ind w:right="-90"/>
        <w:jc w:val="both"/>
        <w:rPr>
          <w:rFonts w:ascii="Kokila" w:hAnsi="Kokila" w:cs="Kokila"/>
          <w:sz w:val="32"/>
          <w:szCs w:val="32"/>
        </w:rPr>
      </w:pPr>
      <w:r w:rsidRPr="00392F31">
        <w:rPr>
          <w:rFonts w:ascii="Kokila" w:hAnsi="Kokila" w:cs="Kokila"/>
          <w:sz w:val="32"/>
          <w:szCs w:val="32"/>
        </w:rPr>
        <w:t>-------------------------------------------------------------------------------------------------------------</w:t>
      </w:r>
    </w:p>
    <w:p w14:paraId="45EFFECB" w14:textId="0052C810" w:rsidR="00EE3F1C" w:rsidRPr="0013570C" w:rsidRDefault="00EE3F1C" w:rsidP="00EE3F1C">
      <w:pPr>
        <w:spacing w:after="0" w:line="360" w:lineRule="auto"/>
        <w:rPr>
          <w:rFonts w:ascii="Times New Roman" w:hAnsi="Times New Roman"/>
          <w:sz w:val="24"/>
          <w:szCs w:val="24"/>
        </w:rPr>
      </w:pPr>
      <w:r w:rsidRPr="00392F31">
        <w:rPr>
          <w:rFonts w:ascii="Kokila" w:hAnsi="Kokila" w:cs="Kokila"/>
          <w:sz w:val="32"/>
          <w:szCs w:val="32"/>
        </w:rPr>
        <w:t>-------------------------------------------------------------------------------------------------------------</w:t>
      </w:r>
    </w:p>
    <w:p w14:paraId="13DD0384" w14:textId="2E78F9E5" w:rsidR="00D859B5" w:rsidRPr="0013570C" w:rsidRDefault="00907EC5" w:rsidP="008A7881">
      <w:pPr>
        <w:spacing w:after="0" w:line="360" w:lineRule="auto"/>
        <w:rPr>
          <w:rFonts w:ascii="Kruti Dev 010" w:hAnsi="Kruti Dev 010"/>
          <w:bCs/>
          <w:sz w:val="32"/>
          <w:szCs w:val="32"/>
        </w:rPr>
      </w:pPr>
      <w:r>
        <w:rPr>
          <w:rFonts w:ascii="Mangal" w:hAnsi="Mangal" w:cs="Mangal"/>
          <w:sz w:val="24"/>
          <w:szCs w:val="24"/>
        </w:rPr>
        <w:t>6</w:t>
      </w:r>
      <w:r w:rsidR="00D859B5" w:rsidRPr="0013570C">
        <w:rPr>
          <w:rFonts w:ascii="Mangal" w:hAnsi="Mangal" w:cs="Mangal"/>
          <w:sz w:val="24"/>
          <w:szCs w:val="24"/>
        </w:rPr>
        <w:t xml:space="preserve">. </w:t>
      </w:r>
      <w:r w:rsidR="00D859B5" w:rsidRPr="0013570C">
        <w:rPr>
          <w:rFonts w:ascii="Kruti Dev 010" w:hAnsi="Kruti Dev 010"/>
          <w:bCs/>
          <w:sz w:val="32"/>
          <w:szCs w:val="32"/>
        </w:rPr>
        <w:t xml:space="preserve">U;k;ky; ds vkns'k ds fcuk ,d QeZ dk vfuok;Z fo?kVu gks ldrk gS \ ¼dksbZ ,d    </w:t>
      </w:r>
    </w:p>
    <w:p w14:paraId="20DCA743" w14:textId="77777777" w:rsidR="00D859B5" w:rsidRPr="0013570C" w:rsidRDefault="00D859B5" w:rsidP="00EE3F1C">
      <w:pPr>
        <w:spacing w:after="0" w:line="276" w:lineRule="auto"/>
        <w:rPr>
          <w:rFonts w:ascii="Kruti Dev 010" w:hAnsi="Kruti Dev 010"/>
          <w:bCs/>
          <w:sz w:val="32"/>
          <w:szCs w:val="32"/>
        </w:rPr>
      </w:pPr>
      <w:r w:rsidRPr="0013570C">
        <w:rPr>
          <w:rFonts w:ascii="Kruti Dev 010" w:hAnsi="Kruti Dev 010"/>
          <w:bCs/>
          <w:sz w:val="32"/>
          <w:szCs w:val="32"/>
        </w:rPr>
        <w:t xml:space="preserve">   ifjfLFkfr le&gt;kb,½</w:t>
      </w:r>
    </w:p>
    <w:p w14:paraId="225C3F77" w14:textId="30EFC630" w:rsidR="00280201" w:rsidRDefault="00D859B5" w:rsidP="00EE3F1C">
      <w:pPr>
        <w:spacing w:after="0" w:line="276" w:lineRule="auto"/>
        <w:ind w:left="270"/>
        <w:jc w:val="both"/>
        <w:rPr>
          <w:rFonts w:ascii="Times New Roman" w:hAnsi="Times New Roman"/>
          <w:sz w:val="24"/>
          <w:szCs w:val="24"/>
        </w:rPr>
      </w:pPr>
      <w:r w:rsidRPr="0013570C">
        <w:rPr>
          <w:rFonts w:ascii="Times New Roman" w:hAnsi="Times New Roman"/>
          <w:sz w:val="24"/>
          <w:szCs w:val="24"/>
        </w:rPr>
        <w:t>When a firm is compulsorily dissolved without order of court ? (Explain any one circumstance)</w:t>
      </w:r>
    </w:p>
    <w:p w14:paraId="5AA180D2" w14:textId="77777777" w:rsidR="00EE3F1C" w:rsidRDefault="00EE3F1C" w:rsidP="00EE3F1C">
      <w:pPr>
        <w:spacing w:after="0" w:line="360" w:lineRule="auto"/>
        <w:ind w:right="-90"/>
        <w:jc w:val="both"/>
        <w:rPr>
          <w:rFonts w:ascii="Kokila" w:hAnsi="Kokila" w:cs="Kokila"/>
          <w:sz w:val="32"/>
          <w:szCs w:val="32"/>
        </w:rPr>
      </w:pPr>
      <w:r w:rsidRPr="00392F31">
        <w:rPr>
          <w:rFonts w:ascii="Kokila" w:hAnsi="Kokila" w:cs="Kokila"/>
          <w:sz w:val="32"/>
          <w:szCs w:val="32"/>
        </w:rPr>
        <w:t>-------------------------------------------------------------------------------------------------------------</w:t>
      </w:r>
    </w:p>
    <w:p w14:paraId="079E2FEE" w14:textId="00D7DD72" w:rsidR="00EE3F1C" w:rsidRPr="0013570C" w:rsidRDefault="00EE3F1C" w:rsidP="00EE3F1C">
      <w:pPr>
        <w:spacing w:after="0" w:line="360" w:lineRule="auto"/>
        <w:jc w:val="both"/>
        <w:rPr>
          <w:rFonts w:ascii="Times New Roman" w:hAnsi="Times New Roman"/>
          <w:sz w:val="24"/>
          <w:szCs w:val="24"/>
        </w:rPr>
      </w:pPr>
      <w:r w:rsidRPr="00392F31">
        <w:rPr>
          <w:rFonts w:ascii="Kokila" w:hAnsi="Kokila" w:cs="Kokila"/>
          <w:sz w:val="32"/>
          <w:szCs w:val="32"/>
        </w:rPr>
        <w:t>-------------------------------------------------------------------------------------------------------------</w:t>
      </w:r>
    </w:p>
    <w:p w14:paraId="21A7B8D9" w14:textId="367F4681" w:rsidR="00D859B5" w:rsidRPr="0013570C" w:rsidRDefault="00467B64" w:rsidP="0025112D">
      <w:pPr>
        <w:spacing w:after="0" w:line="276" w:lineRule="auto"/>
        <w:rPr>
          <w:rFonts w:ascii="Kruti Dev 010" w:hAnsi="Kruti Dev 010"/>
          <w:bCs/>
          <w:sz w:val="32"/>
          <w:szCs w:val="32"/>
        </w:rPr>
      </w:pPr>
      <w:r>
        <w:rPr>
          <w:rFonts w:ascii="Mangal" w:hAnsi="Mangal" w:cs="Mangal"/>
          <w:sz w:val="24"/>
          <w:szCs w:val="24"/>
        </w:rPr>
        <w:lastRenderedPageBreak/>
        <w:t xml:space="preserve">7. </w:t>
      </w:r>
      <w:r w:rsidR="00D859B5" w:rsidRPr="0013570C">
        <w:rPr>
          <w:rFonts w:ascii="Kruti Dev 010" w:hAnsi="Kruti Dev 010"/>
          <w:bCs/>
          <w:sz w:val="32"/>
          <w:szCs w:val="32"/>
        </w:rPr>
        <w:t>,</w:t>
      </w:r>
      <w:r w:rsidR="00314CFC">
        <w:rPr>
          <w:rFonts w:ascii="Kruti Dev 010" w:hAnsi="Kruti Dev 010"/>
          <w:bCs/>
          <w:sz w:val="32"/>
          <w:szCs w:val="32"/>
        </w:rPr>
        <w:t>s</w:t>
      </w:r>
      <w:r w:rsidR="00D859B5" w:rsidRPr="0013570C">
        <w:rPr>
          <w:rFonts w:ascii="Kruti Dev 010" w:hAnsi="Kruti Dev 010"/>
          <w:bCs/>
          <w:sz w:val="32"/>
          <w:szCs w:val="32"/>
        </w:rPr>
        <w:t xml:space="preserve">fPNd lk&gt;snkjh dh n'kk esa QeZ dk fo?kVu dSls gks ldrk gS \ </w:t>
      </w:r>
    </w:p>
    <w:p w14:paraId="3A6B201E" w14:textId="295EDB17" w:rsidR="00D859B5" w:rsidRDefault="00467B64" w:rsidP="008A7881">
      <w:pPr>
        <w:spacing w:after="0" w:line="360" w:lineRule="auto"/>
        <w:ind w:left="270"/>
        <w:jc w:val="both"/>
        <w:rPr>
          <w:rFonts w:ascii="Times New Roman" w:hAnsi="Times New Roman"/>
          <w:sz w:val="24"/>
          <w:szCs w:val="24"/>
        </w:rPr>
      </w:pPr>
      <w:r>
        <w:rPr>
          <w:rFonts w:ascii="Times New Roman" w:hAnsi="Times New Roman"/>
          <w:sz w:val="24"/>
          <w:szCs w:val="24"/>
        </w:rPr>
        <w:t xml:space="preserve">  </w:t>
      </w:r>
      <w:r w:rsidR="00D859B5" w:rsidRPr="0013570C">
        <w:rPr>
          <w:rFonts w:ascii="Times New Roman" w:hAnsi="Times New Roman"/>
          <w:sz w:val="24"/>
          <w:szCs w:val="24"/>
        </w:rPr>
        <w:t>How can a firm be dissolved voluntarily in the case of partnership at will?</w:t>
      </w:r>
    </w:p>
    <w:p w14:paraId="7B510C17" w14:textId="77777777" w:rsidR="00EE3F1C" w:rsidRDefault="00EE3F1C" w:rsidP="00EE3F1C">
      <w:pPr>
        <w:spacing w:after="0" w:line="360" w:lineRule="auto"/>
        <w:ind w:right="-90"/>
        <w:jc w:val="both"/>
        <w:rPr>
          <w:rFonts w:ascii="Kokila" w:hAnsi="Kokila" w:cs="Kokila"/>
          <w:sz w:val="32"/>
          <w:szCs w:val="32"/>
        </w:rPr>
      </w:pPr>
      <w:r w:rsidRPr="00392F31">
        <w:rPr>
          <w:rFonts w:ascii="Kokila" w:hAnsi="Kokila" w:cs="Kokila"/>
          <w:sz w:val="32"/>
          <w:szCs w:val="32"/>
        </w:rPr>
        <w:t>-------------------------------------------------------------------------------------------------------------</w:t>
      </w:r>
    </w:p>
    <w:p w14:paraId="481D5172" w14:textId="6F49CE8E" w:rsidR="00EE3F1C" w:rsidRPr="0013570C" w:rsidRDefault="00EE3F1C" w:rsidP="00EE3F1C">
      <w:pPr>
        <w:spacing w:after="0" w:line="360" w:lineRule="auto"/>
        <w:jc w:val="both"/>
        <w:rPr>
          <w:rFonts w:ascii="Times New Roman" w:hAnsi="Times New Roman"/>
          <w:sz w:val="24"/>
          <w:szCs w:val="24"/>
        </w:rPr>
      </w:pPr>
      <w:r w:rsidRPr="00392F31">
        <w:rPr>
          <w:rFonts w:ascii="Kokila" w:hAnsi="Kokila" w:cs="Kokila"/>
          <w:sz w:val="32"/>
          <w:szCs w:val="32"/>
        </w:rPr>
        <w:t>-------------------------------------------------------------------------------------------------------------</w:t>
      </w:r>
    </w:p>
    <w:p w14:paraId="3ABBFD15" w14:textId="0221E227" w:rsidR="00D859B5" w:rsidRPr="0013570C" w:rsidRDefault="00467B64" w:rsidP="0025112D">
      <w:pPr>
        <w:spacing w:after="0" w:line="276" w:lineRule="auto"/>
        <w:ind w:left="270" w:hanging="360"/>
        <w:jc w:val="both"/>
        <w:rPr>
          <w:rFonts w:ascii="Kruti Dev 010" w:hAnsi="Kruti Dev 010"/>
          <w:bCs/>
          <w:sz w:val="32"/>
          <w:szCs w:val="32"/>
        </w:rPr>
      </w:pPr>
      <w:r>
        <w:rPr>
          <w:rFonts w:ascii="Mangal" w:hAnsi="Mangal" w:cs="Mangal"/>
          <w:sz w:val="24"/>
          <w:szCs w:val="24"/>
        </w:rPr>
        <w:t xml:space="preserve"> 8</w:t>
      </w:r>
      <w:r w:rsidR="00D859B5" w:rsidRPr="0013570C">
        <w:rPr>
          <w:rFonts w:ascii="Mangal" w:hAnsi="Mangal" w:cs="Mangal"/>
          <w:sz w:val="24"/>
          <w:szCs w:val="24"/>
        </w:rPr>
        <w:t xml:space="preserve">. </w:t>
      </w:r>
      <w:r w:rsidR="00D859B5" w:rsidRPr="0013570C">
        <w:rPr>
          <w:rFonts w:ascii="Kruti Dev 010" w:hAnsi="Kruti Dev 010"/>
          <w:bCs/>
          <w:sz w:val="32"/>
          <w:szCs w:val="32"/>
        </w:rPr>
        <w:t>fo?kVu gksus ij lk&gt;snkjksa ds pkyw [kkrks ds 'ks"k fdl [kkrs esa gLrkarfjr fd, tkrs</w:t>
      </w:r>
      <w:r w:rsidR="00A2268A">
        <w:rPr>
          <w:rFonts w:ascii="Kruti Dev 010" w:hAnsi="Kruti Dev 010"/>
          <w:b/>
          <w:bCs/>
          <w:sz w:val="32"/>
          <w:szCs w:val="32"/>
        </w:rPr>
        <w:t xml:space="preserve"> </w:t>
      </w:r>
      <w:r w:rsidR="00D859B5" w:rsidRPr="0013570C">
        <w:rPr>
          <w:rFonts w:ascii="Kruti Dev 010" w:hAnsi="Kruti Dev 010"/>
          <w:bCs/>
          <w:sz w:val="32"/>
          <w:szCs w:val="32"/>
        </w:rPr>
        <w:t xml:space="preserve">gS\ </w:t>
      </w:r>
    </w:p>
    <w:p w14:paraId="58E8F4D4" w14:textId="47FB7718" w:rsidR="00D859B5" w:rsidRDefault="00D859B5" w:rsidP="008A7881">
      <w:pPr>
        <w:spacing w:after="0" w:line="360" w:lineRule="auto"/>
        <w:ind w:left="270"/>
        <w:jc w:val="both"/>
        <w:rPr>
          <w:rFonts w:ascii="Times New Roman" w:hAnsi="Times New Roman"/>
          <w:sz w:val="24"/>
          <w:szCs w:val="24"/>
        </w:rPr>
      </w:pPr>
      <w:r w:rsidRPr="00DE0959">
        <w:rPr>
          <w:rFonts w:ascii="Times New Roman" w:hAnsi="Times New Roman"/>
          <w:sz w:val="24"/>
          <w:szCs w:val="24"/>
        </w:rPr>
        <w:t>To which account the balance of partners current account is transferred on the dissolution of a firm?</w:t>
      </w:r>
    </w:p>
    <w:p w14:paraId="55954B9A" w14:textId="77777777" w:rsidR="00EE3F1C" w:rsidRDefault="00EE3F1C" w:rsidP="00EE3F1C">
      <w:pPr>
        <w:spacing w:after="0" w:line="360" w:lineRule="auto"/>
        <w:ind w:right="-90"/>
        <w:jc w:val="both"/>
        <w:rPr>
          <w:rFonts w:ascii="Kokila" w:hAnsi="Kokila" w:cs="Kokila"/>
          <w:sz w:val="32"/>
          <w:szCs w:val="32"/>
        </w:rPr>
      </w:pPr>
      <w:r w:rsidRPr="00392F31">
        <w:rPr>
          <w:rFonts w:ascii="Kokila" w:hAnsi="Kokila" w:cs="Kokila"/>
          <w:sz w:val="32"/>
          <w:szCs w:val="32"/>
        </w:rPr>
        <w:t>-------------------------------------------------------------------------------------------------------------</w:t>
      </w:r>
    </w:p>
    <w:p w14:paraId="29AFBA92" w14:textId="5B82479B" w:rsidR="00EE3F1C" w:rsidRDefault="00EE3F1C" w:rsidP="00EE3F1C">
      <w:pPr>
        <w:spacing w:after="0" w:line="360" w:lineRule="auto"/>
        <w:jc w:val="both"/>
        <w:rPr>
          <w:rFonts w:ascii="Times New Roman" w:hAnsi="Times New Roman"/>
          <w:sz w:val="24"/>
          <w:szCs w:val="24"/>
        </w:rPr>
      </w:pPr>
      <w:r w:rsidRPr="00392F31">
        <w:rPr>
          <w:rFonts w:ascii="Kokila" w:hAnsi="Kokila" w:cs="Kokila"/>
          <w:sz w:val="32"/>
          <w:szCs w:val="32"/>
        </w:rPr>
        <w:t>-------------------------------------------------------------------------------------------------------------</w:t>
      </w:r>
    </w:p>
    <w:p w14:paraId="1514BCC5" w14:textId="77777777" w:rsidR="00280201" w:rsidRPr="00CD3336" w:rsidRDefault="00280201" w:rsidP="008A7881">
      <w:pPr>
        <w:spacing w:after="0" w:line="360" w:lineRule="auto"/>
        <w:ind w:left="270"/>
        <w:jc w:val="both"/>
        <w:rPr>
          <w:rFonts w:ascii="Times New Roman" w:hAnsi="Times New Roman"/>
          <w:sz w:val="12"/>
          <w:szCs w:val="12"/>
        </w:rPr>
      </w:pPr>
    </w:p>
    <w:p w14:paraId="7C055FEC" w14:textId="77777777" w:rsidR="00D859B5" w:rsidRPr="006C1D34" w:rsidRDefault="00D859B5" w:rsidP="008A7881">
      <w:pPr>
        <w:spacing w:after="0" w:line="360" w:lineRule="auto"/>
        <w:contextualSpacing/>
        <w:jc w:val="both"/>
        <w:rPr>
          <w:rFonts w:ascii="Times New Roman" w:hAnsi="Times New Roman"/>
          <w:b/>
          <w:bCs/>
          <w:color w:val="DF2E28" w:themeColor="accent1"/>
          <w:sz w:val="24"/>
          <w:szCs w:val="24"/>
        </w:rPr>
      </w:pPr>
      <w:r w:rsidRPr="006C1D34">
        <w:rPr>
          <w:rFonts w:ascii="Kruti Dev 010" w:hAnsi="Kruti Dev 010"/>
          <w:b/>
          <w:bCs/>
          <w:color w:val="DF2E28" w:themeColor="accent1"/>
          <w:sz w:val="32"/>
        </w:rPr>
        <w:t xml:space="preserve">3 vad ds lS)kafrd iz'u </w:t>
      </w:r>
      <w:r w:rsidRPr="006C1D34">
        <w:rPr>
          <w:rFonts w:ascii="Times New Roman" w:hAnsi="Times New Roman"/>
          <w:b/>
          <w:bCs/>
          <w:color w:val="DF2E28" w:themeColor="accent1"/>
          <w:sz w:val="24"/>
          <w:szCs w:val="24"/>
        </w:rPr>
        <w:t>(Theory question)</w:t>
      </w:r>
    </w:p>
    <w:p w14:paraId="753DEB0D" w14:textId="77777777" w:rsidR="00D859B5" w:rsidRPr="00EF500E" w:rsidRDefault="00D859B5" w:rsidP="008A7881">
      <w:pPr>
        <w:spacing w:after="0" w:line="360" w:lineRule="auto"/>
        <w:jc w:val="center"/>
        <w:rPr>
          <w:b/>
          <w:sz w:val="6"/>
          <w:szCs w:val="24"/>
        </w:rPr>
      </w:pPr>
    </w:p>
    <w:p w14:paraId="37BC1F50" w14:textId="4B24B85B" w:rsidR="00D859B5" w:rsidRPr="00D41469" w:rsidRDefault="00467B64" w:rsidP="008A7881">
      <w:pPr>
        <w:spacing w:after="0" w:line="360" w:lineRule="auto"/>
        <w:ind w:left="630" w:hanging="540"/>
        <w:rPr>
          <w:rFonts w:ascii="Kokila" w:hAnsi="Kokila" w:cs="Kokila"/>
          <w:sz w:val="32"/>
          <w:szCs w:val="32"/>
        </w:rPr>
      </w:pPr>
      <w:r w:rsidRPr="00D41469">
        <w:rPr>
          <w:rFonts w:ascii="Kokila" w:hAnsi="Kokila" w:cs="Kokila"/>
          <w:sz w:val="32"/>
          <w:szCs w:val="32"/>
        </w:rPr>
        <w:t>1.</w:t>
      </w:r>
      <w:r w:rsidR="00D859B5" w:rsidRPr="00D41469">
        <w:rPr>
          <w:rFonts w:ascii="Kokila" w:hAnsi="Kokila" w:cs="Kokila"/>
          <w:sz w:val="32"/>
          <w:szCs w:val="32"/>
        </w:rPr>
        <w:t xml:space="preserve"> </w:t>
      </w:r>
      <w:r w:rsidR="00D859B5" w:rsidRPr="00D41469">
        <w:rPr>
          <w:rFonts w:ascii="Kokila" w:hAnsi="Kokila" w:cs="Kokila"/>
          <w:sz w:val="32"/>
          <w:szCs w:val="32"/>
        </w:rPr>
        <w:tab/>
        <w:t>साझेदारी के अनिवार्य विघटन से आप क्या समझते हैं ? समझाइये ।</w:t>
      </w:r>
    </w:p>
    <w:p w14:paraId="470A1FBF" w14:textId="77777777" w:rsidR="00D859B5" w:rsidRDefault="00D859B5" w:rsidP="008A7881">
      <w:pPr>
        <w:spacing w:after="0" w:line="360" w:lineRule="auto"/>
        <w:ind w:left="630"/>
        <w:rPr>
          <w:rFonts w:ascii="Times New Roman" w:hAnsi="Times New Roman"/>
          <w:sz w:val="24"/>
          <w:szCs w:val="24"/>
        </w:rPr>
      </w:pPr>
      <w:r w:rsidRPr="0013570C">
        <w:rPr>
          <w:rFonts w:ascii="Times New Roman" w:hAnsi="Times New Roman"/>
          <w:sz w:val="24"/>
          <w:szCs w:val="24"/>
        </w:rPr>
        <w:t>What do you understand by compulsory dissolution of the firm? Explain.</w:t>
      </w:r>
    </w:p>
    <w:p w14:paraId="663121FE" w14:textId="77777777" w:rsidR="00812F58" w:rsidRDefault="00812F58" w:rsidP="00812F58">
      <w:pPr>
        <w:spacing w:after="0" w:line="360" w:lineRule="auto"/>
        <w:ind w:right="-90"/>
        <w:jc w:val="both"/>
        <w:rPr>
          <w:rFonts w:ascii="Kokila" w:hAnsi="Kokila" w:cs="Kokila"/>
          <w:sz w:val="32"/>
          <w:szCs w:val="32"/>
        </w:rPr>
      </w:pPr>
      <w:r w:rsidRPr="00392F31">
        <w:rPr>
          <w:rFonts w:ascii="Kokila" w:hAnsi="Kokila" w:cs="Kokila"/>
          <w:sz w:val="32"/>
          <w:szCs w:val="32"/>
        </w:rPr>
        <w:t>-------------------------------------------------------------------------------------------------------------</w:t>
      </w:r>
    </w:p>
    <w:p w14:paraId="348179F9" w14:textId="05F1F3A1" w:rsidR="00812F58" w:rsidRDefault="00812F58" w:rsidP="00812F58">
      <w:pPr>
        <w:spacing w:after="0" w:line="360" w:lineRule="auto"/>
        <w:rPr>
          <w:rFonts w:ascii="Kokila" w:hAnsi="Kokila" w:cs="Kokila"/>
          <w:sz w:val="32"/>
          <w:szCs w:val="32"/>
        </w:rPr>
      </w:pPr>
      <w:r w:rsidRPr="00392F31">
        <w:rPr>
          <w:rFonts w:ascii="Kokila" w:hAnsi="Kokila" w:cs="Kokila"/>
          <w:sz w:val="32"/>
          <w:szCs w:val="32"/>
        </w:rPr>
        <w:t>-------------------------------------------------------------------------------------------------------------</w:t>
      </w:r>
    </w:p>
    <w:p w14:paraId="50A14AA7" w14:textId="77777777" w:rsidR="00812F58" w:rsidRDefault="00812F58" w:rsidP="00812F58">
      <w:pPr>
        <w:spacing w:after="0" w:line="360" w:lineRule="auto"/>
        <w:ind w:right="-90"/>
        <w:jc w:val="both"/>
        <w:rPr>
          <w:rFonts w:ascii="Kokila" w:hAnsi="Kokila" w:cs="Kokila"/>
          <w:sz w:val="32"/>
          <w:szCs w:val="32"/>
        </w:rPr>
      </w:pPr>
      <w:r w:rsidRPr="00392F31">
        <w:rPr>
          <w:rFonts w:ascii="Kokila" w:hAnsi="Kokila" w:cs="Kokila"/>
          <w:sz w:val="32"/>
          <w:szCs w:val="32"/>
        </w:rPr>
        <w:t>-------------------------------------------------------------------------------------------------------------</w:t>
      </w:r>
    </w:p>
    <w:p w14:paraId="4AA8B440" w14:textId="56B9BF36" w:rsidR="00812F58" w:rsidRPr="0013570C" w:rsidRDefault="00812F58" w:rsidP="00812F58">
      <w:pPr>
        <w:spacing w:after="0" w:line="360" w:lineRule="auto"/>
        <w:rPr>
          <w:rFonts w:ascii="Times New Roman" w:hAnsi="Times New Roman"/>
          <w:sz w:val="24"/>
          <w:szCs w:val="24"/>
        </w:rPr>
      </w:pPr>
      <w:r w:rsidRPr="00392F31">
        <w:rPr>
          <w:rFonts w:ascii="Kokila" w:hAnsi="Kokila" w:cs="Kokila"/>
          <w:sz w:val="32"/>
          <w:szCs w:val="32"/>
        </w:rPr>
        <w:t>-------------------------------------------------------------------------------------------------------------</w:t>
      </w:r>
    </w:p>
    <w:p w14:paraId="6A70BA80" w14:textId="34BDC0C7" w:rsidR="00D859B5" w:rsidRPr="00D41469" w:rsidRDefault="00467B64" w:rsidP="0025112D">
      <w:pPr>
        <w:spacing w:after="0" w:line="240" w:lineRule="auto"/>
        <w:ind w:left="630" w:hanging="540"/>
        <w:rPr>
          <w:rFonts w:ascii="Kokila" w:hAnsi="Kokila" w:cs="Kokila"/>
          <w:sz w:val="32"/>
          <w:szCs w:val="32"/>
        </w:rPr>
      </w:pPr>
      <w:r w:rsidRPr="00D41469">
        <w:rPr>
          <w:rFonts w:ascii="Kokila" w:hAnsi="Kokila" w:cs="Kokila"/>
          <w:sz w:val="32"/>
          <w:szCs w:val="32"/>
        </w:rPr>
        <w:t>2.</w:t>
      </w:r>
      <w:r w:rsidR="00D859B5" w:rsidRPr="00D41469">
        <w:rPr>
          <w:rFonts w:ascii="Kokila" w:hAnsi="Kokila" w:cs="Kokila"/>
          <w:sz w:val="32"/>
          <w:szCs w:val="32"/>
        </w:rPr>
        <w:tab/>
      </w:r>
      <w:r w:rsidR="00D859B5" w:rsidRPr="00D41469">
        <w:rPr>
          <w:rFonts w:ascii="Kokila" w:hAnsi="Kokila" w:cs="Kokila"/>
          <w:sz w:val="32"/>
          <w:szCs w:val="32"/>
          <w:cs/>
        </w:rPr>
        <w:t>वसूली खाते के अर्थ को समझाइये ।</w:t>
      </w:r>
    </w:p>
    <w:p w14:paraId="01AFB1B9" w14:textId="77777777" w:rsidR="00D859B5" w:rsidRDefault="00D859B5" w:rsidP="008A7881">
      <w:pPr>
        <w:spacing w:after="0" w:line="360" w:lineRule="auto"/>
        <w:ind w:left="630"/>
        <w:rPr>
          <w:rFonts w:ascii="Times New Roman" w:hAnsi="Times New Roman"/>
          <w:sz w:val="24"/>
          <w:szCs w:val="24"/>
        </w:rPr>
      </w:pPr>
      <w:r w:rsidRPr="0013570C">
        <w:rPr>
          <w:rFonts w:ascii="Times New Roman" w:hAnsi="Times New Roman"/>
          <w:sz w:val="24"/>
          <w:szCs w:val="24"/>
        </w:rPr>
        <w:t xml:space="preserve">Explain the meaning of Realization Account. </w:t>
      </w:r>
    </w:p>
    <w:p w14:paraId="1FCAD71C" w14:textId="77777777" w:rsidR="00812F58" w:rsidRDefault="00812F58" w:rsidP="00812F58">
      <w:pPr>
        <w:spacing w:after="0" w:line="360" w:lineRule="auto"/>
        <w:ind w:right="-90"/>
        <w:jc w:val="both"/>
        <w:rPr>
          <w:rFonts w:ascii="Kokila" w:hAnsi="Kokila" w:cs="Kokila"/>
          <w:sz w:val="32"/>
          <w:szCs w:val="32"/>
        </w:rPr>
      </w:pPr>
      <w:r w:rsidRPr="00392F31">
        <w:rPr>
          <w:rFonts w:ascii="Kokila" w:hAnsi="Kokila" w:cs="Kokila"/>
          <w:sz w:val="32"/>
          <w:szCs w:val="32"/>
        </w:rPr>
        <w:t>-------------------------------------------------------------------------------------------------------------</w:t>
      </w:r>
    </w:p>
    <w:p w14:paraId="43AB1E18" w14:textId="77777777" w:rsidR="00812F58" w:rsidRDefault="00812F58" w:rsidP="00812F58">
      <w:pPr>
        <w:spacing w:after="0" w:line="360" w:lineRule="auto"/>
        <w:rPr>
          <w:rFonts w:ascii="Kokila" w:hAnsi="Kokila" w:cs="Kokila"/>
          <w:sz w:val="32"/>
          <w:szCs w:val="32"/>
        </w:rPr>
      </w:pPr>
      <w:r w:rsidRPr="00392F31">
        <w:rPr>
          <w:rFonts w:ascii="Kokila" w:hAnsi="Kokila" w:cs="Kokila"/>
          <w:sz w:val="32"/>
          <w:szCs w:val="32"/>
        </w:rPr>
        <w:t>-------------------------------------------------------------------------------------------------------------</w:t>
      </w:r>
    </w:p>
    <w:p w14:paraId="16AE5F28" w14:textId="77777777" w:rsidR="00812F58" w:rsidRDefault="00812F58" w:rsidP="00812F58">
      <w:pPr>
        <w:spacing w:after="0" w:line="360" w:lineRule="auto"/>
        <w:ind w:right="-90"/>
        <w:jc w:val="both"/>
        <w:rPr>
          <w:rFonts w:ascii="Kokila" w:hAnsi="Kokila" w:cs="Kokila"/>
          <w:sz w:val="32"/>
          <w:szCs w:val="32"/>
        </w:rPr>
      </w:pPr>
      <w:r w:rsidRPr="00392F31">
        <w:rPr>
          <w:rFonts w:ascii="Kokila" w:hAnsi="Kokila" w:cs="Kokila"/>
          <w:sz w:val="32"/>
          <w:szCs w:val="32"/>
        </w:rPr>
        <w:t>-------------------------------------------------------------------------------------------------------------</w:t>
      </w:r>
    </w:p>
    <w:p w14:paraId="26798AB4" w14:textId="3A852C3E" w:rsidR="00812F58" w:rsidRPr="0013570C" w:rsidRDefault="00812F58" w:rsidP="00812F58">
      <w:pPr>
        <w:spacing w:after="0" w:line="360" w:lineRule="auto"/>
        <w:rPr>
          <w:rFonts w:ascii="Times New Roman" w:hAnsi="Times New Roman"/>
          <w:sz w:val="24"/>
          <w:szCs w:val="24"/>
        </w:rPr>
      </w:pPr>
      <w:r w:rsidRPr="00392F31">
        <w:rPr>
          <w:rFonts w:ascii="Kokila" w:hAnsi="Kokila" w:cs="Kokila"/>
          <w:sz w:val="32"/>
          <w:szCs w:val="32"/>
        </w:rPr>
        <w:t>-------------------------------------------------------------------------------------------------------------</w:t>
      </w:r>
    </w:p>
    <w:p w14:paraId="4C41A4ED" w14:textId="77D68698" w:rsidR="00D859B5" w:rsidRPr="00D41469" w:rsidRDefault="00467B64" w:rsidP="0025112D">
      <w:pPr>
        <w:spacing w:after="0" w:line="276" w:lineRule="auto"/>
        <w:ind w:left="630" w:hanging="540"/>
        <w:rPr>
          <w:rFonts w:ascii="Kokila" w:hAnsi="Kokila" w:cs="Kokila"/>
          <w:sz w:val="32"/>
          <w:szCs w:val="32"/>
        </w:rPr>
      </w:pPr>
      <w:r w:rsidRPr="00D41469">
        <w:rPr>
          <w:rFonts w:ascii="Kokila" w:hAnsi="Kokila" w:cs="Kokila"/>
          <w:sz w:val="32"/>
          <w:szCs w:val="32"/>
        </w:rPr>
        <w:t>3.</w:t>
      </w:r>
      <w:r w:rsidR="00D859B5" w:rsidRPr="00D41469">
        <w:rPr>
          <w:rFonts w:ascii="Kokila" w:hAnsi="Kokila" w:cs="Kokila"/>
          <w:sz w:val="32"/>
          <w:szCs w:val="32"/>
        </w:rPr>
        <w:t xml:space="preserve"> </w:t>
      </w:r>
      <w:r w:rsidR="00D859B5" w:rsidRPr="00D41469">
        <w:rPr>
          <w:rFonts w:ascii="Kokila" w:hAnsi="Kokila" w:cs="Kokila"/>
          <w:sz w:val="32"/>
          <w:szCs w:val="32"/>
        </w:rPr>
        <w:tab/>
        <w:t>फर्म के समापन पर हिसाब के निपटारे का क्रम समझाइये ।</w:t>
      </w:r>
    </w:p>
    <w:p w14:paraId="0D610413" w14:textId="4A76A23C" w:rsidR="00D859B5" w:rsidRDefault="00D859B5" w:rsidP="008A7881">
      <w:pPr>
        <w:spacing w:after="0" w:line="360" w:lineRule="auto"/>
        <w:ind w:left="630"/>
        <w:rPr>
          <w:rFonts w:ascii="Times New Roman" w:hAnsi="Times New Roman"/>
          <w:sz w:val="24"/>
          <w:szCs w:val="24"/>
        </w:rPr>
      </w:pPr>
      <w:r w:rsidRPr="0013570C">
        <w:rPr>
          <w:rFonts w:ascii="Times New Roman" w:hAnsi="Times New Roman"/>
          <w:sz w:val="24"/>
          <w:szCs w:val="24"/>
        </w:rPr>
        <w:t xml:space="preserve">Explain the procedure of settlement of account on the dissolution of a partnership </w:t>
      </w:r>
      <w:r w:rsidR="00CD3336">
        <w:rPr>
          <w:rFonts w:ascii="Times New Roman" w:hAnsi="Times New Roman"/>
          <w:sz w:val="24"/>
          <w:szCs w:val="24"/>
        </w:rPr>
        <w:t>firm.</w:t>
      </w:r>
    </w:p>
    <w:p w14:paraId="761DBDD8" w14:textId="77777777" w:rsidR="00CD3336" w:rsidRDefault="00CD3336" w:rsidP="00CD3336">
      <w:pPr>
        <w:spacing w:after="0" w:line="360" w:lineRule="auto"/>
        <w:ind w:right="-90"/>
        <w:jc w:val="both"/>
        <w:rPr>
          <w:rFonts w:ascii="Kokila" w:hAnsi="Kokila" w:cs="Kokila"/>
          <w:sz w:val="32"/>
          <w:szCs w:val="32"/>
        </w:rPr>
      </w:pPr>
      <w:r w:rsidRPr="00392F31">
        <w:rPr>
          <w:rFonts w:ascii="Kokila" w:hAnsi="Kokila" w:cs="Kokila"/>
          <w:sz w:val="32"/>
          <w:szCs w:val="32"/>
        </w:rPr>
        <w:t>-------------------------------------------------------------------------------------------------------------</w:t>
      </w:r>
    </w:p>
    <w:p w14:paraId="6E08F9CF" w14:textId="77777777" w:rsidR="00CD3336" w:rsidRDefault="00CD3336" w:rsidP="00CD3336">
      <w:pPr>
        <w:spacing w:after="0" w:line="360" w:lineRule="auto"/>
        <w:rPr>
          <w:rFonts w:ascii="Kokila" w:hAnsi="Kokila" w:cs="Kokila"/>
          <w:sz w:val="32"/>
          <w:szCs w:val="32"/>
        </w:rPr>
      </w:pPr>
      <w:r w:rsidRPr="00392F31">
        <w:rPr>
          <w:rFonts w:ascii="Kokila" w:hAnsi="Kokila" w:cs="Kokila"/>
          <w:sz w:val="32"/>
          <w:szCs w:val="32"/>
        </w:rPr>
        <w:t>-------------------------------------------------------------------------------------------------------------</w:t>
      </w:r>
    </w:p>
    <w:p w14:paraId="69645B3B" w14:textId="77777777" w:rsidR="00CD3336" w:rsidRDefault="00CD3336" w:rsidP="00CD3336">
      <w:pPr>
        <w:spacing w:after="0" w:line="360" w:lineRule="auto"/>
        <w:ind w:right="-90"/>
        <w:jc w:val="both"/>
        <w:rPr>
          <w:rFonts w:ascii="Kokila" w:hAnsi="Kokila" w:cs="Kokila"/>
          <w:sz w:val="32"/>
          <w:szCs w:val="32"/>
        </w:rPr>
      </w:pPr>
      <w:r w:rsidRPr="00392F31">
        <w:rPr>
          <w:rFonts w:ascii="Kokila" w:hAnsi="Kokila" w:cs="Kokila"/>
          <w:sz w:val="32"/>
          <w:szCs w:val="32"/>
        </w:rPr>
        <w:t>-------------------------------------------------------------------------------------------------------------</w:t>
      </w:r>
    </w:p>
    <w:p w14:paraId="5DE60D90" w14:textId="0B8FC29B" w:rsidR="00D859B5" w:rsidRPr="00D41469" w:rsidRDefault="00467B64" w:rsidP="008A7881">
      <w:pPr>
        <w:spacing w:after="0" w:line="360" w:lineRule="auto"/>
        <w:ind w:left="630" w:hanging="540"/>
        <w:rPr>
          <w:rFonts w:ascii="Kokila" w:hAnsi="Kokila" w:cs="Kokila"/>
          <w:sz w:val="32"/>
          <w:szCs w:val="32"/>
        </w:rPr>
      </w:pPr>
      <w:r w:rsidRPr="00D41469">
        <w:rPr>
          <w:rFonts w:ascii="Kokila" w:hAnsi="Kokila" w:cs="Kokila"/>
          <w:sz w:val="32"/>
          <w:szCs w:val="32"/>
        </w:rPr>
        <w:lastRenderedPageBreak/>
        <w:t>4.</w:t>
      </w:r>
      <w:r w:rsidR="00D859B5" w:rsidRPr="00D41469">
        <w:rPr>
          <w:rFonts w:ascii="Kokila" w:hAnsi="Kokila" w:cs="Kokila"/>
          <w:sz w:val="32"/>
          <w:szCs w:val="32"/>
        </w:rPr>
        <w:t xml:space="preserve"> </w:t>
      </w:r>
      <w:r w:rsidR="00D859B5" w:rsidRPr="00D41469">
        <w:rPr>
          <w:rFonts w:ascii="Kokila" w:hAnsi="Kokila" w:cs="Kokila"/>
          <w:sz w:val="32"/>
          <w:szCs w:val="32"/>
        </w:rPr>
        <w:tab/>
        <w:t>फर्म के विघटन की दशा में हिसाब-किताब का निपटारा कैसे किया जाता है ?</w:t>
      </w:r>
    </w:p>
    <w:p w14:paraId="5DA34426" w14:textId="77777777" w:rsidR="00D859B5" w:rsidRDefault="00D859B5" w:rsidP="008A7881">
      <w:pPr>
        <w:spacing w:after="0" w:line="360" w:lineRule="auto"/>
        <w:ind w:left="630" w:hanging="540"/>
        <w:rPr>
          <w:rFonts w:ascii="Times New Roman" w:hAnsi="Times New Roman"/>
          <w:sz w:val="24"/>
          <w:szCs w:val="24"/>
        </w:rPr>
      </w:pPr>
      <w:r w:rsidRPr="00DF670F">
        <w:rPr>
          <w:rFonts w:ascii="Times New Roman" w:hAnsi="Times New Roman"/>
          <w:sz w:val="24"/>
          <w:szCs w:val="24"/>
        </w:rPr>
        <w:t xml:space="preserve">    </w:t>
      </w:r>
      <w:r>
        <w:rPr>
          <w:rFonts w:ascii="Times New Roman" w:hAnsi="Times New Roman"/>
          <w:sz w:val="24"/>
          <w:szCs w:val="24"/>
        </w:rPr>
        <w:tab/>
      </w:r>
      <w:r w:rsidRPr="00DF670F">
        <w:rPr>
          <w:rFonts w:ascii="Times New Roman" w:hAnsi="Times New Roman"/>
          <w:sz w:val="24"/>
          <w:szCs w:val="24"/>
        </w:rPr>
        <w:t xml:space="preserve">How are accounts settled on the dissolution of a firm ? </w:t>
      </w:r>
    </w:p>
    <w:p w14:paraId="55BC5F08" w14:textId="77777777" w:rsidR="0025112D" w:rsidRDefault="0025112D" w:rsidP="0025112D">
      <w:pPr>
        <w:spacing w:after="0" w:line="360" w:lineRule="auto"/>
        <w:ind w:right="-90"/>
        <w:jc w:val="both"/>
        <w:rPr>
          <w:rFonts w:ascii="Kokila" w:hAnsi="Kokila" w:cs="Kokila"/>
          <w:sz w:val="32"/>
          <w:szCs w:val="32"/>
        </w:rPr>
      </w:pPr>
      <w:r w:rsidRPr="00392F31">
        <w:rPr>
          <w:rFonts w:ascii="Kokila" w:hAnsi="Kokila" w:cs="Kokila"/>
          <w:sz w:val="32"/>
          <w:szCs w:val="32"/>
        </w:rPr>
        <w:t>-------------------------------------------------------------------------------------------------------------</w:t>
      </w:r>
    </w:p>
    <w:p w14:paraId="3696AB8B" w14:textId="77777777" w:rsidR="0025112D" w:rsidRDefault="0025112D" w:rsidP="0025112D">
      <w:pPr>
        <w:spacing w:after="0" w:line="360" w:lineRule="auto"/>
        <w:rPr>
          <w:rFonts w:ascii="Kokila" w:hAnsi="Kokila" w:cs="Kokila"/>
          <w:sz w:val="32"/>
          <w:szCs w:val="32"/>
        </w:rPr>
      </w:pPr>
      <w:r w:rsidRPr="00392F31">
        <w:rPr>
          <w:rFonts w:ascii="Kokila" w:hAnsi="Kokila" w:cs="Kokila"/>
          <w:sz w:val="32"/>
          <w:szCs w:val="32"/>
        </w:rPr>
        <w:t>-------------------------------------------------------------------------------------------------------------</w:t>
      </w:r>
    </w:p>
    <w:p w14:paraId="4D3FD414" w14:textId="77777777" w:rsidR="0025112D" w:rsidRDefault="0025112D" w:rsidP="0025112D">
      <w:pPr>
        <w:spacing w:after="0" w:line="360" w:lineRule="auto"/>
        <w:ind w:right="-90"/>
        <w:jc w:val="both"/>
        <w:rPr>
          <w:rFonts w:ascii="Kokila" w:hAnsi="Kokila" w:cs="Kokila"/>
          <w:sz w:val="32"/>
          <w:szCs w:val="32"/>
        </w:rPr>
      </w:pPr>
      <w:r w:rsidRPr="00392F31">
        <w:rPr>
          <w:rFonts w:ascii="Kokila" w:hAnsi="Kokila" w:cs="Kokila"/>
          <w:sz w:val="32"/>
          <w:szCs w:val="32"/>
        </w:rPr>
        <w:t>-------------------------------------------------------------------------------------------------------------</w:t>
      </w:r>
    </w:p>
    <w:p w14:paraId="1ACE762C" w14:textId="24B7E247" w:rsidR="0025112D" w:rsidRPr="00DF670F" w:rsidRDefault="0025112D" w:rsidP="0025112D">
      <w:pPr>
        <w:spacing w:after="0" w:line="360" w:lineRule="auto"/>
        <w:rPr>
          <w:rFonts w:ascii="Times New Roman" w:hAnsi="Times New Roman"/>
          <w:sz w:val="24"/>
          <w:szCs w:val="24"/>
        </w:rPr>
      </w:pPr>
      <w:r w:rsidRPr="00392F31">
        <w:rPr>
          <w:rFonts w:ascii="Kokila" w:hAnsi="Kokila" w:cs="Kokila"/>
          <w:sz w:val="32"/>
          <w:szCs w:val="32"/>
        </w:rPr>
        <w:t>-------------------------------------------------------------------------------------------------------------</w:t>
      </w:r>
    </w:p>
    <w:p w14:paraId="3675B5D5" w14:textId="3FF28207" w:rsidR="00D859B5" w:rsidRPr="00D41469" w:rsidRDefault="00467B64" w:rsidP="008A7881">
      <w:pPr>
        <w:spacing w:after="0" w:line="360" w:lineRule="auto"/>
        <w:ind w:left="630" w:hanging="540"/>
        <w:rPr>
          <w:rFonts w:ascii="Kokila" w:hAnsi="Kokila" w:cs="Kokila"/>
          <w:sz w:val="32"/>
          <w:szCs w:val="32"/>
        </w:rPr>
      </w:pPr>
      <w:r w:rsidRPr="00D41469">
        <w:rPr>
          <w:rFonts w:ascii="Kokila" w:hAnsi="Kokila" w:cs="Kokila"/>
          <w:sz w:val="32"/>
          <w:szCs w:val="32"/>
        </w:rPr>
        <w:t>5</w:t>
      </w:r>
      <w:r w:rsidR="00D859B5" w:rsidRPr="00D41469">
        <w:rPr>
          <w:rFonts w:ascii="Kokila" w:hAnsi="Kokila" w:cs="Kokila"/>
          <w:sz w:val="32"/>
          <w:szCs w:val="32"/>
        </w:rPr>
        <w:t xml:space="preserve">. </w:t>
      </w:r>
      <w:r w:rsidR="00D859B5" w:rsidRPr="00D41469">
        <w:rPr>
          <w:rFonts w:ascii="Kokila" w:hAnsi="Kokila" w:cs="Kokila"/>
          <w:sz w:val="32"/>
          <w:szCs w:val="32"/>
        </w:rPr>
        <w:tab/>
        <w:t>साझेदारी के समापन व फर्म के समापन में अंतर बताइये ?</w:t>
      </w:r>
    </w:p>
    <w:p w14:paraId="5CCD8A6A" w14:textId="77777777" w:rsidR="00D859B5" w:rsidRDefault="00D859B5" w:rsidP="008A7881">
      <w:pPr>
        <w:spacing w:after="0" w:line="360" w:lineRule="auto"/>
        <w:ind w:left="630"/>
        <w:rPr>
          <w:rFonts w:ascii="Times New Roman" w:hAnsi="Times New Roman"/>
          <w:sz w:val="24"/>
          <w:szCs w:val="24"/>
        </w:rPr>
      </w:pPr>
      <w:r w:rsidRPr="0013570C">
        <w:rPr>
          <w:rFonts w:ascii="Times New Roman" w:hAnsi="Times New Roman"/>
          <w:sz w:val="24"/>
          <w:szCs w:val="24"/>
        </w:rPr>
        <w:t xml:space="preserve">Differentiate between dissolution of partnership and dissolution of firm? </w:t>
      </w:r>
    </w:p>
    <w:p w14:paraId="0EFA6168" w14:textId="77777777" w:rsidR="0025112D" w:rsidRDefault="0025112D" w:rsidP="0025112D">
      <w:pPr>
        <w:spacing w:after="0" w:line="360" w:lineRule="auto"/>
        <w:ind w:right="-90"/>
        <w:jc w:val="both"/>
        <w:rPr>
          <w:rFonts w:ascii="Kokila" w:hAnsi="Kokila" w:cs="Kokila"/>
          <w:sz w:val="32"/>
          <w:szCs w:val="32"/>
        </w:rPr>
      </w:pPr>
      <w:r w:rsidRPr="00392F31">
        <w:rPr>
          <w:rFonts w:ascii="Kokila" w:hAnsi="Kokila" w:cs="Kokila"/>
          <w:sz w:val="32"/>
          <w:szCs w:val="32"/>
        </w:rPr>
        <w:t>-------------------------------------------------------------------------------------------------------------</w:t>
      </w:r>
    </w:p>
    <w:p w14:paraId="36777A6B" w14:textId="77777777" w:rsidR="0025112D" w:rsidRDefault="0025112D" w:rsidP="0025112D">
      <w:pPr>
        <w:spacing w:after="0" w:line="360" w:lineRule="auto"/>
        <w:rPr>
          <w:rFonts w:ascii="Kokila" w:hAnsi="Kokila" w:cs="Kokila"/>
          <w:sz w:val="32"/>
          <w:szCs w:val="32"/>
        </w:rPr>
      </w:pPr>
      <w:r w:rsidRPr="00392F31">
        <w:rPr>
          <w:rFonts w:ascii="Kokila" w:hAnsi="Kokila" w:cs="Kokila"/>
          <w:sz w:val="32"/>
          <w:szCs w:val="32"/>
        </w:rPr>
        <w:t>-------------------------------------------------------------------------------------------------------------</w:t>
      </w:r>
    </w:p>
    <w:p w14:paraId="20A03816" w14:textId="77777777" w:rsidR="0025112D" w:rsidRDefault="0025112D" w:rsidP="0025112D">
      <w:pPr>
        <w:spacing w:after="0" w:line="360" w:lineRule="auto"/>
        <w:ind w:right="-90"/>
        <w:jc w:val="both"/>
        <w:rPr>
          <w:rFonts w:ascii="Kokila" w:hAnsi="Kokila" w:cs="Kokila"/>
          <w:sz w:val="32"/>
          <w:szCs w:val="32"/>
        </w:rPr>
      </w:pPr>
      <w:r w:rsidRPr="00392F31">
        <w:rPr>
          <w:rFonts w:ascii="Kokila" w:hAnsi="Kokila" w:cs="Kokila"/>
          <w:sz w:val="32"/>
          <w:szCs w:val="32"/>
        </w:rPr>
        <w:t>-------------------------------------------------------------------------------------------------------------</w:t>
      </w:r>
    </w:p>
    <w:p w14:paraId="0CB90FEF" w14:textId="3D9455F8" w:rsidR="0025112D" w:rsidRPr="0013570C" w:rsidRDefault="0025112D" w:rsidP="0025112D">
      <w:pPr>
        <w:spacing w:after="0" w:line="360" w:lineRule="auto"/>
        <w:rPr>
          <w:rFonts w:ascii="Times New Roman" w:hAnsi="Times New Roman"/>
          <w:sz w:val="24"/>
          <w:szCs w:val="24"/>
        </w:rPr>
      </w:pPr>
      <w:r w:rsidRPr="00392F31">
        <w:rPr>
          <w:rFonts w:ascii="Kokila" w:hAnsi="Kokila" w:cs="Kokila"/>
          <w:sz w:val="32"/>
          <w:szCs w:val="32"/>
        </w:rPr>
        <w:t>-------------------------------------------------------------------------------------------------------------</w:t>
      </w:r>
    </w:p>
    <w:p w14:paraId="5443DCC6" w14:textId="64F3D7AB" w:rsidR="00D859B5" w:rsidRPr="00D41469" w:rsidRDefault="00467B64" w:rsidP="008A7881">
      <w:pPr>
        <w:spacing w:after="0" w:line="360" w:lineRule="auto"/>
        <w:ind w:left="630" w:hanging="540"/>
        <w:rPr>
          <w:rFonts w:ascii="Kokila" w:hAnsi="Kokila" w:cs="Kokila"/>
          <w:sz w:val="32"/>
          <w:szCs w:val="32"/>
        </w:rPr>
      </w:pPr>
      <w:r w:rsidRPr="00D41469">
        <w:rPr>
          <w:rFonts w:ascii="Kokila" w:hAnsi="Kokila" w:cs="Kokila"/>
          <w:sz w:val="32"/>
          <w:szCs w:val="32"/>
        </w:rPr>
        <w:t>6</w:t>
      </w:r>
      <w:r w:rsidR="00D859B5" w:rsidRPr="00D41469">
        <w:rPr>
          <w:rFonts w:ascii="Kokila" w:hAnsi="Kokila" w:cs="Kokila"/>
          <w:sz w:val="32"/>
          <w:szCs w:val="32"/>
        </w:rPr>
        <w:t xml:space="preserve">. </w:t>
      </w:r>
      <w:r w:rsidR="00D859B5" w:rsidRPr="00D41469">
        <w:rPr>
          <w:rFonts w:ascii="Kokila" w:hAnsi="Kokila" w:cs="Kokila"/>
          <w:sz w:val="32"/>
          <w:szCs w:val="32"/>
        </w:rPr>
        <w:tab/>
        <w:t xml:space="preserve">फर्म के समापन की विधियों को संक्षेप में समझाइये ? </w:t>
      </w:r>
    </w:p>
    <w:p w14:paraId="4A7970B8" w14:textId="77777777" w:rsidR="00D859B5" w:rsidRDefault="00D859B5" w:rsidP="008A7881">
      <w:pPr>
        <w:spacing w:after="0" w:line="360" w:lineRule="auto"/>
        <w:ind w:left="630" w:hanging="540"/>
        <w:rPr>
          <w:rFonts w:ascii="Times New Roman" w:hAnsi="Times New Roman"/>
          <w:sz w:val="24"/>
          <w:szCs w:val="24"/>
        </w:rPr>
      </w:pPr>
      <w:r w:rsidRPr="0013570C">
        <w:rPr>
          <w:rFonts w:ascii="Times New Roman" w:hAnsi="Times New Roman"/>
          <w:sz w:val="24"/>
          <w:szCs w:val="24"/>
        </w:rPr>
        <w:t xml:space="preserve"> </w:t>
      </w:r>
      <w:r w:rsidRPr="0013570C">
        <w:rPr>
          <w:rFonts w:ascii="Times New Roman" w:hAnsi="Times New Roman"/>
          <w:sz w:val="24"/>
          <w:szCs w:val="24"/>
        </w:rPr>
        <w:tab/>
        <w:t>Explain briefly the methods of winding up of a firm?</w:t>
      </w:r>
    </w:p>
    <w:p w14:paraId="1D8AD66B" w14:textId="77777777" w:rsidR="0025112D" w:rsidRDefault="0025112D" w:rsidP="0025112D">
      <w:pPr>
        <w:spacing w:after="0" w:line="360" w:lineRule="auto"/>
        <w:ind w:right="-90"/>
        <w:jc w:val="both"/>
        <w:rPr>
          <w:rFonts w:ascii="Kokila" w:hAnsi="Kokila" w:cs="Kokila"/>
          <w:sz w:val="32"/>
          <w:szCs w:val="32"/>
        </w:rPr>
      </w:pPr>
      <w:r w:rsidRPr="00392F31">
        <w:rPr>
          <w:rFonts w:ascii="Kokila" w:hAnsi="Kokila" w:cs="Kokila"/>
          <w:sz w:val="32"/>
          <w:szCs w:val="32"/>
        </w:rPr>
        <w:t>-------------------------------------------------------------------------------------------------------------</w:t>
      </w:r>
    </w:p>
    <w:p w14:paraId="725089DB" w14:textId="77777777" w:rsidR="0025112D" w:rsidRDefault="0025112D" w:rsidP="0025112D">
      <w:pPr>
        <w:spacing w:after="0" w:line="360" w:lineRule="auto"/>
        <w:rPr>
          <w:rFonts w:ascii="Kokila" w:hAnsi="Kokila" w:cs="Kokila"/>
          <w:sz w:val="32"/>
          <w:szCs w:val="32"/>
        </w:rPr>
      </w:pPr>
      <w:r w:rsidRPr="00392F31">
        <w:rPr>
          <w:rFonts w:ascii="Kokila" w:hAnsi="Kokila" w:cs="Kokila"/>
          <w:sz w:val="32"/>
          <w:szCs w:val="32"/>
        </w:rPr>
        <w:t>-------------------------------------------------------------------------------------------------------------</w:t>
      </w:r>
    </w:p>
    <w:p w14:paraId="16C57F3C" w14:textId="77777777" w:rsidR="0025112D" w:rsidRDefault="0025112D" w:rsidP="0025112D">
      <w:pPr>
        <w:spacing w:after="0" w:line="360" w:lineRule="auto"/>
        <w:ind w:right="-90"/>
        <w:jc w:val="both"/>
        <w:rPr>
          <w:rFonts w:ascii="Kokila" w:hAnsi="Kokila" w:cs="Kokila"/>
          <w:sz w:val="32"/>
          <w:szCs w:val="32"/>
        </w:rPr>
      </w:pPr>
      <w:r w:rsidRPr="00392F31">
        <w:rPr>
          <w:rFonts w:ascii="Kokila" w:hAnsi="Kokila" w:cs="Kokila"/>
          <w:sz w:val="32"/>
          <w:szCs w:val="32"/>
        </w:rPr>
        <w:t>-------------------------------------------------------------------------------------------------------------</w:t>
      </w:r>
    </w:p>
    <w:p w14:paraId="339606AC" w14:textId="31AEF132" w:rsidR="0025112D" w:rsidRPr="0013570C" w:rsidRDefault="0025112D" w:rsidP="0025112D">
      <w:pPr>
        <w:spacing w:after="0" w:line="360" w:lineRule="auto"/>
        <w:rPr>
          <w:rFonts w:ascii="Times New Roman" w:hAnsi="Times New Roman"/>
          <w:sz w:val="24"/>
          <w:szCs w:val="24"/>
        </w:rPr>
      </w:pPr>
      <w:r w:rsidRPr="00392F31">
        <w:rPr>
          <w:rFonts w:ascii="Kokila" w:hAnsi="Kokila" w:cs="Kokila"/>
          <w:sz w:val="32"/>
          <w:szCs w:val="32"/>
        </w:rPr>
        <w:t>-------------------------------------------------------------------------------------------------------------</w:t>
      </w:r>
    </w:p>
    <w:p w14:paraId="2FE6260D" w14:textId="491B4FA1" w:rsidR="00D859B5" w:rsidRPr="00D41469" w:rsidRDefault="005815B1" w:rsidP="008A7881">
      <w:pPr>
        <w:spacing w:after="0" w:line="360" w:lineRule="auto"/>
        <w:ind w:left="630" w:hanging="540"/>
        <w:rPr>
          <w:rFonts w:ascii="Kokila" w:hAnsi="Kokila" w:cs="Kokila"/>
          <w:sz w:val="32"/>
          <w:szCs w:val="32"/>
        </w:rPr>
      </w:pPr>
      <w:r w:rsidRPr="00D41469">
        <w:rPr>
          <w:rFonts w:ascii="Kokila" w:hAnsi="Kokila" w:cs="Kokila"/>
          <w:sz w:val="32"/>
          <w:szCs w:val="32"/>
        </w:rPr>
        <w:t>7</w:t>
      </w:r>
      <w:r w:rsidR="00467B64" w:rsidRPr="00D41469">
        <w:rPr>
          <w:rFonts w:ascii="Kokila" w:hAnsi="Kokila" w:cs="Kokila"/>
          <w:sz w:val="32"/>
          <w:szCs w:val="32"/>
        </w:rPr>
        <w:t>.</w:t>
      </w:r>
      <w:r w:rsidR="00D859B5" w:rsidRPr="00D41469">
        <w:rPr>
          <w:rFonts w:ascii="Kokila" w:hAnsi="Kokila" w:cs="Kokila"/>
          <w:sz w:val="32"/>
          <w:szCs w:val="32"/>
        </w:rPr>
        <w:t xml:space="preserve"> </w:t>
      </w:r>
      <w:r w:rsidR="00D859B5" w:rsidRPr="00D41469">
        <w:rPr>
          <w:rFonts w:ascii="Kokila" w:hAnsi="Kokila" w:cs="Kokila"/>
          <w:sz w:val="32"/>
          <w:szCs w:val="32"/>
        </w:rPr>
        <w:tab/>
      </w:r>
      <w:r w:rsidR="00D859B5" w:rsidRPr="00D41469">
        <w:rPr>
          <w:rFonts w:ascii="Kokila" w:hAnsi="Kokila" w:cs="Kokila"/>
          <w:sz w:val="32"/>
          <w:szCs w:val="32"/>
          <w:cs/>
        </w:rPr>
        <w:t xml:space="preserve">फर्म </w:t>
      </w:r>
      <w:r w:rsidR="00D859B5" w:rsidRPr="00D41469">
        <w:rPr>
          <w:rFonts w:ascii="Kokila" w:hAnsi="Kokila" w:cs="Kokila"/>
          <w:sz w:val="32"/>
          <w:szCs w:val="32"/>
        </w:rPr>
        <w:t xml:space="preserve">के विघटन के क्या </w:t>
      </w:r>
      <w:r w:rsidR="00D859B5" w:rsidRPr="00145D1B">
        <w:rPr>
          <w:rFonts w:ascii="Kruti Dev 010" w:hAnsi="Kruti Dev 010" w:cs="Kokila"/>
          <w:sz w:val="32"/>
          <w:szCs w:val="32"/>
        </w:rPr>
        <w:t>izHkko gksrs gS \</w:t>
      </w:r>
    </w:p>
    <w:p w14:paraId="2B4E8715" w14:textId="1AFFC70F" w:rsidR="00D859B5" w:rsidRDefault="00D859B5" w:rsidP="008A7881">
      <w:pPr>
        <w:spacing w:after="0" w:line="360" w:lineRule="auto"/>
        <w:ind w:left="630"/>
        <w:rPr>
          <w:rFonts w:ascii="Times New Roman" w:hAnsi="Times New Roman"/>
          <w:sz w:val="24"/>
          <w:szCs w:val="24"/>
        </w:rPr>
      </w:pPr>
      <w:r w:rsidRPr="0013570C">
        <w:rPr>
          <w:rFonts w:ascii="Times New Roman" w:hAnsi="Times New Roman"/>
          <w:sz w:val="24"/>
          <w:szCs w:val="24"/>
        </w:rPr>
        <w:t>What are the effects of dissolution of a firm</w:t>
      </w:r>
      <w:r w:rsidR="0025112D">
        <w:rPr>
          <w:rFonts w:ascii="Times New Roman" w:hAnsi="Times New Roman"/>
          <w:sz w:val="24"/>
          <w:szCs w:val="24"/>
        </w:rPr>
        <w:t>?</w:t>
      </w:r>
    </w:p>
    <w:p w14:paraId="650DEF6C" w14:textId="77777777" w:rsidR="0025112D" w:rsidRDefault="0025112D" w:rsidP="0025112D">
      <w:pPr>
        <w:spacing w:after="0" w:line="360" w:lineRule="auto"/>
        <w:ind w:right="-90"/>
        <w:jc w:val="both"/>
        <w:rPr>
          <w:rFonts w:ascii="Kokila" w:hAnsi="Kokila" w:cs="Kokila"/>
          <w:sz w:val="32"/>
          <w:szCs w:val="32"/>
        </w:rPr>
      </w:pPr>
      <w:r w:rsidRPr="00392F31">
        <w:rPr>
          <w:rFonts w:ascii="Kokila" w:hAnsi="Kokila" w:cs="Kokila"/>
          <w:sz w:val="32"/>
          <w:szCs w:val="32"/>
        </w:rPr>
        <w:t>-------------------------------------------------------------------------------------------------------------</w:t>
      </w:r>
    </w:p>
    <w:p w14:paraId="62A6FC11" w14:textId="77777777" w:rsidR="0025112D" w:rsidRDefault="0025112D" w:rsidP="0025112D">
      <w:pPr>
        <w:spacing w:after="0" w:line="360" w:lineRule="auto"/>
        <w:rPr>
          <w:rFonts w:ascii="Kokila" w:hAnsi="Kokila" w:cs="Kokila"/>
          <w:sz w:val="32"/>
          <w:szCs w:val="32"/>
        </w:rPr>
      </w:pPr>
      <w:r w:rsidRPr="00392F31">
        <w:rPr>
          <w:rFonts w:ascii="Kokila" w:hAnsi="Kokila" w:cs="Kokila"/>
          <w:sz w:val="32"/>
          <w:szCs w:val="32"/>
        </w:rPr>
        <w:t>-------------------------------------------------------------------------------------------------------------</w:t>
      </w:r>
    </w:p>
    <w:p w14:paraId="3B20FF5A" w14:textId="77777777" w:rsidR="0025112D" w:rsidRDefault="0025112D" w:rsidP="0025112D">
      <w:pPr>
        <w:spacing w:after="0" w:line="360" w:lineRule="auto"/>
        <w:ind w:right="-90"/>
        <w:jc w:val="both"/>
        <w:rPr>
          <w:rFonts w:ascii="Kokila" w:hAnsi="Kokila" w:cs="Kokila"/>
          <w:sz w:val="32"/>
          <w:szCs w:val="32"/>
        </w:rPr>
      </w:pPr>
      <w:r w:rsidRPr="00392F31">
        <w:rPr>
          <w:rFonts w:ascii="Kokila" w:hAnsi="Kokila" w:cs="Kokila"/>
          <w:sz w:val="32"/>
          <w:szCs w:val="32"/>
        </w:rPr>
        <w:t>-------------------------------------------------------------------------------------------------------------</w:t>
      </w:r>
    </w:p>
    <w:p w14:paraId="2970BCF6" w14:textId="7BF0FE1A" w:rsidR="0025112D" w:rsidRDefault="0025112D" w:rsidP="0025112D">
      <w:pPr>
        <w:spacing w:after="0" w:line="360" w:lineRule="auto"/>
        <w:rPr>
          <w:rFonts w:ascii="Times New Roman" w:hAnsi="Times New Roman"/>
          <w:sz w:val="24"/>
          <w:szCs w:val="24"/>
        </w:rPr>
      </w:pPr>
      <w:r w:rsidRPr="00392F31">
        <w:rPr>
          <w:rFonts w:ascii="Kokila" w:hAnsi="Kokila" w:cs="Kokila"/>
          <w:sz w:val="32"/>
          <w:szCs w:val="32"/>
        </w:rPr>
        <w:t>-------------------------------------------------------------------------------------------------------------</w:t>
      </w:r>
    </w:p>
    <w:p w14:paraId="7EA0F99B" w14:textId="77777777" w:rsidR="00D859B5" w:rsidRPr="00384538" w:rsidRDefault="00D859B5" w:rsidP="008A7881">
      <w:pPr>
        <w:spacing w:after="0" w:line="360" w:lineRule="auto"/>
        <w:ind w:left="630"/>
        <w:rPr>
          <w:rFonts w:ascii="Times New Roman" w:hAnsi="Times New Roman"/>
          <w:sz w:val="12"/>
          <w:szCs w:val="24"/>
        </w:rPr>
      </w:pPr>
    </w:p>
    <w:p w14:paraId="2CAB0E3D" w14:textId="77777777" w:rsidR="0025112D" w:rsidRDefault="0025112D">
      <w:pPr>
        <w:rPr>
          <w:rFonts w:ascii="Kruti Dev 010" w:hAnsi="Kruti Dev 010"/>
          <w:b/>
          <w:bCs/>
          <w:color w:val="DF2E28" w:themeColor="accent1"/>
          <w:sz w:val="32"/>
        </w:rPr>
      </w:pPr>
      <w:r>
        <w:rPr>
          <w:rFonts w:ascii="Kruti Dev 010" w:hAnsi="Kruti Dev 010"/>
          <w:b/>
          <w:bCs/>
          <w:color w:val="DF2E28" w:themeColor="accent1"/>
          <w:sz w:val="32"/>
        </w:rPr>
        <w:br w:type="page"/>
      </w:r>
    </w:p>
    <w:p w14:paraId="0094AC5E" w14:textId="0F32D892" w:rsidR="00D859B5" w:rsidRPr="006C1D34" w:rsidRDefault="00D859B5" w:rsidP="008A7881">
      <w:pPr>
        <w:spacing w:after="0" w:line="360" w:lineRule="auto"/>
        <w:rPr>
          <w:rFonts w:ascii="Kruti Dev 010" w:hAnsi="Kruti Dev 010"/>
          <w:b/>
          <w:bCs/>
          <w:color w:val="DF2E28" w:themeColor="accent1"/>
          <w:sz w:val="28"/>
        </w:rPr>
      </w:pPr>
      <w:r w:rsidRPr="006C1D34">
        <w:rPr>
          <w:rFonts w:ascii="Kruti Dev 010" w:hAnsi="Kruti Dev 010"/>
          <w:b/>
          <w:bCs/>
          <w:color w:val="DF2E28" w:themeColor="accent1"/>
          <w:sz w:val="32"/>
        </w:rPr>
        <w:lastRenderedPageBreak/>
        <w:t xml:space="preserve">4 vad ds lS)kafrd iz'u  </w:t>
      </w:r>
      <w:r w:rsidRPr="006C1D34">
        <w:rPr>
          <w:rFonts w:ascii="Times New Roman" w:hAnsi="Times New Roman"/>
          <w:b/>
          <w:bCs/>
          <w:color w:val="DF2E28" w:themeColor="accent1"/>
          <w:sz w:val="24"/>
          <w:szCs w:val="24"/>
        </w:rPr>
        <w:t>(Theory question)</w:t>
      </w:r>
    </w:p>
    <w:p w14:paraId="62A54BC4" w14:textId="76690EC6" w:rsidR="00D859B5" w:rsidRPr="00D41469" w:rsidRDefault="006C1D34" w:rsidP="00D41469">
      <w:pPr>
        <w:spacing w:after="0" w:line="360" w:lineRule="auto"/>
        <w:ind w:left="630" w:hanging="540"/>
        <w:rPr>
          <w:rFonts w:ascii="Kokila" w:hAnsi="Kokila" w:cs="Kokila"/>
          <w:sz w:val="32"/>
          <w:szCs w:val="32"/>
        </w:rPr>
      </w:pPr>
      <w:r>
        <w:rPr>
          <w:rFonts w:ascii="Kokila" w:hAnsi="Kokila" w:cs="Kokila"/>
          <w:sz w:val="32"/>
          <w:szCs w:val="32"/>
        </w:rPr>
        <w:t xml:space="preserve">1. </w:t>
      </w:r>
      <w:r w:rsidR="00D859B5" w:rsidRPr="00D41469">
        <w:rPr>
          <w:rFonts w:ascii="Kokila" w:hAnsi="Kokila" w:cs="Kokila"/>
          <w:sz w:val="32"/>
          <w:szCs w:val="32"/>
        </w:rPr>
        <w:t>पुनर्मूल्यांकन खाता और वसूली खाते में अन्तर बताओ ।</w:t>
      </w:r>
    </w:p>
    <w:p w14:paraId="7A589231" w14:textId="77777777" w:rsidR="00D859B5" w:rsidRDefault="00D859B5" w:rsidP="008A7881">
      <w:pPr>
        <w:spacing w:after="0" w:line="360" w:lineRule="auto"/>
        <w:ind w:left="270"/>
        <w:rPr>
          <w:rFonts w:ascii="Times New Roman" w:hAnsi="Times New Roman"/>
          <w:sz w:val="24"/>
          <w:szCs w:val="24"/>
        </w:rPr>
      </w:pPr>
      <w:r w:rsidRPr="0013570C">
        <w:rPr>
          <w:rFonts w:ascii="Times New Roman" w:hAnsi="Times New Roman"/>
          <w:sz w:val="24"/>
          <w:szCs w:val="24"/>
        </w:rPr>
        <w:t>What is difference between Revaluation A/c and Realization Account ?</w:t>
      </w:r>
    </w:p>
    <w:p w14:paraId="35318F4E" w14:textId="77777777" w:rsidR="00200F77" w:rsidRDefault="00200F77" w:rsidP="00200F77">
      <w:pPr>
        <w:spacing w:after="0" w:line="360" w:lineRule="auto"/>
        <w:ind w:right="-90"/>
        <w:jc w:val="both"/>
        <w:rPr>
          <w:rFonts w:ascii="Kokila" w:hAnsi="Kokila" w:cs="Kokila"/>
          <w:sz w:val="32"/>
          <w:szCs w:val="32"/>
        </w:rPr>
      </w:pPr>
      <w:r w:rsidRPr="00392F31">
        <w:rPr>
          <w:rFonts w:ascii="Kokila" w:hAnsi="Kokila" w:cs="Kokila"/>
          <w:sz w:val="32"/>
          <w:szCs w:val="32"/>
        </w:rPr>
        <w:t>-------------------------------------------------------------------------------------------------------------</w:t>
      </w:r>
    </w:p>
    <w:p w14:paraId="4953686B" w14:textId="77777777" w:rsidR="00200F77" w:rsidRDefault="00200F77" w:rsidP="00200F77">
      <w:pPr>
        <w:spacing w:after="0" w:line="360" w:lineRule="auto"/>
        <w:rPr>
          <w:rFonts w:ascii="Kokila" w:hAnsi="Kokila" w:cs="Kokila"/>
          <w:sz w:val="32"/>
          <w:szCs w:val="32"/>
        </w:rPr>
      </w:pPr>
      <w:r w:rsidRPr="00392F31">
        <w:rPr>
          <w:rFonts w:ascii="Kokila" w:hAnsi="Kokila" w:cs="Kokila"/>
          <w:sz w:val="32"/>
          <w:szCs w:val="32"/>
        </w:rPr>
        <w:t>-------------------------------------------------------------------------------------------------------------</w:t>
      </w:r>
    </w:p>
    <w:p w14:paraId="1FD9BCD8" w14:textId="77777777" w:rsidR="00200F77" w:rsidRDefault="00200F77" w:rsidP="00200F77">
      <w:pPr>
        <w:spacing w:after="0" w:line="360" w:lineRule="auto"/>
        <w:ind w:right="-90"/>
        <w:jc w:val="both"/>
        <w:rPr>
          <w:rFonts w:ascii="Kokila" w:hAnsi="Kokila" w:cs="Kokila"/>
          <w:sz w:val="32"/>
          <w:szCs w:val="32"/>
        </w:rPr>
      </w:pPr>
      <w:r w:rsidRPr="00392F31">
        <w:rPr>
          <w:rFonts w:ascii="Kokila" w:hAnsi="Kokila" w:cs="Kokila"/>
          <w:sz w:val="32"/>
          <w:szCs w:val="32"/>
        </w:rPr>
        <w:t>-------------------------------------------------------------------------------------------------------------</w:t>
      </w:r>
    </w:p>
    <w:p w14:paraId="34DA490F" w14:textId="7F2E7A7D" w:rsidR="00200F77" w:rsidRDefault="00200F77" w:rsidP="00200F77">
      <w:pPr>
        <w:spacing w:after="0" w:line="360" w:lineRule="auto"/>
        <w:rPr>
          <w:rFonts w:ascii="Kokila" w:hAnsi="Kokila" w:cs="Kokila"/>
          <w:sz w:val="32"/>
          <w:szCs w:val="32"/>
        </w:rPr>
      </w:pPr>
      <w:r w:rsidRPr="00392F31">
        <w:rPr>
          <w:rFonts w:ascii="Kokila" w:hAnsi="Kokila" w:cs="Kokila"/>
          <w:sz w:val="32"/>
          <w:szCs w:val="32"/>
        </w:rPr>
        <w:t>-------------------------------------------------------------------------------------------------------------</w:t>
      </w:r>
    </w:p>
    <w:p w14:paraId="49C3BC3C" w14:textId="77777777" w:rsidR="00200F77" w:rsidRDefault="00200F77" w:rsidP="00200F77">
      <w:pPr>
        <w:spacing w:after="0" w:line="360" w:lineRule="auto"/>
        <w:ind w:right="-90"/>
        <w:jc w:val="both"/>
        <w:rPr>
          <w:rFonts w:ascii="Kokila" w:hAnsi="Kokila" w:cs="Kokila"/>
          <w:sz w:val="32"/>
          <w:szCs w:val="32"/>
        </w:rPr>
      </w:pPr>
      <w:r w:rsidRPr="00392F31">
        <w:rPr>
          <w:rFonts w:ascii="Kokila" w:hAnsi="Kokila" w:cs="Kokila"/>
          <w:sz w:val="32"/>
          <w:szCs w:val="32"/>
        </w:rPr>
        <w:t>-------------------------------------------------------------------------------------------------------------</w:t>
      </w:r>
    </w:p>
    <w:p w14:paraId="75192728" w14:textId="77777777" w:rsidR="00200F77" w:rsidRDefault="00200F77" w:rsidP="00200F77">
      <w:pPr>
        <w:spacing w:after="0" w:line="360" w:lineRule="auto"/>
        <w:rPr>
          <w:rFonts w:ascii="Kokila" w:hAnsi="Kokila" w:cs="Kokila"/>
          <w:sz w:val="32"/>
          <w:szCs w:val="32"/>
        </w:rPr>
      </w:pPr>
      <w:r w:rsidRPr="00392F31">
        <w:rPr>
          <w:rFonts w:ascii="Kokila" w:hAnsi="Kokila" w:cs="Kokila"/>
          <w:sz w:val="32"/>
          <w:szCs w:val="32"/>
        </w:rPr>
        <w:t>-------------------------------------------------------------------------------------------------------------</w:t>
      </w:r>
    </w:p>
    <w:p w14:paraId="32ED4E00" w14:textId="5B34ED8D" w:rsidR="00D859B5" w:rsidRPr="00D41469" w:rsidRDefault="006C1D34" w:rsidP="00D41469">
      <w:pPr>
        <w:spacing w:after="0" w:line="360" w:lineRule="auto"/>
        <w:ind w:left="630" w:hanging="540"/>
        <w:rPr>
          <w:rFonts w:ascii="Kokila" w:hAnsi="Kokila" w:cs="Kokila"/>
          <w:sz w:val="32"/>
          <w:szCs w:val="32"/>
        </w:rPr>
      </w:pPr>
      <w:r>
        <w:rPr>
          <w:rFonts w:ascii="Kokila" w:hAnsi="Kokila" w:cs="Kokila"/>
          <w:sz w:val="32"/>
          <w:szCs w:val="32"/>
        </w:rPr>
        <w:t xml:space="preserve">2. </w:t>
      </w:r>
      <w:r w:rsidR="00D859B5" w:rsidRPr="00D41469">
        <w:rPr>
          <w:rFonts w:ascii="Kokila" w:hAnsi="Kokila" w:cs="Kokila"/>
          <w:sz w:val="32"/>
          <w:szCs w:val="32"/>
        </w:rPr>
        <w:t xml:space="preserve">साझेदारी फर्म के विघटन से क्या आशय है ? साझेदारी फर्म किन-किन परिस्थितियों में भंग हो सकती है? </w:t>
      </w:r>
    </w:p>
    <w:p w14:paraId="54D61490" w14:textId="77777777" w:rsidR="00D859B5" w:rsidRDefault="00D859B5" w:rsidP="008A7881">
      <w:pPr>
        <w:spacing w:after="0" w:line="360" w:lineRule="auto"/>
        <w:ind w:left="270"/>
        <w:rPr>
          <w:rFonts w:ascii="Times New Roman" w:hAnsi="Times New Roman"/>
          <w:sz w:val="24"/>
          <w:szCs w:val="24"/>
        </w:rPr>
      </w:pPr>
      <w:r w:rsidRPr="0013570C">
        <w:rPr>
          <w:rFonts w:ascii="Times New Roman" w:hAnsi="Times New Roman"/>
          <w:sz w:val="24"/>
          <w:szCs w:val="24"/>
        </w:rPr>
        <w:t>What do you understand by dissolution of a partnership firm? Under what circumstance a partnership firm is dissolved ?</w:t>
      </w:r>
    </w:p>
    <w:p w14:paraId="57E31425" w14:textId="77777777" w:rsidR="00200F77" w:rsidRDefault="00200F77" w:rsidP="00200F77">
      <w:pPr>
        <w:spacing w:after="0" w:line="360" w:lineRule="auto"/>
        <w:ind w:right="-90"/>
        <w:jc w:val="both"/>
        <w:rPr>
          <w:rFonts w:ascii="Kokila" w:hAnsi="Kokila" w:cs="Kokila"/>
          <w:sz w:val="32"/>
          <w:szCs w:val="32"/>
        </w:rPr>
      </w:pPr>
      <w:r w:rsidRPr="00392F31">
        <w:rPr>
          <w:rFonts w:ascii="Kokila" w:hAnsi="Kokila" w:cs="Kokila"/>
          <w:sz w:val="32"/>
          <w:szCs w:val="32"/>
        </w:rPr>
        <w:t>-------------------------------------------------------------------------------------------------------------</w:t>
      </w:r>
    </w:p>
    <w:p w14:paraId="3D88A71C" w14:textId="77777777" w:rsidR="00200F77" w:rsidRDefault="00200F77" w:rsidP="00200F77">
      <w:pPr>
        <w:spacing w:after="0" w:line="360" w:lineRule="auto"/>
        <w:rPr>
          <w:rFonts w:ascii="Kokila" w:hAnsi="Kokila" w:cs="Kokila"/>
          <w:sz w:val="32"/>
          <w:szCs w:val="32"/>
        </w:rPr>
      </w:pPr>
      <w:r w:rsidRPr="00392F31">
        <w:rPr>
          <w:rFonts w:ascii="Kokila" w:hAnsi="Kokila" w:cs="Kokila"/>
          <w:sz w:val="32"/>
          <w:szCs w:val="32"/>
        </w:rPr>
        <w:t>-------------------------------------------------------------------------------------------------------------</w:t>
      </w:r>
    </w:p>
    <w:p w14:paraId="3E7FA494" w14:textId="77777777" w:rsidR="00200F77" w:rsidRDefault="00200F77" w:rsidP="00200F77">
      <w:pPr>
        <w:spacing w:after="0" w:line="360" w:lineRule="auto"/>
        <w:ind w:right="-90"/>
        <w:jc w:val="both"/>
        <w:rPr>
          <w:rFonts w:ascii="Kokila" w:hAnsi="Kokila" w:cs="Kokila"/>
          <w:sz w:val="32"/>
          <w:szCs w:val="32"/>
        </w:rPr>
      </w:pPr>
      <w:r w:rsidRPr="00392F31">
        <w:rPr>
          <w:rFonts w:ascii="Kokila" w:hAnsi="Kokila" w:cs="Kokila"/>
          <w:sz w:val="32"/>
          <w:szCs w:val="32"/>
        </w:rPr>
        <w:t>-------------------------------------------------------------------------------------------------------------</w:t>
      </w:r>
    </w:p>
    <w:p w14:paraId="41D99F93" w14:textId="77777777" w:rsidR="00200F77" w:rsidRDefault="00200F77" w:rsidP="00200F77">
      <w:pPr>
        <w:spacing w:after="0" w:line="360" w:lineRule="auto"/>
        <w:rPr>
          <w:rFonts w:ascii="Kokila" w:hAnsi="Kokila" w:cs="Kokila"/>
          <w:sz w:val="32"/>
          <w:szCs w:val="32"/>
        </w:rPr>
      </w:pPr>
      <w:r w:rsidRPr="00392F31">
        <w:rPr>
          <w:rFonts w:ascii="Kokila" w:hAnsi="Kokila" w:cs="Kokila"/>
          <w:sz w:val="32"/>
          <w:szCs w:val="32"/>
        </w:rPr>
        <w:t>-------------------------------------------------------------------------------------------------------------</w:t>
      </w:r>
    </w:p>
    <w:p w14:paraId="54CBB420" w14:textId="77777777" w:rsidR="00200F77" w:rsidRDefault="00200F77" w:rsidP="00200F77">
      <w:pPr>
        <w:spacing w:after="0" w:line="360" w:lineRule="auto"/>
        <w:ind w:right="-90"/>
        <w:jc w:val="both"/>
        <w:rPr>
          <w:rFonts w:ascii="Kokila" w:hAnsi="Kokila" w:cs="Kokila"/>
          <w:sz w:val="32"/>
          <w:szCs w:val="32"/>
        </w:rPr>
      </w:pPr>
      <w:r w:rsidRPr="00392F31">
        <w:rPr>
          <w:rFonts w:ascii="Kokila" w:hAnsi="Kokila" w:cs="Kokila"/>
          <w:sz w:val="32"/>
          <w:szCs w:val="32"/>
        </w:rPr>
        <w:t>-------------------------------------------------------------------------------------------------------------</w:t>
      </w:r>
    </w:p>
    <w:p w14:paraId="2F046D55" w14:textId="25CA14C8" w:rsidR="00200F77" w:rsidRPr="0013570C" w:rsidRDefault="00200F77" w:rsidP="00200F77">
      <w:pPr>
        <w:spacing w:after="0" w:line="360" w:lineRule="auto"/>
        <w:rPr>
          <w:rFonts w:ascii="Times New Roman" w:hAnsi="Times New Roman"/>
          <w:sz w:val="24"/>
          <w:szCs w:val="24"/>
        </w:rPr>
      </w:pPr>
      <w:r w:rsidRPr="00392F31">
        <w:rPr>
          <w:rFonts w:ascii="Kokila" w:hAnsi="Kokila" w:cs="Kokila"/>
          <w:sz w:val="32"/>
          <w:szCs w:val="32"/>
        </w:rPr>
        <w:t>-------------------------------------------------------------------------------------------------------------</w:t>
      </w:r>
    </w:p>
    <w:p w14:paraId="33DFCBDA" w14:textId="4820B240" w:rsidR="00D859B5" w:rsidRPr="00D41469" w:rsidRDefault="00D859B5" w:rsidP="00D41469">
      <w:pPr>
        <w:spacing w:after="0" w:line="360" w:lineRule="auto"/>
        <w:ind w:left="630" w:hanging="540"/>
        <w:rPr>
          <w:rFonts w:ascii="Kokila" w:hAnsi="Kokila" w:cs="Kokila"/>
          <w:sz w:val="32"/>
          <w:szCs w:val="32"/>
        </w:rPr>
      </w:pPr>
      <w:r w:rsidRPr="00D41469">
        <w:rPr>
          <w:rFonts w:ascii="Kokila" w:hAnsi="Kokila" w:cs="Kokila"/>
          <w:sz w:val="32"/>
          <w:szCs w:val="32"/>
        </w:rPr>
        <w:t>3. फर्म के समापन पर कौन-कौन से खाते खोले जाते हैं ? वसूली खाते को समझाइए।</w:t>
      </w:r>
    </w:p>
    <w:p w14:paraId="2B9C477C" w14:textId="539997F8" w:rsidR="00D859B5" w:rsidRDefault="00D859B5" w:rsidP="008A7881">
      <w:pPr>
        <w:spacing w:after="0" w:line="360" w:lineRule="auto"/>
        <w:ind w:left="270" w:hanging="360"/>
        <w:rPr>
          <w:sz w:val="24"/>
          <w:szCs w:val="24"/>
        </w:rPr>
      </w:pPr>
      <w:r w:rsidRPr="0013570C">
        <w:rPr>
          <w:sz w:val="24"/>
          <w:szCs w:val="24"/>
        </w:rPr>
        <w:t xml:space="preserve"> </w:t>
      </w:r>
      <w:r w:rsidRPr="0013570C">
        <w:rPr>
          <w:sz w:val="24"/>
          <w:szCs w:val="24"/>
        </w:rPr>
        <w:tab/>
        <w:t>What accounts are opened on the dissolution of a firm ? Explain the Realization account</w:t>
      </w:r>
      <w:r w:rsidR="00200F77">
        <w:rPr>
          <w:sz w:val="24"/>
          <w:szCs w:val="24"/>
        </w:rPr>
        <w:t>.</w:t>
      </w:r>
    </w:p>
    <w:p w14:paraId="0119748A" w14:textId="77777777" w:rsidR="00200F77" w:rsidRDefault="00200F77" w:rsidP="00200F77">
      <w:pPr>
        <w:spacing w:after="0" w:line="360" w:lineRule="auto"/>
        <w:ind w:right="-90"/>
        <w:jc w:val="both"/>
        <w:rPr>
          <w:rFonts w:ascii="Kokila" w:hAnsi="Kokila" w:cs="Kokila"/>
          <w:sz w:val="32"/>
          <w:szCs w:val="32"/>
        </w:rPr>
      </w:pPr>
      <w:r w:rsidRPr="00392F31">
        <w:rPr>
          <w:rFonts w:ascii="Kokila" w:hAnsi="Kokila" w:cs="Kokila"/>
          <w:sz w:val="32"/>
          <w:szCs w:val="32"/>
        </w:rPr>
        <w:t>-------------------------------------------------------------------------------------------------------------</w:t>
      </w:r>
    </w:p>
    <w:p w14:paraId="48987533" w14:textId="77777777" w:rsidR="00200F77" w:rsidRDefault="00200F77" w:rsidP="00200F77">
      <w:pPr>
        <w:spacing w:after="0" w:line="360" w:lineRule="auto"/>
        <w:rPr>
          <w:rFonts w:ascii="Kokila" w:hAnsi="Kokila" w:cs="Kokila"/>
          <w:sz w:val="32"/>
          <w:szCs w:val="32"/>
        </w:rPr>
      </w:pPr>
      <w:r w:rsidRPr="00392F31">
        <w:rPr>
          <w:rFonts w:ascii="Kokila" w:hAnsi="Kokila" w:cs="Kokila"/>
          <w:sz w:val="32"/>
          <w:szCs w:val="32"/>
        </w:rPr>
        <w:t>-------------------------------------------------------------------------------------------------------------</w:t>
      </w:r>
    </w:p>
    <w:p w14:paraId="1BD4FFAB" w14:textId="77777777" w:rsidR="00200F77" w:rsidRDefault="00200F77" w:rsidP="00200F77">
      <w:pPr>
        <w:spacing w:after="0" w:line="360" w:lineRule="auto"/>
        <w:ind w:right="-90"/>
        <w:jc w:val="both"/>
        <w:rPr>
          <w:rFonts w:ascii="Kokila" w:hAnsi="Kokila" w:cs="Kokila"/>
          <w:sz w:val="32"/>
          <w:szCs w:val="32"/>
        </w:rPr>
      </w:pPr>
      <w:r w:rsidRPr="00392F31">
        <w:rPr>
          <w:rFonts w:ascii="Kokila" w:hAnsi="Kokila" w:cs="Kokila"/>
          <w:sz w:val="32"/>
          <w:szCs w:val="32"/>
        </w:rPr>
        <w:t>-------------------------------------------------------------------------------------------------------------</w:t>
      </w:r>
    </w:p>
    <w:p w14:paraId="556115C4" w14:textId="77777777" w:rsidR="00200F77" w:rsidRDefault="00200F77" w:rsidP="00200F77">
      <w:pPr>
        <w:spacing w:after="0" w:line="360" w:lineRule="auto"/>
        <w:rPr>
          <w:rFonts w:ascii="Kokila" w:hAnsi="Kokila" w:cs="Kokila"/>
          <w:sz w:val="32"/>
          <w:szCs w:val="32"/>
        </w:rPr>
      </w:pPr>
      <w:r w:rsidRPr="00392F31">
        <w:rPr>
          <w:rFonts w:ascii="Kokila" w:hAnsi="Kokila" w:cs="Kokila"/>
          <w:sz w:val="32"/>
          <w:szCs w:val="32"/>
        </w:rPr>
        <w:t>-------------------------------------------------------------------------------------------------------------</w:t>
      </w:r>
    </w:p>
    <w:p w14:paraId="088CE775" w14:textId="77777777" w:rsidR="00200F77" w:rsidRDefault="00200F77" w:rsidP="00200F77">
      <w:pPr>
        <w:spacing w:after="0" w:line="360" w:lineRule="auto"/>
        <w:ind w:right="-90"/>
        <w:jc w:val="both"/>
        <w:rPr>
          <w:rFonts w:ascii="Kokila" w:hAnsi="Kokila" w:cs="Kokila"/>
          <w:sz w:val="32"/>
          <w:szCs w:val="32"/>
        </w:rPr>
      </w:pPr>
      <w:r w:rsidRPr="00392F31">
        <w:rPr>
          <w:rFonts w:ascii="Kokila" w:hAnsi="Kokila" w:cs="Kokila"/>
          <w:sz w:val="32"/>
          <w:szCs w:val="32"/>
        </w:rPr>
        <w:t>-------------------------------------------------------------------------------------------------------------</w:t>
      </w:r>
    </w:p>
    <w:p w14:paraId="1C082FAB" w14:textId="20983285" w:rsidR="00200F77" w:rsidRPr="0013570C" w:rsidRDefault="00200F77" w:rsidP="00200F77">
      <w:pPr>
        <w:spacing w:after="0" w:line="360" w:lineRule="auto"/>
        <w:ind w:left="270" w:hanging="360"/>
        <w:rPr>
          <w:sz w:val="24"/>
          <w:szCs w:val="24"/>
        </w:rPr>
      </w:pPr>
      <w:r w:rsidRPr="00392F31">
        <w:rPr>
          <w:rFonts w:ascii="Kokila" w:hAnsi="Kokila" w:cs="Kokila"/>
          <w:sz w:val="32"/>
          <w:szCs w:val="32"/>
        </w:rPr>
        <w:t>-------------------------------------------------------------------------------------------------------------</w:t>
      </w:r>
    </w:p>
    <w:p w14:paraId="256F18FF" w14:textId="77777777" w:rsidR="00D859B5" w:rsidRPr="00D41469" w:rsidRDefault="00D859B5" w:rsidP="003779C6">
      <w:pPr>
        <w:spacing w:after="0" w:line="360" w:lineRule="auto"/>
        <w:ind w:left="360" w:hanging="270"/>
        <w:rPr>
          <w:rFonts w:ascii="Kokila" w:hAnsi="Kokila" w:cs="Kokila"/>
          <w:sz w:val="32"/>
          <w:szCs w:val="32"/>
        </w:rPr>
      </w:pPr>
      <w:r w:rsidRPr="00D41469">
        <w:rPr>
          <w:rFonts w:ascii="Kokila" w:hAnsi="Kokila" w:cs="Kokila"/>
          <w:sz w:val="32"/>
          <w:szCs w:val="32"/>
        </w:rPr>
        <w:lastRenderedPageBreak/>
        <w:t>4. साझेदारी फर्म के विघटन की विभिन्न विधियाँ कौन-सी हैं? किन परिस्थितियों में न्यायालय फर्म का विघटन करने का आदेश देती है ? समझाइए ।</w:t>
      </w:r>
    </w:p>
    <w:p w14:paraId="321EA3E9" w14:textId="61CA3D3E" w:rsidR="00D859B5" w:rsidRDefault="00D859B5" w:rsidP="008A7881">
      <w:pPr>
        <w:spacing w:after="0" w:line="360" w:lineRule="auto"/>
        <w:ind w:left="360"/>
        <w:rPr>
          <w:bCs/>
          <w:sz w:val="24"/>
          <w:szCs w:val="24"/>
        </w:rPr>
      </w:pPr>
      <w:r w:rsidRPr="006C1D34">
        <w:rPr>
          <w:bCs/>
          <w:sz w:val="24"/>
          <w:szCs w:val="24"/>
        </w:rPr>
        <w:t>What are the various method of Dissolution of Partnership firm? Under what circum stances the court order the dissolution of a firm? Explain</w:t>
      </w:r>
      <w:r w:rsidR="00200F77">
        <w:rPr>
          <w:bCs/>
          <w:sz w:val="24"/>
          <w:szCs w:val="24"/>
        </w:rPr>
        <w:t>.</w:t>
      </w:r>
    </w:p>
    <w:p w14:paraId="4409959A" w14:textId="77777777" w:rsidR="00200F77" w:rsidRDefault="00200F77" w:rsidP="00200F77">
      <w:pPr>
        <w:spacing w:after="0" w:line="360" w:lineRule="auto"/>
        <w:ind w:right="-90"/>
        <w:jc w:val="both"/>
        <w:rPr>
          <w:rFonts w:ascii="Kokila" w:hAnsi="Kokila" w:cs="Kokila"/>
          <w:sz w:val="32"/>
          <w:szCs w:val="32"/>
        </w:rPr>
      </w:pPr>
      <w:r w:rsidRPr="00392F31">
        <w:rPr>
          <w:rFonts w:ascii="Kokila" w:hAnsi="Kokila" w:cs="Kokila"/>
          <w:sz w:val="32"/>
          <w:szCs w:val="32"/>
        </w:rPr>
        <w:t>-------------------------------------------------------------------------------------------------------------</w:t>
      </w:r>
    </w:p>
    <w:p w14:paraId="3EBD14A1" w14:textId="77777777" w:rsidR="00200F77" w:rsidRDefault="00200F77" w:rsidP="00200F77">
      <w:pPr>
        <w:spacing w:after="0" w:line="360" w:lineRule="auto"/>
        <w:rPr>
          <w:rFonts w:ascii="Kokila" w:hAnsi="Kokila" w:cs="Kokila"/>
          <w:sz w:val="32"/>
          <w:szCs w:val="32"/>
        </w:rPr>
      </w:pPr>
      <w:r w:rsidRPr="00392F31">
        <w:rPr>
          <w:rFonts w:ascii="Kokila" w:hAnsi="Kokila" w:cs="Kokila"/>
          <w:sz w:val="32"/>
          <w:szCs w:val="32"/>
        </w:rPr>
        <w:t>-------------------------------------------------------------------------------------------------------------</w:t>
      </w:r>
    </w:p>
    <w:p w14:paraId="76CD3C9A" w14:textId="77777777" w:rsidR="00200F77" w:rsidRDefault="00200F77" w:rsidP="00200F77">
      <w:pPr>
        <w:spacing w:after="0" w:line="360" w:lineRule="auto"/>
        <w:ind w:right="-90"/>
        <w:jc w:val="both"/>
        <w:rPr>
          <w:rFonts w:ascii="Kokila" w:hAnsi="Kokila" w:cs="Kokila"/>
          <w:sz w:val="32"/>
          <w:szCs w:val="32"/>
        </w:rPr>
      </w:pPr>
      <w:r w:rsidRPr="00392F31">
        <w:rPr>
          <w:rFonts w:ascii="Kokila" w:hAnsi="Kokila" w:cs="Kokila"/>
          <w:sz w:val="32"/>
          <w:szCs w:val="32"/>
        </w:rPr>
        <w:t>-------------------------------------------------------------------------------------------------------------</w:t>
      </w:r>
    </w:p>
    <w:p w14:paraId="3A9AD12A" w14:textId="77777777" w:rsidR="00200F77" w:rsidRDefault="00200F77" w:rsidP="00200F77">
      <w:pPr>
        <w:spacing w:after="0" w:line="360" w:lineRule="auto"/>
        <w:rPr>
          <w:rFonts w:ascii="Kokila" w:hAnsi="Kokila" w:cs="Kokila"/>
          <w:sz w:val="32"/>
          <w:szCs w:val="32"/>
        </w:rPr>
      </w:pPr>
      <w:r w:rsidRPr="00392F31">
        <w:rPr>
          <w:rFonts w:ascii="Kokila" w:hAnsi="Kokila" w:cs="Kokila"/>
          <w:sz w:val="32"/>
          <w:szCs w:val="32"/>
        </w:rPr>
        <w:t>-------------------------------------------------------------------------------------------------------------</w:t>
      </w:r>
    </w:p>
    <w:p w14:paraId="6056FD6A" w14:textId="77777777" w:rsidR="00200F77" w:rsidRDefault="00200F77" w:rsidP="00200F77">
      <w:pPr>
        <w:spacing w:after="0" w:line="360" w:lineRule="auto"/>
        <w:ind w:right="-90"/>
        <w:jc w:val="both"/>
        <w:rPr>
          <w:rFonts w:ascii="Kokila" w:hAnsi="Kokila" w:cs="Kokila"/>
          <w:sz w:val="32"/>
          <w:szCs w:val="32"/>
        </w:rPr>
      </w:pPr>
      <w:r w:rsidRPr="00392F31">
        <w:rPr>
          <w:rFonts w:ascii="Kokila" w:hAnsi="Kokila" w:cs="Kokila"/>
          <w:sz w:val="32"/>
          <w:szCs w:val="32"/>
        </w:rPr>
        <w:t>-------------------------------------------------------------------------------------------------------------</w:t>
      </w:r>
    </w:p>
    <w:p w14:paraId="56FD0730" w14:textId="0444BE74" w:rsidR="00200F77" w:rsidRPr="006C1D34" w:rsidRDefault="00200F77" w:rsidP="00200F77">
      <w:pPr>
        <w:spacing w:after="0" w:line="360" w:lineRule="auto"/>
        <w:rPr>
          <w:bCs/>
          <w:sz w:val="24"/>
          <w:szCs w:val="24"/>
        </w:rPr>
      </w:pPr>
      <w:r w:rsidRPr="00392F31">
        <w:rPr>
          <w:rFonts w:ascii="Kokila" w:hAnsi="Kokila" w:cs="Kokila"/>
          <w:sz w:val="32"/>
          <w:szCs w:val="32"/>
        </w:rPr>
        <w:t>-------------------------------------------------------------------------------------------------------------</w:t>
      </w:r>
    </w:p>
    <w:p w14:paraId="087B9309" w14:textId="0793C93F" w:rsidR="00D859B5" w:rsidRPr="00D41469" w:rsidRDefault="00D921DC" w:rsidP="00D41469">
      <w:pPr>
        <w:spacing w:after="0" w:line="360" w:lineRule="auto"/>
        <w:ind w:left="630" w:hanging="540"/>
        <w:rPr>
          <w:rFonts w:ascii="Kokila" w:hAnsi="Kokila" w:cs="Kokila"/>
          <w:sz w:val="32"/>
          <w:szCs w:val="32"/>
        </w:rPr>
      </w:pPr>
      <w:r w:rsidRPr="00D41469">
        <w:rPr>
          <w:rFonts w:ascii="Kokila" w:hAnsi="Kokila" w:cs="Kokila"/>
          <w:sz w:val="32"/>
          <w:szCs w:val="32"/>
        </w:rPr>
        <w:t>5</w:t>
      </w:r>
      <w:r w:rsidR="00D859B5" w:rsidRPr="00D41469">
        <w:rPr>
          <w:rFonts w:ascii="Kokila" w:hAnsi="Kokila" w:cs="Kokila"/>
          <w:sz w:val="32"/>
          <w:szCs w:val="32"/>
        </w:rPr>
        <w:t>. साझेदारी फर्म के विघटन पर की जाने वाली पंजी प्रविष्टियाँ दीजिए।</w:t>
      </w:r>
    </w:p>
    <w:p w14:paraId="07C4843C" w14:textId="77777777" w:rsidR="00D859B5" w:rsidRDefault="00D859B5" w:rsidP="008A7881">
      <w:pPr>
        <w:spacing w:after="0" w:line="360" w:lineRule="auto"/>
        <w:ind w:left="360"/>
        <w:rPr>
          <w:sz w:val="24"/>
          <w:szCs w:val="24"/>
        </w:rPr>
      </w:pPr>
      <w:r w:rsidRPr="0013570C">
        <w:rPr>
          <w:sz w:val="24"/>
          <w:szCs w:val="24"/>
        </w:rPr>
        <w:t>Give necessary journal entries on dissolution of partnership firm.</w:t>
      </w:r>
    </w:p>
    <w:p w14:paraId="7DF9CD1A" w14:textId="77777777" w:rsidR="00200F77" w:rsidRDefault="00200F77" w:rsidP="00200F77">
      <w:pPr>
        <w:spacing w:after="0" w:line="360" w:lineRule="auto"/>
        <w:ind w:right="-90"/>
        <w:jc w:val="both"/>
        <w:rPr>
          <w:rFonts w:ascii="Kokila" w:hAnsi="Kokila" w:cs="Kokila"/>
          <w:sz w:val="32"/>
          <w:szCs w:val="32"/>
        </w:rPr>
      </w:pPr>
      <w:r w:rsidRPr="00392F31">
        <w:rPr>
          <w:rFonts w:ascii="Kokila" w:hAnsi="Kokila" w:cs="Kokila"/>
          <w:sz w:val="32"/>
          <w:szCs w:val="32"/>
        </w:rPr>
        <w:t>-------------------------------------------------------------------------------------------------------------</w:t>
      </w:r>
    </w:p>
    <w:p w14:paraId="733E4758" w14:textId="77777777" w:rsidR="00200F77" w:rsidRDefault="00200F77" w:rsidP="00200F77">
      <w:pPr>
        <w:spacing w:after="0" w:line="360" w:lineRule="auto"/>
        <w:rPr>
          <w:rFonts w:ascii="Kokila" w:hAnsi="Kokila" w:cs="Kokila"/>
          <w:sz w:val="32"/>
          <w:szCs w:val="32"/>
        </w:rPr>
      </w:pPr>
      <w:r w:rsidRPr="00392F31">
        <w:rPr>
          <w:rFonts w:ascii="Kokila" w:hAnsi="Kokila" w:cs="Kokila"/>
          <w:sz w:val="32"/>
          <w:szCs w:val="32"/>
        </w:rPr>
        <w:t>-------------------------------------------------------------------------------------------------------------</w:t>
      </w:r>
    </w:p>
    <w:p w14:paraId="3743E033" w14:textId="77777777" w:rsidR="00200F77" w:rsidRDefault="00200F77" w:rsidP="00200F77">
      <w:pPr>
        <w:spacing w:after="0" w:line="360" w:lineRule="auto"/>
        <w:ind w:right="-90"/>
        <w:jc w:val="both"/>
        <w:rPr>
          <w:rFonts w:ascii="Kokila" w:hAnsi="Kokila" w:cs="Kokila"/>
          <w:sz w:val="32"/>
          <w:szCs w:val="32"/>
        </w:rPr>
      </w:pPr>
      <w:r w:rsidRPr="00392F31">
        <w:rPr>
          <w:rFonts w:ascii="Kokila" w:hAnsi="Kokila" w:cs="Kokila"/>
          <w:sz w:val="32"/>
          <w:szCs w:val="32"/>
        </w:rPr>
        <w:t>-------------------------------------------------------------------------------------------------------------</w:t>
      </w:r>
    </w:p>
    <w:p w14:paraId="41FCC74A" w14:textId="77777777" w:rsidR="00200F77" w:rsidRDefault="00200F77" w:rsidP="00200F77">
      <w:pPr>
        <w:spacing w:after="0" w:line="360" w:lineRule="auto"/>
        <w:rPr>
          <w:rFonts w:ascii="Kokila" w:hAnsi="Kokila" w:cs="Kokila"/>
          <w:sz w:val="32"/>
          <w:szCs w:val="32"/>
        </w:rPr>
      </w:pPr>
      <w:r w:rsidRPr="00392F31">
        <w:rPr>
          <w:rFonts w:ascii="Kokila" w:hAnsi="Kokila" w:cs="Kokila"/>
          <w:sz w:val="32"/>
          <w:szCs w:val="32"/>
        </w:rPr>
        <w:t>-------------------------------------------------------------------------------------------------------------</w:t>
      </w:r>
    </w:p>
    <w:p w14:paraId="197635A8" w14:textId="77777777" w:rsidR="00200F77" w:rsidRDefault="00200F77" w:rsidP="00200F77">
      <w:pPr>
        <w:spacing w:after="0" w:line="360" w:lineRule="auto"/>
        <w:ind w:right="-90"/>
        <w:jc w:val="both"/>
        <w:rPr>
          <w:rFonts w:ascii="Kokila" w:hAnsi="Kokila" w:cs="Kokila"/>
          <w:sz w:val="32"/>
          <w:szCs w:val="32"/>
        </w:rPr>
      </w:pPr>
      <w:r w:rsidRPr="00392F31">
        <w:rPr>
          <w:rFonts w:ascii="Kokila" w:hAnsi="Kokila" w:cs="Kokila"/>
          <w:sz w:val="32"/>
          <w:szCs w:val="32"/>
        </w:rPr>
        <w:t>-------------------------------------------------------------------------------------------------------------</w:t>
      </w:r>
    </w:p>
    <w:p w14:paraId="56726782" w14:textId="66F5245A" w:rsidR="00200F77" w:rsidRPr="0013570C" w:rsidRDefault="00200F77" w:rsidP="00200F77">
      <w:pPr>
        <w:spacing w:after="0" w:line="360" w:lineRule="auto"/>
        <w:rPr>
          <w:sz w:val="24"/>
          <w:szCs w:val="24"/>
        </w:rPr>
      </w:pPr>
      <w:r w:rsidRPr="00392F31">
        <w:rPr>
          <w:rFonts w:ascii="Kokila" w:hAnsi="Kokila" w:cs="Kokila"/>
          <w:sz w:val="32"/>
          <w:szCs w:val="32"/>
        </w:rPr>
        <w:t>-------------------------------------------------------------------------------------------------------------</w:t>
      </w:r>
    </w:p>
    <w:p w14:paraId="19119B9C" w14:textId="40506D71" w:rsidR="00D859B5" w:rsidRPr="00D41469" w:rsidRDefault="00D921DC" w:rsidP="00D41469">
      <w:pPr>
        <w:spacing w:after="0" w:line="360" w:lineRule="auto"/>
        <w:ind w:left="630" w:hanging="540"/>
        <w:rPr>
          <w:rFonts w:ascii="Kokila" w:hAnsi="Kokila" w:cs="Kokila"/>
          <w:sz w:val="32"/>
          <w:szCs w:val="32"/>
        </w:rPr>
      </w:pPr>
      <w:r w:rsidRPr="00D41469">
        <w:rPr>
          <w:rFonts w:ascii="Kokila" w:hAnsi="Kokila" w:cs="Kokila"/>
          <w:sz w:val="32"/>
          <w:szCs w:val="32"/>
        </w:rPr>
        <w:t>6</w:t>
      </w:r>
      <w:r w:rsidR="00D859B5" w:rsidRPr="00D41469">
        <w:rPr>
          <w:rFonts w:ascii="Kokila" w:hAnsi="Kokila" w:cs="Kokila"/>
          <w:sz w:val="32"/>
          <w:szCs w:val="32"/>
        </w:rPr>
        <w:t>. वसूली खाते का प्रारूप बनाइये ।</w:t>
      </w:r>
    </w:p>
    <w:p w14:paraId="538B70C9" w14:textId="77777777" w:rsidR="00D859B5" w:rsidRDefault="00D859B5" w:rsidP="008A7881">
      <w:pPr>
        <w:spacing w:after="0" w:line="360" w:lineRule="auto"/>
        <w:ind w:left="360"/>
        <w:rPr>
          <w:sz w:val="24"/>
          <w:szCs w:val="24"/>
        </w:rPr>
      </w:pPr>
      <w:r w:rsidRPr="0013570C">
        <w:rPr>
          <w:sz w:val="24"/>
          <w:szCs w:val="24"/>
        </w:rPr>
        <w:t>Make the Format of Realization A/c.</w:t>
      </w:r>
    </w:p>
    <w:p w14:paraId="626C441B" w14:textId="77777777" w:rsidR="00200F77" w:rsidRDefault="00200F77" w:rsidP="00200F77">
      <w:pPr>
        <w:spacing w:after="0" w:line="360" w:lineRule="auto"/>
        <w:ind w:right="-90"/>
        <w:jc w:val="both"/>
        <w:rPr>
          <w:rFonts w:ascii="Kokila" w:hAnsi="Kokila" w:cs="Kokila"/>
          <w:sz w:val="32"/>
          <w:szCs w:val="32"/>
        </w:rPr>
      </w:pPr>
      <w:r w:rsidRPr="00392F31">
        <w:rPr>
          <w:rFonts w:ascii="Kokila" w:hAnsi="Kokila" w:cs="Kokila"/>
          <w:sz w:val="32"/>
          <w:szCs w:val="32"/>
        </w:rPr>
        <w:t>-------------------------------------------------------------------------------------------------------------</w:t>
      </w:r>
    </w:p>
    <w:p w14:paraId="6E7DAAF4" w14:textId="77777777" w:rsidR="00200F77" w:rsidRDefault="00200F77" w:rsidP="00200F77">
      <w:pPr>
        <w:spacing w:after="0" w:line="360" w:lineRule="auto"/>
        <w:rPr>
          <w:rFonts w:ascii="Kokila" w:hAnsi="Kokila" w:cs="Kokila"/>
          <w:sz w:val="32"/>
          <w:szCs w:val="32"/>
        </w:rPr>
      </w:pPr>
      <w:r w:rsidRPr="00392F31">
        <w:rPr>
          <w:rFonts w:ascii="Kokila" w:hAnsi="Kokila" w:cs="Kokila"/>
          <w:sz w:val="32"/>
          <w:szCs w:val="32"/>
        </w:rPr>
        <w:t>-------------------------------------------------------------------------------------------------------------</w:t>
      </w:r>
    </w:p>
    <w:p w14:paraId="6614491A" w14:textId="77777777" w:rsidR="00200F77" w:rsidRDefault="00200F77" w:rsidP="00200F77">
      <w:pPr>
        <w:spacing w:after="0" w:line="360" w:lineRule="auto"/>
        <w:ind w:right="-90"/>
        <w:jc w:val="both"/>
        <w:rPr>
          <w:rFonts w:ascii="Kokila" w:hAnsi="Kokila" w:cs="Kokila"/>
          <w:sz w:val="32"/>
          <w:szCs w:val="32"/>
        </w:rPr>
      </w:pPr>
      <w:r w:rsidRPr="00392F31">
        <w:rPr>
          <w:rFonts w:ascii="Kokila" w:hAnsi="Kokila" w:cs="Kokila"/>
          <w:sz w:val="32"/>
          <w:szCs w:val="32"/>
        </w:rPr>
        <w:t>-------------------------------------------------------------------------------------------------------------</w:t>
      </w:r>
    </w:p>
    <w:p w14:paraId="33454B07" w14:textId="77777777" w:rsidR="00200F77" w:rsidRDefault="00200F77" w:rsidP="00200F77">
      <w:pPr>
        <w:spacing w:after="0" w:line="360" w:lineRule="auto"/>
        <w:rPr>
          <w:rFonts w:ascii="Kokila" w:hAnsi="Kokila" w:cs="Kokila"/>
          <w:sz w:val="32"/>
          <w:szCs w:val="32"/>
        </w:rPr>
      </w:pPr>
      <w:r w:rsidRPr="00392F31">
        <w:rPr>
          <w:rFonts w:ascii="Kokila" w:hAnsi="Kokila" w:cs="Kokila"/>
          <w:sz w:val="32"/>
          <w:szCs w:val="32"/>
        </w:rPr>
        <w:t>-------------------------------------------------------------------------------------------------------------</w:t>
      </w:r>
    </w:p>
    <w:p w14:paraId="045C2A8E" w14:textId="77777777" w:rsidR="00200F77" w:rsidRDefault="00200F77" w:rsidP="00200F77">
      <w:pPr>
        <w:spacing w:after="0" w:line="360" w:lineRule="auto"/>
        <w:ind w:right="-90"/>
        <w:jc w:val="both"/>
        <w:rPr>
          <w:rFonts w:ascii="Kokila" w:hAnsi="Kokila" w:cs="Kokila"/>
          <w:sz w:val="32"/>
          <w:szCs w:val="32"/>
        </w:rPr>
      </w:pPr>
      <w:r w:rsidRPr="00392F31">
        <w:rPr>
          <w:rFonts w:ascii="Kokila" w:hAnsi="Kokila" w:cs="Kokila"/>
          <w:sz w:val="32"/>
          <w:szCs w:val="32"/>
        </w:rPr>
        <w:t>-------------------------------------------------------------------------------------------------------------</w:t>
      </w:r>
    </w:p>
    <w:p w14:paraId="52856478" w14:textId="5ED94959" w:rsidR="00200F77" w:rsidRPr="0013570C" w:rsidRDefault="00200F77" w:rsidP="00200F77">
      <w:pPr>
        <w:spacing w:after="0" w:line="360" w:lineRule="auto"/>
        <w:rPr>
          <w:sz w:val="24"/>
          <w:szCs w:val="24"/>
        </w:rPr>
      </w:pPr>
      <w:r w:rsidRPr="00392F31">
        <w:rPr>
          <w:rFonts w:ascii="Kokila" w:hAnsi="Kokila" w:cs="Kokila"/>
          <w:sz w:val="32"/>
          <w:szCs w:val="32"/>
        </w:rPr>
        <w:t>-------------------------------------------------------------------------------------------------------------</w:t>
      </w:r>
    </w:p>
    <w:p w14:paraId="2772A2F1" w14:textId="77777777" w:rsidR="00D859B5" w:rsidRPr="00384538" w:rsidRDefault="00D859B5" w:rsidP="008A7881">
      <w:pPr>
        <w:spacing w:after="0" w:line="360" w:lineRule="auto"/>
        <w:ind w:left="360"/>
        <w:rPr>
          <w:b/>
          <w:sz w:val="12"/>
          <w:szCs w:val="24"/>
        </w:rPr>
      </w:pPr>
    </w:p>
    <w:p w14:paraId="73E1BBCF" w14:textId="77777777" w:rsidR="00D859B5" w:rsidRPr="006C1D34" w:rsidRDefault="00D859B5" w:rsidP="008A7881">
      <w:pPr>
        <w:spacing w:after="0" w:line="360" w:lineRule="auto"/>
        <w:rPr>
          <w:rFonts w:ascii="Kruti Dev 010" w:hAnsi="Kruti Dev 010"/>
          <w:b/>
          <w:bCs/>
          <w:color w:val="DF2E28" w:themeColor="accent1"/>
          <w:sz w:val="28"/>
        </w:rPr>
      </w:pPr>
      <w:r w:rsidRPr="006C1D34">
        <w:rPr>
          <w:rFonts w:ascii="Kruti Dev 010" w:hAnsi="Kruti Dev 010"/>
          <w:b/>
          <w:bCs/>
          <w:color w:val="DF2E28" w:themeColor="accent1"/>
          <w:sz w:val="32"/>
        </w:rPr>
        <w:lastRenderedPageBreak/>
        <w:t xml:space="preserve">4 vad ds fdz;kRed iz'u  </w:t>
      </w:r>
      <w:r w:rsidRPr="006C1D34">
        <w:rPr>
          <w:rFonts w:ascii="Times New Roman" w:hAnsi="Times New Roman"/>
          <w:b/>
          <w:bCs/>
          <w:color w:val="DF2E28" w:themeColor="accent1"/>
          <w:sz w:val="24"/>
          <w:szCs w:val="24"/>
        </w:rPr>
        <w:t>(Practical question)</w:t>
      </w:r>
    </w:p>
    <w:p w14:paraId="35EEE03F" w14:textId="77777777" w:rsidR="00D859B5" w:rsidRPr="00384538" w:rsidRDefault="00D859B5" w:rsidP="008A7881">
      <w:pPr>
        <w:spacing w:after="0" w:line="360" w:lineRule="auto"/>
        <w:ind w:left="360"/>
        <w:rPr>
          <w:b/>
          <w:sz w:val="2"/>
          <w:szCs w:val="24"/>
        </w:rPr>
      </w:pPr>
    </w:p>
    <w:p w14:paraId="281DA808" w14:textId="77777777" w:rsidR="00D859B5" w:rsidRPr="00D41469" w:rsidRDefault="00D859B5" w:rsidP="00D41469">
      <w:pPr>
        <w:spacing w:after="0" w:line="360" w:lineRule="auto"/>
        <w:ind w:left="630" w:hanging="540"/>
        <w:rPr>
          <w:rFonts w:ascii="Kokila" w:hAnsi="Kokila" w:cs="Kokila"/>
          <w:sz w:val="34"/>
          <w:szCs w:val="34"/>
        </w:rPr>
      </w:pPr>
      <w:r w:rsidRPr="00D41469">
        <w:rPr>
          <w:rFonts w:ascii="Kokila" w:hAnsi="Kokila" w:cs="Kokila"/>
          <w:sz w:val="34"/>
          <w:szCs w:val="34"/>
        </w:rPr>
        <w:t xml:space="preserve">1. </w:t>
      </w:r>
      <w:r w:rsidRPr="00D41469">
        <w:rPr>
          <w:rFonts w:ascii="Kokila" w:hAnsi="Kokila" w:cs="Kokila"/>
          <w:sz w:val="34"/>
          <w:szCs w:val="34"/>
        </w:rPr>
        <w:tab/>
      </w:r>
      <w:r w:rsidRPr="00D41469">
        <w:rPr>
          <w:rFonts w:ascii="Kokila" w:hAnsi="Kokila" w:cs="Kokila"/>
          <w:sz w:val="34"/>
          <w:szCs w:val="34"/>
          <w:cs/>
        </w:rPr>
        <w:t>एक फर्म जिसके 'अ' और 'ब' साझी हैं, के विघटन पर निम्नलिखित व्यवहारों के लिए आप क्या प्रविष्टियां करेंगे</w:t>
      </w:r>
    </w:p>
    <w:p w14:paraId="3D0A06D9" w14:textId="56C123FE" w:rsidR="00D859B5" w:rsidRPr="00D41469" w:rsidRDefault="00D859B5" w:rsidP="008E5544">
      <w:pPr>
        <w:spacing w:after="0" w:line="360" w:lineRule="auto"/>
        <w:ind w:left="450"/>
        <w:rPr>
          <w:rFonts w:ascii="Kokila" w:hAnsi="Kokila" w:cs="Kokila"/>
          <w:sz w:val="34"/>
          <w:szCs w:val="34"/>
        </w:rPr>
      </w:pPr>
      <w:r w:rsidRPr="00D41469">
        <w:rPr>
          <w:rFonts w:ascii="Kokila" w:hAnsi="Kokila" w:cs="Kokila"/>
          <w:sz w:val="34"/>
          <w:szCs w:val="34"/>
        </w:rPr>
        <w:t>(i) विघटन व्यय की राशि ₹ 1000. (ii) एक पुस्तक में अप्रविष्ट सम्पत्ति की वसूली राशि ₹ 5,000.</w:t>
      </w:r>
      <w:r w:rsidR="00280201" w:rsidRPr="00D41469">
        <w:rPr>
          <w:rFonts w:ascii="Kokila" w:hAnsi="Kokila" w:cs="Kokila"/>
          <w:sz w:val="34"/>
          <w:szCs w:val="34"/>
        </w:rPr>
        <w:t xml:space="preserve"> </w:t>
      </w:r>
      <w:r w:rsidR="008E5544">
        <w:rPr>
          <w:rFonts w:ascii="Kokila" w:hAnsi="Kokila" w:cs="Kokila"/>
          <w:sz w:val="34"/>
          <w:szCs w:val="34"/>
        </w:rPr>
        <w:br/>
      </w:r>
      <w:r w:rsidRPr="00D41469">
        <w:rPr>
          <w:rFonts w:ascii="Kokila" w:hAnsi="Kokila" w:cs="Kokila"/>
          <w:sz w:val="34"/>
          <w:szCs w:val="34"/>
        </w:rPr>
        <w:t>(iii) ₹ 4,000 का रहतिया जिसे वसूली खाते में अन्तरित कर दिया गया है 'अ' द्वारा ले लिया गया। (iv) वसूली खाते का लाभ ₹ 8,000 'अ' और 'ब' में 3 : 1 में वितरित करना है।</w:t>
      </w:r>
    </w:p>
    <w:p w14:paraId="44B599EF" w14:textId="77777777" w:rsidR="00D859B5" w:rsidRDefault="00D859B5" w:rsidP="009E6666">
      <w:pPr>
        <w:spacing w:after="0" w:line="336" w:lineRule="auto"/>
        <w:ind w:left="450"/>
        <w:jc w:val="both"/>
        <w:rPr>
          <w:rFonts w:ascii="Times New Roman" w:hAnsi="Times New Roman"/>
          <w:sz w:val="24"/>
          <w:szCs w:val="24"/>
        </w:rPr>
      </w:pPr>
      <w:r w:rsidRPr="00AE16CE">
        <w:rPr>
          <w:rFonts w:ascii="Times New Roman" w:hAnsi="Times New Roman"/>
          <w:sz w:val="24"/>
          <w:szCs w:val="24"/>
        </w:rPr>
        <w:t xml:space="preserve">A' and 'B' are partners in a firm . What entries you should make when the firm is dissolved on the following conditions: (i) Realization expenses </w:t>
      </w:r>
      <w:r w:rsidRPr="00AE16CE">
        <w:rPr>
          <w:sz w:val="24"/>
          <w:szCs w:val="24"/>
        </w:rPr>
        <w:t>₹</w:t>
      </w:r>
      <w:r w:rsidRPr="00AE16CE">
        <w:rPr>
          <w:rFonts w:ascii="Times New Roman" w:hAnsi="Times New Roman"/>
          <w:sz w:val="24"/>
          <w:szCs w:val="24"/>
        </w:rPr>
        <w:t xml:space="preserve"> 1,000. (ii) The realized amount of an unrecorded asset in the book showed </w:t>
      </w:r>
      <w:r w:rsidRPr="00AE16CE">
        <w:rPr>
          <w:sz w:val="24"/>
          <w:szCs w:val="24"/>
        </w:rPr>
        <w:t>₹</w:t>
      </w:r>
      <w:r w:rsidRPr="00AE16CE">
        <w:rPr>
          <w:rFonts w:ascii="Times New Roman" w:hAnsi="Times New Roman"/>
          <w:sz w:val="24"/>
          <w:szCs w:val="24"/>
        </w:rPr>
        <w:t xml:space="preserve"> 5,000.(iii) The stock of </w:t>
      </w:r>
      <w:r w:rsidRPr="00AE16CE">
        <w:rPr>
          <w:sz w:val="24"/>
          <w:szCs w:val="24"/>
        </w:rPr>
        <w:t>₹</w:t>
      </w:r>
      <w:r w:rsidRPr="00AE16CE">
        <w:rPr>
          <w:rFonts w:ascii="Times New Roman" w:hAnsi="Times New Roman"/>
          <w:sz w:val="24"/>
          <w:szCs w:val="24"/>
        </w:rPr>
        <w:t xml:space="preserve"> 4,000 is transferred to Realization Account, which was taken by 'A'. (iv) Profit on realization   </w:t>
      </w:r>
      <w:r w:rsidRPr="00AE16CE">
        <w:rPr>
          <w:sz w:val="24"/>
          <w:szCs w:val="24"/>
        </w:rPr>
        <w:t>₹</w:t>
      </w:r>
      <w:r w:rsidRPr="00AE16CE">
        <w:rPr>
          <w:rFonts w:ascii="Times New Roman" w:hAnsi="Times New Roman"/>
          <w:sz w:val="24"/>
          <w:szCs w:val="24"/>
        </w:rPr>
        <w:t xml:space="preserve"> 8,000 is shared by 'A' and 'B' in the ratio of 3:1.</w:t>
      </w:r>
    </w:p>
    <w:p w14:paraId="14CC4BA5" w14:textId="77777777" w:rsidR="00200F77" w:rsidRDefault="00200F77" w:rsidP="00200F77">
      <w:pPr>
        <w:spacing w:after="0" w:line="360" w:lineRule="auto"/>
        <w:ind w:right="-90"/>
        <w:jc w:val="both"/>
        <w:rPr>
          <w:rFonts w:ascii="Kokila" w:hAnsi="Kokila" w:cs="Kokila"/>
          <w:sz w:val="32"/>
          <w:szCs w:val="32"/>
        </w:rPr>
      </w:pPr>
      <w:r w:rsidRPr="00392F31">
        <w:rPr>
          <w:rFonts w:ascii="Kokila" w:hAnsi="Kokila" w:cs="Kokila"/>
          <w:sz w:val="32"/>
          <w:szCs w:val="32"/>
        </w:rPr>
        <w:t>-------------------------------------------------------------------------------------------------------------</w:t>
      </w:r>
    </w:p>
    <w:p w14:paraId="7C7EAAB1" w14:textId="77777777" w:rsidR="00200F77" w:rsidRDefault="00200F77" w:rsidP="00200F77">
      <w:pPr>
        <w:spacing w:after="0" w:line="360" w:lineRule="auto"/>
        <w:rPr>
          <w:rFonts w:ascii="Kokila" w:hAnsi="Kokila" w:cs="Kokila"/>
          <w:sz w:val="32"/>
          <w:szCs w:val="32"/>
        </w:rPr>
      </w:pPr>
      <w:r w:rsidRPr="00392F31">
        <w:rPr>
          <w:rFonts w:ascii="Kokila" w:hAnsi="Kokila" w:cs="Kokila"/>
          <w:sz w:val="32"/>
          <w:szCs w:val="32"/>
        </w:rPr>
        <w:t>-------------------------------------------------------------------------------------------------------------</w:t>
      </w:r>
    </w:p>
    <w:p w14:paraId="22673985" w14:textId="77777777" w:rsidR="00200F77" w:rsidRDefault="00200F77" w:rsidP="00200F77">
      <w:pPr>
        <w:spacing w:after="0" w:line="360" w:lineRule="auto"/>
        <w:ind w:right="-90"/>
        <w:jc w:val="both"/>
        <w:rPr>
          <w:rFonts w:ascii="Kokila" w:hAnsi="Kokila" w:cs="Kokila"/>
          <w:sz w:val="32"/>
          <w:szCs w:val="32"/>
        </w:rPr>
      </w:pPr>
      <w:r w:rsidRPr="00392F31">
        <w:rPr>
          <w:rFonts w:ascii="Kokila" w:hAnsi="Kokila" w:cs="Kokila"/>
          <w:sz w:val="32"/>
          <w:szCs w:val="32"/>
        </w:rPr>
        <w:t>-------------------------------------------------------------------------------------------------------------</w:t>
      </w:r>
    </w:p>
    <w:p w14:paraId="6D166879" w14:textId="77777777" w:rsidR="00200F77" w:rsidRDefault="00200F77" w:rsidP="00200F77">
      <w:pPr>
        <w:spacing w:after="0" w:line="360" w:lineRule="auto"/>
        <w:rPr>
          <w:rFonts w:ascii="Kokila" w:hAnsi="Kokila" w:cs="Kokila"/>
          <w:sz w:val="32"/>
          <w:szCs w:val="32"/>
        </w:rPr>
      </w:pPr>
      <w:r w:rsidRPr="00392F31">
        <w:rPr>
          <w:rFonts w:ascii="Kokila" w:hAnsi="Kokila" w:cs="Kokila"/>
          <w:sz w:val="32"/>
          <w:szCs w:val="32"/>
        </w:rPr>
        <w:t>-------------------------------------------------------------------------------------------------------------</w:t>
      </w:r>
    </w:p>
    <w:p w14:paraId="0FB2DCE6" w14:textId="77777777" w:rsidR="00200F77" w:rsidRDefault="00200F77" w:rsidP="00200F77">
      <w:pPr>
        <w:spacing w:after="0" w:line="360" w:lineRule="auto"/>
        <w:ind w:right="-90"/>
        <w:jc w:val="both"/>
        <w:rPr>
          <w:rFonts w:ascii="Kokila" w:hAnsi="Kokila" w:cs="Kokila"/>
          <w:sz w:val="32"/>
          <w:szCs w:val="32"/>
        </w:rPr>
      </w:pPr>
      <w:r w:rsidRPr="00392F31">
        <w:rPr>
          <w:rFonts w:ascii="Kokila" w:hAnsi="Kokila" w:cs="Kokila"/>
          <w:sz w:val="32"/>
          <w:szCs w:val="32"/>
        </w:rPr>
        <w:t>-------------------------------------------------------------------------------------------------------------</w:t>
      </w:r>
    </w:p>
    <w:p w14:paraId="15B9D27A" w14:textId="5BD12F9B" w:rsidR="00200F77" w:rsidRDefault="00200F77" w:rsidP="00200F77">
      <w:pPr>
        <w:spacing w:after="0" w:line="336" w:lineRule="auto"/>
        <w:jc w:val="both"/>
        <w:rPr>
          <w:rFonts w:ascii="Kokila" w:hAnsi="Kokila" w:cs="Kokila"/>
          <w:sz w:val="32"/>
          <w:szCs w:val="32"/>
        </w:rPr>
      </w:pPr>
      <w:r w:rsidRPr="00392F31">
        <w:rPr>
          <w:rFonts w:ascii="Kokila" w:hAnsi="Kokila" w:cs="Kokila"/>
          <w:sz w:val="32"/>
          <w:szCs w:val="32"/>
        </w:rPr>
        <w:t>-------------------------------------------------------------------------------------------------------------</w:t>
      </w:r>
    </w:p>
    <w:p w14:paraId="335512FE" w14:textId="77777777" w:rsidR="00200F77" w:rsidRDefault="00200F77" w:rsidP="00200F77">
      <w:pPr>
        <w:spacing w:after="0" w:line="360" w:lineRule="auto"/>
        <w:ind w:right="-90"/>
        <w:jc w:val="both"/>
        <w:rPr>
          <w:rFonts w:ascii="Kokila" w:hAnsi="Kokila" w:cs="Kokila"/>
          <w:sz w:val="32"/>
          <w:szCs w:val="32"/>
        </w:rPr>
      </w:pPr>
      <w:r w:rsidRPr="00392F31">
        <w:rPr>
          <w:rFonts w:ascii="Kokila" w:hAnsi="Kokila" w:cs="Kokila"/>
          <w:sz w:val="32"/>
          <w:szCs w:val="32"/>
        </w:rPr>
        <w:t>-------------------------------------------------------------------------------------------------------------</w:t>
      </w:r>
    </w:p>
    <w:p w14:paraId="61C6619B" w14:textId="77777777" w:rsidR="00200F77" w:rsidRDefault="00200F77" w:rsidP="00200F77">
      <w:pPr>
        <w:spacing w:after="0" w:line="480" w:lineRule="auto"/>
        <w:rPr>
          <w:rFonts w:ascii="Kokila" w:hAnsi="Kokila" w:cs="Kokila"/>
          <w:sz w:val="32"/>
          <w:szCs w:val="32"/>
        </w:rPr>
      </w:pPr>
      <w:r w:rsidRPr="00392F31">
        <w:rPr>
          <w:rFonts w:ascii="Kokila" w:hAnsi="Kokila" w:cs="Kokila"/>
          <w:sz w:val="32"/>
          <w:szCs w:val="32"/>
        </w:rPr>
        <w:t>-------------------------------------------------------------------------------------------------------------</w:t>
      </w:r>
    </w:p>
    <w:p w14:paraId="05DF3D45" w14:textId="77777777" w:rsidR="00D859B5" w:rsidRPr="00750303" w:rsidRDefault="00D859B5" w:rsidP="009E6666">
      <w:pPr>
        <w:spacing w:after="0" w:line="336" w:lineRule="auto"/>
        <w:ind w:left="450" w:hanging="540"/>
        <w:jc w:val="both"/>
        <w:rPr>
          <w:rFonts w:ascii="Kruti Dev 010" w:hAnsi="Kruti Dev 010" w:cs="Mangal"/>
          <w:b/>
          <w:sz w:val="28"/>
          <w:szCs w:val="24"/>
        </w:rPr>
      </w:pPr>
      <w:r>
        <w:rPr>
          <w:rFonts w:ascii="Mangal" w:hAnsi="Mangal" w:cs="Mangal"/>
          <w:b/>
          <w:sz w:val="24"/>
          <w:szCs w:val="24"/>
        </w:rPr>
        <w:t xml:space="preserve">2.   </w:t>
      </w:r>
      <w:r w:rsidRPr="00750303">
        <w:rPr>
          <w:rFonts w:ascii="Kruti Dev 010" w:hAnsi="Kruti Dev 010" w:cs="Mangal"/>
          <w:b/>
          <w:sz w:val="28"/>
          <w:szCs w:val="24"/>
        </w:rPr>
        <w:t>fuEu fLFkfr;ksa esa tuZy izfof"V;kW dhft, &amp;</w:t>
      </w:r>
    </w:p>
    <w:p w14:paraId="603E3291" w14:textId="77777777" w:rsidR="00D859B5" w:rsidRPr="00D41469" w:rsidRDefault="00D859B5" w:rsidP="009E6666">
      <w:pPr>
        <w:spacing w:after="0" w:line="336" w:lineRule="auto"/>
        <w:ind w:left="1080" w:hanging="630"/>
        <w:jc w:val="both"/>
        <w:rPr>
          <w:rFonts w:ascii="Kokila" w:hAnsi="Kokila" w:cs="Kokila"/>
          <w:sz w:val="32"/>
          <w:szCs w:val="32"/>
        </w:rPr>
      </w:pPr>
      <w:r w:rsidRPr="00D41469">
        <w:rPr>
          <w:rFonts w:ascii="Kokila" w:hAnsi="Kokila" w:cs="Kokila"/>
          <w:sz w:val="32"/>
          <w:szCs w:val="32"/>
        </w:rPr>
        <w:t xml:space="preserve">(a) </w:t>
      </w:r>
      <w:r w:rsidRPr="00D41469">
        <w:rPr>
          <w:rFonts w:ascii="Kokila" w:hAnsi="Kokila" w:cs="Kokila"/>
          <w:sz w:val="32"/>
          <w:szCs w:val="32"/>
        </w:rPr>
        <w:tab/>
        <w:t xml:space="preserve">₹ 85,000 के लेनदारों ने ₹ 40,000 रोकड़ और ₹ 43,000 के विनियोग का अपने दावे का पूर्ण भुगतान के </w:t>
      </w:r>
      <w:r w:rsidRPr="00D41469">
        <w:rPr>
          <w:rFonts w:ascii="Kokila" w:hAnsi="Kokila" w:cs="Kokila"/>
          <w:sz w:val="32"/>
          <w:szCs w:val="32"/>
          <w:cs/>
        </w:rPr>
        <w:t>स्वीकार किया।</w:t>
      </w:r>
    </w:p>
    <w:p w14:paraId="4D26CED9" w14:textId="77777777" w:rsidR="00D859B5" w:rsidRPr="00D41469" w:rsidRDefault="00D859B5" w:rsidP="009E6666">
      <w:pPr>
        <w:spacing w:after="0" w:line="336" w:lineRule="auto"/>
        <w:ind w:left="1080" w:hanging="630"/>
        <w:jc w:val="both"/>
        <w:rPr>
          <w:rFonts w:ascii="Kokila" w:hAnsi="Kokila" w:cs="Kokila"/>
          <w:sz w:val="32"/>
          <w:szCs w:val="32"/>
        </w:rPr>
      </w:pPr>
      <w:r w:rsidRPr="00D41469">
        <w:rPr>
          <w:rFonts w:ascii="Kokila" w:hAnsi="Kokila" w:cs="Kokila"/>
          <w:sz w:val="32"/>
          <w:szCs w:val="32"/>
        </w:rPr>
        <w:t xml:space="preserve">(b) </w:t>
      </w:r>
      <w:r w:rsidRPr="00D41469">
        <w:rPr>
          <w:rFonts w:ascii="Kokila" w:hAnsi="Kokila" w:cs="Kokila"/>
          <w:sz w:val="32"/>
          <w:szCs w:val="32"/>
        </w:rPr>
        <w:tab/>
        <w:t>लेनदार ₹ 16,000 के हैं। वे ₹ 18,000 मूल्य की मशीनरी को अपने दावे भुगतान स्वीकार करते हैं।</w:t>
      </w:r>
    </w:p>
    <w:p w14:paraId="64DA436E" w14:textId="7FF26F27" w:rsidR="00D859B5" w:rsidRPr="00D41469" w:rsidRDefault="00D859B5" w:rsidP="009E6666">
      <w:pPr>
        <w:spacing w:after="0" w:line="336" w:lineRule="auto"/>
        <w:ind w:left="1080" w:hanging="630"/>
        <w:jc w:val="both"/>
        <w:rPr>
          <w:rFonts w:ascii="Kokila" w:hAnsi="Kokila" w:cs="Kokila"/>
          <w:sz w:val="32"/>
          <w:szCs w:val="32"/>
        </w:rPr>
      </w:pPr>
      <w:r w:rsidRPr="00D41469">
        <w:rPr>
          <w:rFonts w:ascii="Kokila" w:hAnsi="Kokila" w:cs="Kokila"/>
          <w:sz w:val="32"/>
          <w:szCs w:val="32"/>
        </w:rPr>
        <w:t xml:space="preserve">(c) </w:t>
      </w:r>
      <w:r w:rsidR="00D921DC" w:rsidRPr="00D41469">
        <w:rPr>
          <w:rFonts w:ascii="Kokila" w:hAnsi="Kokila" w:cs="Kokila"/>
          <w:sz w:val="32"/>
          <w:szCs w:val="32"/>
        </w:rPr>
        <w:t xml:space="preserve"> </w:t>
      </w:r>
      <w:r w:rsidRPr="00D41469">
        <w:rPr>
          <w:rFonts w:ascii="Kokila" w:hAnsi="Kokila" w:cs="Kokila"/>
          <w:sz w:val="32"/>
          <w:szCs w:val="32"/>
        </w:rPr>
        <w:t>लेनदार ₹ ₹90,000 के हैं। वे ₹ 1,20,000 के भवन तथा ₹ 30,000 के रोकड़ को फर्म का भुगतान स्वीकार करते हैं।</w:t>
      </w:r>
    </w:p>
    <w:p w14:paraId="2459C2AE" w14:textId="77777777" w:rsidR="00D859B5" w:rsidRDefault="00D859B5" w:rsidP="009E6666">
      <w:pPr>
        <w:spacing w:after="0" w:line="336" w:lineRule="auto"/>
        <w:ind w:left="450"/>
        <w:jc w:val="both"/>
        <w:rPr>
          <w:rFonts w:ascii="Kruti Dev 010" w:hAnsi="Kruti Dev 010" w:cs="Kokila"/>
          <w:sz w:val="32"/>
          <w:szCs w:val="32"/>
        </w:rPr>
      </w:pPr>
      <w:r w:rsidRPr="00D41469">
        <w:rPr>
          <w:rFonts w:ascii="Kokila" w:hAnsi="Kokila" w:cs="Kokila"/>
          <w:sz w:val="32"/>
          <w:szCs w:val="32"/>
        </w:rPr>
        <w:t xml:space="preserve">(d)   </w:t>
      </w:r>
      <w:r w:rsidRPr="00D41469">
        <w:rPr>
          <w:rFonts w:ascii="Kruti Dev 010" w:hAnsi="Kruti Dev 010" w:cs="Kokila"/>
          <w:sz w:val="32"/>
          <w:szCs w:val="32"/>
        </w:rPr>
        <w:t xml:space="preserve">ysunkj dks </w:t>
      </w:r>
      <w:r w:rsidRPr="00D41469">
        <w:rPr>
          <w:rFonts w:ascii="Times New Roman" w:hAnsi="Times New Roman" w:cs="Times New Roman"/>
          <w:sz w:val="32"/>
          <w:szCs w:val="32"/>
        </w:rPr>
        <w:t>₹</w:t>
      </w:r>
      <w:r w:rsidRPr="00D41469">
        <w:rPr>
          <w:rFonts w:ascii="Kruti Dev 010" w:hAnsi="Kruti Dev 010" w:cs="Kokila"/>
          <w:sz w:val="32"/>
          <w:szCs w:val="32"/>
        </w:rPr>
        <w:t xml:space="preserve"> 3]000 Hkqxrku fd;kA</w:t>
      </w:r>
    </w:p>
    <w:p w14:paraId="42E49058" w14:textId="77777777" w:rsidR="00200F77" w:rsidRPr="00D41469" w:rsidRDefault="00200F77" w:rsidP="009E6666">
      <w:pPr>
        <w:spacing w:after="0" w:line="336" w:lineRule="auto"/>
        <w:ind w:left="450"/>
        <w:jc w:val="both"/>
        <w:rPr>
          <w:rFonts w:ascii="Kokila" w:hAnsi="Kokila" w:cs="Kokila"/>
          <w:sz w:val="32"/>
          <w:szCs w:val="32"/>
        </w:rPr>
      </w:pPr>
    </w:p>
    <w:p w14:paraId="228E6062" w14:textId="77777777" w:rsidR="00D859B5" w:rsidRPr="00AE16CE" w:rsidRDefault="00D859B5" w:rsidP="009E6666">
      <w:pPr>
        <w:spacing w:after="0" w:line="336" w:lineRule="auto"/>
        <w:ind w:left="450"/>
        <w:jc w:val="both"/>
        <w:rPr>
          <w:rFonts w:ascii="Times New Roman" w:hAnsi="Times New Roman"/>
          <w:sz w:val="24"/>
          <w:szCs w:val="24"/>
        </w:rPr>
      </w:pPr>
      <w:r w:rsidRPr="00AE16CE">
        <w:rPr>
          <w:rFonts w:ascii="Times New Roman" w:hAnsi="Times New Roman"/>
          <w:sz w:val="24"/>
          <w:szCs w:val="24"/>
        </w:rPr>
        <w:lastRenderedPageBreak/>
        <w:t xml:space="preserve">Record necessary Journal entries in the following cases: </w:t>
      </w:r>
    </w:p>
    <w:p w14:paraId="4B145AE7" w14:textId="77777777" w:rsidR="00D859B5" w:rsidRPr="00AE16CE" w:rsidRDefault="00D859B5" w:rsidP="009E6666">
      <w:pPr>
        <w:spacing w:after="0" w:line="336" w:lineRule="auto"/>
        <w:ind w:left="810" w:hanging="360"/>
        <w:jc w:val="both"/>
        <w:rPr>
          <w:rFonts w:ascii="Times New Roman" w:hAnsi="Times New Roman"/>
          <w:sz w:val="24"/>
          <w:szCs w:val="24"/>
        </w:rPr>
      </w:pPr>
      <w:r w:rsidRPr="00AE16CE">
        <w:rPr>
          <w:rFonts w:ascii="Times New Roman" w:hAnsi="Times New Roman"/>
          <w:sz w:val="24"/>
          <w:szCs w:val="24"/>
        </w:rPr>
        <w:t xml:space="preserve">(a) </w:t>
      </w:r>
      <w:r w:rsidRPr="00AE16CE">
        <w:rPr>
          <w:rFonts w:ascii="Times New Roman" w:hAnsi="Times New Roman"/>
          <w:sz w:val="24"/>
          <w:szCs w:val="24"/>
        </w:rPr>
        <w:tab/>
        <w:t>Creditor worth ₹85,000 accepted ₹40,000 as cash and investment worth ₹43,000, in full settlement of their claim.</w:t>
      </w:r>
    </w:p>
    <w:p w14:paraId="66F03ECF" w14:textId="77777777" w:rsidR="00D859B5" w:rsidRPr="00AE16CE" w:rsidRDefault="00D859B5" w:rsidP="009E6666">
      <w:pPr>
        <w:spacing w:after="0" w:line="336" w:lineRule="auto"/>
        <w:ind w:left="810" w:hanging="360"/>
        <w:jc w:val="both"/>
        <w:rPr>
          <w:rFonts w:ascii="Times New Roman" w:hAnsi="Times New Roman"/>
          <w:sz w:val="24"/>
          <w:szCs w:val="24"/>
        </w:rPr>
      </w:pPr>
      <w:r w:rsidRPr="00AE16CE">
        <w:rPr>
          <w:rFonts w:ascii="Times New Roman" w:hAnsi="Times New Roman"/>
          <w:sz w:val="24"/>
          <w:szCs w:val="24"/>
        </w:rPr>
        <w:t>(b) Creditor were ₹16,000. They accepted machinery valued at ₹18,000 in settlement of their claim.</w:t>
      </w:r>
    </w:p>
    <w:p w14:paraId="29A684CF" w14:textId="77777777" w:rsidR="00D859B5" w:rsidRPr="00AE16CE" w:rsidRDefault="00D859B5" w:rsidP="009E6666">
      <w:pPr>
        <w:spacing w:after="0" w:line="336" w:lineRule="auto"/>
        <w:ind w:left="810" w:hanging="360"/>
        <w:jc w:val="both"/>
        <w:rPr>
          <w:rFonts w:ascii="Times New Roman" w:hAnsi="Times New Roman"/>
          <w:sz w:val="24"/>
          <w:szCs w:val="24"/>
        </w:rPr>
      </w:pPr>
      <w:r w:rsidRPr="00AE16CE">
        <w:rPr>
          <w:rFonts w:ascii="Times New Roman" w:hAnsi="Times New Roman"/>
          <w:sz w:val="24"/>
          <w:szCs w:val="24"/>
        </w:rPr>
        <w:t xml:space="preserve">(c) </w:t>
      </w:r>
      <w:r w:rsidRPr="00AE16CE">
        <w:rPr>
          <w:rFonts w:ascii="Times New Roman" w:hAnsi="Times New Roman"/>
          <w:sz w:val="24"/>
          <w:szCs w:val="24"/>
        </w:rPr>
        <w:tab/>
        <w:t>Creditors were ₹90,000.They accepted building valued ₹</w:t>
      </w:r>
      <w:r>
        <w:rPr>
          <w:rFonts w:ascii="Times New Roman" w:hAnsi="Times New Roman"/>
          <w:sz w:val="24"/>
          <w:szCs w:val="24"/>
        </w:rPr>
        <w:t xml:space="preserve">1,20,000 and paid cash to firm </w:t>
      </w:r>
      <w:r w:rsidRPr="00AE16CE">
        <w:rPr>
          <w:rFonts w:ascii="Tahoma" w:hAnsi="Tahoma" w:cs="Tahoma"/>
          <w:sz w:val="24"/>
          <w:szCs w:val="24"/>
        </w:rPr>
        <w:t>₹</w:t>
      </w:r>
      <w:r w:rsidRPr="00AE16CE">
        <w:rPr>
          <w:rFonts w:ascii="Times New Roman" w:hAnsi="Times New Roman"/>
          <w:sz w:val="24"/>
          <w:szCs w:val="24"/>
        </w:rPr>
        <w:t xml:space="preserve">30,000. </w:t>
      </w:r>
    </w:p>
    <w:p w14:paraId="7441CB78" w14:textId="77777777" w:rsidR="00D859B5" w:rsidRDefault="00D859B5" w:rsidP="009E6666">
      <w:pPr>
        <w:spacing w:after="0" w:line="336" w:lineRule="auto"/>
        <w:ind w:left="810" w:hanging="360"/>
        <w:jc w:val="both"/>
        <w:rPr>
          <w:rFonts w:ascii="Times New Roman" w:hAnsi="Times New Roman"/>
          <w:sz w:val="24"/>
          <w:szCs w:val="24"/>
        </w:rPr>
      </w:pPr>
      <w:r w:rsidRPr="00AE16CE">
        <w:rPr>
          <w:rFonts w:ascii="Times New Roman" w:hAnsi="Times New Roman"/>
          <w:sz w:val="24"/>
          <w:szCs w:val="24"/>
        </w:rPr>
        <w:t xml:space="preserve">(d) </w:t>
      </w:r>
      <w:r w:rsidRPr="00AE16CE">
        <w:rPr>
          <w:rFonts w:ascii="Times New Roman" w:hAnsi="Times New Roman"/>
          <w:sz w:val="24"/>
          <w:szCs w:val="24"/>
        </w:rPr>
        <w:tab/>
        <w:t>₹ 3,000 is paid to creditors.</w:t>
      </w:r>
    </w:p>
    <w:p w14:paraId="5F677D1E" w14:textId="77777777" w:rsidR="00790F57" w:rsidRDefault="00790F57" w:rsidP="00790F57">
      <w:pPr>
        <w:spacing w:after="0" w:line="360" w:lineRule="auto"/>
        <w:ind w:right="-90"/>
        <w:jc w:val="both"/>
        <w:rPr>
          <w:rFonts w:ascii="Kokila" w:hAnsi="Kokila" w:cs="Kokila"/>
          <w:sz w:val="32"/>
          <w:szCs w:val="32"/>
        </w:rPr>
      </w:pPr>
      <w:r w:rsidRPr="00392F31">
        <w:rPr>
          <w:rFonts w:ascii="Kokila" w:hAnsi="Kokila" w:cs="Kokila"/>
          <w:sz w:val="32"/>
          <w:szCs w:val="32"/>
        </w:rPr>
        <w:t>-------------------------------------------------------------------------------------------------------------</w:t>
      </w:r>
    </w:p>
    <w:p w14:paraId="2037C197" w14:textId="77777777" w:rsidR="00790F57" w:rsidRDefault="00790F57" w:rsidP="00790F57">
      <w:pPr>
        <w:spacing w:after="0" w:line="360" w:lineRule="auto"/>
        <w:rPr>
          <w:rFonts w:ascii="Kokila" w:hAnsi="Kokila" w:cs="Kokila"/>
          <w:sz w:val="32"/>
          <w:szCs w:val="32"/>
        </w:rPr>
      </w:pPr>
      <w:r w:rsidRPr="00392F31">
        <w:rPr>
          <w:rFonts w:ascii="Kokila" w:hAnsi="Kokila" w:cs="Kokila"/>
          <w:sz w:val="32"/>
          <w:szCs w:val="32"/>
        </w:rPr>
        <w:t>-------------------------------------------------------------------------------------------------------------</w:t>
      </w:r>
    </w:p>
    <w:p w14:paraId="160A8198" w14:textId="77777777" w:rsidR="00790F57" w:rsidRDefault="00790F57" w:rsidP="00790F57">
      <w:pPr>
        <w:spacing w:after="0" w:line="360" w:lineRule="auto"/>
        <w:ind w:right="-90"/>
        <w:jc w:val="both"/>
        <w:rPr>
          <w:rFonts w:ascii="Kokila" w:hAnsi="Kokila" w:cs="Kokila"/>
          <w:sz w:val="32"/>
          <w:szCs w:val="32"/>
        </w:rPr>
      </w:pPr>
      <w:r w:rsidRPr="00392F31">
        <w:rPr>
          <w:rFonts w:ascii="Kokila" w:hAnsi="Kokila" w:cs="Kokila"/>
          <w:sz w:val="32"/>
          <w:szCs w:val="32"/>
        </w:rPr>
        <w:t>-------------------------------------------------------------------------------------------------------------</w:t>
      </w:r>
    </w:p>
    <w:p w14:paraId="2C1A5F7D" w14:textId="77777777" w:rsidR="00790F57" w:rsidRDefault="00790F57" w:rsidP="00790F57">
      <w:pPr>
        <w:spacing w:after="0" w:line="360" w:lineRule="auto"/>
        <w:rPr>
          <w:rFonts w:ascii="Kokila" w:hAnsi="Kokila" w:cs="Kokila"/>
          <w:sz w:val="32"/>
          <w:szCs w:val="32"/>
        </w:rPr>
      </w:pPr>
      <w:r w:rsidRPr="00392F31">
        <w:rPr>
          <w:rFonts w:ascii="Kokila" w:hAnsi="Kokila" w:cs="Kokila"/>
          <w:sz w:val="32"/>
          <w:szCs w:val="32"/>
        </w:rPr>
        <w:t>-------------------------------------------------------------------------------------------------------------</w:t>
      </w:r>
    </w:p>
    <w:p w14:paraId="0ACE0BE4" w14:textId="77777777" w:rsidR="00790F57" w:rsidRDefault="00790F57" w:rsidP="00790F57">
      <w:pPr>
        <w:spacing w:after="0" w:line="360" w:lineRule="auto"/>
        <w:ind w:right="-90"/>
        <w:jc w:val="both"/>
        <w:rPr>
          <w:rFonts w:ascii="Kokila" w:hAnsi="Kokila" w:cs="Kokila"/>
          <w:sz w:val="32"/>
          <w:szCs w:val="32"/>
        </w:rPr>
      </w:pPr>
      <w:r w:rsidRPr="00392F31">
        <w:rPr>
          <w:rFonts w:ascii="Kokila" w:hAnsi="Kokila" w:cs="Kokila"/>
          <w:sz w:val="32"/>
          <w:szCs w:val="32"/>
        </w:rPr>
        <w:t>-------------------------------------------------------------------------------------------------------------</w:t>
      </w:r>
    </w:p>
    <w:p w14:paraId="62A141D5" w14:textId="1DAAD643" w:rsidR="00790F57" w:rsidRDefault="00790F57" w:rsidP="00790F57">
      <w:pPr>
        <w:spacing w:after="0" w:line="336" w:lineRule="auto"/>
        <w:jc w:val="both"/>
        <w:rPr>
          <w:rFonts w:ascii="Kokila" w:hAnsi="Kokila" w:cs="Kokila"/>
          <w:sz w:val="32"/>
          <w:szCs w:val="32"/>
        </w:rPr>
      </w:pPr>
      <w:r w:rsidRPr="00392F31">
        <w:rPr>
          <w:rFonts w:ascii="Kokila" w:hAnsi="Kokila" w:cs="Kokila"/>
          <w:sz w:val="32"/>
          <w:szCs w:val="32"/>
        </w:rPr>
        <w:t>-------------------------------------------------------------------------------------------------------------</w:t>
      </w:r>
    </w:p>
    <w:p w14:paraId="32413E27" w14:textId="77777777" w:rsidR="00790F57" w:rsidRDefault="00790F57" w:rsidP="00790F57">
      <w:pPr>
        <w:spacing w:after="0" w:line="360" w:lineRule="auto"/>
        <w:ind w:right="-90"/>
        <w:jc w:val="both"/>
        <w:rPr>
          <w:rFonts w:ascii="Kokila" w:hAnsi="Kokila" w:cs="Kokila"/>
          <w:sz w:val="32"/>
          <w:szCs w:val="32"/>
        </w:rPr>
      </w:pPr>
      <w:r w:rsidRPr="00392F31">
        <w:rPr>
          <w:rFonts w:ascii="Kokila" w:hAnsi="Kokila" w:cs="Kokila"/>
          <w:sz w:val="32"/>
          <w:szCs w:val="32"/>
        </w:rPr>
        <w:t>-------------------------------------------------------------------------------------------------------------</w:t>
      </w:r>
    </w:p>
    <w:p w14:paraId="0BFA396F" w14:textId="77777777" w:rsidR="00790F57" w:rsidRDefault="00790F57" w:rsidP="00790F57">
      <w:pPr>
        <w:spacing w:after="0" w:line="360" w:lineRule="auto"/>
        <w:rPr>
          <w:rFonts w:ascii="Kokila" w:hAnsi="Kokila" w:cs="Kokila"/>
          <w:sz w:val="32"/>
          <w:szCs w:val="32"/>
        </w:rPr>
      </w:pPr>
      <w:r w:rsidRPr="00392F31">
        <w:rPr>
          <w:rFonts w:ascii="Kokila" w:hAnsi="Kokila" w:cs="Kokila"/>
          <w:sz w:val="32"/>
          <w:szCs w:val="32"/>
        </w:rPr>
        <w:t>-------------------------------------------------------------------------------------------------------------</w:t>
      </w:r>
    </w:p>
    <w:p w14:paraId="197A13F2" w14:textId="77777777" w:rsidR="00790F57" w:rsidRDefault="00790F57" w:rsidP="00790F57">
      <w:pPr>
        <w:spacing w:after="0" w:line="600" w:lineRule="auto"/>
        <w:ind w:right="-90"/>
        <w:jc w:val="both"/>
        <w:rPr>
          <w:rFonts w:ascii="Kokila" w:hAnsi="Kokila" w:cs="Kokila"/>
          <w:sz w:val="32"/>
          <w:szCs w:val="32"/>
        </w:rPr>
      </w:pPr>
      <w:r w:rsidRPr="00392F31">
        <w:rPr>
          <w:rFonts w:ascii="Kokila" w:hAnsi="Kokila" w:cs="Kokila"/>
          <w:sz w:val="32"/>
          <w:szCs w:val="32"/>
        </w:rPr>
        <w:t>-------------------------------------------------------------------------------------------------------------</w:t>
      </w:r>
    </w:p>
    <w:p w14:paraId="1B27A55F" w14:textId="77777777" w:rsidR="00D859B5" w:rsidRDefault="00D859B5" w:rsidP="009E6666">
      <w:pPr>
        <w:spacing w:after="0" w:line="336" w:lineRule="auto"/>
        <w:ind w:left="540" w:hanging="540"/>
        <w:jc w:val="both"/>
        <w:rPr>
          <w:rFonts w:ascii="Kruti Dev 010" w:hAnsi="Kruti Dev 010" w:cs="Mangal"/>
          <w:sz w:val="32"/>
          <w:szCs w:val="24"/>
        </w:rPr>
      </w:pPr>
      <w:r>
        <w:rPr>
          <w:rFonts w:ascii="Kruti Dev 010" w:hAnsi="Kruti Dev 010" w:cs="Mangal"/>
          <w:sz w:val="32"/>
          <w:szCs w:val="24"/>
        </w:rPr>
        <w:t xml:space="preserve">3-  </w:t>
      </w:r>
      <w:r>
        <w:rPr>
          <w:rFonts w:ascii="Times New Roman" w:hAnsi="Times New Roman"/>
          <w:sz w:val="24"/>
          <w:szCs w:val="24"/>
        </w:rPr>
        <w:t>X</w:t>
      </w:r>
      <w:r>
        <w:rPr>
          <w:rFonts w:ascii="Kruti Dev 010" w:hAnsi="Kruti Dev 010" w:cs="Mangal"/>
          <w:sz w:val="32"/>
          <w:szCs w:val="24"/>
        </w:rPr>
        <w:t xml:space="preserve"> vkSj </w:t>
      </w:r>
      <w:r>
        <w:rPr>
          <w:rFonts w:ascii="Times New Roman" w:hAnsi="Times New Roman"/>
          <w:sz w:val="24"/>
          <w:szCs w:val="24"/>
        </w:rPr>
        <w:t>Y</w:t>
      </w:r>
      <w:r>
        <w:rPr>
          <w:rFonts w:ascii="Kruti Dev 010" w:hAnsi="Kruti Dev 010" w:cs="Mangal"/>
          <w:sz w:val="32"/>
          <w:szCs w:val="24"/>
        </w:rPr>
        <w:t xml:space="preserve"> 3%1 ds vuqikr esa lk&gt;snkj gSA os QeZ esa fo?kVu gsrq lger gSA laifRr;ksa ¼jksdM+ 'ks"k </w:t>
      </w:r>
      <w:r w:rsidRPr="00384538">
        <w:rPr>
          <w:sz w:val="24"/>
          <w:szCs w:val="24"/>
        </w:rPr>
        <w:t xml:space="preserve">₹ </w:t>
      </w:r>
      <w:r>
        <w:rPr>
          <w:rFonts w:ascii="Kruti Dev 010" w:hAnsi="Kruti Dev 010" w:cs="Mangal"/>
          <w:sz w:val="32"/>
          <w:szCs w:val="24"/>
        </w:rPr>
        <w:t xml:space="preserve">2]000 gS½ dh olwyh ls </w:t>
      </w:r>
      <w:r w:rsidRPr="00384538">
        <w:rPr>
          <w:sz w:val="24"/>
          <w:szCs w:val="24"/>
        </w:rPr>
        <w:t xml:space="preserve">₹ </w:t>
      </w:r>
      <w:r>
        <w:rPr>
          <w:rFonts w:ascii="Kruti Dev 010" w:hAnsi="Kruti Dev 010" w:cs="Mangal"/>
          <w:sz w:val="32"/>
          <w:szCs w:val="24"/>
        </w:rPr>
        <w:t>1]10]000 izkIr gq, gSA QeZ ds nkf;Ro rFkk vU; fooj.k bl izdkj gS &amp;</w:t>
      </w:r>
    </w:p>
    <w:p w14:paraId="5AFFDAD8" w14:textId="77777777" w:rsidR="00D859B5" w:rsidRPr="00450CCA" w:rsidRDefault="00D859B5" w:rsidP="009E6666">
      <w:pPr>
        <w:spacing w:after="0" w:line="336" w:lineRule="auto"/>
        <w:ind w:left="540"/>
        <w:jc w:val="both"/>
        <w:rPr>
          <w:b/>
          <w:sz w:val="24"/>
          <w:szCs w:val="24"/>
        </w:rPr>
      </w:pPr>
      <w:r>
        <w:rPr>
          <w:rFonts w:ascii="Kruti Dev 010" w:hAnsi="Kruti Dev 010" w:cs="Mangal"/>
          <w:sz w:val="32"/>
          <w:szCs w:val="24"/>
        </w:rPr>
        <w:t xml:space="preserve">ysunkj </w:t>
      </w:r>
      <w:r w:rsidRPr="00384538">
        <w:rPr>
          <w:sz w:val="24"/>
          <w:szCs w:val="24"/>
        </w:rPr>
        <w:t xml:space="preserve">₹ </w:t>
      </w:r>
      <w:r>
        <w:rPr>
          <w:rFonts w:ascii="Kruti Dev 010" w:hAnsi="Kruti Dev 010" w:cs="Mangal"/>
          <w:sz w:val="32"/>
          <w:szCs w:val="24"/>
        </w:rPr>
        <w:t xml:space="preserve">40]000] </w:t>
      </w:r>
      <w:r>
        <w:rPr>
          <w:rFonts w:ascii="Times New Roman" w:hAnsi="Times New Roman"/>
          <w:sz w:val="24"/>
          <w:szCs w:val="24"/>
        </w:rPr>
        <w:t>X</w:t>
      </w:r>
      <w:r>
        <w:rPr>
          <w:rFonts w:ascii="Kruti Dev 010" w:hAnsi="Kruti Dev 010" w:cs="Mangal"/>
          <w:sz w:val="32"/>
          <w:szCs w:val="24"/>
        </w:rPr>
        <w:t xml:space="preserve"> dh iwath </w:t>
      </w:r>
      <w:r w:rsidRPr="00384538">
        <w:rPr>
          <w:sz w:val="24"/>
          <w:szCs w:val="24"/>
        </w:rPr>
        <w:t xml:space="preserve">₹ </w:t>
      </w:r>
      <w:r>
        <w:rPr>
          <w:rFonts w:ascii="Kruti Dev 010" w:hAnsi="Kruti Dev 010" w:cs="Mangal"/>
          <w:sz w:val="32"/>
          <w:szCs w:val="24"/>
        </w:rPr>
        <w:t xml:space="preserve">1]00]000] </w:t>
      </w:r>
      <w:r>
        <w:rPr>
          <w:rFonts w:ascii="Times New Roman" w:hAnsi="Times New Roman"/>
          <w:sz w:val="24"/>
          <w:szCs w:val="24"/>
        </w:rPr>
        <w:t>Y</w:t>
      </w:r>
      <w:r>
        <w:rPr>
          <w:rFonts w:ascii="Kruti Dev 010" w:hAnsi="Kruti Dev 010" w:cs="Mangal"/>
          <w:sz w:val="32"/>
          <w:szCs w:val="24"/>
        </w:rPr>
        <w:t xml:space="preserve"> dh iwath ¼fodyu 'ks"k½ </w:t>
      </w:r>
      <w:r w:rsidRPr="00384538">
        <w:rPr>
          <w:sz w:val="24"/>
          <w:szCs w:val="24"/>
        </w:rPr>
        <w:t xml:space="preserve">₹ </w:t>
      </w:r>
      <w:r>
        <w:rPr>
          <w:rFonts w:ascii="Kruti Dev 010" w:hAnsi="Kruti Dev 010" w:cs="Mangal"/>
          <w:sz w:val="32"/>
          <w:szCs w:val="24"/>
        </w:rPr>
        <w:t xml:space="preserve">10]000] ykHk&amp;gkfu [kkrk ¼fodyu 'ks"k½ </w:t>
      </w:r>
      <w:r w:rsidRPr="00384538">
        <w:rPr>
          <w:sz w:val="24"/>
          <w:szCs w:val="24"/>
        </w:rPr>
        <w:t xml:space="preserve">₹ </w:t>
      </w:r>
      <w:r>
        <w:rPr>
          <w:rFonts w:ascii="Kruti Dev 010" w:hAnsi="Kruti Dev 010" w:cs="Mangal"/>
          <w:sz w:val="32"/>
          <w:szCs w:val="24"/>
        </w:rPr>
        <w:t xml:space="preserve">8]000] olwyh ds O;; </w:t>
      </w:r>
      <w:r w:rsidRPr="00384538">
        <w:rPr>
          <w:sz w:val="24"/>
          <w:szCs w:val="24"/>
        </w:rPr>
        <w:t xml:space="preserve">₹ </w:t>
      </w:r>
      <w:r>
        <w:rPr>
          <w:rFonts w:ascii="Kruti Dev 010" w:hAnsi="Kruti Dev 010" w:cs="Mangal"/>
          <w:sz w:val="32"/>
          <w:szCs w:val="24"/>
        </w:rPr>
        <w:t>1]000 A</w:t>
      </w:r>
    </w:p>
    <w:p w14:paraId="247B6630" w14:textId="77777777" w:rsidR="00D859B5" w:rsidRDefault="00D859B5" w:rsidP="009E6666">
      <w:pPr>
        <w:spacing w:after="0" w:line="336" w:lineRule="auto"/>
        <w:ind w:left="540"/>
        <w:jc w:val="both"/>
        <w:rPr>
          <w:b/>
          <w:sz w:val="24"/>
          <w:szCs w:val="24"/>
        </w:rPr>
      </w:pPr>
      <w:r>
        <w:rPr>
          <w:rFonts w:ascii="Kruti Dev 010" w:hAnsi="Kruti Dev 010" w:cs="Mangal"/>
          <w:sz w:val="32"/>
          <w:szCs w:val="24"/>
        </w:rPr>
        <w:t xml:space="preserve">ysunkjks dks iw.kZ Hkqxrku esa </w:t>
      </w:r>
      <w:r w:rsidRPr="00384538">
        <w:rPr>
          <w:sz w:val="24"/>
          <w:szCs w:val="24"/>
        </w:rPr>
        <w:t xml:space="preserve">₹ </w:t>
      </w:r>
      <w:r>
        <w:rPr>
          <w:sz w:val="24"/>
          <w:szCs w:val="24"/>
        </w:rPr>
        <w:t xml:space="preserve"> </w:t>
      </w:r>
      <w:r>
        <w:rPr>
          <w:rFonts w:ascii="Kruti Dev 010" w:hAnsi="Kruti Dev 010" w:cs="Mangal"/>
          <w:sz w:val="32"/>
          <w:szCs w:val="24"/>
        </w:rPr>
        <w:t>38]000 fn, x,A olwyh [kkrk cukb,A</w:t>
      </w:r>
    </w:p>
    <w:p w14:paraId="2D0C117C" w14:textId="77777777" w:rsidR="00D859B5" w:rsidRPr="00AE16CE" w:rsidRDefault="00D859B5" w:rsidP="009E6666">
      <w:pPr>
        <w:spacing w:after="0" w:line="336" w:lineRule="auto"/>
        <w:ind w:left="630"/>
        <w:jc w:val="both"/>
        <w:rPr>
          <w:rFonts w:ascii="Times New Roman" w:hAnsi="Times New Roman"/>
          <w:sz w:val="24"/>
          <w:szCs w:val="24"/>
        </w:rPr>
      </w:pPr>
      <w:r w:rsidRPr="00AE16CE">
        <w:rPr>
          <w:rFonts w:ascii="Times New Roman" w:hAnsi="Times New Roman"/>
          <w:sz w:val="24"/>
          <w:szCs w:val="24"/>
        </w:rPr>
        <w:t xml:space="preserve">X and Y are partners in a ratio 3:1. They agreed  for dissolving the firm. Assets (cash balance  </w:t>
      </w:r>
      <w:r w:rsidRPr="00AE16CE">
        <w:rPr>
          <w:sz w:val="24"/>
          <w:szCs w:val="24"/>
        </w:rPr>
        <w:t>₹</w:t>
      </w:r>
      <w:r w:rsidRPr="00AE16CE">
        <w:rPr>
          <w:rFonts w:ascii="Times New Roman" w:hAnsi="Times New Roman"/>
          <w:sz w:val="24"/>
          <w:szCs w:val="24"/>
        </w:rPr>
        <w:t xml:space="preserve"> 2000) were realised  </w:t>
      </w:r>
      <w:r w:rsidRPr="00AE16CE">
        <w:rPr>
          <w:sz w:val="24"/>
          <w:szCs w:val="24"/>
        </w:rPr>
        <w:t>₹</w:t>
      </w:r>
      <w:r w:rsidRPr="00AE16CE">
        <w:rPr>
          <w:rFonts w:ascii="Times New Roman" w:hAnsi="Times New Roman"/>
          <w:sz w:val="24"/>
          <w:szCs w:val="24"/>
        </w:rPr>
        <w:t xml:space="preserve"> 1,10,000 ; Liabilities of the firm and other details were as under:</w:t>
      </w:r>
    </w:p>
    <w:p w14:paraId="430797EA" w14:textId="77777777" w:rsidR="00D859B5" w:rsidRDefault="00D859B5" w:rsidP="008A7881">
      <w:pPr>
        <w:spacing w:after="0" w:line="360" w:lineRule="auto"/>
        <w:ind w:left="630"/>
        <w:jc w:val="both"/>
        <w:rPr>
          <w:rFonts w:ascii="Times New Roman" w:hAnsi="Times New Roman"/>
          <w:sz w:val="24"/>
          <w:szCs w:val="24"/>
        </w:rPr>
      </w:pPr>
      <w:r w:rsidRPr="00AE16CE">
        <w:rPr>
          <w:rFonts w:ascii="Times New Roman" w:hAnsi="Times New Roman"/>
          <w:sz w:val="24"/>
          <w:szCs w:val="24"/>
        </w:rPr>
        <w:t xml:space="preserve">Creditors </w:t>
      </w:r>
      <w:r w:rsidRPr="00AE16CE">
        <w:rPr>
          <w:sz w:val="24"/>
          <w:szCs w:val="24"/>
        </w:rPr>
        <w:t>₹</w:t>
      </w:r>
      <w:r w:rsidRPr="00AE16CE">
        <w:rPr>
          <w:rFonts w:ascii="Times New Roman" w:hAnsi="Times New Roman"/>
          <w:sz w:val="24"/>
          <w:szCs w:val="24"/>
        </w:rPr>
        <w:t xml:space="preserve"> 40,000 ; X's capital </w:t>
      </w:r>
      <w:r w:rsidRPr="00AE16CE">
        <w:rPr>
          <w:sz w:val="24"/>
          <w:szCs w:val="24"/>
        </w:rPr>
        <w:t>₹</w:t>
      </w:r>
      <w:r w:rsidRPr="00AE16CE">
        <w:rPr>
          <w:rFonts w:ascii="Times New Roman" w:hAnsi="Times New Roman"/>
          <w:sz w:val="24"/>
          <w:szCs w:val="24"/>
        </w:rPr>
        <w:t xml:space="preserve"> 1,00,000 ; Y's capital (debit balance) </w:t>
      </w:r>
      <w:r w:rsidRPr="00AE16CE">
        <w:rPr>
          <w:sz w:val="24"/>
          <w:szCs w:val="24"/>
        </w:rPr>
        <w:t>₹</w:t>
      </w:r>
      <w:r w:rsidRPr="00AE16CE">
        <w:rPr>
          <w:rFonts w:ascii="Times New Roman" w:hAnsi="Times New Roman"/>
          <w:sz w:val="24"/>
          <w:szCs w:val="24"/>
        </w:rPr>
        <w:t xml:space="preserve"> 10,000;  Profit and Loss account (debit balance) </w:t>
      </w:r>
      <w:r w:rsidRPr="00AE16CE">
        <w:rPr>
          <w:sz w:val="24"/>
          <w:szCs w:val="24"/>
        </w:rPr>
        <w:t>₹</w:t>
      </w:r>
      <w:r w:rsidRPr="00AE16CE">
        <w:rPr>
          <w:rFonts w:ascii="Times New Roman" w:hAnsi="Times New Roman"/>
          <w:sz w:val="24"/>
          <w:szCs w:val="24"/>
        </w:rPr>
        <w:t xml:space="preserve"> 8,000; Realilsation expenses  </w:t>
      </w:r>
      <w:r w:rsidRPr="00AE16CE">
        <w:rPr>
          <w:sz w:val="24"/>
          <w:szCs w:val="24"/>
        </w:rPr>
        <w:t>₹</w:t>
      </w:r>
      <w:r w:rsidRPr="00AE16CE">
        <w:rPr>
          <w:rFonts w:ascii="Times New Roman" w:hAnsi="Times New Roman"/>
          <w:sz w:val="24"/>
          <w:szCs w:val="24"/>
        </w:rPr>
        <w:t xml:space="preserve"> 1,000. Creditors paid of in full </w:t>
      </w:r>
      <w:r w:rsidRPr="00AE16CE">
        <w:rPr>
          <w:sz w:val="24"/>
          <w:szCs w:val="24"/>
        </w:rPr>
        <w:t>₹</w:t>
      </w:r>
      <w:r w:rsidRPr="00AE16CE">
        <w:rPr>
          <w:rFonts w:ascii="Times New Roman" w:hAnsi="Times New Roman"/>
          <w:sz w:val="24"/>
          <w:szCs w:val="24"/>
        </w:rPr>
        <w:t xml:space="preserve"> 38,000. Prepare realisation account.</w:t>
      </w:r>
    </w:p>
    <w:p w14:paraId="12D85077" w14:textId="77777777" w:rsidR="00790F57" w:rsidRDefault="00790F57" w:rsidP="00790F57">
      <w:pPr>
        <w:spacing w:after="0" w:line="360" w:lineRule="auto"/>
        <w:jc w:val="both"/>
        <w:rPr>
          <w:rFonts w:ascii="Times New Roman" w:hAnsi="Times New Roman"/>
          <w:sz w:val="24"/>
          <w:szCs w:val="24"/>
        </w:rPr>
      </w:pPr>
    </w:p>
    <w:p w14:paraId="1E1F76E9" w14:textId="77777777" w:rsidR="00790F57" w:rsidRDefault="00790F57" w:rsidP="00790F57">
      <w:pPr>
        <w:spacing w:after="0" w:line="360" w:lineRule="auto"/>
        <w:ind w:right="-90"/>
        <w:jc w:val="both"/>
        <w:rPr>
          <w:rFonts w:ascii="Kokila" w:hAnsi="Kokila" w:cs="Kokila"/>
          <w:sz w:val="32"/>
          <w:szCs w:val="32"/>
        </w:rPr>
      </w:pPr>
      <w:r w:rsidRPr="00392F31">
        <w:rPr>
          <w:rFonts w:ascii="Kokila" w:hAnsi="Kokila" w:cs="Kokila"/>
          <w:sz w:val="32"/>
          <w:szCs w:val="32"/>
        </w:rPr>
        <w:lastRenderedPageBreak/>
        <w:t>-------------------------------------------------------------------------------------------------------------</w:t>
      </w:r>
    </w:p>
    <w:p w14:paraId="38218603" w14:textId="77777777" w:rsidR="00790F57" w:rsidRDefault="00790F57" w:rsidP="00790F57">
      <w:pPr>
        <w:spacing w:after="0" w:line="360" w:lineRule="auto"/>
        <w:rPr>
          <w:rFonts w:ascii="Kokila" w:hAnsi="Kokila" w:cs="Kokila"/>
          <w:sz w:val="32"/>
          <w:szCs w:val="32"/>
        </w:rPr>
      </w:pPr>
      <w:r w:rsidRPr="00392F31">
        <w:rPr>
          <w:rFonts w:ascii="Kokila" w:hAnsi="Kokila" w:cs="Kokila"/>
          <w:sz w:val="32"/>
          <w:szCs w:val="32"/>
        </w:rPr>
        <w:t>-------------------------------------------------------------------------------------------------------------</w:t>
      </w:r>
    </w:p>
    <w:p w14:paraId="791EF1DC" w14:textId="77777777" w:rsidR="00790F57" w:rsidRDefault="00790F57" w:rsidP="00790F57">
      <w:pPr>
        <w:spacing w:after="0" w:line="360" w:lineRule="auto"/>
        <w:ind w:right="-90"/>
        <w:jc w:val="both"/>
        <w:rPr>
          <w:rFonts w:ascii="Kokila" w:hAnsi="Kokila" w:cs="Kokila"/>
          <w:sz w:val="32"/>
          <w:szCs w:val="32"/>
        </w:rPr>
      </w:pPr>
      <w:r w:rsidRPr="00392F31">
        <w:rPr>
          <w:rFonts w:ascii="Kokila" w:hAnsi="Kokila" w:cs="Kokila"/>
          <w:sz w:val="32"/>
          <w:szCs w:val="32"/>
        </w:rPr>
        <w:t>-------------------------------------------------------------------------------------------------------------</w:t>
      </w:r>
    </w:p>
    <w:p w14:paraId="33317DC8" w14:textId="77777777" w:rsidR="00790F57" w:rsidRDefault="00790F57" w:rsidP="00790F57">
      <w:pPr>
        <w:spacing w:after="0" w:line="360" w:lineRule="auto"/>
        <w:rPr>
          <w:rFonts w:ascii="Kokila" w:hAnsi="Kokila" w:cs="Kokila"/>
          <w:sz w:val="32"/>
          <w:szCs w:val="32"/>
        </w:rPr>
      </w:pPr>
      <w:r w:rsidRPr="00392F31">
        <w:rPr>
          <w:rFonts w:ascii="Kokila" w:hAnsi="Kokila" w:cs="Kokila"/>
          <w:sz w:val="32"/>
          <w:szCs w:val="32"/>
        </w:rPr>
        <w:t>-------------------------------------------------------------------------------------------------------------</w:t>
      </w:r>
    </w:p>
    <w:p w14:paraId="0CB33B0D" w14:textId="77777777" w:rsidR="00790F57" w:rsidRDefault="00790F57" w:rsidP="00790F57">
      <w:pPr>
        <w:spacing w:after="0" w:line="360" w:lineRule="auto"/>
        <w:ind w:right="-90"/>
        <w:jc w:val="both"/>
        <w:rPr>
          <w:rFonts w:ascii="Kokila" w:hAnsi="Kokila" w:cs="Kokila"/>
          <w:sz w:val="32"/>
          <w:szCs w:val="32"/>
        </w:rPr>
      </w:pPr>
      <w:r w:rsidRPr="00392F31">
        <w:rPr>
          <w:rFonts w:ascii="Kokila" w:hAnsi="Kokila" w:cs="Kokila"/>
          <w:sz w:val="32"/>
          <w:szCs w:val="32"/>
        </w:rPr>
        <w:t>-------------------------------------------------------------------------------------------------------------</w:t>
      </w:r>
    </w:p>
    <w:p w14:paraId="2BD4CF3F" w14:textId="52ED0995" w:rsidR="00790F57" w:rsidRDefault="00790F57" w:rsidP="00790F57">
      <w:pPr>
        <w:spacing w:after="0" w:line="360" w:lineRule="auto"/>
        <w:jc w:val="both"/>
        <w:rPr>
          <w:rFonts w:ascii="Kokila" w:hAnsi="Kokila" w:cs="Kokila"/>
          <w:sz w:val="32"/>
          <w:szCs w:val="32"/>
        </w:rPr>
      </w:pPr>
      <w:r w:rsidRPr="00392F31">
        <w:rPr>
          <w:rFonts w:ascii="Kokila" w:hAnsi="Kokila" w:cs="Kokila"/>
          <w:sz w:val="32"/>
          <w:szCs w:val="32"/>
        </w:rPr>
        <w:t>-------------------------------------------------------------------------------------------------------------</w:t>
      </w:r>
    </w:p>
    <w:p w14:paraId="236D1DE9" w14:textId="77777777" w:rsidR="00790F57" w:rsidRDefault="00790F57" w:rsidP="00790F57">
      <w:pPr>
        <w:spacing w:after="0" w:line="360" w:lineRule="auto"/>
        <w:ind w:right="-90"/>
        <w:jc w:val="both"/>
        <w:rPr>
          <w:rFonts w:ascii="Kokila" w:hAnsi="Kokila" w:cs="Kokila"/>
          <w:sz w:val="32"/>
          <w:szCs w:val="32"/>
        </w:rPr>
      </w:pPr>
      <w:r w:rsidRPr="00392F31">
        <w:rPr>
          <w:rFonts w:ascii="Kokila" w:hAnsi="Kokila" w:cs="Kokila"/>
          <w:sz w:val="32"/>
          <w:szCs w:val="32"/>
        </w:rPr>
        <w:t>-------------------------------------------------------------------------------------------------------------</w:t>
      </w:r>
    </w:p>
    <w:p w14:paraId="2C2125EC" w14:textId="77777777" w:rsidR="00790F57" w:rsidRDefault="00790F57" w:rsidP="00790F57">
      <w:pPr>
        <w:spacing w:after="0" w:line="360" w:lineRule="auto"/>
        <w:rPr>
          <w:rFonts w:ascii="Kokila" w:hAnsi="Kokila" w:cs="Kokila"/>
          <w:sz w:val="32"/>
          <w:szCs w:val="32"/>
        </w:rPr>
      </w:pPr>
      <w:r w:rsidRPr="00392F31">
        <w:rPr>
          <w:rFonts w:ascii="Kokila" w:hAnsi="Kokila" w:cs="Kokila"/>
          <w:sz w:val="32"/>
          <w:szCs w:val="32"/>
        </w:rPr>
        <w:t>-------------------------------------------------------------------------------------------------------------</w:t>
      </w:r>
    </w:p>
    <w:p w14:paraId="0EB8A402" w14:textId="77777777" w:rsidR="00790F57" w:rsidRDefault="00790F57" w:rsidP="00790F57">
      <w:pPr>
        <w:spacing w:after="0" w:line="480" w:lineRule="auto"/>
        <w:ind w:right="-90"/>
        <w:jc w:val="both"/>
        <w:rPr>
          <w:rFonts w:ascii="Kokila" w:hAnsi="Kokila" w:cs="Kokila"/>
          <w:sz w:val="32"/>
          <w:szCs w:val="32"/>
        </w:rPr>
      </w:pPr>
      <w:r w:rsidRPr="00392F31">
        <w:rPr>
          <w:rFonts w:ascii="Kokila" w:hAnsi="Kokila" w:cs="Kokila"/>
          <w:sz w:val="32"/>
          <w:szCs w:val="32"/>
        </w:rPr>
        <w:t>-------------------------------------------------------------------------------------------------------------</w:t>
      </w:r>
    </w:p>
    <w:p w14:paraId="155BCBFE" w14:textId="409B8A91" w:rsidR="00D859B5" w:rsidRPr="0009284B" w:rsidRDefault="00D859B5" w:rsidP="00916F7A">
      <w:pPr>
        <w:spacing w:after="0" w:line="480" w:lineRule="auto"/>
        <w:rPr>
          <w:rFonts w:ascii="Kruti Dev 010" w:hAnsi="Kruti Dev 010"/>
          <w:b/>
          <w:bCs/>
          <w:color w:val="DF2E28" w:themeColor="accent1"/>
          <w:sz w:val="28"/>
        </w:rPr>
      </w:pPr>
      <w:r w:rsidRPr="0009284B">
        <w:rPr>
          <w:rFonts w:ascii="Kruti Dev 010" w:hAnsi="Kruti Dev 010"/>
          <w:b/>
          <w:bCs/>
          <w:color w:val="DF2E28" w:themeColor="accent1"/>
          <w:sz w:val="32"/>
        </w:rPr>
        <w:t xml:space="preserve">6 ,oa 8 vad ds fdz;kRed iz'u  </w:t>
      </w:r>
      <w:r w:rsidRPr="0009284B">
        <w:rPr>
          <w:rFonts w:ascii="Times New Roman" w:hAnsi="Times New Roman"/>
          <w:b/>
          <w:bCs/>
          <w:color w:val="DF2E28" w:themeColor="accent1"/>
          <w:sz w:val="24"/>
          <w:szCs w:val="24"/>
        </w:rPr>
        <w:t>(Practical question)</w:t>
      </w:r>
    </w:p>
    <w:p w14:paraId="7DAD9CE5" w14:textId="77777777" w:rsidR="00D859B5" w:rsidRPr="00A16D63" w:rsidRDefault="00D859B5" w:rsidP="008A7881">
      <w:pPr>
        <w:spacing w:after="0" w:line="360" w:lineRule="auto"/>
        <w:jc w:val="center"/>
        <w:rPr>
          <w:b/>
          <w:bCs/>
          <w:sz w:val="6"/>
          <w:szCs w:val="32"/>
        </w:rPr>
      </w:pPr>
    </w:p>
    <w:p w14:paraId="0869044A" w14:textId="77777777" w:rsidR="00D859B5" w:rsidRPr="00384538" w:rsidRDefault="00D859B5" w:rsidP="008A7881">
      <w:pPr>
        <w:spacing w:after="0" w:line="360" w:lineRule="auto"/>
        <w:jc w:val="both"/>
        <w:rPr>
          <w:rFonts w:ascii="Mangal" w:hAnsi="Mangal" w:cs="Mangal"/>
          <w:sz w:val="24"/>
          <w:szCs w:val="24"/>
        </w:rPr>
      </w:pPr>
      <w:r w:rsidRPr="00D41469">
        <w:rPr>
          <w:rFonts w:ascii="Kokila" w:hAnsi="Kokila" w:cs="Kokila"/>
          <w:sz w:val="32"/>
          <w:szCs w:val="32"/>
        </w:rPr>
        <w:t xml:space="preserve">1. अ और ब ने 31 दिसंबर, 2022 को अपने व्यवसाय के समापन का निर्णय लिया। उस तिथि को उनका चिट्ठा </w:t>
      </w:r>
      <w:r>
        <w:rPr>
          <w:rFonts w:ascii="Kruti Dev 010" w:hAnsi="Kruti Dev 010"/>
          <w:b/>
          <w:bCs/>
          <w:sz w:val="32"/>
        </w:rPr>
        <w:t>fuEu izdkj ls gS &amp;</w:t>
      </w:r>
    </w:p>
    <w:p w14:paraId="3FD6518A" w14:textId="77777777" w:rsidR="00D859B5" w:rsidRDefault="00D859B5" w:rsidP="008A7881">
      <w:pPr>
        <w:spacing w:after="0" w:line="360" w:lineRule="auto"/>
        <w:jc w:val="both"/>
        <w:rPr>
          <w:rFonts w:ascii="Times New Roman" w:hAnsi="Times New Roman"/>
          <w:b/>
          <w:sz w:val="24"/>
          <w:szCs w:val="24"/>
        </w:rPr>
      </w:pPr>
      <w:r w:rsidRPr="00450CCA">
        <w:rPr>
          <w:rFonts w:ascii="Times New Roman" w:hAnsi="Times New Roman"/>
          <w:sz w:val="24"/>
          <w:szCs w:val="24"/>
        </w:rPr>
        <w:t>A and B decided to dissolve their business on 31st December, 2022. On that date their</w:t>
      </w:r>
      <w:r w:rsidRPr="00450CCA">
        <w:rPr>
          <w:rFonts w:ascii="Times New Roman" w:hAnsi="Times New Roman"/>
          <w:b/>
          <w:sz w:val="24"/>
          <w:szCs w:val="24"/>
        </w:rPr>
        <w:t xml:space="preserve"> Balance  sheet  stood  as follows </w:t>
      </w:r>
    </w:p>
    <w:p w14:paraId="1C02FFFD" w14:textId="77777777" w:rsidR="00D859B5" w:rsidRDefault="00D859B5" w:rsidP="008A7881">
      <w:pPr>
        <w:spacing w:after="0" w:line="360" w:lineRule="auto"/>
        <w:rPr>
          <w:rFonts w:ascii="Times New Roman" w:hAnsi="Times New Roman"/>
          <w:b/>
          <w:sz w:val="24"/>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255"/>
        <w:gridCol w:w="2253"/>
        <w:gridCol w:w="2255"/>
        <w:gridCol w:w="2253"/>
      </w:tblGrid>
      <w:tr w:rsidR="00D859B5" w14:paraId="35AC1775" w14:textId="77777777" w:rsidTr="00D27826">
        <w:trPr>
          <w:trHeight w:val="755"/>
        </w:trPr>
        <w:tc>
          <w:tcPr>
            <w:tcW w:w="2256" w:type="dxa"/>
            <w:tcBorders>
              <w:top w:val="single" w:sz="4" w:space="0" w:color="auto"/>
              <w:left w:val="single" w:sz="4" w:space="0" w:color="auto"/>
              <w:bottom w:val="single" w:sz="4" w:space="0" w:color="auto"/>
              <w:right w:val="single" w:sz="4" w:space="0" w:color="auto"/>
            </w:tcBorders>
          </w:tcPr>
          <w:p w14:paraId="3A23531E" w14:textId="1838E251" w:rsidR="00D859B5" w:rsidRPr="00055DDA" w:rsidRDefault="00D859B5" w:rsidP="008A7881">
            <w:pPr>
              <w:spacing w:after="0" w:line="360" w:lineRule="auto"/>
              <w:jc w:val="center"/>
              <w:rPr>
                <w:rFonts w:ascii="Kokila" w:hAnsi="Kokila" w:cs="Kokila"/>
                <w:sz w:val="32"/>
                <w:szCs w:val="32"/>
              </w:rPr>
            </w:pPr>
            <w:r w:rsidRPr="00055DDA">
              <w:rPr>
                <w:rFonts w:ascii="Kokila" w:hAnsi="Kokila" w:cs="Kokila"/>
                <w:bCs/>
                <w:sz w:val="32"/>
                <w:szCs w:val="32"/>
                <w:cs/>
              </w:rPr>
              <w:t xml:space="preserve">दायित्व </w:t>
            </w:r>
            <w:r w:rsidR="00055DDA">
              <w:rPr>
                <w:rFonts w:ascii="Kokila" w:hAnsi="Kokila" w:cs="Kokila"/>
                <w:bCs/>
                <w:sz w:val="32"/>
                <w:szCs w:val="32"/>
              </w:rPr>
              <w:t>(</w:t>
            </w:r>
            <w:r w:rsidRPr="00055DDA">
              <w:rPr>
                <w:rFonts w:ascii="Kokila" w:hAnsi="Kokila" w:cs="Kokila"/>
                <w:bCs/>
                <w:sz w:val="32"/>
                <w:szCs w:val="32"/>
              </w:rPr>
              <w:t>Liabilities</w:t>
            </w:r>
            <w:r w:rsidR="00055DDA">
              <w:rPr>
                <w:rFonts w:ascii="Kokila" w:hAnsi="Kokila" w:cs="Kokila"/>
                <w:bCs/>
                <w:sz w:val="32"/>
                <w:szCs w:val="32"/>
              </w:rPr>
              <w:t>)</w:t>
            </w:r>
          </w:p>
          <w:p w14:paraId="7838874D" w14:textId="77777777" w:rsidR="00D859B5" w:rsidRPr="00055DDA" w:rsidRDefault="00D859B5" w:rsidP="008A7881">
            <w:pPr>
              <w:spacing w:after="0" w:line="360" w:lineRule="auto"/>
              <w:jc w:val="center"/>
              <w:rPr>
                <w:rFonts w:ascii="Kokila" w:hAnsi="Kokila" w:cs="Kokila"/>
                <w:bCs/>
                <w:sz w:val="32"/>
                <w:szCs w:val="32"/>
              </w:rPr>
            </w:pPr>
          </w:p>
        </w:tc>
        <w:tc>
          <w:tcPr>
            <w:tcW w:w="2256" w:type="dxa"/>
            <w:tcBorders>
              <w:top w:val="single" w:sz="4" w:space="0" w:color="auto"/>
              <w:left w:val="single" w:sz="4" w:space="0" w:color="auto"/>
              <w:bottom w:val="single" w:sz="4" w:space="0" w:color="auto"/>
              <w:right w:val="single" w:sz="4" w:space="0" w:color="auto"/>
            </w:tcBorders>
          </w:tcPr>
          <w:p w14:paraId="2BAB9A46" w14:textId="77777777" w:rsidR="00D859B5" w:rsidRPr="00055DDA" w:rsidRDefault="00D859B5" w:rsidP="008A7881">
            <w:pPr>
              <w:spacing w:after="0" w:line="360" w:lineRule="auto"/>
              <w:jc w:val="center"/>
              <w:rPr>
                <w:rFonts w:ascii="Kokila" w:hAnsi="Kokila" w:cs="Kokila"/>
                <w:bCs/>
                <w:sz w:val="32"/>
                <w:szCs w:val="32"/>
              </w:rPr>
            </w:pPr>
            <w:r w:rsidRPr="00055DDA">
              <w:rPr>
                <w:rFonts w:ascii="Kokila" w:hAnsi="Kokila" w:cs="Kokila"/>
                <w:bCs/>
                <w:sz w:val="32"/>
                <w:szCs w:val="32"/>
                <w:cs/>
              </w:rPr>
              <w:t xml:space="preserve">राशि </w:t>
            </w:r>
            <w:r w:rsidRPr="00055DDA">
              <w:rPr>
                <w:rFonts w:ascii="Kokila" w:hAnsi="Kokila" w:cs="Kokila"/>
                <w:bCs/>
                <w:sz w:val="32"/>
                <w:szCs w:val="32"/>
              </w:rPr>
              <w:t>(Amount)</w:t>
            </w:r>
          </w:p>
          <w:p w14:paraId="714A284C" w14:textId="77777777" w:rsidR="00D859B5" w:rsidRPr="00055DDA" w:rsidRDefault="00D859B5" w:rsidP="008A7881">
            <w:pPr>
              <w:spacing w:after="0" w:line="360" w:lineRule="auto"/>
              <w:jc w:val="center"/>
              <w:rPr>
                <w:rFonts w:ascii="Kokila" w:hAnsi="Kokila" w:cs="Kokila"/>
                <w:bCs/>
                <w:sz w:val="32"/>
                <w:szCs w:val="32"/>
              </w:rPr>
            </w:pPr>
            <w:r w:rsidRPr="00055DDA">
              <w:rPr>
                <w:rFonts w:ascii="Kokila" w:hAnsi="Kokila" w:cs="Kokila"/>
                <w:bCs/>
                <w:sz w:val="32"/>
                <w:szCs w:val="32"/>
              </w:rPr>
              <w:t>₹</w:t>
            </w:r>
          </w:p>
        </w:tc>
        <w:tc>
          <w:tcPr>
            <w:tcW w:w="2256" w:type="dxa"/>
            <w:tcBorders>
              <w:top w:val="single" w:sz="4" w:space="0" w:color="auto"/>
              <w:left w:val="single" w:sz="4" w:space="0" w:color="auto"/>
              <w:bottom w:val="single" w:sz="4" w:space="0" w:color="auto"/>
              <w:right w:val="single" w:sz="4" w:space="0" w:color="auto"/>
            </w:tcBorders>
          </w:tcPr>
          <w:p w14:paraId="44F8E6A4" w14:textId="25A70F15" w:rsidR="00D859B5" w:rsidRPr="00055DDA" w:rsidRDefault="00D859B5" w:rsidP="008A7881">
            <w:pPr>
              <w:spacing w:after="0" w:line="360" w:lineRule="auto"/>
              <w:jc w:val="center"/>
              <w:rPr>
                <w:rFonts w:ascii="Kokila" w:hAnsi="Kokila" w:cs="Kokila"/>
                <w:sz w:val="32"/>
                <w:szCs w:val="32"/>
              </w:rPr>
            </w:pPr>
            <w:r w:rsidRPr="00055DDA">
              <w:rPr>
                <w:rFonts w:ascii="Kokila" w:hAnsi="Kokila" w:cs="Kokila"/>
                <w:bCs/>
                <w:sz w:val="32"/>
                <w:szCs w:val="32"/>
                <w:cs/>
              </w:rPr>
              <w:t xml:space="preserve">संपत्ति </w:t>
            </w:r>
            <w:r w:rsidR="00055DDA">
              <w:rPr>
                <w:rFonts w:ascii="Kokila" w:hAnsi="Kokila" w:cs="Kokila"/>
                <w:bCs/>
                <w:sz w:val="32"/>
                <w:szCs w:val="32"/>
              </w:rPr>
              <w:t>(</w:t>
            </w:r>
            <w:r w:rsidRPr="00055DDA">
              <w:rPr>
                <w:rFonts w:ascii="Kokila" w:hAnsi="Kokila" w:cs="Kokila"/>
                <w:bCs/>
                <w:sz w:val="32"/>
                <w:szCs w:val="32"/>
              </w:rPr>
              <w:t>Assets</w:t>
            </w:r>
            <w:r w:rsidR="00055DDA">
              <w:rPr>
                <w:rFonts w:ascii="Kokila" w:hAnsi="Kokila" w:cs="Kokila"/>
                <w:bCs/>
                <w:sz w:val="32"/>
                <w:szCs w:val="32"/>
              </w:rPr>
              <w:t>)</w:t>
            </w:r>
          </w:p>
          <w:p w14:paraId="1BB5054F" w14:textId="77777777" w:rsidR="00D859B5" w:rsidRPr="00055DDA" w:rsidRDefault="00D859B5" w:rsidP="008A7881">
            <w:pPr>
              <w:spacing w:after="0" w:line="360" w:lineRule="auto"/>
              <w:jc w:val="center"/>
              <w:rPr>
                <w:rFonts w:ascii="Kokila" w:hAnsi="Kokila" w:cs="Kokila"/>
                <w:bCs/>
                <w:sz w:val="32"/>
                <w:szCs w:val="32"/>
              </w:rPr>
            </w:pPr>
          </w:p>
        </w:tc>
        <w:tc>
          <w:tcPr>
            <w:tcW w:w="2256" w:type="dxa"/>
            <w:tcBorders>
              <w:top w:val="single" w:sz="4" w:space="0" w:color="auto"/>
              <w:left w:val="single" w:sz="4" w:space="0" w:color="auto"/>
              <w:bottom w:val="single" w:sz="4" w:space="0" w:color="auto"/>
              <w:right w:val="single" w:sz="4" w:space="0" w:color="auto"/>
            </w:tcBorders>
          </w:tcPr>
          <w:p w14:paraId="0A99787A" w14:textId="77777777" w:rsidR="00D859B5" w:rsidRPr="00055DDA" w:rsidRDefault="00D859B5" w:rsidP="008A7881">
            <w:pPr>
              <w:spacing w:after="0" w:line="360" w:lineRule="auto"/>
              <w:jc w:val="center"/>
              <w:rPr>
                <w:rFonts w:ascii="Kokila" w:hAnsi="Kokila" w:cs="Kokila"/>
                <w:bCs/>
                <w:sz w:val="32"/>
                <w:szCs w:val="32"/>
              </w:rPr>
            </w:pPr>
            <w:r w:rsidRPr="00055DDA">
              <w:rPr>
                <w:rFonts w:ascii="Kokila" w:hAnsi="Kokila" w:cs="Kokila"/>
                <w:bCs/>
                <w:sz w:val="32"/>
                <w:szCs w:val="32"/>
                <w:cs/>
              </w:rPr>
              <w:t xml:space="preserve">राशि </w:t>
            </w:r>
            <w:r w:rsidRPr="00055DDA">
              <w:rPr>
                <w:rFonts w:ascii="Kokila" w:hAnsi="Kokila" w:cs="Kokila"/>
                <w:bCs/>
                <w:sz w:val="32"/>
                <w:szCs w:val="32"/>
              </w:rPr>
              <w:t>(Amount)</w:t>
            </w:r>
          </w:p>
          <w:p w14:paraId="3CAF8C74" w14:textId="77777777" w:rsidR="00D859B5" w:rsidRPr="00055DDA" w:rsidRDefault="00D859B5" w:rsidP="008A7881">
            <w:pPr>
              <w:spacing w:after="0" w:line="360" w:lineRule="auto"/>
              <w:jc w:val="center"/>
              <w:rPr>
                <w:rFonts w:ascii="Kokila" w:hAnsi="Kokila" w:cs="Kokila"/>
                <w:bCs/>
                <w:sz w:val="32"/>
                <w:szCs w:val="32"/>
              </w:rPr>
            </w:pPr>
            <w:r w:rsidRPr="00055DDA">
              <w:rPr>
                <w:rFonts w:ascii="Kokila" w:hAnsi="Kokila" w:cs="Kokila"/>
                <w:bCs/>
                <w:sz w:val="32"/>
                <w:szCs w:val="32"/>
              </w:rPr>
              <w:t>₹</w:t>
            </w:r>
          </w:p>
        </w:tc>
      </w:tr>
      <w:tr w:rsidR="00D859B5" w14:paraId="6DA345E1" w14:textId="77777777" w:rsidTr="00D27826">
        <w:trPr>
          <w:trHeight w:val="2402"/>
        </w:trPr>
        <w:tc>
          <w:tcPr>
            <w:tcW w:w="2256" w:type="dxa"/>
            <w:tcBorders>
              <w:top w:val="single" w:sz="4" w:space="0" w:color="auto"/>
              <w:left w:val="single" w:sz="4" w:space="0" w:color="auto"/>
              <w:right w:val="single" w:sz="4" w:space="0" w:color="auto"/>
            </w:tcBorders>
          </w:tcPr>
          <w:p w14:paraId="260CAAC3" w14:textId="77777777" w:rsidR="00D859B5" w:rsidRPr="00055DDA" w:rsidRDefault="00D859B5" w:rsidP="008A7881">
            <w:pPr>
              <w:spacing w:after="0" w:line="360" w:lineRule="auto"/>
              <w:rPr>
                <w:rFonts w:ascii="Kokila" w:hAnsi="Kokila" w:cs="Kokila"/>
                <w:b/>
                <w:sz w:val="32"/>
                <w:szCs w:val="32"/>
              </w:rPr>
            </w:pPr>
            <w:r w:rsidRPr="00055DDA">
              <w:rPr>
                <w:rFonts w:ascii="Kokila" w:eastAsia="Calibri" w:hAnsi="Kokila" w:cs="Kokila"/>
                <w:b/>
                <w:bCs/>
                <w:sz w:val="32"/>
                <w:szCs w:val="32"/>
                <w:cs/>
              </w:rPr>
              <w:t xml:space="preserve">लेनदार </w:t>
            </w:r>
            <w:r w:rsidRPr="00055DDA">
              <w:rPr>
                <w:rFonts w:ascii="Kokila" w:eastAsia="Calibri" w:hAnsi="Kokila" w:cs="Kokila"/>
                <w:b/>
                <w:bCs/>
                <w:sz w:val="32"/>
                <w:szCs w:val="32"/>
              </w:rPr>
              <w:t>(Creditor)</w:t>
            </w:r>
          </w:p>
          <w:p w14:paraId="4EFFCAB6" w14:textId="77777777" w:rsidR="00D859B5" w:rsidRPr="00055DDA" w:rsidRDefault="00D859B5" w:rsidP="008A7881">
            <w:pPr>
              <w:spacing w:after="0" w:line="360" w:lineRule="auto"/>
              <w:rPr>
                <w:rFonts w:ascii="Kokila" w:hAnsi="Kokila" w:cs="Kokila"/>
                <w:b/>
                <w:sz w:val="32"/>
                <w:szCs w:val="32"/>
              </w:rPr>
            </w:pPr>
            <w:r w:rsidRPr="00055DDA">
              <w:rPr>
                <w:rFonts w:ascii="Kokila" w:eastAsia="Calibri" w:hAnsi="Kokila" w:cs="Kokila"/>
                <w:b/>
                <w:bCs/>
                <w:sz w:val="32"/>
                <w:szCs w:val="32"/>
              </w:rPr>
              <w:t>Aका</w:t>
            </w:r>
            <w:r w:rsidRPr="00055DDA">
              <w:rPr>
                <w:rFonts w:ascii="Kokila" w:eastAsia="Calibri" w:hAnsi="Kokila" w:cs="Kokila"/>
                <w:b/>
                <w:bCs/>
                <w:sz w:val="32"/>
                <w:szCs w:val="32"/>
                <w:cs/>
              </w:rPr>
              <w:t>ऋण</w:t>
            </w:r>
            <w:r w:rsidRPr="00055DDA">
              <w:rPr>
                <w:rFonts w:ascii="Kokila" w:eastAsia="Calibri" w:hAnsi="Kokila" w:cs="Kokila"/>
                <w:b/>
                <w:bCs/>
                <w:sz w:val="32"/>
                <w:szCs w:val="32"/>
              </w:rPr>
              <w:t>(A'sLoan)</w:t>
            </w:r>
          </w:p>
          <w:p w14:paraId="46109A15" w14:textId="77777777" w:rsidR="00D859B5" w:rsidRPr="00055DDA" w:rsidRDefault="00D859B5" w:rsidP="008A7881">
            <w:pPr>
              <w:spacing w:after="0" w:line="360" w:lineRule="auto"/>
              <w:rPr>
                <w:rFonts w:ascii="Kokila" w:hAnsi="Kokila" w:cs="Kokila"/>
                <w:b/>
                <w:sz w:val="32"/>
                <w:szCs w:val="32"/>
              </w:rPr>
            </w:pPr>
            <w:r w:rsidRPr="00055DDA">
              <w:rPr>
                <w:rFonts w:ascii="Kokila" w:hAnsi="Kokila" w:cs="Kokila"/>
                <w:b/>
                <w:sz w:val="32"/>
                <w:szCs w:val="32"/>
                <w:cs/>
              </w:rPr>
              <w:t xml:space="preserve">पुंजी </w:t>
            </w:r>
            <w:r w:rsidRPr="00055DDA">
              <w:rPr>
                <w:rFonts w:ascii="Kokila" w:hAnsi="Kokila" w:cs="Kokila"/>
                <w:b/>
                <w:sz w:val="32"/>
                <w:szCs w:val="32"/>
              </w:rPr>
              <w:t>खाता</w:t>
            </w:r>
          </w:p>
          <w:p w14:paraId="05F3FC09" w14:textId="77777777" w:rsidR="00D859B5" w:rsidRPr="00910B6E" w:rsidRDefault="00D859B5" w:rsidP="008A7881">
            <w:pPr>
              <w:spacing w:after="0" w:line="360" w:lineRule="auto"/>
              <w:rPr>
                <w:rFonts w:ascii="Times New Roman" w:hAnsi="Times New Roman"/>
                <w:b/>
                <w:sz w:val="24"/>
                <w:szCs w:val="24"/>
              </w:rPr>
            </w:pPr>
            <w:r w:rsidRPr="00AD5C6C">
              <w:rPr>
                <w:rFonts w:cs="Mangal"/>
                <w:b/>
                <w:sz w:val="24"/>
                <w:szCs w:val="24"/>
              </w:rPr>
              <w:t xml:space="preserve">A </w:t>
            </w:r>
            <w:r>
              <w:rPr>
                <w:rFonts w:cs="Mangal"/>
                <w:b/>
                <w:sz w:val="24"/>
                <w:szCs w:val="24"/>
              </w:rPr>
              <w:t xml:space="preserve">                    </w:t>
            </w:r>
            <w:r w:rsidRPr="00910B6E">
              <w:rPr>
                <w:rFonts w:ascii="Times New Roman" w:hAnsi="Times New Roman"/>
                <w:b/>
                <w:sz w:val="24"/>
                <w:szCs w:val="24"/>
              </w:rPr>
              <w:t>20</w:t>
            </w:r>
            <w:r>
              <w:rPr>
                <w:rFonts w:ascii="Times New Roman" w:hAnsi="Times New Roman"/>
                <w:b/>
                <w:sz w:val="24"/>
                <w:szCs w:val="24"/>
              </w:rPr>
              <w:t>,</w:t>
            </w:r>
            <w:r w:rsidRPr="00910B6E">
              <w:rPr>
                <w:rFonts w:ascii="Times New Roman" w:hAnsi="Times New Roman"/>
                <w:b/>
                <w:sz w:val="24"/>
                <w:szCs w:val="24"/>
              </w:rPr>
              <w:t>000</w:t>
            </w:r>
          </w:p>
          <w:p w14:paraId="7C18A807" w14:textId="129F19FD" w:rsidR="00D859B5" w:rsidRPr="00AD5C6C" w:rsidRDefault="00D859B5" w:rsidP="008A7881">
            <w:pPr>
              <w:spacing w:after="0" w:line="360" w:lineRule="auto"/>
              <w:rPr>
                <w:b/>
                <w:sz w:val="24"/>
                <w:szCs w:val="24"/>
              </w:rPr>
            </w:pPr>
            <w:r w:rsidRPr="00AD5C6C">
              <w:rPr>
                <w:rFonts w:cs="Mangal"/>
                <w:b/>
                <w:sz w:val="24"/>
                <w:szCs w:val="24"/>
              </w:rPr>
              <w:t xml:space="preserve">B </w:t>
            </w:r>
            <w:r>
              <w:rPr>
                <w:rFonts w:cs="Mangal"/>
                <w:b/>
                <w:sz w:val="24"/>
                <w:szCs w:val="24"/>
              </w:rPr>
              <w:t xml:space="preserve">                   </w:t>
            </w:r>
            <w:r w:rsidR="00D921DC">
              <w:rPr>
                <w:rFonts w:cs="Mangal"/>
                <w:b/>
                <w:sz w:val="24"/>
                <w:szCs w:val="24"/>
              </w:rPr>
              <w:t xml:space="preserve"> </w:t>
            </w:r>
            <w:r w:rsidRPr="00910B6E">
              <w:rPr>
                <w:rFonts w:ascii="Times New Roman" w:hAnsi="Times New Roman"/>
                <w:b/>
                <w:sz w:val="24"/>
                <w:szCs w:val="24"/>
              </w:rPr>
              <w:t>40</w:t>
            </w:r>
            <w:r>
              <w:rPr>
                <w:rFonts w:ascii="Times New Roman" w:hAnsi="Times New Roman"/>
                <w:b/>
                <w:sz w:val="24"/>
                <w:szCs w:val="24"/>
              </w:rPr>
              <w:t>,</w:t>
            </w:r>
            <w:r w:rsidRPr="00910B6E">
              <w:rPr>
                <w:rFonts w:ascii="Times New Roman" w:hAnsi="Times New Roman"/>
                <w:b/>
                <w:sz w:val="24"/>
                <w:szCs w:val="24"/>
              </w:rPr>
              <w:t>000</w:t>
            </w:r>
          </w:p>
        </w:tc>
        <w:tc>
          <w:tcPr>
            <w:tcW w:w="2256" w:type="dxa"/>
            <w:tcBorders>
              <w:top w:val="single" w:sz="4" w:space="0" w:color="auto"/>
              <w:left w:val="single" w:sz="4" w:space="0" w:color="auto"/>
              <w:bottom w:val="single" w:sz="4" w:space="0" w:color="000000"/>
              <w:right w:val="single" w:sz="4" w:space="0" w:color="auto"/>
            </w:tcBorders>
          </w:tcPr>
          <w:p w14:paraId="58F30EAD" w14:textId="5D6B2DFD" w:rsidR="00D859B5" w:rsidRDefault="00D859B5" w:rsidP="008A7881">
            <w:pPr>
              <w:spacing w:after="0" w:line="360" w:lineRule="auto"/>
              <w:rPr>
                <w:rFonts w:ascii="Times New Roman" w:hAnsi="Times New Roman"/>
                <w:b/>
                <w:sz w:val="24"/>
                <w:szCs w:val="24"/>
              </w:rPr>
            </w:pPr>
            <w:r w:rsidRPr="00910B6E">
              <w:rPr>
                <w:rFonts w:ascii="Times New Roman" w:hAnsi="Times New Roman"/>
                <w:b/>
                <w:sz w:val="24"/>
                <w:szCs w:val="24"/>
              </w:rPr>
              <w:t>10</w:t>
            </w:r>
            <w:r>
              <w:rPr>
                <w:rFonts w:ascii="Times New Roman" w:hAnsi="Times New Roman"/>
                <w:b/>
                <w:sz w:val="24"/>
                <w:szCs w:val="24"/>
              </w:rPr>
              <w:t>,</w:t>
            </w:r>
            <w:r w:rsidRPr="00910B6E">
              <w:rPr>
                <w:rFonts w:ascii="Times New Roman" w:hAnsi="Times New Roman"/>
                <w:b/>
                <w:sz w:val="24"/>
                <w:szCs w:val="24"/>
              </w:rPr>
              <w:t>000</w:t>
            </w:r>
          </w:p>
          <w:p w14:paraId="73D02237" w14:textId="77777777" w:rsidR="00543A22" w:rsidRPr="00543A22" w:rsidRDefault="00543A22" w:rsidP="008A7881">
            <w:pPr>
              <w:spacing w:after="0" w:line="360" w:lineRule="auto"/>
              <w:rPr>
                <w:rFonts w:ascii="Times New Roman" w:hAnsi="Times New Roman"/>
                <w:b/>
                <w:sz w:val="16"/>
                <w:szCs w:val="16"/>
              </w:rPr>
            </w:pPr>
          </w:p>
          <w:p w14:paraId="7F86DFAE" w14:textId="77777777" w:rsidR="00D859B5" w:rsidRPr="00910B6E" w:rsidRDefault="00D859B5" w:rsidP="008A7881">
            <w:pPr>
              <w:spacing w:after="0" w:line="360" w:lineRule="auto"/>
              <w:rPr>
                <w:rFonts w:ascii="Times New Roman" w:hAnsi="Times New Roman"/>
                <w:b/>
                <w:sz w:val="24"/>
                <w:szCs w:val="24"/>
              </w:rPr>
            </w:pPr>
            <w:r w:rsidRPr="00910B6E">
              <w:rPr>
                <w:rFonts w:ascii="Times New Roman" w:hAnsi="Times New Roman"/>
                <w:b/>
                <w:sz w:val="24"/>
                <w:szCs w:val="24"/>
              </w:rPr>
              <w:t>18</w:t>
            </w:r>
            <w:r>
              <w:rPr>
                <w:rFonts w:ascii="Times New Roman" w:hAnsi="Times New Roman"/>
                <w:b/>
                <w:sz w:val="24"/>
                <w:szCs w:val="24"/>
              </w:rPr>
              <w:t>,</w:t>
            </w:r>
            <w:r w:rsidRPr="00910B6E">
              <w:rPr>
                <w:rFonts w:ascii="Times New Roman" w:hAnsi="Times New Roman"/>
                <w:b/>
                <w:sz w:val="24"/>
                <w:szCs w:val="24"/>
              </w:rPr>
              <w:t>000</w:t>
            </w:r>
          </w:p>
          <w:p w14:paraId="7440186F" w14:textId="77777777" w:rsidR="00D859B5" w:rsidRPr="00910B6E" w:rsidRDefault="00D859B5" w:rsidP="008A7881">
            <w:pPr>
              <w:spacing w:after="0" w:line="360" w:lineRule="auto"/>
              <w:rPr>
                <w:rFonts w:ascii="Times New Roman" w:hAnsi="Times New Roman"/>
                <w:b/>
                <w:sz w:val="24"/>
                <w:szCs w:val="24"/>
              </w:rPr>
            </w:pPr>
          </w:p>
          <w:p w14:paraId="59F64ED6" w14:textId="12BD99FC" w:rsidR="00D859B5" w:rsidRDefault="00D859B5" w:rsidP="008A7881">
            <w:pPr>
              <w:spacing w:after="0" w:line="360" w:lineRule="auto"/>
              <w:rPr>
                <w:rFonts w:ascii="Times New Roman" w:hAnsi="Times New Roman"/>
                <w:b/>
                <w:sz w:val="24"/>
                <w:szCs w:val="24"/>
              </w:rPr>
            </w:pPr>
          </w:p>
          <w:p w14:paraId="0EC911B8" w14:textId="77777777" w:rsidR="00543A22" w:rsidRPr="00543A22" w:rsidRDefault="00543A22" w:rsidP="008A7881">
            <w:pPr>
              <w:spacing w:after="0" w:line="360" w:lineRule="auto"/>
              <w:rPr>
                <w:rFonts w:ascii="Times New Roman" w:hAnsi="Times New Roman"/>
                <w:b/>
                <w:sz w:val="20"/>
                <w:szCs w:val="20"/>
              </w:rPr>
            </w:pPr>
          </w:p>
          <w:p w14:paraId="593B52F7" w14:textId="77777777" w:rsidR="00D859B5" w:rsidRPr="00910B6E" w:rsidRDefault="00D859B5" w:rsidP="008A7881">
            <w:pPr>
              <w:spacing w:after="0" w:line="360" w:lineRule="auto"/>
              <w:rPr>
                <w:rFonts w:ascii="Times New Roman" w:hAnsi="Times New Roman"/>
                <w:b/>
                <w:sz w:val="24"/>
                <w:szCs w:val="24"/>
              </w:rPr>
            </w:pPr>
            <w:r w:rsidRPr="00910B6E">
              <w:rPr>
                <w:rFonts w:ascii="Times New Roman" w:hAnsi="Times New Roman"/>
                <w:b/>
                <w:sz w:val="24"/>
                <w:szCs w:val="24"/>
              </w:rPr>
              <w:t>60</w:t>
            </w:r>
            <w:r>
              <w:rPr>
                <w:rFonts w:ascii="Times New Roman" w:hAnsi="Times New Roman"/>
                <w:b/>
                <w:sz w:val="24"/>
                <w:szCs w:val="24"/>
              </w:rPr>
              <w:t>,</w:t>
            </w:r>
            <w:r w:rsidRPr="00910B6E">
              <w:rPr>
                <w:rFonts w:ascii="Times New Roman" w:hAnsi="Times New Roman"/>
                <w:b/>
                <w:sz w:val="24"/>
                <w:szCs w:val="24"/>
              </w:rPr>
              <w:t>000</w:t>
            </w:r>
          </w:p>
        </w:tc>
        <w:tc>
          <w:tcPr>
            <w:tcW w:w="2256" w:type="dxa"/>
            <w:tcBorders>
              <w:top w:val="single" w:sz="4" w:space="0" w:color="auto"/>
              <w:left w:val="single" w:sz="4" w:space="0" w:color="auto"/>
              <w:bottom w:val="single" w:sz="4" w:space="0" w:color="000000"/>
              <w:right w:val="single" w:sz="4" w:space="0" w:color="auto"/>
            </w:tcBorders>
          </w:tcPr>
          <w:p w14:paraId="53EAA4CC" w14:textId="77777777" w:rsidR="00D859B5" w:rsidRPr="00910B6E" w:rsidRDefault="00D859B5" w:rsidP="008A7881">
            <w:pPr>
              <w:spacing w:after="0" w:line="360" w:lineRule="auto"/>
              <w:rPr>
                <w:rFonts w:ascii="Times New Roman" w:hAnsi="Times New Roman"/>
                <w:b/>
                <w:sz w:val="24"/>
                <w:szCs w:val="24"/>
              </w:rPr>
            </w:pPr>
            <w:r>
              <w:rPr>
                <w:rFonts w:ascii="Kruti Dev 010" w:hAnsi="Kruti Dev 010"/>
                <w:bCs/>
                <w:sz w:val="32"/>
                <w:szCs w:val="32"/>
              </w:rPr>
              <w:t>jksdM+</w:t>
            </w:r>
            <w:r w:rsidRPr="00AD5C6C">
              <w:rPr>
                <w:rFonts w:cs="Mangal"/>
                <w:b/>
                <w:sz w:val="24"/>
                <w:szCs w:val="24"/>
                <w:cs/>
              </w:rPr>
              <w:t xml:space="preserve"> </w:t>
            </w:r>
            <w:r w:rsidRPr="00910B6E">
              <w:rPr>
                <w:rFonts w:ascii="Times New Roman" w:hAnsi="Times New Roman"/>
                <w:b/>
                <w:sz w:val="24"/>
                <w:szCs w:val="24"/>
              </w:rPr>
              <w:t>(cash)</w:t>
            </w:r>
          </w:p>
          <w:p w14:paraId="6BC1027E" w14:textId="77777777" w:rsidR="00D859B5" w:rsidRPr="00AD5C6C" w:rsidRDefault="00D859B5" w:rsidP="008A7881">
            <w:pPr>
              <w:spacing w:after="0" w:line="360" w:lineRule="auto"/>
              <w:rPr>
                <w:b/>
                <w:sz w:val="24"/>
                <w:szCs w:val="24"/>
              </w:rPr>
            </w:pPr>
            <w:r>
              <w:rPr>
                <w:rFonts w:ascii="Kruti Dev 010" w:hAnsi="Kruti Dev 010"/>
                <w:bCs/>
                <w:sz w:val="32"/>
                <w:szCs w:val="32"/>
              </w:rPr>
              <w:t>nsunkj</w:t>
            </w:r>
            <w:r w:rsidRPr="00910B6E">
              <w:rPr>
                <w:rFonts w:ascii="Times New Roman" w:hAnsi="Times New Roman"/>
                <w:b/>
                <w:sz w:val="24"/>
                <w:szCs w:val="24"/>
              </w:rPr>
              <w:t>(Debtors )</w:t>
            </w:r>
          </w:p>
          <w:p w14:paraId="66899A8D" w14:textId="77777777" w:rsidR="00D859B5" w:rsidRPr="00910B6E" w:rsidRDefault="00D859B5" w:rsidP="008A7881">
            <w:pPr>
              <w:spacing w:after="0" w:line="360" w:lineRule="auto"/>
              <w:rPr>
                <w:rFonts w:ascii="Times New Roman" w:hAnsi="Times New Roman"/>
                <w:b/>
                <w:sz w:val="24"/>
                <w:szCs w:val="24"/>
              </w:rPr>
            </w:pPr>
            <w:r>
              <w:rPr>
                <w:rFonts w:ascii="Kruti Dev 010" w:hAnsi="Kruti Dev 010"/>
                <w:bCs/>
                <w:sz w:val="32"/>
                <w:szCs w:val="32"/>
              </w:rPr>
              <w:t xml:space="preserve">fofo/k </w:t>
            </w:r>
            <w:r w:rsidRPr="00910B6E">
              <w:rPr>
                <w:rFonts w:ascii="Kruti Dev 010" w:hAnsi="Kruti Dev 010"/>
                <w:bCs/>
                <w:sz w:val="32"/>
                <w:szCs w:val="32"/>
              </w:rPr>
              <w:t>laifRr;kW</w:t>
            </w:r>
            <w:r w:rsidRPr="0005537A">
              <w:rPr>
                <w:rFonts w:cs="Mangal"/>
                <w:b/>
                <w:sz w:val="24"/>
                <w:szCs w:val="24"/>
              </w:rPr>
              <w:t xml:space="preserve"> </w:t>
            </w:r>
            <w:r w:rsidRPr="00910B6E">
              <w:rPr>
                <w:rFonts w:ascii="Times New Roman" w:hAnsi="Times New Roman"/>
                <w:b/>
                <w:sz w:val="24"/>
                <w:szCs w:val="24"/>
              </w:rPr>
              <w:t>(sundry assets )</w:t>
            </w:r>
          </w:p>
          <w:p w14:paraId="47FAF9F3" w14:textId="77777777" w:rsidR="00D859B5" w:rsidRPr="00910B6E" w:rsidRDefault="00D859B5" w:rsidP="008A7881">
            <w:pPr>
              <w:spacing w:after="0" w:line="360" w:lineRule="auto"/>
              <w:rPr>
                <w:rFonts w:ascii="Times New Roman" w:hAnsi="Times New Roman"/>
                <w:b/>
                <w:sz w:val="24"/>
                <w:szCs w:val="24"/>
              </w:rPr>
            </w:pPr>
            <w:r>
              <w:rPr>
                <w:rFonts w:ascii="Kruti Dev 010" w:hAnsi="Kruti Dev 010"/>
                <w:bCs/>
                <w:sz w:val="32"/>
                <w:szCs w:val="32"/>
              </w:rPr>
              <w:t xml:space="preserve">[;kfr </w:t>
            </w:r>
            <w:r w:rsidRPr="00910B6E">
              <w:rPr>
                <w:rFonts w:ascii="Times New Roman" w:hAnsi="Times New Roman"/>
                <w:b/>
                <w:sz w:val="24"/>
                <w:szCs w:val="24"/>
              </w:rPr>
              <w:t>(</w:t>
            </w:r>
            <w:r>
              <w:rPr>
                <w:rFonts w:ascii="Times New Roman" w:hAnsi="Times New Roman"/>
                <w:b/>
                <w:sz w:val="24"/>
                <w:szCs w:val="24"/>
              </w:rPr>
              <w:t>Goodwill)</w:t>
            </w:r>
          </w:p>
          <w:p w14:paraId="0253BA3F" w14:textId="77777777" w:rsidR="00D859B5" w:rsidRPr="00AD5C6C" w:rsidRDefault="00D859B5" w:rsidP="008A7881">
            <w:pPr>
              <w:spacing w:after="0" w:line="360" w:lineRule="auto"/>
              <w:rPr>
                <w:b/>
                <w:sz w:val="24"/>
                <w:szCs w:val="24"/>
              </w:rPr>
            </w:pPr>
          </w:p>
        </w:tc>
        <w:tc>
          <w:tcPr>
            <w:tcW w:w="2256" w:type="dxa"/>
            <w:tcBorders>
              <w:top w:val="single" w:sz="4" w:space="0" w:color="auto"/>
              <w:left w:val="single" w:sz="4" w:space="0" w:color="auto"/>
              <w:bottom w:val="single" w:sz="4" w:space="0" w:color="000000"/>
              <w:right w:val="single" w:sz="4" w:space="0" w:color="auto"/>
            </w:tcBorders>
          </w:tcPr>
          <w:p w14:paraId="611CA3A1" w14:textId="77777777" w:rsidR="00D859B5" w:rsidRPr="00910B6E" w:rsidRDefault="00D859B5" w:rsidP="00471711">
            <w:pPr>
              <w:spacing w:after="0" w:line="480" w:lineRule="auto"/>
              <w:rPr>
                <w:rFonts w:ascii="Times New Roman" w:hAnsi="Times New Roman"/>
                <w:b/>
                <w:sz w:val="24"/>
                <w:szCs w:val="24"/>
              </w:rPr>
            </w:pPr>
            <w:r w:rsidRPr="00910B6E">
              <w:rPr>
                <w:rFonts w:ascii="Times New Roman" w:hAnsi="Times New Roman"/>
                <w:b/>
                <w:sz w:val="24"/>
                <w:szCs w:val="24"/>
              </w:rPr>
              <w:t>2</w:t>
            </w:r>
            <w:r>
              <w:rPr>
                <w:rFonts w:ascii="Times New Roman" w:hAnsi="Times New Roman"/>
                <w:b/>
                <w:sz w:val="24"/>
                <w:szCs w:val="24"/>
              </w:rPr>
              <w:t>,</w:t>
            </w:r>
            <w:r w:rsidRPr="00910B6E">
              <w:rPr>
                <w:rFonts w:ascii="Times New Roman" w:hAnsi="Times New Roman"/>
                <w:b/>
                <w:sz w:val="24"/>
                <w:szCs w:val="24"/>
              </w:rPr>
              <w:t>000</w:t>
            </w:r>
          </w:p>
          <w:p w14:paraId="22BE3FCB" w14:textId="77777777" w:rsidR="00D859B5" w:rsidRPr="00910B6E" w:rsidRDefault="00D859B5" w:rsidP="00471711">
            <w:pPr>
              <w:spacing w:after="0" w:line="480" w:lineRule="auto"/>
              <w:rPr>
                <w:rFonts w:ascii="Times New Roman" w:hAnsi="Times New Roman"/>
                <w:b/>
                <w:sz w:val="24"/>
                <w:szCs w:val="24"/>
              </w:rPr>
            </w:pPr>
            <w:r w:rsidRPr="00910B6E">
              <w:rPr>
                <w:rFonts w:ascii="Times New Roman" w:hAnsi="Times New Roman"/>
                <w:b/>
                <w:sz w:val="24"/>
                <w:szCs w:val="24"/>
              </w:rPr>
              <w:t>13</w:t>
            </w:r>
            <w:r>
              <w:rPr>
                <w:rFonts w:ascii="Times New Roman" w:hAnsi="Times New Roman"/>
                <w:b/>
                <w:sz w:val="24"/>
                <w:szCs w:val="24"/>
              </w:rPr>
              <w:t>,</w:t>
            </w:r>
            <w:r w:rsidRPr="00910B6E">
              <w:rPr>
                <w:rFonts w:ascii="Times New Roman" w:hAnsi="Times New Roman"/>
                <w:b/>
                <w:sz w:val="24"/>
                <w:szCs w:val="24"/>
              </w:rPr>
              <w:t>000</w:t>
            </w:r>
          </w:p>
          <w:p w14:paraId="77A2133A" w14:textId="64D87ECE" w:rsidR="00D859B5" w:rsidRDefault="00D859B5" w:rsidP="008A7881">
            <w:pPr>
              <w:spacing w:after="0" w:line="360" w:lineRule="auto"/>
              <w:rPr>
                <w:rFonts w:ascii="Times New Roman" w:hAnsi="Times New Roman"/>
                <w:b/>
                <w:sz w:val="24"/>
                <w:szCs w:val="24"/>
              </w:rPr>
            </w:pPr>
            <w:r w:rsidRPr="00910B6E">
              <w:rPr>
                <w:rFonts w:ascii="Times New Roman" w:hAnsi="Times New Roman"/>
                <w:b/>
                <w:sz w:val="24"/>
                <w:szCs w:val="24"/>
              </w:rPr>
              <w:t>68</w:t>
            </w:r>
            <w:r>
              <w:rPr>
                <w:rFonts w:ascii="Times New Roman" w:hAnsi="Times New Roman"/>
                <w:b/>
                <w:sz w:val="24"/>
                <w:szCs w:val="24"/>
              </w:rPr>
              <w:t>,</w:t>
            </w:r>
            <w:r w:rsidRPr="00910B6E">
              <w:rPr>
                <w:rFonts w:ascii="Times New Roman" w:hAnsi="Times New Roman"/>
                <w:b/>
                <w:sz w:val="24"/>
                <w:szCs w:val="24"/>
              </w:rPr>
              <w:t>000</w:t>
            </w:r>
          </w:p>
          <w:p w14:paraId="6085978D" w14:textId="77777777" w:rsidR="00471711" w:rsidRPr="00910B6E" w:rsidRDefault="00471711" w:rsidP="008A7881">
            <w:pPr>
              <w:spacing w:after="0" w:line="360" w:lineRule="auto"/>
              <w:rPr>
                <w:rFonts w:ascii="Times New Roman" w:hAnsi="Times New Roman"/>
                <w:b/>
                <w:sz w:val="24"/>
                <w:szCs w:val="24"/>
              </w:rPr>
            </w:pPr>
          </w:p>
          <w:p w14:paraId="1FC89906" w14:textId="77777777" w:rsidR="00D859B5" w:rsidRPr="00AD5C6C" w:rsidRDefault="00D859B5" w:rsidP="008A7881">
            <w:pPr>
              <w:spacing w:after="0" w:line="360" w:lineRule="auto"/>
              <w:rPr>
                <w:b/>
                <w:sz w:val="24"/>
                <w:szCs w:val="24"/>
              </w:rPr>
            </w:pPr>
            <w:r w:rsidRPr="00910B6E">
              <w:rPr>
                <w:rFonts w:ascii="Times New Roman" w:hAnsi="Times New Roman"/>
                <w:b/>
                <w:sz w:val="24"/>
                <w:szCs w:val="24"/>
              </w:rPr>
              <w:t>5</w:t>
            </w:r>
            <w:r>
              <w:rPr>
                <w:rFonts w:ascii="Times New Roman" w:hAnsi="Times New Roman"/>
                <w:b/>
                <w:sz w:val="24"/>
                <w:szCs w:val="24"/>
              </w:rPr>
              <w:t>,</w:t>
            </w:r>
            <w:r w:rsidRPr="00910B6E">
              <w:rPr>
                <w:rFonts w:ascii="Times New Roman" w:hAnsi="Times New Roman"/>
                <w:b/>
                <w:sz w:val="24"/>
                <w:szCs w:val="24"/>
              </w:rPr>
              <w:t>000</w:t>
            </w:r>
          </w:p>
        </w:tc>
      </w:tr>
      <w:tr w:rsidR="00D859B5" w14:paraId="3DB68B88" w14:textId="77777777" w:rsidTr="00D27826">
        <w:tc>
          <w:tcPr>
            <w:tcW w:w="2256" w:type="dxa"/>
            <w:tcBorders>
              <w:top w:val="single" w:sz="4" w:space="0" w:color="auto"/>
              <w:left w:val="single" w:sz="4" w:space="0" w:color="auto"/>
              <w:bottom w:val="single" w:sz="4" w:space="0" w:color="auto"/>
              <w:right w:val="single" w:sz="4" w:space="0" w:color="auto"/>
            </w:tcBorders>
          </w:tcPr>
          <w:p w14:paraId="2BBCCC9D" w14:textId="77777777" w:rsidR="00D859B5" w:rsidRPr="00AD5C6C" w:rsidRDefault="00D859B5" w:rsidP="008A7881">
            <w:pPr>
              <w:spacing w:after="0" w:line="360" w:lineRule="auto"/>
              <w:rPr>
                <w:b/>
                <w:sz w:val="24"/>
                <w:szCs w:val="24"/>
              </w:rPr>
            </w:pPr>
          </w:p>
        </w:tc>
        <w:tc>
          <w:tcPr>
            <w:tcW w:w="2256" w:type="dxa"/>
            <w:tcBorders>
              <w:top w:val="single" w:sz="4" w:space="0" w:color="auto"/>
              <w:left w:val="single" w:sz="4" w:space="0" w:color="auto"/>
              <w:bottom w:val="single" w:sz="4" w:space="0" w:color="auto"/>
              <w:right w:val="single" w:sz="4" w:space="0" w:color="auto"/>
            </w:tcBorders>
          </w:tcPr>
          <w:p w14:paraId="050270E4" w14:textId="77777777" w:rsidR="00D859B5" w:rsidRPr="00AD5C6C" w:rsidRDefault="00D859B5" w:rsidP="008A7881">
            <w:pPr>
              <w:spacing w:after="0" w:line="360" w:lineRule="auto"/>
              <w:rPr>
                <w:b/>
                <w:sz w:val="24"/>
                <w:szCs w:val="24"/>
              </w:rPr>
            </w:pPr>
            <w:r w:rsidRPr="00AD5C6C">
              <w:rPr>
                <w:b/>
                <w:sz w:val="24"/>
                <w:szCs w:val="24"/>
              </w:rPr>
              <w:t>88</w:t>
            </w:r>
            <w:r>
              <w:rPr>
                <w:b/>
                <w:sz w:val="24"/>
                <w:szCs w:val="24"/>
              </w:rPr>
              <w:t>,</w:t>
            </w:r>
            <w:r w:rsidRPr="00AD5C6C">
              <w:rPr>
                <w:b/>
                <w:sz w:val="24"/>
                <w:szCs w:val="24"/>
              </w:rPr>
              <w:t>000</w:t>
            </w:r>
          </w:p>
        </w:tc>
        <w:tc>
          <w:tcPr>
            <w:tcW w:w="2256" w:type="dxa"/>
            <w:tcBorders>
              <w:top w:val="single" w:sz="4" w:space="0" w:color="auto"/>
              <w:left w:val="single" w:sz="4" w:space="0" w:color="auto"/>
              <w:bottom w:val="single" w:sz="4" w:space="0" w:color="auto"/>
              <w:right w:val="single" w:sz="4" w:space="0" w:color="auto"/>
            </w:tcBorders>
          </w:tcPr>
          <w:p w14:paraId="49B183BD" w14:textId="77777777" w:rsidR="00D859B5" w:rsidRPr="00AD5C6C" w:rsidRDefault="00D859B5" w:rsidP="008A7881">
            <w:pPr>
              <w:spacing w:after="0" w:line="360" w:lineRule="auto"/>
              <w:rPr>
                <w:b/>
                <w:sz w:val="24"/>
                <w:szCs w:val="24"/>
              </w:rPr>
            </w:pPr>
          </w:p>
        </w:tc>
        <w:tc>
          <w:tcPr>
            <w:tcW w:w="2256" w:type="dxa"/>
            <w:tcBorders>
              <w:top w:val="single" w:sz="4" w:space="0" w:color="auto"/>
              <w:left w:val="single" w:sz="4" w:space="0" w:color="auto"/>
              <w:bottom w:val="single" w:sz="4" w:space="0" w:color="auto"/>
              <w:right w:val="single" w:sz="4" w:space="0" w:color="auto"/>
            </w:tcBorders>
          </w:tcPr>
          <w:p w14:paraId="3A17CA3E" w14:textId="77777777" w:rsidR="00D859B5" w:rsidRPr="00AD5C6C" w:rsidRDefault="00D859B5" w:rsidP="008A7881">
            <w:pPr>
              <w:spacing w:after="0" w:line="360" w:lineRule="auto"/>
              <w:rPr>
                <w:b/>
                <w:sz w:val="24"/>
                <w:szCs w:val="24"/>
              </w:rPr>
            </w:pPr>
            <w:r w:rsidRPr="00AD5C6C">
              <w:rPr>
                <w:b/>
                <w:sz w:val="24"/>
                <w:szCs w:val="24"/>
              </w:rPr>
              <w:t>88</w:t>
            </w:r>
            <w:r>
              <w:rPr>
                <w:b/>
                <w:sz w:val="24"/>
                <w:szCs w:val="24"/>
              </w:rPr>
              <w:t>,</w:t>
            </w:r>
            <w:r w:rsidRPr="00AD5C6C">
              <w:rPr>
                <w:b/>
                <w:sz w:val="24"/>
                <w:szCs w:val="24"/>
              </w:rPr>
              <w:t>000</w:t>
            </w:r>
          </w:p>
        </w:tc>
      </w:tr>
    </w:tbl>
    <w:p w14:paraId="1F13C689" w14:textId="77777777" w:rsidR="00D859B5" w:rsidRDefault="00D859B5" w:rsidP="008A7881">
      <w:pPr>
        <w:spacing w:after="0" w:line="360" w:lineRule="auto"/>
        <w:rPr>
          <w:rFonts w:ascii="Times New Roman" w:hAnsi="Times New Roman"/>
          <w:b/>
          <w:sz w:val="24"/>
          <w:szCs w:val="24"/>
        </w:rPr>
      </w:pPr>
    </w:p>
    <w:p w14:paraId="54B43F59" w14:textId="77777777" w:rsidR="00D859B5" w:rsidRPr="00D739FC" w:rsidRDefault="00D859B5" w:rsidP="008A7881">
      <w:pPr>
        <w:spacing w:after="0" w:line="360" w:lineRule="auto"/>
        <w:jc w:val="both"/>
        <w:rPr>
          <w:rFonts w:ascii="Kokila" w:hAnsi="Kokila" w:cs="Kokila"/>
          <w:b/>
          <w:sz w:val="32"/>
          <w:szCs w:val="32"/>
        </w:rPr>
      </w:pPr>
      <w:r w:rsidRPr="00D739FC">
        <w:rPr>
          <w:rFonts w:ascii="Kokila" w:hAnsi="Kokila" w:cs="Kokila"/>
          <w:b/>
          <w:sz w:val="32"/>
          <w:szCs w:val="32"/>
          <w:cs/>
        </w:rPr>
        <w:lastRenderedPageBreak/>
        <w:t xml:space="preserve">साझेदार पूँजी के अनुपात में लाभ-हानि विभाजित करते हैं। ख्याति से </w:t>
      </w:r>
      <w:r w:rsidRPr="00D739FC">
        <w:rPr>
          <w:rFonts w:ascii="Kokila" w:hAnsi="Kokila" w:cs="Kokila"/>
          <w:bCs/>
          <w:sz w:val="32"/>
          <w:szCs w:val="32"/>
        </w:rPr>
        <w:t xml:space="preserve">₹ </w:t>
      </w:r>
      <w:r w:rsidRPr="00D739FC">
        <w:rPr>
          <w:rFonts w:ascii="Kokila" w:hAnsi="Kokila" w:cs="Kokila"/>
          <w:b/>
          <w:sz w:val="32"/>
          <w:szCs w:val="32"/>
          <w:cs/>
        </w:rPr>
        <w:t xml:space="preserve">6,000 वसूल हुए। लेनदारों को 5% कटौती पर भुगतान किया गया। विविध सम्पत्तियों से </w:t>
      </w:r>
      <w:r w:rsidRPr="00D739FC">
        <w:rPr>
          <w:rFonts w:ascii="Kokila" w:hAnsi="Kokila" w:cs="Kokila"/>
          <w:bCs/>
          <w:sz w:val="32"/>
          <w:szCs w:val="32"/>
        </w:rPr>
        <w:t xml:space="preserve">₹ </w:t>
      </w:r>
      <w:r w:rsidRPr="00D739FC">
        <w:rPr>
          <w:rFonts w:ascii="Kokila" w:hAnsi="Kokila" w:cs="Kokila"/>
          <w:b/>
          <w:sz w:val="32"/>
          <w:szCs w:val="32"/>
          <w:cs/>
        </w:rPr>
        <w:t xml:space="preserve">63,000 वसूल हुए। देनदारों से </w:t>
      </w:r>
      <w:r w:rsidRPr="00D739FC">
        <w:rPr>
          <w:rFonts w:ascii="Kokila" w:hAnsi="Kokila" w:cs="Kokila"/>
          <w:bCs/>
          <w:sz w:val="32"/>
          <w:szCs w:val="32"/>
        </w:rPr>
        <w:t xml:space="preserve">₹ </w:t>
      </w:r>
      <w:r w:rsidRPr="00D739FC">
        <w:rPr>
          <w:rFonts w:ascii="Kokila" w:hAnsi="Kokila" w:cs="Kokila"/>
          <w:b/>
          <w:sz w:val="32"/>
          <w:szCs w:val="32"/>
          <w:cs/>
        </w:rPr>
        <w:t xml:space="preserve">8,000 वसूल हुए। समापन की लागत </w:t>
      </w:r>
      <w:r w:rsidRPr="00D739FC">
        <w:rPr>
          <w:rFonts w:ascii="Kokila" w:hAnsi="Kokila" w:cs="Kokila"/>
          <w:bCs/>
          <w:sz w:val="32"/>
          <w:szCs w:val="32"/>
        </w:rPr>
        <w:t xml:space="preserve">₹ </w:t>
      </w:r>
      <w:r w:rsidRPr="00D739FC">
        <w:rPr>
          <w:rFonts w:ascii="Kokila" w:hAnsi="Kokila" w:cs="Kokila"/>
          <w:b/>
          <w:sz w:val="32"/>
          <w:szCs w:val="32"/>
          <w:cs/>
        </w:rPr>
        <w:t>500 हुई। वसूली खाता बनाइए।</w:t>
      </w:r>
    </w:p>
    <w:p w14:paraId="21EF2169" w14:textId="77777777" w:rsidR="00D859B5" w:rsidRDefault="00D859B5" w:rsidP="008A7881">
      <w:pPr>
        <w:spacing w:after="0" w:line="360" w:lineRule="auto"/>
        <w:rPr>
          <w:rFonts w:ascii="Times New Roman" w:hAnsi="Times New Roman"/>
          <w:sz w:val="24"/>
          <w:szCs w:val="24"/>
        </w:rPr>
      </w:pPr>
      <w:r w:rsidRPr="00AE16CE">
        <w:rPr>
          <w:rFonts w:ascii="Times New Roman" w:hAnsi="Times New Roman"/>
          <w:sz w:val="24"/>
          <w:szCs w:val="24"/>
        </w:rPr>
        <w:t>Partners share</w:t>
      </w:r>
      <w:r>
        <w:rPr>
          <w:rFonts w:ascii="Times New Roman" w:hAnsi="Times New Roman"/>
          <w:sz w:val="24"/>
          <w:szCs w:val="24"/>
        </w:rPr>
        <w:t xml:space="preserve"> Profit &amp; Loss in the ratio of c</w:t>
      </w:r>
      <w:r w:rsidRPr="00AE16CE">
        <w:rPr>
          <w:rFonts w:ascii="Times New Roman" w:hAnsi="Times New Roman"/>
          <w:sz w:val="24"/>
          <w:szCs w:val="24"/>
        </w:rPr>
        <w:t>apital</w:t>
      </w:r>
      <w:r>
        <w:rPr>
          <w:rFonts w:ascii="Times New Roman" w:hAnsi="Times New Roman"/>
          <w:sz w:val="24"/>
          <w:szCs w:val="24"/>
        </w:rPr>
        <w:t>.</w:t>
      </w:r>
      <w:r w:rsidRPr="00AE16CE">
        <w:rPr>
          <w:rFonts w:ascii="Times New Roman" w:hAnsi="Times New Roman"/>
          <w:sz w:val="24"/>
          <w:szCs w:val="24"/>
        </w:rPr>
        <w:t xml:space="preserve"> Goodwill realized ₹6,000. Credito</w:t>
      </w:r>
      <w:r>
        <w:rPr>
          <w:rFonts w:ascii="Times New Roman" w:hAnsi="Times New Roman"/>
          <w:sz w:val="24"/>
          <w:szCs w:val="24"/>
        </w:rPr>
        <w:t xml:space="preserve">rs were paid off at 5% discount. </w:t>
      </w:r>
      <w:r w:rsidRPr="00AE16CE">
        <w:rPr>
          <w:rFonts w:ascii="Times New Roman" w:hAnsi="Times New Roman"/>
          <w:sz w:val="24"/>
          <w:szCs w:val="24"/>
        </w:rPr>
        <w:t>Sundry Assets realised ₹63,000. Debtors realized ₹8,000. Cost of dissolution amounted to ₹500. Prepare Realisation Account</w:t>
      </w:r>
      <w:r>
        <w:rPr>
          <w:rFonts w:ascii="Times New Roman" w:hAnsi="Times New Roman"/>
          <w:sz w:val="24"/>
          <w:szCs w:val="24"/>
        </w:rPr>
        <w:t>.</w:t>
      </w:r>
    </w:p>
    <w:p w14:paraId="5A3D37EA" w14:textId="77777777" w:rsidR="00790F57" w:rsidRDefault="00790F57" w:rsidP="00790F57">
      <w:pPr>
        <w:spacing w:after="0" w:line="360" w:lineRule="auto"/>
        <w:ind w:right="-90"/>
        <w:jc w:val="both"/>
        <w:rPr>
          <w:rFonts w:ascii="Kokila" w:hAnsi="Kokila" w:cs="Kokila"/>
          <w:sz w:val="32"/>
          <w:szCs w:val="32"/>
        </w:rPr>
      </w:pPr>
      <w:r w:rsidRPr="00392F31">
        <w:rPr>
          <w:rFonts w:ascii="Kokila" w:hAnsi="Kokila" w:cs="Kokila"/>
          <w:sz w:val="32"/>
          <w:szCs w:val="32"/>
        </w:rPr>
        <w:t>-------------------------------------------------------------------------------------------------------------</w:t>
      </w:r>
    </w:p>
    <w:p w14:paraId="7996DFA9" w14:textId="77777777" w:rsidR="00790F57" w:rsidRDefault="00790F57" w:rsidP="00790F57">
      <w:pPr>
        <w:spacing w:after="0" w:line="360" w:lineRule="auto"/>
        <w:rPr>
          <w:rFonts w:ascii="Kokila" w:hAnsi="Kokila" w:cs="Kokila"/>
          <w:sz w:val="32"/>
          <w:szCs w:val="32"/>
        </w:rPr>
      </w:pPr>
      <w:r w:rsidRPr="00392F31">
        <w:rPr>
          <w:rFonts w:ascii="Kokila" w:hAnsi="Kokila" w:cs="Kokila"/>
          <w:sz w:val="32"/>
          <w:szCs w:val="32"/>
        </w:rPr>
        <w:t>-------------------------------------------------------------------------------------------------------------</w:t>
      </w:r>
    </w:p>
    <w:p w14:paraId="2C0F6236" w14:textId="77777777" w:rsidR="00790F57" w:rsidRDefault="00790F57" w:rsidP="00790F57">
      <w:pPr>
        <w:spacing w:after="0" w:line="360" w:lineRule="auto"/>
        <w:ind w:right="-90"/>
        <w:jc w:val="both"/>
        <w:rPr>
          <w:rFonts w:ascii="Kokila" w:hAnsi="Kokila" w:cs="Kokila"/>
          <w:sz w:val="32"/>
          <w:szCs w:val="32"/>
        </w:rPr>
      </w:pPr>
      <w:r w:rsidRPr="00392F31">
        <w:rPr>
          <w:rFonts w:ascii="Kokila" w:hAnsi="Kokila" w:cs="Kokila"/>
          <w:sz w:val="32"/>
          <w:szCs w:val="32"/>
        </w:rPr>
        <w:t>-------------------------------------------------------------------------------------------------------------</w:t>
      </w:r>
    </w:p>
    <w:p w14:paraId="6537895B" w14:textId="77777777" w:rsidR="00790F57" w:rsidRDefault="00790F57" w:rsidP="00790F57">
      <w:pPr>
        <w:spacing w:after="0" w:line="360" w:lineRule="auto"/>
        <w:rPr>
          <w:rFonts w:ascii="Kokila" w:hAnsi="Kokila" w:cs="Kokila"/>
          <w:sz w:val="32"/>
          <w:szCs w:val="32"/>
        </w:rPr>
      </w:pPr>
      <w:r w:rsidRPr="00392F31">
        <w:rPr>
          <w:rFonts w:ascii="Kokila" w:hAnsi="Kokila" w:cs="Kokila"/>
          <w:sz w:val="32"/>
          <w:szCs w:val="32"/>
        </w:rPr>
        <w:t>-------------------------------------------------------------------------------------------------------------</w:t>
      </w:r>
    </w:p>
    <w:p w14:paraId="1E9D5CCD" w14:textId="77777777" w:rsidR="00790F57" w:rsidRDefault="00790F57" w:rsidP="00790F57">
      <w:pPr>
        <w:spacing w:after="0" w:line="360" w:lineRule="auto"/>
        <w:ind w:right="-90"/>
        <w:jc w:val="both"/>
        <w:rPr>
          <w:rFonts w:ascii="Kokila" w:hAnsi="Kokila" w:cs="Kokila"/>
          <w:sz w:val="32"/>
          <w:szCs w:val="32"/>
        </w:rPr>
      </w:pPr>
      <w:r w:rsidRPr="00392F31">
        <w:rPr>
          <w:rFonts w:ascii="Kokila" w:hAnsi="Kokila" w:cs="Kokila"/>
          <w:sz w:val="32"/>
          <w:szCs w:val="32"/>
        </w:rPr>
        <w:t>-------------------------------------------------------------------------------------------------------------</w:t>
      </w:r>
    </w:p>
    <w:p w14:paraId="6DE17815" w14:textId="15FDD7CD" w:rsidR="00D859B5" w:rsidRDefault="00790F57" w:rsidP="00790F57">
      <w:pPr>
        <w:spacing w:after="0" w:line="360" w:lineRule="auto"/>
        <w:rPr>
          <w:rFonts w:ascii="Kokila" w:hAnsi="Kokila" w:cs="Kokila"/>
          <w:sz w:val="32"/>
          <w:szCs w:val="32"/>
        </w:rPr>
      </w:pPr>
      <w:r w:rsidRPr="00392F31">
        <w:rPr>
          <w:rFonts w:ascii="Kokila" w:hAnsi="Kokila" w:cs="Kokila"/>
          <w:sz w:val="32"/>
          <w:szCs w:val="32"/>
        </w:rPr>
        <w:t>-------------------------------------------------------------------------------------------------------------</w:t>
      </w:r>
    </w:p>
    <w:p w14:paraId="6CC4D39A" w14:textId="77777777" w:rsidR="00790F57" w:rsidRDefault="00790F57" w:rsidP="00790F57">
      <w:pPr>
        <w:spacing w:after="0" w:line="360" w:lineRule="auto"/>
        <w:ind w:right="-90"/>
        <w:jc w:val="both"/>
        <w:rPr>
          <w:rFonts w:ascii="Kokila" w:hAnsi="Kokila" w:cs="Kokila"/>
          <w:sz w:val="32"/>
          <w:szCs w:val="32"/>
        </w:rPr>
      </w:pPr>
      <w:r w:rsidRPr="00392F31">
        <w:rPr>
          <w:rFonts w:ascii="Kokila" w:hAnsi="Kokila" w:cs="Kokila"/>
          <w:sz w:val="32"/>
          <w:szCs w:val="32"/>
        </w:rPr>
        <w:t>-------------------------------------------------------------------------------------------------------------</w:t>
      </w:r>
    </w:p>
    <w:p w14:paraId="55F6B826" w14:textId="77777777" w:rsidR="00790F57" w:rsidRDefault="00790F57" w:rsidP="009A4DE5">
      <w:pPr>
        <w:spacing w:after="0" w:line="360" w:lineRule="auto"/>
        <w:rPr>
          <w:rFonts w:ascii="Kokila" w:hAnsi="Kokila" w:cs="Kokila"/>
          <w:sz w:val="32"/>
          <w:szCs w:val="32"/>
        </w:rPr>
      </w:pPr>
      <w:r w:rsidRPr="00392F31">
        <w:rPr>
          <w:rFonts w:ascii="Kokila" w:hAnsi="Kokila" w:cs="Kokila"/>
          <w:sz w:val="32"/>
          <w:szCs w:val="32"/>
        </w:rPr>
        <w:t>-------------------------------------------------------------------------------------------------------------</w:t>
      </w:r>
    </w:p>
    <w:p w14:paraId="1BB24200" w14:textId="77777777" w:rsidR="009A4DE5" w:rsidRDefault="009A4DE5" w:rsidP="009A4DE5">
      <w:pPr>
        <w:spacing w:after="0" w:line="360" w:lineRule="auto"/>
        <w:rPr>
          <w:rFonts w:ascii="Kokila" w:hAnsi="Kokila" w:cs="Kokila"/>
          <w:sz w:val="32"/>
          <w:szCs w:val="32"/>
        </w:rPr>
      </w:pPr>
      <w:r w:rsidRPr="00392F31">
        <w:rPr>
          <w:rFonts w:ascii="Kokila" w:hAnsi="Kokila" w:cs="Kokila"/>
          <w:sz w:val="32"/>
          <w:szCs w:val="32"/>
        </w:rPr>
        <w:t>-------------------------------------------------------------------------------------------------------------</w:t>
      </w:r>
    </w:p>
    <w:p w14:paraId="209AB426" w14:textId="77777777" w:rsidR="009A4DE5" w:rsidRDefault="009A4DE5" w:rsidP="009A4DE5">
      <w:pPr>
        <w:spacing w:after="0" w:line="360" w:lineRule="auto"/>
        <w:ind w:right="-90"/>
        <w:jc w:val="both"/>
        <w:rPr>
          <w:rFonts w:ascii="Kokila" w:hAnsi="Kokila" w:cs="Kokila"/>
          <w:sz w:val="32"/>
          <w:szCs w:val="32"/>
        </w:rPr>
      </w:pPr>
      <w:r w:rsidRPr="00392F31">
        <w:rPr>
          <w:rFonts w:ascii="Kokila" w:hAnsi="Kokila" w:cs="Kokila"/>
          <w:sz w:val="32"/>
          <w:szCs w:val="32"/>
        </w:rPr>
        <w:t>-------------------------------------------------------------------------------------------------------------</w:t>
      </w:r>
    </w:p>
    <w:p w14:paraId="66D918C9" w14:textId="77777777" w:rsidR="009A4DE5" w:rsidRDefault="009A4DE5" w:rsidP="009A4DE5">
      <w:pPr>
        <w:spacing w:after="0" w:line="360" w:lineRule="auto"/>
        <w:ind w:right="-90"/>
        <w:jc w:val="both"/>
        <w:rPr>
          <w:rFonts w:ascii="Kokila" w:hAnsi="Kokila" w:cs="Kokila"/>
          <w:sz w:val="32"/>
          <w:szCs w:val="32"/>
        </w:rPr>
      </w:pPr>
      <w:r w:rsidRPr="00392F31">
        <w:rPr>
          <w:rFonts w:ascii="Kokila" w:hAnsi="Kokila" w:cs="Kokila"/>
          <w:sz w:val="32"/>
          <w:szCs w:val="32"/>
        </w:rPr>
        <w:t>-------------------------------------------------------------------------------------------------------------</w:t>
      </w:r>
    </w:p>
    <w:p w14:paraId="3198BA87" w14:textId="77777777" w:rsidR="009A4DE5" w:rsidRDefault="009A4DE5" w:rsidP="009A4DE5">
      <w:pPr>
        <w:spacing w:after="0" w:line="360" w:lineRule="auto"/>
        <w:rPr>
          <w:rFonts w:ascii="Kokila" w:hAnsi="Kokila" w:cs="Kokila"/>
          <w:sz w:val="32"/>
          <w:szCs w:val="32"/>
        </w:rPr>
      </w:pPr>
      <w:r w:rsidRPr="00392F31">
        <w:rPr>
          <w:rFonts w:ascii="Kokila" w:hAnsi="Kokila" w:cs="Kokila"/>
          <w:sz w:val="32"/>
          <w:szCs w:val="32"/>
        </w:rPr>
        <w:t>-------------------------------------------------------------------------------------------------------------</w:t>
      </w:r>
    </w:p>
    <w:p w14:paraId="4B3888E9" w14:textId="77777777" w:rsidR="009A4DE5" w:rsidRDefault="009A4DE5" w:rsidP="009A4DE5">
      <w:pPr>
        <w:spacing w:after="0" w:line="360" w:lineRule="auto"/>
        <w:ind w:right="-90"/>
        <w:jc w:val="both"/>
        <w:rPr>
          <w:rFonts w:ascii="Kokila" w:hAnsi="Kokila" w:cs="Kokila"/>
          <w:sz w:val="32"/>
          <w:szCs w:val="32"/>
        </w:rPr>
      </w:pPr>
      <w:r w:rsidRPr="00392F31">
        <w:rPr>
          <w:rFonts w:ascii="Kokila" w:hAnsi="Kokila" w:cs="Kokila"/>
          <w:sz w:val="32"/>
          <w:szCs w:val="32"/>
        </w:rPr>
        <w:t>-------------------------------------------------------------------------------------------------------------</w:t>
      </w:r>
    </w:p>
    <w:p w14:paraId="52E93181" w14:textId="77777777" w:rsidR="009A4DE5" w:rsidRDefault="009A4DE5" w:rsidP="009A4DE5">
      <w:pPr>
        <w:spacing w:after="0" w:line="360" w:lineRule="auto"/>
        <w:rPr>
          <w:rFonts w:ascii="Kokila" w:hAnsi="Kokila" w:cs="Kokila"/>
          <w:sz w:val="32"/>
          <w:szCs w:val="32"/>
        </w:rPr>
      </w:pPr>
      <w:r w:rsidRPr="00392F31">
        <w:rPr>
          <w:rFonts w:ascii="Kokila" w:hAnsi="Kokila" w:cs="Kokila"/>
          <w:sz w:val="32"/>
          <w:szCs w:val="32"/>
        </w:rPr>
        <w:t>-------------------------------------------------------------------------------------------------------------</w:t>
      </w:r>
    </w:p>
    <w:p w14:paraId="571CFA0E" w14:textId="77777777" w:rsidR="009A4DE5" w:rsidRDefault="009A4DE5" w:rsidP="009A4DE5">
      <w:pPr>
        <w:spacing w:after="0" w:line="360" w:lineRule="auto"/>
        <w:rPr>
          <w:rFonts w:ascii="Kokila" w:hAnsi="Kokila" w:cs="Kokila"/>
          <w:sz w:val="32"/>
          <w:szCs w:val="32"/>
        </w:rPr>
      </w:pPr>
      <w:r w:rsidRPr="00392F31">
        <w:rPr>
          <w:rFonts w:ascii="Kokila" w:hAnsi="Kokila" w:cs="Kokila"/>
          <w:sz w:val="32"/>
          <w:szCs w:val="32"/>
        </w:rPr>
        <w:t>-------------------------------------------------------------------------------------------------------------</w:t>
      </w:r>
    </w:p>
    <w:p w14:paraId="6CBC4FCE" w14:textId="0DB1BCE9" w:rsidR="009A4DE5" w:rsidRDefault="009A4DE5" w:rsidP="009A4DE5">
      <w:pPr>
        <w:spacing w:after="0" w:line="360" w:lineRule="auto"/>
        <w:ind w:right="-90"/>
        <w:jc w:val="both"/>
        <w:rPr>
          <w:rFonts w:ascii="Kokila" w:hAnsi="Kokila" w:cs="Kokila"/>
          <w:sz w:val="32"/>
          <w:szCs w:val="32"/>
        </w:rPr>
      </w:pPr>
      <w:r w:rsidRPr="00392F31">
        <w:rPr>
          <w:rFonts w:ascii="Kokila" w:hAnsi="Kokila" w:cs="Kokila"/>
          <w:sz w:val="32"/>
          <w:szCs w:val="32"/>
        </w:rPr>
        <w:t>-------------------------------------------------------------------------------------------------------------</w:t>
      </w:r>
    </w:p>
    <w:p w14:paraId="69FDC77B" w14:textId="77777777" w:rsidR="009A4DE5" w:rsidRDefault="009A4DE5" w:rsidP="009A4DE5">
      <w:pPr>
        <w:spacing w:after="0" w:line="360" w:lineRule="auto"/>
        <w:rPr>
          <w:rFonts w:ascii="Kokila" w:hAnsi="Kokila" w:cs="Kokila"/>
          <w:sz w:val="32"/>
          <w:szCs w:val="32"/>
        </w:rPr>
      </w:pPr>
      <w:r w:rsidRPr="00392F31">
        <w:rPr>
          <w:rFonts w:ascii="Kokila" w:hAnsi="Kokila" w:cs="Kokila"/>
          <w:sz w:val="32"/>
          <w:szCs w:val="32"/>
        </w:rPr>
        <w:t>-------------------------------------------------------------------------------------------------------------</w:t>
      </w:r>
    </w:p>
    <w:p w14:paraId="47DAA3EF" w14:textId="77777777" w:rsidR="009A4DE5" w:rsidRDefault="009A4DE5" w:rsidP="009A4DE5">
      <w:pPr>
        <w:spacing w:after="0" w:line="360" w:lineRule="auto"/>
        <w:ind w:right="-90"/>
        <w:jc w:val="both"/>
        <w:rPr>
          <w:rFonts w:ascii="Kokila" w:hAnsi="Kokila" w:cs="Kokila"/>
          <w:sz w:val="32"/>
          <w:szCs w:val="32"/>
        </w:rPr>
      </w:pPr>
      <w:r w:rsidRPr="00392F31">
        <w:rPr>
          <w:rFonts w:ascii="Kokila" w:hAnsi="Kokila" w:cs="Kokila"/>
          <w:sz w:val="32"/>
          <w:szCs w:val="32"/>
        </w:rPr>
        <w:t>-------------------------------------------------------------------------------------------------------------</w:t>
      </w:r>
    </w:p>
    <w:p w14:paraId="29CFD108" w14:textId="77777777" w:rsidR="009A4DE5" w:rsidRDefault="009A4DE5" w:rsidP="009A4DE5">
      <w:pPr>
        <w:spacing w:after="0" w:line="360" w:lineRule="auto"/>
        <w:rPr>
          <w:rFonts w:ascii="Kokila" w:hAnsi="Kokila" w:cs="Kokila"/>
          <w:sz w:val="32"/>
          <w:szCs w:val="32"/>
        </w:rPr>
      </w:pPr>
      <w:r w:rsidRPr="00392F31">
        <w:rPr>
          <w:rFonts w:ascii="Kokila" w:hAnsi="Kokila" w:cs="Kokila"/>
          <w:sz w:val="32"/>
          <w:szCs w:val="32"/>
        </w:rPr>
        <w:t>-------------------------------------------------------------------------------------------------------------</w:t>
      </w:r>
    </w:p>
    <w:p w14:paraId="75488C4E" w14:textId="2492E524" w:rsidR="009A4DE5" w:rsidRDefault="009A4DE5" w:rsidP="009A4DE5">
      <w:pPr>
        <w:spacing w:after="0" w:line="480" w:lineRule="auto"/>
        <w:rPr>
          <w:rFonts w:ascii="Kokila" w:hAnsi="Kokila" w:cs="Kokila"/>
          <w:sz w:val="32"/>
          <w:szCs w:val="32"/>
        </w:rPr>
      </w:pPr>
      <w:r w:rsidRPr="00392F31">
        <w:rPr>
          <w:rFonts w:ascii="Kokila" w:hAnsi="Kokila" w:cs="Kokila"/>
          <w:sz w:val="32"/>
          <w:szCs w:val="32"/>
        </w:rPr>
        <w:t>-------------------------------------------------------------------------------------------------------------</w:t>
      </w:r>
    </w:p>
    <w:p w14:paraId="16BA8210" w14:textId="77777777" w:rsidR="00D859B5" w:rsidRPr="00D739FC" w:rsidRDefault="00D859B5" w:rsidP="008A7881">
      <w:pPr>
        <w:spacing w:after="0" w:line="360" w:lineRule="auto"/>
        <w:jc w:val="both"/>
        <w:rPr>
          <w:rFonts w:ascii="Kokila" w:hAnsi="Kokila" w:cs="Kokila"/>
          <w:b/>
          <w:sz w:val="32"/>
          <w:szCs w:val="32"/>
        </w:rPr>
      </w:pPr>
      <w:r w:rsidRPr="00D739FC">
        <w:rPr>
          <w:rFonts w:ascii="Kokila" w:hAnsi="Kokila" w:cs="Kokila"/>
          <w:b/>
          <w:sz w:val="32"/>
          <w:szCs w:val="32"/>
          <w:cs/>
        </w:rPr>
        <w:lastRenderedPageBreak/>
        <w:t>2. अरविन्द और विनोद एक फर्म में साझेदार हैं। उन्होंने 31 दिसम्बर, 2022 को साझेदारी फर्म के समापन का निश्चय किया उनकी आर्थिक स्थिति इस प्रकार थी-</w:t>
      </w:r>
    </w:p>
    <w:p w14:paraId="37DBF6BA" w14:textId="1730FE59" w:rsidR="00D859B5" w:rsidRPr="00AE16CE" w:rsidRDefault="00D859B5" w:rsidP="008A7881">
      <w:pPr>
        <w:spacing w:after="0" w:line="360" w:lineRule="auto"/>
        <w:rPr>
          <w:rFonts w:ascii="Times New Roman" w:hAnsi="Times New Roman"/>
          <w:sz w:val="24"/>
          <w:szCs w:val="24"/>
        </w:rPr>
      </w:pPr>
      <w:r w:rsidRPr="00AE16CE">
        <w:rPr>
          <w:rFonts w:ascii="Times New Roman" w:hAnsi="Times New Roman"/>
          <w:sz w:val="24"/>
          <w:szCs w:val="24"/>
          <w:cs/>
        </w:rPr>
        <w:t xml:space="preserve">Arvind </w:t>
      </w:r>
      <w:r w:rsidRPr="00AE16CE">
        <w:rPr>
          <w:rFonts w:ascii="Times New Roman" w:hAnsi="Times New Roman"/>
          <w:sz w:val="24"/>
          <w:szCs w:val="24"/>
        </w:rPr>
        <w:t xml:space="preserve">and Vinod are partner in a firm they decided to dissolve the firm on 31 December 2022 their balance  sheet  was as follows </w:t>
      </w:r>
      <w:r>
        <w:rPr>
          <w:rFonts w:ascii="Times New Roman" w:hAnsi="Times New Roman"/>
          <w:sz w:val="24"/>
          <w:szCs w:val="24"/>
        </w:rPr>
        <w:t>:-</w:t>
      </w:r>
    </w:p>
    <w:tbl>
      <w:tblPr>
        <w:tblW w:w="91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3258"/>
        <w:gridCol w:w="1980"/>
        <w:gridCol w:w="1980"/>
        <w:gridCol w:w="1980"/>
      </w:tblGrid>
      <w:tr w:rsidR="00D859B5" w14:paraId="77C3735D" w14:textId="77777777" w:rsidTr="00D27826">
        <w:tc>
          <w:tcPr>
            <w:tcW w:w="3258" w:type="dxa"/>
            <w:tcBorders>
              <w:top w:val="single" w:sz="4" w:space="0" w:color="auto"/>
              <w:left w:val="single" w:sz="4" w:space="0" w:color="auto"/>
              <w:bottom w:val="single" w:sz="4" w:space="0" w:color="auto"/>
              <w:right w:val="single" w:sz="4" w:space="0" w:color="auto"/>
            </w:tcBorders>
          </w:tcPr>
          <w:p w14:paraId="4B06D2FA" w14:textId="13BB668A" w:rsidR="00D859B5" w:rsidRPr="00D739FC" w:rsidRDefault="00D859B5" w:rsidP="001716B5">
            <w:pPr>
              <w:spacing w:after="0" w:line="360" w:lineRule="auto"/>
              <w:jc w:val="center"/>
              <w:rPr>
                <w:rFonts w:ascii="Kokila" w:hAnsi="Kokila" w:cs="Kokila"/>
                <w:b/>
                <w:sz w:val="32"/>
                <w:szCs w:val="32"/>
              </w:rPr>
            </w:pPr>
            <w:r w:rsidRPr="00D739FC">
              <w:rPr>
                <w:rFonts w:ascii="Kokila" w:hAnsi="Kokila" w:cs="Kokila"/>
                <w:b/>
                <w:sz w:val="32"/>
                <w:szCs w:val="32"/>
                <w:cs/>
              </w:rPr>
              <w:t xml:space="preserve">दायित्व </w:t>
            </w:r>
            <w:r w:rsidR="00D739FC">
              <w:rPr>
                <w:rFonts w:ascii="Kokila" w:hAnsi="Kokila" w:cs="Kokila" w:hint="cs"/>
                <w:b/>
                <w:sz w:val="32"/>
                <w:szCs w:val="32"/>
                <w:cs/>
              </w:rPr>
              <w:t>(</w:t>
            </w:r>
            <w:r w:rsidRPr="00D739FC">
              <w:rPr>
                <w:rFonts w:ascii="Kokila" w:hAnsi="Kokila" w:cs="Kokila"/>
                <w:b/>
                <w:sz w:val="32"/>
                <w:szCs w:val="32"/>
              </w:rPr>
              <w:t>Liabilities</w:t>
            </w:r>
            <w:r w:rsidR="00D739FC">
              <w:rPr>
                <w:rFonts w:ascii="Kokila" w:hAnsi="Kokila" w:cs="Kokila" w:hint="cs"/>
                <w:b/>
                <w:sz w:val="32"/>
                <w:szCs w:val="32"/>
                <w:cs/>
              </w:rPr>
              <w:t>)</w:t>
            </w:r>
          </w:p>
        </w:tc>
        <w:tc>
          <w:tcPr>
            <w:tcW w:w="1980" w:type="dxa"/>
            <w:tcBorders>
              <w:top w:val="single" w:sz="4" w:space="0" w:color="auto"/>
              <w:left w:val="single" w:sz="4" w:space="0" w:color="auto"/>
              <w:bottom w:val="single" w:sz="4" w:space="0" w:color="auto"/>
              <w:right w:val="single" w:sz="4" w:space="0" w:color="auto"/>
            </w:tcBorders>
          </w:tcPr>
          <w:p w14:paraId="13BD968D" w14:textId="0386C5D2" w:rsidR="00D859B5" w:rsidRPr="00D739FC" w:rsidRDefault="00D859B5" w:rsidP="001716B5">
            <w:pPr>
              <w:spacing w:after="0" w:line="360" w:lineRule="auto"/>
              <w:jc w:val="center"/>
              <w:rPr>
                <w:rFonts w:ascii="Kokila" w:hAnsi="Kokila" w:cs="Kokila"/>
                <w:b/>
                <w:sz w:val="32"/>
                <w:szCs w:val="32"/>
              </w:rPr>
            </w:pPr>
            <w:r w:rsidRPr="00D739FC">
              <w:rPr>
                <w:rFonts w:ascii="Kokila" w:hAnsi="Kokila" w:cs="Kokila"/>
                <w:b/>
                <w:sz w:val="32"/>
                <w:szCs w:val="32"/>
                <w:cs/>
              </w:rPr>
              <w:t xml:space="preserve">राशि </w:t>
            </w:r>
            <w:r w:rsidRPr="00D739FC">
              <w:rPr>
                <w:rFonts w:ascii="Kokila" w:hAnsi="Kokila" w:cs="Kokila"/>
                <w:b/>
                <w:sz w:val="32"/>
                <w:szCs w:val="32"/>
              </w:rPr>
              <w:t>(Amount)</w:t>
            </w:r>
            <w:r w:rsidR="001716B5">
              <w:rPr>
                <w:rFonts w:ascii="Kokila" w:hAnsi="Kokila" w:cs="Kokila"/>
                <w:b/>
                <w:sz w:val="32"/>
                <w:szCs w:val="32"/>
              </w:rPr>
              <w:t xml:space="preserve"> </w:t>
            </w:r>
            <w:r w:rsidRPr="00D739FC">
              <w:rPr>
                <w:rFonts w:ascii="Kokila" w:hAnsi="Kokila" w:cs="Kokila"/>
                <w:b/>
                <w:sz w:val="32"/>
                <w:szCs w:val="32"/>
              </w:rPr>
              <w:t>₹</w:t>
            </w:r>
          </w:p>
        </w:tc>
        <w:tc>
          <w:tcPr>
            <w:tcW w:w="1980" w:type="dxa"/>
            <w:tcBorders>
              <w:top w:val="single" w:sz="4" w:space="0" w:color="auto"/>
              <w:left w:val="single" w:sz="4" w:space="0" w:color="auto"/>
              <w:bottom w:val="single" w:sz="4" w:space="0" w:color="auto"/>
              <w:right w:val="single" w:sz="4" w:space="0" w:color="auto"/>
            </w:tcBorders>
          </w:tcPr>
          <w:p w14:paraId="60B889B6" w14:textId="175977EE" w:rsidR="00D859B5" w:rsidRPr="00D739FC" w:rsidRDefault="00D859B5" w:rsidP="001716B5">
            <w:pPr>
              <w:spacing w:after="0" w:line="360" w:lineRule="auto"/>
              <w:jc w:val="center"/>
              <w:rPr>
                <w:rFonts w:ascii="Kokila" w:hAnsi="Kokila" w:cs="Kokila"/>
                <w:b/>
                <w:sz w:val="32"/>
                <w:szCs w:val="32"/>
              </w:rPr>
            </w:pPr>
            <w:r w:rsidRPr="00D739FC">
              <w:rPr>
                <w:rFonts w:ascii="Kokila" w:hAnsi="Kokila" w:cs="Kokila"/>
                <w:b/>
                <w:sz w:val="32"/>
                <w:szCs w:val="32"/>
                <w:cs/>
              </w:rPr>
              <w:t xml:space="preserve">संपत्ति </w:t>
            </w:r>
            <w:r w:rsidR="00D739FC">
              <w:rPr>
                <w:rFonts w:ascii="Kokila" w:hAnsi="Kokila" w:cs="Kokila" w:hint="cs"/>
                <w:b/>
                <w:sz w:val="32"/>
                <w:szCs w:val="32"/>
                <w:cs/>
              </w:rPr>
              <w:t>(</w:t>
            </w:r>
            <w:r w:rsidRPr="00D739FC">
              <w:rPr>
                <w:rFonts w:ascii="Kokila" w:hAnsi="Kokila" w:cs="Kokila"/>
                <w:b/>
                <w:sz w:val="32"/>
                <w:szCs w:val="32"/>
              </w:rPr>
              <w:t>Assets</w:t>
            </w:r>
            <w:r w:rsidR="00D739FC">
              <w:rPr>
                <w:rFonts w:ascii="Kokila" w:hAnsi="Kokila" w:cs="Kokila" w:hint="cs"/>
                <w:b/>
                <w:sz w:val="32"/>
                <w:szCs w:val="32"/>
                <w:cs/>
              </w:rPr>
              <w:t>)</w:t>
            </w:r>
          </w:p>
        </w:tc>
        <w:tc>
          <w:tcPr>
            <w:tcW w:w="1980" w:type="dxa"/>
            <w:tcBorders>
              <w:top w:val="single" w:sz="4" w:space="0" w:color="auto"/>
              <w:left w:val="single" w:sz="4" w:space="0" w:color="auto"/>
              <w:bottom w:val="single" w:sz="4" w:space="0" w:color="auto"/>
              <w:right w:val="single" w:sz="4" w:space="0" w:color="auto"/>
            </w:tcBorders>
          </w:tcPr>
          <w:p w14:paraId="53EE4B16" w14:textId="44FF5DB9" w:rsidR="00D859B5" w:rsidRPr="00D739FC" w:rsidRDefault="00D859B5" w:rsidP="001716B5">
            <w:pPr>
              <w:spacing w:after="0" w:line="360" w:lineRule="auto"/>
              <w:jc w:val="center"/>
              <w:rPr>
                <w:rFonts w:ascii="Kokila" w:hAnsi="Kokila" w:cs="Kokila"/>
                <w:b/>
                <w:sz w:val="32"/>
                <w:szCs w:val="32"/>
              </w:rPr>
            </w:pPr>
            <w:r w:rsidRPr="00D739FC">
              <w:rPr>
                <w:rFonts w:ascii="Kokila" w:hAnsi="Kokila" w:cs="Kokila"/>
                <w:b/>
                <w:sz w:val="32"/>
                <w:szCs w:val="32"/>
                <w:cs/>
              </w:rPr>
              <w:t xml:space="preserve">राशि </w:t>
            </w:r>
            <w:r w:rsidRPr="00D739FC">
              <w:rPr>
                <w:rFonts w:ascii="Kokila" w:hAnsi="Kokila" w:cs="Kokila"/>
                <w:b/>
                <w:sz w:val="32"/>
                <w:szCs w:val="32"/>
              </w:rPr>
              <w:t>(Amount)</w:t>
            </w:r>
            <w:r w:rsidR="001716B5">
              <w:rPr>
                <w:rFonts w:ascii="Kokila" w:hAnsi="Kokila" w:cs="Kokila"/>
                <w:b/>
                <w:sz w:val="32"/>
                <w:szCs w:val="32"/>
              </w:rPr>
              <w:t xml:space="preserve"> </w:t>
            </w:r>
            <w:r w:rsidRPr="00D739FC">
              <w:rPr>
                <w:rFonts w:ascii="Kokila" w:hAnsi="Kokila" w:cs="Kokila"/>
                <w:b/>
                <w:sz w:val="32"/>
                <w:szCs w:val="32"/>
              </w:rPr>
              <w:t>₹</w:t>
            </w:r>
          </w:p>
        </w:tc>
      </w:tr>
      <w:tr w:rsidR="00D859B5" w14:paraId="7BF03558" w14:textId="77777777" w:rsidTr="00D27826">
        <w:trPr>
          <w:trHeight w:val="2501"/>
        </w:trPr>
        <w:tc>
          <w:tcPr>
            <w:tcW w:w="3258" w:type="dxa"/>
            <w:vMerge w:val="restart"/>
            <w:tcBorders>
              <w:top w:val="single" w:sz="4" w:space="0" w:color="auto"/>
              <w:left w:val="single" w:sz="4" w:space="0" w:color="auto"/>
              <w:right w:val="single" w:sz="4" w:space="0" w:color="auto"/>
            </w:tcBorders>
          </w:tcPr>
          <w:p w14:paraId="202DB7F7" w14:textId="77777777" w:rsidR="00D859B5" w:rsidRPr="00D739FC" w:rsidRDefault="00D859B5" w:rsidP="008B7A42">
            <w:pPr>
              <w:spacing w:after="0" w:line="276" w:lineRule="auto"/>
              <w:rPr>
                <w:rFonts w:ascii="Kokila" w:hAnsi="Kokila" w:cs="Kokila"/>
                <w:b/>
                <w:sz w:val="32"/>
                <w:szCs w:val="32"/>
              </w:rPr>
            </w:pPr>
            <w:r w:rsidRPr="00D739FC">
              <w:rPr>
                <w:rFonts w:ascii="Kokila" w:hAnsi="Kokila" w:cs="Kokila"/>
                <w:b/>
                <w:sz w:val="32"/>
                <w:szCs w:val="32"/>
                <w:cs/>
              </w:rPr>
              <w:t>लेनदार</w:t>
            </w:r>
            <w:r w:rsidRPr="00D739FC">
              <w:rPr>
                <w:rFonts w:ascii="Kokila" w:hAnsi="Kokila" w:cs="Kokila"/>
                <w:b/>
                <w:sz w:val="32"/>
                <w:szCs w:val="32"/>
              </w:rPr>
              <w:t>(Creditor)</w:t>
            </w:r>
          </w:p>
          <w:p w14:paraId="14F737E7" w14:textId="77777777" w:rsidR="00D859B5" w:rsidRPr="00D739FC" w:rsidRDefault="00D859B5" w:rsidP="008B7A42">
            <w:pPr>
              <w:spacing w:after="0" w:line="276" w:lineRule="auto"/>
              <w:rPr>
                <w:rFonts w:ascii="Kokila" w:hAnsi="Kokila" w:cs="Kokila"/>
                <w:b/>
                <w:sz w:val="32"/>
                <w:szCs w:val="32"/>
              </w:rPr>
            </w:pPr>
            <w:r w:rsidRPr="00D739FC">
              <w:rPr>
                <w:rFonts w:ascii="Kokila" w:hAnsi="Kokila" w:cs="Kokila"/>
                <w:b/>
                <w:sz w:val="32"/>
                <w:szCs w:val="32"/>
                <w:cs/>
              </w:rPr>
              <w:t>सामान्य</w:t>
            </w:r>
            <w:r w:rsidRPr="00D739FC">
              <w:rPr>
                <w:rFonts w:ascii="Kokila" w:hAnsi="Kokila" w:cs="Kokila"/>
                <w:b/>
                <w:sz w:val="32"/>
                <w:szCs w:val="32"/>
              </w:rPr>
              <w:t xml:space="preserve">  संचय (Reserve Fund )</w:t>
            </w:r>
          </w:p>
          <w:p w14:paraId="6B286318" w14:textId="77777777" w:rsidR="00D859B5" w:rsidRPr="00D739FC" w:rsidRDefault="00D859B5" w:rsidP="008B7A42">
            <w:pPr>
              <w:spacing w:after="0" w:line="276" w:lineRule="auto"/>
              <w:rPr>
                <w:rFonts w:ascii="Kokila" w:hAnsi="Kokila" w:cs="Kokila"/>
                <w:b/>
                <w:sz w:val="32"/>
                <w:szCs w:val="32"/>
              </w:rPr>
            </w:pPr>
            <w:r w:rsidRPr="00D739FC">
              <w:rPr>
                <w:rFonts w:ascii="Kokila" w:hAnsi="Kokila" w:cs="Kokila"/>
                <w:b/>
                <w:sz w:val="32"/>
                <w:szCs w:val="32"/>
                <w:cs/>
              </w:rPr>
              <w:t xml:space="preserve">विनोद </w:t>
            </w:r>
            <w:r w:rsidRPr="00D739FC">
              <w:rPr>
                <w:rFonts w:ascii="Kokila" w:hAnsi="Kokila" w:cs="Kokila"/>
                <w:b/>
                <w:sz w:val="32"/>
                <w:szCs w:val="32"/>
              </w:rPr>
              <w:t>का ऋण (Vinod’ s loan)</w:t>
            </w:r>
          </w:p>
          <w:p w14:paraId="076E892E" w14:textId="77777777" w:rsidR="00D859B5" w:rsidRPr="00D739FC" w:rsidRDefault="00D859B5" w:rsidP="008B7A42">
            <w:pPr>
              <w:spacing w:after="0" w:line="276" w:lineRule="auto"/>
              <w:rPr>
                <w:rFonts w:ascii="Kokila" w:hAnsi="Kokila" w:cs="Kokila"/>
                <w:b/>
                <w:sz w:val="32"/>
                <w:szCs w:val="32"/>
              </w:rPr>
            </w:pPr>
            <w:r w:rsidRPr="00D739FC">
              <w:rPr>
                <w:rFonts w:ascii="Kokila" w:hAnsi="Kokila" w:cs="Kokila"/>
                <w:b/>
                <w:sz w:val="32"/>
                <w:szCs w:val="32"/>
                <w:cs/>
              </w:rPr>
              <w:t>पूंजी</w:t>
            </w:r>
          </w:p>
          <w:p w14:paraId="31960775" w14:textId="413E7447" w:rsidR="00D921DC" w:rsidRPr="00D739FC" w:rsidRDefault="00D859B5" w:rsidP="008B7A42">
            <w:pPr>
              <w:spacing w:after="0" w:line="276" w:lineRule="auto"/>
              <w:rPr>
                <w:rFonts w:ascii="Kokila" w:hAnsi="Kokila" w:cs="Kokila"/>
                <w:b/>
                <w:sz w:val="32"/>
                <w:szCs w:val="32"/>
              </w:rPr>
            </w:pPr>
            <w:r w:rsidRPr="00D739FC">
              <w:rPr>
                <w:rFonts w:ascii="Kokila" w:hAnsi="Kokila" w:cs="Kokila"/>
                <w:b/>
                <w:sz w:val="32"/>
                <w:szCs w:val="32"/>
              </w:rPr>
              <w:t xml:space="preserve">अरविंद </w:t>
            </w:r>
            <w:r w:rsidRPr="00D739FC">
              <w:rPr>
                <w:rFonts w:ascii="Kokila" w:hAnsi="Kokila" w:cs="Kokila"/>
                <w:b/>
                <w:sz w:val="32"/>
                <w:szCs w:val="32"/>
                <w:cs/>
              </w:rPr>
              <w:t>Arvind</w:t>
            </w:r>
            <w:r w:rsidRPr="00D739FC">
              <w:rPr>
                <w:rFonts w:ascii="Kokila" w:hAnsi="Kokila" w:cs="Kokila"/>
                <w:b/>
                <w:sz w:val="32"/>
                <w:szCs w:val="32"/>
              </w:rPr>
              <w:t xml:space="preserve"> </w:t>
            </w:r>
            <w:r w:rsidR="00D921DC" w:rsidRPr="00D739FC">
              <w:rPr>
                <w:rFonts w:ascii="Kokila" w:hAnsi="Kokila" w:cs="Kokila"/>
                <w:b/>
                <w:sz w:val="32"/>
                <w:szCs w:val="32"/>
              </w:rPr>
              <w:t xml:space="preserve">         </w:t>
            </w:r>
            <w:r w:rsidRPr="00D739FC">
              <w:rPr>
                <w:rFonts w:ascii="Kokila" w:hAnsi="Kokila" w:cs="Kokila"/>
                <w:b/>
                <w:sz w:val="32"/>
                <w:szCs w:val="32"/>
              </w:rPr>
              <w:t>12,000</w:t>
            </w:r>
          </w:p>
          <w:p w14:paraId="72F1BEB2" w14:textId="3A4CB1CA" w:rsidR="00D921DC" w:rsidRPr="00D739FC" w:rsidRDefault="00D921DC" w:rsidP="008B7A42">
            <w:pPr>
              <w:spacing w:after="0" w:line="276" w:lineRule="auto"/>
              <w:rPr>
                <w:rFonts w:ascii="Kokila" w:hAnsi="Kokila" w:cs="Kokila"/>
                <w:b/>
                <w:sz w:val="32"/>
                <w:szCs w:val="32"/>
              </w:rPr>
            </w:pPr>
            <w:r w:rsidRPr="00D739FC">
              <w:rPr>
                <w:rFonts w:ascii="Kokila" w:hAnsi="Kokila" w:cs="Kokila"/>
                <w:b/>
                <w:sz w:val="32"/>
                <w:szCs w:val="32"/>
              </w:rPr>
              <w:t>विनोद Vinod           12,000</w:t>
            </w:r>
          </w:p>
          <w:p w14:paraId="043A6EE3" w14:textId="4D7024CF" w:rsidR="00D859B5" w:rsidRPr="00D739FC" w:rsidRDefault="00D859B5" w:rsidP="008B7A42">
            <w:pPr>
              <w:spacing w:after="0" w:line="276" w:lineRule="auto"/>
              <w:rPr>
                <w:rFonts w:ascii="Kokila" w:hAnsi="Kokila" w:cs="Kokila"/>
                <w:b/>
                <w:sz w:val="32"/>
                <w:szCs w:val="32"/>
              </w:rPr>
            </w:pPr>
          </w:p>
        </w:tc>
        <w:tc>
          <w:tcPr>
            <w:tcW w:w="1980" w:type="dxa"/>
            <w:tcBorders>
              <w:top w:val="single" w:sz="4" w:space="0" w:color="auto"/>
              <w:left w:val="single" w:sz="4" w:space="0" w:color="auto"/>
              <w:bottom w:val="single" w:sz="4" w:space="0" w:color="auto"/>
              <w:right w:val="single" w:sz="4" w:space="0" w:color="auto"/>
            </w:tcBorders>
          </w:tcPr>
          <w:p w14:paraId="50BCA2DA" w14:textId="77777777" w:rsidR="00D859B5" w:rsidRPr="00D739FC" w:rsidRDefault="00D859B5" w:rsidP="008B7A42">
            <w:pPr>
              <w:spacing w:after="0" w:line="276" w:lineRule="auto"/>
              <w:jc w:val="center"/>
              <w:rPr>
                <w:rFonts w:ascii="Kokila" w:hAnsi="Kokila" w:cs="Kokila"/>
                <w:b/>
                <w:sz w:val="32"/>
                <w:szCs w:val="32"/>
              </w:rPr>
            </w:pPr>
            <w:r w:rsidRPr="00D739FC">
              <w:rPr>
                <w:rFonts w:ascii="Kokila" w:hAnsi="Kokila" w:cs="Kokila"/>
                <w:b/>
                <w:sz w:val="32"/>
                <w:szCs w:val="32"/>
              </w:rPr>
              <w:t>300</w:t>
            </w:r>
          </w:p>
          <w:p w14:paraId="6FC05B5C" w14:textId="77777777" w:rsidR="00D859B5" w:rsidRDefault="00D859B5" w:rsidP="008B7A42">
            <w:pPr>
              <w:spacing w:after="0" w:line="276" w:lineRule="auto"/>
              <w:jc w:val="center"/>
              <w:rPr>
                <w:rFonts w:ascii="Kokila" w:hAnsi="Kokila" w:cs="Kokila"/>
                <w:b/>
                <w:sz w:val="32"/>
                <w:szCs w:val="32"/>
              </w:rPr>
            </w:pPr>
            <w:r w:rsidRPr="00D739FC">
              <w:rPr>
                <w:rFonts w:ascii="Kokila" w:hAnsi="Kokila" w:cs="Kokila"/>
                <w:b/>
                <w:sz w:val="32"/>
                <w:szCs w:val="32"/>
              </w:rPr>
              <w:t>8,000</w:t>
            </w:r>
          </w:p>
          <w:p w14:paraId="20C674EF" w14:textId="77777777" w:rsidR="008B7A42" w:rsidRPr="00D739FC" w:rsidRDefault="008B7A42" w:rsidP="008B7A42">
            <w:pPr>
              <w:spacing w:after="0" w:line="276" w:lineRule="auto"/>
              <w:jc w:val="center"/>
              <w:rPr>
                <w:rFonts w:ascii="Kokila" w:hAnsi="Kokila" w:cs="Kokila"/>
                <w:b/>
                <w:sz w:val="32"/>
                <w:szCs w:val="32"/>
              </w:rPr>
            </w:pPr>
          </w:p>
          <w:p w14:paraId="417DD447" w14:textId="77777777" w:rsidR="00D859B5" w:rsidRPr="00D739FC" w:rsidRDefault="00D859B5" w:rsidP="008B7A42">
            <w:pPr>
              <w:spacing w:after="0" w:line="276" w:lineRule="auto"/>
              <w:jc w:val="center"/>
              <w:rPr>
                <w:rFonts w:ascii="Kokila" w:hAnsi="Kokila" w:cs="Kokila"/>
                <w:b/>
                <w:sz w:val="32"/>
                <w:szCs w:val="32"/>
              </w:rPr>
            </w:pPr>
            <w:r w:rsidRPr="00D739FC">
              <w:rPr>
                <w:rFonts w:ascii="Kokila" w:hAnsi="Kokila" w:cs="Kokila"/>
                <w:b/>
                <w:sz w:val="32"/>
                <w:szCs w:val="32"/>
              </w:rPr>
              <w:t>1,700</w:t>
            </w:r>
          </w:p>
          <w:p w14:paraId="501F7B37" w14:textId="77777777" w:rsidR="00297905" w:rsidRPr="00D739FC" w:rsidRDefault="00297905" w:rsidP="008B7A42">
            <w:pPr>
              <w:spacing w:after="0" w:line="276" w:lineRule="auto"/>
              <w:rPr>
                <w:rFonts w:ascii="Kokila" w:hAnsi="Kokila" w:cs="Kokila"/>
                <w:b/>
                <w:sz w:val="32"/>
                <w:szCs w:val="32"/>
              </w:rPr>
            </w:pPr>
          </w:p>
          <w:p w14:paraId="6E00A4B5" w14:textId="065398F4" w:rsidR="00D25B85" w:rsidRPr="00D739FC" w:rsidRDefault="00D859B5" w:rsidP="008B7A42">
            <w:pPr>
              <w:spacing w:after="0" w:line="276" w:lineRule="auto"/>
              <w:jc w:val="center"/>
              <w:rPr>
                <w:rFonts w:ascii="Kokila" w:hAnsi="Kokila" w:cs="Kokila"/>
                <w:b/>
                <w:sz w:val="32"/>
                <w:szCs w:val="32"/>
              </w:rPr>
            </w:pPr>
            <w:r w:rsidRPr="00D739FC">
              <w:rPr>
                <w:rFonts w:ascii="Kokila" w:hAnsi="Kokila" w:cs="Kokila"/>
                <w:b/>
                <w:sz w:val="32"/>
                <w:szCs w:val="32"/>
              </w:rPr>
              <w:t>24,000</w:t>
            </w:r>
          </w:p>
        </w:tc>
        <w:tc>
          <w:tcPr>
            <w:tcW w:w="1980" w:type="dxa"/>
            <w:vMerge w:val="restart"/>
            <w:tcBorders>
              <w:top w:val="single" w:sz="4" w:space="0" w:color="auto"/>
              <w:left w:val="single" w:sz="4" w:space="0" w:color="auto"/>
              <w:right w:val="single" w:sz="4" w:space="0" w:color="auto"/>
            </w:tcBorders>
          </w:tcPr>
          <w:p w14:paraId="29BBB4DB" w14:textId="77777777" w:rsidR="00D859B5" w:rsidRPr="00D739FC" w:rsidRDefault="00D859B5" w:rsidP="008B7A42">
            <w:pPr>
              <w:spacing w:after="0" w:line="276" w:lineRule="auto"/>
              <w:rPr>
                <w:rFonts w:ascii="Kokila" w:hAnsi="Kokila" w:cs="Kokila"/>
                <w:b/>
                <w:sz w:val="32"/>
                <w:szCs w:val="32"/>
              </w:rPr>
            </w:pPr>
            <w:r w:rsidRPr="00D739FC">
              <w:rPr>
                <w:rFonts w:ascii="Kokila" w:hAnsi="Kokila" w:cs="Kokila"/>
                <w:b/>
                <w:sz w:val="32"/>
                <w:szCs w:val="32"/>
                <w:cs/>
              </w:rPr>
              <w:t xml:space="preserve">रोकड़ </w:t>
            </w:r>
            <w:r w:rsidRPr="00D739FC">
              <w:rPr>
                <w:rFonts w:ascii="Kokila" w:hAnsi="Kokila" w:cs="Kokila"/>
                <w:b/>
                <w:sz w:val="32"/>
                <w:szCs w:val="32"/>
              </w:rPr>
              <w:t>(cash )</w:t>
            </w:r>
          </w:p>
          <w:p w14:paraId="21160E33" w14:textId="68BDFCDF" w:rsidR="00D859B5" w:rsidRPr="00D739FC" w:rsidRDefault="00D859B5" w:rsidP="008B7A42">
            <w:pPr>
              <w:spacing w:after="0" w:line="276" w:lineRule="auto"/>
              <w:rPr>
                <w:rFonts w:ascii="Kokila" w:hAnsi="Kokila" w:cs="Kokila"/>
                <w:b/>
                <w:sz w:val="32"/>
                <w:szCs w:val="32"/>
              </w:rPr>
            </w:pPr>
            <w:r w:rsidRPr="00D739FC">
              <w:rPr>
                <w:rFonts w:ascii="Kokila" w:hAnsi="Kokila" w:cs="Kokila"/>
                <w:b/>
                <w:sz w:val="32"/>
                <w:szCs w:val="32"/>
                <w:cs/>
              </w:rPr>
              <w:t xml:space="preserve">विविध </w:t>
            </w:r>
            <w:r w:rsidR="00D739FC">
              <w:rPr>
                <w:rFonts w:ascii="Kokila" w:hAnsi="Kokila" w:cs="Kokila" w:hint="cs"/>
                <w:b/>
                <w:sz w:val="32"/>
                <w:szCs w:val="32"/>
                <w:cs/>
              </w:rPr>
              <w:t>संपत्तियां</w:t>
            </w:r>
            <w:r w:rsidRPr="00D739FC">
              <w:rPr>
                <w:rFonts w:ascii="Kokila" w:hAnsi="Kokila" w:cs="Kokila"/>
                <w:b/>
                <w:sz w:val="32"/>
                <w:szCs w:val="32"/>
              </w:rPr>
              <w:t xml:space="preserve"> (Sundry  assets )</w:t>
            </w:r>
          </w:p>
        </w:tc>
        <w:tc>
          <w:tcPr>
            <w:tcW w:w="1980" w:type="dxa"/>
            <w:tcBorders>
              <w:top w:val="single" w:sz="4" w:space="0" w:color="auto"/>
              <w:left w:val="single" w:sz="4" w:space="0" w:color="auto"/>
              <w:right w:val="single" w:sz="4" w:space="0" w:color="auto"/>
            </w:tcBorders>
          </w:tcPr>
          <w:p w14:paraId="662B8FCB" w14:textId="77777777" w:rsidR="00D859B5" w:rsidRPr="00D739FC" w:rsidRDefault="00D859B5" w:rsidP="008B7A42">
            <w:pPr>
              <w:spacing w:after="0" w:line="276" w:lineRule="auto"/>
              <w:jc w:val="center"/>
              <w:rPr>
                <w:rFonts w:ascii="Kokila" w:hAnsi="Kokila" w:cs="Kokila"/>
                <w:b/>
                <w:sz w:val="32"/>
                <w:szCs w:val="32"/>
              </w:rPr>
            </w:pPr>
            <w:r w:rsidRPr="00D739FC">
              <w:rPr>
                <w:rFonts w:ascii="Kokila" w:hAnsi="Kokila" w:cs="Kokila"/>
                <w:b/>
                <w:sz w:val="32"/>
                <w:szCs w:val="32"/>
              </w:rPr>
              <w:t>4,000</w:t>
            </w:r>
          </w:p>
          <w:p w14:paraId="54CF1AEB" w14:textId="77777777" w:rsidR="00D5557C" w:rsidRDefault="00D5557C" w:rsidP="008B7A42">
            <w:pPr>
              <w:spacing w:after="0" w:line="276" w:lineRule="auto"/>
              <w:jc w:val="center"/>
              <w:rPr>
                <w:rFonts w:ascii="Kokila" w:hAnsi="Kokila" w:cs="Kokila"/>
                <w:b/>
                <w:sz w:val="32"/>
                <w:szCs w:val="32"/>
              </w:rPr>
            </w:pPr>
          </w:p>
          <w:p w14:paraId="303853B6" w14:textId="39ED046A" w:rsidR="00D859B5" w:rsidRPr="00D739FC" w:rsidRDefault="00D859B5" w:rsidP="008B7A42">
            <w:pPr>
              <w:spacing w:after="0" w:line="276" w:lineRule="auto"/>
              <w:jc w:val="center"/>
              <w:rPr>
                <w:rFonts w:ascii="Kokila" w:hAnsi="Kokila" w:cs="Kokila"/>
                <w:b/>
                <w:sz w:val="32"/>
                <w:szCs w:val="32"/>
              </w:rPr>
            </w:pPr>
            <w:r w:rsidRPr="00D739FC">
              <w:rPr>
                <w:rFonts w:ascii="Kokila" w:hAnsi="Kokila" w:cs="Kokila"/>
                <w:b/>
                <w:sz w:val="32"/>
                <w:szCs w:val="32"/>
              </w:rPr>
              <w:t>30,000</w:t>
            </w:r>
          </w:p>
        </w:tc>
      </w:tr>
      <w:tr w:rsidR="00D859B5" w14:paraId="0BDC7704" w14:textId="77777777" w:rsidTr="00D27826">
        <w:trPr>
          <w:trHeight w:val="341"/>
        </w:trPr>
        <w:tc>
          <w:tcPr>
            <w:tcW w:w="3258" w:type="dxa"/>
            <w:vMerge/>
            <w:tcBorders>
              <w:left w:val="single" w:sz="4" w:space="0" w:color="auto"/>
              <w:bottom w:val="single" w:sz="4" w:space="0" w:color="auto"/>
              <w:right w:val="single" w:sz="4" w:space="0" w:color="auto"/>
            </w:tcBorders>
          </w:tcPr>
          <w:p w14:paraId="493B7511" w14:textId="77777777" w:rsidR="00D859B5" w:rsidRPr="0005537A" w:rsidRDefault="00D859B5" w:rsidP="008B7A42">
            <w:pPr>
              <w:spacing w:after="0" w:line="276" w:lineRule="auto"/>
              <w:rPr>
                <w:b/>
                <w:sz w:val="24"/>
                <w:szCs w:val="24"/>
              </w:rPr>
            </w:pPr>
          </w:p>
        </w:tc>
        <w:tc>
          <w:tcPr>
            <w:tcW w:w="1980" w:type="dxa"/>
            <w:tcBorders>
              <w:top w:val="single" w:sz="4" w:space="0" w:color="auto"/>
              <w:left w:val="single" w:sz="4" w:space="0" w:color="auto"/>
              <w:bottom w:val="single" w:sz="4" w:space="0" w:color="auto"/>
              <w:right w:val="single" w:sz="4" w:space="0" w:color="auto"/>
            </w:tcBorders>
          </w:tcPr>
          <w:p w14:paraId="0906F003" w14:textId="77777777" w:rsidR="00D859B5" w:rsidRPr="00D739FC" w:rsidRDefault="00D859B5" w:rsidP="008B7A42">
            <w:pPr>
              <w:spacing w:after="0" w:line="276" w:lineRule="auto"/>
              <w:jc w:val="center"/>
              <w:rPr>
                <w:rFonts w:ascii="Kokila" w:hAnsi="Kokila" w:cs="Kokila"/>
                <w:b/>
                <w:sz w:val="32"/>
                <w:szCs w:val="32"/>
              </w:rPr>
            </w:pPr>
            <w:r w:rsidRPr="00D739FC">
              <w:rPr>
                <w:rFonts w:ascii="Kokila" w:hAnsi="Kokila" w:cs="Kokila"/>
                <w:b/>
                <w:sz w:val="32"/>
                <w:szCs w:val="32"/>
              </w:rPr>
              <w:t>34,000</w:t>
            </w:r>
          </w:p>
        </w:tc>
        <w:tc>
          <w:tcPr>
            <w:tcW w:w="1980" w:type="dxa"/>
            <w:vMerge/>
            <w:tcBorders>
              <w:left w:val="single" w:sz="4" w:space="0" w:color="auto"/>
              <w:bottom w:val="single" w:sz="4" w:space="0" w:color="auto"/>
              <w:right w:val="single" w:sz="4" w:space="0" w:color="auto"/>
            </w:tcBorders>
          </w:tcPr>
          <w:p w14:paraId="6A32469B" w14:textId="77777777" w:rsidR="00D859B5" w:rsidRPr="00D739FC" w:rsidRDefault="00D859B5" w:rsidP="008B7A42">
            <w:pPr>
              <w:spacing w:after="0" w:line="276" w:lineRule="auto"/>
              <w:rPr>
                <w:rFonts w:ascii="Kokila" w:hAnsi="Kokila" w:cs="Kokila"/>
                <w:b/>
                <w:sz w:val="32"/>
                <w:szCs w:val="32"/>
              </w:rPr>
            </w:pPr>
          </w:p>
        </w:tc>
        <w:tc>
          <w:tcPr>
            <w:tcW w:w="1980" w:type="dxa"/>
            <w:tcBorders>
              <w:top w:val="single" w:sz="4" w:space="0" w:color="auto"/>
              <w:left w:val="single" w:sz="4" w:space="0" w:color="auto"/>
              <w:bottom w:val="single" w:sz="4" w:space="0" w:color="auto"/>
              <w:right w:val="single" w:sz="4" w:space="0" w:color="auto"/>
            </w:tcBorders>
          </w:tcPr>
          <w:p w14:paraId="25CB85E5" w14:textId="77777777" w:rsidR="00D859B5" w:rsidRPr="00D739FC" w:rsidRDefault="00D859B5" w:rsidP="008B7A42">
            <w:pPr>
              <w:spacing w:after="0" w:line="276" w:lineRule="auto"/>
              <w:jc w:val="center"/>
              <w:rPr>
                <w:rFonts w:ascii="Kokila" w:hAnsi="Kokila" w:cs="Kokila"/>
                <w:b/>
                <w:sz w:val="32"/>
                <w:szCs w:val="32"/>
              </w:rPr>
            </w:pPr>
            <w:r w:rsidRPr="00D739FC">
              <w:rPr>
                <w:rFonts w:ascii="Kokila" w:hAnsi="Kokila" w:cs="Kokila"/>
                <w:b/>
                <w:sz w:val="32"/>
                <w:szCs w:val="32"/>
              </w:rPr>
              <w:t>34,000</w:t>
            </w:r>
          </w:p>
        </w:tc>
      </w:tr>
    </w:tbl>
    <w:p w14:paraId="37E7A2D3" w14:textId="77777777" w:rsidR="00E35A31" w:rsidRPr="009A4DE5" w:rsidRDefault="00E35A31" w:rsidP="008A7881">
      <w:pPr>
        <w:spacing w:after="0" w:line="360" w:lineRule="auto"/>
        <w:jc w:val="both"/>
        <w:rPr>
          <w:rFonts w:ascii="Kruti Dev 010" w:hAnsi="Kruti Dev 010"/>
          <w:bCs/>
          <w:sz w:val="16"/>
          <w:szCs w:val="14"/>
        </w:rPr>
      </w:pPr>
    </w:p>
    <w:p w14:paraId="23CE793F" w14:textId="03358979" w:rsidR="00D859B5" w:rsidRPr="00280201" w:rsidRDefault="00D859B5" w:rsidP="008A7881">
      <w:pPr>
        <w:spacing w:after="0" w:line="360" w:lineRule="auto"/>
        <w:jc w:val="both"/>
        <w:rPr>
          <w:rFonts w:ascii="Kruti Dev 010" w:hAnsi="Kruti Dev 010"/>
          <w:bCs/>
          <w:sz w:val="28"/>
          <w:szCs w:val="24"/>
        </w:rPr>
      </w:pPr>
      <w:r w:rsidRPr="00280201">
        <w:rPr>
          <w:rFonts w:ascii="Kruti Dev 010" w:hAnsi="Kruti Dev 010"/>
          <w:bCs/>
          <w:sz w:val="28"/>
          <w:szCs w:val="24"/>
        </w:rPr>
        <w:t xml:space="preserve">fofo/k laifRr;kW </w:t>
      </w:r>
      <w:r w:rsidRPr="00280201">
        <w:rPr>
          <w:rFonts w:ascii="Tahoma" w:hAnsi="Tahoma" w:cs="Tahoma"/>
          <w:bCs/>
          <w:sz w:val="24"/>
        </w:rPr>
        <w:t>₹</w:t>
      </w:r>
      <w:r w:rsidRPr="00280201">
        <w:rPr>
          <w:rFonts w:ascii="Tahoma" w:hAnsi="Tahoma" w:cs="Tahoma"/>
          <w:bCs/>
          <w:sz w:val="28"/>
        </w:rPr>
        <w:t xml:space="preserve"> </w:t>
      </w:r>
      <w:r w:rsidRPr="00280201">
        <w:rPr>
          <w:rFonts w:ascii="Kruti Dev 010" w:hAnsi="Kruti Dev 010"/>
          <w:bCs/>
          <w:sz w:val="28"/>
          <w:szCs w:val="24"/>
        </w:rPr>
        <w:t xml:space="preserve">20]600 esa csph xbZA olwyh O;; </w:t>
      </w:r>
      <w:r w:rsidRPr="00280201">
        <w:rPr>
          <w:rFonts w:ascii="Tahoma" w:hAnsi="Tahoma" w:cs="Tahoma"/>
          <w:bCs/>
          <w:sz w:val="24"/>
        </w:rPr>
        <w:t>₹</w:t>
      </w:r>
      <w:r w:rsidRPr="00280201">
        <w:rPr>
          <w:rFonts w:ascii="Tahoma" w:hAnsi="Tahoma" w:cs="Tahoma"/>
          <w:bCs/>
          <w:sz w:val="28"/>
        </w:rPr>
        <w:t xml:space="preserve"> </w:t>
      </w:r>
      <w:r w:rsidRPr="00280201">
        <w:rPr>
          <w:rFonts w:ascii="Kruti Dev 010" w:hAnsi="Kruti Dev 010"/>
          <w:bCs/>
          <w:sz w:val="28"/>
          <w:szCs w:val="24"/>
        </w:rPr>
        <w:t xml:space="preserve">600 gq,A olwyh [kkrk </w:t>
      </w:r>
      <w:r w:rsidR="00972173">
        <w:rPr>
          <w:rFonts w:ascii="Kruti Dev 010" w:hAnsi="Kruti Dev 010"/>
          <w:bCs/>
          <w:sz w:val="28"/>
          <w:szCs w:val="24"/>
        </w:rPr>
        <w:t>cukb,</w:t>
      </w:r>
      <w:r w:rsidRPr="00280201">
        <w:rPr>
          <w:rFonts w:ascii="Kruti Dev 010" w:hAnsi="Kruti Dev 010"/>
          <w:bCs/>
          <w:sz w:val="28"/>
          <w:szCs w:val="24"/>
        </w:rPr>
        <w:t xml:space="preserve">A </w:t>
      </w:r>
    </w:p>
    <w:p w14:paraId="430E207B" w14:textId="50DC9528" w:rsidR="00D859B5" w:rsidRDefault="00D859B5" w:rsidP="008A7881">
      <w:pPr>
        <w:spacing w:after="0" w:line="360" w:lineRule="auto"/>
        <w:jc w:val="both"/>
        <w:rPr>
          <w:rFonts w:ascii="Times New Roman" w:hAnsi="Times New Roman"/>
          <w:bCs/>
          <w:sz w:val="24"/>
          <w:szCs w:val="24"/>
        </w:rPr>
      </w:pPr>
      <w:r w:rsidRPr="00280201">
        <w:rPr>
          <w:rFonts w:ascii="Times New Roman" w:hAnsi="Times New Roman"/>
          <w:bCs/>
          <w:sz w:val="24"/>
          <w:szCs w:val="24"/>
          <w:cs/>
        </w:rPr>
        <w:t xml:space="preserve">Sundry </w:t>
      </w:r>
      <w:r w:rsidRPr="00280201">
        <w:rPr>
          <w:rFonts w:ascii="Times New Roman" w:hAnsi="Times New Roman"/>
          <w:bCs/>
          <w:sz w:val="24"/>
          <w:szCs w:val="24"/>
        </w:rPr>
        <w:t xml:space="preserve">assets sold to </w:t>
      </w:r>
      <w:r w:rsidRPr="00280201">
        <w:rPr>
          <w:rFonts w:ascii="Tahoma" w:hAnsi="Tahoma" w:cs="Tahoma"/>
          <w:bCs/>
          <w:sz w:val="24"/>
        </w:rPr>
        <w:t xml:space="preserve">₹ </w:t>
      </w:r>
      <w:r w:rsidRPr="00280201">
        <w:rPr>
          <w:rFonts w:ascii="Times New Roman" w:hAnsi="Times New Roman"/>
          <w:bCs/>
          <w:sz w:val="24"/>
          <w:szCs w:val="24"/>
        </w:rPr>
        <w:t xml:space="preserve">20,600 Expenses of realisation amount to </w:t>
      </w:r>
      <w:r w:rsidRPr="00280201">
        <w:rPr>
          <w:rFonts w:ascii="Tahoma" w:hAnsi="Tahoma" w:cs="Tahoma"/>
          <w:bCs/>
          <w:sz w:val="24"/>
        </w:rPr>
        <w:t xml:space="preserve">₹ </w:t>
      </w:r>
      <w:r w:rsidRPr="00280201">
        <w:rPr>
          <w:rFonts w:ascii="Times New Roman" w:hAnsi="Times New Roman"/>
          <w:bCs/>
          <w:sz w:val="24"/>
          <w:szCs w:val="24"/>
        </w:rPr>
        <w:t>600.  Prepare  Realisation account</w:t>
      </w:r>
      <w:r w:rsidR="009A4DE5">
        <w:rPr>
          <w:rFonts w:ascii="Times New Roman" w:hAnsi="Times New Roman"/>
          <w:bCs/>
          <w:sz w:val="24"/>
          <w:szCs w:val="24"/>
        </w:rPr>
        <w:t>.</w:t>
      </w:r>
    </w:p>
    <w:p w14:paraId="24A1E0BA" w14:textId="77777777" w:rsidR="009A4DE5" w:rsidRDefault="009A4DE5" w:rsidP="009A4DE5">
      <w:pPr>
        <w:spacing w:after="0" w:line="360" w:lineRule="auto"/>
        <w:ind w:right="-90"/>
        <w:jc w:val="both"/>
        <w:rPr>
          <w:rFonts w:ascii="Kokila" w:hAnsi="Kokila" w:cs="Kokila"/>
          <w:sz w:val="32"/>
          <w:szCs w:val="32"/>
        </w:rPr>
      </w:pPr>
      <w:r w:rsidRPr="00392F31">
        <w:rPr>
          <w:rFonts w:ascii="Kokila" w:hAnsi="Kokila" w:cs="Kokila"/>
          <w:sz w:val="32"/>
          <w:szCs w:val="32"/>
        </w:rPr>
        <w:t>-------------------------------------------------------------------------------------------------------------</w:t>
      </w:r>
    </w:p>
    <w:p w14:paraId="71370D91" w14:textId="77777777" w:rsidR="009A4DE5" w:rsidRDefault="009A4DE5" w:rsidP="009A4DE5">
      <w:pPr>
        <w:spacing w:after="0" w:line="360" w:lineRule="auto"/>
        <w:rPr>
          <w:rFonts w:ascii="Kokila" w:hAnsi="Kokila" w:cs="Kokila"/>
          <w:sz w:val="32"/>
          <w:szCs w:val="32"/>
        </w:rPr>
      </w:pPr>
      <w:r w:rsidRPr="00392F31">
        <w:rPr>
          <w:rFonts w:ascii="Kokila" w:hAnsi="Kokila" w:cs="Kokila"/>
          <w:sz w:val="32"/>
          <w:szCs w:val="32"/>
        </w:rPr>
        <w:t>-------------------------------------------------------------------------------------------------------------</w:t>
      </w:r>
    </w:p>
    <w:p w14:paraId="6810773F" w14:textId="77777777" w:rsidR="009A4DE5" w:rsidRDefault="009A4DE5" w:rsidP="009A4DE5">
      <w:pPr>
        <w:spacing w:after="0" w:line="360" w:lineRule="auto"/>
        <w:ind w:right="-90"/>
        <w:jc w:val="both"/>
        <w:rPr>
          <w:rFonts w:ascii="Kokila" w:hAnsi="Kokila" w:cs="Kokila"/>
          <w:sz w:val="32"/>
          <w:szCs w:val="32"/>
        </w:rPr>
      </w:pPr>
      <w:r w:rsidRPr="00392F31">
        <w:rPr>
          <w:rFonts w:ascii="Kokila" w:hAnsi="Kokila" w:cs="Kokila"/>
          <w:sz w:val="32"/>
          <w:szCs w:val="32"/>
        </w:rPr>
        <w:t>-------------------------------------------------------------------------------------------------------------</w:t>
      </w:r>
    </w:p>
    <w:p w14:paraId="5ABBAA97" w14:textId="77777777" w:rsidR="009A4DE5" w:rsidRDefault="009A4DE5" w:rsidP="009A4DE5">
      <w:pPr>
        <w:spacing w:after="0" w:line="360" w:lineRule="auto"/>
        <w:rPr>
          <w:rFonts w:ascii="Kokila" w:hAnsi="Kokila" w:cs="Kokila"/>
          <w:sz w:val="32"/>
          <w:szCs w:val="32"/>
        </w:rPr>
      </w:pPr>
      <w:r w:rsidRPr="00392F31">
        <w:rPr>
          <w:rFonts w:ascii="Kokila" w:hAnsi="Kokila" w:cs="Kokila"/>
          <w:sz w:val="32"/>
          <w:szCs w:val="32"/>
        </w:rPr>
        <w:t>-------------------------------------------------------------------------------------------------------------</w:t>
      </w:r>
    </w:p>
    <w:p w14:paraId="6C8C429D" w14:textId="77777777" w:rsidR="009A4DE5" w:rsidRDefault="009A4DE5" w:rsidP="009A4DE5">
      <w:pPr>
        <w:spacing w:after="0" w:line="360" w:lineRule="auto"/>
        <w:ind w:right="-90"/>
        <w:jc w:val="both"/>
        <w:rPr>
          <w:rFonts w:ascii="Kokila" w:hAnsi="Kokila" w:cs="Kokila"/>
          <w:sz w:val="32"/>
          <w:szCs w:val="32"/>
        </w:rPr>
      </w:pPr>
      <w:r w:rsidRPr="00392F31">
        <w:rPr>
          <w:rFonts w:ascii="Kokila" w:hAnsi="Kokila" w:cs="Kokila"/>
          <w:sz w:val="32"/>
          <w:szCs w:val="32"/>
        </w:rPr>
        <w:t>-------------------------------------------------------------------------------------------------------------</w:t>
      </w:r>
    </w:p>
    <w:p w14:paraId="3E0D7081" w14:textId="5BE4601E" w:rsidR="009A4DE5" w:rsidRDefault="009A4DE5" w:rsidP="009A4DE5">
      <w:pPr>
        <w:spacing w:after="0" w:line="360" w:lineRule="auto"/>
        <w:jc w:val="both"/>
        <w:rPr>
          <w:rFonts w:ascii="Kokila" w:hAnsi="Kokila" w:cs="Kokila"/>
          <w:sz w:val="32"/>
          <w:szCs w:val="32"/>
        </w:rPr>
      </w:pPr>
      <w:r w:rsidRPr="00392F31">
        <w:rPr>
          <w:rFonts w:ascii="Kokila" w:hAnsi="Kokila" w:cs="Kokila"/>
          <w:sz w:val="32"/>
          <w:szCs w:val="32"/>
        </w:rPr>
        <w:t>-------------------------------------------------------------------------------------------------------------</w:t>
      </w:r>
    </w:p>
    <w:p w14:paraId="5DF7B6DE" w14:textId="77777777" w:rsidR="009A4DE5" w:rsidRDefault="009A4DE5" w:rsidP="009A4DE5">
      <w:pPr>
        <w:spacing w:after="0" w:line="360" w:lineRule="auto"/>
        <w:ind w:right="-90"/>
        <w:jc w:val="both"/>
        <w:rPr>
          <w:rFonts w:ascii="Kokila" w:hAnsi="Kokila" w:cs="Kokila"/>
          <w:sz w:val="32"/>
          <w:szCs w:val="32"/>
        </w:rPr>
      </w:pPr>
      <w:r w:rsidRPr="00392F31">
        <w:rPr>
          <w:rFonts w:ascii="Kokila" w:hAnsi="Kokila" w:cs="Kokila"/>
          <w:sz w:val="32"/>
          <w:szCs w:val="32"/>
        </w:rPr>
        <w:t>-------------------------------------------------------------------------------------------------------------</w:t>
      </w:r>
    </w:p>
    <w:p w14:paraId="032F512C" w14:textId="77777777" w:rsidR="009A4DE5" w:rsidRDefault="009A4DE5" w:rsidP="009A4DE5">
      <w:pPr>
        <w:spacing w:after="0" w:line="360" w:lineRule="auto"/>
        <w:rPr>
          <w:rFonts w:ascii="Kokila" w:hAnsi="Kokila" w:cs="Kokila"/>
          <w:sz w:val="32"/>
          <w:szCs w:val="32"/>
        </w:rPr>
      </w:pPr>
      <w:r w:rsidRPr="00392F31">
        <w:rPr>
          <w:rFonts w:ascii="Kokila" w:hAnsi="Kokila" w:cs="Kokila"/>
          <w:sz w:val="32"/>
          <w:szCs w:val="32"/>
        </w:rPr>
        <w:t>-------------------------------------------------------------------------------------------------------------</w:t>
      </w:r>
    </w:p>
    <w:p w14:paraId="4949B563" w14:textId="77777777" w:rsidR="009A4DE5" w:rsidRDefault="009A4DE5" w:rsidP="009A4DE5">
      <w:pPr>
        <w:spacing w:after="0" w:line="360" w:lineRule="auto"/>
        <w:ind w:right="-90"/>
        <w:jc w:val="both"/>
        <w:rPr>
          <w:rFonts w:ascii="Kokila" w:hAnsi="Kokila" w:cs="Kokila"/>
          <w:sz w:val="32"/>
          <w:szCs w:val="32"/>
        </w:rPr>
      </w:pPr>
      <w:r w:rsidRPr="00392F31">
        <w:rPr>
          <w:rFonts w:ascii="Kokila" w:hAnsi="Kokila" w:cs="Kokila"/>
          <w:sz w:val="32"/>
          <w:szCs w:val="32"/>
        </w:rPr>
        <w:t>-------------------------------------------------------------------------------------------------------------</w:t>
      </w:r>
    </w:p>
    <w:p w14:paraId="2BC07DD8" w14:textId="77777777" w:rsidR="009A4DE5" w:rsidRDefault="009A4DE5" w:rsidP="009A4DE5">
      <w:pPr>
        <w:spacing w:after="0" w:line="360" w:lineRule="auto"/>
        <w:rPr>
          <w:rFonts w:ascii="Kokila" w:hAnsi="Kokila" w:cs="Kokila"/>
          <w:sz w:val="32"/>
          <w:szCs w:val="32"/>
        </w:rPr>
      </w:pPr>
      <w:r w:rsidRPr="00392F31">
        <w:rPr>
          <w:rFonts w:ascii="Kokila" w:hAnsi="Kokila" w:cs="Kokila"/>
          <w:sz w:val="32"/>
          <w:szCs w:val="32"/>
        </w:rPr>
        <w:t>-------------------------------------------------------------------------------------------------------------</w:t>
      </w:r>
    </w:p>
    <w:p w14:paraId="12A8A103" w14:textId="77777777" w:rsidR="009A4DE5" w:rsidRDefault="009A4DE5" w:rsidP="009A4DE5">
      <w:pPr>
        <w:spacing w:after="0" w:line="360" w:lineRule="auto"/>
        <w:ind w:right="-90"/>
        <w:jc w:val="both"/>
        <w:rPr>
          <w:rFonts w:ascii="Kokila" w:hAnsi="Kokila" w:cs="Kokila"/>
          <w:sz w:val="32"/>
          <w:szCs w:val="32"/>
        </w:rPr>
      </w:pPr>
      <w:r w:rsidRPr="00392F31">
        <w:rPr>
          <w:rFonts w:ascii="Kokila" w:hAnsi="Kokila" w:cs="Kokila"/>
          <w:sz w:val="32"/>
          <w:szCs w:val="32"/>
        </w:rPr>
        <w:t>-------------------------------------------------------------------------------------------------------------</w:t>
      </w:r>
    </w:p>
    <w:p w14:paraId="1000EA2D" w14:textId="4D9A574D" w:rsidR="00D859B5" w:rsidRPr="009A4DE5" w:rsidRDefault="009A4DE5" w:rsidP="008A7881">
      <w:pPr>
        <w:spacing w:after="0" w:line="360" w:lineRule="auto"/>
        <w:jc w:val="both"/>
        <w:rPr>
          <w:rFonts w:ascii="Times New Roman" w:hAnsi="Times New Roman"/>
          <w:bCs/>
          <w:sz w:val="24"/>
          <w:szCs w:val="24"/>
        </w:rPr>
      </w:pPr>
      <w:r w:rsidRPr="00392F31">
        <w:rPr>
          <w:rFonts w:ascii="Kokila" w:hAnsi="Kokila" w:cs="Kokila"/>
          <w:sz w:val="32"/>
          <w:szCs w:val="32"/>
        </w:rPr>
        <w:t>-------------------------------------------------------------------------------------------------------------</w:t>
      </w:r>
    </w:p>
    <w:p w14:paraId="263D25AE" w14:textId="1516C7D4" w:rsidR="00D859B5" w:rsidRPr="008B7A42" w:rsidRDefault="00D859B5" w:rsidP="008B7A42">
      <w:pPr>
        <w:spacing w:after="0" w:line="360" w:lineRule="auto"/>
        <w:jc w:val="both"/>
        <w:rPr>
          <w:rFonts w:ascii="Kokila" w:hAnsi="Kokila" w:cs="Kokila"/>
          <w:sz w:val="32"/>
          <w:szCs w:val="32"/>
        </w:rPr>
      </w:pPr>
      <w:r w:rsidRPr="00D739FC">
        <w:rPr>
          <w:rFonts w:ascii="Kokila" w:hAnsi="Kokila" w:cs="Kokila"/>
          <w:b/>
          <w:sz w:val="32"/>
          <w:szCs w:val="32"/>
        </w:rPr>
        <w:lastRenderedPageBreak/>
        <w:t>3</w:t>
      </w:r>
      <w:r w:rsidR="00D739FC" w:rsidRPr="00D739FC">
        <w:rPr>
          <w:rFonts w:ascii="Kokila" w:hAnsi="Kokila" w:cs="Kokila"/>
          <w:b/>
          <w:sz w:val="32"/>
          <w:szCs w:val="32"/>
        </w:rPr>
        <w:t>.</w:t>
      </w:r>
      <w:r w:rsidRPr="00AB254F">
        <w:rPr>
          <w:rFonts w:ascii="Mangal" w:hAnsi="Mangal" w:cs="Mangal"/>
          <w:sz w:val="24"/>
          <w:szCs w:val="24"/>
        </w:rPr>
        <w:t xml:space="preserve"> </w:t>
      </w:r>
      <w:r w:rsidRPr="00AB254F">
        <w:rPr>
          <w:rFonts w:ascii="Kruti Dev 010" w:hAnsi="Kruti Dev 010"/>
          <w:sz w:val="28"/>
          <w:szCs w:val="24"/>
        </w:rPr>
        <w:t>f'kYik] ehuk vkSj uank us 31</w:t>
      </w:r>
      <w:r w:rsidRPr="00AB254F">
        <w:rPr>
          <w:rFonts w:ascii="Mangal" w:hAnsi="Mangal" w:cs="Mangal"/>
          <w:sz w:val="24"/>
          <w:szCs w:val="24"/>
        </w:rPr>
        <w:t xml:space="preserve"> </w:t>
      </w:r>
      <w:r w:rsidRPr="00D739FC">
        <w:rPr>
          <w:rFonts w:ascii="Kokila" w:hAnsi="Kokila" w:cs="Kokila"/>
          <w:sz w:val="32"/>
          <w:szCs w:val="32"/>
        </w:rPr>
        <w:t>मार्च 2022 को फर्म के विघटन का निर्णय लिया</w:t>
      </w:r>
      <w:r w:rsidRPr="00D739FC">
        <w:rPr>
          <w:rFonts w:ascii="Kokila" w:hAnsi="Kokila" w:cs="Kokila"/>
          <w:sz w:val="32"/>
          <w:szCs w:val="32"/>
          <w:cs/>
        </w:rPr>
        <w:t>।</w:t>
      </w:r>
      <w:r w:rsidRPr="00D739FC">
        <w:rPr>
          <w:rFonts w:ascii="Kokila" w:hAnsi="Kokila" w:cs="Kokila"/>
          <w:sz w:val="32"/>
          <w:szCs w:val="32"/>
        </w:rPr>
        <w:t xml:space="preserve"> इनका लाभ विभा</w:t>
      </w:r>
      <w:r w:rsidRPr="00D739FC">
        <w:rPr>
          <w:rFonts w:ascii="Kokila" w:hAnsi="Kokila" w:cs="Kokila"/>
          <w:sz w:val="32"/>
          <w:szCs w:val="32"/>
          <w:cs/>
        </w:rPr>
        <w:t>जन अनुपात</w:t>
      </w:r>
      <w:r w:rsidRPr="00D739FC">
        <w:rPr>
          <w:rFonts w:ascii="Kokila" w:hAnsi="Kokila" w:cs="Kokila"/>
          <w:sz w:val="32"/>
          <w:szCs w:val="32"/>
        </w:rPr>
        <w:t xml:space="preserve"> 3:2:1 है और उनका चिट्ठा इस प्रकार </w:t>
      </w:r>
      <w:r w:rsidRPr="00D739FC">
        <w:rPr>
          <w:rFonts w:ascii="Kokila" w:hAnsi="Kokila" w:cs="Kokila"/>
          <w:sz w:val="32"/>
          <w:szCs w:val="32"/>
          <w:cs/>
        </w:rPr>
        <w:t>है-</w:t>
      </w:r>
    </w:p>
    <w:p w14:paraId="12DB5AAE" w14:textId="77777777" w:rsidR="00D859B5" w:rsidRPr="00280201" w:rsidRDefault="00D859B5" w:rsidP="00280201">
      <w:pPr>
        <w:spacing w:after="0" w:line="360" w:lineRule="auto"/>
        <w:jc w:val="both"/>
        <w:rPr>
          <w:rFonts w:cs="Mangal"/>
          <w:bCs/>
          <w:sz w:val="24"/>
          <w:szCs w:val="24"/>
        </w:rPr>
      </w:pPr>
      <w:r w:rsidRPr="00280201">
        <w:rPr>
          <w:rFonts w:cs="Mangal"/>
          <w:bCs/>
          <w:sz w:val="24"/>
          <w:szCs w:val="24"/>
        </w:rPr>
        <w:t>Shilpa,Meena and Nanda decided to dissolved their firm on 31</w:t>
      </w:r>
      <w:r w:rsidRPr="00280201">
        <w:rPr>
          <w:rFonts w:cs="Mangal"/>
          <w:bCs/>
          <w:sz w:val="24"/>
          <w:szCs w:val="24"/>
          <w:vertAlign w:val="superscript"/>
        </w:rPr>
        <w:t>St</w:t>
      </w:r>
      <w:r w:rsidRPr="00280201">
        <w:rPr>
          <w:rFonts w:cs="Mangal"/>
          <w:bCs/>
          <w:sz w:val="24"/>
          <w:szCs w:val="24"/>
        </w:rPr>
        <w:t xml:space="preserve"> March 2022 ,their profit sharing ratio was 3:2:1 and their balance sheet was as under</w:t>
      </w:r>
    </w:p>
    <w:p w14:paraId="04329038" w14:textId="77777777" w:rsidR="00D859B5" w:rsidRDefault="00D859B5" w:rsidP="008A7881">
      <w:pPr>
        <w:spacing w:after="0" w:line="360" w:lineRule="auto"/>
        <w:jc w:val="center"/>
        <w:rPr>
          <w:rFonts w:cs="Mangal"/>
          <w:b/>
          <w:sz w:val="24"/>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427"/>
        <w:gridCol w:w="1880"/>
        <w:gridCol w:w="2486"/>
        <w:gridCol w:w="2223"/>
      </w:tblGrid>
      <w:tr w:rsidR="00D859B5" w14:paraId="62C58ED8" w14:textId="77777777" w:rsidTr="00BA2AC7">
        <w:tc>
          <w:tcPr>
            <w:tcW w:w="2427" w:type="dxa"/>
            <w:tcBorders>
              <w:top w:val="single" w:sz="4" w:space="0" w:color="auto"/>
              <w:left w:val="single" w:sz="4" w:space="0" w:color="auto"/>
              <w:bottom w:val="single" w:sz="4" w:space="0" w:color="auto"/>
              <w:right w:val="single" w:sz="4" w:space="0" w:color="auto"/>
            </w:tcBorders>
          </w:tcPr>
          <w:p w14:paraId="6B5FD03F" w14:textId="77627366" w:rsidR="00D859B5" w:rsidRPr="008B7A42" w:rsidRDefault="00D859B5" w:rsidP="008A7881">
            <w:pPr>
              <w:spacing w:after="0" w:line="360" w:lineRule="auto"/>
              <w:jc w:val="center"/>
              <w:rPr>
                <w:rFonts w:ascii="Kokila" w:hAnsi="Kokila" w:cs="Kokila"/>
                <w:bCs/>
                <w:sz w:val="28"/>
                <w:szCs w:val="28"/>
              </w:rPr>
            </w:pPr>
            <w:r w:rsidRPr="008B7A42">
              <w:rPr>
                <w:rFonts w:ascii="Kokila" w:hAnsi="Kokila" w:cs="Kokila"/>
                <w:bCs/>
                <w:sz w:val="28"/>
                <w:szCs w:val="28"/>
                <w:cs/>
              </w:rPr>
              <w:t xml:space="preserve">दायित्व </w:t>
            </w:r>
            <w:r w:rsidR="008B7A42" w:rsidRPr="008B7A42">
              <w:rPr>
                <w:rFonts w:ascii="Kokila" w:hAnsi="Kokila" w:cs="Kokila"/>
                <w:bCs/>
                <w:sz w:val="28"/>
                <w:szCs w:val="28"/>
              </w:rPr>
              <w:t>(</w:t>
            </w:r>
            <w:r w:rsidRPr="008B7A42">
              <w:rPr>
                <w:rFonts w:ascii="Kokila" w:hAnsi="Kokila" w:cs="Kokila"/>
                <w:bCs/>
                <w:sz w:val="28"/>
                <w:szCs w:val="28"/>
              </w:rPr>
              <w:t>Liabilities</w:t>
            </w:r>
            <w:r w:rsidR="00617C0C" w:rsidRPr="008B7A42">
              <w:rPr>
                <w:rFonts w:ascii="Kokila" w:hAnsi="Kokila" w:cs="Kokila"/>
                <w:bCs/>
                <w:sz w:val="28"/>
                <w:szCs w:val="28"/>
              </w:rPr>
              <w:t>)</w:t>
            </w:r>
          </w:p>
        </w:tc>
        <w:tc>
          <w:tcPr>
            <w:tcW w:w="1880" w:type="dxa"/>
            <w:tcBorders>
              <w:top w:val="single" w:sz="4" w:space="0" w:color="auto"/>
              <w:left w:val="single" w:sz="4" w:space="0" w:color="auto"/>
              <w:bottom w:val="single" w:sz="4" w:space="0" w:color="auto"/>
              <w:right w:val="single" w:sz="4" w:space="0" w:color="auto"/>
            </w:tcBorders>
          </w:tcPr>
          <w:p w14:paraId="01B381F0" w14:textId="60AB5708" w:rsidR="00D859B5" w:rsidRPr="008B7A42" w:rsidRDefault="00D859B5" w:rsidP="008B7A42">
            <w:pPr>
              <w:spacing w:after="0" w:line="360" w:lineRule="auto"/>
              <w:jc w:val="center"/>
              <w:rPr>
                <w:rFonts w:ascii="Kokila" w:hAnsi="Kokila" w:cs="Kokila"/>
                <w:bCs/>
                <w:sz w:val="28"/>
                <w:szCs w:val="28"/>
              </w:rPr>
            </w:pPr>
            <w:r w:rsidRPr="008B7A42">
              <w:rPr>
                <w:rFonts w:ascii="Kokila" w:hAnsi="Kokila" w:cs="Kokila"/>
                <w:bCs/>
                <w:sz w:val="28"/>
                <w:szCs w:val="28"/>
                <w:cs/>
              </w:rPr>
              <w:t xml:space="preserve">राशि </w:t>
            </w:r>
            <w:r w:rsidRPr="008B7A42">
              <w:rPr>
                <w:rFonts w:ascii="Kokila" w:hAnsi="Kokila" w:cs="Kokila"/>
                <w:bCs/>
                <w:sz w:val="28"/>
                <w:szCs w:val="28"/>
              </w:rPr>
              <w:t>(Amount)</w:t>
            </w:r>
            <w:r w:rsidR="008B7A42">
              <w:rPr>
                <w:rFonts w:ascii="Kokila" w:hAnsi="Kokila" w:cs="Kokila"/>
                <w:bCs/>
                <w:sz w:val="28"/>
                <w:szCs w:val="28"/>
              </w:rPr>
              <w:t xml:space="preserve"> </w:t>
            </w:r>
            <w:r w:rsidRPr="008B7A42">
              <w:rPr>
                <w:rFonts w:ascii="Kokila" w:hAnsi="Kokila" w:cs="Kokila"/>
                <w:bCs/>
                <w:sz w:val="28"/>
                <w:szCs w:val="28"/>
              </w:rPr>
              <w:t>₹</w:t>
            </w:r>
          </w:p>
        </w:tc>
        <w:tc>
          <w:tcPr>
            <w:tcW w:w="2486" w:type="dxa"/>
            <w:tcBorders>
              <w:top w:val="single" w:sz="4" w:space="0" w:color="auto"/>
              <w:left w:val="single" w:sz="4" w:space="0" w:color="auto"/>
              <w:bottom w:val="single" w:sz="4" w:space="0" w:color="auto"/>
              <w:right w:val="single" w:sz="4" w:space="0" w:color="auto"/>
            </w:tcBorders>
          </w:tcPr>
          <w:p w14:paraId="4EBF07A2" w14:textId="06BD3348" w:rsidR="00D859B5" w:rsidRPr="008B7A42" w:rsidRDefault="00D859B5" w:rsidP="008B7A42">
            <w:pPr>
              <w:spacing w:after="0" w:line="360" w:lineRule="auto"/>
              <w:jc w:val="center"/>
              <w:rPr>
                <w:rFonts w:ascii="Kokila" w:hAnsi="Kokila" w:cs="Kokila"/>
                <w:sz w:val="28"/>
                <w:szCs w:val="28"/>
              </w:rPr>
            </w:pPr>
            <w:r w:rsidRPr="008B7A42">
              <w:rPr>
                <w:rFonts w:ascii="Kokila" w:hAnsi="Kokila" w:cs="Kokila"/>
                <w:bCs/>
                <w:sz w:val="28"/>
                <w:szCs w:val="28"/>
                <w:cs/>
              </w:rPr>
              <w:t xml:space="preserve">संपत्ति </w:t>
            </w:r>
            <w:r w:rsidR="00D739FC" w:rsidRPr="008B7A42">
              <w:rPr>
                <w:rFonts w:ascii="Kokila" w:hAnsi="Kokila" w:cs="Kokila"/>
                <w:bCs/>
                <w:sz w:val="28"/>
                <w:szCs w:val="28"/>
              </w:rPr>
              <w:t>(</w:t>
            </w:r>
            <w:r w:rsidRPr="008B7A42">
              <w:rPr>
                <w:rFonts w:ascii="Kokila" w:hAnsi="Kokila" w:cs="Kokila"/>
                <w:bCs/>
                <w:sz w:val="28"/>
                <w:szCs w:val="28"/>
              </w:rPr>
              <w:t>Assets</w:t>
            </w:r>
            <w:r w:rsidR="00D739FC" w:rsidRPr="008B7A42">
              <w:rPr>
                <w:rFonts w:ascii="Kokila" w:hAnsi="Kokila" w:cs="Kokila"/>
                <w:bCs/>
                <w:sz w:val="28"/>
                <w:szCs w:val="28"/>
              </w:rPr>
              <w:t>)</w:t>
            </w:r>
          </w:p>
        </w:tc>
        <w:tc>
          <w:tcPr>
            <w:tcW w:w="2223" w:type="dxa"/>
            <w:tcBorders>
              <w:top w:val="single" w:sz="4" w:space="0" w:color="auto"/>
              <w:left w:val="single" w:sz="4" w:space="0" w:color="auto"/>
              <w:bottom w:val="single" w:sz="4" w:space="0" w:color="auto"/>
              <w:right w:val="single" w:sz="4" w:space="0" w:color="auto"/>
            </w:tcBorders>
          </w:tcPr>
          <w:p w14:paraId="0ED37F41" w14:textId="58B083CD" w:rsidR="00D859B5" w:rsidRPr="008B7A42" w:rsidRDefault="00D859B5" w:rsidP="008B7A42">
            <w:pPr>
              <w:spacing w:after="0" w:line="360" w:lineRule="auto"/>
              <w:jc w:val="center"/>
              <w:rPr>
                <w:rFonts w:ascii="Kokila" w:hAnsi="Kokila" w:cs="Kokila"/>
                <w:bCs/>
                <w:sz w:val="28"/>
                <w:szCs w:val="28"/>
              </w:rPr>
            </w:pPr>
            <w:r w:rsidRPr="008B7A42">
              <w:rPr>
                <w:rFonts w:ascii="Kokila" w:hAnsi="Kokila" w:cs="Kokila"/>
                <w:bCs/>
                <w:sz w:val="28"/>
                <w:szCs w:val="28"/>
                <w:cs/>
              </w:rPr>
              <w:t xml:space="preserve">राशि </w:t>
            </w:r>
            <w:r w:rsidRPr="008B7A42">
              <w:rPr>
                <w:rFonts w:ascii="Kokila" w:hAnsi="Kokila" w:cs="Kokila"/>
                <w:bCs/>
                <w:sz w:val="28"/>
                <w:szCs w:val="28"/>
              </w:rPr>
              <w:t>(Amount)</w:t>
            </w:r>
            <w:r w:rsidR="008B7A42">
              <w:rPr>
                <w:rFonts w:ascii="Kokila" w:hAnsi="Kokila" w:cs="Kokila"/>
                <w:bCs/>
                <w:sz w:val="28"/>
                <w:szCs w:val="28"/>
              </w:rPr>
              <w:t xml:space="preserve"> </w:t>
            </w:r>
            <w:r w:rsidRPr="008B7A42">
              <w:rPr>
                <w:rFonts w:ascii="Kokila" w:hAnsi="Kokila" w:cs="Kokila"/>
                <w:bCs/>
                <w:sz w:val="28"/>
                <w:szCs w:val="28"/>
              </w:rPr>
              <w:t>₹</w:t>
            </w:r>
          </w:p>
        </w:tc>
      </w:tr>
      <w:tr w:rsidR="00D859B5" w14:paraId="09B2245A" w14:textId="77777777" w:rsidTr="00BA2AC7">
        <w:trPr>
          <w:trHeight w:val="3410"/>
        </w:trPr>
        <w:tc>
          <w:tcPr>
            <w:tcW w:w="2427" w:type="dxa"/>
            <w:vMerge w:val="restart"/>
            <w:tcBorders>
              <w:top w:val="single" w:sz="4" w:space="0" w:color="auto"/>
              <w:left w:val="single" w:sz="4" w:space="0" w:color="auto"/>
              <w:right w:val="single" w:sz="4" w:space="0" w:color="auto"/>
            </w:tcBorders>
          </w:tcPr>
          <w:p w14:paraId="5005D114" w14:textId="77777777" w:rsidR="00D859B5" w:rsidRPr="00804610" w:rsidRDefault="00D859B5" w:rsidP="008A7881">
            <w:pPr>
              <w:spacing w:after="0" w:line="360" w:lineRule="auto"/>
              <w:rPr>
                <w:b/>
                <w:sz w:val="20"/>
                <w:szCs w:val="20"/>
              </w:rPr>
            </w:pPr>
            <w:r w:rsidRPr="00804610">
              <w:rPr>
                <w:rFonts w:cs="Mangal"/>
                <w:b/>
                <w:sz w:val="20"/>
                <w:szCs w:val="20"/>
                <w:cs/>
              </w:rPr>
              <w:t>पूंजी</w:t>
            </w:r>
            <w:r w:rsidRPr="00804610">
              <w:rPr>
                <w:rFonts w:cs="Mangal"/>
                <w:b/>
                <w:sz w:val="20"/>
                <w:szCs w:val="20"/>
              </w:rPr>
              <w:t xml:space="preserve"> (Capital)</w:t>
            </w:r>
          </w:p>
          <w:p w14:paraId="0A32D997" w14:textId="11C73243" w:rsidR="00D859B5" w:rsidRPr="00804610" w:rsidRDefault="00D859B5" w:rsidP="008A7881">
            <w:pPr>
              <w:spacing w:after="0" w:line="360" w:lineRule="auto"/>
              <w:rPr>
                <w:rFonts w:ascii="Kruti Dev 010" w:hAnsi="Kruti Dev 010"/>
                <w:b/>
                <w:sz w:val="20"/>
                <w:szCs w:val="20"/>
              </w:rPr>
            </w:pPr>
            <w:r w:rsidRPr="00804610">
              <w:rPr>
                <w:rFonts w:ascii="Kruti Dev 010" w:hAnsi="Kruti Dev 010"/>
                <w:b/>
                <w:sz w:val="20"/>
                <w:szCs w:val="20"/>
              </w:rPr>
              <w:t xml:space="preserve">f'kYik </w:t>
            </w:r>
            <w:r w:rsidRPr="00804610">
              <w:rPr>
                <w:rFonts w:cs="Mangal"/>
                <w:b/>
                <w:sz w:val="20"/>
                <w:szCs w:val="20"/>
              </w:rPr>
              <w:t xml:space="preserve">Shilpa </w:t>
            </w:r>
            <w:r w:rsidR="00D55D7F" w:rsidRPr="00804610">
              <w:rPr>
                <w:rFonts w:cs="Mangal"/>
                <w:b/>
                <w:sz w:val="20"/>
                <w:szCs w:val="20"/>
              </w:rPr>
              <w:t xml:space="preserve">  80,000</w:t>
            </w:r>
          </w:p>
          <w:p w14:paraId="5BD229DB" w14:textId="21DFECEA" w:rsidR="00D859B5" w:rsidRPr="00804610" w:rsidRDefault="00D859B5" w:rsidP="008A7881">
            <w:pPr>
              <w:spacing w:after="0" w:line="360" w:lineRule="auto"/>
              <w:rPr>
                <w:b/>
                <w:sz w:val="20"/>
                <w:szCs w:val="20"/>
              </w:rPr>
            </w:pPr>
            <w:r w:rsidRPr="00804610">
              <w:rPr>
                <w:rFonts w:ascii="Kruti Dev 010" w:hAnsi="Kruti Dev 010"/>
                <w:b/>
                <w:sz w:val="20"/>
                <w:szCs w:val="20"/>
              </w:rPr>
              <w:t>ehuk</w:t>
            </w:r>
            <w:r w:rsidRPr="00804610">
              <w:rPr>
                <w:rFonts w:cs="Mangal"/>
                <w:b/>
                <w:sz w:val="20"/>
                <w:szCs w:val="20"/>
              </w:rPr>
              <w:t xml:space="preserve"> Meena</w:t>
            </w:r>
            <w:r w:rsidR="00D55D7F" w:rsidRPr="00804610">
              <w:rPr>
                <w:rFonts w:cs="Mangal"/>
                <w:b/>
                <w:sz w:val="20"/>
                <w:szCs w:val="20"/>
              </w:rPr>
              <w:t xml:space="preserve">      40,000</w:t>
            </w:r>
          </w:p>
          <w:p w14:paraId="289C92A6" w14:textId="77777777" w:rsidR="00D859B5" w:rsidRPr="00804610" w:rsidRDefault="00D859B5" w:rsidP="008A7881">
            <w:pPr>
              <w:spacing w:after="0" w:line="360" w:lineRule="auto"/>
              <w:rPr>
                <w:b/>
                <w:sz w:val="20"/>
                <w:szCs w:val="20"/>
              </w:rPr>
            </w:pPr>
            <w:r w:rsidRPr="00804610">
              <w:rPr>
                <w:rFonts w:cs="Mangal"/>
                <w:b/>
                <w:sz w:val="20"/>
                <w:szCs w:val="20"/>
                <w:cs/>
              </w:rPr>
              <w:t>बैंक</w:t>
            </w:r>
            <w:r w:rsidRPr="00804610">
              <w:rPr>
                <w:rFonts w:cs="Mangal"/>
                <w:b/>
                <w:sz w:val="20"/>
                <w:szCs w:val="20"/>
              </w:rPr>
              <w:t xml:space="preserve"> ऋण ( Bank loan)</w:t>
            </w:r>
          </w:p>
          <w:p w14:paraId="19B2A6D9" w14:textId="77777777" w:rsidR="00D859B5" w:rsidRPr="00804610" w:rsidRDefault="00D859B5" w:rsidP="008A7881">
            <w:pPr>
              <w:spacing w:after="0" w:line="360" w:lineRule="auto"/>
              <w:rPr>
                <w:b/>
                <w:sz w:val="20"/>
                <w:szCs w:val="20"/>
              </w:rPr>
            </w:pPr>
            <w:r w:rsidRPr="00804610">
              <w:rPr>
                <w:rFonts w:cs="Mangal"/>
                <w:b/>
                <w:sz w:val="20"/>
                <w:szCs w:val="20"/>
                <w:cs/>
              </w:rPr>
              <w:t>लेनदार</w:t>
            </w:r>
            <w:r w:rsidRPr="00804610">
              <w:rPr>
                <w:rFonts w:cs="Mangal"/>
                <w:b/>
                <w:sz w:val="20"/>
                <w:szCs w:val="20"/>
              </w:rPr>
              <w:t>(Creditors )</w:t>
            </w:r>
          </w:p>
          <w:p w14:paraId="75B7A3AD" w14:textId="77777777" w:rsidR="00D859B5" w:rsidRPr="00804610" w:rsidRDefault="00D859B5" w:rsidP="008A7881">
            <w:pPr>
              <w:spacing w:after="0" w:line="360" w:lineRule="auto"/>
              <w:rPr>
                <w:b/>
                <w:sz w:val="20"/>
                <w:szCs w:val="20"/>
              </w:rPr>
            </w:pPr>
            <w:r w:rsidRPr="00804610">
              <w:rPr>
                <w:rFonts w:ascii="Kruti Dev 010" w:hAnsi="Kruti Dev 010"/>
                <w:b/>
                <w:sz w:val="20"/>
                <w:szCs w:val="20"/>
              </w:rPr>
              <w:t xml:space="preserve">lafnX/k +_.k ds fy, izko/kku </w:t>
            </w:r>
            <w:r w:rsidRPr="00804610">
              <w:rPr>
                <w:rFonts w:cs="Mangal"/>
                <w:b/>
                <w:sz w:val="20"/>
                <w:szCs w:val="20"/>
              </w:rPr>
              <w:t xml:space="preserve"> ( Provision for doubtful debts)</w:t>
            </w:r>
          </w:p>
          <w:p w14:paraId="210F23AD" w14:textId="77777777" w:rsidR="00D859B5" w:rsidRPr="00804610" w:rsidRDefault="00D859B5" w:rsidP="008A7881">
            <w:pPr>
              <w:spacing w:after="0" w:line="360" w:lineRule="auto"/>
              <w:rPr>
                <w:b/>
                <w:sz w:val="20"/>
                <w:szCs w:val="20"/>
              </w:rPr>
            </w:pPr>
            <w:r w:rsidRPr="00804610">
              <w:rPr>
                <w:rFonts w:cs="Mangal"/>
                <w:b/>
                <w:sz w:val="20"/>
                <w:szCs w:val="20"/>
                <w:cs/>
              </w:rPr>
              <w:t>सामान्य</w:t>
            </w:r>
            <w:r w:rsidRPr="00804610">
              <w:rPr>
                <w:rFonts w:cs="Mangal"/>
                <w:b/>
                <w:sz w:val="20"/>
                <w:szCs w:val="20"/>
              </w:rPr>
              <w:t xml:space="preserve">  </w:t>
            </w:r>
            <w:r w:rsidRPr="00804610">
              <w:rPr>
                <w:rFonts w:ascii="Mangal" w:hAnsi="Mangal" w:cs="Mangal"/>
                <w:b/>
                <w:sz w:val="20"/>
                <w:szCs w:val="20"/>
              </w:rPr>
              <w:t>संचय</w:t>
            </w:r>
            <w:r w:rsidRPr="00804610">
              <w:rPr>
                <w:rFonts w:cs="Mangal"/>
                <w:b/>
                <w:sz w:val="20"/>
                <w:szCs w:val="20"/>
              </w:rPr>
              <w:t xml:space="preserve"> (General reserve)</w:t>
            </w:r>
          </w:p>
        </w:tc>
        <w:tc>
          <w:tcPr>
            <w:tcW w:w="1880" w:type="dxa"/>
            <w:tcBorders>
              <w:top w:val="single" w:sz="4" w:space="0" w:color="auto"/>
              <w:left w:val="single" w:sz="4" w:space="0" w:color="auto"/>
              <w:right w:val="single" w:sz="4" w:space="0" w:color="auto"/>
            </w:tcBorders>
          </w:tcPr>
          <w:p w14:paraId="5CD87931" w14:textId="77777777" w:rsidR="00D859B5" w:rsidRPr="00804610" w:rsidRDefault="00D859B5" w:rsidP="008A7881">
            <w:pPr>
              <w:spacing w:after="0" w:line="360" w:lineRule="auto"/>
              <w:jc w:val="center"/>
              <w:rPr>
                <w:b/>
                <w:sz w:val="20"/>
                <w:szCs w:val="20"/>
              </w:rPr>
            </w:pPr>
          </w:p>
          <w:p w14:paraId="77AE225E" w14:textId="77777777" w:rsidR="00D859B5" w:rsidRPr="00804610" w:rsidRDefault="00D859B5" w:rsidP="008A7881">
            <w:pPr>
              <w:spacing w:after="0" w:line="360" w:lineRule="auto"/>
              <w:jc w:val="center"/>
              <w:rPr>
                <w:b/>
                <w:sz w:val="20"/>
                <w:szCs w:val="20"/>
              </w:rPr>
            </w:pPr>
          </w:p>
          <w:p w14:paraId="6E695A9E" w14:textId="77777777" w:rsidR="00D859B5" w:rsidRPr="00804610" w:rsidRDefault="00D859B5" w:rsidP="008A7881">
            <w:pPr>
              <w:spacing w:after="0" w:line="360" w:lineRule="auto"/>
              <w:jc w:val="center"/>
              <w:rPr>
                <w:b/>
                <w:sz w:val="20"/>
                <w:szCs w:val="20"/>
              </w:rPr>
            </w:pPr>
          </w:p>
          <w:p w14:paraId="5AC663F2" w14:textId="49873351" w:rsidR="00D859B5" w:rsidRPr="00804610" w:rsidRDefault="00D55D7F" w:rsidP="008A7881">
            <w:pPr>
              <w:spacing w:after="0" w:line="360" w:lineRule="auto"/>
              <w:jc w:val="center"/>
              <w:rPr>
                <w:b/>
                <w:sz w:val="20"/>
                <w:szCs w:val="20"/>
              </w:rPr>
            </w:pPr>
            <w:r w:rsidRPr="00804610">
              <w:rPr>
                <w:b/>
                <w:sz w:val="20"/>
                <w:szCs w:val="20"/>
              </w:rPr>
              <w:t>1,2</w:t>
            </w:r>
            <w:r w:rsidR="00D859B5" w:rsidRPr="00804610">
              <w:rPr>
                <w:b/>
                <w:sz w:val="20"/>
                <w:szCs w:val="20"/>
              </w:rPr>
              <w:t>0,000</w:t>
            </w:r>
          </w:p>
          <w:p w14:paraId="07F52132" w14:textId="77777777" w:rsidR="00D859B5" w:rsidRPr="00804610" w:rsidRDefault="00D859B5" w:rsidP="008A7881">
            <w:pPr>
              <w:spacing w:after="0" w:line="360" w:lineRule="auto"/>
              <w:jc w:val="center"/>
              <w:rPr>
                <w:b/>
                <w:sz w:val="20"/>
                <w:szCs w:val="20"/>
              </w:rPr>
            </w:pPr>
          </w:p>
          <w:p w14:paraId="62072C51" w14:textId="74663550" w:rsidR="00D859B5" w:rsidRPr="00804610" w:rsidRDefault="00D55D7F" w:rsidP="008A7881">
            <w:pPr>
              <w:spacing w:after="0" w:line="360" w:lineRule="auto"/>
              <w:jc w:val="center"/>
              <w:rPr>
                <w:b/>
                <w:sz w:val="20"/>
                <w:szCs w:val="20"/>
              </w:rPr>
            </w:pPr>
            <w:r w:rsidRPr="00804610">
              <w:rPr>
                <w:b/>
                <w:sz w:val="20"/>
                <w:szCs w:val="20"/>
              </w:rPr>
              <w:t>2</w:t>
            </w:r>
            <w:r w:rsidR="00D859B5" w:rsidRPr="00804610">
              <w:rPr>
                <w:b/>
                <w:sz w:val="20"/>
                <w:szCs w:val="20"/>
              </w:rPr>
              <w:t>0,000</w:t>
            </w:r>
          </w:p>
          <w:p w14:paraId="483BFF42" w14:textId="77777777" w:rsidR="00D859B5" w:rsidRPr="00804610" w:rsidRDefault="00D859B5" w:rsidP="008A7881">
            <w:pPr>
              <w:spacing w:after="0" w:line="360" w:lineRule="auto"/>
              <w:jc w:val="center"/>
              <w:rPr>
                <w:b/>
                <w:sz w:val="20"/>
                <w:szCs w:val="20"/>
              </w:rPr>
            </w:pPr>
          </w:p>
          <w:p w14:paraId="40BC6D07" w14:textId="6AE5D43A" w:rsidR="00D859B5" w:rsidRPr="00804610" w:rsidRDefault="00D55D7F" w:rsidP="008A7881">
            <w:pPr>
              <w:spacing w:after="0" w:line="360" w:lineRule="auto"/>
              <w:jc w:val="center"/>
              <w:rPr>
                <w:b/>
                <w:sz w:val="20"/>
                <w:szCs w:val="20"/>
              </w:rPr>
            </w:pPr>
            <w:r w:rsidRPr="00804610">
              <w:rPr>
                <w:b/>
                <w:sz w:val="20"/>
                <w:szCs w:val="20"/>
              </w:rPr>
              <w:t>37</w:t>
            </w:r>
            <w:r w:rsidR="00D859B5" w:rsidRPr="00804610">
              <w:rPr>
                <w:b/>
                <w:sz w:val="20"/>
                <w:szCs w:val="20"/>
              </w:rPr>
              <w:t>,000</w:t>
            </w:r>
          </w:p>
          <w:p w14:paraId="17AF8E85" w14:textId="77777777" w:rsidR="00D859B5" w:rsidRPr="00804610" w:rsidRDefault="00D859B5" w:rsidP="008A7881">
            <w:pPr>
              <w:spacing w:after="0" w:line="360" w:lineRule="auto"/>
              <w:jc w:val="center"/>
              <w:rPr>
                <w:b/>
                <w:sz w:val="20"/>
                <w:szCs w:val="20"/>
              </w:rPr>
            </w:pPr>
          </w:p>
          <w:p w14:paraId="44FB4A26" w14:textId="777C3653" w:rsidR="00D859B5" w:rsidRPr="00804610" w:rsidRDefault="00D859B5" w:rsidP="008A7881">
            <w:pPr>
              <w:spacing w:after="0" w:line="360" w:lineRule="auto"/>
              <w:jc w:val="center"/>
              <w:rPr>
                <w:b/>
                <w:sz w:val="20"/>
                <w:szCs w:val="20"/>
              </w:rPr>
            </w:pPr>
          </w:p>
          <w:p w14:paraId="775878BB" w14:textId="77777777" w:rsidR="00D859B5" w:rsidRPr="00804610" w:rsidRDefault="00D859B5" w:rsidP="008A7881">
            <w:pPr>
              <w:spacing w:after="0" w:line="360" w:lineRule="auto"/>
              <w:jc w:val="center"/>
              <w:rPr>
                <w:b/>
                <w:sz w:val="20"/>
                <w:szCs w:val="20"/>
              </w:rPr>
            </w:pPr>
          </w:p>
          <w:p w14:paraId="181C917A" w14:textId="77777777" w:rsidR="00D859B5" w:rsidRPr="00804610" w:rsidRDefault="00D859B5" w:rsidP="008A7881">
            <w:pPr>
              <w:spacing w:after="0" w:line="360" w:lineRule="auto"/>
              <w:jc w:val="center"/>
              <w:rPr>
                <w:b/>
                <w:sz w:val="20"/>
                <w:szCs w:val="20"/>
              </w:rPr>
            </w:pPr>
            <w:r w:rsidRPr="00804610">
              <w:rPr>
                <w:b/>
                <w:sz w:val="20"/>
                <w:szCs w:val="20"/>
              </w:rPr>
              <w:t>1,200</w:t>
            </w:r>
          </w:p>
          <w:p w14:paraId="1B05AC65" w14:textId="77777777" w:rsidR="00D859B5" w:rsidRPr="00804610" w:rsidRDefault="00D859B5" w:rsidP="008A7881">
            <w:pPr>
              <w:spacing w:after="0" w:line="360" w:lineRule="auto"/>
              <w:jc w:val="center"/>
              <w:rPr>
                <w:b/>
                <w:sz w:val="20"/>
                <w:szCs w:val="20"/>
              </w:rPr>
            </w:pPr>
          </w:p>
          <w:p w14:paraId="43B36593" w14:textId="77777777" w:rsidR="00D859B5" w:rsidRPr="00804610" w:rsidRDefault="00D859B5" w:rsidP="008A7881">
            <w:pPr>
              <w:spacing w:after="0" w:line="360" w:lineRule="auto"/>
              <w:jc w:val="center"/>
              <w:rPr>
                <w:b/>
                <w:sz w:val="20"/>
                <w:szCs w:val="20"/>
              </w:rPr>
            </w:pPr>
          </w:p>
          <w:p w14:paraId="544C8BCC" w14:textId="77777777" w:rsidR="00D859B5" w:rsidRPr="00804610" w:rsidRDefault="00D859B5" w:rsidP="008A7881">
            <w:pPr>
              <w:spacing w:after="0" w:line="360" w:lineRule="auto"/>
              <w:jc w:val="center"/>
              <w:rPr>
                <w:b/>
                <w:sz w:val="20"/>
                <w:szCs w:val="20"/>
              </w:rPr>
            </w:pPr>
            <w:r w:rsidRPr="00804610">
              <w:rPr>
                <w:b/>
                <w:sz w:val="20"/>
                <w:szCs w:val="20"/>
              </w:rPr>
              <w:t>12,000</w:t>
            </w:r>
          </w:p>
        </w:tc>
        <w:tc>
          <w:tcPr>
            <w:tcW w:w="2486" w:type="dxa"/>
            <w:vMerge w:val="restart"/>
            <w:tcBorders>
              <w:top w:val="single" w:sz="4" w:space="0" w:color="auto"/>
              <w:left w:val="single" w:sz="4" w:space="0" w:color="auto"/>
              <w:right w:val="single" w:sz="4" w:space="0" w:color="auto"/>
            </w:tcBorders>
          </w:tcPr>
          <w:p w14:paraId="179BF152" w14:textId="77777777" w:rsidR="00D859B5" w:rsidRPr="00804610" w:rsidRDefault="00D859B5" w:rsidP="008A7881">
            <w:pPr>
              <w:spacing w:after="0" w:line="360" w:lineRule="auto"/>
              <w:rPr>
                <w:b/>
                <w:sz w:val="20"/>
                <w:szCs w:val="20"/>
              </w:rPr>
            </w:pPr>
            <w:r w:rsidRPr="00804610">
              <w:rPr>
                <w:rFonts w:cs="Mangal"/>
                <w:b/>
                <w:sz w:val="20"/>
                <w:szCs w:val="20"/>
                <w:cs/>
              </w:rPr>
              <w:t>भूमि</w:t>
            </w:r>
            <w:r w:rsidRPr="00804610">
              <w:rPr>
                <w:rFonts w:cs="Mangal"/>
                <w:b/>
                <w:sz w:val="20"/>
                <w:szCs w:val="20"/>
              </w:rPr>
              <w:t xml:space="preserve"> (Building)</w:t>
            </w:r>
          </w:p>
          <w:p w14:paraId="548592F5" w14:textId="77777777" w:rsidR="00D859B5" w:rsidRPr="00804610" w:rsidRDefault="00D859B5" w:rsidP="008A7881">
            <w:pPr>
              <w:spacing w:after="0" w:line="360" w:lineRule="auto"/>
              <w:rPr>
                <w:b/>
                <w:sz w:val="20"/>
                <w:szCs w:val="20"/>
              </w:rPr>
            </w:pPr>
            <w:r w:rsidRPr="00804610">
              <w:rPr>
                <w:rFonts w:cs="Mangal"/>
                <w:b/>
                <w:sz w:val="20"/>
                <w:szCs w:val="20"/>
                <w:cs/>
              </w:rPr>
              <w:t>स्टॉक</w:t>
            </w:r>
            <w:r w:rsidRPr="00804610">
              <w:rPr>
                <w:rFonts w:cs="Mangal"/>
                <w:b/>
                <w:sz w:val="20"/>
                <w:szCs w:val="20"/>
              </w:rPr>
              <w:t xml:space="preserve"> (Stock)</w:t>
            </w:r>
          </w:p>
          <w:p w14:paraId="23639560" w14:textId="77777777" w:rsidR="00D859B5" w:rsidRPr="00804610" w:rsidRDefault="00D859B5" w:rsidP="008A7881">
            <w:pPr>
              <w:spacing w:after="0" w:line="360" w:lineRule="auto"/>
              <w:rPr>
                <w:b/>
                <w:sz w:val="20"/>
                <w:szCs w:val="20"/>
              </w:rPr>
            </w:pPr>
            <w:r w:rsidRPr="00804610">
              <w:rPr>
                <w:rFonts w:cs="Mangal"/>
                <w:b/>
                <w:sz w:val="20"/>
                <w:szCs w:val="20"/>
                <w:cs/>
              </w:rPr>
              <w:t>देनदार</w:t>
            </w:r>
            <w:r w:rsidRPr="00804610">
              <w:rPr>
                <w:rFonts w:cs="Mangal"/>
                <w:b/>
                <w:sz w:val="20"/>
                <w:szCs w:val="20"/>
              </w:rPr>
              <w:t>(Debtor )</w:t>
            </w:r>
          </w:p>
          <w:p w14:paraId="3E664B95" w14:textId="77777777" w:rsidR="00D859B5" w:rsidRPr="00804610" w:rsidRDefault="00D859B5" w:rsidP="008A7881">
            <w:pPr>
              <w:spacing w:after="0" w:line="360" w:lineRule="auto"/>
              <w:rPr>
                <w:b/>
                <w:sz w:val="20"/>
                <w:szCs w:val="20"/>
              </w:rPr>
            </w:pPr>
            <w:r w:rsidRPr="00804610">
              <w:rPr>
                <w:rFonts w:ascii="Mangal" w:hAnsi="Mangal" w:cs="Mangal"/>
                <w:b/>
                <w:sz w:val="20"/>
                <w:szCs w:val="20"/>
                <w:cs/>
              </w:rPr>
              <w:t>नंदा</w:t>
            </w:r>
            <w:r w:rsidRPr="00804610">
              <w:rPr>
                <w:rFonts w:ascii="Mangal" w:hAnsi="Mangal" w:cs="Mangal"/>
                <w:b/>
                <w:sz w:val="20"/>
                <w:szCs w:val="20"/>
              </w:rPr>
              <w:t xml:space="preserve">  की पूंजी</w:t>
            </w:r>
            <w:r w:rsidRPr="00804610">
              <w:rPr>
                <w:rFonts w:cs="Mangal"/>
                <w:b/>
                <w:sz w:val="20"/>
                <w:szCs w:val="20"/>
              </w:rPr>
              <w:t>(Capital of Nanda )</w:t>
            </w:r>
          </w:p>
          <w:p w14:paraId="756E6672" w14:textId="77777777" w:rsidR="00D859B5" w:rsidRPr="00804610" w:rsidRDefault="00D859B5" w:rsidP="008A7881">
            <w:pPr>
              <w:spacing w:after="0" w:line="360" w:lineRule="auto"/>
              <w:rPr>
                <w:b/>
                <w:sz w:val="20"/>
                <w:szCs w:val="20"/>
              </w:rPr>
            </w:pPr>
            <w:r w:rsidRPr="00804610">
              <w:rPr>
                <w:rFonts w:ascii="Mangal" w:hAnsi="Mangal" w:cs="Mangal"/>
                <w:b/>
                <w:sz w:val="20"/>
                <w:szCs w:val="20"/>
              </w:rPr>
              <w:t>रो</w:t>
            </w:r>
            <w:r w:rsidRPr="00804610">
              <w:rPr>
                <w:rFonts w:ascii="Mangal" w:hAnsi="Mangal" w:cs="Mangal"/>
                <w:b/>
                <w:sz w:val="20"/>
                <w:szCs w:val="20"/>
                <w:cs/>
              </w:rPr>
              <w:t>कड़</w:t>
            </w:r>
            <w:r w:rsidRPr="00804610">
              <w:rPr>
                <w:rFonts w:cs="Mangal"/>
                <w:b/>
                <w:sz w:val="20"/>
                <w:szCs w:val="20"/>
              </w:rPr>
              <w:t xml:space="preserve"> (cash )</w:t>
            </w:r>
          </w:p>
        </w:tc>
        <w:tc>
          <w:tcPr>
            <w:tcW w:w="2223" w:type="dxa"/>
            <w:tcBorders>
              <w:top w:val="single" w:sz="4" w:space="0" w:color="auto"/>
              <w:left w:val="single" w:sz="4" w:space="0" w:color="auto"/>
              <w:right w:val="single" w:sz="4" w:space="0" w:color="auto"/>
            </w:tcBorders>
          </w:tcPr>
          <w:p w14:paraId="275D2305" w14:textId="77777777" w:rsidR="00D859B5" w:rsidRPr="00804610" w:rsidRDefault="00D859B5" w:rsidP="002A3755">
            <w:pPr>
              <w:spacing w:after="0" w:line="600" w:lineRule="auto"/>
              <w:jc w:val="center"/>
              <w:rPr>
                <w:b/>
                <w:sz w:val="20"/>
                <w:szCs w:val="20"/>
              </w:rPr>
            </w:pPr>
            <w:r w:rsidRPr="00804610">
              <w:rPr>
                <w:b/>
                <w:sz w:val="20"/>
                <w:szCs w:val="20"/>
              </w:rPr>
              <w:t>81,000</w:t>
            </w:r>
          </w:p>
          <w:p w14:paraId="3B15372E" w14:textId="77777777" w:rsidR="00D859B5" w:rsidRPr="00804610" w:rsidRDefault="00D859B5" w:rsidP="002A3755">
            <w:pPr>
              <w:spacing w:after="0" w:line="600" w:lineRule="auto"/>
              <w:jc w:val="center"/>
              <w:rPr>
                <w:b/>
                <w:sz w:val="20"/>
                <w:szCs w:val="20"/>
              </w:rPr>
            </w:pPr>
            <w:r w:rsidRPr="00804610">
              <w:rPr>
                <w:b/>
                <w:sz w:val="20"/>
                <w:szCs w:val="20"/>
              </w:rPr>
              <w:t>56,760</w:t>
            </w:r>
          </w:p>
          <w:p w14:paraId="37F2BAAD" w14:textId="77777777" w:rsidR="00D859B5" w:rsidRPr="00804610" w:rsidRDefault="00D859B5" w:rsidP="002A3755">
            <w:pPr>
              <w:spacing w:after="0" w:line="600" w:lineRule="auto"/>
              <w:jc w:val="center"/>
              <w:rPr>
                <w:b/>
                <w:sz w:val="20"/>
                <w:szCs w:val="20"/>
              </w:rPr>
            </w:pPr>
            <w:r w:rsidRPr="00804610">
              <w:rPr>
                <w:b/>
                <w:sz w:val="20"/>
                <w:szCs w:val="20"/>
              </w:rPr>
              <w:t>18,600</w:t>
            </w:r>
          </w:p>
          <w:p w14:paraId="75F045F4" w14:textId="77777777" w:rsidR="00D859B5" w:rsidRPr="00804610" w:rsidRDefault="00D859B5" w:rsidP="002A3755">
            <w:pPr>
              <w:spacing w:after="0" w:line="600" w:lineRule="auto"/>
              <w:jc w:val="center"/>
              <w:rPr>
                <w:b/>
                <w:sz w:val="20"/>
                <w:szCs w:val="20"/>
              </w:rPr>
            </w:pPr>
            <w:r w:rsidRPr="00804610">
              <w:rPr>
                <w:b/>
                <w:sz w:val="20"/>
                <w:szCs w:val="20"/>
              </w:rPr>
              <w:t>23,000</w:t>
            </w:r>
          </w:p>
          <w:p w14:paraId="4B90B665" w14:textId="77777777" w:rsidR="00D859B5" w:rsidRPr="00804610" w:rsidRDefault="00D859B5" w:rsidP="002A3755">
            <w:pPr>
              <w:spacing w:after="0" w:line="600" w:lineRule="auto"/>
              <w:jc w:val="center"/>
              <w:rPr>
                <w:b/>
                <w:sz w:val="20"/>
                <w:szCs w:val="20"/>
              </w:rPr>
            </w:pPr>
            <w:r w:rsidRPr="00804610">
              <w:rPr>
                <w:b/>
                <w:sz w:val="20"/>
                <w:szCs w:val="20"/>
              </w:rPr>
              <w:t>10,840</w:t>
            </w:r>
          </w:p>
        </w:tc>
      </w:tr>
      <w:tr w:rsidR="00D859B5" w14:paraId="3F7EA1A8" w14:textId="77777777" w:rsidTr="00BA2AC7">
        <w:tc>
          <w:tcPr>
            <w:tcW w:w="2427" w:type="dxa"/>
            <w:vMerge/>
            <w:tcBorders>
              <w:left w:val="single" w:sz="4" w:space="0" w:color="auto"/>
              <w:bottom w:val="single" w:sz="4" w:space="0" w:color="auto"/>
              <w:right w:val="single" w:sz="4" w:space="0" w:color="auto"/>
            </w:tcBorders>
          </w:tcPr>
          <w:p w14:paraId="12293424" w14:textId="77777777" w:rsidR="00D859B5" w:rsidRPr="00804610" w:rsidRDefault="00D859B5" w:rsidP="008A7881">
            <w:pPr>
              <w:spacing w:after="0" w:line="360" w:lineRule="auto"/>
              <w:rPr>
                <w:b/>
                <w:sz w:val="20"/>
                <w:szCs w:val="20"/>
              </w:rPr>
            </w:pPr>
          </w:p>
        </w:tc>
        <w:tc>
          <w:tcPr>
            <w:tcW w:w="1880" w:type="dxa"/>
            <w:tcBorders>
              <w:top w:val="single" w:sz="4" w:space="0" w:color="auto"/>
              <w:left w:val="single" w:sz="4" w:space="0" w:color="auto"/>
              <w:bottom w:val="single" w:sz="4" w:space="0" w:color="auto"/>
              <w:right w:val="single" w:sz="4" w:space="0" w:color="auto"/>
            </w:tcBorders>
          </w:tcPr>
          <w:p w14:paraId="51C1F955" w14:textId="77777777" w:rsidR="00D859B5" w:rsidRPr="00804610" w:rsidRDefault="00D859B5" w:rsidP="008A7881">
            <w:pPr>
              <w:spacing w:after="0" w:line="360" w:lineRule="auto"/>
              <w:jc w:val="center"/>
              <w:rPr>
                <w:b/>
                <w:sz w:val="20"/>
                <w:szCs w:val="20"/>
              </w:rPr>
            </w:pPr>
            <w:r w:rsidRPr="00804610">
              <w:rPr>
                <w:b/>
                <w:sz w:val="20"/>
                <w:szCs w:val="20"/>
              </w:rPr>
              <w:t>1,90,200</w:t>
            </w:r>
          </w:p>
        </w:tc>
        <w:tc>
          <w:tcPr>
            <w:tcW w:w="2486" w:type="dxa"/>
            <w:vMerge/>
            <w:tcBorders>
              <w:left w:val="single" w:sz="4" w:space="0" w:color="auto"/>
              <w:bottom w:val="single" w:sz="4" w:space="0" w:color="auto"/>
              <w:right w:val="single" w:sz="4" w:space="0" w:color="auto"/>
            </w:tcBorders>
          </w:tcPr>
          <w:p w14:paraId="19870AD2" w14:textId="77777777" w:rsidR="00D859B5" w:rsidRPr="00804610" w:rsidRDefault="00D859B5" w:rsidP="008A7881">
            <w:pPr>
              <w:spacing w:after="0" w:line="360" w:lineRule="auto"/>
              <w:rPr>
                <w:b/>
                <w:sz w:val="20"/>
                <w:szCs w:val="20"/>
              </w:rPr>
            </w:pPr>
          </w:p>
        </w:tc>
        <w:tc>
          <w:tcPr>
            <w:tcW w:w="2223" w:type="dxa"/>
            <w:tcBorders>
              <w:top w:val="single" w:sz="4" w:space="0" w:color="auto"/>
              <w:left w:val="single" w:sz="4" w:space="0" w:color="auto"/>
              <w:bottom w:val="single" w:sz="4" w:space="0" w:color="auto"/>
              <w:right w:val="single" w:sz="4" w:space="0" w:color="auto"/>
            </w:tcBorders>
          </w:tcPr>
          <w:p w14:paraId="6CB6E511" w14:textId="77777777" w:rsidR="00D859B5" w:rsidRPr="00804610" w:rsidRDefault="00D859B5" w:rsidP="008A7881">
            <w:pPr>
              <w:spacing w:after="0" w:line="360" w:lineRule="auto"/>
              <w:jc w:val="center"/>
              <w:rPr>
                <w:b/>
                <w:sz w:val="20"/>
                <w:szCs w:val="20"/>
              </w:rPr>
            </w:pPr>
            <w:r w:rsidRPr="00804610">
              <w:rPr>
                <w:b/>
                <w:sz w:val="20"/>
                <w:szCs w:val="20"/>
              </w:rPr>
              <w:t>1,90,200</w:t>
            </w:r>
          </w:p>
        </w:tc>
      </w:tr>
    </w:tbl>
    <w:p w14:paraId="780C73D5" w14:textId="77777777" w:rsidR="00D859B5" w:rsidRPr="00AB254F" w:rsidRDefault="00D859B5" w:rsidP="008A7881">
      <w:pPr>
        <w:spacing w:after="0" w:line="360" w:lineRule="auto"/>
        <w:rPr>
          <w:b/>
          <w:sz w:val="6"/>
          <w:szCs w:val="24"/>
        </w:rPr>
      </w:pPr>
    </w:p>
    <w:p w14:paraId="10C4AF5D" w14:textId="077C54E6" w:rsidR="00D859B5" w:rsidRPr="00D739FC" w:rsidRDefault="00D859B5" w:rsidP="008A7881">
      <w:pPr>
        <w:spacing w:after="0" w:line="360" w:lineRule="auto"/>
        <w:jc w:val="both"/>
        <w:rPr>
          <w:rFonts w:ascii="Kokila" w:hAnsi="Kokila" w:cs="Kokila"/>
          <w:b/>
          <w:sz w:val="32"/>
          <w:szCs w:val="32"/>
        </w:rPr>
      </w:pPr>
      <w:r w:rsidRPr="00D739FC">
        <w:rPr>
          <w:rFonts w:ascii="Kokila" w:hAnsi="Kokila" w:cs="Kokila"/>
          <w:b/>
          <w:sz w:val="32"/>
          <w:szCs w:val="32"/>
          <w:cs/>
        </w:rPr>
        <w:t xml:space="preserve">शिल्पा ने </w:t>
      </w:r>
      <w:r w:rsidRPr="00D739FC">
        <w:rPr>
          <w:rFonts w:ascii="Kokila" w:hAnsi="Kokila" w:cs="Kokila"/>
          <w:b/>
          <w:sz w:val="32"/>
          <w:szCs w:val="32"/>
        </w:rPr>
        <w:t xml:space="preserve">₹ </w:t>
      </w:r>
      <w:r w:rsidRPr="00D739FC">
        <w:rPr>
          <w:rFonts w:ascii="Kokila" w:hAnsi="Kokila" w:cs="Kokila"/>
          <w:b/>
          <w:sz w:val="32"/>
          <w:szCs w:val="32"/>
          <w:cs/>
        </w:rPr>
        <w:t xml:space="preserve">41,660 मूल्य का स्टॉक </w:t>
      </w:r>
      <w:r w:rsidRPr="00D739FC">
        <w:rPr>
          <w:rFonts w:ascii="Kokila" w:hAnsi="Kokila" w:cs="Kokila"/>
          <w:b/>
          <w:sz w:val="32"/>
          <w:szCs w:val="32"/>
        </w:rPr>
        <w:t xml:space="preserve">₹ </w:t>
      </w:r>
      <w:r w:rsidRPr="00D739FC">
        <w:rPr>
          <w:rFonts w:ascii="Kokila" w:hAnsi="Kokila" w:cs="Kokila"/>
          <w:b/>
          <w:sz w:val="32"/>
          <w:szCs w:val="32"/>
          <w:cs/>
        </w:rPr>
        <w:t>35,000 में ले लिया और बैंक ऋण का भुगतान करने को सह</w:t>
      </w:r>
      <w:r w:rsidR="002F2C5C">
        <w:rPr>
          <w:rFonts w:ascii="Kokila" w:hAnsi="Kokila" w:cs="Kokila" w:hint="cs"/>
          <w:b/>
          <w:sz w:val="32"/>
          <w:szCs w:val="32"/>
          <w:cs/>
        </w:rPr>
        <w:t>म</w:t>
      </w:r>
      <w:r w:rsidRPr="00D739FC">
        <w:rPr>
          <w:rFonts w:ascii="Kokila" w:hAnsi="Kokila" w:cs="Kokila"/>
          <w:b/>
          <w:sz w:val="32"/>
          <w:szCs w:val="32"/>
          <w:cs/>
        </w:rPr>
        <w:t xml:space="preserve">त हुई। शेष स्टॉक का विक्रय </w:t>
      </w:r>
      <w:r w:rsidRPr="00D739FC">
        <w:rPr>
          <w:rFonts w:ascii="Kokila" w:hAnsi="Kokila" w:cs="Kokila"/>
          <w:b/>
          <w:sz w:val="32"/>
          <w:szCs w:val="32"/>
        </w:rPr>
        <w:t xml:space="preserve">₹ </w:t>
      </w:r>
      <w:r w:rsidRPr="00D739FC">
        <w:rPr>
          <w:rFonts w:ascii="Kokila" w:hAnsi="Kokila" w:cs="Kokila"/>
          <w:b/>
          <w:sz w:val="32"/>
          <w:szCs w:val="32"/>
          <w:cs/>
        </w:rPr>
        <w:t xml:space="preserve">14,000 में किया गया और </w:t>
      </w:r>
      <w:r w:rsidRPr="00D739FC">
        <w:rPr>
          <w:rFonts w:ascii="Kokila" w:hAnsi="Kokila" w:cs="Kokila"/>
          <w:b/>
          <w:sz w:val="32"/>
          <w:szCs w:val="32"/>
        </w:rPr>
        <w:t xml:space="preserve">₹ </w:t>
      </w:r>
      <w:r w:rsidRPr="00D739FC">
        <w:rPr>
          <w:rFonts w:ascii="Kokila" w:hAnsi="Kokila" w:cs="Kokila"/>
          <w:b/>
          <w:sz w:val="32"/>
          <w:szCs w:val="32"/>
          <w:cs/>
        </w:rPr>
        <w:t xml:space="preserve">10,000 के देनदारों से </w:t>
      </w:r>
      <w:r w:rsidRPr="00D739FC">
        <w:rPr>
          <w:rFonts w:ascii="Kokila" w:hAnsi="Kokila" w:cs="Kokila"/>
          <w:b/>
          <w:sz w:val="32"/>
          <w:szCs w:val="32"/>
        </w:rPr>
        <w:t xml:space="preserve">₹ </w:t>
      </w:r>
      <w:r w:rsidRPr="00D739FC">
        <w:rPr>
          <w:rFonts w:ascii="Kokila" w:hAnsi="Kokila" w:cs="Kokila"/>
          <w:b/>
          <w:sz w:val="32"/>
          <w:szCs w:val="32"/>
          <w:cs/>
        </w:rPr>
        <w:t xml:space="preserve">8,000 वसूली हुई। भूमि का विक्रय </w:t>
      </w:r>
      <w:r w:rsidRPr="00D739FC">
        <w:rPr>
          <w:rFonts w:ascii="Kokila" w:hAnsi="Kokila" w:cs="Kokila"/>
          <w:b/>
          <w:sz w:val="32"/>
          <w:szCs w:val="32"/>
        </w:rPr>
        <w:t xml:space="preserve">₹ </w:t>
      </w:r>
      <w:r w:rsidRPr="00D739FC">
        <w:rPr>
          <w:rFonts w:ascii="Kokila" w:hAnsi="Kokila" w:cs="Kokila"/>
          <w:b/>
          <w:sz w:val="32"/>
          <w:szCs w:val="32"/>
          <w:cs/>
        </w:rPr>
        <w:t xml:space="preserve">1,10,000 में किया। शेष देनदारों में पुस्तक मूल्य की 50% वसूली हुई। वसूली की लागत राशि </w:t>
      </w:r>
      <w:r w:rsidRPr="00D739FC">
        <w:rPr>
          <w:rFonts w:ascii="Kokila" w:hAnsi="Kokila" w:cs="Kokila"/>
          <w:b/>
          <w:sz w:val="32"/>
          <w:szCs w:val="32"/>
        </w:rPr>
        <w:t xml:space="preserve">₹ </w:t>
      </w:r>
      <w:r w:rsidRPr="00D739FC">
        <w:rPr>
          <w:rFonts w:ascii="Kokila" w:hAnsi="Kokila" w:cs="Kokila"/>
          <w:b/>
          <w:sz w:val="32"/>
          <w:szCs w:val="32"/>
          <w:cs/>
        </w:rPr>
        <w:t xml:space="preserve">1,200 है। </w:t>
      </w:r>
      <w:r w:rsidRPr="00D739FC">
        <w:rPr>
          <w:rFonts w:ascii="Kokila" w:hAnsi="Kokila" w:cs="Kokila"/>
          <w:b/>
          <w:sz w:val="32"/>
          <w:szCs w:val="32"/>
        </w:rPr>
        <w:t xml:space="preserve">₹ </w:t>
      </w:r>
      <w:r w:rsidRPr="00D739FC">
        <w:rPr>
          <w:rFonts w:ascii="Kokila" w:hAnsi="Kokila" w:cs="Kokila"/>
          <w:b/>
          <w:sz w:val="32"/>
          <w:szCs w:val="32"/>
          <w:cs/>
        </w:rPr>
        <w:t>6,000 मूल्य की एक टंकन मशीन पुस्तकों में गैर-अभिलेखित हैं, को एक लेनदार ने इसी मूल्य पर ले लिया। वसूली खाता तैयार करें।</w:t>
      </w:r>
    </w:p>
    <w:p w14:paraId="6488355C" w14:textId="0C33EE0F" w:rsidR="00D859B5" w:rsidRDefault="00D859B5" w:rsidP="008A7881">
      <w:pPr>
        <w:spacing w:after="0" w:line="360" w:lineRule="auto"/>
        <w:jc w:val="both"/>
        <w:rPr>
          <w:rFonts w:ascii="Times New Roman" w:hAnsi="Times New Roman"/>
          <w:bCs/>
          <w:sz w:val="24"/>
          <w:szCs w:val="24"/>
        </w:rPr>
      </w:pPr>
      <w:r w:rsidRPr="00280201">
        <w:rPr>
          <w:rFonts w:ascii="Times New Roman" w:hAnsi="Times New Roman"/>
          <w:bCs/>
          <w:sz w:val="24"/>
          <w:szCs w:val="24"/>
        </w:rPr>
        <w:t xml:space="preserve">The stock of value of </w:t>
      </w:r>
      <w:r w:rsidRPr="00280201">
        <w:rPr>
          <w:bCs/>
          <w:sz w:val="24"/>
          <w:szCs w:val="24"/>
        </w:rPr>
        <w:t>₹</w:t>
      </w:r>
      <w:r w:rsidRPr="00280201">
        <w:rPr>
          <w:rFonts w:ascii="Times New Roman" w:hAnsi="Times New Roman"/>
          <w:bCs/>
          <w:sz w:val="24"/>
          <w:szCs w:val="24"/>
        </w:rPr>
        <w:t xml:space="preserve"> 41,660 are taken over by Shilpa for </w:t>
      </w:r>
      <w:r w:rsidRPr="00280201">
        <w:rPr>
          <w:bCs/>
          <w:sz w:val="24"/>
          <w:szCs w:val="24"/>
        </w:rPr>
        <w:t>₹</w:t>
      </w:r>
      <w:r w:rsidRPr="00280201">
        <w:rPr>
          <w:rFonts w:ascii="Times New Roman" w:hAnsi="Times New Roman"/>
          <w:bCs/>
          <w:sz w:val="24"/>
          <w:szCs w:val="24"/>
        </w:rPr>
        <w:t xml:space="preserve"> 35,000 and she agreed to discharge bank loan. The remaining stock was sold at </w:t>
      </w:r>
      <w:r w:rsidRPr="00280201">
        <w:rPr>
          <w:bCs/>
          <w:sz w:val="24"/>
          <w:szCs w:val="24"/>
        </w:rPr>
        <w:t>₹</w:t>
      </w:r>
      <w:r w:rsidRPr="00280201">
        <w:rPr>
          <w:rFonts w:ascii="Times New Roman" w:hAnsi="Times New Roman"/>
          <w:bCs/>
          <w:sz w:val="24"/>
          <w:szCs w:val="24"/>
        </w:rPr>
        <w:t xml:space="preserve"> 14,000 and debtors amounting to </w:t>
      </w:r>
      <w:r w:rsidRPr="00280201">
        <w:rPr>
          <w:bCs/>
          <w:sz w:val="24"/>
          <w:szCs w:val="24"/>
        </w:rPr>
        <w:t>₹</w:t>
      </w:r>
      <w:r w:rsidRPr="00280201">
        <w:rPr>
          <w:rFonts w:ascii="Times New Roman" w:hAnsi="Times New Roman"/>
          <w:bCs/>
          <w:sz w:val="24"/>
          <w:szCs w:val="24"/>
        </w:rPr>
        <w:t xml:space="preserve"> 10,000 realized </w:t>
      </w:r>
      <w:r w:rsidRPr="00280201">
        <w:rPr>
          <w:bCs/>
          <w:sz w:val="24"/>
          <w:szCs w:val="24"/>
        </w:rPr>
        <w:t>₹</w:t>
      </w:r>
      <w:r w:rsidRPr="00280201">
        <w:rPr>
          <w:rFonts w:ascii="Times New Roman" w:hAnsi="Times New Roman"/>
          <w:bCs/>
          <w:sz w:val="24"/>
          <w:szCs w:val="24"/>
        </w:rPr>
        <w:t xml:space="preserve"> 8,000, land is sold for </w:t>
      </w:r>
      <w:r w:rsidRPr="00280201">
        <w:rPr>
          <w:bCs/>
          <w:sz w:val="24"/>
          <w:szCs w:val="24"/>
        </w:rPr>
        <w:t>₹</w:t>
      </w:r>
      <w:r w:rsidRPr="00280201">
        <w:rPr>
          <w:rFonts w:ascii="Times New Roman" w:hAnsi="Times New Roman"/>
          <w:bCs/>
          <w:sz w:val="24"/>
          <w:szCs w:val="24"/>
        </w:rPr>
        <w:t xml:space="preserve"> 1,10,000. The remaining  debtors realized 50% at their book value. Cost of realization amounted to </w:t>
      </w:r>
      <w:r w:rsidRPr="00280201">
        <w:rPr>
          <w:bCs/>
          <w:sz w:val="24"/>
          <w:szCs w:val="24"/>
        </w:rPr>
        <w:t>₹</w:t>
      </w:r>
      <w:r w:rsidRPr="00280201">
        <w:rPr>
          <w:rFonts w:ascii="Times New Roman" w:hAnsi="Times New Roman"/>
          <w:bCs/>
          <w:sz w:val="24"/>
          <w:szCs w:val="24"/>
        </w:rPr>
        <w:t xml:space="preserve"> 1,200. There was a typewriter not recorded in the</w:t>
      </w:r>
      <w:r w:rsidR="00D55D7F">
        <w:rPr>
          <w:rFonts w:ascii="Times New Roman" w:hAnsi="Times New Roman"/>
          <w:bCs/>
          <w:sz w:val="24"/>
          <w:szCs w:val="24"/>
        </w:rPr>
        <w:t xml:space="preserve"> books</w:t>
      </w:r>
      <w:r w:rsidRPr="00280201">
        <w:rPr>
          <w:rFonts w:ascii="Times New Roman" w:hAnsi="Times New Roman"/>
          <w:bCs/>
          <w:sz w:val="24"/>
          <w:szCs w:val="24"/>
        </w:rPr>
        <w:t xml:space="preserve"> worth </w:t>
      </w:r>
      <w:r w:rsidRPr="00280201">
        <w:rPr>
          <w:bCs/>
          <w:sz w:val="24"/>
          <w:szCs w:val="24"/>
        </w:rPr>
        <w:t>₹</w:t>
      </w:r>
      <w:r w:rsidRPr="00280201">
        <w:rPr>
          <w:rFonts w:ascii="Times New Roman" w:hAnsi="Times New Roman"/>
          <w:bCs/>
          <w:sz w:val="24"/>
          <w:szCs w:val="24"/>
        </w:rPr>
        <w:t xml:space="preserve"> 6,000 which were taken over by one of the creditors at this value. Prepare Realization Account.</w:t>
      </w:r>
    </w:p>
    <w:p w14:paraId="072A74D6" w14:textId="77777777" w:rsidR="001D2CBA" w:rsidRDefault="001D2CBA" w:rsidP="001D2CBA">
      <w:pPr>
        <w:spacing w:after="0" w:line="360" w:lineRule="auto"/>
        <w:ind w:right="-90"/>
        <w:jc w:val="both"/>
        <w:rPr>
          <w:rFonts w:ascii="Kokila" w:hAnsi="Kokila" w:cs="Kokila"/>
          <w:sz w:val="32"/>
          <w:szCs w:val="32"/>
        </w:rPr>
      </w:pPr>
      <w:r w:rsidRPr="00392F31">
        <w:rPr>
          <w:rFonts w:ascii="Kokila" w:hAnsi="Kokila" w:cs="Kokila"/>
          <w:sz w:val="32"/>
          <w:szCs w:val="32"/>
        </w:rPr>
        <w:lastRenderedPageBreak/>
        <w:t>-------------------------------------------------------------------------------------------------------------</w:t>
      </w:r>
    </w:p>
    <w:p w14:paraId="02D0DC2F" w14:textId="77777777" w:rsidR="001D2CBA" w:rsidRDefault="001D2CBA" w:rsidP="001D2CBA">
      <w:pPr>
        <w:spacing w:after="0" w:line="360" w:lineRule="auto"/>
        <w:rPr>
          <w:rFonts w:ascii="Kokila" w:hAnsi="Kokila" w:cs="Kokila"/>
          <w:sz w:val="32"/>
          <w:szCs w:val="32"/>
        </w:rPr>
      </w:pPr>
      <w:r w:rsidRPr="00392F31">
        <w:rPr>
          <w:rFonts w:ascii="Kokila" w:hAnsi="Kokila" w:cs="Kokila"/>
          <w:sz w:val="32"/>
          <w:szCs w:val="32"/>
        </w:rPr>
        <w:t>-------------------------------------------------------------------------------------------------------------</w:t>
      </w:r>
    </w:p>
    <w:p w14:paraId="219BB185" w14:textId="77777777" w:rsidR="001D2CBA" w:rsidRDefault="001D2CBA" w:rsidP="001D2CBA">
      <w:pPr>
        <w:spacing w:after="0" w:line="360" w:lineRule="auto"/>
        <w:ind w:right="-90"/>
        <w:jc w:val="both"/>
        <w:rPr>
          <w:rFonts w:ascii="Kokila" w:hAnsi="Kokila" w:cs="Kokila"/>
          <w:sz w:val="32"/>
          <w:szCs w:val="32"/>
        </w:rPr>
      </w:pPr>
      <w:r w:rsidRPr="00392F31">
        <w:rPr>
          <w:rFonts w:ascii="Kokila" w:hAnsi="Kokila" w:cs="Kokila"/>
          <w:sz w:val="32"/>
          <w:szCs w:val="32"/>
        </w:rPr>
        <w:t>-------------------------------------------------------------------------------------------------------------</w:t>
      </w:r>
    </w:p>
    <w:p w14:paraId="6CF608DE" w14:textId="77777777" w:rsidR="001D2CBA" w:rsidRDefault="001D2CBA" w:rsidP="001D2CBA">
      <w:pPr>
        <w:spacing w:after="0" w:line="360" w:lineRule="auto"/>
        <w:rPr>
          <w:rFonts w:ascii="Kokila" w:hAnsi="Kokila" w:cs="Kokila"/>
          <w:sz w:val="32"/>
          <w:szCs w:val="32"/>
        </w:rPr>
      </w:pPr>
      <w:r w:rsidRPr="00392F31">
        <w:rPr>
          <w:rFonts w:ascii="Kokila" w:hAnsi="Kokila" w:cs="Kokila"/>
          <w:sz w:val="32"/>
          <w:szCs w:val="32"/>
        </w:rPr>
        <w:t>-------------------------------------------------------------------------------------------------------------</w:t>
      </w:r>
    </w:p>
    <w:p w14:paraId="35BF1D6B" w14:textId="77777777" w:rsidR="001D2CBA" w:rsidRDefault="001D2CBA" w:rsidP="001D2CBA">
      <w:pPr>
        <w:spacing w:after="0" w:line="360" w:lineRule="auto"/>
        <w:rPr>
          <w:rFonts w:ascii="Kokila" w:hAnsi="Kokila" w:cs="Kokila"/>
          <w:sz w:val="32"/>
          <w:szCs w:val="32"/>
        </w:rPr>
      </w:pPr>
      <w:r w:rsidRPr="00392F31">
        <w:rPr>
          <w:rFonts w:ascii="Kokila" w:hAnsi="Kokila" w:cs="Kokila"/>
          <w:sz w:val="32"/>
          <w:szCs w:val="32"/>
        </w:rPr>
        <w:t>-------------------------------------------------------------------------------------------------------------</w:t>
      </w:r>
    </w:p>
    <w:p w14:paraId="60EFC10B" w14:textId="7FD85394" w:rsidR="00BB4525" w:rsidRDefault="001D2CBA" w:rsidP="001D2CBA">
      <w:pPr>
        <w:spacing w:after="0" w:line="360" w:lineRule="auto"/>
        <w:jc w:val="both"/>
        <w:rPr>
          <w:rFonts w:ascii="Kokila" w:hAnsi="Kokila" w:cs="Kokila"/>
          <w:sz w:val="32"/>
          <w:szCs w:val="32"/>
        </w:rPr>
      </w:pPr>
      <w:r w:rsidRPr="00392F31">
        <w:rPr>
          <w:rFonts w:ascii="Kokila" w:hAnsi="Kokila" w:cs="Kokila"/>
          <w:sz w:val="32"/>
          <w:szCs w:val="32"/>
        </w:rPr>
        <w:t>-------------------------------------------------------------------------------------------------------------</w:t>
      </w:r>
    </w:p>
    <w:p w14:paraId="7C75F035" w14:textId="77777777" w:rsidR="001D2CBA" w:rsidRDefault="001D2CBA" w:rsidP="001D2CBA">
      <w:pPr>
        <w:spacing w:after="0" w:line="360" w:lineRule="auto"/>
        <w:ind w:right="-90"/>
        <w:jc w:val="both"/>
        <w:rPr>
          <w:rFonts w:ascii="Kokila" w:hAnsi="Kokila" w:cs="Kokila"/>
          <w:sz w:val="32"/>
          <w:szCs w:val="32"/>
        </w:rPr>
      </w:pPr>
      <w:r w:rsidRPr="00392F31">
        <w:rPr>
          <w:rFonts w:ascii="Kokila" w:hAnsi="Kokila" w:cs="Kokila"/>
          <w:sz w:val="32"/>
          <w:szCs w:val="32"/>
        </w:rPr>
        <w:t>-------------------------------------------------------------------------------------------------------------</w:t>
      </w:r>
    </w:p>
    <w:p w14:paraId="538D177D" w14:textId="77777777" w:rsidR="001D2CBA" w:rsidRDefault="001D2CBA" w:rsidP="001D2CBA">
      <w:pPr>
        <w:spacing w:after="0" w:line="360" w:lineRule="auto"/>
        <w:rPr>
          <w:rFonts w:ascii="Kokila" w:hAnsi="Kokila" w:cs="Kokila"/>
          <w:sz w:val="32"/>
          <w:szCs w:val="32"/>
        </w:rPr>
      </w:pPr>
      <w:r w:rsidRPr="00392F31">
        <w:rPr>
          <w:rFonts w:ascii="Kokila" w:hAnsi="Kokila" w:cs="Kokila"/>
          <w:sz w:val="32"/>
          <w:szCs w:val="32"/>
        </w:rPr>
        <w:t>-------------------------------------------------------------------------------------------------------------</w:t>
      </w:r>
    </w:p>
    <w:p w14:paraId="66CB0886" w14:textId="77777777" w:rsidR="001D2CBA" w:rsidRDefault="001D2CBA" w:rsidP="001D2CBA">
      <w:pPr>
        <w:spacing w:after="0" w:line="360" w:lineRule="auto"/>
        <w:ind w:right="-90"/>
        <w:jc w:val="both"/>
        <w:rPr>
          <w:rFonts w:ascii="Kokila" w:hAnsi="Kokila" w:cs="Kokila"/>
          <w:sz w:val="32"/>
          <w:szCs w:val="32"/>
        </w:rPr>
      </w:pPr>
      <w:r w:rsidRPr="00392F31">
        <w:rPr>
          <w:rFonts w:ascii="Kokila" w:hAnsi="Kokila" w:cs="Kokila"/>
          <w:sz w:val="32"/>
          <w:szCs w:val="32"/>
        </w:rPr>
        <w:t>-------------------------------------------------------------------------------------------------------------</w:t>
      </w:r>
    </w:p>
    <w:p w14:paraId="1612EF06" w14:textId="77777777" w:rsidR="001D2CBA" w:rsidRDefault="001D2CBA" w:rsidP="001D2CBA">
      <w:pPr>
        <w:spacing w:after="0" w:line="360" w:lineRule="auto"/>
        <w:rPr>
          <w:rFonts w:ascii="Kokila" w:hAnsi="Kokila" w:cs="Kokila"/>
          <w:sz w:val="32"/>
          <w:szCs w:val="32"/>
        </w:rPr>
      </w:pPr>
      <w:r w:rsidRPr="00392F31">
        <w:rPr>
          <w:rFonts w:ascii="Kokila" w:hAnsi="Kokila" w:cs="Kokila"/>
          <w:sz w:val="32"/>
          <w:szCs w:val="32"/>
        </w:rPr>
        <w:t>-------------------------------------------------------------------------------------------------------------</w:t>
      </w:r>
    </w:p>
    <w:p w14:paraId="5873FB90" w14:textId="05DA709F" w:rsidR="00D859B5" w:rsidRPr="00280201" w:rsidRDefault="00D55D7F" w:rsidP="008A7881">
      <w:pPr>
        <w:spacing w:after="0" w:line="360" w:lineRule="auto"/>
        <w:jc w:val="both"/>
        <w:rPr>
          <w:rFonts w:ascii="Mangal" w:hAnsi="Mangal" w:cs="Mangal"/>
          <w:bCs/>
          <w:sz w:val="24"/>
          <w:szCs w:val="24"/>
        </w:rPr>
      </w:pPr>
      <w:r w:rsidRPr="00D41469">
        <w:rPr>
          <w:rFonts w:ascii="Kokila" w:hAnsi="Kokila" w:cs="Kokila"/>
          <w:bCs/>
          <w:sz w:val="32"/>
          <w:szCs w:val="32"/>
        </w:rPr>
        <w:t>4</w:t>
      </w:r>
      <w:r w:rsidR="00D859B5" w:rsidRPr="00D41469">
        <w:rPr>
          <w:rFonts w:ascii="Kokila" w:hAnsi="Kokila" w:cs="Kokila"/>
          <w:bCs/>
          <w:sz w:val="32"/>
          <w:szCs w:val="32"/>
        </w:rPr>
        <w:t>.</w:t>
      </w:r>
      <w:r w:rsidR="00D859B5" w:rsidRPr="00280201">
        <w:rPr>
          <w:rFonts w:ascii="Mangal" w:hAnsi="Mangal" w:cs="Mangal"/>
          <w:bCs/>
          <w:sz w:val="24"/>
          <w:szCs w:val="24"/>
        </w:rPr>
        <w:t xml:space="preserve">  </w:t>
      </w:r>
      <w:r w:rsidR="00D859B5" w:rsidRPr="00D41469">
        <w:rPr>
          <w:rFonts w:ascii="Kokila" w:hAnsi="Kokila" w:cs="Kokila"/>
          <w:bCs/>
          <w:sz w:val="32"/>
          <w:szCs w:val="32"/>
        </w:rPr>
        <w:t xml:space="preserve">A तथा B एक फर्म में क्रमश: 3:2 के अनुपात में साझेदार थे। उन्होंने फर्म का विघटन किया। विघटन की तिथि को उनकी पूँजी क्रमश: </w:t>
      </w:r>
      <w:r w:rsidR="00D859B5" w:rsidRPr="00D41469">
        <w:rPr>
          <w:rFonts w:ascii="Kokila" w:hAnsi="Kokila" w:cs="Kokila"/>
          <w:bCs/>
          <w:sz w:val="32"/>
          <w:szCs w:val="28"/>
        </w:rPr>
        <w:t xml:space="preserve">₹ </w:t>
      </w:r>
      <w:r w:rsidR="00D859B5" w:rsidRPr="00D41469">
        <w:rPr>
          <w:rFonts w:ascii="Kokila" w:hAnsi="Kokila" w:cs="Kokila"/>
          <w:bCs/>
          <w:sz w:val="32"/>
          <w:szCs w:val="32"/>
        </w:rPr>
        <w:t xml:space="preserve">₹7,650 तथा </w:t>
      </w:r>
      <w:r w:rsidR="00D859B5" w:rsidRPr="00D41469">
        <w:rPr>
          <w:rFonts w:ascii="Kokila" w:hAnsi="Kokila" w:cs="Kokila"/>
          <w:bCs/>
          <w:sz w:val="32"/>
          <w:szCs w:val="28"/>
        </w:rPr>
        <w:t xml:space="preserve">₹ </w:t>
      </w:r>
      <w:r w:rsidR="00D859B5" w:rsidRPr="00D41469">
        <w:rPr>
          <w:rFonts w:ascii="Kokila" w:hAnsi="Kokila" w:cs="Kokila"/>
          <w:bCs/>
          <w:sz w:val="32"/>
          <w:szCs w:val="32"/>
        </w:rPr>
        <w:t>₹4,300 थी। लेनदार ₹</w:t>
      </w:r>
      <w:r w:rsidR="00D859B5" w:rsidRPr="00D41469">
        <w:rPr>
          <w:rFonts w:ascii="Kokila" w:hAnsi="Kokila" w:cs="Kokila"/>
          <w:bCs/>
          <w:sz w:val="32"/>
          <w:szCs w:val="28"/>
        </w:rPr>
        <w:t xml:space="preserve">  </w:t>
      </w:r>
      <w:r w:rsidR="00D859B5" w:rsidRPr="00D41469">
        <w:rPr>
          <w:rFonts w:ascii="Kokila" w:hAnsi="Kokila" w:cs="Kokila"/>
          <w:bCs/>
          <w:sz w:val="32"/>
          <w:szCs w:val="32"/>
        </w:rPr>
        <w:t>27,500 थे। रोकड़ शेष ₹</w:t>
      </w:r>
      <w:r w:rsidR="00D859B5" w:rsidRPr="00D41469">
        <w:rPr>
          <w:rFonts w:ascii="Kokila" w:hAnsi="Kokila" w:cs="Kokila"/>
          <w:bCs/>
          <w:sz w:val="32"/>
          <w:szCs w:val="28"/>
        </w:rPr>
        <w:t xml:space="preserve"> </w:t>
      </w:r>
      <w:r w:rsidR="00D859B5" w:rsidRPr="00D41469">
        <w:rPr>
          <w:rFonts w:ascii="Kokila" w:hAnsi="Kokila" w:cs="Kokila"/>
          <w:bCs/>
          <w:sz w:val="32"/>
          <w:szCs w:val="32"/>
        </w:rPr>
        <w:t>760 था। सम्पत्तियों से वसूली ₹ 25,430 हुई। विघटन के व्यय ₹</w:t>
      </w:r>
      <w:r w:rsidR="00D859B5" w:rsidRPr="00D41469">
        <w:rPr>
          <w:rFonts w:ascii="Kokila" w:hAnsi="Kokila" w:cs="Kokila"/>
          <w:bCs/>
          <w:sz w:val="32"/>
          <w:szCs w:val="28"/>
        </w:rPr>
        <w:t xml:space="preserve"> </w:t>
      </w:r>
      <w:r w:rsidR="00D859B5" w:rsidRPr="00D41469">
        <w:rPr>
          <w:rFonts w:ascii="Kokila" w:hAnsi="Kokila" w:cs="Kokila"/>
          <w:bCs/>
          <w:sz w:val="32"/>
          <w:szCs w:val="32"/>
        </w:rPr>
        <w:t xml:space="preserve">1,540 हुए। सभी साझेदार शोधन क्षमता वाले हैं। फर्म की पुस्तकें </w:t>
      </w:r>
      <w:r w:rsidR="00D859B5" w:rsidRPr="00D41469">
        <w:rPr>
          <w:rFonts w:ascii="Kokila" w:hAnsi="Kokila" w:cs="Kokila"/>
          <w:bCs/>
          <w:sz w:val="32"/>
          <w:szCs w:val="32"/>
          <w:cs/>
        </w:rPr>
        <w:t>बंद</w:t>
      </w:r>
      <w:r w:rsidR="00D859B5" w:rsidRPr="00D41469">
        <w:rPr>
          <w:rFonts w:ascii="Kokila" w:hAnsi="Kokila" w:cs="Kokila"/>
          <w:bCs/>
          <w:sz w:val="32"/>
          <w:szCs w:val="32"/>
        </w:rPr>
        <w:t xml:space="preserve"> कीजिए</w:t>
      </w:r>
      <w:r w:rsidR="00D41469">
        <w:rPr>
          <w:rFonts w:ascii="Kokila" w:hAnsi="Kokila" w:cs="Kokila"/>
          <w:bCs/>
          <w:sz w:val="32"/>
          <w:szCs w:val="32"/>
        </w:rPr>
        <w:t xml:space="preserve"> </w:t>
      </w:r>
      <w:r w:rsidR="00D41469" w:rsidRPr="00D41469">
        <w:rPr>
          <w:rFonts w:ascii="Kokila" w:hAnsi="Kokila" w:cs="Kokila"/>
          <w:bCs/>
          <w:sz w:val="32"/>
          <w:szCs w:val="32"/>
        </w:rPr>
        <w:t>।</w:t>
      </w:r>
      <w:r w:rsidR="00D859B5" w:rsidRPr="00D41469">
        <w:rPr>
          <w:rFonts w:ascii="Mangal" w:hAnsi="Mangal" w:cs="Mangal"/>
          <w:bCs/>
          <w:sz w:val="32"/>
          <w:szCs w:val="32"/>
        </w:rPr>
        <w:t xml:space="preserve"> </w:t>
      </w:r>
    </w:p>
    <w:p w14:paraId="7486A7CA" w14:textId="77777777" w:rsidR="00D859B5" w:rsidRDefault="00D859B5" w:rsidP="008A7881">
      <w:pPr>
        <w:spacing w:after="0" w:line="360" w:lineRule="auto"/>
        <w:jc w:val="both"/>
        <w:rPr>
          <w:rFonts w:ascii="Times New Roman" w:hAnsi="Times New Roman"/>
          <w:bCs/>
          <w:sz w:val="24"/>
          <w:szCs w:val="24"/>
        </w:rPr>
      </w:pPr>
      <w:r w:rsidRPr="00280201">
        <w:rPr>
          <w:rFonts w:ascii="Times New Roman" w:hAnsi="Times New Roman"/>
          <w:bCs/>
          <w:sz w:val="24"/>
          <w:szCs w:val="24"/>
        </w:rPr>
        <w:t xml:space="preserve">A and B were partners in the ratio of 3 : 2. On the date of dissolution their capitals are </w:t>
      </w:r>
      <w:r w:rsidRPr="00280201">
        <w:rPr>
          <w:bCs/>
          <w:sz w:val="24"/>
          <w:szCs w:val="24"/>
        </w:rPr>
        <w:t>₹</w:t>
      </w:r>
      <w:r w:rsidRPr="00280201">
        <w:rPr>
          <w:rFonts w:ascii="Times New Roman" w:hAnsi="Times New Roman"/>
          <w:bCs/>
          <w:sz w:val="24"/>
          <w:szCs w:val="24"/>
        </w:rPr>
        <w:t xml:space="preserve"> 7,650 and </w:t>
      </w:r>
      <w:r w:rsidRPr="00280201">
        <w:rPr>
          <w:bCs/>
          <w:sz w:val="24"/>
          <w:szCs w:val="24"/>
        </w:rPr>
        <w:t>₹</w:t>
      </w:r>
      <w:r w:rsidRPr="00280201">
        <w:rPr>
          <w:rFonts w:ascii="Times New Roman" w:hAnsi="Times New Roman"/>
          <w:bCs/>
          <w:sz w:val="24"/>
          <w:szCs w:val="24"/>
        </w:rPr>
        <w:t xml:space="preserve">4,300 respectively. The creditors amounted to </w:t>
      </w:r>
      <w:r w:rsidRPr="00280201">
        <w:rPr>
          <w:bCs/>
          <w:sz w:val="24"/>
          <w:szCs w:val="24"/>
        </w:rPr>
        <w:t>₹</w:t>
      </w:r>
      <w:r w:rsidRPr="00280201">
        <w:rPr>
          <w:rFonts w:ascii="Times New Roman" w:hAnsi="Times New Roman"/>
          <w:bCs/>
          <w:sz w:val="24"/>
          <w:szCs w:val="24"/>
        </w:rPr>
        <w:t xml:space="preserve"> 27,500. The balance of cash was </w:t>
      </w:r>
      <w:r w:rsidRPr="00280201">
        <w:rPr>
          <w:bCs/>
          <w:sz w:val="24"/>
          <w:szCs w:val="24"/>
        </w:rPr>
        <w:t>₹</w:t>
      </w:r>
      <w:r w:rsidRPr="00280201">
        <w:rPr>
          <w:rFonts w:ascii="Times New Roman" w:hAnsi="Times New Roman"/>
          <w:bCs/>
          <w:sz w:val="24"/>
          <w:szCs w:val="24"/>
        </w:rPr>
        <w:t xml:space="preserve"> 760. The Assets realized </w:t>
      </w:r>
      <w:r w:rsidRPr="00280201">
        <w:rPr>
          <w:bCs/>
          <w:sz w:val="24"/>
          <w:szCs w:val="24"/>
        </w:rPr>
        <w:t>₹</w:t>
      </w:r>
      <w:r w:rsidRPr="00280201">
        <w:rPr>
          <w:rFonts w:ascii="Times New Roman" w:hAnsi="Times New Roman"/>
          <w:bCs/>
          <w:sz w:val="24"/>
          <w:szCs w:val="24"/>
        </w:rPr>
        <w:t xml:space="preserve"> 25,430. The expenses on dissolution were </w:t>
      </w:r>
      <w:r w:rsidRPr="00280201">
        <w:rPr>
          <w:bCs/>
          <w:sz w:val="24"/>
          <w:szCs w:val="24"/>
        </w:rPr>
        <w:t>₹</w:t>
      </w:r>
      <w:r w:rsidRPr="00280201">
        <w:rPr>
          <w:rFonts w:ascii="Times New Roman" w:hAnsi="Times New Roman"/>
          <w:bCs/>
          <w:sz w:val="24"/>
          <w:szCs w:val="24"/>
        </w:rPr>
        <w:t xml:space="preserve"> 1,540. All partners were solvent. Close the books of the firm.</w:t>
      </w:r>
    </w:p>
    <w:p w14:paraId="4B3DCA42" w14:textId="77777777" w:rsidR="001D2CBA" w:rsidRDefault="001D2CBA" w:rsidP="001D2CBA">
      <w:pPr>
        <w:spacing w:after="0" w:line="360" w:lineRule="auto"/>
        <w:ind w:right="-90"/>
        <w:jc w:val="both"/>
        <w:rPr>
          <w:rFonts w:ascii="Kokila" w:hAnsi="Kokila" w:cs="Kokila"/>
          <w:sz w:val="32"/>
          <w:szCs w:val="32"/>
        </w:rPr>
      </w:pPr>
      <w:r w:rsidRPr="00392F31">
        <w:rPr>
          <w:rFonts w:ascii="Kokila" w:hAnsi="Kokila" w:cs="Kokila"/>
          <w:sz w:val="32"/>
          <w:szCs w:val="32"/>
        </w:rPr>
        <w:t>-------------------------------------------------------------------------------------------------------------</w:t>
      </w:r>
    </w:p>
    <w:p w14:paraId="1C8534F3" w14:textId="77777777" w:rsidR="001D2CBA" w:rsidRDefault="001D2CBA" w:rsidP="001D2CBA">
      <w:pPr>
        <w:spacing w:after="0" w:line="360" w:lineRule="auto"/>
        <w:rPr>
          <w:rFonts w:ascii="Kokila" w:hAnsi="Kokila" w:cs="Kokila"/>
          <w:sz w:val="32"/>
          <w:szCs w:val="32"/>
        </w:rPr>
      </w:pPr>
      <w:r w:rsidRPr="00392F31">
        <w:rPr>
          <w:rFonts w:ascii="Kokila" w:hAnsi="Kokila" w:cs="Kokila"/>
          <w:sz w:val="32"/>
          <w:szCs w:val="32"/>
        </w:rPr>
        <w:t>-------------------------------------------------------------------------------------------------------------</w:t>
      </w:r>
    </w:p>
    <w:p w14:paraId="3D4D0221" w14:textId="77777777" w:rsidR="001D2CBA" w:rsidRDefault="001D2CBA" w:rsidP="001D2CBA">
      <w:pPr>
        <w:spacing w:after="0" w:line="360" w:lineRule="auto"/>
        <w:ind w:right="-90"/>
        <w:jc w:val="both"/>
        <w:rPr>
          <w:rFonts w:ascii="Kokila" w:hAnsi="Kokila" w:cs="Kokila"/>
          <w:sz w:val="32"/>
          <w:szCs w:val="32"/>
        </w:rPr>
      </w:pPr>
      <w:r w:rsidRPr="00392F31">
        <w:rPr>
          <w:rFonts w:ascii="Kokila" w:hAnsi="Kokila" w:cs="Kokila"/>
          <w:sz w:val="32"/>
          <w:szCs w:val="32"/>
        </w:rPr>
        <w:t>-------------------------------------------------------------------------------------------------------------</w:t>
      </w:r>
    </w:p>
    <w:p w14:paraId="4E577A23" w14:textId="77777777" w:rsidR="001D2CBA" w:rsidRDefault="001D2CBA" w:rsidP="001D2CBA">
      <w:pPr>
        <w:spacing w:after="0" w:line="360" w:lineRule="auto"/>
        <w:rPr>
          <w:rFonts w:ascii="Kokila" w:hAnsi="Kokila" w:cs="Kokila"/>
          <w:sz w:val="32"/>
          <w:szCs w:val="32"/>
        </w:rPr>
      </w:pPr>
      <w:r w:rsidRPr="00392F31">
        <w:rPr>
          <w:rFonts w:ascii="Kokila" w:hAnsi="Kokila" w:cs="Kokila"/>
          <w:sz w:val="32"/>
          <w:szCs w:val="32"/>
        </w:rPr>
        <w:t>-------------------------------------------------------------------------------------------------------------</w:t>
      </w:r>
    </w:p>
    <w:p w14:paraId="0CF57BDE" w14:textId="77777777" w:rsidR="001D2CBA" w:rsidRDefault="001D2CBA" w:rsidP="001D2CBA">
      <w:pPr>
        <w:spacing w:after="0" w:line="360" w:lineRule="auto"/>
        <w:rPr>
          <w:rFonts w:ascii="Kokila" w:hAnsi="Kokila" w:cs="Kokila"/>
          <w:sz w:val="32"/>
          <w:szCs w:val="32"/>
        </w:rPr>
      </w:pPr>
      <w:r w:rsidRPr="00392F31">
        <w:rPr>
          <w:rFonts w:ascii="Kokila" w:hAnsi="Kokila" w:cs="Kokila"/>
          <w:sz w:val="32"/>
          <w:szCs w:val="32"/>
        </w:rPr>
        <w:t>-------------------------------------------------------------------------------------------------------------</w:t>
      </w:r>
    </w:p>
    <w:p w14:paraId="127C7268" w14:textId="409D9D62" w:rsidR="001D2CBA" w:rsidRDefault="001D2CBA" w:rsidP="001D2CBA">
      <w:pPr>
        <w:spacing w:after="0" w:line="360" w:lineRule="auto"/>
        <w:jc w:val="both"/>
        <w:rPr>
          <w:rFonts w:ascii="Kokila" w:hAnsi="Kokila" w:cs="Kokila"/>
          <w:sz w:val="32"/>
          <w:szCs w:val="32"/>
        </w:rPr>
      </w:pPr>
      <w:r w:rsidRPr="00392F31">
        <w:rPr>
          <w:rFonts w:ascii="Kokila" w:hAnsi="Kokila" w:cs="Kokila"/>
          <w:sz w:val="32"/>
          <w:szCs w:val="32"/>
        </w:rPr>
        <w:t>-------------------------------------------------------------------------------------------------------------</w:t>
      </w:r>
    </w:p>
    <w:p w14:paraId="2DF22832" w14:textId="77777777" w:rsidR="001D2CBA" w:rsidRDefault="001D2CBA" w:rsidP="001D2CBA">
      <w:pPr>
        <w:spacing w:after="0" w:line="360" w:lineRule="auto"/>
        <w:ind w:right="-90"/>
        <w:jc w:val="both"/>
        <w:rPr>
          <w:rFonts w:ascii="Kokila" w:hAnsi="Kokila" w:cs="Kokila"/>
          <w:sz w:val="32"/>
          <w:szCs w:val="32"/>
        </w:rPr>
      </w:pPr>
      <w:r w:rsidRPr="00392F31">
        <w:rPr>
          <w:rFonts w:ascii="Kokila" w:hAnsi="Kokila" w:cs="Kokila"/>
          <w:sz w:val="32"/>
          <w:szCs w:val="32"/>
        </w:rPr>
        <w:t>-------------------------------------------------------------------------------------------------------------</w:t>
      </w:r>
    </w:p>
    <w:p w14:paraId="3DFCD8BC" w14:textId="77777777" w:rsidR="001D2CBA" w:rsidRDefault="001D2CBA" w:rsidP="001D2CBA">
      <w:pPr>
        <w:spacing w:after="0" w:line="360" w:lineRule="auto"/>
        <w:rPr>
          <w:rFonts w:ascii="Kokila" w:hAnsi="Kokila" w:cs="Kokila"/>
          <w:sz w:val="32"/>
          <w:szCs w:val="32"/>
        </w:rPr>
      </w:pPr>
      <w:r w:rsidRPr="00392F31">
        <w:rPr>
          <w:rFonts w:ascii="Kokila" w:hAnsi="Kokila" w:cs="Kokila"/>
          <w:sz w:val="32"/>
          <w:szCs w:val="32"/>
        </w:rPr>
        <w:t>-------------------------------------------------------------------------------------------------------------</w:t>
      </w:r>
    </w:p>
    <w:p w14:paraId="4A2EF7B9" w14:textId="77777777" w:rsidR="008E08F0" w:rsidRPr="00280201" w:rsidRDefault="008E08F0" w:rsidP="008A7881">
      <w:pPr>
        <w:spacing w:after="0" w:line="360" w:lineRule="auto"/>
        <w:jc w:val="both"/>
        <w:rPr>
          <w:rFonts w:ascii="Times New Roman" w:hAnsi="Times New Roman"/>
          <w:bCs/>
          <w:sz w:val="24"/>
          <w:szCs w:val="24"/>
        </w:rPr>
      </w:pPr>
    </w:p>
    <w:p w14:paraId="6CDFE079" w14:textId="20BD3840" w:rsidR="00D859B5" w:rsidRPr="00882F43" w:rsidRDefault="00D55D7F" w:rsidP="00541368">
      <w:pPr>
        <w:spacing w:after="0" w:line="276" w:lineRule="auto"/>
        <w:jc w:val="both"/>
        <w:rPr>
          <w:rFonts w:ascii="Kokila" w:hAnsi="Kokila" w:cs="Kokila"/>
          <w:b/>
          <w:sz w:val="32"/>
          <w:szCs w:val="32"/>
        </w:rPr>
      </w:pPr>
      <w:r w:rsidRPr="00882F43">
        <w:rPr>
          <w:rFonts w:ascii="Kokila" w:hAnsi="Kokila" w:cs="Kokila"/>
          <w:b/>
          <w:sz w:val="32"/>
          <w:szCs w:val="32"/>
        </w:rPr>
        <w:lastRenderedPageBreak/>
        <w:t>5</w:t>
      </w:r>
      <w:r w:rsidR="00D859B5" w:rsidRPr="00882F43">
        <w:rPr>
          <w:rFonts w:ascii="Kokila" w:hAnsi="Kokila" w:cs="Kokila"/>
          <w:b/>
          <w:sz w:val="32"/>
          <w:szCs w:val="32"/>
        </w:rPr>
        <w:t xml:space="preserve">. </w:t>
      </w:r>
      <w:r w:rsidR="00D859B5" w:rsidRPr="00882F43">
        <w:rPr>
          <w:rFonts w:ascii="Kokila" w:hAnsi="Kokila" w:cs="Kokila"/>
          <w:b/>
          <w:sz w:val="32"/>
          <w:szCs w:val="32"/>
          <w:cs/>
        </w:rPr>
        <w:t>अ, ब और स एक फर्म में साझेदार हैं। उनके लाभ/हानि का अनुपात क्रमश: 3:2:1 है। 31 दिसम्बर, 2022 को उन्होंने फर्म का विघटन करने का निश्चय किया। उनकी स्थिति इस प्रकार थी-</w:t>
      </w:r>
    </w:p>
    <w:p w14:paraId="63B377F8" w14:textId="3C11C661" w:rsidR="008E08F0" w:rsidRDefault="00D859B5" w:rsidP="008A7881">
      <w:pPr>
        <w:spacing w:after="0" w:line="360" w:lineRule="auto"/>
        <w:jc w:val="both"/>
        <w:rPr>
          <w:rFonts w:ascii="Times New Roman" w:hAnsi="Times New Roman"/>
          <w:bCs/>
          <w:sz w:val="24"/>
          <w:szCs w:val="24"/>
        </w:rPr>
      </w:pPr>
      <w:r w:rsidRPr="00D41469">
        <w:rPr>
          <w:rFonts w:ascii="Times New Roman" w:hAnsi="Times New Roman"/>
          <w:bCs/>
          <w:sz w:val="24"/>
          <w:szCs w:val="24"/>
        </w:rPr>
        <w:t>A, B and C are Partners in a firm and their Sharing ratio is 3:2: 1 respectively. On</w:t>
      </w:r>
      <w:r w:rsidR="002C67E0" w:rsidRPr="00D41469">
        <w:rPr>
          <w:rFonts w:ascii="Times New Roman" w:hAnsi="Times New Roman"/>
          <w:bCs/>
          <w:sz w:val="24"/>
          <w:szCs w:val="24"/>
        </w:rPr>
        <w:t xml:space="preserve"> 31st</w:t>
      </w:r>
      <w:r w:rsidRPr="00D41469">
        <w:rPr>
          <w:rFonts w:ascii="Times New Roman" w:hAnsi="Times New Roman"/>
          <w:bCs/>
          <w:sz w:val="24"/>
          <w:szCs w:val="24"/>
        </w:rPr>
        <w:t xml:space="preserve"> December, 2022 they decided to dissolve the firm their position was as follows :</w:t>
      </w:r>
    </w:p>
    <w:p w14:paraId="770E423A" w14:textId="77777777" w:rsidR="00D859B5" w:rsidRPr="00280201" w:rsidRDefault="00D859B5" w:rsidP="008A7881">
      <w:pPr>
        <w:spacing w:after="0" w:line="360" w:lineRule="auto"/>
        <w:jc w:val="both"/>
        <w:rPr>
          <w:b/>
          <w:sz w:val="10"/>
          <w:szCs w:val="10"/>
        </w:rPr>
      </w:pPr>
      <w:r>
        <w:rPr>
          <w:b/>
          <w:sz w:val="24"/>
          <w:szCs w:val="24"/>
        </w:rPr>
        <w:t xml:space="preserve"> </w:t>
      </w:r>
    </w:p>
    <w:tbl>
      <w:tblPr>
        <w:tblW w:w="96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480"/>
        <w:gridCol w:w="1870"/>
        <w:gridCol w:w="3295"/>
        <w:gridCol w:w="2018"/>
      </w:tblGrid>
      <w:tr w:rsidR="00D859B5" w14:paraId="2C32E509" w14:textId="77777777" w:rsidTr="002C67E0">
        <w:tc>
          <w:tcPr>
            <w:tcW w:w="2480" w:type="dxa"/>
            <w:tcBorders>
              <w:top w:val="single" w:sz="4" w:space="0" w:color="auto"/>
              <w:left w:val="single" w:sz="4" w:space="0" w:color="auto"/>
              <w:bottom w:val="single" w:sz="4" w:space="0" w:color="auto"/>
              <w:right w:val="single" w:sz="4" w:space="0" w:color="auto"/>
            </w:tcBorders>
          </w:tcPr>
          <w:p w14:paraId="790FA2CD" w14:textId="77777777" w:rsidR="00D859B5" w:rsidRDefault="00D859B5" w:rsidP="008A7881">
            <w:pPr>
              <w:spacing w:after="0" w:line="360" w:lineRule="auto"/>
              <w:jc w:val="center"/>
            </w:pPr>
            <w:r w:rsidRPr="007E72F8">
              <w:rPr>
                <w:rFonts w:cs="Mangal"/>
                <w:bCs/>
                <w:sz w:val="24"/>
                <w:szCs w:val="24"/>
                <w:cs/>
              </w:rPr>
              <w:t>दायित्व</w:t>
            </w:r>
            <w:r>
              <w:rPr>
                <w:rFonts w:cs="Mangal"/>
                <w:bCs/>
                <w:sz w:val="24"/>
                <w:szCs w:val="24"/>
                <w:cs/>
              </w:rPr>
              <w:t xml:space="preserve"> </w:t>
            </w:r>
            <w:r w:rsidRPr="00D55D7F">
              <w:rPr>
                <w:rFonts w:ascii="Kruti Dev 010" w:hAnsi="Kruti Dev 010"/>
                <w:bCs/>
                <w:sz w:val="28"/>
              </w:rPr>
              <w:t>¼</w:t>
            </w:r>
            <w:r w:rsidRPr="00F64EA4">
              <w:rPr>
                <w:rFonts w:ascii="Times New Roman" w:hAnsi="Times New Roman"/>
                <w:bCs/>
                <w:sz w:val="28"/>
              </w:rPr>
              <w:t>Liabilities</w:t>
            </w:r>
            <w:r w:rsidRPr="00D55D7F">
              <w:rPr>
                <w:rFonts w:ascii="Kruti Dev 010" w:hAnsi="Kruti Dev 010"/>
                <w:bCs/>
                <w:sz w:val="28"/>
              </w:rPr>
              <w:t>½</w:t>
            </w:r>
          </w:p>
          <w:p w14:paraId="67E59CDD" w14:textId="77777777" w:rsidR="00D859B5" w:rsidRPr="007E72F8" w:rsidRDefault="00D859B5" w:rsidP="008A7881">
            <w:pPr>
              <w:spacing w:after="0" w:line="360" w:lineRule="auto"/>
              <w:jc w:val="center"/>
              <w:rPr>
                <w:bCs/>
                <w:sz w:val="24"/>
                <w:szCs w:val="24"/>
              </w:rPr>
            </w:pPr>
          </w:p>
        </w:tc>
        <w:tc>
          <w:tcPr>
            <w:tcW w:w="1870" w:type="dxa"/>
            <w:tcBorders>
              <w:top w:val="single" w:sz="4" w:space="0" w:color="auto"/>
              <w:left w:val="single" w:sz="4" w:space="0" w:color="auto"/>
              <w:bottom w:val="single" w:sz="4" w:space="0" w:color="auto"/>
              <w:right w:val="single" w:sz="4" w:space="0" w:color="auto"/>
            </w:tcBorders>
          </w:tcPr>
          <w:p w14:paraId="6EBFB701" w14:textId="77777777" w:rsidR="00D859B5" w:rsidRDefault="00D859B5" w:rsidP="008A7881">
            <w:pPr>
              <w:spacing w:after="0" w:line="360" w:lineRule="auto"/>
              <w:jc w:val="center"/>
              <w:rPr>
                <w:rFonts w:ascii="Times New Roman" w:hAnsi="Times New Roman"/>
                <w:bCs/>
                <w:sz w:val="28"/>
              </w:rPr>
            </w:pPr>
            <w:r w:rsidRPr="007E72F8">
              <w:rPr>
                <w:rFonts w:cs="Mangal"/>
                <w:bCs/>
                <w:sz w:val="24"/>
                <w:szCs w:val="24"/>
                <w:cs/>
              </w:rPr>
              <w:t>राशि</w:t>
            </w:r>
            <w:r>
              <w:rPr>
                <w:rFonts w:cs="Mangal"/>
                <w:bCs/>
                <w:sz w:val="24"/>
                <w:szCs w:val="24"/>
                <w:cs/>
              </w:rPr>
              <w:t xml:space="preserve"> </w:t>
            </w:r>
            <w:r>
              <w:rPr>
                <w:rFonts w:ascii="Times New Roman" w:hAnsi="Times New Roman"/>
                <w:bCs/>
                <w:sz w:val="28"/>
              </w:rPr>
              <w:t>(Amount)</w:t>
            </w:r>
          </w:p>
          <w:p w14:paraId="4BDC90B5" w14:textId="77777777" w:rsidR="00D859B5" w:rsidRPr="007E72F8" w:rsidRDefault="00D859B5" w:rsidP="008A7881">
            <w:pPr>
              <w:spacing w:after="0" w:line="360" w:lineRule="auto"/>
              <w:jc w:val="center"/>
              <w:rPr>
                <w:bCs/>
                <w:sz w:val="24"/>
                <w:szCs w:val="24"/>
              </w:rPr>
            </w:pPr>
            <w:r w:rsidRPr="00F64EA4">
              <w:rPr>
                <w:rFonts w:ascii="Tahoma" w:hAnsi="Tahoma" w:cs="Tahoma"/>
                <w:bCs/>
                <w:sz w:val="24"/>
              </w:rPr>
              <w:t>₹</w:t>
            </w:r>
          </w:p>
        </w:tc>
        <w:tc>
          <w:tcPr>
            <w:tcW w:w="3295" w:type="dxa"/>
            <w:tcBorders>
              <w:top w:val="single" w:sz="4" w:space="0" w:color="auto"/>
              <w:left w:val="single" w:sz="4" w:space="0" w:color="auto"/>
              <w:bottom w:val="single" w:sz="4" w:space="0" w:color="auto"/>
              <w:right w:val="single" w:sz="4" w:space="0" w:color="auto"/>
            </w:tcBorders>
          </w:tcPr>
          <w:p w14:paraId="67A84698" w14:textId="77777777" w:rsidR="00D859B5" w:rsidRDefault="00D859B5" w:rsidP="008A7881">
            <w:pPr>
              <w:spacing w:after="0" w:line="360" w:lineRule="auto"/>
              <w:jc w:val="center"/>
            </w:pPr>
            <w:r w:rsidRPr="007E72F8">
              <w:rPr>
                <w:rFonts w:cs="Mangal"/>
                <w:bCs/>
                <w:sz w:val="24"/>
                <w:szCs w:val="24"/>
                <w:cs/>
              </w:rPr>
              <w:t>संपत्ति</w:t>
            </w:r>
            <w:r>
              <w:rPr>
                <w:rFonts w:cs="Mangal"/>
                <w:bCs/>
                <w:sz w:val="24"/>
                <w:szCs w:val="24"/>
                <w:cs/>
              </w:rPr>
              <w:t xml:space="preserve"> </w:t>
            </w:r>
            <w:r w:rsidRPr="00D55D7F">
              <w:rPr>
                <w:rFonts w:ascii="Kruti Dev 010" w:hAnsi="Kruti Dev 010"/>
                <w:bCs/>
                <w:sz w:val="28"/>
              </w:rPr>
              <w:t>¼</w:t>
            </w:r>
            <w:r w:rsidRPr="00F64EA4">
              <w:rPr>
                <w:rFonts w:ascii="Times New Roman" w:hAnsi="Times New Roman"/>
                <w:bCs/>
                <w:sz w:val="28"/>
              </w:rPr>
              <w:t>Assets</w:t>
            </w:r>
            <w:r w:rsidRPr="00D55D7F">
              <w:rPr>
                <w:rFonts w:ascii="Kruti Dev 010" w:hAnsi="Kruti Dev 010"/>
                <w:bCs/>
                <w:sz w:val="28"/>
              </w:rPr>
              <w:t>½</w:t>
            </w:r>
          </w:p>
          <w:p w14:paraId="3DA92310" w14:textId="77777777" w:rsidR="00D859B5" w:rsidRPr="007E72F8" w:rsidRDefault="00D859B5" w:rsidP="008A7881">
            <w:pPr>
              <w:spacing w:after="0" w:line="360" w:lineRule="auto"/>
              <w:jc w:val="center"/>
              <w:rPr>
                <w:bCs/>
                <w:sz w:val="24"/>
                <w:szCs w:val="24"/>
              </w:rPr>
            </w:pPr>
          </w:p>
        </w:tc>
        <w:tc>
          <w:tcPr>
            <w:tcW w:w="2018" w:type="dxa"/>
            <w:tcBorders>
              <w:top w:val="single" w:sz="4" w:space="0" w:color="auto"/>
              <w:left w:val="single" w:sz="4" w:space="0" w:color="auto"/>
              <w:bottom w:val="single" w:sz="4" w:space="0" w:color="auto"/>
              <w:right w:val="single" w:sz="4" w:space="0" w:color="auto"/>
            </w:tcBorders>
          </w:tcPr>
          <w:p w14:paraId="1CB30198" w14:textId="77777777" w:rsidR="00D859B5" w:rsidRDefault="00D859B5" w:rsidP="008A7881">
            <w:pPr>
              <w:spacing w:after="0" w:line="360" w:lineRule="auto"/>
              <w:jc w:val="center"/>
              <w:rPr>
                <w:rFonts w:ascii="Times New Roman" w:hAnsi="Times New Roman"/>
                <w:bCs/>
                <w:sz w:val="28"/>
              </w:rPr>
            </w:pPr>
            <w:r w:rsidRPr="007E72F8">
              <w:rPr>
                <w:rFonts w:cs="Mangal"/>
                <w:bCs/>
                <w:sz w:val="24"/>
                <w:szCs w:val="24"/>
                <w:cs/>
              </w:rPr>
              <w:t>राशि</w:t>
            </w:r>
            <w:r>
              <w:rPr>
                <w:rFonts w:cs="Mangal"/>
                <w:bCs/>
                <w:sz w:val="24"/>
                <w:szCs w:val="24"/>
                <w:cs/>
              </w:rPr>
              <w:t xml:space="preserve"> </w:t>
            </w:r>
            <w:r>
              <w:rPr>
                <w:rFonts w:ascii="Times New Roman" w:hAnsi="Times New Roman"/>
                <w:bCs/>
                <w:sz w:val="28"/>
              </w:rPr>
              <w:t>(Amount)</w:t>
            </w:r>
          </w:p>
          <w:p w14:paraId="1A50E376" w14:textId="77777777" w:rsidR="00D859B5" w:rsidRPr="007E72F8" w:rsidRDefault="00D859B5" w:rsidP="008A7881">
            <w:pPr>
              <w:spacing w:after="0" w:line="360" w:lineRule="auto"/>
              <w:jc w:val="center"/>
              <w:rPr>
                <w:bCs/>
                <w:sz w:val="24"/>
                <w:szCs w:val="24"/>
              </w:rPr>
            </w:pPr>
            <w:r w:rsidRPr="00F64EA4">
              <w:rPr>
                <w:rFonts w:ascii="Tahoma" w:hAnsi="Tahoma" w:cs="Tahoma"/>
                <w:bCs/>
                <w:sz w:val="24"/>
              </w:rPr>
              <w:t>₹</w:t>
            </w:r>
          </w:p>
        </w:tc>
      </w:tr>
      <w:tr w:rsidR="00D859B5" w14:paraId="4ED841DE" w14:textId="77777777" w:rsidTr="002C67E0">
        <w:trPr>
          <w:trHeight w:val="3770"/>
        </w:trPr>
        <w:tc>
          <w:tcPr>
            <w:tcW w:w="2480" w:type="dxa"/>
            <w:vMerge w:val="restart"/>
            <w:tcBorders>
              <w:top w:val="single" w:sz="4" w:space="0" w:color="auto"/>
              <w:left w:val="single" w:sz="4" w:space="0" w:color="auto"/>
              <w:right w:val="single" w:sz="4" w:space="0" w:color="auto"/>
            </w:tcBorders>
          </w:tcPr>
          <w:p w14:paraId="37894277" w14:textId="77777777" w:rsidR="00D859B5" w:rsidRPr="002C67E0" w:rsidRDefault="00D859B5" w:rsidP="008A7881">
            <w:pPr>
              <w:spacing w:after="0" w:line="360" w:lineRule="auto"/>
              <w:rPr>
                <w:b/>
              </w:rPr>
            </w:pPr>
            <w:r w:rsidRPr="002C67E0">
              <w:rPr>
                <w:rFonts w:cs="Mangal"/>
                <w:b/>
                <w:cs/>
              </w:rPr>
              <w:t>लेनदार (Creditors)</w:t>
            </w:r>
          </w:p>
          <w:p w14:paraId="27C7B1EA" w14:textId="77777777" w:rsidR="00D859B5" w:rsidRPr="002C67E0" w:rsidRDefault="00D859B5" w:rsidP="008A7881">
            <w:pPr>
              <w:spacing w:after="0" w:line="360" w:lineRule="auto"/>
              <w:rPr>
                <w:b/>
              </w:rPr>
            </w:pPr>
            <w:r w:rsidRPr="002C67E0">
              <w:rPr>
                <w:rFonts w:cs="Mangal"/>
                <w:b/>
                <w:cs/>
              </w:rPr>
              <w:t>अ का ऋण (A's Loan)</w:t>
            </w:r>
          </w:p>
          <w:p w14:paraId="330119F4" w14:textId="77777777" w:rsidR="00D859B5" w:rsidRPr="002C67E0" w:rsidRDefault="00D859B5" w:rsidP="008A7881">
            <w:pPr>
              <w:spacing w:after="0" w:line="360" w:lineRule="auto"/>
              <w:rPr>
                <w:b/>
              </w:rPr>
            </w:pPr>
            <w:r w:rsidRPr="002C67E0">
              <w:rPr>
                <w:rFonts w:cs="Mangal"/>
                <w:b/>
                <w:cs/>
              </w:rPr>
              <w:t>संचय कोष (Reserve fund)</w:t>
            </w:r>
          </w:p>
          <w:p w14:paraId="4C4D651B" w14:textId="77777777" w:rsidR="00D859B5" w:rsidRPr="002C67E0" w:rsidRDefault="00D859B5" w:rsidP="008A7881">
            <w:pPr>
              <w:spacing w:after="0" w:line="360" w:lineRule="auto"/>
              <w:rPr>
                <w:b/>
              </w:rPr>
            </w:pPr>
            <w:r w:rsidRPr="002C67E0">
              <w:rPr>
                <w:rFonts w:cs="Mangal"/>
                <w:b/>
                <w:cs/>
              </w:rPr>
              <w:t>पूंजी</w:t>
            </w:r>
          </w:p>
          <w:p w14:paraId="502C90E1" w14:textId="77777777" w:rsidR="00D859B5" w:rsidRPr="002C67E0" w:rsidRDefault="00D859B5" w:rsidP="008A7881">
            <w:pPr>
              <w:spacing w:after="0" w:line="360" w:lineRule="auto"/>
              <w:rPr>
                <w:b/>
              </w:rPr>
            </w:pPr>
            <w:r w:rsidRPr="002C67E0">
              <w:rPr>
                <w:rFonts w:cs="Mangal"/>
                <w:b/>
              </w:rPr>
              <w:t>A              45,000</w:t>
            </w:r>
          </w:p>
          <w:p w14:paraId="58BED9EF" w14:textId="77777777" w:rsidR="00D859B5" w:rsidRPr="002C67E0" w:rsidRDefault="00D859B5" w:rsidP="008A7881">
            <w:pPr>
              <w:spacing w:after="0" w:line="360" w:lineRule="auto"/>
              <w:rPr>
                <w:b/>
              </w:rPr>
            </w:pPr>
            <w:r w:rsidRPr="002C67E0">
              <w:rPr>
                <w:rFonts w:cs="Mangal"/>
                <w:b/>
              </w:rPr>
              <w:t>B              37,000</w:t>
            </w:r>
          </w:p>
          <w:p w14:paraId="2CBB89A1" w14:textId="77777777" w:rsidR="00D859B5" w:rsidRPr="002C67E0" w:rsidRDefault="00D859B5" w:rsidP="008A7881">
            <w:pPr>
              <w:spacing w:after="0" w:line="360" w:lineRule="auto"/>
              <w:rPr>
                <w:b/>
              </w:rPr>
            </w:pPr>
            <w:r w:rsidRPr="002C67E0">
              <w:rPr>
                <w:b/>
              </w:rPr>
              <w:t>C              18,000</w:t>
            </w:r>
          </w:p>
        </w:tc>
        <w:tc>
          <w:tcPr>
            <w:tcW w:w="1870" w:type="dxa"/>
            <w:tcBorders>
              <w:top w:val="single" w:sz="4" w:space="0" w:color="auto"/>
              <w:left w:val="single" w:sz="4" w:space="0" w:color="auto"/>
              <w:right w:val="single" w:sz="4" w:space="0" w:color="auto"/>
            </w:tcBorders>
          </w:tcPr>
          <w:p w14:paraId="319BBD3B" w14:textId="77777777" w:rsidR="00D859B5" w:rsidRPr="002C67E0" w:rsidRDefault="00D859B5" w:rsidP="008A7881">
            <w:pPr>
              <w:spacing w:after="0" w:line="360" w:lineRule="auto"/>
              <w:jc w:val="center"/>
              <w:rPr>
                <w:b/>
              </w:rPr>
            </w:pPr>
            <w:r w:rsidRPr="002C67E0">
              <w:rPr>
                <w:b/>
              </w:rPr>
              <w:t>35,000</w:t>
            </w:r>
          </w:p>
          <w:p w14:paraId="3EB74ECF" w14:textId="77777777" w:rsidR="00D859B5" w:rsidRPr="002C67E0" w:rsidRDefault="00D859B5" w:rsidP="008A7881">
            <w:pPr>
              <w:spacing w:after="0" w:line="360" w:lineRule="auto"/>
              <w:jc w:val="center"/>
              <w:rPr>
                <w:b/>
              </w:rPr>
            </w:pPr>
          </w:p>
          <w:p w14:paraId="195734E4" w14:textId="77777777" w:rsidR="00D859B5" w:rsidRPr="002C67E0" w:rsidRDefault="00D859B5" w:rsidP="008A7881">
            <w:pPr>
              <w:spacing w:after="0" w:line="360" w:lineRule="auto"/>
              <w:jc w:val="center"/>
              <w:rPr>
                <w:b/>
              </w:rPr>
            </w:pPr>
            <w:r w:rsidRPr="002C67E0">
              <w:rPr>
                <w:b/>
              </w:rPr>
              <w:t>25,000</w:t>
            </w:r>
          </w:p>
          <w:p w14:paraId="4194D290" w14:textId="77777777" w:rsidR="00D859B5" w:rsidRPr="002C67E0" w:rsidRDefault="00D859B5" w:rsidP="008A7881">
            <w:pPr>
              <w:spacing w:after="0" w:line="360" w:lineRule="auto"/>
              <w:jc w:val="center"/>
              <w:rPr>
                <w:b/>
              </w:rPr>
            </w:pPr>
          </w:p>
          <w:p w14:paraId="055EBFF3" w14:textId="77777777" w:rsidR="00D859B5" w:rsidRPr="002C67E0" w:rsidRDefault="00D859B5" w:rsidP="008A7881">
            <w:pPr>
              <w:spacing w:after="0" w:line="360" w:lineRule="auto"/>
              <w:jc w:val="center"/>
              <w:rPr>
                <w:b/>
              </w:rPr>
            </w:pPr>
          </w:p>
          <w:p w14:paraId="1EF67464" w14:textId="77777777" w:rsidR="00D859B5" w:rsidRPr="002C67E0" w:rsidRDefault="00D859B5" w:rsidP="008A7881">
            <w:pPr>
              <w:spacing w:after="0" w:line="360" w:lineRule="auto"/>
              <w:jc w:val="center"/>
              <w:rPr>
                <w:b/>
              </w:rPr>
            </w:pPr>
            <w:r w:rsidRPr="002C67E0">
              <w:rPr>
                <w:b/>
              </w:rPr>
              <w:t xml:space="preserve"> 2,400</w:t>
            </w:r>
          </w:p>
          <w:p w14:paraId="6FDBF31F" w14:textId="77777777" w:rsidR="00D859B5" w:rsidRPr="002C67E0" w:rsidRDefault="00D859B5" w:rsidP="008A7881">
            <w:pPr>
              <w:spacing w:after="0" w:line="360" w:lineRule="auto"/>
              <w:jc w:val="center"/>
              <w:rPr>
                <w:b/>
              </w:rPr>
            </w:pPr>
          </w:p>
          <w:p w14:paraId="640AE173" w14:textId="77777777" w:rsidR="00D859B5" w:rsidRPr="002C67E0" w:rsidRDefault="00D859B5" w:rsidP="008A7881">
            <w:pPr>
              <w:spacing w:after="0" w:line="360" w:lineRule="auto"/>
              <w:jc w:val="center"/>
              <w:rPr>
                <w:b/>
              </w:rPr>
            </w:pPr>
          </w:p>
          <w:p w14:paraId="1077D5EB" w14:textId="77777777" w:rsidR="00D859B5" w:rsidRPr="002C67E0" w:rsidRDefault="00D859B5" w:rsidP="008A7881">
            <w:pPr>
              <w:spacing w:after="0" w:line="360" w:lineRule="auto"/>
              <w:jc w:val="center"/>
              <w:rPr>
                <w:b/>
              </w:rPr>
            </w:pPr>
          </w:p>
          <w:p w14:paraId="60564361" w14:textId="77777777" w:rsidR="00D859B5" w:rsidRPr="002C67E0" w:rsidRDefault="00D859B5" w:rsidP="008A7881">
            <w:pPr>
              <w:spacing w:after="0" w:line="360" w:lineRule="auto"/>
              <w:jc w:val="center"/>
              <w:rPr>
                <w:b/>
              </w:rPr>
            </w:pPr>
          </w:p>
          <w:p w14:paraId="6863C41E" w14:textId="77777777" w:rsidR="00D859B5" w:rsidRPr="002C67E0" w:rsidRDefault="00D859B5" w:rsidP="008A7881">
            <w:pPr>
              <w:spacing w:after="0" w:line="360" w:lineRule="auto"/>
              <w:jc w:val="center"/>
              <w:rPr>
                <w:b/>
              </w:rPr>
            </w:pPr>
            <w:r w:rsidRPr="002C67E0">
              <w:rPr>
                <w:b/>
              </w:rPr>
              <w:t>1,00,000</w:t>
            </w:r>
          </w:p>
        </w:tc>
        <w:tc>
          <w:tcPr>
            <w:tcW w:w="3295" w:type="dxa"/>
            <w:tcBorders>
              <w:top w:val="single" w:sz="4" w:space="0" w:color="auto"/>
              <w:left w:val="single" w:sz="4" w:space="0" w:color="auto"/>
              <w:right w:val="single" w:sz="4" w:space="0" w:color="auto"/>
            </w:tcBorders>
          </w:tcPr>
          <w:p w14:paraId="1969E954" w14:textId="77777777" w:rsidR="002C67E0" w:rsidRDefault="00D859B5" w:rsidP="008A7881">
            <w:pPr>
              <w:spacing w:after="0" w:line="360" w:lineRule="auto"/>
              <w:rPr>
                <w:rFonts w:cs="Mangal"/>
                <w:b/>
              </w:rPr>
            </w:pPr>
            <w:r w:rsidRPr="002C67E0">
              <w:rPr>
                <w:rFonts w:cs="Mangal"/>
                <w:b/>
                <w:cs/>
              </w:rPr>
              <w:t xml:space="preserve">भूमि व भवन </w:t>
            </w:r>
          </w:p>
          <w:p w14:paraId="5667919B" w14:textId="17D9CBBE" w:rsidR="00D859B5" w:rsidRPr="002C67E0" w:rsidRDefault="00D859B5" w:rsidP="008A7881">
            <w:pPr>
              <w:spacing w:after="0" w:line="360" w:lineRule="auto"/>
              <w:rPr>
                <w:b/>
              </w:rPr>
            </w:pPr>
            <w:r w:rsidRPr="002C67E0">
              <w:rPr>
                <w:rFonts w:cs="Mangal"/>
                <w:b/>
                <w:cs/>
              </w:rPr>
              <w:t>(Land and</w:t>
            </w:r>
            <w:r w:rsidRPr="002C67E0">
              <w:rPr>
                <w:rFonts w:cs="Mangal"/>
                <w:b/>
              </w:rPr>
              <w:t xml:space="preserve"> Building)</w:t>
            </w:r>
          </w:p>
          <w:p w14:paraId="5E49D7ED" w14:textId="77777777" w:rsidR="00D859B5" w:rsidRPr="002C67E0" w:rsidRDefault="00D859B5" w:rsidP="008A7881">
            <w:pPr>
              <w:spacing w:after="0" w:line="360" w:lineRule="auto"/>
              <w:rPr>
                <w:b/>
              </w:rPr>
            </w:pPr>
            <w:r w:rsidRPr="002C67E0">
              <w:rPr>
                <w:rFonts w:cs="Mangal"/>
                <w:b/>
              </w:rPr>
              <w:t xml:space="preserve"> </w:t>
            </w:r>
            <w:r w:rsidRPr="002C67E0">
              <w:rPr>
                <w:rFonts w:ascii="Mangal" w:hAnsi="Mangal" w:cs="Mangal"/>
                <w:b/>
              </w:rPr>
              <w:t xml:space="preserve">स्कंध </w:t>
            </w:r>
            <w:r w:rsidRPr="002C67E0">
              <w:rPr>
                <w:rFonts w:cs="Mangal"/>
                <w:b/>
              </w:rPr>
              <w:t>(Stock)</w:t>
            </w:r>
          </w:p>
          <w:p w14:paraId="51ED7929" w14:textId="77777777" w:rsidR="00D859B5" w:rsidRPr="002C67E0" w:rsidRDefault="00D859B5" w:rsidP="008A7881">
            <w:pPr>
              <w:spacing w:after="0" w:line="360" w:lineRule="auto"/>
              <w:rPr>
                <w:b/>
              </w:rPr>
            </w:pPr>
            <w:r w:rsidRPr="002C67E0">
              <w:rPr>
                <w:rFonts w:cs="Mangal"/>
                <w:b/>
                <w:cs/>
              </w:rPr>
              <w:t>विनियोग (Investment)</w:t>
            </w:r>
          </w:p>
          <w:p w14:paraId="3174EEFC" w14:textId="049AAA76" w:rsidR="00D859B5" w:rsidRPr="002C67E0" w:rsidRDefault="00D859B5" w:rsidP="008A7881">
            <w:pPr>
              <w:spacing w:after="0" w:line="360" w:lineRule="auto"/>
              <w:rPr>
                <w:rFonts w:cs="Mangal"/>
                <w:b/>
                <w:cs/>
              </w:rPr>
            </w:pPr>
            <w:r w:rsidRPr="002C67E0">
              <w:rPr>
                <w:rFonts w:cs="Mangal"/>
                <w:b/>
                <w:cs/>
              </w:rPr>
              <w:t xml:space="preserve">देनदार (Debtors)     </w:t>
            </w:r>
            <w:r w:rsidRPr="002C67E0">
              <w:rPr>
                <w:rFonts w:cs="Mangal"/>
                <w:b/>
              </w:rPr>
              <w:t>55,000</w:t>
            </w:r>
          </w:p>
          <w:p w14:paraId="38BF20BE" w14:textId="073859CD" w:rsidR="00D859B5" w:rsidRPr="002C67E0" w:rsidRDefault="00D859B5" w:rsidP="008A7881">
            <w:pPr>
              <w:spacing w:after="0" w:line="360" w:lineRule="auto"/>
              <w:rPr>
                <w:b/>
              </w:rPr>
            </w:pPr>
            <w:r w:rsidRPr="002C67E0">
              <w:rPr>
                <w:rFonts w:cs="Mangal"/>
                <w:b/>
                <w:cs/>
              </w:rPr>
              <w:t xml:space="preserve"> </w:t>
            </w:r>
            <w:r w:rsidRPr="002C67E0">
              <w:rPr>
                <w:rFonts w:ascii="Mangal" w:hAnsi="Mangal" w:cs="Mangal"/>
                <w:b/>
                <w:cs/>
              </w:rPr>
              <w:t>संच</w:t>
            </w:r>
            <w:r w:rsidRPr="002C67E0">
              <w:rPr>
                <w:rFonts w:ascii="Mangal" w:hAnsi="Mangal" w:cs="Mangal"/>
                <w:b/>
              </w:rPr>
              <w:t xml:space="preserve">य  </w:t>
            </w:r>
            <w:r w:rsidRPr="002C67E0">
              <w:rPr>
                <w:rFonts w:cs="Mangal"/>
                <w:b/>
                <w:cs/>
              </w:rPr>
              <w:t>(Provision)</w:t>
            </w:r>
            <w:r w:rsidRPr="002C67E0">
              <w:rPr>
                <w:rFonts w:cs="Mangal"/>
                <w:b/>
              </w:rPr>
              <w:t xml:space="preserve"> </w:t>
            </w:r>
            <w:r w:rsidR="002C67E0">
              <w:rPr>
                <w:rFonts w:cs="Mangal"/>
                <w:b/>
              </w:rPr>
              <w:tab/>
            </w:r>
            <w:r w:rsidRPr="002C67E0">
              <w:rPr>
                <w:rFonts w:cs="Mangal"/>
                <w:b/>
              </w:rPr>
              <w:t>( 5,000)</w:t>
            </w:r>
          </w:p>
          <w:p w14:paraId="1757F410" w14:textId="77777777" w:rsidR="00D859B5" w:rsidRPr="002C67E0" w:rsidRDefault="00D859B5" w:rsidP="008A7881">
            <w:pPr>
              <w:spacing w:after="0" w:line="360" w:lineRule="auto"/>
              <w:rPr>
                <w:b/>
              </w:rPr>
            </w:pPr>
            <w:r w:rsidRPr="002C67E0">
              <w:rPr>
                <w:rFonts w:ascii="Mangal" w:hAnsi="Mangal" w:cs="Mangal"/>
              </w:rPr>
              <w:t>बैंक में</w:t>
            </w:r>
            <w:r w:rsidRPr="002C67E0">
              <w:rPr>
                <w:rFonts w:cs="Mangal"/>
                <w:b/>
              </w:rPr>
              <w:t xml:space="preserve"> </w:t>
            </w:r>
            <w:r w:rsidRPr="002C67E0">
              <w:rPr>
                <w:rFonts w:cs="Mangal"/>
                <w:b/>
                <w:cs/>
              </w:rPr>
              <w:t>रोकड़</w:t>
            </w:r>
            <w:r w:rsidRPr="002C67E0">
              <w:rPr>
                <w:rFonts w:cs="Mangal"/>
                <w:b/>
              </w:rPr>
              <w:t xml:space="preserve"> (Cash at bank)</w:t>
            </w:r>
          </w:p>
        </w:tc>
        <w:tc>
          <w:tcPr>
            <w:tcW w:w="2018" w:type="dxa"/>
            <w:tcBorders>
              <w:top w:val="single" w:sz="4" w:space="0" w:color="auto"/>
              <w:left w:val="single" w:sz="4" w:space="0" w:color="auto"/>
              <w:right w:val="single" w:sz="4" w:space="0" w:color="auto"/>
            </w:tcBorders>
          </w:tcPr>
          <w:p w14:paraId="007903A6" w14:textId="3D33D7A4" w:rsidR="00D859B5" w:rsidRDefault="00D859B5" w:rsidP="00D55D7F">
            <w:pPr>
              <w:tabs>
                <w:tab w:val="left" w:pos="268"/>
              </w:tabs>
              <w:spacing w:after="0" w:line="360" w:lineRule="auto"/>
              <w:rPr>
                <w:b/>
              </w:rPr>
            </w:pPr>
          </w:p>
          <w:p w14:paraId="3361F58C" w14:textId="4B141764" w:rsidR="002C67E0" w:rsidRPr="002C67E0" w:rsidRDefault="00D55D7F" w:rsidP="00D55D7F">
            <w:pPr>
              <w:spacing w:after="0" w:line="360" w:lineRule="auto"/>
              <w:jc w:val="center"/>
              <w:rPr>
                <w:b/>
              </w:rPr>
            </w:pPr>
            <w:r w:rsidRPr="002C67E0">
              <w:rPr>
                <w:b/>
              </w:rPr>
              <w:t>52,000</w:t>
            </w:r>
          </w:p>
          <w:p w14:paraId="1C456002" w14:textId="77777777" w:rsidR="00D55D7F" w:rsidRDefault="00D55D7F" w:rsidP="008A7881">
            <w:pPr>
              <w:spacing w:after="0" w:line="360" w:lineRule="auto"/>
              <w:jc w:val="center"/>
              <w:rPr>
                <w:b/>
              </w:rPr>
            </w:pPr>
          </w:p>
          <w:p w14:paraId="7E05F606" w14:textId="5CD23C68" w:rsidR="00D859B5" w:rsidRPr="002C67E0" w:rsidRDefault="00D859B5" w:rsidP="00D55D7F">
            <w:pPr>
              <w:spacing w:after="0" w:line="360" w:lineRule="auto"/>
              <w:jc w:val="center"/>
              <w:rPr>
                <w:b/>
              </w:rPr>
            </w:pPr>
            <w:r w:rsidRPr="002C67E0">
              <w:rPr>
                <w:b/>
              </w:rPr>
              <w:t>48,000</w:t>
            </w:r>
          </w:p>
          <w:p w14:paraId="45BC5192" w14:textId="77777777" w:rsidR="00D859B5" w:rsidRPr="002C67E0" w:rsidRDefault="00D859B5" w:rsidP="008A7881">
            <w:pPr>
              <w:spacing w:after="0" w:line="360" w:lineRule="auto"/>
              <w:jc w:val="center"/>
              <w:rPr>
                <w:b/>
              </w:rPr>
            </w:pPr>
            <w:r w:rsidRPr="002C67E0">
              <w:rPr>
                <w:b/>
              </w:rPr>
              <w:t>10,000</w:t>
            </w:r>
          </w:p>
          <w:p w14:paraId="64921E96" w14:textId="77777777" w:rsidR="00D859B5" w:rsidRPr="002C67E0" w:rsidRDefault="00D859B5" w:rsidP="008A7881">
            <w:pPr>
              <w:spacing w:after="0" w:line="360" w:lineRule="auto"/>
              <w:jc w:val="center"/>
              <w:rPr>
                <w:b/>
              </w:rPr>
            </w:pPr>
          </w:p>
          <w:p w14:paraId="54AC4472" w14:textId="77777777" w:rsidR="00D859B5" w:rsidRPr="002C67E0" w:rsidRDefault="00D859B5" w:rsidP="008A7881">
            <w:pPr>
              <w:spacing w:after="0" w:line="360" w:lineRule="auto"/>
              <w:jc w:val="center"/>
              <w:rPr>
                <w:b/>
              </w:rPr>
            </w:pPr>
          </w:p>
          <w:p w14:paraId="7859B3E7" w14:textId="77777777" w:rsidR="00D859B5" w:rsidRPr="002C67E0" w:rsidRDefault="00D859B5" w:rsidP="008A7881">
            <w:pPr>
              <w:spacing w:after="0" w:line="360" w:lineRule="auto"/>
              <w:jc w:val="center"/>
              <w:rPr>
                <w:b/>
              </w:rPr>
            </w:pPr>
            <w:r w:rsidRPr="002C67E0">
              <w:rPr>
                <w:b/>
              </w:rPr>
              <w:t>50,000</w:t>
            </w:r>
          </w:p>
          <w:p w14:paraId="2457AA11" w14:textId="77777777" w:rsidR="00D859B5" w:rsidRPr="002F2C5C" w:rsidRDefault="00D859B5" w:rsidP="008A7881">
            <w:pPr>
              <w:spacing w:after="0" w:line="360" w:lineRule="auto"/>
              <w:jc w:val="center"/>
              <w:rPr>
                <w:b/>
                <w:sz w:val="8"/>
                <w:szCs w:val="8"/>
              </w:rPr>
            </w:pPr>
          </w:p>
          <w:p w14:paraId="52241F79" w14:textId="77777777" w:rsidR="00D859B5" w:rsidRPr="002C67E0" w:rsidRDefault="00D859B5" w:rsidP="008A7881">
            <w:pPr>
              <w:spacing w:after="0" w:line="360" w:lineRule="auto"/>
              <w:jc w:val="center"/>
              <w:rPr>
                <w:b/>
              </w:rPr>
            </w:pPr>
            <w:r w:rsidRPr="002C67E0">
              <w:rPr>
                <w:b/>
              </w:rPr>
              <w:t xml:space="preserve">  2,400</w:t>
            </w:r>
          </w:p>
        </w:tc>
      </w:tr>
      <w:tr w:rsidR="00D859B5" w14:paraId="3CB49F07" w14:textId="77777777" w:rsidTr="002C67E0">
        <w:tc>
          <w:tcPr>
            <w:tcW w:w="2480" w:type="dxa"/>
            <w:vMerge/>
            <w:tcBorders>
              <w:left w:val="single" w:sz="4" w:space="0" w:color="auto"/>
              <w:bottom w:val="single" w:sz="4" w:space="0" w:color="auto"/>
              <w:right w:val="single" w:sz="4" w:space="0" w:color="auto"/>
            </w:tcBorders>
          </w:tcPr>
          <w:p w14:paraId="5963C47A" w14:textId="77777777" w:rsidR="00D859B5" w:rsidRPr="0005537A" w:rsidRDefault="00D859B5" w:rsidP="008A7881">
            <w:pPr>
              <w:spacing w:after="0" w:line="360" w:lineRule="auto"/>
              <w:rPr>
                <w:b/>
                <w:sz w:val="24"/>
                <w:szCs w:val="24"/>
              </w:rPr>
            </w:pPr>
          </w:p>
        </w:tc>
        <w:tc>
          <w:tcPr>
            <w:tcW w:w="1870" w:type="dxa"/>
            <w:tcBorders>
              <w:top w:val="single" w:sz="4" w:space="0" w:color="auto"/>
              <w:left w:val="single" w:sz="4" w:space="0" w:color="auto"/>
              <w:bottom w:val="single" w:sz="4" w:space="0" w:color="auto"/>
              <w:right w:val="single" w:sz="4" w:space="0" w:color="auto"/>
            </w:tcBorders>
          </w:tcPr>
          <w:p w14:paraId="63756C90" w14:textId="28A742F9" w:rsidR="00D859B5" w:rsidRPr="0005537A" w:rsidRDefault="00D859B5" w:rsidP="008A7881">
            <w:pPr>
              <w:spacing w:after="0" w:line="360" w:lineRule="auto"/>
              <w:jc w:val="center"/>
              <w:rPr>
                <w:b/>
                <w:sz w:val="24"/>
                <w:szCs w:val="24"/>
              </w:rPr>
            </w:pPr>
            <w:r w:rsidRPr="0005537A">
              <w:rPr>
                <w:b/>
                <w:sz w:val="24"/>
                <w:szCs w:val="24"/>
              </w:rPr>
              <w:t>1</w:t>
            </w:r>
            <w:r>
              <w:rPr>
                <w:b/>
                <w:sz w:val="24"/>
                <w:szCs w:val="24"/>
              </w:rPr>
              <w:t>,</w:t>
            </w:r>
            <w:r w:rsidRPr="0005537A">
              <w:rPr>
                <w:b/>
                <w:sz w:val="24"/>
                <w:szCs w:val="24"/>
              </w:rPr>
              <w:t>62</w:t>
            </w:r>
            <w:r>
              <w:rPr>
                <w:b/>
                <w:sz w:val="24"/>
                <w:szCs w:val="24"/>
              </w:rPr>
              <w:t>,</w:t>
            </w:r>
            <w:r w:rsidR="00385583">
              <w:rPr>
                <w:b/>
                <w:sz w:val="24"/>
                <w:szCs w:val="24"/>
              </w:rPr>
              <w:t>4</w:t>
            </w:r>
            <w:r w:rsidRPr="0005537A">
              <w:rPr>
                <w:b/>
                <w:sz w:val="24"/>
                <w:szCs w:val="24"/>
              </w:rPr>
              <w:t>00</w:t>
            </w:r>
          </w:p>
        </w:tc>
        <w:tc>
          <w:tcPr>
            <w:tcW w:w="3295" w:type="dxa"/>
            <w:tcBorders>
              <w:top w:val="single" w:sz="4" w:space="0" w:color="auto"/>
              <w:left w:val="single" w:sz="4" w:space="0" w:color="auto"/>
              <w:bottom w:val="single" w:sz="4" w:space="0" w:color="auto"/>
              <w:right w:val="single" w:sz="4" w:space="0" w:color="auto"/>
            </w:tcBorders>
          </w:tcPr>
          <w:p w14:paraId="2AD2ADE6" w14:textId="77777777" w:rsidR="00D859B5" w:rsidRPr="0005537A" w:rsidRDefault="00D859B5" w:rsidP="008A7881">
            <w:pPr>
              <w:spacing w:after="0" w:line="360" w:lineRule="auto"/>
              <w:rPr>
                <w:b/>
                <w:sz w:val="24"/>
                <w:szCs w:val="24"/>
              </w:rPr>
            </w:pPr>
          </w:p>
        </w:tc>
        <w:tc>
          <w:tcPr>
            <w:tcW w:w="2018" w:type="dxa"/>
            <w:tcBorders>
              <w:top w:val="single" w:sz="4" w:space="0" w:color="auto"/>
              <w:left w:val="single" w:sz="4" w:space="0" w:color="auto"/>
              <w:bottom w:val="single" w:sz="4" w:space="0" w:color="auto"/>
              <w:right w:val="single" w:sz="4" w:space="0" w:color="auto"/>
            </w:tcBorders>
          </w:tcPr>
          <w:p w14:paraId="6F66255F" w14:textId="652BD3E3" w:rsidR="00D859B5" w:rsidRPr="0005537A" w:rsidRDefault="00D859B5" w:rsidP="008A7881">
            <w:pPr>
              <w:spacing w:after="0" w:line="360" w:lineRule="auto"/>
              <w:jc w:val="center"/>
              <w:rPr>
                <w:b/>
                <w:sz w:val="24"/>
                <w:szCs w:val="24"/>
              </w:rPr>
            </w:pPr>
            <w:r w:rsidRPr="0005537A">
              <w:rPr>
                <w:b/>
                <w:sz w:val="24"/>
                <w:szCs w:val="24"/>
              </w:rPr>
              <w:t>1</w:t>
            </w:r>
            <w:r>
              <w:rPr>
                <w:b/>
                <w:sz w:val="24"/>
                <w:szCs w:val="24"/>
              </w:rPr>
              <w:t>,</w:t>
            </w:r>
            <w:r w:rsidRPr="0005537A">
              <w:rPr>
                <w:b/>
                <w:sz w:val="24"/>
                <w:szCs w:val="24"/>
              </w:rPr>
              <w:t>62</w:t>
            </w:r>
            <w:r>
              <w:rPr>
                <w:b/>
                <w:sz w:val="24"/>
                <w:szCs w:val="24"/>
              </w:rPr>
              <w:t>,</w:t>
            </w:r>
            <w:r w:rsidR="00385583">
              <w:rPr>
                <w:b/>
                <w:sz w:val="24"/>
                <w:szCs w:val="24"/>
              </w:rPr>
              <w:t>4</w:t>
            </w:r>
            <w:r w:rsidRPr="0005537A">
              <w:rPr>
                <w:b/>
                <w:sz w:val="24"/>
                <w:szCs w:val="24"/>
              </w:rPr>
              <w:t>00</w:t>
            </w:r>
          </w:p>
        </w:tc>
      </w:tr>
    </w:tbl>
    <w:p w14:paraId="093A1E17" w14:textId="77777777" w:rsidR="002B27AF" w:rsidRDefault="002B27AF" w:rsidP="008A7881">
      <w:pPr>
        <w:spacing w:after="0" w:line="360" w:lineRule="auto"/>
        <w:jc w:val="both"/>
        <w:rPr>
          <w:rFonts w:ascii="Kokila" w:hAnsi="Kokila" w:cs="Kokila"/>
          <w:b/>
          <w:sz w:val="32"/>
          <w:szCs w:val="32"/>
        </w:rPr>
      </w:pPr>
    </w:p>
    <w:p w14:paraId="7845B092" w14:textId="2F98852F" w:rsidR="00D859B5" w:rsidRPr="00882F43" w:rsidRDefault="00D859B5" w:rsidP="008A7881">
      <w:pPr>
        <w:spacing w:after="0" w:line="360" w:lineRule="auto"/>
        <w:jc w:val="both"/>
        <w:rPr>
          <w:rFonts w:ascii="Kokila" w:hAnsi="Kokila" w:cs="Kokila"/>
          <w:b/>
          <w:sz w:val="32"/>
          <w:szCs w:val="32"/>
        </w:rPr>
      </w:pPr>
      <w:r w:rsidRPr="00882F43">
        <w:rPr>
          <w:rFonts w:ascii="Kokila" w:hAnsi="Kokila" w:cs="Kokila"/>
          <w:b/>
          <w:sz w:val="32"/>
          <w:szCs w:val="32"/>
          <w:cs/>
        </w:rPr>
        <w:t xml:space="preserve">स्कंध और देनदारों से क्रमश: </w:t>
      </w:r>
      <w:r w:rsidRPr="00882F43">
        <w:rPr>
          <w:rFonts w:ascii="Kokila" w:hAnsi="Kokila" w:cs="Kokila"/>
          <w:b/>
          <w:sz w:val="32"/>
          <w:szCs w:val="32"/>
        </w:rPr>
        <w:t>₹</w:t>
      </w:r>
      <w:r w:rsidRPr="00882F43">
        <w:rPr>
          <w:rFonts w:ascii="Kokila" w:hAnsi="Kokila" w:cs="Kokila"/>
          <w:b/>
          <w:sz w:val="32"/>
          <w:szCs w:val="32"/>
          <w:cs/>
        </w:rPr>
        <w:t xml:space="preserve"> 33,000 एवं </w:t>
      </w:r>
      <w:r w:rsidRPr="00882F43">
        <w:rPr>
          <w:rFonts w:ascii="Kokila" w:hAnsi="Kokila" w:cs="Kokila"/>
          <w:b/>
          <w:sz w:val="32"/>
          <w:szCs w:val="32"/>
        </w:rPr>
        <w:t>₹</w:t>
      </w:r>
      <w:r w:rsidRPr="00882F43">
        <w:rPr>
          <w:rFonts w:ascii="Kokila" w:hAnsi="Kokila" w:cs="Kokila"/>
          <w:b/>
          <w:sz w:val="32"/>
          <w:szCs w:val="32"/>
          <w:cs/>
        </w:rPr>
        <w:t xml:space="preserve"> 42,000 वसूल हुए। भूमि व भवन का विक्रय </w:t>
      </w:r>
      <w:r w:rsidRPr="00882F43">
        <w:rPr>
          <w:rFonts w:ascii="Kokila" w:hAnsi="Kokila" w:cs="Kokila"/>
          <w:b/>
          <w:sz w:val="32"/>
          <w:szCs w:val="32"/>
        </w:rPr>
        <w:t>₹</w:t>
      </w:r>
      <w:r w:rsidRPr="00882F43">
        <w:rPr>
          <w:rFonts w:ascii="Kokila" w:hAnsi="Kokila" w:cs="Kokila"/>
          <w:b/>
          <w:sz w:val="32"/>
          <w:szCs w:val="32"/>
          <w:cs/>
        </w:rPr>
        <w:t xml:space="preserve"> 40,000 में किया गया। ब ने विनियोग </w:t>
      </w:r>
      <w:r w:rsidRPr="00882F43">
        <w:rPr>
          <w:rFonts w:ascii="Kokila" w:hAnsi="Kokila" w:cs="Kokila"/>
          <w:b/>
          <w:sz w:val="32"/>
          <w:szCs w:val="32"/>
        </w:rPr>
        <w:t>₹</w:t>
      </w:r>
      <w:r w:rsidRPr="00882F43">
        <w:rPr>
          <w:rFonts w:ascii="Kokila" w:hAnsi="Kokila" w:cs="Kokila"/>
          <w:b/>
          <w:sz w:val="32"/>
          <w:szCs w:val="32"/>
          <w:cs/>
        </w:rPr>
        <w:t xml:space="preserve"> 8,400 में लिए। लेनदारों को </w:t>
      </w:r>
      <w:r w:rsidRPr="00882F43">
        <w:rPr>
          <w:rFonts w:ascii="Kokila" w:hAnsi="Kokila" w:cs="Kokila"/>
          <w:b/>
          <w:sz w:val="32"/>
          <w:szCs w:val="32"/>
        </w:rPr>
        <w:t>₹</w:t>
      </w:r>
      <w:r w:rsidRPr="00882F43">
        <w:rPr>
          <w:rFonts w:ascii="Kokila" w:hAnsi="Kokila" w:cs="Kokila"/>
          <w:b/>
          <w:sz w:val="32"/>
          <w:szCs w:val="32"/>
          <w:cs/>
        </w:rPr>
        <w:t xml:space="preserve">33,000 पूर्ण भुगतान में दिये। अदत्त व्ययों के </w:t>
      </w:r>
      <w:r w:rsidRPr="00882F43">
        <w:rPr>
          <w:rFonts w:ascii="Kokila" w:hAnsi="Kokila" w:cs="Kokila"/>
          <w:b/>
          <w:sz w:val="32"/>
          <w:szCs w:val="32"/>
        </w:rPr>
        <w:t>₹</w:t>
      </w:r>
      <w:r w:rsidRPr="00882F43">
        <w:rPr>
          <w:rFonts w:ascii="Kokila" w:hAnsi="Kokila" w:cs="Kokila"/>
          <w:b/>
          <w:sz w:val="32"/>
          <w:szCs w:val="32"/>
          <w:cs/>
        </w:rPr>
        <w:t xml:space="preserve"> 5,000 चुकाए गये जो पुस्तकों में नहीं थे। समापन व्यय </w:t>
      </w:r>
      <w:r w:rsidRPr="00882F43">
        <w:rPr>
          <w:rFonts w:ascii="Kokila" w:hAnsi="Kokila" w:cs="Kokila"/>
          <w:b/>
          <w:sz w:val="32"/>
          <w:szCs w:val="32"/>
        </w:rPr>
        <w:t>₹</w:t>
      </w:r>
      <w:r w:rsidRPr="00882F43">
        <w:rPr>
          <w:rFonts w:ascii="Kokila" w:hAnsi="Kokila" w:cs="Kokila"/>
          <w:b/>
          <w:sz w:val="32"/>
          <w:szCs w:val="32"/>
          <w:cs/>
        </w:rPr>
        <w:t xml:space="preserve"> 18,000 हुए। वसूली खाता एवं साझेदारों के पूँजी खाते तैयार कीजिए।</w:t>
      </w:r>
    </w:p>
    <w:p w14:paraId="2493D9DC" w14:textId="6420052F" w:rsidR="00D859B5" w:rsidRPr="00280201" w:rsidRDefault="00D859B5" w:rsidP="008A7881">
      <w:pPr>
        <w:spacing w:after="0" w:line="360" w:lineRule="auto"/>
        <w:jc w:val="both"/>
        <w:rPr>
          <w:rFonts w:ascii="Times New Roman" w:hAnsi="Times New Roman"/>
          <w:bCs/>
          <w:sz w:val="24"/>
          <w:szCs w:val="24"/>
        </w:rPr>
      </w:pPr>
      <w:r w:rsidRPr="00280201">
        <w:rPr>
          <w:rFonts w:ascii="Times New Roman" w:hAnsi="Times New Roman"/>
          <w:bCs/>
          <w:sz w:val="24"/>
          <w:szCs w:val="24"/>
        </w:rPr>
        <w:t xml:space="preserve">Stock and debtors realized </w:t>
      </w:r>
      <w:r w:rsidRPr="00280201">
        <w:rPr>
          <w:bCs/>
          <w:sz w:val="24"/>
          <w:szCs w:val="24"/>
        </w:rPr>
        <w:t>₹</w:t>
      </w:r>
      <w:r w:rsidRPr="00280201">
        <w:rPr>
          <w:rFonts w:ascii="Times New Roman" w:hAnsi="Times New Roman"/>
          <w:bCs/>
          <w:sz w:val="24"/>
          <w:szCs w:val="24"/>
        </w:rPr>
        <w:t xml:space="preserve"> 33,000 and </w:t>
      </w:r>
      <w:r w:rsidRPr="00280201">
        <w:rPr>
          <w:bCs/>
          <w:sz w:val="24"/>
          <w:szCs w:val="24"/>
        </w:rPr>
        <w:t>₹</w:t>
      </w:r>
      <w:r w:rsidRPr="00280201">
        <w:rPr>
          <w:rFonts w:ascii="Times New Roman" w:hAnsi="Times New Roman"/>
          <w:bCs/>
          <w:sz w:val="24"/>
          <w:szCs w:val="24"/>
        </w:rPr>
        <w:t xml:space="preserve"> 42,000. Land and building sold </w:t>
      </w:r>
      <w:r w:rsidRPr="00280201">
        <w:rPr>
          <w:bCs/>
          <w:sz w:val="24"/>
          <w:szCs w:val="24"/>
        </w:rPr>
        <w:t>₹</w:t>
      </w:r>
      <w:r w:rsidRPr="00280201">
        <w:rPr>
          <w:rFonts w:ascii="Times New Roman" w:hAnsi="Times New Roman"/>
          <w:bCs/>
          <w:sz w:val="24"/>
          <w:szCs w:val="24"/>
        </w:rPr>
        <w:t xml:space="preserve"> 40,000. B agreed to take over investments at an agreed value of </w:t>
      </w:r>
      <w:r w:rsidRPr="00280201">
        <w:rPr>
          <w:bCs/>
          <w:sz w:val="24"/>
          <w:szCs w:val="24"/>
        </w:rPr>
        <w:t>₹</w:t>
      </w:r>
      <w:r w:rsidRPr="00280201">
        <w:rPr>
          <w:rFonts w:ascii="Times New Roman" w:hAnsi="Times New Roman"/>
          <w:bCs/>
          <w:sz w:val="24"/>
          <w:szCs w:val="24"/>
        </w:rPr>
        <w:t xml:space="preserve"> 8,400. Creditors were paid </w:t>
      </w:r>
      <w:r w:rsidRPr="00280201">
        <w:rPr>
          <w:bCs/>
          <w:sz w:val="24"/>
          <w:szCs w:val="24"/>
        </w:rPr>
        <w:t>₹</w:t>
      </w:r>
      <w:r w:rsidRPr="00280201">
        <w:rPr>
          <w:rFonts w:ascii="Times New Roman" w:hAnsi="Times New Roman"/>
          <w:bCs/>
          <w:sz w:val="24"/>
          <w:szCs w:val="24"/>
        </w:rPr>
        <w:t xml:space="preserve"> 33,000 in full and final payment. Outstanding expenses of </w:t>
      </w:r>
      <w:r w:rsidRPr="00280201">
        <w:rPr>
          <w:bCs/>
          <w:sz w:val="24"/>
          <w:szCs w:val="24"/>
        </w:rPr>
        <w:t>₹</w:t>
      </w:r>
      <w:r w:rsidRPr="00280201">
        <w:rPr>
          <w:rFonts w:ascii="Times New Roman" w:hAnsi="Times New Roman"/>
          <w:bCs/>
          <w:sz w:val="24"/>
          <w:szCs w:val="24"/>
        </w:rPr>
        <w:t xml:space="preserve"> 5,000 were paid which were not included in the Balance Sheet. Realization expenses amounted to </w:t>
      </w:r>
      <w:r w:rsidRPr="00280201">
        <w:rPr>
          <w:bCs/>
          <w:sz w:val="24"/>
          <w:szCs w:val="24"/>
        </w:rPr>
        <w:t>₹</w:t>
      </w:r>
      <w:r w:rsidRPr="00280201">
        <w:rPr>
          <w:rFonts w:ascii="Times New Roman" w:hAnsi="Times New Roman"/>
          <w:bCs/>
          <w:sz w:val="24"/>
          <w:szCs w:val="24"/>
        </w:rPr>
        <w:t>18,000. Prepare realization account</w:t>
      </w:r>
      <w:r w:rsidR="00436919">
        <w:rPr>
          <w:rFonts w:ascii="Times New Roman" w:hAnsi="Times New Roman"/>
          <w:bCs/>
          <w:sz w:val="24"/>
          <w:szCs w:val="24"/>
        </w:rPr>
        <w:t xml:space="preserve"> a</w:t>
      </w:r>
      <w:r w:rsidR="003371CB">
        <w:rPr>
          <w:rFonts w:ascii="Times New Roman" w:hAnsi="Times New Roman"/>
          <w:bCs/>
          <w:sz w:val="24"/>
          <w:szCs w:val="24"/>
        </w:rPr>
        <w:t xml:space="preserve">nd </w:t>
      </w:r>
      <w:r w:rsidR="00436919">
        <w:rPr>
          <w:rFonts w:ascii="Times New Roman" w:hAnsi="Times New Roman"/>
          <w:bCs/>
          <w:sz w:val="24"/>
          <w:szCs w:val="24"/>
        </w:rPr>
        <w:t>partners’</w:t>
      </w:r>
      <w:r w:rsidR="008115EE">
        <w:rPr>
          <w:rFonts w:ascii="Times New Roman" w:hAnsi="Times New Roman"/>
          <w:bCs/>
          <w:sz w:val="24"/>
          <w:szCs w:val="24"/>
        </w:rPr>
        <w:t xml:space="preserve"> capital account.</w:t>
      </w:r>
    </w:p>
    <w:p w14:paraId="559CAE3C" w14:textId="77777777" w:rsidR="001D2CBA" w:rsidRDefault="001D2CBA" w:rsidP="001D2CBA">
      <w:pPr>
        <w:spacing w:after="0" w:line="360" w:lineRule="auto"/>
        <w:ind w:right="-90"/>
        <w:jc w:val="both"/>
        <w:rPr>
          <w:rFonts w:ascii="Kokila" w:hAnsi="Kokila" w:cs="Kokila"/>
          <w:sz w:val="32"/>
          <w:szCs w:val="32"/>
        </w:rPr>
      </w:pPr>
      <w:r w:rsidRPr="00392F31">
        <w:rPr>
          <w:rFonts w:ascii="Kokila" w:hAnsi="Kokila" w:cs="Kokila"/>
          <w:sz w:val="32"/>
          <w:szCs w:val="32"/>
        </w:rPr>
        <w:t>-------------------------------------------------------------------------------------------------------------</w:t>
      </w:r>
    </w:p>
    <w:p w14:paraId="76D528C2" w14:textId="77777777" w:rsidR="001D2CBA" w:rsidRDefault="001D2CBA" w:rsidP="001D2CBA">
      <w:pPr>
        <w:spacing w:after="0" w:line="360" w:lineRule="auto"/>
        <w:rPr>
          <w:rFonts w:ascii="Kokila" w:hAnsi="Kokila" w:cs="Kokila"/>
          <w:sz w:val="32"/>
          <w:szCs w:val="32"/>
        </w:rPr>
      </w:pPr>
      <w:r w:rsidRPr="00392F31">
        <w:rPr>
          <w:rFonts w:ascii="Kokila" w:hAnsi="Kokila" w:cs="Kokila"/>
          <w:sz w:val="32"/>
          <w:szCs w:val="32"/>
        </w:rPr>
        <w:t>-------------------------------------------------------------------------------------------------------------</w:t>
      </w:r>
    </w:p>
    <w:p w14:paraId="6A898912" w14:textId="77777777" w:rsidR="001D2CBA" w:rsidRDefault="001D2CBA" w:rsidP="001D2CBA">
      <w:pPr>
        <w:spacing w:after="0" w:line="360" w:lineRule="auto"/>
        <w:ind w:right="-90"/>
        <w:jc w:val="both"/>
        <w:rPr>
          <w:rFonts w:ascii="Kokila" w:hAnsi="Kokila" w:cs="Kokila"/>
          <w:sz w:val="32"/>
          <w:szCs w:val="32"/>
        </w:rPr>
      </w:pPr>
      <w:r w:rsidRPr="00392F31">
        <w:rPr>
          <w:rFonts w:ascii="Kokila" w:hAnsi="Kokila" w:cs="Kokila"/>
          <w:sz w:val="32"/>
          <w:szCs w:val="32"/>
        </w:rPr>
        <w:t>-------------------------------------------------------------------------------------------------------------</w:t>
      </w:r>
    </w:p>
    <w:p w14:paraId="395C5546" w14:textId="77777777" w:rsidR="001D2CBA" w:rsidRDefault="001D2CBA" w:rsidP="001D2CBA">
      <w:pPr>
        <w:spacing w:after="0" w:line="360" w:lineRule="auto"/>
        <w:rPr>
          <w:rFonts w:ascii="Kokila" w:hAnsi="Kokila" w:cs="Kokila"/>
          <w:sz w:val="32"/>
          <w:szCs w:val="32"/>
        </w:rPr>
      </w:pPr>
      <w:r w:rsidRPr="00392F31">
        <w:rPr>
          <w:rFonts w:ascii="Kokila" w:hAnsi="Kokila" w:cs="Kokila"/>
          <w:sz w:val="32"/>
          <w:szCs w:val="32"/>
        </w:rPr>
        <w:lastRenderedPageBreak/>
        <w:t>-------------------------------------------------------------------------------------------------------------</w:t>
      </w:r>
    </w:p>
    <w:p w14:paraId="26404130" w14:textId="77777777" w:rsidR="001D2CBA" w:rsidRDefault="001D2CBA" w:rsidP="001D2CBA">
      <w:pPr>
        <w:spacing w:after="0" w:line="360" w:lineRule="auto"/>
        <w:rPr>
          <w:rFonts w:ascii="Kokila" w:hAnsi="Kokila" w:cs="Kokila"/>
          <w:sz w:val="32"/>
          <w:szCs w:val="32"/>
        </w:rPr>
      </w:pPr>
      <w:r w:rsidRPr="00392F31">
        <w:rPr>
          <w:rFonts w:ascii="Kokila" w:hAnsi="Kokila" w:cs="Kokila"/>
          <w:sz w:val="32"/>
          <w:szCs w:val="32"/>
        </w:rPr>
        <w:t>-------------------------------------------------------------------------------------------------------------</w:t>
      </w:r>
    </w:p>
    <w:p w14:paraId="57199A79" w14:textId="0A11915A" w:rsidR="00D859B5" w:rsidRDefault="001D2CBA" w:rsidP="001D2CBA">
      <w:pPr>
        <w:spacing w:after="0" w:line="360" w:lineRule="auto"/>
        <w:contextualSpacing/>
        <w:jc w:val="both"/>
        <w:rPr>
          <w:rFonts w:ascii="Kokila" w:hAnsi="Kokila" w:cs="Kokila"/>
          <w:sz w:val="32"/>
          <w:szCs w:val="32"/>
        </w:rPr>
      </w:pPr>
      <w:r w:rsidRPr="00392F31">
        <w:rPr>
          <w:rFonts w:ascii="Kokila" w:hAnsi="Kokila" w:cs="Kokila"/>
          <w:sz w:val="32"/>
          <w:szCs w:val="32"/>
        </w:rPr>
        <w:t>-------------------------------------------------------------------------------------------------------------</w:t>
      </w:r>
    </w:p>
    <w:p w14:paraId="359C5B96" w14:textId="77777777" w:rsidR="001D2CBA" w:rsidRDefault="001D2CBA" w:rsidP="001D2CBA">
      <w:pPr>
        <w:spacing w:after="0" w:line="360" w:lineRule="auto"/>
        <w:ind w:right="-90"/>
        <w:jc w:val="both"/>
        <w:rPr>
          <w:rFonts w:ascii="Kokila" w:hAnsi="Kokila" w:cs="Kokila"/>
          <w:sz w:val="32"/>
          <w:szCs w:val="32"/>
        </w:rPr>
      </w:pPr>
      <w:r w:rsidRPr="00392F31">
        <w:rPr>
          <w:rFonts w:ascii="Kokila" w:hAnsi="Kokila" w:cs="Kokila"/>
          <w:sz w:val="32"/>
          <w:szCs w:val="32"/>
        </w:rPr>
        <w:t>-------------------------------------------------------------------------------------------------------------</w:t>
      </w:r>
    </w:p>
    <w:p w14:paraId="4A7258FE" w14:textId="77777777" w:rsidR="001D2CBA" w:rsidRDefault="001D2CBA" w:rsidP="001D2CBA">
      <w:pPr>
        <w:spacing w:after="0" w:line="360" w:lineRule="auto"/>
        <w:rPr>
          <w:rFonts w:ascii="Kokila" w:hAnsi="Kokila" w:cs="Kokila"/>
          <w:sz w:val="32"/>
          <w:szCs w:val="32"/>
        </w:rPr>
      </w:pPr>
      <w:r w:rsidRPr="00392F31">
        <w:rPr>
          <w:rFonts w:ascii="Kokila" w:hAnsi="Kokila" w:cs="Kokila"/>
          <w:sz w:val="32"/>
          <w:szCs w:val="32"/>
        </w:rPr>
        <w:t>-------------------------------------------------------------------------------------------------------------</w:t>
      </w:r>
    </w:p>
    <w:p w14:paraId="1FCCD766" w14:textId="77777777" w:rsidR="001D2CBA" w:rsidRDefault="001D2CBA" w:rsidP="001D2CBA">
      <w:pPr>
        <w:spacing w:after="0" w:line="360" w:lineRule="auto"/>
        <w:ind w:right="-90"/>
        <w:jc w:val="both"/>
        <w:rPr>
          <w:rFonts w:ascii="Kokila" w:hAnsi="Kokila" w:cs="Kokila"/>
          <w:sz w:val="32"/>
          <w:szCs w:val="32"/>
        </w:rPr>
      </w:pPr>
      <w:r w:rsidRPr="00392F31">
        <w:rPr>
          <w:rFonts w:ascii="Kokila" w:hAnsi="Kokila" w:cs="Kokila"/>
          <w:sz w:val="32"/>
          <w:szCs w:val="32"/>
        </w:rPr>
        <w:t>-------------------------------------------------------------------------------------------------------------</w:t>
      </w:r>
    </w:p>
    <w:p w14:paraId="107036B4" w14:textId="77777777" w:rsidR="001D2CBA" w:rsidRDefault="001D2CBA" w:rsidP="001D2CBA">
      <w:pPr>
        <w:spacing w:after="0" w:line="360" w:lineRule="auto"/>
        <w:rPr>
          <w:rFonts w:ascii="Kokila" w:hAnsi="Kokila" w:cs="Kokila"/>
          <w:sz w:val="32"/>
          <w:szCs w:val="32"/>
        </w:rPr>
      </w:pPr>
      <w:r w:rsidRPr="00392F31">
        <w:rPr>
          <w:rFonts w:ascii="Kokila" w:hAnsi="Kokila" w:cs="Kokila"/>
          <w:sz w:val="32"/>
          <w:szCs w:val="32"/>
        </w:rPr>
        <w:t>-------------------------------------------------------------------------------------------------------------</w:t>
      </w:r>
    </w:p>
    <w:p w14:paraId="3BEF5847" w14:textId="77777777" w:rsidR="001D2CBA" w:rsidRDefault="001D2CBA" w:rsidP="001D2CBA">
      <w:pPr>
        <w:spacing w:after="0" w:line="360" w:lineRule="auto"/>
        <w:rPr>
          <w:rFonts w:ascii="Kokila" w:hAnsi="Kokila" w:cs="Kokila"/>
          <w:sz w:val="32"/>
          <w:szCs w:val="32"/>
        </w:rPr>
      </w:pPr>
      <w:r w:rsidRPr="00392F31">
        <w:rPr>
          <w:rFonts w:ascii="Kokila" w:hAnsi="Kokila" w:cs="Kokila"/>
          <w:sz w:val="32"/>
          <w:szCs w:val="32"/>
        </w:rPr>
        <w:t>-------------------------------------------------------------------------------------------------------------</w:t>
      </w:r>
    </w:p>
    <w:p w14:paraId="67DE3EE0" w14:textId="681A812B" w:rsidR="001D2CBA" w:rsidRDefault="001D2CBA" w:rsidP="001D2CBA">
      <w:pPr>
        <w:spacing w:after="0" w:line="360" w:lineRule="auto"/>
        <w:contextualSpacing/>
        <w:jc w:val="both"/>
        <w:rPr>
          <w:rFonts w:ascii="Kokila" w:hAnsi="Kokila" w:cs="Kokila"/>
          <w:sz w:val="32"/>
          <w:szCs w:val="32"/>
        </w:rPr>
      </w:pPr>
      <w:r w:rsidRPr="00392F31">
        <w:rPr>
          <w:rFonts w:ascii="Kokila" w:hAnsi="Kokila" w:cs="Kokila"/>
          <w:sz w:val="32"/>
          <w:szCs w:val="32"/>
        </w:rPr>
        <w:t>-------------------------------------------------------------------------------------------------------------</w:t>
      </w:r>
    </w:p>
    <w:p w14:paraId="4D7B1D00" w14:textId="77777777" w:rsidR="001D2CBA" w:rsidRDefault="001D2CBA" w:rsidP="001D2CBA">
      <w:pPr>
        <w:spacing w:after="0" w:line="360" w:lineRule="auto"/>
        <w:ind w:right="-90"/>
        <w:jc w:val="both"/>
        <w:rPr>
          <w:rFonts w:ascii="Kokila" w:hAnsi="Kokila" w:cs="Kokila"/>
          <w:sz w:val="32"/>
          <w:szCs w:val="32"/>
        </w:rPr>
      </w:pPr>
      <w:r w:rsidRPr="00392F31">
        <w:rPr>
          <w:rFonts w:ascii="Kokila" w:hAnsi="Kokila" w:cs="Kokila"/>
          <w:sz w:val="32"/>
          <w:szCs w:val="32"/>
        </w:rPr>
        <w:t>-------------------------------------------------------------------------------------------------------------</w:t>
      </w:r>
    </w:p>
    <w:p w14:paraId="07147546" w14:textId="77777777" w:rsidR="001D2CBA" w:rsidRDefault="001D2CBA" w:rsidP="001D2CBA">
      <w:pPr>
        <w:spacing w:after="0" w:line="360" w:lineRule="auto"/>
        <w:rPr>
          <w:rFonts w:ascii="Kokila" w:hAnsi="Kokila" w:cs="Kokila"/>
          <w:sz w:val="32"/>
          <w:szCs w:val="32"/>
        </w:rPr>
      </w:pPr>
      <w:r w:rsidRPr="00392F31">
        <w:rPr>
          <w:rFonts w:ascii="Kokila" w:hAnsi="Kokila" w:cs="Kokila"/>
          <w:sz w:val="32"/>
          <w:szCs w:val="32"/>
        </w:rPr>
        <w:t>-------------------------------------------------------------------------------------------------------------</w:t>
      </w:r>
    </w:p>
    <w:p w14:paraId="36E3C3F7" w14:textId="77777777" w:rsidR="001D2CBA" w:rsidRDefault="001D2CBA" w:rsidP="001D2CBA">
      <w:pPr>
        <w:spacing w:after="0" w:line="360" w:lineRule="auto"/>
        <w:ind w:right="-90"/>
        <w:jc w:val="both"/>
        <w:rPr>
          <w:rFonts w:ascii="Kokila" w:hAnsi="Kokila" w:cs="Kokila"/>
          <w:sz w:val="32"/>
          <w:szCs w:val="32"/>
        </w:rPr>
      </w:pPr>
      <w:r w:rsidRPr="00392F31">
        <w:rPr>
          <w:rFonts w:ascii="Kokila" w:hAnsi="Kokila" w:cs="Kokila"/>
          <w:sz w:val="32"/>
          <w:szCs w:val="32"/>
        </w:rPr>
        <w:t>-------------------------------------------------------------------------------------------------------------</w:t>
      </w:r>
    </w:p>
    <w:p w14:paraId="5AE1A3C9" w14:textId="77777777" w:rsidR="001D2CBA" w:rsidRDefault="001D2CBA" w:rsidP="001D2CBA">
      <w:pPr>
        <w:spacing w:after="0" w:line="360" w:lineRule="auto"/>
        <w:rPr>
          <w:rFonts w:ascii="Kokila" w:hAnsi="Kokila" w:cs="Kokila"/>
          <w:sz w:val="32"/>
          <w:szCs w:val="32"/>
        </w:rPr>
      </w:pPr>
      <w:r w:rsidRPr="00392F31">
        <w:rPr>
          <w:rFonts w:ascii="Kokila" w:hAnsi="Kokila" w:cs="Kokila"/>
          <w:sz w:val="32"/>
          <w:szCs w:val="32"/>
        </w:rPr>
        <w:t>-------------------------------------------------------------------------------------------------------------</w:t>
      </w:r>
    </w:p>
    <w:p w14:paraId="1D5533AF" w14:textId="77777777" w:rsidR="001D2CBA" w:rsidRDefault="001D2CBA" w:rsidP="001D2CBA">
      <w:pPr>
        <w:spacing w:after="0" w:line="360" w:lineRule="auto"/>
        <w:rPr>
          <w:rFonts w:ascii="Kokila" w:hAnsi="Kokila" w:cs="Kokila"/>
          <w:sz w:val="32"/>
          <w:szCs w:val="32"/>
        </w:rPr>
      </w:pPr>
      <w:r w:rsidRPr="00392F31">
        <w:rPr>
          <w:rFonts w:ascii="Kokila" w:hAnsi="Kokila" w:cs="Kokila"/>
          <w:sz w:val="32"/>
          <w:szCs w:val="32"/>
        </w:rPr>
        <w:t>-------------------------------------------------------------------------------------------------------------</w:t>
      </w:r>
    </w:p>
    <w:p w14:paraId="11930360" w14:textId="68AC75FF" w:rsidR="001D2CBA" w:rsidRPr="00AB254F" w:rsidRDefault="001D2CBA" w:rsidP="001D2CBA">
      <w:pPr>
        <w:spacing w:after="0" w:line="360" w:lineRule="auto"/>
        <w:contextualSpacing/>
        <w:jc w:val="both"/>
        <w:rPr>
          <w:rFonts w:ascii="Kruti Dev 010" w:hAnsi="Kruti Dev 010"/>
          <w:sz w:val="32"/>
          <w:szCs w:val="24"/>
        </w:rPr>
      </w:pPr>
      <w:r w:rsidRPr="00392F31">
        <w:rPr>
          <w:rFonts w:ascii="Kokila" w:hAnsi="Kokila" w:cs="Kokila"/>
          <w:sz w:val="32"/>
          <w:szCs w:val="32"/>
        </w:rPr>
        <w:t>-------------------------------------------------------------------------------------------------------------</w:t>
      </w:r>
    </w:p>
    <w:p w14:paraId="34A3B437" w14:textId="77777777" w:rsidR="00A80F65" w:rsidRDefault="00A80F65">
      <w:pPr>
        <w:rPr>
          <w:rFonts w:ascii="Kruti Dev 010" w:hAnsi="Kruti Dev 010"/>
          <w:sz w:val="44"/>
          <w:szCs w:val="44"/>
        </w:rPr>
      </w:pPr>
      <w:r>
        <w:rPr>
          <w:rFonts w:ascii="Kruti Dev 010" w:hAnsi="Kruti Dev 010"/>
          <w:sz w:val="44"/>
          <w:szCs w:val="44"/>
        </w:rPr>
        <w:br w:type="page"/>
      </w:r>
    </w:p>
    <w:p w14:paraId="0C47EDB9" w14:textId="2D8078B6" w:rsidR="00D859B5" w:rsidRPr="00B917EC" w:rsidRDefault="00D859B5" w:rsidP="00A80F65">
      <w:pPr>
        <w:spacing w:after="0" w:line="360" w:lineRule="auto"/>
        <w:contextualSpacing/>
        <w:jc w:val="center"/>
        <w:rPr>
          <w:rFonts w:ascii="Kruti Dev 010" w:hAnsi="Kruti Dev 010"/>
          <w:b/>
          <w:bCs/>
          <w:color w:val="2375B8" w:themeColor="accent6" w:themeShade="BF"/>
          <w:sz w:val="44"/>
          <w:szCs w:val="44"/>
        </w:rPr>
      </w:pPr>
      <w:r w:rsidRPr="00B917EC">
        <w:rPr>
          <w:rFonts w:ascii="Kruti Dev 010" w:hAnsi="Kruti Dev 010"/>
          <w:b/>
          <w:bCs/>
          <w:color w:val="2375B8" w:themeColor="accent6" w:themeShade="BF"/>
          <w:sz w:val="44"/>
          <w:szCs w:val="44"/>
        </w:rPr>
        <w:lastRenderedPageBreak/>
        <w:t>bdkbZ&amp;2 dEiuh ys[kkadu</w:t>
      </w:r>
    </w:p>
    <w:p w14:paraId="3E779CE9" w14:textId="77777777" w:rsidR="00D859B5" w:rsidRPr="00B917EC" w:rsidRDefault="00D859B5" w:rsidP="00A80F65">
      <w:pPr>
        <w:spacing w:after="0" w:line="360" w:lineRule="auto"/>
        <w:contextualSpacing/>
        <w:jc w:val="center"/>
        <w:rPr>
          <w:rFonts w:ascii="Times New Roman" w:hAnsi="Times New Roman"/>
          <w:b/>
          <w:bCs/>
          <w:color w:val="2375B8" w:themeColor="accent6" w:themeShade="BF"/>
          <w:sz w:val="36"/>
          <w:szCs w:val="36"/>
        </w:rPr>
      </w:pPr>
      <w:r w:rsidRPr="00B917EC">
        <w:rPr>
          <w:rFonts w:ascii="Times New Roman" w:hAnsi="Times New Roman"/>
          <w:b/>
          <w:bCs/>
          <w:color w:val="2375B8" w:themeColor="accent6" w:themeShade="BF"/>
          <w:sz w:val="36"/>
          <w:szCs w:val="36"/>
        </w:rPr>
        <w:t>Unit-2  Accounting for companies</w:t>
      </w:r>
    </w:p>
    <w:p w14:paraId="0DCB7429" w14:textId="77777777" w:rsidR="00D859B5" w:rsidRPr="00B917EC" w:rsidRDefault="00D859B5" w:rsidP="00A80F65">
      <w:pPr>
        <w:spacing w:after="0" w:line="360" w:lineRule="auto"/>
        <w:contextualSpacing/>
        <w:jc w:val="center"/>
        <w:rPr>
          <w:rFonts w:ascii="Kruti Dev 010" w:hAnsi="Kruti Dev 010"/>
          <w:b/>
          <w:bCs/>
          <w:color w:val="2375B8" w:themeColor="accent6" w:themeShade="BF"/>
          <w:sz w:val="4"/>
          <w:szCs w:val="36"/>
        </w:rPr>
      </w:pPr>
    </w:p>
    <w:p w14:paraId="5099AEE0" w14:textId="77777777" w:rsidR="00D859B5" w:rsidRPr="00B917EC" w:rsidRDefault="00D859B5" w:rsidP="00A80F65">
      <w:pPr>
        <w:spacing w:after="0" w:line="360" w:lineRule="auto"/>
        <w:contextualSpacing/>
        <w:jc w:val="center"/>
        <w:rPr>
          <w:rFonts w:ascii="Kruti Dev 010" w:hAnsi="Kruti Dev 010"/>
          <w:b/>
          <w:bCs/>
          <w:color w:val="2375B8" w:themeColor="accent6" w:themeShade="BF"/>
          <w:sz w:val="40"/>
          <w:szCs w:val="24"/>
        </w:rPr>
      </w:pPr>
      <w:r w:rsidRPr="00B917EC">
        <w:rPr>
          <w:rFonts w:ascii="Kruti Dev 010" w:hAnsi="Kruti Dev 010"/>
          <w:b/>
          <w:bCs/>
          <w:color w:val="2375B8" w:themeColor="accent6" w:themeShade="BF"/>
          <w:sz w:val="40"/>
          <w:szCs w:val="24"/>
        </w:rPr>
        <w:t>7- va'k iwath ds fy, ys[kkadu ¼fuxeZu ,oa gj.k½</w:t>
      </w:r>
    </w:p>
    <w:p w14:paraId="32D6A7F5" w14:textId="77777777" w:rsidR="00D859B5" w:rsidRPr="00B917EC" w:rsidRDefault="00D859B5" w:rsidP="00A80F65">
      <w:pPr>
        <w:spacing w:after="0" w:line="360" w:lineRule="auto"/>
        <w:contextualSpacing/>
        <w:jc w:val="center"/>
        <w:rPr>
          <w:rFonts w:ascii="Times New Roman" w:hAnsi="Times New Roman"/>
          <w:b/>
          <w:bCs/>
          <w:color w:val="2375B8" w:themeColor="accent6" w:themeShade="BF"/>
          <w:sz w:val="32"/>
          <w:szCs w:val="24"/>
        </w:rPr>
      </w:pPr>
      <w:r w:rsidRPr="00B917EC">
        <w:rPr>
          <w:rFonts w:ascii="Times New Roman" w:hAnsi="Times New Roman"/>
          <w:b/>
          <w:bCs/>
          <w:color w:val="2375B8" w:themeColor="accent6" w:themeShade="BF"/>
          <w:sz w:val="32"/>
          <w:szCs w:val="24"/>
        </w:rPr>
        <w:t>Accounting for Share Capital ( Issue and Forfeiture)</w:t>
      </w:r>
    </w:p>
    <w:p w14:paraId="6FF64103" w14:textId="77777777" w:rsidR="00D859B5" w:rsidRPr="00035881" w:rsidRDefault="00D859B5" w:rsidP="008A7881">
      <w:pPr>
        <w:spacing w:after="0" w:line="360" w:lineRule="auto"/>
        <w:contextualSpacing/>
        <w:jc w:val="both"/>
        <w:rPr>
          <w:rFonts w:ascii="Times New Roman" w:hAnsi="Times New Roman"/>
          <w:b/>
          <w:bCs/>
          <w:sz w:val="18"/>
          <w:szCs w:val="18"/>
        </w:rPr>
      </w:pPr>
    </w:p>
    <w:p w14:paraId="5528F637" w14:textId="5036D3B7" w:rsidR="00D859B5" w:rsidRPr="00525F6D" w:rsidRDefault="00D859B5" w:rsidP="008A7881">
      <w:pPr>
        <w:spacing w:after="0" w:line="360" w:lineRule="auto"/>
        <w:ind w:left="450" w:hanging="450"/>
        <w:rPr>
          <w:rFonts w:ascii="Kruti Dev 010" w:hAnsi="Kruti Dev 010"/>
          <w:b/>
          <w:bCs/>
          <w:color w:val="DF2E28" w:themeColor="accent1"/>
          <w:sz w:val="36"/>
        </w:rPr>
      </w:pPr>
      <w:r w:rsidRPr="00525F6D">
        <w:rPr>
          <w:rFonts w:ascii="Kruti Dev 010" w:hAnsi="Kruti Dev 010"/>
          <w:b/>
          <w:bCs/>
          <w:color w:val="DF2E28" w:themeColor="accent1"/>
          <w:sz w:val="32"/>
          <w:szCs w:val="32"/>
        </w:rPr>
        <w:t>1 vad ds iz'u</w:t>
      </w:r>
      <w:r w:rsidRPr="00525F6D">
        <w:rPr>
          <w:rFonts w:ascii="Kruti Dev 010" w:hAnsi="Kruti Dev 010"/>
          <w:b/>
          <w:bCs/>
          <w:color w:val="DF2E28" w:themeColor="accent1"/>
          <w:sz w:val="36"/>
        </w:rPr>
        <w:t>&amp;</w:t>
      </w:r>
      <w:r w:rsidR="0098123F">
        <w:rPr>
          <w:rFonts w:ascii="Kruti Dev 010" w:hAnsi="Kruti Dev 010"/>
          <w:b/>
          <w:bCs/>
          <w:color w:val="DF2E28" w:themeColor="accent1"/>
          <w:sz w:val="36"/>
        </w:rPr>
        <w:t xml:space="preserve"> </w:t>
      </w:r>
      <w:r w:rsidR="0098123F">
        <w:rPr>
          <w:rFonts w:ascii="Times New Roman" w:hAnsi="Times New Roman"/>
          <w:b/>
          <w:bCs/>
          <w:color w:val="DF2E28" w:themeColor="accent1"/>
          <w:sz w:val="24"/>
        </w:rPr>
        <w:t>1 Mark Questions -</w:t>
      </w:r>
    </w:p>
    <w:p w14:paraId="3B59A4AE" w14:textId="5605BF4C" w:rsidR="00D859B5" w:rsidRPr="00525F6D" w:rsidRDefault="00D859B5" w:rsidP="00E903F7">
      <w:pPr>
        <w:spacing w:after="0" w:line="408" w:lineRule="auto"/>
        <w:ind w:left="450" w:hanging="450"/>
        <w:rPr>
          <w:rFonts w:ascii="Kruti Dev 010" w:hAnsi="Kruti Dev 010"/>
          <w:b/>
          <w:bCs/>
          <w:color w:val="DF2E28" w:themeColor="accent1"/>
          <w:sz w:val="32"/>
          <w:szCs w:val="32"/>
        </w:rPr>
      </w:pPr>
      <w:r w:rsidRPr="00525F6D">
        <w:rPr>
          <w:rFonts w:ascii="Kruti Dev 010" w:hAnsi="Kruti Dev 010"/>
          <w:b/>
          <w:bCs/>
          <w:color w:val="DF2E28" w:themeColor="accent1"/>
          <w:sz w:val="32"/>
          <w:szCs w:val="32"/>
        </w:rPr>
        <w:t xml:space="preserve">lgh fodYi pqudj fyf[k,  </w:t>
      </w:r>
      <w:r w:rsidRPr="00525F6D">
        <w:rPr>
          <w:rFonts w:ascii="Times New Roman" w:hAnsi="Times New Roman"/>
          <w:b/>
          <w:bCs/>
          <w:color w:val="DF2E28" w:themeColor="accent1"/>
          <w:sz w:val="24"/>
        </w:rPr>
        <w:t>(Choose the right option)</w:t>
      </w:r>
    </w:p>
    <w:p w14:paraId="790F8864" w14:textId="77777777" w:rsidR="00D859B5" w:rsidRDefault="00D859B5" w:rsidP="00E903F7">
      <w:pPr>
        <w:tabs>
          <w:tab w:val="left" w:pos="450"/>
          <w:tab w:val="left" w:pos="4230"/>
        </w:tabs>
        <w:spacing w:after="0" w:line="408" w:lineRule="auto"/>
        <w:contextualSpacing/>
        <w:jc w:val="both"/>
        <w:rPr>
          <w:rFonts w:ascii="Kruti Dev 010" w:hAnsi="Kruti Dev 010"/>
          <w:sz w:val="28"/>
          <w:szCs w:val="28"/>
        </w:rPr>
      </w:pPr>
      <w:r>
        <w:rPr>
          <w:rFonts w:ascii="Kruti Dev 010" w:hAnsi="Kruti Dev 010"/>
          <w:sz w:val="28"/>
          <w:szCs w:val="28"/>
        </w:rPr>
        <w:t xml:space="preserve">1- </w:t>
      </w:r>
      <w:r>
        <w:rPr>
          <w:rFonts w:ascii="Kruti Dev 010" w:hAnsi="Kruti Dev 010"/>
          <w:sz w:val="28"/>
          <w:szCs w:val="28"/>
        </w:rPr>
        <w:tab/>
        <w:t>lerk va'k/kkjh gS %</w:t>
      </w:r>
    </w:p>
    <w:p w14:paraId="40AFDD8E" w14:textId="77777777" w:rsidR="00686493" w:rsidRDefault="00D859B5" w:rsidP="00E903F7">
      <w:pPr>
        <w:tabs>
          <w:tab w:val="left" w:pos="450"/>
          <w:tab w:val="left" w:pos="4230"/>
        </w:tabs>
        <w:spacing w:after="0" w:line="408" w:lineRule="auto"/>
        <w:contextualSpacing/>
        <w:jc w:val="both"/>
        <w:rPr>
          <w:rFonts w:ascii="Kruti Dev 010" w:hAnsi="Kruti Dev 010"/>
          <w:sz w:val="28"/>
          <w:szCs w:val="28"/>
        </w:rPr>
      </w:pPr>
      <w:r>
        <w:rPr>
          <w:rFonts w:ascii="Kruti Dev 010" w:hAnsi="Kruti Dev 010"/>
          <w:sz w:val="28"/>
          <w:szCs w:val="28"/>
        </w:rPr>
        <w:t xml:space="preserve">  </w:t>
      </w:r>
      <w:r>
        <w:rPr>
          <w:rFonts w:ascii="Kruti Dev 010" w:hAnsi="Kruti Dev 010"/>
          <w:sz w:val="28"/>
          <w:szCs w:val="28"/>
        </w:rPr>
        <w:tab/>
        <w:t xml:space="preserve">¼v½ daiuh ds ysunkj </w:t>
      </w:r>
      <w:r w:rsidR="00686493">
        <w:rPr>
          <w:rFonts w:ascii="Kruti Dev 010" w:hAnsi="Kruti Dev 010"/>
          <w:sz w:val="28"/>
          <w:szCs w:val="28"/>
        </w:rPr>
        <w:tab/>
      </w:r>
      <w:r>
        <w:rPr>
          <w:rFonts w:ascii="Kruti Dev 010" w:hAnsi="Kruti Dev 010"/>
          <w:sz w:val="28"/>
          <w:szCs w:val="28"/>
        </w:rPr>
        <w:t xml:space="preserve">¼c½ daiuh ds Lokeh </w:t>
      </w:r>
    </w:p>
    <w:p w14:paraId="63F054B8" w14:textId="077C0DBE" w:rsidR="00D859B5" w:rsidRPr="009C066C" w:rsidRDefault="00686493" w:rsidP="00E903F7">
      <w:pPr>
        <w:tabs>
          <w:tab w:val="left" w:pos="450"/>
          <w:tab w:val="left" w:pos="4230"/>
        </w:tabs>
        <w:spacing w:after="0" w:line="408" w:lineRule="auto"/>
        <w:contextualSpacing/>
        <w:jc w:val="both"/>
        <w:rPr>
          <w:rFonts w:ascii="Kruti Dev 010" w:hAnsi="Kruti Dev 010"/>
          <w:sz w:val="28"/>
          <w:szCs w:val="28"/>
        </w:rPr>
      </w:pPr>
      <w:r>
        <w:rPr>
          <w:rFonts w:ascii="Kruti Dev 010" w:hAnsi="Kruti Dev 010"/>
          <w:sz w:val="28"/>
          <w:szCs w:val="28"/>
        </w:rPr>
        <w:tab/>
      </w:r>
      <w:r w:rsidR="00D859B5">
        <w:rPr>
          <w:rFonts w:ascii="Kruti Dev 010" w:hAnsi="Kruti Dev 010"/>
          <w:sz w:val="28"/>
          <w:szCs w:val="28"/>
        </w:rPr>
        <w:t xml:space="preserve">¼l½ daiuh ds xzkgd </w:t>
      </w:r>
      <w:r>
        <w:rPr>
          <w:rFonts w:ascii="Kruti Dev 010" w:hAnsi="Kruti Dev 010"/>
          <w:sz w:val="28"/>
          <w:szCs w:val="28"/>
        </w:rPr>
        <w:tab/>
      </w:r>
      <w:r w:rsidR="00D859B5">
        <w:rPr>
          <w:rFonts w:ascii="Kruti Dev 010" w:hAnsi="Kruti Dev 010"/>
          <w:sz w:val="28"/>
          <w:szCs w:val="28"/>
        </w:rPr>
        <w:t xml:space="preserve">¼n½ buesa ls dksbZ ugha </w:t>
      </w:r>
    </w:p>
    <w:p w14:paraId="15EF025E" w14:textId="77777777" w:rsidR="00D859B5" w:rsidRDefault="00D859B5" w:rsidP="00686493">
      <w:pPr>
        <w:tabs>
          <w:tab w:val="left" w:pos="450"/>
          <w:tab w:val="left" w:pos="4230"/>
        </w:tabs>
        <w:spacing w:after="0" w:line="360" w:lineRule="auto"/>
        <w:contextualSpacing/>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ab/>
        <w:t xml:space="preserve"> </w:t>
      </w:r>
      <w:r w:rsidRPr="003006AE">
        <w:rPr>
          <w:rFonts w:ascii="Times New Roman" w:hAnsi="Times New Roman"/>
          <w:sz w:val="24"/>
          <w:szCs w:val="24"/>
        </w:rPr>
        <w:t>Equity shareholders are :</w:t>
      </w:r>
    </w:p>
    <w:p w14:paraId="0D3A9CBB" w14:textId="5146D286" w:rsidR="00D859B5" w:rsidRDefault="00D859B5" w:rsidP="00686493">
      <w:pPr>
        <w:tabs>
          <w:tab w:val="left" w:pos="450"/>
          <w:tab w:val="left" w:pos="4230"/>
        </w:tabs>
        <w:spacing w:after="0" w:line="360" w:lineRule="auto"/>
        <w:contextualSpacing/>
        <w:jc w:val="both"/>
        <w:rPr>
          <w:rFonts w:ascii="Times New Roman" w:hAnsi="Times New Roman"/>
          <w:sz w:val="24"/>
          <w:szCs w:val="24"/>
        </w:rPr>
      </w:pPr>
      <w:r w:rsidRPr="003006AE">
        <w:rPr>
          <w:rFonts w:ascii="Times New Roman" w:hAnsi="Times New Roman"/>
          <w:sz w:val="24"/>
          <w:szCs w:val="24"/>
        </w:rPr>
        <w:t xml:space="preserve">  </w:t>
      </w:r>
      <w:r>
        <w:rPr>
          <w:rFonts w:ascii="Times New Roman" w:hAnsi="Times New Roman"/>
          <w:sz w:val="24"/>
          <w:szCs w:val="24"/>
        </w:rPr>
        <w:t xml:space="preserve">  </w:t>
      </w:r>
      <w:r>
        <w:rPr>
          <w:rFonts w:ascii="Times New Roman" w:hAnsi="Times New Roman"/>
          <w:sz w:val="24"/>
          <w:szCs w:val="24"/>
        </w:rPr>
        <w:tab/>
        <w:t xml:space="preserve">(a)  Creditors of company </w:t>
      </w:r>
      <w:r>
        <w:rPr>
          <w:rFonts w:ascii="Times New Roman" w:hAnsi="Times New Roman"/>
          <w:sz w:val="24"/>
          <w:szCs w:val="24"/>
        </w:rPr>
        <w:tab/>
        <w:t xml:space="preserve">(b) Owners of company  </w:t>
      </w:r>
    </w:p>
    <w:p w14:paraId="0E7796E0" w14:textId="0B8A3CB0" w:rsidR="00D859B5" w:rsidRDefault="00D859B5" w:rsidP="00686493">
      <w:pPr>
        <w:tabs>
          <w:tab w:val="left" w:pos="450"/>
          <w:tab w:val="left" w:pos="4230"/>
        </w:tabs>
        <w:spacing w:after="0" w:line="360" w:lineRule="auto"/>
        <w:contextualSpacing/>
        <w:jc w:val="both"/>
        <w:rPr>
          <w:rFonts w:ascii="Times New Roman" w:hAnsi="Times New Roman"/>
          <w:sz w:val="24"/>
          <w:szCs w:val="24"/>
        </w:rPr>
      </w:pPr>
      <w:r>
        <w:rPr>
          <w:rFonts w:ascii="Times New Roman" w:hAnsi="Times New Roman"/>
          <w:sz w:val="24"/>
          <w:szCs w:val="24"/>
        </w:rPr>
        <w:tab/>
        <w:t xml:space="preserve">(c)  Debtors of company </w:t>
      </w:r>
      <w:r>
        <w:rPr>
          <w:rFonts w:ascii="Times New Roman" w:hAnsi="Times New Roman"/>
          <w:sz w:val="24"/>
          <w:szCs w:val="24"/>
        </w:rPr>
        <w:tab/>
        <w:t>(d)</w:t>
      </w:r>
      <w:r w:rsidRPr="003006AE">
        <w:rPr>
          <w:rFonts w:ascii="Times New Roman" w:hAnsi="Times New Roman"/>
          <w:sz w:val="24"/>
          <w:szCs w:val="24"/>
        </w:rPr>
        <w:t xml:space="preserve"> None of these</w:t>
      </w:r>
    </w:p>
    <w:p w14:paraId="7D32C516" w14:textId="3737DD25" w:rsidR="0098123F" w:rsidRPr="003006AE" w:rsidRDefault="0098123F" w:rsidP="00686493">
      <w:pPr>
        <w:tabs>
          <w:tab w:val="left" w:pos="450"/>
          <w:tab w:val="left" w:pos="4230"/>
        </w:tabs>
        <w:spacing w:after="0" w:line="360" w:lineRule="auto"/>
        <w:contextualSpacing/>
        <w:jc w:val="both"/>
        <w:rPr>
          <w:rFonts w:ascii="Times New Roman" w:hAnsi="Times New Roman"/>
          <w:sz w:val="24"/>
          <w:szCs w:val="24"/>
        </w:rPr>
      </w:pPr>
      <w:r>
        <w:rPr>
          <w:rFonts w:ascii="Times New Roman" w:hAnsi="Times New Roman"/>
          <w:sz w:val="24"/>
          <w:szCs w:val="24"/>
        </w:rPr>
        <w:tab/>
      </w:r>
      <w:r w:rsidRPr="00392F31">
        <w:rPr>
          <w:rFonts w:ascii="Kokila" w:hAnsi="Kokila" w:cs="Kokila"/>
          <w:sz w:val="32"/>
          <w:szCs w:val="32"/>
        </w:rPr>
        <w:t>-------------------------------------------------------------------------------------------------------</w:t>
      </w:r>
    </w:p>
    <w:p w14:paraId="1CE3C1A8" w14:textId="77777777" w:rsidR="00D859B5" w:rsidRDefault="00D859B5" w:rsidP="00E903F7">
      <w:pPr>
        <w:tabs>
          <w:tab w:val="left" w:pos="450"/>
          <w:tab w:val="left" w:pos="4230"/>
        </w:tabs>
        <w:spacing w:after="0" w:line="408" w:lineRule="auto"/>
        <w:contextualSpacing/>
        <w:jc w:val="both"/>
        <w:rPr>
          <w:rFonts w:ascii="Kruti Dev 010" w:hAnsi="Kruti Dev 010"/>
          <w:sz w:val="28"/>
          <w:szCs w:val="28"/>
        </w:rPr>
      </w:pPr>
      <w:r>
        <w:rPr>
          <w:rFonts w:ascii="Kruti Dev 010" w:hAnsi="Kruti Dev 010"/>
          <w:sz w:val="28"/>
          <w:szCs w:val="28"/>
        </w:rPr>
        <w:t xml:space="preserve">2- </w:t>
      </w:r>
      <w:r>
        <w:rPr>
          <w:rFonts w:ascii="Kruti Dev 010" w:hAnsi="Kruti Dev 010"/>
          <w:sz w:val="28"/>
          <w:szCs w:val="28"/>
        </w:rPr>
        <w:tab/>
        <w:t>daiuh ds lnL;ksa dk nkf;Roksa gksrk gS %</w:t>
      </w:r>
    </w:p>
    <w:p w14:paraId="6888F8EF" w14:textId="065C87FE" w:rsidR="00D859B5" w:rsidRDefault="00D859B5" w:rsidP="00E903F7">
      <w:pPr>
        <w:tabs>
          <w:tab w:val="left" w:pos="450"/>
          <w:tab w:val="left" w:pos="4230"/>
        </w:tabs>
        <w:spacing w:after="0" w:line="408" w:lineRule="auto"/>
        <w:contextualSpacing/>
        <w:jc w:val="both"/>
        <w:rPr>
          <w:rFonts w:ascii="Kruti Dev 010" w:hAnsi="Kruti Dev 010"/>
          <w:sz w:val="28"/>
          <w:szCs w:val="28"/>
        </w:rPr>
      </w:pPr>
      <w:r>
        <w:rPr>
          <w:rFonts w:ascii="Kruti Dev 010" w:hAnsi="Kruti Dev 010"/>
          <w:sz w:val="28"/>
          <w:szCs w:val="28"/>
        </w:rPr>
        <w:t xml:space="preserve"> </w:t>
      </w:r>
      <w:r>
        <w:rPr>
          <w:rFonts w:ascii="Kruti Dev 010" w:hAnsi="Kruti Dev 010"/>
          <w:sz w:val="28"/>
          <w:szCs w:val="28"/>
        </w:rPr>
        <w:tab/>
        <w:t xml:space="preserve">¼v½ vlhfer </w:t>
      </w:r>
      <w:r>
        <w:rPr>
          <w:rFonts w:ascii="Kruti Dev 010" w:hAnsi="Kruti Dev 010"/>
          <w:sz w:val="28"/>
          <w:szCs w:val="28"/>
        </w:rPr>
        <w:tab/>
        <w:t xml:space="preserve">¼c½ lhfer </w:t>
      </w:r>
    </w:p>
    <w:p w14:paraId="69C2DDC9" w14:textId="26D9C5E9" w:rsidR="00D859B5" w:rsidRPr="009C066C" w:rsidRDefault="00686493" w:rsidP="00E903F7">
      <w:pPr>
        <w:tabs>
          <w:tab w:val="left" w:pos="450"/>
          <w:tab w:val="left" w:pos="4230"/>
        </w:tabs>
        <w:spacing w:after="0" w:line="408" w:lineRule="auto"/>
        <w:contextualSpacing/>
        <w:jc w:val="both"/>
        <w:rPr>
          <w:rFonts w:ascii="Kruti Dev 010" w:hAnsi="Kruti Dev 010"/>
          <w:sz w:val="28"/>
          <w:szCs w:val="28"/>
        </w:rPr>
      </w:pPr>
      <w:r>
        <w:rPr>
          <w:rFonts w:ascii="Kruti Dev 010" w:hAnsi="Kruti Dev 010"/>
          <w:sz w:val="28"/>
          <w:szCs w:val="28"/>
        </w:rPr>
        <w:tab/>
      </w:r>
      <w:r w:rsidR="00D859B5">
        <w:rPr>
          <w:rFonts w:ascii="Kruti Dev 010" w:hAnsi="Kruti Dev 010"/>
          <w:sz w:val="28"/>
          <w:szCs w:val="28"/>
        </w:rPr>
        <w:t>¼l½</w:t>
      </w:r>
      <w:r>
        <w:rPr>
          <w:rFonts w:ascii="Kruti Dev 010" w:hAnsi="Kruti Dev 010"/>
          <w:sz w:val="28"/>
          <w:szCs w:val="28"/>
        </w:rPr>
        <w:t xml:space="preserve"> </w:t>
      </w:r>
      <w:r w:rsidR="00D859B5">
        <w:rPr>
          <w:rFonts w:ascii="Kruti Dev 010" w:hAnsi="Kruti Dev 010"/>
          <w:sz w:val="28"/>
          <w:szCs w:val="28"/>
        </w:rPr>
        <w:t xml:space="preserve">lhfer vkSj vlhfer nksuks </w:t>
      </w:r>
      <w:r w:rsidR="00D859B5">
        <w:rPr>
          <w:rFonts w:ascii="Kruti Dev 010" w:hAnsi="Kruti Dev 010"/>
          <w:sz w:val="28"/>
          <w:szCs w:val="28"/>
        </w:rPr>
        <w:tab/>
        <w:t>¼n½ buesa ls dksbZ ugha</w:t>
      </w:r>
    </w:p>
    <w:p w14:paraId="73C3569C" w14:textId="77777777" w:rsidR="00D859B5" w:rsidRPr="003006AE" w:rsidRDefault="00D859B5" w:rsidP="00686493">
      <w:pPr>
        <w:tabs>
          <w:tab w:val="left" w:pos="450"/>
          <w:tab w:val="left" w:pos="4230"/>
        </w:tabs>
        <w:spacing w:after="0" w:line="360" w:lineRule="auto"/>
        <w:contextualSpacing/>
        <w:jc w:val="both"/>
        <w:rPr>
          <w:rFonts w:ascii="Times New Roman" w:hAnsi="Times New Roman"/>
          <w:sz w:val="24"/>
          <w:szCs w:val="24"/>
        </w:rPr>
      </w:pPr>
      <w:r w:rsidRPr="003006AE">
        <w:rPr>
          <w:rFonts w:ascii="Times New Roman" w:hAnsi="Times New Roman"/>
          <w:sz w:val="24"/>
          <w:szCs w:val="24"/>
        </w:rPr>
        <w:t xml:space="preserve">   </w:t>
      </w:r>
      <w:r>
        <w:rPr>
          <w:rFonts w:ascii="Times New Roman" w:hAnsi="Times New Roman"/>
          <w:sz w:val="24"/>
          <w:szCs w:val="24"/>
        </w:rPr>
        <w:tab/>
      </w:r>
      <w:r w:rsidRPr="003006AE">
        <w:rPr>
          <w:rFonts w:ascii="Times New Roman" w:hAnsi="Times New Roman"/>
          <w:sz w:val="24"/>
          <w:szCs w:val="24"/>
        </w:rPr>
        <w:t>Liabilities of members in a company :</w:t>
      </w:r>
    </w:p>
    <w:p w14:paraId="242A0854" w14:textId="77777777" w:rsidR="00686493" w:rsidRDefault="00D859B5" w:rsidP="00686493">
      <w:pPr>
        <w:tabs>
          <w:tab w:val="left" w:pos="450"/>
          <w:tab w:val="left" w:pos="4230"/>
        </w:tabs>
        <w:spacing w:after="0" w:line="360" w:lineRule="auto"/>
        <w:contextualSpacing/>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ab/>
        <w:t xml:space="preserve"> (a) Unlimited </w:t>
      </w:r>
      <w:r>
        <w:rPr>
          <w:rFonts w:ascii="Times New Roman" w:hAnsi="Times New Roman"/>
          <w:sz w:val="24"/>
          <w:szCs w:val="24"/>
        </w:rPr>
        <w:tab/>
        <w:t xml:space="preserve">(b) Limited </w:t>
      </w:r>
      <w:r>
        <w:rPr>
          <w:rFonts w:ascii="Times New Roman" w:hAnsi="Times New Roman"/>
          <w:sz w:val="24"/>
          <w:szCs w:val="24"/>
        </w:rPr>
        <w:tab/>
      </w:r>
      <w:r>
        <w:rPr>
          <w:rFonts w:ascii="Times New Roman" w:hAnsi="Times New Roman"/>
          <w:sz w:val="24"/>
          <w:szCs w:val="24"/>
        </w:rPr>
        <w:tab/>
      </w:r>
    </w:p>
    <w:p w14:paraId="4E5B0CEF" w14:textId="6A5D692D" w:rsidR="00D859B5" w:rsidRDefault="00686493" w:rsidP="00686493">
      <w:pPr>
        <w:tabs>
          <w:tab w:val="left" w:pos="450"/>
          <w:tab w:val="left" w:pos="4230"/>
        </w:tabs>
        <w:spacing w:after="0" w:line="360" w:lineRule="auto"/>
        <w:contextualSpacing/>
        <w:jc w:val="both"/>
        <w:rPr>
          <w:rFonts w:ascii="Times New Roman" w:hAnsi="Times New Roman"/>
          <w:sz w:val="24"/>
          <w:szCs w:val="24"/>
        </w:rPr>
      </w:pPr>
      <w:r>
        <w:rPr>
          <w:rFonts w:ascii="Times New Roman" w:hAnsi="Times New Roman"/>
          <w:sz w:val="24"/>
          <w:szCs w:val="24"/>
        </w:rPr>
        <w:tab/>
      </w:r>
      <w:r w:rsidR="00D859B5">
        <w:rPr>
          <w:rFonts w:ascii="Times New Roman" w:hAnsi="Times New Roman"/>
          <w:sz w:val="24"/>
          <w:szCs w:val="24"/>
        </w:rPr>
        <w:t>(c) Limited and unlimited both</w:t>
      </w:r>
      <w:r w:rsidR="00D859B5">
        <w:rPr>
          <w:rFonts w:ascii="Times New Roman" w:hAnsi="Times New Roman"/>
          <w:sz w:val="24"/>
          <w:szCs w:val="24"/>
        </w:rPr>
        <w:tab/>
        <w:t xml:space="preserve">(d) </w:t>
      </w:r>
      <w:r w:rsidR="00D859B5" w:rsidRPr="003006AE">
        <w:rPr>
          <w:rFonts w:ascii="Times New Roman" w:hAnsi="Times New Roman"/>
          <w:sz w:val="24"/>
          <w:szCs w:val="24"/>
        </w:rPr>
        <w:t xml:space="preserve"> None of these</w:t>
      </w:r>
    </w:p>
    <w:p w14:paraId="27DBF10E" w14:textId="1F6D23B5" w:rsidR="0098123F" w:rsidRPr="003006AE" w:rsidRDefault="0098123F" w:rsidP="00686493">
      <w:pPr>
        <w:tabs>
          <w:tab w:val="left" w:pos="450"/>
          <w:tab w:val="left" w:pos="4230"/>
        </w:tabs>
        <w:spacing w:after="0" w:line="360" w:lineRule="auto"/>
        <w:contextualSpacing/>
        <w:jc w:val="both"/>
        <w:rPr>
          <w:rFonts w:ascii="Times New Roman" w:hAnsi="Times New Roman"/>
          <w:sz w:val="24"/>
          <w:szCs w:val="24"/>
        </w:rPr>
      </w:pPr>
      <w:r>
        <w:rPr>
          <w:rFonts w:ascii="Times New Roman" w:hAnsi="Times New Roman"/>
          <w:sz w:val="24"/>
          <w:szCs w:val="24"/>
        </w:rPr>
        <w:tab/>
      </w:r>
      <w:r w:rsidRPr="00392F31">
        <w:rPr>
          <w:rFonts w:ascii="Kokila" w:hAnsi="Kokila" w:cs="Kokila"/>
          <w:sz w:val="32"/>
          <w:szCs w:val="32"/>
        </w:rPr>
        <w:t>-------------------------------------------------------------------------------------------------------</w:t>
      </w:r>
    </w:p>
    <w:p w14:paraId="160C0A6A" w14:textId="5455790A" w:rsidR="00D859B5" w:rsidRDefault="00D859B5" w:rsidP="00E903F7">
      <w:pPr>
        <w:tabs>
          <w:tab w:val="left" w:pos="450"/>
          <w:tab w:val="left" w:pos="4230"/>
        </w:tabs>
        <w:spacing w:after="0" w:line="408" w:lineRule="auto"/>
        <w:contextualSpacing/>
        <w:jc w:val="both"/>
        <w:rPr>
          <w:rFonts w:ascii="Kruti Dev 010" w:hAnsi="Kruti Dev 010"/>
          <w:sz w:val="28"/>
          <w:szCs w:val="28"/>
        </w:rPr>
      </w:pPr>
      <w:r>
        <w:rPr>
          <w:rFonts w:ascii="Kruti Dev 010" w:hAnsi="Kruti Dev 010"/>
          <w:sz w:val="28"/>
          <w:szCs w:val="28"/>
        </w:rPr>
        <w:t xml:space="preserve">3- </w:t>
      </w:r>
      <w:r>
        <w:rPr>
          <w:rFonts w:ascii="Kruti Dev 010" w:hAnsi="Kruti Dev 010"/>
          <w:sz w:val="28"/>
          <w:szCs w:val="28"/>
        </w:rPr>
        <w:tab/>
        <w:t>va'kksa dk fuxZeu</w:t>
      </w:r>
      <w:r w:rsidR="002C16C8">
        <w:rPr>
          <w:rFonts w:ascii="Kruti Dev 010" w:hAnsi="Kruti Dev 010"/>
          <w:sz w:val="28"/>
          <w:szCs w:val="28"/>
        </w:rPr>
        <w:t xml:space="preserve"> ugha </w:t>
      </w:r>
      <w:r>
        <w:rPr>
          <w:rFonts w:ascii="Kruti Dev 010" w:hAnsi="Kruti Dev 010"/>
          <w:sz w:val="28"/>
          <w:szCs w:val="28"/>
        </w:rPr>
        <w:t>fd;k tk ldrk gS %</w:t>
      </w:r>
    </w:p>
    <w:p w14:paraId="4BAFC0DF" w14:textId="69868FAC" w:rsidR="00686493" w:rsidRDefault="00D859B5" w:rsidP="00E903F7">
      <w:pPr>
        <w:tabs>
          <w:tab w:val="left" w:pos="450"/>
          <w:tab w:val="left" w:pos="4230"/>
        </w:tabs>
        <w:spacing w:after="0" w:line="408" w:lineRule="auto"/>
        <w:contextualSpacing/>
        <w:jc w:val="both"/>
        <w:rPr>
          <w:rFonts w:ascii="Kruti Dev 010" w:hAnsi="Kruti Dev 010"/>
          <w:sz w:val="28"/>
          <w:szCs w:val="28"/>
        </w:rPr>
      </w:pPr>
      <w:r>
        <w:rPr>
          <w:rFonts w:ascii="Kruti Dev 010" w:hAnsi="Kruti Dev 010"/>
          <w:sz w:val="28"/>
          <w:szCs w:val="28"/>
        </w:rPr>
        <w:t xml:space="preserve">  </w:t>
      </w:r>
      <w:r>
        <w:rPr>
          <w:rFonts w:ascii="Kruti Dev 010" w:hAnsi="Kruti Dev 010"/>
          <w:sz w:val="28"/>
          <w:szCs w:val="28"/>
        </w:rPr>
        <w:tab/>
        <w:t xml:space="preserve">¼v½ leewY; ij </w:t>
      </w:r>
      <w:r>
        <w:rPr>
          <w:rFonts w:ascii="Kruti Dev 010" w:hAnsi="Kruti Dev 010"/>
          <w:sz w:val="28"/>
          <w:szCs w:val="28"/>
        </w:rPr>
        <w:tab/>
        <w:t xml:space="preserve">¼c½ izhfe;e ij </w:t>
      </w:r>
    </w:p>
    <w:p w14:paraId="44A3D70F" w14:textId="2B795A36" w:rsidR="00D859B5" w:rsidRPr="00686493" w:rsidRDefault="00686493" w:rsidP="00E903F7">
      <w:pPr>
        <w:tabs>
          <w:tab w:val="left" w:pos="450"/>
          <w:tab w:val="left" w:pos="4230"/>
        </w:tabs>
        <w:spacing w:after="0" w:line="408" w:lineRule="auto"/>
        <w:contextualSpacing/>
        <w:jc w:val="both"/>
        <w:rPr>
          <w:rFonts w:ascii="Kruti Dev 010" w:hAnsi="Kruti Dev 010"/>
          <w:sz w:val="28"/>
          <w:szCs w:val="28"/>
        </w:rPr>
      </w:pPr>
      <w:r>
        <w:rPr>
          <w:rFonts w:ascii="Kruti Dev 010" w:hAnsi="Kruti Dev 010"/>
          <w:sz w:val="28"/>
          <w:szCs w:val="28"/>
        </w:rPr>
        <w:tab/>
      </w:r>
      <w:r w:rsidR="00D859B5">
        <w:rPr>
          <w:rFonts w:ascii="Kruti Dev 010" w:hAnsi="Kruti Dev 010"/>
          <w:sz w:val="28"/>
          <w:szCs w:val="28"/>
        </w:rPr>
        <w:t xml:space="preserve">¼l½ cV~Vs ij </w:t>
      </w:r>
      <w:r w:rsidR="00D859B5">
        <w:rPr>
          <w:rFonts w:ascii="Kruti Dev 010" w:hAnsi="Kruti Dev 010"/>
          <w:sz w:val="28"/>
          <w:szCs w:val="28"/>
        </w:rPr>
        <w:tab/>
        <w:t xml:space="preserve">¼n½ mi;qDr lHkh </w:t>
      </w:r>
      <w:r w:rsidR="00D859B5">
        <w:t xml:space="preserve">    </w:t>
      </w:r>
    </w:p>
    <w:p w14:paraId="5C7E35EF" w14:textId="65A6AE55" w:rsidR="00D859B5" w:rsidRPr="003006AE" w:rsidRDefault="00D859B5" w:rsidP="00686493">
      <w:pPr>
        <w:tabs>
          <w:tab w:val="left" w:pos="450"/>
          <w:tab w:val="left" w:pos="4230"/>
        </w:tabs>
        <w:spacing w:after="0" w:line="360" w:lineRule="auto"/>
        <w:contextualSpacing/>
        <w:jc w:val="both"/>
        <w:rPr>
          <w:rFonts w:ascii="Times New Roman" w:hAnsi="Times New Roman"/>
          <w:sz w:val="24"/>
          <w:szCs w:val="24"/>
        </w:rPr>
      </w:pPr>
      <w:r w:rsidRPr="003006AE">
        <w:rPr>
          <w:rFonts w:ascii="Times New Roman" w:hAnsi="Times New Roman"/>
          <w:sz w:val="24"/>
          <w:szCs w:val="24"/>
        </w:rPr>
        <w:t xml:space="preserve">    </w:t>
      </w:r>
      <w:r>
        <w:rPr>
          <w:rFonts w:ascii="Times New Roman" w:hAnsi="Times New Roman"/>
          <w:sz w:val="24"/>
          <w:szCs w:val="24"/>
        </w:rPr>
        <w:tab/>
      </w:r>
      <w:r w:rsidRPr="003006AE">
        <w:rPr>
          <w:rFonts w:ascii="Times New Roman" w:hAnsi="Times New Roman"/>
          <w:sz w:val="24"/>
          <w:szCs w:val="24"/>
        </w:rPr>
        <w:t xml:space="preserve"> Shares can</w:t>
      </w:r>
      <w:r w:rsidR="002C16C8">
        <w:rPr>
          <w:rFonts w:ascii="Times New Roman" w:hAnsi="Times New Roman"/>
          <w:sz w:val="24"/>
          <w:szCs w:val="24"/>
        </w:rPr>
        <w:t xml:space="preserve"> not</w:t>
      </w:r>
      <w:r w:rsidRPr="003006AE">
        <w:rPr>
          <w:rFonts w:ascii="Times New Roman" w:hAnsi="Times New Roman"/>
          <w:sz w:val="24"/>
          <w:szCs w:val="24"/>
        </w:rPr>
        <w:t xml:space="preserve"> be issued at :</w:t>
      </w:r>
    </w:p>
    <w:p w14:paraId="0C71EDF1" w14:textId="77777777" w:rsidR="00686493" w:rsidRDefault="00D859B5" w:rsidP="00686493">
      <w:pPr>
        <w:tabs>
          <w:tab w:val="left" w:pos="450"/>
          <w:tab w:val="left" w:pos="4230"/>
        </w:tabs>
        <w:spacing w:after="0" w:line="360" w:lineRule="auto"/>
        <w:contextualSpacing/>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ab/>
        <w:t xml:space="preserve">(a)  Par </w:t>
      </w:r>
      <w:r>
        <w:rPr>
          <w:rFonts w:ascii="Times New Roman" w:hAnsi="Times New Roman"/>
          <w:sz w:val="24"/>
          <w:szCs w:val="24"/>
        </w:rPr>
        <w:tab/>
        <w:t xml:space="preserve">(b) </w:t>
      </w:r>
      <w:r w:rsidRPr="003006AE">
        <w:rPr>
          <w:rFonts w:ascii="Times New Roman" w:hAnsi="Times New Roman"/>
          <w:sz w:val="24"/>
          <w:szCs w:val="24"/>
        </w:rPr>
        <w:t xml:space="preserve"> Premium</w:t>
      </w:r>
      <w:r>
        <w:rPr>
          <w:rFonts w:ascii="Times New Roman" w:hAnsi="Times New Roman"/>
          <w:sz w:val="24"/>
          <w:szCs w:val="24"/>
        </w:rPr>
        <w:t xml:space="preserve"> </w:t>
      </w:r>
      <w:r>
        <w:rPr>
          <w:rFonts w:ascii="Times New Roman" w:hAnsi="Times New Roman"/>
          <w:sz w:val="24"/>
          <w:szCs w:val="24"/>
        </w:rPr>
        <w:tab/>
      </w:r>
      <w:r>
        <w:rPr>
          <w:rFonts w:ascii="Times New Roman" w:hAnsi="Times New Roman"/>
          <w:sz w:val="24"/>
          <w:szCs w:val="24"/>
        </w:rPr>
        <w:tab/>
      </w:r>
    </w:p>
    <w:p w14:paraId="170AF596" w14:textId="726F1B5B" w:rsidR="00D859B5" w:rsidRDefault="00686493" w:rsidP="00686493">
      <w:pPr>
        <w:tabs>
          <w:tab w:val="left" w:pos="450"/>
          <w:tab w:val="left" w:pos="4230"/>
        </w:tabs>
        <w:spacing w:after="0" w:line="360" w:lineRule="auto"/>
        <w:contextualSpacing/>
        <w:jc w:val="both"/>
        <w:rPr>
          <w:rFonts w:ascii="Times New Roman" w:hAnsi="Times New Roman"/>
          <w:sz w:val="24"/>
          <w:szCs w:val="24"/>
        </w:rPr>
      </w:pPr>
      <w:r>
        <w:rPr>
          <w:rFonts w:ascii="Times New Roman" w:hAnsi="Times New Roman"/>
          <w:sz w:val="24"/>
          <w:szCs w:val="24"/>
        </w:rPr>
        <w:tab/>
      </w:r>
      <w:r w:rsidR="00D859B5">
        <w:rPr>
          <w:rFonts w:ascii="Times New Roman" w:hAnsi="Times New Roman"/>
          <w:sz w:val="24"/>
          <w:szCs w:val="24"/>
        </w:rPr>
        <w:t xml:space="preserve">(c)   Discount </w:t>
      </w:r>
      <w:r w:rsidR="00D859B5">
        <w:rPr>
          <w:rFonts w:ascii="Times New Roman" w:hAnsi="Times New Roman"/>
          <w:sz w:val="24"/>
          <w:szCs w:val="24"/>
        </w:rPr>
        <w:tab/>
        <w:t xml:space="preserve">(d) </w:t>
      </w:r>
      <w:r w:rsidR="00D859B5" w:rsidRPr="003006AE">
        <w:rPr>
          <w:rFonts w:ascii="Times New Roman" w:hAnsi="Times New Roman"/>
          <w:sz w:val="24"/>
          <w:szCs w:val="24"/>
        </w:rPr>
        <w:t>All of these</w:t>
      </w:r>
    </w:p>
    <w:p w14:paraId="3CD2A8F0" w14:textId="59DED77B" w:rsidR="0098123F" w:rsidRPr="003006AE" w:rsidRDefault="0098123F" w:rsidP="00686493">
      <w:pPr>
        <w:tabs>
          <w:tab w:val="left" w:pos="450"/>
          <w:tab w:val="left" w:pos="4230"/>
        </w:tabs>
        <w:spacing w:after="0" w:line="360" w:lineRule="auto"/>
        <w:contextualSpacing/>
        <w:jc w:val="both"/>
        <w:rPr>
          <w:rFonts w:ascii="Times New Roman" w:hAnsi="Times New Roman"/>
          <w:sz w:val="24"/>
          <w:szCs w:val="24"/>
        </w:rPr>
      </w:pPr>
      <w:r>
        <w:rPr>
          <w:rFonts w:ascii="Times New Roman" w:hAnsi="Times New Roman"/>
          <w:sz w:val="24"/>
          <w:szCs w:val="24"/>
        </w:rPr>
        <w:tab/>
      </w:r>
      <w:r w:rsidRPr="00392F31">
        <w:rPr>
          <w:rFonts w:ascii="Kokila" w:hAnsi="Kokila" w:cs="Kokila"/>
          <w:sz w:val="32"/>
          <w:szCs w:val="32"/>
        </w:rPr>
        <w:t>-------------------------------------------------------------------------------------------------------</w:t>
      </w:r>
    </w:p>
    <w:p w14:paraId="1A7C271A" w14:textId="77777777" w:rsidR="00D859B5" w:rsidRDefault="00D859B5" w:rsidP="00686493">
      <w:pPr>
        <w:tabs>
          <w:tab w:val="left" w:pos="450"/>
          <w:tab w:val="left" w:pos="4230"/>
        </w:tabs>
        <w:spacing w:after="0" w:line="360" w:lineRule="auto"/>
        <w:contextualSpacing/>
        <w:jc w:val="both"/>
        <w:rPr>
          <w:rFonts w:ascii="Kruti Dev 010" w:hAnsi="Kruti Dev 010"/>
          <w:sz w:val="28"/>
          <w:szCs w:val="28"/>
        </w:rPr>
      </w:pPr>
      <w:r>
        <w:rPr>
          <w:rFonts w:ascii="Kruti Dev 010" w:hAnsi="Kruti Dev 010"/>
          <w:sz w:val="28"/>
          <w:szCs w:val="28"/>
        </w:rPr>
        <w:lastRenderedPageBreak/>
        <w:t xml:space="preserve">4- </w:t>
      </w:r>
      <w:r>
        <w:rPr>
          <w:rFonts w:ascii="Kruti Dev 010" w:hAnsi="Kruti Dev 010"/>
          <w:sz w:val="28"/>
          <w:szCs w:val="28"/>
        </w:rPr>
        <w:tab/>
        <w:t>va'k vkosnu [kkrk gS %</w:t>
      </w:r>
    </w:p>
    <w:p w14:paraId="643E1F5A" w14:textId="192AE5E6" w:rsidR="00686493" w:rsidRDefault="00D859B5" w:rsidP="00686493">
      <w:pPr>
        <w:tabs>
          <w:tab w:val="left" w:pos="450"/>
          <w:tab w:val="left" w:pos="4230"/>
        </w:tabs>
        <w:spacing w:after="0" w:line="360" w:lineRule="auto"/>
        <w:contextualSpacing/>
        <w:jc w:val="both"/>
        <w:rPr>
          <w:rFonts w:ascii="Kruti Dev 010" w:hAnsi="Kruti Dev 010"/>
          <w:sz w:val="28"/>
          <w:szCs w:val="28"/>
        </w:rPr>
      </w:pPr>
      <w:r>
        <w:rPr>
          <w:rFonts w:ascii="Kruti Dev 010" w:hAnsi="Kruti Dev 010"/>
          <w:sz w:val="28"/>
          <w:szCs w:val="28"/>
        </w:rPr>
        <w:t xml:space="preserve">  </w:t>
      </w:r>
      <w:r>
        <w:rPr>
          <w:rFonts w:ascii="Kruti Dev 010" w:hAnsi="Kruti Dev 010"/>
          <w:sz w:val="28"/>
          <w:szCs w:val="28"/>
        </w:rPr>
        <w:tab/>
        <w:t xml:space="preserve">¼v½ O;fDrxr [kkrk  </w:t>
      </w:r>
      <w:r>
        <w:rPr>
          <w:rFonts w:ascii="Kruti Dev 010" w:hAnsi="Kruti Dev 010"/>
          <w:sz w:val="28"/>
          <w:szCs w:val="28"/>
        </w:rPr>
        <w:tab/>
        <w:t xml:space="preserve">¼c½ okLrfod [kkrk </w:t>
      </w:r>
    </w:p>
    <w:p w14:paraId="5B670127" w14:textId="460AE9FE" w:rsidR="00D859B5" w:rsidRPr="00686493" w:rsidRDefault="00686493" w:rsidP="00686493">
      <w:pPr>
        <w:tabs>
          <w:tab w:val="left" w:pos="450"/>
          <w:tab w:val="left" w:pos="4230"/>
        </w:tabs>
        <w:spacing w:after="0" w:line="360" w:lineRule="auto"/>
        <w:contextualSpacing/>
        <w:jc w:val="both"/>
        <w:rPr>
          <w:rFonts w:ascii="Kruti Dev 010" w:hAnsi="Kruti Dev 010"/>
          <w:sz w:val="28"/>
          <w:szCs w:val="28"/>
        </w:rPr>
      </w:pPr>
      <w:r>
        <w:rPr>
          <w:rFonts w:ascii="Kruti Dev 010" w:hAnsi="Kruti Dev 010"/>
          <w:sz w:val="28"/>
          <w:szCs w:val="28"/>
        </w:rPr>
        <w:tab/>
      </w:r>
      <w:r w:rsidR="00D859B5">
        <w:rPr>
          <w:rFonts w:ascii="Kruti Dev 010" w:hAnsi="Kruti Dev 010"/>
          <w:sz w:val="28"/>
          <w:szCs w:val="28"/>
        </w:rPr>
        <w:t xml:space="preserve">¼l½ ukeek= [kkrk </w:t>
      </w:r>
      <w:r w:rsidR="00D859B5">
        <w:rPr>
          <w:rFonts w:ascii="Kruti Dev 010" w:hAnsi="Kruti Dev 010"/>
          <w:sz w:val="28"/>
          <w:szCs w:val="28"/>
        </w:rPr>
        <w:tab/>
        <w:t xml:space="preserve">¼n½ buesa ls dksbZ ugha </w:t>
      </w:r>
    </w:p>
    <w:p w14:paraId="19A41980" w14:textId="77777777" w:rsidR="00D859B5" w:rsidRPr="003006AE" w:rsidRDefault="00D859B5" w:rsidP="00686493">
      <w:pPr>
        <w:tabs>
          <w:tab w:val="left" w:pos="450"/>
          <w:tab w:val="left" w:pos="4230"/>
        </w:tabs>
        <w:spacing w:after="0" w:line="360" w:lineRule="auto"/>
        <w:contextualSpacing/>
        <w:jc w:val="both"/>
        <w:rPr>
          <w:rFonts w:ascii="Times New Roman" w:hAnsi="Times New Roman"/>
          <w:sz w:val="24"/>
          <w:szCs w:val="24"/>
        </w:rPr>
      </w:pPr>
      <w:r w:rsidRPr="003006AE">
        <w:rPr>
          <w:rFonts w:ascii="Times New Roman" w:hAnsi="Times New Roman"/>
          <w:sz w:val="24"/>
          <w:szCs w:val="24"/>
        </w:rPr>
        <w:t xml:space="preserve">    </w:t>
      </w:r>
      <w:r>
        <w:rPr>
          <w:rFonts w:ascii="Times New Roman" w:hAnsi="Times New Roman"/>
          <w:sz w:val="24"/>
          <w:szCs w:val="24"/>
        </w:rPr>
        <w:tab/>
      </w:r>
      <w:r w:rsidRPr="003006AE">
        <w:rPr>
          <w:rFonts w:ascii="Times New Roman" w:hAnsi="Times New Roman"/>
          <w:sz w:val="24"/>
          <w:szCs w:val="24"/>
        </w:rPr>
        <w:t>Share Application account is a :</w:t>
      </w:r>
    </w:p>
    <w:p w14:paraId="2AD8C78C" w14:textId="77777777" w:rsidR="00686493" w:rsidRDefault="00D859B5" w:rsidP="00686493">
      <w:pPr>
        <w:tabs>
          <w:tab w:val="left" w:pos="450"/>
          <w:tab w:val="left" w:pos="4230"/>
        </w:tabs>
        <w:spacing w:after="0" w:line="360" w:lineRule="auto"/>
        <w:contextualSpacing/>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ab/>
        <w:t xml:space="preserve">(a) </w:t>
      </w:r>
      <w:r w:rsidRPr="003006AE">
        <w:rPr>
          <w:rFonts w:ascii="Times New Roman" w:hAnsi="Times New Roman"/>
          <w:sz w:val="24"/>
          <w:szCs w:val="24"/>
        </w:rPr>
        <w:t>Personal account</w:t>
      </w:r>
      <w:r>
        <w:rPr>
          <w:rFonts w:ascii="Times New Roman" w:hAnsi="Times New Roman"/>
          <w:sz w:val="24"/>
          <w:szCs w:val="24"/>
        </w:rPr>
        <w:t xml:space="preserve"> </w:t>
      </w:r>
      <w:r>
        <w:rPr>
          <w:rFonts w:ascii="Times New Roman" w:hAnsi="Times New Roman"/>
          <w:sz w:val="24"/>
          <w:szCs w:val="24"/>
        </w:rPr>
        <w:tab/>
        <w:t xml:space="preserve">(b)  Real account </w:t>
      </w:r>
    </w:p>
    <w:p w14:paraId="21B8B824" w14:textId="6FC1CAB6" w:rsidR="00D859B5" w:rsidRDefault="00686493" w:rsidP="00686493">
      <w:pPr>
        <w:tabs>
          <w:tab w:val="left" w:pos="450"/>
          <w:tab w:val="left" w:pos="4230"/>
        </w:tabs>
        <w:spacing w:after="0" w:line="360" w:lineRule="auto"/>
        <w:contextualSpacing/>
        <w:jc w:val="both"/>
        <w:rPr>
          <w:rFonts w:ascii="Times New Roman" w:hAnsi="Times New Roman"/>
          <w:sz w:val="24"/>
          <w:szCs w:val="24"/>
        </w:rPr>
      </w:pPr>
      <w:r>
        <w:rPr>
          <w:rFonts w:ascii="Times New Roman" w:hAnsi="Times New Roman"/>
          <w:sz w:val="24"/>
          <w:szCs w:val="24"/>
        </w:rPr>
        <w:tab/>
      </w:r>
      <w:r w:rsidR="00D859B5">
        <w:rPr>
          <w:rFonts w:ascii="Times New Roman" w:hAnsi="Times New Roman"/>
          <w:sz w:val="24"/>
          <w:szCs w:val="24"/>
        </w:rPr>
        <w:t xml:space="preserve">(c) </w:t>
      </w:r>
      <w:r w:rsidR="00D859B5" w:rsidRPr="003006AE">
        <w:rPr>
          <w:rFonts w:ascii="Times New Roman" w:hAnsi="Times New Roman"/>
          <w:sz w:val="24"/>
          <w:szCs w:val="24"/>
        </w:rPr>
        <w:t xml:space="preserve"> Nominal a</w:t>
      </w:r>
      <w:r w:rsidR="00D859B5">
        <w:rPr>
          <w:rFonts w:ascii="Times New Roman" w:hAnsi="Times New Roman"/>
          <w:sz w:val="24"/>
          <w:szCs w:val="24"/>
        </w:rPr>
        <w:t xml:space="preserve">ccount </w:t>
      </w:r>
      <w:r>
        <w:rPr>
          <w:rFonts w:ascii="Times New Roman" w:hAnsi="Times New Roman"/>
          <w:sz w:val="24"/>
          <w:szCs w:val="24"/>
        </w:rPr>
        <w:tab/>
      </w:r>
      <w:r w:rsidR="00D859B5">
        <w:rPr>
          <w:rFonts w:ascii="Times New Roman" w:hAnsi="Times New Roman"/>
          <w:sz w:val="24"/>
          <w:szCs w:val="24"/>
        </w:rPr>
        <w:t xml:space="preserve">(d) </w:t>
      </w:r>
      <w:r w:rsidR="00D859B5" w:rsidRPr="003006AE">
        <w:rPr>
          <w:rFonts w:ascii="Times New Roman" w:hAnsi="Times New Roman"/>
          <w:sz w:val="24"/>
          <w:szCs w:val="24"/>
        </w:rPr>
        <w:t xml:space="preserve"> None of these</w:t>
      </w:r>
    </w:p>
    <w:p w14:paraId="158C852C" w14:textId="31B15916" w:rsidR="00E97969" w:rsidRPr="003006AE" w:rsidRDefault="00E97969" w:rsidP="00686493">
      <w:pPr>
        <w:tabs>
          <w:tab w:val="left" w:pos="450"/>
          <w:tab w:val="left" w:pos="4230"/>
        </w:tabs>
        <w:spacing w:after="0" w:line="360" w:lineRule="auto"/>
        <w:contextualSpacing/>
        <w:jc w:val="both"/>
        <w:rPr>
          <w:rFonts w:ascii="Times New Roman" w:hAnsi="Times New Roman"/>
          <w:sz w:val="24"/>
          <w:szCs w:val="24"/>
        </w:rPr>
      </w:pPr>
      <w:r>
        <w:rPr>
          <w:rFonts w:ascii="Times New Roman" w:hAnsi="Times New Roman"/>
          <w:sz w:val="24"/>
          <w:szCs w:val="24"/>
        </w:rPr>
        <w:tab/>
      </w:r>
      <w:r w:rsidRPr="00392F31">
        <w:rPr>
          <w:rFonts w:ascii="Kokila" w:hAnsi="Kokila" w:cs="Kokila"/>
          <w:sz w:val="32"/>
          <w:szCs w:val="32"/>
        </w:rPr>
        <w:t>-------------------------------------------------------------------------------------------------------</w:t>
      </w:r>
    </w:p>
    <w:p w14:paraId="467CF307" w14:textId="77777777" w:rsidR="00D859B5" w:rsidRDefault="00D859B5" w:rsidP="00686493">
      <w:pPr>
        <w:tabs>
          <w:tab w:val="left" w:pos="450"/>
          <w:tab w:val="left" w:pos="4230"/>
        </w:tabs>
        <w:spacing w:after="0" w:line="360" w:lineRule="auto"/>
        <w:contextualSpacing/>
        <w:jc w:val="both"/>
        <w:rPr>
          <w:rFonts w:ascii="Kruti Dev 010" w:hAnsi="Kruti Dev 010"/>
          <w:sz w:val="28"/>
          <w:szCs w:val="28"/>
        </w:rPr>
      </w:pPr>
      <w:r>
        <w:rPr>
          <w:rFonts w:ascii="Kruti Dev 010" w:hAnsi="Kruti Dev 010"/>
          <w:sz w:val="28"/>
          <w:szCs w:val="28"/>
        </w:rPr>
        <w:t xml:space="preserve">5- </w:t>
      </w:r>
      <w:r>
        <w:rPr>
          <w:rFonts w:ascii="Kruti Dev 010" w:hAnsi="Kruti Dev 010"/>
          <w:sz w:val="28"/>
          <w:szCs w:val="28"/>
        </w:rPr>
        <w:tab/>
        <w:t>og iwath ftlesa vf/kd va'kksa dk fuxZeu ugha fd;k tk ldrk dgykrh gS %</w:t>
      </w:r>
    </w:p>
    <w:p w14:paraId="0E3742D9" w14:textId="59E3FE4D" w:rsidR="00686493" w:rsidRDefault="00D859B5" w:rsidP="00686493">
      <w:pPr>
        <w:tabs>
          <w:tab w:val="left" w:pos="450"/>
          <w:tab w:val="left" w:pos="4230"/>
        </w:tabs>
        <w:spacing w:after="0" w:line="360" w:lineRule="auto"/>
        <w:contextualSpacing/>
        <w:jc w:val="both"/>
        <w:rPr>
          <w:rFonts w:ascii="Kruti Dev 010" w:hAnsi="Kruti Dev 010"/>
          <w:sz w:val="28"/>
          <w:szCs w:val="28"/>
        </w:rPr>
      </w:pPr>
      <w:r>
        <w:rPr>
          <w:rFonts w:ascii="Kruti Dev 010" w:hAnsi="Kruti Dev 010"/>
          <w:sz w:val="28"/>
          <w:szCs w:val="28"/>
        </w:rPr>
        <w:t xml:space="preserve">   </w:t>
      </w:r>
      <w:r>
        <w:rPr>
          <w:rFonts w:ascii="Kruti Dev 010" w:hAnsi="Kruti Dev 010"/>
          <w:sz w:val="28"/>
          <w:szCs w:val="28"/>
        </w:rPr>
        <w:tab/>
        <w:t xml:space="preserve">¼v½ pqdrk iwath </w:t>
      </w:r>
      <w:r>
        <w:rPr>
          <w:rFonts w:ascii="Kruti Dev 010" w:hAnsi="Kruti Dev 010"/>
          <w:sz w:val="28"/>
          <w:szCs w:val="28"/>
        </w:rPr>
        <w:tab/>
        <w:t xml:space="preserve">¼c½ ;kfpr iwath </w:t>
      </w:r>
    </w:p>
    <w:p w14:paraId="628BE8C2" w14:textId="7B8173E0" w:rsidR="00D859B5" w:rsidRDefault="00686493" w:rsidP="00686493">
      <w:pPr>
        <w:tabs>
          <w:tab w:val="left" w:pos="450"/>
          <w:tab w:val="left" w:pos="4230"/>
        </w:tabs>
        <w:spacing w:after="0" w:line="360" w:lineRule="auto"/>
        <w:contextualSpacing/>
        <w:jc w:val="both"/>
        <w:rPr>
          <w:rFonts w:ascii="Kruti Dev 010" w:hAnsi="Kruti Dev 010"/>
          <w:sz w:val="28"/>
          <w:szCs w:val="28"/>
        </w:rPr>
      </w:pPr>
      <w:r>
        <w:rPr>
          <w:rFonts w:ascii="Kruti Dev 010" w:hAnsi="Kruti Dev 010"/>
          <w:sz w:val="28"/>
          <w:szCs w:val="28"/>
        </w:rPr>
        <w:tab/>
      </w:r>
      <w:r w:rsidR="00D859B5">
        <w:rPr>
          <w:rFonts w:ascii="Kruti Dev 010" w:hAnsi="Kruti Dev 010"/>
          <w:sz w:val="28"/>
          <w:szCs w:val="28"/>
        </w:rPr>
        <w:t xml:space="preserve">¼l½ vf/kd`r iwath </w:t>
      </w:r>
      <w:r w:rsidR="00D859B5">
        <w:rPr>
          <w:rFonts w:ascii="Kruti Dev 010" w:hAnsi="Kruti Dev 010"/>
          <w:sz w:val="28"/>
          <w:szCs w:val="28"/>
        </w:rPr>
        <w:tab/>
        <w:t xml:space="preserve">¼n½ fuxZfer iwath </w:t>
      </w:r>
    </w:p>
    <w:p w14:paraId="2C6D3511" w14:textId="77777777" w:rsidR="00D859B5" w:rsidRPr="00626B66" w:rsidRDefault="00D859B5" w:rsidP="00686493">
      <w:pPr>
        <w:tabs>
          <w:tab w:val="left" w:pos="450"/>
          <w:tab w:val="left" w:pos="4230"/>
        </w:tabs>
        <w:spacing w:after="0" w:line="360" w:lineRule="auto"/>
        <w:ind w:firstLine="720"/>
        <w:contextualSpacing/>
        <w:jc w:val="both"/>
        <w:rPr>
          <w:sz w:val="10"/>
        </w:rPr>
      </w:pPr>
    </w:p>
    <w:p w14:paraId="749997CD" w14:textId="77777777" w:rsidR="00D859B5" w:rsidRPr="003006AE" w:rsidRDefault="00D859B5" w:rsidP="00686493">
      <w:pPr>
        <w:tabs>
          <w:tab w:val="left" w:pos="450"/>
          <w:tab w:val="left" w:pos="4230"/>
        </w:tabs>
        <w:spacing w:after="0" w:line="360" w:lineRule="auto"/>
        <w:contextualSpacing/>
        <w:jc w:val="both"/>
        <w:rPr>
          <w:rFonts w:ascii="Times New Roman" w:hAnsi="Times New Roman"/>
          <w:sz w:val="24"/>
          <w:szCs w:val="24"/>
        </w:rPr>
      </w:pPr>
      <w:r w:rsidRPr="003006AE">
        <w:rPr>
          <w:rFonts w:ascii="Times New Roman" w:hAnsi="Times New Roman"/>
          <w:sz w:val="24"/>
          <w:szCs w:val="24"/>
        </w:rPr>
        <w:t xml:space="preserve">     </w:t>
      </w:r>
      <w:r>
        <w:rPr>
          <w:rFonts w:ascii="Times New Roman" w:hAnsi="Times New Roman"/>
          <w:sz w:val="24"/>
          <w:szCs w:val="24"/>
        </w:rPr>
        <w:tab/>
      </w:r>
      <w:r w:rsidRPr="003006AE">
        <w:rPr>
          <w:rFonts w:ascii="Times New Roman" w:hAnsi="Times New Roman"/>
          <w:sz w:val="24"/>
          <w:szCs w:val="24"/>
        </w:rPr>
        <w:t>Capital above which Shares cannot be issued by a company is known as :</w:t>
      </w:r>
    </w:p>
    <w:p w14:paraId="3C7CD32C" w14:textId="77777777" w:rsidR="00686493" w:rsidRDefault="00D859B5" w:rsidP="00686493">
      <w:pPr>
        <w:tabs>
          <w:tab w:val="left" w:pos="450"/>
          <w:tab w:val="left" w:pos="4230"/>
        </w:tabs>
        <w:spacing w:after="0" w:line="360" w:lineRule="auto"/>
        <w:contextualSpacing/>
        <w:jc w:val="both"/>
        <w:rPr>
          <w:rFonts w:ascii="Times New Roman" w:hAnsi="Times New Roman"/>
          <w:sz w:val="24"/>
          <w:szCs w:val="24"/>
        </w:rPr>
      </w:pPr>
      <w:r>
        <w:rPr>
          <w:rFonts w:ascii="Times New Roman" w:hAnsi="Times New Roman"/>
          <w:sz w:val="24"/>
          <w:szCs w:val="24"/>
        </w:rPr>
        <w:t xml:space="preserve">    </w:t>
      </w:r>
      <w:r>
        <w:rPr>
          <w:rFonts w:ascii="Times New Roman" w:hAnsi="Times New Roman"/>
          <w:sz w:val="24"/>
          <w:szCs w:val="24"/>
        </w:rPr>
        <w:tab/>
        <w:t xml:space="preserve"> (a) </w:t>
      </w:r>
      <w:r w:rsidRPr="003006AE">
        <w:rPr>
          <w:rFonts w:ascii="Times New Roman" w:hAnsi="Times New Roman"/>
          <w:sz w:val="24"/>
          <w:szCs w:val="24"/>
        </w:rPr>
        <w:t xml:space="preserve">Paid - up </w:t>
      </w:r>
      <w:r>
        <w:rPr>
          <w:rFonts w:ascii="Times New Roman" w:hAnsi="Times New Roman"/>
          <w:sz w:val="24"/>
          <w:szCs w:val="24"/>
        </w:rPr>
        <w:t xml:space="preserve">Capital </w:t>
      </w:r>
      <w:r>
        <w:rPr>
          <w:rFonts w:ascii="Times New Roman" w:hAnsi="Times New Roman"/>
          <w:sz w:val="24"/>
          <w:szCs w:val="24"/>
        </w:rPr>
        <w:tab/>
        <w:t xml:space="preserve">(b) </w:t>
      </w:r>
      <w:r w:rsidRPr="003006AE">
        <w:rPr>
          <w:rFonts w:ascii="Times New Roman" w:hAnsi="Times New Roman"/>
          <w:sz w:val="24"/>
          <w:szCs w:val="24"/>
        </w:rPr>
        <w:t xml:space="preserve"> Called up Capital</w:t>
      </w:r>
      <w:r>
        <w:rPr>
          <w:rFonts w:ascii="Times New Roman" w:hAnsi="Times New Roman"/>
          <w:sz w:val="24"/>
          <w:szCs w:val="24"/>
        </w:rPr>
        <w:tab/>
        <w:t xml:space="preserve"> </w:t>
      </w:r>
    </w:p>
    <w:p w14:paraId="43619061" w14:textId="6397ED2E" w:rsidR="00D859B5" w:rsidRDefault="00686493" w:rsidP="00686493">
      <w:pPr>
        <w:tabs>
          <w:tab w:val="left" w:pos="450"/>
          <w:tab w:val="left" w:pos="4230"/>
        </w:tabs>
        <w:spacing w:after="0" w:line="360" w:lineRule="auto"/>
        <w:contextualSpacing/>
        <w:jc w:val="both"/>
        <w:rPr>
          <w:rFonts w:ascii="Times New Roman" w:hAnsi="Times New Roman"/>
          <w:sz w:val="24"/>
          <w:szCs w:val="24"/>
        </w:rPr>
      </w:pPr>
      <w:r>
        <w:rPr>
          <w:rFonts w:ascii="Times New Roman" w:hAnsi="Times New Roman"/>
          <w:sz w:val="24"/>
          <w:szCs w:val="24"/>
        </w:rPr>
        <w:tab/>
      </w:r>
      <w:r w:rsidR="00D859B5">
        <w:rPr>
          <w:rFonts w:ascii="Times New Roman" w:hAnsi="Times New Roman"/>
          <w:sz w:val="24"/>
          <w:szCs w:val="24"/>
        </w:rPr>
        <w:t xml:space="preserve">(c)  Issued Capital </w:t>
      </w:r>
      <w:r>
        <w:rPr>
          <w:rFonts w:ascii="Times New Roman" w:hAnsi="Times New Roman"/>
          <w:sz w:val="24"/>
          <w:szCs w:val="24"/>
        </w:rPr>
        <w:tab/>
      </w:r>
      <w:r w:rsidR="00D859B5">
        <w:rPr>
          <w:rFonts w:ascii="Times New Roman" w:hAnsi="Times New Roman"/>
          <w:sz w:val="24"/>
          <w:szCs w:val="24"/>
        </w:rPr>
        <w:t>(d)</w:t>
      </w:r>
      <w:r w:rsidR="00D859B5" w:rsidRPr="003006AE">
        <w:rPr>
          <w:rFonts w:ascii="Times New Roman" w:hAnsi="Times New Roman"/>
          <w:sz w:val="24"/>
          <w:szCs w:val="24"/>
        </w:rPr>
        <w:t xml:space="preserve"> Authorised Capital</w:t>
      </w:r>
    </w:p>
    <w:p w14:paraId="10B4B282" w14:textId="0E91D31A" w:rsidR="00E97969" w:rsidRDefault="00E97969" w:rsidP="00686493">
      <w:pPr>
        <w:tabs>
          <w:tab w:val="left" w:pos="450"/>
          <w:tab w:val="left" w:pos="4230"/>
        </w:tabs>
        <w:spacing w:after="0" w:line="360" w:lineRule="auto"/>
        <w:contextualSpacing/>
        <w:jc w:val="both"/>
        <w:rPr>
          <w:rFonts w:ascii="Times New Roman" w:hAnsi="Times New Roman"/>
          <w:sz w:val="24"/>
          <w:szCs w:val="24"/>
        </w:rPr>
      </w:pPr>
      <w:r>
        <w:rPr>
          <w:rFonts w:ascii="Times New Roman" w:hAnsi="Times New Roman"/>
          <w:sz w:val="24"/>
          <w:szCs w:val="24"/>
        </w:rPr>
        <w:tab/>
      </w:r>
      <w:r w:rsidRPr="00392F31">
        <w:rPr>
          <w:rFonts w:ascii="Kokila" w:hAnsi="Kokila" w:cs="Kokila"/>
          <w:sz w:val="32"/>
          <w:szCs w:val="32"/>
        </w:rPr>
        <w:t>-------------------------------------------------------------------------------------------------------</w:t>
      </w:r>
    </w:p>
    <w:p w14:paraId="10ECAB4A" w14:textId="77777777" w:rsidR="00D859B5" w:rsidRPr="003006AE" w:rsidRDefault="00D859B5" w:rsidP="008A7881">
      <w:pPr>
        <w:spacing w:after="0" w:line="360" w:lineRule="auto"/>
        <w:contextualSpacing/>
        <w:jc w:val="both"/>
        <w:rPr>
          <w:rFonts w:ascii="Times New Roman" w:hAnsi="Times New Roman"/>
          <w:sz w:val="24"/>
          <w:szCs w:val="24"/>
        </w:rPr>
      </w:pPr>
    </w:p>
    <w:p w14:paraId="6273E563" w14:textId="77777777" w:rsidR="00D859B5" w:rsidRPr="00686493" w:rsidRDefault="00D859B5" w:rsidP="008A7881">
      <w:pPr>
        <w:spacing w:after="0" w:line="360" w:lineRule="auto"/>
        <w:rPr>
          <w:rFonts w:ascii="Times New Roman" w:hAnsi="Times New Roman"/>
          <w:b/>
          <w:bCs/>
        </w:rPr>
      </w:pPr>
      <w:r w:rsidRPr="00686493">
        <w:rPr>
          <w:rFonts w:ascii="Kruti Dev 010" w:hAnsi="Kruti Dev 010"/>
          <w:b/>
          <w:bCs/>
          <w:sz w:val="28"/>
          <w:szCs w:val="20"/>
        </w:rPr>
        <w:t xml:space="preserve">3 vad ds fdz;kRed iz'u </w:t>
      </w:r>
      <w:r w:rsidRPr="00686493">
        <w:rPr>
          <w:rFonts w:ascii="Times New Roman" w:hAnsi="Times New Roman"/>
          <w:b/>
          <w:bCs/>
        </w:rPr>
        <w:t xml:space="preserve"> (Practical  question)</w:t>
      </w:r>
    </w:p>
    <w:p w14:paraId="1333E6F3" w14:textId="77777777" w:rsidR="00D859B5" w:rsidRPr="003006AE" w:rsidRDefault="00D859B5" w:rsidP="008A7881">
      <w:pPr>
        <w:spacing w:after="0" w:line="360" w:lineRule="auto"/>
        <w:contextualSpacing/>
        <w:jc w:val="both"/>
        <w:rPr>
          <w:rFonts w:ascii="Times New Roman" w:hAnsi="Times New Roman"/>
          <w:sz w:val="24"/>
          <w:szCs w:val="24"/>
        </w:rPr>
      </w:pPr>
    </w:p>
    <w:p w14:paraId="492FC5E7" w14:textId="77777777" w:rsidR="00D859B5" w:rsidRDefault="00D859B5" w:rsidP="00F87865">
      <w:pPr>
        <w:spacing w:after="0" w:line="360" w:lineRule="auto"/>
        <w:ind w:left="284" w:hanging="284"/>
        <w:contextualSpacing/>
        <w:jc w:val="both"/>
        <w:rPr>
          <w:rFonts w:ascii="Kruti Dev 010" w:hAnsi="Kruti Dev 010"/>
          <w:sz w:val="28"/>
          <w:szCs w:val="28"/>
        </w:rPr>
      </w:pPr>
      <w:r>
        <w:rPr>
          <w:rFonts w:ascii="Kruti Dev 010" w:hAnsi="Kruti Dev 010"/>
          <w:sz w:val="28"/>
          <w:szCs w:val="28"/>
        </w:rPr>
        <w:t xml:space="preserve">1- </w:t>
      </w:r>
      <w:r>
        <w:rPr>
          <w:rFonts w:ascii="Kruti Dev 010" w:hAnsi="Kruti Dev 010"/>
          <w:sz w:val="28"/>
          <w:szCs w:val="28"/>
        </w:rPr>
        <w:tab/>
        <w:t xml:space="preserve">,d fyfeVsM daiuh us 20 :- okys 20000 lerk va'k turk dks tkjh fd, A laiw.kZ jkf'k ,d eq'r izkIr gks xbZ A daiuh dh iqLrdks esa vko';d iath izfof"V;kW  dhft, A </w:t>
      </w:r>
    </w:p>
    <w:p w14:paraId="3E0D4040" w14:textId="5672EEB4" w:rsidR="00D859B5" w:rsidRDefault="00D859B5" w:rsidP="00F87865">
      <w:pPr>
        <w:spacing w:after="0" w:line="360" w:lineRule="auto"/>
        <w:ind w:left="284" w:hanging="284"/>
        <w:contextualSpacing/>
        <w:jc w:val="both"/>
        <w:rPr>
          <w:rFonts w:ascii="Times New Roman" w:hAnsi="Times New Roman"/>
          <w:sz w:val="24"/>
          <w:szCs w:val="24"/>
        </w:rPr>
      </w:pPr>
      <w:r>
        <w:rPr>
          <w:rFonts w:ascii="Times New Roman" w:hAnsi="Times New Roman"/>
          <w:sz w:val="24"/>
          <w:szCs w:val="24"/>
        </w:rPr>
        <w:t xml:space="preserve"> </w:t>
      </w:r>
      <w:r w:rsidRPr="003006AE">
        <w:rPr>
          <w:rFonts w:ascii="Times New Roman" w:hAnsi="Times New Roman"/>
          <w:sz w:val="24"/>
          <w:szCs w:val="24"/>
        </w:rPr>
        <w:t xml:space="preserve"> </w:t>
      </w:r>
      <w:r>
        <w:rPr>
          <w:rFonts w:ascii="Times New Roman" w:hAnsi="Times New Roman"/>
          <w:sz w:val="24"/>
          <w:szCs w:val="24"/>
        </w:rPr>
        <w:tab/>
      </w:r>
      <w:r w:rsidRPr="003006AE">
        <w:rPr>
          <w:rFonts w:ascii="Times New Roman" w:hAnsi="Times New Roman"/>
          <w:sz w:val="24"/>
          <w:szCs w:val="24"/>
        </w:rPr>
        <w:t>A limited Company issued 20</w:t>
      </w:r>
      <w:r>
        <w:rPr>
          <w:rFonts w:ascii="Times New Roman" w:hAnsi="Times New Roman"/>
          <w:sz w:val="24"/>
          <w:szCs w:val="24"/>
        </w:rPr>
        <w:t>,</w:t>
      </w:r>
      <w:r w:rsidRPr="003006AE">
        <w:rPr>
          <w:rFonts w:ascii="Times New Roman" w:hAnsi="Times New Roman"/>
          <w:sz w:val="24"/>
          <w:szCs w:val="24"/>
        </w:rPr>
        <w:t xml:space="preserve">000 equity shares of Rs.20 each to the public. Total amount was received in lump sum. Pass necessary Journal entries in the books of the company. </w:t>
      </w:r>
    </w:p>
    <w:p w14:paraId="74A53522" w14:textId="77777777" w:rsidR="00F87865" w:rsidRDefault="00F87865" w:rsidP="00F87865">
      <w:pPr>
        <w:spacing w:after="0" w:line="360" w:lineRule="auto"/>
        <w:rPr>
          <w:rFonts w:ascii="Kokila" w:hAnsi="Kokila" w:cs="Kokila"/>
          <w:sz w:val="32"/>
          <w:szCs w:val="32"/>
        </w:rPr>
      </w:pPr>
      <w:r w:rsidRPr="00392F31">
        <w:rPr>
          <w:rFonts w:ascii="Kokila" w:hAnsi="Kokila" w:cs="Kokila"/>
          <w:sz w:val="32"/>
          <w:szCs w:val="32"/>
        </w:rPr>
        <w:t>-------------------------------------------------------------------------------------------------------------</w:t>
      </w:r>
    </w:p>
    <w:p w14:paraId="00F455E3" w14:textId="77777777" w:rsidR="00F87865" w:rsidRDefault="00F87865" w:rsidP="00F87865">
      <w:pPr>
        <w:spacing w:after="0" w:line="360" w:lineRule="auto"/>
        <w:ind w:right="-90"/>
        <w:jc w:val="both"/>
        <w:rPr>
          <w:rFonts w:ascii="Kokila" w:hAnsi="Kokila" w:cs="Kokila"/>
          <w:sz w:val="32"/>
          <w:szCs w:val="32"/>
        </w:rPr>
      </w:pPr>
      <w:r w:rsidRPr="00392F31">
        <w:rPr>
          <w:rFonts w:ascii="Kokila" w:hAnsi="Kokila" w:cs="Kokila"/>
          <w:sz w:val="32"/>
          <w:szCs w:val="32"/>
        </w:rPr>
        <w:t>-------------------------------------------------------------------------------------------------------------</w:t>
      </w:r>
    </w:p>
    <w:p w14:paraId="388F94BF" w14:textId="77777777" w:rsidR="00F87865" w:rsidRDefault="00F87865" w:rsidP="00F87865">
      <w:pPr>
        <w:spacing w:after="0" w:line="360" w:lineRule="auto"/>
        <w:rPr>
          <w:rFonts w:ascii="Kokila" w:hAnsi="Kokila" w:cs="Kokila"/>
          <w:sz w:val="32"/>
          <w:szCs w:val="32"/>
        </w:rPr>
      </w:pPr>
      <w:r w:rsidRPr="00392F31">
        <w:rPr>
          <w:rFonts w:ascii="Kokila" w:hAnsi="Kokila" w:cs="Kokila"/>
          <w:sz w:val="32"/>
          <w:szCs w:val="32"/>
        </w:rPr>
        <w:t>-------------------------------------------------------------------------------------------------------------</w:t>
      </w:r>
    </w:p>
    <w:p w14:paraId="774A2E77" w14:textId="77777777" w:rsidR="00F87865" w:rsidRDefault="00F87865" w:rsidP="00F87865">
      <w:pPr>
        <w:spacing w:after="0" w:line="360" w:lineRule="auto"/>
        <w:rPr>
          <w:rFonts w:ascii="Kokila" w:hAnsi="Kokila" w:cs="Kokila"/>
          <w:sz w:val="32"/>
          <w:szCs w:val="32"/>
        </w:rPr>
      </w:pPr>
      <w:r w:rsidRPr="00392F31">
        <w:rPr>
          <w:rFonts w:ascii="Kokila" w:hAnsi="Kokila" w:cs="Kokila"/>
          <w:sz w:val="32"/>
          <w:szCs w:val="32"/>
        </w:rPr>
        <w:t>-------------------------------------------------------------------------------------------------------------</w:t>
      </w:r>
    </w:p>
    <w:p w14:paraId="1E424154" w14:textId="73E570AE" w:rsidR="00E903F7" w:rsidRDefault="00F87865" w:rsidP="00F87865">
      <w:pPr>
        <w:spacing w:after="0" w:line="360" w:lineRule="auto"/>
        <w:ind w:left="720" w:hanging="720"/>
        <w:contextualSpacing/>
        <w:jc w:val="both"/>
        <w:rPr>
          <w:rFonts w:ascii="Kokila" w:hAnsi="Kokila" w:cs="Kokila"/>
          <w:sz w:val="32"/>
          <w:szCs w:val="32"/>
        </w:rPr>
      </w:pPr>
      <w:r w:rsidRPr="00392F31">
        <w:rPr>
          <w:rFonts w:ascii="Kokila" w:hAnsi="Kokila" w:cs="Kokila"/>
          <w:sz w:val="32"/>
          <w:szCs w:val="32"/>
        </w:rPr>
        <w:t>-------------------------------------------------------------------------------------------------------------</w:t>
      </w:r>
    </w:p>
    <w:p w14:paraId="0B757509" w14:textId="77777777" w:rsidR="00F87865" w:rsidRDefault="00F87865" w:rsidP="00F87865">
      <w:pPr>
        <w:spacing w:after="0" w:line="360" w:lineRule="auto"/>
        <w:rPr>
          <w:rFonts w:ascii="Kokila" w:hAnsi="Kokila" w:cs="Kokila"/>
          <w:sz w:val="32"/>
          <w:szCs w:val="32"/>
        </w:rPr>
      </w:pPr>
      <w:r w:rsidRPr="00392F31">
        <w:rPr>
          <w:rFonts w:ascii="Kokila" w:hAnsi="Kokila" w:cs="Kokila"/>
          <w:sz w:val="32"/>
          <w:szCs w:val="32"/>
        </w:rPr>
        <w:t>-------------------------------------------------------------------------------------------------------------</w:t>
      </w:r>
    </w:p>
    <w:p w14:paraId="341799BC" w14:textId="77777777" w:rsidR="00F87865" w:rsidRDefault="00F87865" w:rsidP="00F87865">
      <w:pPr>
        <w:spacing w:after="0" w:line="360" w:lineRule="auto"/>
        <w:ind w:right="-90"/>
        <w:jc w:val="both"/>
        <w:rPr>
          <w:rFonts w:ascii="Kokila" w:hAnsi="Kokila" w:cs="Kokila"/>
          <w:sz w:val="32"/>
          <w:szCs w:val="32"/>
        </w:rPr>
      </w:pPr>
      <w:r w:rsidRPr="00392F31">
        <w:rPr>
          <w:rFonts w:ascii="Kokila" w:hAnsi="Kokila" w:cs="Kokila"/>
          <w:sz w:val="32"/>
          <w:szCs w:val="32"/>
        </w:rPr>
        <w:t>-------------------------------------------------------------------------------------------------------------</w:t>
      </w:r>
    </w:p>
    <w:p w14:paraId="0871955F" w14:textId="77777777" w:rsidR="00F87865" w:rsidRDefault="00F87865" w:rsidP="00F87865">
      <w:pPr>
        <w:spacing w:after="0" w:line="360" w:lineRule="auto"/>
        <w:rPr>
          <w:rFonts w:ascii="Kokila" w:hAnsi="Kokila" w:cs="Kokila"/>
          <w:sz w:val="32"/>
          <w:szCs w:val="32"/>
        </w:rPr>
      </w:pPr>
      <w:r w:rsidRPr="00392F31">
        <w:rPr>
          <w:rFonts w:ascii="Kokila" w:hAnsi="Kokila" w:cs="Kokila"/>
          <w:sz w:val="32"/>
          <w:szCs w:val="32"/>
        </w:rPr>
        <w:t>-------------------------------------------------------------------------------------------------------------</w:t>
      </w:r>
    </w:p>
    <w:p w14:paraId="1D66B523" w14:textId="058940AE" w:rsidR="00D859B5" w:rsidRDefault="00D859B5" w:rsidP="00F87865">
      <w:pPr>
        <w:spacing w:after="0" w:line="360" w:lineRule="auto"/>
        <w:ind w:left="284" w:hanging="284"/>
        <w:contextualSpacing/>
        <w:jc w:val="both"/>
        <w:rPr>
          <w:rFonts w:ascii="Kruti Dev 010" w:hAnsi="Kruti Dev 010"/>
          <w:sz w:val="28"/>
          <w:szCs w:val="28"/>
        </w:rPr>
      </w:pPr>
      <w:r>
        <w:rPr>
          <w:rFonts w:ascii="Kruti Dev 010" w:hAnsi="Kruti Dev 010"/>
          <w:sz w:val="28"/>
          <w:szCs w:val="28"/>
        </w:rPr>
        <w:lastRenderedPageBreak/>
        <w:t xml:space="preserve">2- </w:t>
      </w:r>
      <w:r>
        <w:rPr>
          <w:rFonts w:ascii="Kruti Dev 010" w:hAnsi="Kruti Dev 010"/>
          <w:sz w:val="28"/>
          <w:szCs w:val="28"/>
        </w:rPr>
        <w:tab/>
        <w:t>iky fyfeVsM us :-100</w:t>
      </w:r>
      <w:r w:rsidR="002C16C8">
        <w:rPr>
          <w:rFonts w:ascii="Kruti Dev 010" w:hAnsi="Kruti Dev 010"/>
          <w:sz w:val="28"/>
          <w:szCs w:val="28"/>
        </w:rPr>
        <w:t xml:space="preserve"> izfr va'k</w:t>
      </w:r>
      <w:r>
        <w:rPr>
          <w:rFonts w:ascii="Kruti Dev 010" w:hAnsi="Kruti Dev 010"/>
          <w:sz w:val="28"/>
          <w:szCs w:val="28"/>
        </w:rPr>
        <w:t xml:space="preserve"> okys 20]000 lerk va'k 10</w:t>
      </w:r>
      <w:r w:rsidRPr="00134D7E">
        <w:rPr>
          <w:rFonts w:ascii="Cambria" w:hAnsi="Cambria"/>
          <w:sz w:val="24"/>
          <w:szCs w:val="24"/>
        </w:rPr>
        <w:t>%</w:t>
      </w:r>
      <w:r>
        <w:rPr>
          <w:rFonts w:ascii="Kruti Dev 010" w:hAnsi="Kruti Dev 010"/>
          <w:sz w:val="28"/>
          <w:szCs w:val="28"/>
        </w:rPr>
        <w:t xml:space="preserve"> izhfe;e ij turk dks fuxZfer fd, A laiw.kZ jkf'k izhfe;e lfgr vkosnu ij gh izkIr gks xbZ A daiuh dh iqLrdksa esa vko';d iath izfof"V;kW  dhft, A </w:t>
      </w:r>
    </w:p>
    <w:p w14:paraId="1236E908" w14:textId="123C45F0" w:rsidR="00D859B5" w:rsidRDefault="00D859B5" w:rsidP="00F87865">
      <w:pPr>
        <w:spacing w:after="0" w:line="360" w:lineRule="auto"/>
        <w:ind w:left="284" w:hanging="284"/>
        <w:contextualSpacing/>
        <w:jc w:val="both"/>
        <w:rPr>
          <w:rFonts w:ascii="Times New Roman" w:hAnsi="Times New Roman"/>
          <w:sz w:val="24"/>
          <w:szCs w:val="24"/>
        </w:rPr>
      </w:pPr>
      <w:r w:rsidRPr="003006AE">
        <w:rPr>
          <w:rFonts w:ascii="Times New Roman" w:hAnsi="Times New Roman"/>
          <w:sz w:val="24"/>
          <w:szCs w:val="24"/>
        </w:rPr>
        <w:t xml:space="preserve"> </w:t>
      </w:r>
      <w:r>
        <w:rPr>
          <w:rFonts w:ascii="Times New Roman" w:hAnsi="Times New Roman"/>
          <w:sz w:val="24"/>
          <w:szCs w:val="24"/>
        </w:rPr>
        <w:tab/>
      </w:r>
      <w:r w:rsidRPr="003006AE">
        <w:rPr>
          <w:rFonts w:ascii="Times New Roman" w:hAnsi="Times New Roman"/>
          <w:sz w:val="24"/>
          <w:szCs w:val="24"/>
        </w:rPr>
        <w:t>Paul Ltd issued 20</w:t>
      </w:r>
      <w:r>
        <w:rPr>
          <w:rFonts w:ascii="Times New Roman" w:hAnsi="Times New Roman"/>
          <w:sz w:val="24"/>
          <w:szCs w:val="24"/>
        </w:rPr>
        <w:t>,</w:t>
      </w:r>
      <w:r w:rsidRPr="003006AE">
        <w:rPr>
          <w:rFonts w:ascii="Times New Roman" w:hAnsi="Times New Roman"/>
          <w:sz w:val="24"/>
          <w:szCs w:val="24"/>
        </w:rPr>
        <w:t>000 equity shares of Rs.100 each at a premium of 10% to the public. All the amount including premium was received with application itself. Pass necessary Journal entries in the books of the company.</w:t>
      </w:r>
    </w:p>
    <w:p w14:paraId="24FDC992" w14:textId="77777777" w:rsidR="00F87865" w:rsidRDefault="00F87865" w:rsidP="00F87865">
      <w:pPr>
        <w:spacing w:after="0" w:line="360" w:lineRule="auto"/>
        <w:rPr>
          <w:rFonts w:ascii="Kokila" w:hAnsi="Kokila" w:cs="Kokila"/>
          <w:sz w:val="32"/>
          <w:szCs w:val="32"/>
        </w:rPr>
      </w:pPr>
      <w:r w:rsidRPr="00392F31">
        <w:rPr>
          <w:rFonts w:ascii="Kokila" w:hAnsi="Kokila" w:cs="Kokila"/>
          <w:sz w:val="32"/>
          <w:szCs w:val="32"/>
        </w:rPr>
        <w:t>-------------------------------------------------------------------------------------------------------------</w:t>
      </w:r>
    </w:p>
    <w:p w14:paraId="372AB696" w14:textId="77777777" w:rsidR="00F87865" w:rsidRDefault="00F87865" w:rsidP="00F87865">
      <w:pPr>
        <w:spacing w:after="0" w:line="360" w:lineRule="auto"/>
        <w:ind w:right="-90"/>
        <w:jc w:val="both"/>
        <w:rPr>
          <w:rFonts w:ascii="Kokila" w:hAnsi="Kokila" w:cs="Kokila"/>
          <w:sz w:val="32"/>
          <w:szCs w:val="32"/>
        </w:rPr>
      </w:pPr>
      <w:r w:rsidRPr="00392F31">
        <w:rPr>
          <w:rFonts w:ascii="Kokila" w:hAnsi="Kokila" w:cs="Kokila"/>
          <w:sz w:val="32"/>
          <w:szCs w:val="32"/>
        </w:rPr>
        <w:t>-------------------------------------------------------------------------------------------------------------</w:t>
      </w:r>
    </w:p>
    <w:p w14:paraId="7CAB7C71" w14:textId="77777777" w:rsidR="00F87865" w:rsidRDefault="00F87865" w:rsidP="00F87865">
      <w:pPr>
        <w:spacing w:after="0" w:line="360" w:lineRule="auto"/>
        <w:rPr>
          <w:rFonts w:ascii="Kokila" w:hAnsi="Kokila" w:cs="Kokila"/>
          <w:sz w:val="32"/>
          <w:szCs w:val="32"/>
        </w:rPr>
      </w:pPr>
      <w:r w:rsidRPr="00392F31">
        <w:rPr>
          <w:rFonts w:ascii="Kokila" w:hAnsi="Kokila" w:cs="Kokila"/>
          <w:sz w:val="32"/>
          <w:szCs w:val="32"/>
        </w:rPr>
        <w:t>-------------------------------------------------------------------------------------------------------------</w:t>
      </w:r>
    </w:p>
    <w:p w14:paraId="59D20717" w14:textId="77777777" w:rsidR="00F87865" w:rsidRDefault="00F87865" w:rsidP="00F87865">
      <w:pPr>
        <w:spacing w:after="0" w:line="360" w:lineRule="auto"/>
        <w:rPr>
          <w:rFonts w:ascii="Kokila" w:hAnsi="Kokila" w:cs="Kokila"/>
          <w:sz w:val="32"/>
          <w:szCs w:val="32"/>
        </w:rPr>
      </w:pPr>
      <w:r w:rsidRPr="00392F31">
        <w:rPr>
          <w:rFonts w:ascii="Kokila" w:hAnsi="Kokila" w:cs="Kokila"/>
          <w:sz w:val="32"/>
          <w:szCs w:val="32"/>
        </w:rPr>
        <w:t>-------------------------------------------------------------------------------------------------------------</w:t>
      </w:r>
    </w:p>
    <w:p w14:paraId="476FBEF6" w14:textId="6966E9ED" w:rsidR="00F87865" w:rsidRDefault="00F87865" w:rsidP="00F87865">
      <w:pPr>
        <w:spacing w:after="0" w:line="360" w:lineRule="auto"/>
        <w:ind w:left="720" w:hanging="720"/>
        <w:contextualSpacing/>
        <w:jc w:val="both"/>
        <w:rPr>
          <w:rFonts w:ascii="Kokila" w:hAnsi="Kokila" w:cs="Kokila"/>
          <w:sz w:val="32"/>
          <w:szCs w:val="32"/>
        </w:rPr>
      </w:pPr>
      <w:r w:rsidRPr="00392F31">
        <w:rPr>
          <w:rFonts w:ascii="Kokila" w:hAnsi="Kokila" w:cs="Kokila"/>
          <w:sz w:val="32"/>
          <w:szCs w:val="32"/>
        </w:rPr>
        <w:t>-------------------------------------------------------------------------------------------------------------</w:t>
      </w:r>
    </w:p>
    <w:p w14:paraId="76E3AD81" w14:textId="77777777" w:rsidR="00F32FE7" w:rsidRDefault="00F32FE7" w:rsidP="00F32FE7">
      <w:pPr>
        <w:spacing w:after="0" w:line="360" w:lineRule="auto"/>
        <w:rPr>
          <w:rFonts w:ascii="Kokila" w:hAnsi="Kokila" w:cs="Kokila"/>
          <w:sz w:val="32"/>
          <w:szCs w:val="32"/>
        </w:rPr>
      </w:pPr>
      <w:r w:rsidRPr="00392F31">
        <w:rPr>
          <w:rFonts w:ascii="Kokila" w:hAnsi="Kokila" w:cs="Kokila"/>
          <w:sz w:val="32"/>
          <w:szCs w:val="32"/>
        </w:rPr>
        <w:t>-------------------------------------------------------------------------------------------------------------</w:t>
      </w:r>
    </w:p>
    <w:p w14:paraId="178427D9" w14:textId="77777777" w:rsidR="00F32FE7" w:rsidRDefault="00F32FE7" w:rsidP="00F32FE7">
      <w:pPr>
        <w:spacing w:after="0" w:line="360" w:lineRule="auto"/>
        <w:ind w:right="-90"/>
        <w:jc w:val="both"/>
        <w:rPr>
          <w:rFonts w:ascii="Kokila" w:hAnsi="Kokila" w:cs="Kokila"/>
          <w:sz w:val="32"/>
          <w:szCs w:val="32"/>
        </w:rPr>
      </w:pPr>
      <w:r w:rsidRPr="00392F31">
        <w:rPr>
          <w:rFonts w:ascii="Kokila" w:hAnsi="Kokila" w:cs="Kokila"/>
          <w:sz w:val="32"/>
          <w:szCs w:val="32"/>
        </w:rPr>
        <w:t>-------------------------------------------------------------------------------------------------------------</w:t>
      </w:r>
    </w:p>
    <w:p w14:paraId="43F97E95" w14:textId="77777777" w:rsidR="00F32FE7" w:rsidRDefault="00F32FE7" w:rsidP="00F32FE7">
      <w:pPr>
        <w:spacing w:after="0" w:line="360" w:lineRule="auto"/>
        <w:rPr>
          <w:rFonts w:ascii="Kokila" w:hAnsi="Kokila" w:cs="Kokila"/>
          <w:sz w:val="32"/>
          <w:szCs w:val="32"/>
        </w:rPr>
      </w:pPr>
      <w:r w:rsidRPr="00392F31">
        <w:rPr>
          <w:rFonts w:ascii="Kokila" w:hAnsi="Kokila" w:cs="Kokila"/>
          <w:sz w:val="32"/>
          <w:szCs w:val="32"/>
        </w:rPr>
        <w:t>-------------------------------------------------------------------------------------------------------------</w:t>
      </w:r>
    </w:p>
    <w:p w14:paraId="5579F04C" w14:textId="77777777" w:rsidR="00F32FE7" w:rsidRDefault="00F32FE7" w:rsidP="00F32FE7">
      <w:pPr>
        <w:spacing w:after="0" w:line="360" w:lineRule="auto"/>
        <w:rPr>
          <w:rFonts w:ascii="Kokila" w:hAnsi="Kokila" w:cs="Kokila"/>
          <w:sz w:val="32"/>
          <w:szCs w:val="32"/>
        </w:rPr>
      </w:pPr>
      <w:r w:rsidRPr="00392F31">
        <w:rPr>
          <w:rFonts w:ascii="Kokila" w:hAnsi="Kokila" w:cs="Kokila"/>
          <w:sz w:val="32"/>
          <w:szCs w:val="32"/>
        </w:rPr>
        <w:t>-------------------------------------------------------------------------------------------------------------</w:t>
      </w:r>
    </w:p>
    <w:p w14:paraId="5F9693FF" w14:textId="18FFA827" w:rsidR="00D859B5" w:rsidRDefault="00D859B5" w:rsidP="00F87865">
      <w:pPr>
        <w:spacing w:after="0" w:line="360" w:lineRule="auto"/>
        <w:ind w:left="284" w:hanging="284"/>
        <w:contextualSpacing/>
        <w:jc w:val="both"/>
        <w:rPr>
          <w:rFonts w:ascii="Kruti Dev 010" w:hAnsi="Kruti Dev 010"/>
          <w:sz w:val="28"/>
          <w:szCs w:val="28"/>
        </w:rPr>
      </w:pPr>
      <w:r>
        <w:rPr>
          <w:rFonts w:ascii="Kruti Dev 010" w:hAnsi="Kruti Dev 010"/>
          <w:sz w:val="28"/>
          <w:szCs w:val="28"/>
        </w:rPr>
        <w:t xml:space="preserve">3- </w:t>
      </w:r>
      <w:r>
        <w:rPr>
          <w:rFonts w:ascii="Kruti Dev 010" w:hAnsi="Kruti Dev 010"/>
          <w:sz w:val="28"/>
          <w:szCs w:val="28"/>
        </w:rPr>
        <w:tab/>
        <w:t>euh"k fyfeVsM us :- 10</w:t>
      </w:r>
      <w:r w:rsidR="002C16C8">
        <w:rPr>
          <w:rFonts w:ascii="Kruti Dev 010" w:hAnsi="Kruti Dev 010"/>
          <w:sz w:val="28"/>
          <w:szCs w:val="28"/>
        </w:rPr>
        <w:t xml:space="preserve"> izfr va'k</w:t>
      </w:r>
      <w:r>
        <w:rPr>
          <w:rFonts w:ascii="Kruti Dev 010" w:hAnsi="Kruti Dev 010"/>
          <w:sz w:val="28"/>
          <w:szCs w:val="28"/>
        </w:rPr>
        <w:t xml:space="preserve"> okys 25000] 12</w:t>
      </w:r>
      <w:r w:rsidRPr="00DC5222">
        <w:rPr>
          <w:rFonts w:ascii="Times New Roman" w:hAnsi="Times New Roman"/>
          <w:sz w:val="24"/>
          <w:szCs w:val="24"/>
        </w:rPr>
        <w:t>%</w:t>
      </w:r>
      <w:r>
        <w:rPr>
          <w:rFonts w:ascii="Kruti Dev 010" w:hAnsi="Kruti Dev 010"/>
          <w:sz w:val="28"/>
          <w:szCs w:val="28"/>
        </w:rPr>
        <w:t xml:space="preserve"> iwokZf/kdj va'k turk dks fuxZfer fd,A laiw.kZ jkf'k ,d eq'r izkIr gks xbZ A daiuh dh iqLrdksa esa vko';d iath izfof"V;kW dhft, A </w:t>
      </w:r>
    </w:p>
    <w:p w14:paraId="79AEE83E" w14:textId="3153114D" w:rsidR="00D859B5" w:rsidRDefault="00D859B5" w:rsidP="00F87865">
      <w:pPr>
        <w:spacing w:after="0" w:line="360" w:lineRule="auto"/>
        <w:ind w:left="284" w:hanging="284"/>
        <w:contextualSpacing/>
        <w:jc w:val="both"/>
        <w:rPr>
          <w:rFonts w:ascii="Times New Roman" w:hAnsi="Times New Roman"/>
          <w:sz w:val="24"/>
          <w:szCs w:val="24"/>
        </w:rPr>
      </w:pPr>
      <w:r w:rsidRPr="003006AE">
        <w:rPr>
          <w:rFonts w:ascii="Times New Roman" w:hAnsi="Times New Roman"/>
          <w:sz w:val="24"/>
          <w:szCs w:val="24"/>
        </w:rPr>
        <w:t xml:space="preserve">    Manish Limited issued 25000 12% preference shares of Rs.10 each. All the amount have been received in lump sum. Pass necessary Journal entries in the books of the company.</w:t>
      </w:r>
    </w:p>
    <w:p w14:paraId="64C5BCE7" w14:textId="77777777" w:rsidR="00F87865" w:rsidRDefault="00F87865" w:rsidP="00F87865">
      <w:pPr>
        <w:spacing w:after="0" w:line="360" w:lineRule="auto"/>
        <w:rPr>
          <w:rFonts w:ascii="Kokila" w:hAnsi="Kokila" w:cs="Kokila"/>
          <w:sz w:val="32"/>
          <w:szCs w:val="32"/>
        </w:rPr>
      </w:pPr>
      <w:r w:rsidRPr="00392F31">
        <w:rPr>
          <w:rFonts w:ascii="Kokila" w:hAnsi="Kokila" w:cs="Kokila"/>
          <w:sz w:val="32"/>
          <w:szCs w:val="32"/>
        </w:rPr>
        <w:t>-------------------------------------------------------------------------------------------------------------</w:t>
      </w:r>
    </w:p>
    <w:p w14:paraId="10ECD392" w14:textId="77777777" w:rsidR="00F87865" w:rsidRDefault="00F87865" w:rsidP="00F87865">
      <w:pPr>
        <w:spacing w:after="0" w:line="360" w:lineRule="auto"/>
        <w:ind w:right="-90"/>
        <w:jc w:val="both"/>
        <w:rPr>
          <w:rFonts w:ascii="Kokila" w:hAnsi="Kokila" w:cs="Kokila"/>
          <w:sz w:val="32"/>
          <w:szCs w:val="32"/>
        </w:rPr>
      </w:pPr>
      <w:r w:rsidRPr="00392F31">
        <w:rPr>
          <w:rFonts w:ascii="Kokila" w:hAnsi="Kokila" w:cs="Kokila"/>
          <w:sz w:val="32"/>
          <w:szCs w:val="32"/>
        </w:rPr>
        <w:t>-------------------------------------------------------------------------------------------------------------</w:t>
      </w:r>
    </w:p>
    <w:p w14:paraId="687D3FDC" w14:textId="77777777" w:rsidR="00F87865" w:rsidRDefault="00F87865" w:rsidP="00F87865">
      <w:pPr>
        <w:spacing w:after="0" w:line="360" w:lineRule="auto"/>
        <w:rPr>
          <w:rFonts w:ascii="Kokila" w:hAnsi="Kokila" w:cs="Kokila"/>
          <w:sz w:val="32"/>
          <w:szCs w:val="32"/>
        </w:rPr>
      </w:pPr>
      <w:r w:rsidRPr="00392F31">
        <w:rPr>
          <w:rFonts w:ascii="Kokila" w:hAnsi="Kokila" w:cs="Kokila"/>
          <w:sz w:val="32"/>
          <w:szCs w:val="32"/>
        </w:rPr>
        <w:t>-------------------------------------------------------------------------------------------------------------</w:t>
      </w:r>
    </w:p>
    <w:p w14:paraId="2807C120" w14:textId="77777777" w:rsidR="00F87865" w:rsidRDefault="00F87865" w:rsidP="00F87865">
      <w:pPr>
        <w:spacing w:after="0" w:line="360" w:lineRule="auto"/>
        <w:rPr>
          <w:rFonts w:ascii="Kokila" w:hAnsi="Kokila" w:cs="Kokila"/>
          <w:sz w:val="32"/>
          <w:szCs w:val="32"/>
        </w:rPr>
      </w:pPr>
      <w:r w:rsidRPr="00392F31">
        <w:rPr>
          <w:rFonts w:ascii="Kokila" w:hAnsi="Kokila" w:cs="Kokila"/>
          <w:sz w:val="32"/>
          <w:szCs w:val="32"/>
        </w:rPr>
        <w:t>-------------------------------------------------------------------------------------------------------------</w:t>
      </w:r>
    </w:p>
    <w:p w14:paraId="0D88392A" w14:textId="77777777" w:rsidR="00F32FE7" w:rsidRDefault="00F32FE7" w:rsidP="00F32FE7">
      <w:pPr>
        <w:spacing w:after="0" w:line="360" w:lineRule="auto"/>
        <w:rPr>
          <w:rFonts w:ascii="Kokila" w:hAnsi="Kokila" w:cs="Kokila"/>
          <w:sz w:val="32"/>
          <w:szCs w:val="32"/>
        </w:rPr>
      </w:pPr>
      <w:r w:rsidRPr="00392F31">
        <w:rPr>
          <w:rFonts w:ascii="Kokila" w:hAnsi="Kokila" w:cs="Kokila"/>
          <w:sz w:val="32"/>
          <w:szCs w:val="32"/>
        </w:rPr>
        <w:t>-------------------------------------------------------------------------------------------------------------</w:t>
      </w:r>
    </w:p>
    <w:p w14:paraId="3E05C1D2" w14:textId="77777777" w:rsidR="00F32FE7" w:rsidRDefault="00F32FE7" w:rsidP="00F32FE7">
      <w:pPr>
        <w:spacing w:after="0" w:line="360" w:lineRule="auto"/>
        <w:ind w:right="-90"/>
        <w:jc w:val="both"/>
        <w:rPr>
          <w:rFonts w:ascii="Kokila" w:hAnsi="Kokila" w:cs="Kokila"/>
          <w:sz w:val="32"/>
          <w:szCs w:val="32"/>
        </w:rPr>
      </w:pPr>
      <w:r w:rsidRPr="00392F31">
        <w:rPr>
          <w:rFonts w:ascii="Kokila" w:hAnsi="Kokila" w:cs="Kokila"/>
          <w:sz w:val="32"/>
          <w:szCs w:val="32"/>
        </w:rPr>
        <w:t>-------------------------------------------------------------------------------------------------------------</w:t>
      </w:r>
    </w:p>
    <w:p w14:paraId="7DE96CA7" w14:textId="77777777" w:rsidR="00F32FE7" w:rsidRDefault="00F32FE7" w:rsidP="00F32FE7">
      <w:pPr>
        <w:spacing w:after="0" w:line="360" w:lineRule="auto"/>
        <w:rPr>
          <w:rFonts w:ascii="Kokila" w:hAnsi="Kokila" w:cs="Kokila"/>
          <w:sz w:val="32"/>
          <w:szCs w:val="32"/>
        </w:rPr>
      </w:pPr>
      <w:r w:rsidRPr="00392F31">
        <w:rPr>
          <w:rFonts w:ascii="Kokila" w:hAnsi="Kokila" w:cs="Kokila"/>
          <w:sz w:val="32"/>
          <w:szCs w:val="32"/>
        </w:rPr>
        <w:t>-------------------------------------------------------------------------------------------------------------</w:t>
      </w:r>
    </w:p>
    <w:p w14:paraId="7EFA3AED" w14:textId="77777777" w:rsidR="00F32FE7" w:rsidRDefault="00F32FE7" w:rsidP="00F32FE7">
      <w:pPr>
        <w:spacing w:after="0" w:line="360" w:lineRule="auto"/>
        <w:rPr>
          <w:rFonts w:ascii="Kokila" w:hAnsi="Kokila" w:cs="Kokila"/>
          <w:sz w:val="32"/>
          <w:szCs w:val="32"/>
        </w:rPr>
      </w:pPr>
      <w:r w:rsidRPr="00392F31">
        <w:rPr>
          <w:rFonts w:ascii="Kokila" w:hAnsi="Kokila" w:cs="Kokila"/>
          <w:sz w:val="32"/>
          <w:szCs w:val="32"/>
        </w:rPr>
        <w:t>-------------------------------------------------------------------------------------------------------------</w:t>
      </w:r>
    </w:p>
    <w:p w14:paraId="1C509B5F" w14:textId="60B38477" w:rsidR="00F32FE7" w:rsidRDefault="00F32FE7" w:rsidP="00F32FE7">
      <w:pPr>
        <w:spacing w:after="0" w:line="360" w:lineRule="auto"/>
        <w:rPr>
          <w:rFonts w:ascii="Kokila" w:hAnsi="Kokila" w:cs="Kokila"/>
          <w:sz w:val="32"/>
          <w:szCs w:val="32"/>
        </w:rPr>
      </w:pPr>
      <w:r w:rsidRPr="00392F31">
        <w:rPr>
          <w:rFonts w:ascii="Kokila" w:hAnsi="Kokila" w:cs="Kokila"/>
          <w:sz w:val="32"/>
          <w:szCs w:val="32"/>
        </w:rPr>
        <w:t>-------------------------------------------------------------------------------------------------------------</w:t>
      </w:r>
    </w:p>
    <w:p w14:paraId="46108BD5" w14:textId="44A08D38" w:rsidR="00D859B5" w:rsidRDefault="00D859B5" w:rsidP="00F87865">
      <w:pPr>
        <w:spacing w:after="0" w:line="360" w:lineRule="auto"/>
        <w:ind w:left="284" w:hanging="284"/>
        <w:contextualSpacing/>
        <w:jc w:val="both"/>
        <w:rPr>
          <w:rFonts w:ascii="Kruti Dev 010" w:hAnsi="Kruti Dev 010"/>
          <w:sz w:val="28"/>
          <w:szCs w:val="28"/>
        </w:rPr>
      </w:pPr>
      <w:r>
        <w:rPr>
          <w:rFonts w:ascii="Kruti Dev 010" w:hAnsi="Kruti Dev 010"/>
          <w:sz w:val="28"/>
          <w:szCs w:val="28"/>
        </w:rPr>
        <w:lastRenderedPageBreak/>
        <w:t xml:space="preserve">4- </w:t>
      </w:r>
      <w:r>
        <w:rPr>
          <w:rFonts w:ascii="Kruti Dev 010" w:hAnsi="Kruti Dev 010"/>
          <w:sz w:val="28"/>
          <w:szCs w:val="28"/>
        </w:rPr>
        <w:tab/>
        <w:t>lksuh fyfeVsM us ,d e'khu :-72]000 esa oekZ e'khujh ls [kjhnhA [kjhn izfrQy ds :i esa blus 100  :i;s</w:t>
      </w:r>
      <w:r w:rsidR="002C16C8">
        <w:rPr>
          <w:rFonts w:ascii="Kruti Dev 010" w:hAnsi="Kruti Dev 010"/>
          <w:sz w:val="28"/>
          <w:szCs w:val="28"/>
        </w:rPr>
        <w:t xml:space="preserve"> izfr va'k</w:t>
      </w:r>
      <w:r>
        <w:rPr>
          <w:rFonts w:ascii="Kruti Dev 010" w:hAnsi="Kruti Dev 010"/>
          <w:sz w:val="28"/>
          <w:szCs w:val="28"/>
        </w:rPr>
        <w:t xml:space="preserve"> ds iw.kZnRr lerk va'k leewY; ij tkjh fd,A </w:t>
      </w:r>
      <w:r w:rsidR="002C16C8">
        <w:rPr>
          <w:rFonts w:ascii="Kruti Dev 010" w:hAnsi="Kruti Dev 010"/>
          <w:sz w:val="28"/>
          <w:szCs w:val="28"/>
        </w:rPr>
        <w:t>lksuh fyfeVsM</w:t>
      </w:r>
      <w:r>
        <w:rPr>
          <w:rFonts w:ascii="Kruti Dev 010" w:hAnsi="Kruti Dev 010"/>
          <w:sz w:val="28"/>
          <w:szCs w:val="28"/>
        </w:rPr>
        <w:t xml:space="preserve"> dh iqLrdksa esa vko';d tuZy izfof"V;kW  dhft, A </w:t>
      </w:r>
    </w:p>
    <w:p w14:paraId="03D14738" w14:textId="6E76725D" w:rsidR="00D859B5" w:rsidRDefault="00D859B5" w:rsidP="00F87865">
      <w:pPr>
        <w:spacing w:after="0" w:line="360" w:lineRule="auto"/>
        <w:ind w:left="284" w:hanging="284"/>
        <w:contextualSpacing/>
        <w:jc w:val="both"/>
        <w:rPr>
          <w:rFonts w:ascii="Times New Roman" w:hAnsi="Times New Roman"/>
          <w:sz w:val="24"/>
          <w:szCs w:val="24"/>
        </w:rPr>
      </w:pPr>
      <w:r>
        <w:rPr>
          <w:rFonts w:ascii="Times New Roman" w:hAnsi="Times New Roman"/>
          <w:sz w:val="24"/>
          <w:szCs w:val="24"/>
        </w:rPr>
        <w:tab/>
      </w:r>
      <w:r w:rsidRPr="003006AE">
        <w:rPr>
          <w:rFonts w:ascii="Times New Roman" w:hAnsi="Times New Roman"/>
          <w:sz w:val="24"/>
          <w:szCs w:val="24"/>
        </w:rPr>
        <w:t>Sony Limited purchased a machine worth Rs.72</w:t>
      </w:r>
      <w:r>
        <w:rPr>
          <w:rFonts w:ascii="Times New Roman" w:hAnsi="Times New Roman"/>
          <w:sz w:val="24"/>
          <w:szCs w:val="24"/>
        </w:rPr>
        <w:t>,</w:t>
      </w:r>
      <w:r w:rsidRPr="003006AE">
        <w:rPr>
          <w:rFonts w:ascii="Times New Roman" w:hAnsi="Times New Roman"/>
          <w:sz w:val="24"/>
          <w:szCs w:val="24"/>
        </w:rPr>
        <w:t xml:space="preserve">000 from Verma Machinery. As purchase consideration it issued fully paid equity shares of  Rs.100 each at par. Pass necessary Journal entries in the books of </w:t>
      </w:r>
      <w:r w:rsidR="002C16C8">
        <w:rPr>
          <w:rFonts w:ascii="Times New Roman" w:hAnsi="Times New Roman"/>
          <w:sz w:val="24"/>
          <w:szCs w:val="24"/>
        </w:rPr>
        <w:t>Sony Limited</w:t>
      </w:r>
      <w:r w:rsidRPr="003006AE">
        <w:rPr>
          <w:rFonts w:ascii="Times New Roman" w:hAnsi="Times New Roman"/>
          <w:sz w:val="24"/>
          <w:szCs w:val="24"/>
        </w:rPr>
        <w:t>.</w:t>
      </w:r>
    </w:p>
    <w:p w14:paraId="35464D5E" w14:textId="77777777" w:rsidR="00F87865" w:rsidRDefault="00F87865" w:rsidP="00F87865">
      <w:pPr>
        <w:spacing w:after="0" w:line="360" w:lineRule="auto"/>
        <w:rPr>
          <w:rFonts w:ascii="Kokila" w:hAnsi="Kokila" w:cs="Kokila"/>
          <w:sz w:val="32"/>
          <w:szCs w:val="32"/>
        </w:rPr>
      </w:pPr>
      <w:r w:rsidRPr="00392F31">
        <w:rPr>
          <w:rFonts w:ascii="Kokila" w:hAnsi="Kokila" w:cs="Kokila"/>
          <w:sz w:val="32"/>
          <w:szCs w:val="32"/>
        </w:rPr>
        <w:t>-------------------------------------------------------------------------------------------------------------</w:t>
      </w:r>
    </w:p>
    <w:p w14:paraId="6512D834" w14:textId="77777777" w:rsidR="00F87865" w:rsidRDefault="00F87865" w:rsidP="00F87865">
      <w:pPr>
        <w:spacing w:after="0" w:line="360" w:lineRule="auto"/>
        <w:ind w:right="-90"/>
        <w:jc w:val="both"/>
        <w:rPr>
          <w:rFonts w:ascii="Kokila" w:hAnsi="Kokila" w:cs="Kokila"/>
          <w:sz w:val="32"/>
          <w:szCs w:val="32"/>
        </w:rPr>
      </w:pPr>
      <w:r w:rsidRPr="00392F31">
        <w:rPr>
          <w:rFonts w:ascii="Kokila" w:hAnsi="Kokila" w:cs="Kokila"/>
          <w:sz w:val="32"/>
          <w:szCs w:val="32"/>
        </w:rPr>
        <w:t>-------------------------------------------------------------------------------------------------------------</w:t>
      </w:r>
    </w:p>
    <w:p w14:paraId="1EFD208E" w14:textId="77777777" w:rsidR="00F87865" w:rsidRDefault="00F87865" w:rsidP="00F87865">
      <w:pPr>
        <w:spacing w:after="0" w:line="360" w:lineRule="auto"/>
        <w:rPr>
          <w:rFonts w:ascii="Kokila" w:hAnsi="Kokila" w:cs="Kokila"/>
          <w:sz w:val="32"/>
          <w:szCs w:val="32"/>
        </w:rPr>
      </w:pPr>
      <w:r w:rsidRPr="00392F31">
        <w:rPr>
          <w:rFonts w:ascii="Kokila" w:hAnsi="Kokila" w:cs="Kokila"/>
          <w:sz w:val="32"/>
          <w:szCs w:val="32"/>
        </w:rPr>
        <w:t>-------------------------------------------------------------------------------------------------------------</w:t>
      </w:r>
    </w:p>
    <w:p w14:paraId="0EA5E4D9" w14:textId="666CF806" w:rsidR="00D859B5" w:rsidRDefault="00F87865" w:rsidP="00F32FE7">
      <w:pPr>
        <w:spacing w:after="0" w:line="360" w:lineRule="auto"/>
        <w:rPr>
          <w:rFonts w:ascii="Kokila" w:hAnsi="Kokila" w:cs="Kokila"/>
          <w:sz w:val="32"/>
          <w:szCs w:val="32"/>
        </w:rPr>
      </w:pPr>
      <w:r w:rsidRPr="00392F31">
        <w:rPr>
          <w:rFonts w:ascii="Kokila" w:hAnsi="Kokila" w:cs="Kokila"/>
          <w:sz w:val="32"/>
          <w:szCs w:val="32"/>
        </w:rPr>
        <w:t>-------------------------------------------------------------------------------------------------------------</w:t>
      </w:r>
    </w:p>
    <w:p w14:paraId="313A6FB2" w14:textId="77777777" w:rsidR="00F32FE7" w:rsidRDefault="00F32FE7" w:rsidP="00F32FE7">
      <w:pPr>
        <w:spacing w:after="0" w:line="360" w:lineRule="auto"/>
        <w:rPr>
          <w:rFonts w:ascii="Kokila" w:hAnsi="Kokila" w:cs="Kokila"/>
          <w:sz w:val="32"/>
          <w:szCs w:val="32"/>
        </w:rPr>
      </w:pPr>
      <w:r w:rsidRPr="00392F31">
        <w:rPr>
          <w:rFonts w:ascii="Kokila" w:hAnsi="Kokila" w:cs="Kokila"/>
          <w:sz w:val="32"/>
          <w:szCs w:val="32"/>
        </w:rPr>
        <w:t>-------------------------------------------------------------------------------------------------------------</w:t>
      </w:r>
    </w:p>
    <w:p w14:paraId="29DBD529" w14:textId="77777777" w:rsidR="00F32FE7" w:rsidRDefault="00F32FE7" w:rsidP="00F32FE7">
      <w:pPr>
        <w:spacing w:after="0" w:line="360" w:lineRule="auto"/>
        <w:ind w:right="-90"/>
        <w:jc w:val="both"/>
        <w:rPr>
          <w:rFonts w:ascii="Kokila" w:hAnsi="Kokila" w:cs="Kokila"/>
          <w:sz w:val="32"/>
          <w:szCs w:val="32"/>
        </w:rPr>
      </w:pPr>
      <w:r w:rsidRPr="00392F31">
        <w:rPr>
          <w:rFonts w:ascii="Kokila" w:hAnsi="Kokila" w:cs="Kokila"/>
          <w:sz w:val="32"/>
          <w:szCs w:val="32"/>
        </w:rPr>
        <w:t>-------------------------------------------------------------------------------------------------------------</w:t>
      </w:r>
    </w:p>
    <w:p w14:paraId="718D4309" w14:textId="77777777" w:rsidR="00F32FE7" w:rsidRDefault="00F32FE7" w:rsidP="00F32FE7">
      <w:pPr>
        <w:spacing w:after="0" w:line="360" w:lineRule="auto"/>
        <w:rPr>
          <w:rFonts w:ascii="Kokila" w:hAnsi="Kokila" w:cs="Kokila"/>
          <w:sz w:val="32"/>
          <w:szCs w:val="32"/>
        </w:rPr>
      </w:pPr>
      <w:r w:rsidRPr="00392F31">
        <w:rPr>
          <w:rFonts w:ascii="Kokila" w:hAnsi="Kokila" w:cs="Kokila"/>
          <w:sz w:val="32"/>
          <w:szCs w:val="32"/>
        </w:rPr>
        <w:t>-------------------------------------------------------------------------------------------------------------</w:t>
      </w:r>
    </w:p>
    <w:p w14:paraId="53519280" w14:textId="77777777" w:rsidR="00F32FE7" w:rsidRDefault="00F32FE7" w:rsidP="00F32FE7">
      <w:pPr>
        <w:spacing w:after="0" w:line="360" w:lineRule="auto"/>
        <w:rPr>
          <w:rFonts w:ascii="Kokila" w:hAnsi="Kokila" w:cs="Kokila"/>
          <w:sz w:val="32"/>
          <w:szCs w:val="32"/>
        </w:rPr>
      </w:pPr>
      <w:r w:rsidRPr="00392F31">
        <w:rPr>
          <w:rFonts w:ascii="Kokila" w:hAnsi="Kokila" w:cs="Kokila"/>
          <w:sz w:val="32"/>
          <w:szCs w:val="32"/>
        </w:rPr>
        <w:t>-------------------------------------------------------------------------------------------------------------</w:t>
      </w:r>
    </w:p>
    <w:p w14:paraId="0D490079" w14:textId="38BEC104" w:rsidR="00D859B5" w:rsidRDefault="00D859B5" w:rsidP="00F87865">
      <w:pPr>
        <w:spacing w:after="0" w:line="360" w:lineRule="auto"/>
        <w:ind w:left="284" w:hanging="284"/>
        <w:contextualSpacing/>
        <w:jc w:val="both"/>
        <w:rPr>
          <w:rFonts w:ascii="Kruti Dev 010" w:hAnsi="Kruti Dev 010"/>
          <w:sz w:val="28"/>
          <w:szCs w:val="28"/>
        </w:rPr>
      </w:pPr>
      <w:r>
        <w:rPr>
          <w:rFonts w:ascii="Kruti Dev 010" w:hAnsi="Kruti Dev 010"/>
          <w:sz w:val="28"/>
          <w:szCs w:val="28"/>
        </w:rPr>
        <w:t xml:space="preserve">5- </w:t>
      </w:r>
      <w:r>
        <w:rPr>
          <w:rFonts w:ascii="Kruti Dev 010" w:hAnsi="Kruti Dev 010"/>
          <w:sz w:val="28"/>
          <w:szCs w:val="28"/>
        </w:rPr>
        <w:tab/>
        <w:t>frokjh fyfeVsM us vej daLVªD'ku fyfeVsM ls : 55]000 esa ,d Hkou [kjhnh A dz; izfrQy ds :i esa blus :- 50</w:t>
      </w:r>
      <w:r w:rsidR="002C16C8">
        <w:rPr>
          <w:rFonts w:ascii="Kruti Dev 010" w:hAnsi="Kruti Dev 010"/>
          <w:sz w:val="28"/>
          <w:szCs w:val="28"/>
        </w:rPr>
        <w:t xml:space="preserve"> izfr va'k</w:t>
      </w:r>
      <w:r>
        <w:rPr>
          <w:rFonts w:ascii="Kruti Dev 010" w:hAnsi="Kruti Dev 010"/>
          <w:sz w:val="28"/>
          <w:szCs w:val="28"/>
        </w:rPr>
        <w:t xml:space="preserve"> okys va'k 10</w:t>
      </w:r>
      <w:r w:rsidRPr="0052276E">
        <w:rPr>
          <w:rFonts w:ascii="Times New Roman" w:hAnsi="Times New Roman"/>
          <w:sz w:val="24"/>
          <w:szCs w:val="24"/>
        </w:rPr>
        <w:t xml:space="preserve">% </w:t>
      </w:r>
      <w:r>
        <w:rPr>
          <w:rFonts w:ascii="Kruti Dev 010" w:hAnsi="Kruti Dev 010"/>
          <w:sz w:val="28"/>
          <w:szCs w:val="28"/>
        </w:rPr>
        <w:t xml:space="preserve">izhfe;e ij tkjh fd, A </w:t>
      </w:r>
      <w:r w:rsidR="002C16C8">
        <w:rPr>
          <w:rFonts w:ascii="Kruti Dev 010" w:hAnsi="Kruti Dev 010"/>
          <w:sz w:val="28"/>
          <w:szCs w:val="28"/>
        </w:rPr>
        <w:t>frokjh fyfeVsM</w:t>
      </w:r>
      <w:r>
        <w:rPr>
          <w:rFonts w:ascii="Kruti Dev 010" w:hAnsi="Kruti Dev 010"/>
          <w:sz w:val="28"/>
          <w:szCs w:val="28"/>
        </w:rPr>
        <w:t xml:space="preserve"> dh iqLrdksa esa vko';d tuZy izfof"V;kW  dhft, A </w:t>
      </w:r>
    </w:p>
    <w:p w14:paraId="5CC12F2D" w14:textId="1A6A54DD" w:rsidR="00D859B5" w:rsidRDefault="00D859B5" w:rsidP="00F87865">
      <w:pPr>
        <w:spacing w:after="0" w:line="360" w:lineRule="auto"/>
        <w:ind w:left="284" w:hanging="284"/>
        <w:contextualSpacing/>
        <w:jc w:val="both"/>
        <w:rPr>
          <w:rFonts w:ascii="Times New Roman" w:hAnsi="Times New Roman"/>
          <w:sz w:val="24"/>
          <w:szCs w:val="24"/>
        </w:rPr>
      </w:pPr>
      <w:r>
        <w:rPr>
          <w:rFonts w:ascii="Times New Roman" w:hAnsi="Times New Roman"/>
          <w:sz w:val="24"/>
          <w:szCs w:val="24"/>
        </w:rPr>
        <w:tab/>
      </w:r>
      <w:r w:rsidRPr="003006AE">
        <w:rPr>
          <w:rFonts w:ascii="Times New Roman" w:hAnsi="Times New Roman"/>
          <w:sz w:val="24"/>
          <w:szCs w:val="24"/>
        </w:rPr>
        <w:t>Tiwari Ltd bought a building for Rs.55</w:t>
      </w:r>
      <w:r>
        <w:rPr>
          <w:rFonts w:ascii="Times New Roman" w:hAnsi="Times New Roman"/>
          <w:sz w:val="24"/>
          <w:szCs w:val="24"/>
        </w:rPr>
        <w:t>,</w:t>
      </w:r>
      <w:r w:rsidRPr="003006AE">
        <w:rPr>
          <w:rFonts w:ascii="Times New Roman" w:hAnsi="Times New Roman"/>
          <w:sz w:val="24"/>
          <w:szCs w:val="24"/>
        </w:rPr>
        <w:t xml:space="preserve">000 from Amar Construction Ltd. As Purchases consideration it issued shares of Rs.50 each at a premium of 10%. Pass necessary Journal entries in the books of </w:t>
      </w:r>
      <w:r w:rsidR="002C16C8" w:rsidRPr="003006AE">
        <w:rPr>
          <w:rFonts w:ascii="Times New Roman" w:hAnsi="Times New Roman"/>
          <w:sz w:val="24"/>
          <w:szCs w:val="24"/>
        </w:rPr>
        <w:t>Tiwari Ltd</w:t>
      </w:r>
      <w:r w:rsidRPr="003006AE">
        <w:rPr>
          <w:rFonts w:ascii="Times New Roman" w:hAnsi="Times New Roman"/>
          <w:sz w:val="24"/>
          <w:szCs w:val="24"/>
        </w:rPr>
        <w:t>.</w:t>
      </w:r>
    </w:p>
    <w:p w14:paraId="26B48625" w14:textId="77777777" w:rsidR="00F32FE7" w:rsidRDefault="00F32FE7" w:rsidP="00F32FE7">
      <w:pPr>
        <w:spacing w:after="0" w:line="360" w:lineRule="auto"/>
        <w:rPr>
          <w:rFonts w:ascii="Kokila" w:hAnsi="Kokila" w:cs="Kokila"/>
          <w:sz w:val="32"/>
          <w:szCs w:val="32"/>
        </w:rPr>
      </w:pPr>
      <w:r w:rsidRPr="00392F31">
        <w:rPr>
          <w:rFonts w:ascii="Kokila" w:hAnsi="Kokila" w:cs="Kokila"/>
          <w:sz w:val="32"/>
          <w:szCs w:val="32"/>
        </w:rPr>
        <w:t>-------------------------------------------------------------------------------------------------------------</w:t>
      </w:r>
    </w:p>
    <w:p w14:paraId="768AF156" w14:textId="77777777" w:rsidR="00F32FE7" w:rsidRDefault="00F32FE7" w:rsidP="00F32FE7">
      <w:pPr>
        <w:spacing w:after="0" w:line="360" w:lineRule="auto"/>
        <w:ind w:right="-90"/>
        <w:jc w:val="both"/>
        <w:rPr>
          <w:rFonts w:ascii="Kokila" w:hAnsi="Kokila" w:cs="Kokila"/>
          <w:sz w:val="32"/>
          <w:szCs w:val="32"/>
        </w:rPr>
      </w:pPr>
      <w:r w:rsidRPr="00392F31">
        <w:rPr>
          <w:rFonts w:ascii="Kokila" w:hAnsi="Kokila" w:cs="Kokila"/>
          <w:sz w:val="32"/>
          <w:szCs w:val="32"/>
        </w:rPr>
        <w:t>-------------------------------------------------------------------------------------------------------------</w:t>
      </w:r>
    </w:p>
    <w:p w14:paraId="4B595D6A" w14:textId="77777777" w:rsidR="00F32FE7" w:rsidRDefault="00F32FE7" w:rsidP="00F32FE7">
      <w:pPr>
        <w:spacing w:after="0" w:line="360" w:lineRule="auto"/>
        <w:rPr>
          <w:rFonts w:ascii="Kokila" w:hAnsi="Kokila" w:cs="Kokila"/>
          <w:sz w:val="32"/>
          <w:szCs w:val="32"/>
        </w:rPr>
      </w:pPr>
      <w:r w:rsidRPr="00392F31">
        <w:rPr>
          <w:rFonts w:ascii="Kokila" w:hAnsi="Kokila" w:cs="Kokila"/>
          <w:sz w:val="32"/>
          <w:szCs w:val="32"/>
        </w:rPr>
        <w:t>-------------------------------------------------------------------------------------------------------------</w:t>
      </w:r>
    </w:p>
    <w:p w14:paraId="3E617803" w14:textId="77777777" w:rsidR="00F32FE7" w:rsidRDefault="00F32FE7" w:rsidP="00F32FE7">
      <w:pPr>
        <w:spacing w:after="0" w:line="360" w:lineRule="auto"/>
        <w:rPr>
          <w:rFonts w:ascii="Kokila" w:hAnsi="Kokila" w:cs="Kokila"/>
          <w:sz w:val="32"/>
          <w:szCs w:val="32"/>
        </w:rPr>
      </w:pPr>
      <w:r w:rsidRPr="00392F31">
        <w:rPr>
          <w:rFonts w:ascii="Kokila" w:hAnsi="Kokila" w:cs="Kokila"/>
          <w:sz w:val="32"/>
          <w:szCs w:val="32"/>
        </w:rPr>
        <w:t>-------------------------------------------------------------------------------------------------------------</w:t>
      </w:r>
    </w:p>
    <w:p w14:paraId="61697B85" w14:textId="3C45D006" w:rsidR="00F32FE7" w:rsidRDefault="00F32FE7" w:rsidP="00F32FE7">
      <w:pPr>
        <w:spacing w:after="0" w:line="360" w:lineRule="auto"/>
        <w:ind w:left="284" w:hanging="284"/>
        <w:contextualSpacing/>
        <w:jc w:val="both"/>
        <w:rPr>
          <w:rFonts w:ascii="Kokila" w:hAnsi="Kokila" w:cs="Kokila"/>
          <w:sz w:val="32"/>
          <w:szCs w:val="32"/>
        </w:rPr>
      </w:pPr>
      <w:r w:rsidRPr="00392F31">
        <w:rPr>
          <w:rFonts w:ascii="Kokila" w:hAnsi="Kokila" w:cs="Kokila"/>
          <w:sz w:val="32"/>
          <w:szCs w:val="32"/>
        </w:rPr>
        <w:t>-------------------------------------------------------------------------------------------------------------</w:t>
      </w:r>
    </w:p>
    <w:p w14:paraId="1ED32BF8" w14:textId="77777777" w:rsidR="00F32FE7" w:rsidRDefault="00F32FE7" w:rsidP="00F32FE7">
      <w:pPr>
        <w:spacing w:after="0" w:line="360" w:lineRule="auto"/>
        <w:rPr>
          <w:rFonts w:ascii="Kokila" w:hAnsi="Kokila" w:cs="Kokila"/>
          <w:sz w:val="32"/>
          <w:szCs w:val="32"/>
        </w:rPr>
      </w:pPr>
      <w:r w:rsidRPr="00392F31">
        <w:rPr>
          <w:rFonts w:ascii="Kokila" w:hAnsi="Kokila" w:cs="Kokila"/>
          <w:sz w:val="32"/>
          <w:szCs w:val="32"/>
        </w:rPr>
        <w:t>-------------------------------------------------------------------------------------------------------------</w:t>
      </w:r>
    </w:p>
    <w:p w14:paraId="264A9453" w14:textId="77777777" w:rsidR="00F32FE7" w:rsidRDefault="00F32FE7" w:rsidP="00F32FE7">
      <w:pPr>
        <w:spacing w:after="0" w:line="360" w:lineRule="auto"/>
        <w:ind w:right="-90"/>
        <w:jc w:val="both"/>
        <w:rPr>
          <w:rFonts w:ascii="Kokila" w:hAnsi="Kokila" w:cs="Kokila"/>
          <w:sz w:val="32"/>
          <w:szCs w:val="32"/>
        </w:rPr>
      </w:pPr>
      <w:r w:rsidRPr="00392F31">
        <w:rPr>
          <w:rFonts w:ascii="Kokila" w:hAnsi="Kokila" w:cs="Kokila"/>
          <w:sz w:val="32"/>
          <w:szCs w:val="32"/>
        </w:rPr>
        <w:t>-------------------------------------------------------------------------------------------------------------</w:t>
      </w:r>
    </w:p>
    <w:p w14:paraId="1628F5B8" w14:textId="77777777" w:rsidR="00F32FE7" w:rsidRDefault="00F32FE7" w:rsidP="00F32FE7">
      <w:pPr>
        <w:spacing w:after="0" w:line="360" w:lineRule="auto"/>
        <w:rPr>
          <w:rFonts w:ascii="Kokila" w:hAnsi="Kokila" w:cs="Kokila"/>
          <w:sz w:val="32"/>
          <w:szCs w:val="32"/>
        </w:rPr>
      </w:pPr>
      <w:r w:rsidRPr="00392F31">
        <w:rPr>
          <w:rFonts w:ascii="Kokila" w:hAnsi="Kokila" w:cs="Kokila"/>
          <w:sz w:val="32"/>
          <w:szCs w:val="32"/>
        </w:rPr>
        <w:t>-------------------------------------------------------------------------------------------------------------</w:t>
      </w:r>
    </w:p>
    <w:p w14:paraId="7A3BB11A" w14:textId="346D8A23" w:rsidR="00D859B5" w:rsidRDefault="00D859B5" w:rsidP="00F87865">
      <w:pPr>
        <w:spacing w:after="0" w:line="360" w:lineRule="auto"/>
        <w:ind w:left="284" w:hanging="284"/>
        <w:contextualSpacing/>
        <w:jc w:val="both"/>
        <w:rPr>
          <w:rFonts w:ascii="Kruti Dev 010" w:hAnsi="Kruti Dev 010"/>
          <w:sz w:val="28"/>
          <w:szCs w:val="28"/>
        </w:rPr>
      </w:pPr>
      <w:r>
        <w:rPr>
          <w:rFonts w:ascii="Kruti Dev 010" w:hAnsi="Kruti Dev 010"/>
          <w:sz w:val="28"/>
          <w:szCs w:val="28"/>
        </w:rPr>
        <w:lastRenderedPageBreak/>
        <w:t xml:space="preserve">6- </w:t>
      </w:r>
      <w:r>
        <w:rPr>
          <w:rFonts w:ascii="Kruti Dev 010" w:hAnsi="Kruti Dev 010"/>
          <w:sz w:val="28"/>
          <w:szCs w:val="28"/>
        </w:rPr>
        <w:tab/>
        <w:t xml:space="preserve">fleju ,aM daiuh us ,d e'khu :-95]000 esa [kjhnh A [kjhn izfrQy ds fy, :i;s </w:t>
      </w:r>
      <w:r w:rsidR="00E73DD1">
        <w:rPr>
          <w:rFonts w:ascii="Kruti Dev 010" w:hAnsi="Kruti Dev 010"/>
          <w:sz w:val="28"/>
          <w:szCs w:val="28"/>
        </w:rPr>
        <w:t xml:space="preserve">izfr va'k </w:t>
      </w:r>
      <w:r>
        <w:rPr>
          <w:rFonts w:ascii="Kruti Dev 010" w:hAnsi="Kruti Dev 010"/>
          <w:sz w:val="28"/>
          <w:szCs w:val="28"/>
        </w:rPr>
        <w:t>100 okys iw.kZnRr lerk va'k dks 5</w:t>
      </w:r>
      <w:r w:rsidRPr="0052276E">
        <w:rPr>
          <w:rFonts w:ascii="Times New Roman" w:hAnsi="Times New Roman"/>
          <w:sz w:val="24"/>
          <w:szCs w:val="24"/>
        </w:rPr>
        <w:t>%</w:t>
      </w:r>
      <w:r>
        <w:rPr>
          <w:rFonts w:ascii="Kruti Dev 010" w:hAnsi="Kruti Dev 010"/>
          <w:sz w:val="28"/>
          <w:szCs w:val="28"/>
        </w:rPr>
        <w:t xml:space="preserve"> NqV ij fuxZfer fd;k A daiuh dh iqLrdksa esa vko';d tuZy izfof"V;kW  dhft, A </w:t>
      </w:r>
    </w:p>
    <w:p w14:paraId="0C9B1301" w14:textId="01062930" w:rsidR="00D859B5" w:rsidRDefault="00D859B5" w:rsidP="00F87865">
      <w:pPr>
        <w:spacing w:after="0" w:line="360" w:lineRule="auto"/>
        <w:ind w:left="284" w:hanging="284"/>
        <w:contextualSpacing/>
        <w:jc w:val="both"/>
        <w:rPr>
          <w:rFonts w:ascii="Times New Roman" w:hAnsi="Times New Roman"/>
          <w:sz w:val="24"/>
          <w:szCs w:val="24"/>
        </w:rPr>
      </w:pPr>
      <w:r>
        <w:rPr>
          <w:rFonts w:ascii="Times New Roman" w:hAnsi="Times New Roman"/>
          <w:sz w:val="24"/>
          <w:szCs w:val="24"/>
        </w:rPr>
        <w:tab/>
      </w:r>
      <w:r w:rsidRPr="003006AE">
        <w:rPr>
          <w:rFonts w:ascii="Times New Roman" w:hAnsi="Times New Roman"/>
          <w:sz w:val="24"/>
          <w:szCs w:val="24"/>
        </w:rPr>
        <w:t xml:space="preserve"> Simran &amp; Company bought a machine for Rs.95</w:t>
      </w:r>
      <w:r>
        <w:rPr>
          <w:rFonts w:ascii="Times New Roman" w:hAnsi="Times New Roman"/>
          <w:sz w:val="24"/>
          <w:szCs w:val="24"/>
        </w:rPr>
        <w:t>,</w:t>
      </w:r>
      <w:r w:rsidRPr="003006AE">
        <w:rPr>
          <w:rFonts w:ascii="Times New Roman" w:hAnsi="Times New Roman"/>
          <w:sz w:val="24"/>
          <w:szCs w:val="24"/>
        </w:rPr>
        <w:t>000. For purchase consideration, it issued equity shares of Rs.100</w:t>
      </w:r>
      <w:r w:rsidR="002C16C8">
        <w:rPr>
          <w:rFonts w:ascii="Times New Roman" w:hAnsi="Times New Roman"/>
          <w:sz w:val="24"/>
          <w:szCs w:val="24"/>
        </w:rPr>
        <w:t xml:space="preserve"> each as</w:t>
      </w:r>
      <w:r w:rsidRPr="003006AE">
        <w:rPr>
          <w:rFonts w:ascii="Times New Roman" w:hAnsi="Times New Roman"/>
          <w:sz w:val="24"/>
          <w:szCs w:val="24"/>
        </w:rPr>
        <w:t xml:space="preserve"> fully paid at 5% discount. Pass necessary Journal entries in the </w:t>
      </w:r>
      <w:r>
        <w:rPr>
          <w:rFonts w:ascii="Times New Roman" w:hAnsi="Times New Roman"/>
          <w:sz w:val="24"/>
          <w:szCs w:val="24"/>
        </w:rPr>
        <w:tab/>
      </w:r>
      <w:r w:rsidRPr="003006AE">
        <w:rPr>
          <w:rFonts w:ascii="Times New Roman" w:hAnsi="Times New Roman"/>
          <w:sz w:val="24"/>
          <w:szCs w:val="24"/>
        </w:rPr>
        <w:t>books of the company.</w:t>
      </w:r>
    </w:p>
    <w:p w14:paraId="0611A5F8" w14:textId="77777777" w:rsidR="00F32FE7" w:rsidRDefault="00F32FE7" w:rsidP="00F32FE7">
      <w:pPr>
        <w:spacing w:after="0" w:line="360" w:lineRule="auto"/>
        <w:rPr>
          <w:rFonts w:ascii="Kokila" w:hAnsi="Kokila" w:cs="Kokila"/>
          <w:sz w:val="32"/>
          <w:szCs w:val="32"/>
        </w:rPr>
      </w:pPr>
      <w:r w:rsidRPr="00392F31">
        <w:rPr>
          <w:rFonts w:ascii="Kokila" w:hAnsi="Kokila" w:cs="Kokila"/>
          <w:sz w:val="32"/>
          <w:szCs w:val="32"/>
        </w:rPr>
        <w:t>-------------------------------------------------------------------------------------------------------------</w:t>
      </w:r>
    </w:p>
    <w:p w14:paraId="6E18CCC5" w14:textId="77777777" w:rsidR="00F32FE7" w:rsidRDefault="00F32FE7" w:rsidP="00F32FE7">
      <w:pPr>
        <w:spacing w:after="0" w:line="360" w:lineRule="auto"/>
        <w:ind w:right="-90"/>
        <w:jc w:val="both"/>
        <w:rPr>
          <w:rFonts w:ascii="Kokila" w:hAnsi="Kokila" w:cs="Kokila"/>
          <w:sz w:val="32"/>
          <w:szCs w:val="32"/>
        </w:rPr>
      </w:pPr>
      <w:r w:rsidRPr="00392F31">
        <w:rPr>
          <w:rFonts w:ascii="Kokila" w:hAnsi="Kokila" w:cs="Kokila"/>
          <w:sz w:val="32"/>
          <w:szCs w:val="32"/>
        </w:rPr>
        <w:t>-------------------------------------------------------------------------------------------------------------</w:t>
      </w:r>
    </w:p>
    <w:p w14:paraId="48748BD1" w14:textId="77777777" w:rsidR="00F32FE7" w:rsidRDefault="00F32FE7" w:rsidP="00F32FE7">
      <w:pPr>
        <w:spacing w:after="0" w:line="360" w:lineRule="auto"/>
        <w:rPr>
          <w:rFonts w:ascii="Kokila" w:hAnsi="Kokila" w:cs="Kokila"/>
          <w:sz w:val="32"/>
          <w:szCs w:val="32"/>
        </w:rPr>
      </w:pPr>
      <w:r w:rsidRPr="00392F31">
        <w:rPr>
          <w:rFonts w:ascii="Kokila" w:hAnsi="Kokila" w:cs="Kokila"/>
          <w:sz w:val="32"/>
          <w:szCs w:val="32"/>
        </w:rPr>
        <w:t>-------------------------------------------------------------------------------------------------------------</w:t>
      </w:r>
    </w:p>
    <w:p w14:paraId="3A249A48" w14:textId="77777777" w:rsidR="00F32FE7" w:rsidRDefault="00F32FE7" w:rsidP="00F32FE7">
      <w:pPr>
        <w:spacing w:after="0" w:line="360" w:lineRule="auto"/>
        <w:rPr>
          <w:rFonts w:ascii="Kokila" w:hAnsi="Kokila" w:cs="Kokila"/>
          <w:sz w:val="32"/>
          <w:szCs w:val="32"/>
        </w:rPr>
      </w:pPr>
      <w:r w:rsidRPr="00392F31">
        <w:rPr>
          <w:rFonts w:ascii="Kokila" w:hAnsi="Kokila" w:cs="Kokila"/>
          <w:sz w:val="32"/>
          <w:szCs w:val="32"/>
        </w:rPr>
        <w:t>-------------------------------------------------------------------------------------------------------------</w:t>
      </w:r>
    </w:p>
    <w:p w14:paraId="55827182" w14:textId="293F8F54" w:rsidR="00F32FE7" w:rsidRDefault="00F32FE7" w:rsidP="00F32FE7">
      <w:pPr>
        <w:spacing w:after="0" w:line="360" w:lineRule="auto"/>
        <w:ind w:left="284" w:hanging="284"/>
        <w:contextualSpacing/>
        <w:jc w:val="both"/>
        <w:rPr>
          <w:rFonts w:ascii="Kokila" w:hAnsi="Kokila" w:cs="Kokila"/>
          <w:sz w:val="32"/>
          <w:szCs w:val="32"/>
        </w:rPr>
      </w:pPr>
      <w:r w:rsidRPr="00392F31">
        <w:rPr>
          <w:rFonts w:ascii="Kokila" w:hAnsi="Kokila" w:cs="Kokila"/>
          <w:sz w:val="32"/>
          <w:szCs w:val="32"/>
        </w:rPr>
        <w:t>-------------------------------------------------------------------------------------------------------------</w:t>
      </w:r>
    </w:p>
    <w:p w14:paraId="32F1166F" w14:textId="77777777" w:rsidR="00F32FE7" w:rsidRDefault="00F32FE7" w:rsidP="00F32FE7">
      <w:pPr>
        <w:spacing w:after="0" w:line="360" w:lineRule="auto"/>
        <w:rPr>
          <w:rFonts w:ascii="Kokila" w:hAnsi="Kokila" w:cs="Kokila"/>
          <w:sz w:val="32"/>
          <w:szCs w:val="32"/>
        </w:rPr>
      </w:pPr>
      <w:r w:rsidRPr="00392F31">
        <w:rPr>
          <w:rFonts w:ascii="Kokila" w:hAnsi="Kokila" w:cs="Kokila"/>
          <w:sz w:val="32"/>
          <w:szCs w:val="32"/>
        </w:rPr>
        <w:t>-------------------------------------------------------------------------------------------------------------</w:t>
      </w:r>
    </w:p>
    <w:p w14:paraId="65F672AB" w14:textId="77777777" w:rsidR="00F32FE7" w:rsidRDefault="00F32FE7" w:rsidP="00F32FE7">
      <w:pPr>
        <w:spacing w:after="0" w:line="360" w:lineRule="auto"/>
        <w:ind w:right="-90"/>
        <w:jc w:val="both"/>
        <w:rPr>
          <w:rFonts w:ascii="Kokila" w:hAnsi="Kokila" w:cs="Kokila"/>
          <w:sz w:val="32"/>
          <w:szCs w:val="32"/>
        </w:rPr>
      </w:pPr>
      <w:r w:rsidRPr="00392F31">
        <w:rPr>
          <w:rFonts w:ascii="Kokila" w:hAnsi="Kokila" w:cs="Kokila"/>
          <w:sz w:val="32"/>
          <w:szCs w:val="32"/>
        </w:rPr>
        <w:t>-------------------------------------------------------------------------------------------------------------</w:t>
      </w:r>
    </w:p>
    <w:p w14:paraId="3A99FBDD" w14:textId="77777777" w:rsidR="00F32FE7" w:rsidRDefault="00F32FE7" w:rsidP="00F32FE7">
      <w:pPr>
        <w:spacing w:after="0" w:line="360" w:lineRule="auto"/>
        <w:rPr>
          <w:rFonts w:ascii="Kokila" w:hAnsi="Kokila" w:cs="Kokila"/>
          <w:sz w:val="32"/>
          <w:szCs w:val="32"/>
        </w:rPr>
      </w:pPr>
      <w:r w:rsidRPr="00392F31">
        <w:rPr>
          <w:rFonts w:ascii="Kokila" w:hAnsi="Kokila" w:cs="Kokila"/>
          <w:sz w:val="32"/>
          <w:szCs w:val="32"/>
        </w:rPr>
        <w:t>-------------------------------------------------------------------------------------------------------------</w:t>
      </w:r>
    </w:p>
    <w:p w14:paraId="3434B36E" w14:textId="5EC1487A" w:rsidR="00D859B5" w:rsidRPr="0052276E" w:rsidRDefault="00D859B5" w:rsidP="00F87865">
      <w:pPr>
        <w:spacing w:after="0" w:line="360" w:lineRule="auto"/>
        <w:ind w:left="284" w:hanging="284"/>
        <w:contextualSpacing/>
        <w:jc w:val="both"/>
        <w:rPr>
          <w:rFonts w:ascii="Kruti Dev 010" w:hAnsi="Kruti Dev 010"/>
          <w:sz w:val="28"/>
          <w:szCs w:val="28"/>
        </w:rPr>
      </w:pPr>
      <w:r>
        <w:rPr>
          <w:rFonts w:ascii="Kruti Dev 010" w:hAnsi="Kruti Dev 010"/>
          <w:sz w:val="28"/>
          <w:szCs w:val="28"/>
        </w:rPr>
        <w:t>7-</w:t>
      </w:r>
      <w:r>
        <w:rPr>
          <w:rFonts w:ascii="Kruti Dev 010" w:hAnsi="Kruti Dev 010"/>
          <w:sz w:val="28"/>
          <w:szCs w:val="28"/>
        </w:rPr>
        <w:tab/>
        <w:t>lquhy tks dh 10 :i;s</w:t>
      </w:r>
      <w:r w:rsidR="002C16C8">
        <w:rPr>
          <w:rFonts w:ascii="Kruti Dev 010" w:hAnsi="Kruti Dev 010"/>
          <w:sz w:val="28"/>
          <w:szCs w:val="28"/>
        </w:rPr>
        <w:t xml:space="preserve"> izfr va'k</w:t>
      </w:r>
      <w:r>
        <w:rPr>
          <w:rFonts w:ascii="Kruti Dev 010" w:hAnsi="Kruti Dev 010"/>
          <w:sz w:val="28"/>
          <w:szCs w:val="28"/>
        </w:rPr>
        <w:t xml:space="preserve"> okys 1]000 lerk va'k dk /kkjd gS ftl ij mlus :i;s 2 izfr va'k dh nj ls nwljh vkSj vafre ;kpuk dk Hkqxrku djus esa foQy jgk A daiuh us muds va'k tCr dj</w:t>
      </w:r>
      <w:r w:rsidR="002D0D4A">
        <w:rPr>
          <w:rFonts w:ascii="Kruti Dev 010" w:hAnsi="Kruti Dev 010"/>
          <w:sz w:val="28"/>
          <w:szCs w:val="28"/>
        </w:rPr>
        <w:t xml:space="preserve"> </w:t>
      </w:r>
      <w:r>
        <w:rPr>
          <w:rFonts w:ascii="Kruti Dev 010" w:hAnsi="Kruti Dev 010"/>
          <w:sz w:val="28"/>
          <w:szCs w:val="28"/>
        </w:rPr>
        <w:t xml:space="preserve">fy, A va'kksa dh tCrh ls lacaf/kr tuZy izfof"V;kW  djsa A </w:t>
      </w:r>
    </w:p>
    <w:p w14:paraId="3DCBA641" w14:textId="574C185C" w:rsidR="00D859B5" w:rsidRDefault="00D859B5" w:rsidP="00F87865">
      <w:pPr>
        <w:spacing w:after="0" w:line="360" w:lineRule="auto"/>
        <w:ind w:left="284" w:hanging="284"/>
        <w:contextualSpacing/>
        <w:jc w:val="both"/>
        <w:rPr>
          <w:rFonts w:ascii="Times New Roman" w:hAnsi="Times New Roman"/>
          <w:sz w:val="24"/>
          <w:szCs w:val="24"/>
        </w:rPr>
      </w:pPr>
      <w:r>
        <w:rPr>
          <w:rFonts w:ascii="Times New Roman" w:hAnsi="Times New Roman"/>
          <w:sz w:val="24"/>
          <w:szCs w:val="24"/>
        </w:rPr>
        <w:tab/>
      </w:r>
      <w:r w:rsidRPr="003006AE">
        <w:rPr>
          <w:rFonts w:ascii="Times New Roman" w:hAnsi="Times New Roman"/>
          <w:sz w:val="24"/>
          <w:szCs w:val="24"/>
        </w:rPr>
        <w:t xml:space="preserve"> Sunil, a Holder of 1</w:t>
      </w:r>
      <w:r>
        <w:rPr>
          <w:rFonts w:ascii="Times New Roman" w:hAnsi="Times New Roman"/>
          <w:sz w:val="24"/>
          <w:szCs w:val="24"/>
        </w:rPr>
        <w:t>,</w:t>
      </w:r>
      <w:r w:rsidRPr="003006AE">
        <w:rPr>
          <w:rFonts w:ascii="Times New Roman" w:hAnsi="Times New Roman"/>
          <w:sz w:val="24"/>
          <w:szCs w:val="24"/>
        </w:rPr>
        <w:t>000 equity shares of Rs.10 each failed to pay Second and final call @</w:t>
      </w:r>
      <w:r>
        <w:rPr>
          <w:rFonts w:ascii="Times New Roman" w:hAnsi="Times New Roman"/>
          <w:sz w:val="24"/>
          <w:szCs w:val="24"/>
        </w:rPr>
        <w:t xml:space="preserve"> </w:t>
      </w:r>
      <w:r w:rsidRPr="003006AE">
        <w:rPr>
          <w:rFonts w:ascii="Times New Roman" w:hAnsi="Times New Roman"/>
          <w:sz w:val="24"/>
          <w:szCs w:val="24"/>
        </w:rPr>
        <w:t>Rs.2 per share.  The company forfeited his shares. Pass journal entries related to forfeiture of shares.</w:t>
      </w:r>
    </w:p>
    <w:p w14:paraId="2CA3A0D9" w14:textId="77777777" w:rsidR="00F32FE7" w:rsidRDefault="00F32FE7" w:rsidP="00F32FE7">
      <w:pPr>
        <w:spacing w:after="0" w:line="360" w:lineRule="auto"/>
        <w:rPr>
          <w:rFonts w:ascii="Kokila" w:hAnsi="Kokila" w:cs="Kokila"/>
          <w:sz w:val="32"/>
          <w:szCs w:val="32"/>
        </w:rPr>
      </w:pPr>
      <w:r w:rsidRPr="00392F31">
        <w:rPr>
          <w:rFonts w:ascii="Kokila" w:hAnsi="Kokila" w:cs="Kokila"/>
          <w:sz w:val="32"/>
          <w:szCs w:val="32"/>
        </w:rPr>
        <w:t>-------------------------------------------------------------------------------------------------------------</w:t>
      </w:r>
    </w:p>
    <w:p w14:paraId="1C5E7921" w14:textId="77777777" w:rsidR="00F32FE7" w:rsidRDefault="00F32FE7" w:rsidP="00F32FE7">
      <w:pPr>
        <w:spacing w:after="0" w:line="360" w:lineRule="auto"/>
        <w:ind w:right="-90"/>
        <w:jc w:val="both"/>
        <w:rPr>
          <w:rFonts w:ascii="Kokila" w:hAnsi="Kokila" w:cs="Kokila"/>
          <w:sz w:val="32"/>
          <w:szCs w:val="32"/>
        </w:rPr>
      </w:pPr>
      <w:r w:rsidRPr="00392F31">
        <w:rPr>
          <w:rFonts w:ascii="Kokila" w:hAnsi="Kokila" w:cs="Kokila"/>
          <w:sz w:val="32"/>
          <w:szCs w:val="32"/>
        </w:rPr>
        <w:t>-------------------------------------------------------------------------------------------------------------</w:t>
      </w:r>
    </w:p>
    <w:p w14:paraId="6F59A7B9" w14:textId="77777777" w:rsidR="00F32FE7" w:rsidRDefault="00F32FE7" w:rsidP="00F32FE7">
      <w:pPr>
        <w:spacing w:after="0" w:line="360" w:lineRule="auto"/>
        <w:rPr>
          <w:rFonts w:ascii="Kokila" w:hAnsi="Kokila" w:cs="Kokila"/>
          <w:sz w:val="32"/>
          <w:szCs w:val="32"/>
        </w:rPr>
      </w:pPr>
      <w:r w:rsidRPr="00392F31">
        <w:rPr>
          <w:rFonts w:ascii="Kokila" w:hAnsi="Kokila" w:cs="Kokila"/>
          <w:sz w:val="32"/>
          <w:szCs w:val="32"/>
        </w:rPr>
        <w:t>-------------------------------------------------------------------------------------------------------------</w:t>
      </w:r>
    </w:p>
    <w:p w14:paraId="5D846203" w14:textId="77777777" w:rsidR="00F32FE7" w:rsidRDefault="00F32FE7" w:rsidP="00F32FE7">
      <w:pPr>
        <w:spacing w:after="0" w:line="360" w:lineRule="auto"/>
        <w:rPr>
          <w:rFonts w:ascii="Kokila" w:hAnsi="Kokila" w:cs="Kokila"/>
          <w:sz w:val="32"/>
          <w:szCs w:val="32"/>
        </w:rPr>
      </w:pPr>
      <w:r w:rsidRPr="00392F31">
        <w:rPr>
          <w:rFonts w:ascii="Kokila" w:hAnsi="Kokila" w:cs="Kokila"/>
          <w:sz w:val="32"/>
          <w:szCs w:val="32"/>
        </w:rPr>
        <w:t>-------------------------------------------------------------------------------------------------------------</w:t>
      </w:r>
    </w:p>
    <w:p w14:paraId="5C971F96" w14:textId="3AB0E608" w:rsidR="00F32FE7" w:rsidRDefault="00F32FE7" w:rsidP="00F32FE7">
      <w:pPr>
        <w:spacing w:after="0" w:line="360" w:lineRule="auto"/>
        <w:ind w:left="284" w:hanging="284"/>
        <w:contextualSpacing/>
        <w:jc w:val="both"/>
        <w:rPr>
          <w:rFonts w:ascii="Kokila" w:hAnsi="Kokila" w:cs="Kokila"/>
          <w:sz w:val="32"/>
          <w:szCs w:val="32"/>
        </w:rPr>
      </w:pPr>
      <w:r w:rsidRPr="00392F31">
        <w:rPr>
          <w:rFonts w:ascii="Kokila" w:hAnsi="Kokila" w:cs="Kokila"/>
          <w:sz w:val="32"/>
          <w:szCs w:val="32"/>
        </w:rPr>
        <w:t>-------------------------------------------------------------------------------------------------------------</w:t>
      </w:r>
    </w:p>
    <w:p w14:paraId="69E31A27" w14:textId="77777777" w:rsidR="00F32FE7" w:rsidRDefault="00F32FE7" w:rsidP="00F32FE7">
      <w:pPr>
        <w:spacing w:after="0" w:line="360" w:lineRule="auto"/>
        <w:rPr>
          <w:rFonts w:ascii="Kokila" w:hAnsi="Kokila" w:cs="Kokila"/>
          <w:sz w:val="32"/>
          <w:szCs w:val="32"/>
        </w:rPr>
      </w:pPr>
      <w:r w:rsidRPr="00392F31">
        <w:rPr>
          <w:rFonts w:ascii="Kokila" w:hAnsi="Kokila" w:cs="Kokila"/>
          <w:sz w:val="32"/>
          <w:szCs w:val="32"/>
        </w:rPr>
        <w:t>-------------------------------------------------------------------------------------------------------------</w:t>
      </w:r>
    </w:p>
    <w:p w14:paraId="486F316B" w14:textId="77777777" w:rsidR="00F32FE7" w:rsidRDefault="00F32FE7" w:rsidP="00F32FE7">
      <w:pPr>
        <w:spacing w:after="0" w:line="360" w:lineRule="auto"/>
        <w:ind w:right="-90"/>
        <w:jc w:val="both"/>
        <w:rPr>
          <w:rFonts w:ascii="Kokila" w:hAnsi="Kokila" w:cs="Kokila"/>
          <w:sz w:val="32"/>
          <w:szCs w:val="32"/>
        </w:rPr>
      </w:pPr>
      <w:r w:rsidRPr="00392F31">
        <w:rPr>
          <w:rFonts w:ascii="Kokila" w:hAnsi="Kokila" w:cs="Kokila"/>
          <w:sz w:val="32"/>
          <w:szCs w:val="32"/>
        </w:rPr>
        <w:t>-------------------------------------------------------------------------------------------------------------</w:t>
      </w:r>
    </w:p>
    <w:p w14:paraId="6CC7BB3F" w14:textId="77777777" w:rsidR="00F32FE7" w:rsidRDefault="00F32FE7" w:rsidP="00F32FE7">
      <w:pPr>
        <w:spacing w:after="0" w:line="360" w:lineRule="auto"/>
        <w:rPr>
          <w:rFonts w:ascii="Kokila" w:hAnsi="Kokila" w:cs="Kokila"/>
          <w:sz w:val="32"/>
          <w:szCs w:val="32"/>
        </w:rPr>
      </w:pPr>
      <w:r w:rsidRPr="00392F31">
        <w:rPr>
          <w:rFonts w:ascii="Kokila" w:hAnsi="Kokila" w:cs="Kokila"/>
          <w:sz w:val="32"/>
          <w:szCs w:val="32"/>
        </w:rPr>
        <w:t>-------------------------------------------------------------------------------------------------------------</w:t>
      </w:r>
    </w:p>
    <w:p w14:paraId="48B5E381" w14:textId="1D4F6B5F" w:rsidR="00D859B5" w:rsidRPr="0052276E" w:rsidRDefault="00D859B5" w:rsidP="00F87865">
      <w:pPr>
        <w:spacing w:after="0" w:line="360" w:lineRule="auto"/>
        <w:ind w:left="284" w:hanging="284"/>
        <w:contextualSpacing/>
        <w:jc w:val="both"/>
        <w:rPr>
          <w:rFonts w:ascii="Kruti Dev 010" w:hAnsi="Kruti Dev 010"/>
          <w:sz w:val="28"/>
          <w:szCs w:val="28"/>
        </w:rPr>
      </w:pPr>
      <w:r>
        <w:rPr>
          <w:rFonts w:ascii="Kruti Dev 010" w:hAnsi="Kruti Dev 010"/>
          <w:sz w:val="28"/>
          <w:szCs w:val="28"/>
        </w:rPr>
        <w:lastRenderedPageBreak/>
        <w:t xml:space="preserve">8- </w:t>
      </w:r>
      <w:r>
        <w:rPr>
          <w:rFonts w:ascii="Kruti Dev 010" w:hAnsi="Kruti Dev 010"/>
          <w:sz w:val="28"/>
          <w:szCs w:val="28"/>
        </w:rPr>
        <w:tab/>
        <w:t>vfuy tks fd fjyk;al baMLVªht ds 20</w:t>
      </w:r>
      <w:r w:rsidRPr="00E901E7">
        <w:rPr>
          <w:rFonts w:ascii="Times New Roman" w:hAnsi="Times New Roman"/>
          <w:sz w:val="24"/>
          <w:szCs w:val="24"/>
        </w:rPr>
        <w:t>%</w:t>
      </w:r>
      <w:r>
        <w:rPr>
          <w:rFonts w:ascii="Kruti Dev 010" w:hAnsi="Kruti Dev 010"/>
          <w:sz w:val="28"/>
          <w:szCs w:val="28"/>
        </w:rPr>
        <w:t xml:space="preserve"> izhfe;e ij tkjh fd, x, 100 va'k]  50 :i;s izfr va'k dk /kkjd gS A vfuy us vkacaVu jkf'k 20 :i;s izfr va'k ¼:i;s 10 izhfe;e  lfgr½ vkSj 15 :i;s izfr va'k izFke vkSj vafre ;kpuk dk Hkqxrku ugha dj ik;k A mlds va'k izFke ,oa vafre ;kpuk ds ckn tCr dj fy;k x;k A va'kksa dh tCrh ls lacaf/kr tuZy izfof"V;</w:t>
      </w:r>
      <w:r>
        <w:rPr>
          <w:rFonts w:ascii="Kruti Dev 012" w:hAnsi="Kruti Dev 012"/>
          <w:sz w:val="28"/>
          <w:szCs w:val="28"/>
        </w:rPr>
        <w:t>¡</w:t>
      </w:r>
      <w:r>
        <w:rPr>
          <w:rFonts w:ascii="Kruti Dev 010" w:hAnsi="Kruti Dev 010"/>
          <w:sz w:val="28"/>
          <w:szCs w:val="28"/>
        </w:rPr>
        <w:t xml:space="preserve">k  djs A </w:t>
      </w:r>
    </w:p>
    <w:p w14:paraId="797197CB" w14:textId="0AD6EF36" w:rsidR="00D859B5" w:rsidRDefault="00D859B5" w:rsidP="00F87865">
      <w:pPr>
        <w:spacing w:after="0" w:line="360" w:lineRule="auto"/>
        <w:ind w:left="284" w:hanging="284"/>
        <w:contextualSpacing/>
        <w:jc w:val="both"/>
        <w:rPr>
          <w:rFonts w:ascii="Times New Roman" w:hAnsi="Times New Roman"/>
          <w:sz w:val="24"/>
          <w:szCs w:val="24"/>
        </w:rPr>
      </w:pPr>
      <w:r>
        <w:tab/>
        <w:t xml:space="preserve"> </w:t>
      </w:r>
      <w:r w:rsidRPr="003006AE">
        <w:rPr>
          <w:rFonts w:ascii="Times New Roman" w:hAnsi="Times New Roman"/>
          <w:sz w:val="24"/>
          <w:szCs w:val="24"/>
        </w:rPr>
        <w:t>Anil, a Holder of 100 shares of Rs.50 each issued at a premium of 20% of Reliance industries, did not pay the Allotment money of Rs.20 per share ( including Premium Rs.10) and first and final call of Rs.15 per share. His share were forfeited after the first and final call. Pass  journal entries related to forfeiture of shares.</w:t>
      </w:r>
    </w:p>
    <w:p w14:paraId="64154E3F" w14:textId="77777777" w:rsidR="00F32FE7" w:rsidRDefault="00F32FE7" w:rsidP="00F32FE7">
      <w:pPr>
        <w:spacing w:after="0" w:line="360" w:lineRule="auto"/>
        <w:rPr>
          <w:rFonts w:ascii="Kokila" w:hAnsi="Kokila" w:cs="Kokila"/>
          <w:sz w:val="32"/>
          <w:szCs w:val="32"/>
        </w:rPr>
      </w:pPr>
      <w:r w:rsidRPr="00392F31">
        <w:rPr>
          <w:rFonts w:ascii="Kokila" w:hAnsi="Kokila" w:cs="Kokila"/>
          <w:sz w:val="32"/>
          <w:szCs w:val="32"/>
        </w:rPr>
        <w:t>-------------------------------------------------------------------------------------------------------------</w:t>
      </w:r>
    </w:p>
    <w:p w14:paraId="20679FFB" w14:textId="77777777" w:rsidR="00F32FE7" w:rsidRDefault="00F32FE7" w:rsidP="00F32FE7">
      <w:pPr>
        <w:spacing w:after="0" w:line="360" w:lineRule="auto"/>
        <w:ind w:right="-90"/>
        <w:jc w:val="both"/>
        <w:rPr>
          <w:rFonts w:ascii="Kokila" w:hAnsi="Kokila" w:cs="Kokila"/>
          <w:sz w:val="32"/>
          <w:szCs w:val="32"/>
        </w:rPr>
      </w:pPr>
      <w:r w:rsidRPr="00392F31">
        <w:rPr>
          <w:rFonts w:ascii="Kokila" w:hAnsi="Kokila" w:cs="Kokila"/>
          <w:sz w:val="32"/>
          <w:szCs w:val="32"/>
        </w:rPr>
        <w:t>-------------------------------------------------------------------------------------------------------------</w:t>
      </w:r>
    </w:p>
    <w:p w14:paraId="42711289" w14:textId="77777777" w:rsidR="00F32FE7" w:rsidRDefault="00F32FE7" w:rsidP="00F32FE7">
      <w:pPr>
        <w:spacing w:after="0" w:line="360" w:lineRule="auto"/>
        <w:rPr>
          <w:rFonts w:ascii="Kokila" w:hAnsi="Kokila" w:cs="Kokila"/>
          <w:sz w:val="32"/>
          <w:szCs w:val="32"/>
        </w:rPr>
      </w:pPr>
      <w:r w:rsidRPr="00392F31">
        <w:rPr>
          <w:rFonts w:ascii="Kokila" w:hAnsi="Kokila" w:cs="Kokila"/>
          <w:sz w:val="32"/>
          <w:szCs w:val="32"/>
        </w:rPr>
        <w:t>-------------------------------------------------------------------------------------------------------------</w:t>
      </w:r>
    </w:p>
    <w:p w14:paraId="06E0EE03" w14:textId="77777777" w:rsidR="00F32FE7" w:rsidRDefault="00F32FE7" w:rsidP="00F32FE7">
      <w:pPr>
        <w:spacing w:after="0" w:line="360" w:lineRule="auto"/>
        <w:rPr>
          <w:rFonts w:ascii="Kokila" w:hAnsi="Kokila" w:cs="Kokila"/>
          <w:sz w:val="32"/>
          <w:szCs w:val="32"/>
        </w:rPr>
      </w:pPr>
      <w:r w:rsidRPr="00392F31">
        <w:rPr>
          <w:rFonts w:ascii="Kokila" w:hAnsi="Kokila" w:cs="Kokila"/>
          <w:sz w:val="32"/>
          <w:szCs w:val="32"/>
        </w:rPr>
        <w:t>-------------------------------------------------------------------------------------------------------------</w:t>
      </w:r>
    </w:p>
    <w:p w14:paraId="1C6CA5B7" w14:textId="201CBC1C" w:rsidR="00F47E92" w:rsidRDefault="00F32FE7" w:rsidP="00F47E92">
      <w:pPr>
        <w:spacing w:after="0" w:line="360" w:lineRule="auto"/>
        <w:ind w:left="284" w:hanging="284"/>
        <w:contextualSpacing/>
        <w:jc w:val="both"/>
        <w:rPr>
          <w:rFonts w:ascii="Kokila" w:hAnsi="Kokila" w:cs="Kokila"/>
          <w:sz w:val="32"/>
          <w:szCs w:val="32"/>
        </w:rPr>
      </w:pPr>
      <w:r w:rsidRPr="00392F31">
        <w:rPr>
          <w:rFonts w:ascii="Kokila" w:hAnsi="Kokila" w:cs="Kokila"/>
          <w:sz w:val="32"/>
          <w:szCs w:val="32"/>
        </w:rPr>
        <w:t>-------------------------------------------------------------------------------------------------------------</w:t>
      </w:r>
    </w:p>
    <w:p w14:paraId="7823E466" w14:textId="77777777" w:rsidR="00F47E92" w:rsidRDefault="00F47E92" w:rsidP="00F47E92">
      <w:pPr>
        <w:spacing w:after="0" w:line="360" w:lineRule="auto"/>
        <w:rPr>
          <w:rFonts w:ascii="Kokila" w:hAnsi="Kokila" w:cs="Kokila"/>
          <w:sz w:val="32"/>
          <w:szCs w:val="32"/>
        </w:rPr>
      </w:pPr>
      <w:r w:rsidRPr="00392F31">
        <w:rPr>
          <w:rFonts w:ascii="Kokila" w:hAnsi="Kokila" w:cs="Kokila"/>
          <w:sz w:val="32"/>
          <w:szCs w:val="32"/>
        </w:rPr>
        <w:t>-------------------------------------------------------------------------------------------------------------</w:t>
      </w:r>
    </w:p>
    <w:p w14:paraId="15D93199" w14:textId="3E296307" w:rsidR="00D859B5" w:rsidRPr="00C41255" w:rsidRDefault="00D859B5" w:rsidP="00F87865">
      <w:pPr>
        <w:spacing w:after="0" w:line="360" w:lineRule="auto"/>
        <w:ind w:left="284" w:hanging="284"/>
        <w:contextualSpacing/>
        <w:jc w:val="both"/>
        <w:rPr>
          <w:rFonts w:ascii="Kruti Dev 010" w:hAnsi="Kruti Dev 010"/>
          <w:sz w:val="28"/>
          <w:szCs w:val="28"/>
        </w:rPr>
      </w:pPr>
      <w:r>
        <w:rPr>
          <w:rFonts w:ascii="Kruti Dev 010" w:hAnsi="Kruti Dev 010"/>
          <w:sz w:val="28"/>
          <w:szCs w:val="28"/>
        </w:rPr>
        <w:t xml:space="preserve">9- </w:t>
      </w:r>
      <w:r>
        <w:rPr>
          <w:rFonts w:ascii="Kruti Dev 010" w:hAnsi="Kruti Dev 010"/>
          <w:sz w:val="28"/>
          <w:szCs w:val="28"/>
        </w:rPr>
        <w:tab/>
        <w:t>ok; fyfeVsM us 2]000 va'k izR;sd 100 :i;s okys dks 20</w:t>
      </w:r>
      <w:r w:rsidRPr="00215413">
        <w:rPr>
          <w:rFonts w:ascii="Times New Roman" w:hAnsi="Times New Roman"/>
          <w:sz w:val="24"/>
          <w:szCs w:val="28"/>
        </w:rPr>
        <w:t>%</w:t>
      </w:r>
      <w:r>
        <w:rPr>
          <w:rFonts w:ascii="Kruti Dev 010" w:hAnsi="Kruti Dev 010"/>
          <w:sz w:val="28"/>
          <w:szCs w:val="28"/>
        </w:rPr>
        <w:t xml:space="preserve"> izhfe;e ij tkjh fd, A jkf'k bl izdkj ns; Fkh A vkosnu ij 30 :i;s</w:t>
      </w:r>
      <w:r w:rsidR="002C16C8">
        <w:rPr>
          <w:rFonts w:ascii="Kruti Dev 010" w:hAnsi="Kruti Dev 010"/>
          <w:sz w:val="28"/>
          <w:szCs w:val="28"/>
        </w:rPr>
        <w:t xml:space="preserve"> izfr va'k</w:t>
      </w:r>
      <w:r>
        <w:rPr>
          <w:rFonts w:ascii="Kruti Dev 010" w:hAnsi="Kruti Dev 010"/>
          <w:sz w:val="28"/>
          <w:szCs w:val="28"/>
        </w:rPr>
        <w:t xml:space="preserve">] vkcaVu ij 65 :i;s </w:t>
      </w:r>
      <w:r w:rsidR="002C16C8">
        <w:rPr>
          <w:rFonts w:ascii="Kruti Dev 010" w:hAnsi="Kruti Dev 010"/>
          <w:sz w:val="28"/>
          <w:szCs w:val="28"/>
        </w:rPr>
        <w:t xml:space="preserve">izfr va'k </w:t>
      </w:r>
      <w:r>
        <w:rPr>
          <w:rFonts w:ascii="Kruti Dev 010" w:hAnsi="Kruti Dev 010"/>
          <w:sz w:val="28"/>
          <w:szCs w:val="28"/>
        </w:rPr>
        <w:t>¼izhfe;e lfgr ½ vkSj 25 :i;s</w:t>
      </w:r>
      <w:r w:rsidR="002C16C8" w:rsidRPr="002C16C8">
        <w:rPr>
          <w:rFonts w:ascii="Kruti Dev 010" w:hAnsi="Kruti Dev 010"/>
          <w:sz w:val="28"/>
          <w:szCs w:val="28"/>
        </w:rPr>
        <w:t xml:space="preserve"> </w:t>
      </w:r>
      <w:r w:rsidR="002C16C8">
        <w:rPr>
          <w:rFonts w:ascii="Kruti Dev 010" w:hAnsi="Kruti Dev 010"/>
          <w:sz w:val="28"/>
          <w:szCs w:val="28"/>
        </w:rPr>
        <w:t>izfr va'k</w:t>
      </w:r>
      <w:r>
        <w:rPr>
          <w:rFonts w:ascii="Kruti Dev 010" w:hAnsi="Kruti Dev 010"/>
          <w:sz w:val="28"/>
          <w:szCs w:val="28"/>
        </w:rPr>
        <w:t xml:space="preserve"> izFke ;kpuk ij A jktsUnz tks dh 400 va'k dk /kkjd gS us vkosnu vkSj vkcaVu jkf'k dk Hkqxrku dj fn;k ij izFke ;kpuk dh jkf'k dk Hkqxrku ugha dj ik;k A funs'kdksa us muds va'k</w:t>
      </w:r>
      <w:r w:rsidR="002D0D4A">
        <w:rPr>
          <w:rFonts w:ascii="Kruti Dev 010" w:hAnsi="Kruti Dev 010"/>
          <w:sz w:val="28"/>
          <w:szCs w:val="28"/>
        </w:rPr>
        <w:t>ksa</w:t>
      </w:r>
      <w:r>
        <w:rPr>
          <w:rFonts w:ascii="Kruti Dev 010" w:hAnsi="Kruti Dev 010"/>
          <w:sz w:val="28"/>
          <w:szCs w:val="28"/>
        </w:rPr>
        <w:t xml:space="preserve"> dk</w:t>
      </w:r>
      <w:r w:rsidR="002D0D4A">
        <w:rPr>
          <w:rFonts w:ascii="Kruti Dev 010" w:hAnsi="Kruti Dev 010"/>
          <w:sz w:val="28"/>
          <w:szCs w:val="28"/>
        </w:rPr>
        <w:t>s</w:t>
      </w:r>
      <w:r>
        <w:rPr>
          <w:rFonts w:ascii="Kruti Dev 010" w:hAnsi="Kruti Dev 010"/>
          <w:sz w:val="28"/>
          <w:szCs w:val="28"/>
        </w:rPr>
        <w:t xml:space="preserve"> tCr dj fy;k A va'kksa dh tCrh ls lacaf/kr tUkZy izfof"V;kW djsa A  </w:t>
      </w:r>
    </w:p>
    <w:p w14:paraId="50BD8592" w14:textId="4C386085" w:rsidR="00D859B5" w:rsidRDefault="00D859B5" w:rsidP="00F87865">
      <w:pPr>
        <w:spacing w:after="0" w:line="360" w:lineRule="auto"/>
        <w:ind w:left="284" w:hanging="284"/>
        <w:contextualSpacing/>
        <w:jc w:val="both"/>
        <w:rPr>
          <w:rFonts w:ascii="Times New Roman" w:hAnsi="Times New Roman"/>
          <w:sz w:val="24"/>
          <w:szCs w:val="24"/>
        </w:rPr>
      </w:pPr>
      <w:r w:rsidRPr="003006AE">
        <w:rPr>
          <w:rFonts w:ascii="Times New Roman" w:hAnsi="Times New Roman"/>
          <w:sz w:val="24"/>
          <w:szCs w:val="24"/>
        </w:rPr>
        <w:t xml:space="preserve"> </w:t>
      </w:r>
      <w:r>
        <w:rPr>
          <w:rFonts w:ascii="Times New Roman" w:hAnsi="Times New Roman"/>
          <w:sz w:val="24"/>
          <w:szCs w:val="24"/>
        </w:rPr>
        <w:tab/>
      </w:r>
      <w:r w:rsidRPr="003006AE">
        <w:rPr>
          <w:rFonts w:ascii="Times New Roman" w:hAnsi="Times New Roman"/>
          <w:sz w:val="24"/>
          <w:szCs w:val="24"/>
        </w:rPr>
        <w:t>Y  Limited issued 2</w:t>
      </w:r>
      <w:r>
        <w:rPr>
          <w:rFonts w:ascii="Times New Roman" w:hAnsi="Times New Roman"/>
          <w:sz w:val="24"/>
          <w:szCs w:val="24"/>
        </w:rPr>
        <w:t>,</w:t>
      </w:r>
      <w:r w:rsidRPr="003006AE">
        <w:rPr>
          <w:rFonts w:ascii="Times New Roman" w:hAnsi="Times New Roman"/>
          <w:sz w:val="24"/>
          <w:szCs w:val="24"/>
        </w:rPr>
        <w:t xml:space="preserve">000 shares of 100 each at a premium of 20%. Amount payable as Rs.30 </w:t>
      </w:r>
      <w:r w:rsidR="00D64FCF">
        <w:rPr>
          <w:rFonts w:ascii="Times New Roman" w:hAnsi="Times New Roman"/>
          <w:sz w:val="24"/>
          <w:szCs w:val="24"/>
        </w:rPr>
        <w:t xml:space="preserve">per share </w:t>
      </w:r>
      <w:r w:rsidRPr="003006AE">
        <w:rPr>
          <w:rFonts w:ascii="Times New Roman" w:hAnsi="Times New Roman"/>
          <w:sz w:val="24"/>
          <w:szCs w:val="24"/>
        </w:rPr>
        <w:t>on Application,  Rs.65</w:t>
      </w:r>
      <w:r w:rsidR="00D64FCF" w:rsidRPr="00D64FCF">
        <w:rPr>
          <w:rFonts w:ascii="Times New Roman" w:hAnsi="Times New Roman"/>
          <w:sz w:val="24"/>
          <w:szCs w:val="24"/>
        </w:rPr>
        <w:t xml:space="preserve"> </w:t>
      </w:r>
      <w:r w:rsidR="00D64FCF">
        <w:rPr>
          <w:rFonts w:ascii="Times New Roman" w:hAnsi="Times New Roman"/>
          <w:sz w:val="24"/>
          <w:szCs w:val="24"/>
        </w:rPr>
        <w:t>per share</w:t>
      </w:r>
      <w:r w:rsidRPr="003006AE">
        <w:rPr>
          <w:rFonts w:ascii="Times New Roman" w:hAnsi="Times New Roman"/>
          <w:sz w:val="24"/>
          <w:szCs w:val="24"/>
        </w:rPr>
        <w:t xml:space="preserve"> on Allotment ( including premium ) and  Rs.25</w:t>
      </w:r>
      <w:r w:rsidR="00D64FCF" w:rsidRPr="00D64FCF">
        <w:rPr>
          <w:rFonts w:ascii="Times New Roman" w:hAnsi="Times New Roman"/>
          <w:sz w:val="24"/>
          <w:szCs w:val="24"/>
        </w:rPr>
        <w:t xml:space="preserve"> </w:t>
      </w:r>
      <w:r w:rsidR="00D64FCF">
        <w:rPr>
          <w:rFonts w:ascii="Times New Roman" w:hAnsi="Times New Roman"/>
          <w:sz w:val="24"/>
          <w:szCs w:val="24"/>
        </w:rPr>
        <w:t>per share</w:t>
      </w:r>
      <w:r w:rsidRPr="003006AE">
        <w:rPr>
          <w:rFonts w:ascii="Times New Roman" w:hAnsi="Times New Roman"/>
          <w:sz w:val="24"/>
          <w:szCs w:val="24"/>
        </w:rPr>
        <w:t xml:space="preserve"> on first call. Rajendra,</w:t>
      </w:r>
      <w:r>
        <w:rPr>
          <w:rFonts w:ascii="Times New Roman" w:hAnsi="Times New Roman"/>
          <w:sz w:val="24"/>
          <w:szCs w:val="24"/>
        </w:rPr>
        <w:tab/>
      </w:r>
      <w:r w:rsidRPr="003006AE">
        <w:rPr>
          <w:rFonts w:ascii="Times New Roman" w:hAnsi="Times New Roman"/>
          <w:sz w:val="24"/>
          <w:szCs w:val="24"/>
        </w:rPr>
        <w:t xml:space="preserve">holder of 400 shares could pay Application and Allotment money but failed to pay </w:t>
      </w:r>
      <w:r w:rsidR="00D64FCF">
        <w:rPr>
          <w:rFonts w:ascii="Times New Roman" w:hAnsi="Times New Roman"/>
          <w:sz w:val="24"/>
          <w:szCs w:val="24"/>
        </w:rPr>
        <w:t xml:space="preserve">first </w:t>
      </w:r>
      <w:r w:rsidRPr="003006AE">
        <w:rPr>
          <w:rFonts w:ascii="Times New Roman" w:hAnsi="Times New Roman"/>
          <w:sz w:val="24"/>
          <w:szCs w:val="24"/>
        </w:rPr>
        <w:t>Call</w:t>
      </w:r>
      <w:r>
        <w:rPr>
          <w:rFonts w:ascii="Times New Roman" w:hAnsi="Times New Roman"/>
          <w:sz w:val="24"/>
          <w:szCs w:val="24"/>
        </w:rPr>
        <w:t xml:space="preserve"> </w:t>
      </w:r>
      <w:r w:rsidRPr="003006AE">
        <w:rPr>
          <w:rFonts w:ascii="Times New Roman" w:hAnsi="Times New Roman"/>
          <w:sz w:val="24"/>
          <w:szCs w:val="24"/>
        </w:rPr>
        <w:t>money. The directors forfeited his share.  Pass journal entries related to forfeiture of shares.</w:t>
      </w:r>
    </w:p>
    <w:p w14:paraId="2F012FB3" w14:textId="77777777" w:rsidR="00F47E92" w:rsidRDefault="00F47E92" w:rsidP="00F47E92">
      <w:pPr>
        <w:spacing w:after="0" w:line="360" w:lineRule="auto"/>
        <w:rPr>
          <w:rFonts w:ascii="Kokila" w:hAnsi="Kokila" w:cs="Kokila"/>
          <w:sz w:val="32"/>
          <w:szCs w:val="32"/>
        </w:rPr>
      </w:pPr>
      <w:r w:rsidRPr="00392F31">
        <w:rPr>
          <w:rFonts w:ascii="Kokila" w:hAnsi="Kokila" w:cs="Kokila"/>
          <w:sz w:val="32"/>
          <w:szCs w:val="32"/>
        </w:rPr>
        <w:t>-------------------------------------------------------------------------------------------------------------</w:t>
      </w:r>
    </w:p>
    <w:p w14:paraId="5B8FA185" w14:textId="77777777" w:rsidR="00F47E92" w:rsidRDefault="00F47E92" w:rsidP="00F47E92">
      <w:pPr>
        <w:spacing w:after="0" w:line="360" w:lineRule="auto"/>
        <w:ind w:right="-90"/>
        <w:jc w:val="both"/>
        <w:rPr>
          <w:rFonts w:ascii="Kokila" w:hAnsi="Kokila" w:cs="Kokila"/>
          <w:sz w:val="32"/>
          <w:szCs w:val="32"/>
        </w:rPr>
      </w:pPr>
      <w:r w:rsidRPr="00392F31">
        <w:rPr>
          <w:rFonts w:ascii="Kokila" w:hAnsi="Kokila" w:cs="Kokila"/>
          <w:sz w:val="32"/>
          <w:szCs w:val="32"/>
        </w:rPr>
        <w:t>-------------------------------------------------------------------------------------------------------------</w:t>
      </w:r>
    </w:p>
    <w:p w14:paraId="30344DB3" w14:textId="77777777" w:rsidR="00F47E92" w:rsidRDefault="00F47E92" w:rsidP="00F47E92">
      <w:pPr>
        <w:spacing w:after="0" w:line="360" w:lineRule="auto"/>
        <w:rPr>
          <w:rFonts w:ascii="Kokila" w:hAnsi="Kokila" w:cs="Kokila"/>
          <w:sz w:val="32"/>
          <w:szCs w:val="32"/>
        </w:rPr>
      </w:pPr>
      <w:r w:rsidRPr="00392F31">
        <w:rPr>
          <w:rFonts w:ascii="Kokila" w:hAnsi="Kokila" w:cs="Kokila"/>
          <w:sz w:val="32"/>
          <w:szCs w:val="32"/>
        </w:rPr>
        <w:t>-------------------------------------------------------------------------------------------------------------</w:t>
      </w:r>
    </w:p>
    <w:p w14:paraId="61959275" w14:textId="77777777" w:rsidR="00F47E92" w:rsidRDefault="00F47E92" w:rsidP="00F47E92">
      <w:pPr>
        <w:spacing w:after="0" w:line="360" w:lineRule="auto"/>
        <w:rPr>
          <w:rFonts w:ascii="Kokila" w:hAnsi="Kokila" w:cs="Kokila"/>
          <w:sz w:val="32"/>
          <w:szCs w:val="32"/>
        </w:rPr>
      </w:pPr>
      <w:r w:rsidRPr="00392F31">
        <w:rPr>
          <w:rFonts w:ascii="Kokila" w:hAnsi="Kokila" w:cs="Kokila"/>
          <w:sz w:val="32"/>
          <w:szCs w:val="32"/>
        </w:rPr>
        <w:t>-------------------------------------------------------------------------------------------------------------</w:t>
      </w:r>
    </w:p>
    <w:p w14:paraId="28D2833B" w14:textId="422088D1" w:rsidR="00F47E92" w:rsidRDefault="00F47E92" w:rsidP="00F47E92">
      <w:pPr>
        <w:spacing w:after="0" w:line="360" w:lineRule="auto"/>
        <w:ind w:left="284" w:hanging="284"/>
        <w:contextualSpacing/>
        <w:jc w:val="both"/>
        <w:rPr>
          <w:rFonts w:ascii="Times New Roman" w:hAnsi="Times New Roman"/>
          <w:sz w:val="24"/>
          <w:szCs w:val="24"/>
        </w:rPr>
      </w:pPr>
      <w:r w:rsidRPr="00392F31">
        <w:rPr>
          <w:rFonts w:ascii="Kokila" w:hAnsi="Kokila" w:cs="Kokila"/>
          <w:sz w:val="32"/>
          <w:szCs w:val="32"/>
        </w:rPr>
        <w:t>-------------------------------------------------------------------------------------------------------------</w:t>
      </w:r>
    </w:p>
    <w:p w14:paraId="69A3E09F" w14:textId="77777777" w:rsidR="00AD23BF" w:rsidRPr="00AD23BF" w:rsidRDefault="00AD23BF" w:rsidP="00686493">
      <w:pPr>
        <w:spacing w:after="0" w:line="360" w:lineRule="auto"/>
        <w:ind w:left="720" w:hanging="720"/>
        <w:contextualSpacing/>
        <w:jc w:val="both"/>
        <w:rPr>
          <w:rFonts w:ascii="Times New Roman" w:hAnsi="Times New Roman"/>
          <w:sz w:val="8"/>
          <w:szCs w:val="8"/>
        </w:rPr>
      </w:pPr>
    </w:p>
    <w:p w14:paraId="7BDDF990" w14:textId="31CCD2CB" w:rsidR="00D859B5" w:rsidRPr="00525F6D" w:rsidRDefault="00D859B5" w:rsidP="00686493">
      <w:pPr>
        <w:spacing w:after="0" w:line="480" w:lineRule="auto"/>
        <w:contextualSpacing/>
        <w:jc w:val="both"/>
        <w:rPr>
          <w:rFonts w:ascii="Times New Roman" w:hAnsi="Times New Roman"/>
          <w:b/>
          <w:bCs/>
          <w:color w:val="DF2E28" w:themeColor="accent1"/>
          <w:sz w:val="24"/>
          <w:szCs w:val="24"/>
        </w:rPr>
      </w:pPr>
      <w:r w:rsidRPr="00525F6D">
        <w:rPr>
          <w:rFonts w:ascii="Kruti Dev 010" w:hAnsi="Kruti Dev 010"/>
          <w:b/>
          <w:bCs/>
          <w:color w:val="DF2E28" w:themeColor="accent1"/>
          <w:sz w:val="32"/>
        </w:rPr>
        <w:lastRenderedPageBreak/>
        <w:t xml:space="preserve">6 vad ds fdz;kRed iz'u </w:t>
      </w:r>
      <w:r w:rsidRPr="00525F6D">
        <w:rPr>
          <w:rFonts w:ascii="Times New Roman" w:hAnsi="Times New Roman"/>
          <w:b/>
          <w:bCs/>
          <w:color w:val="DF2E28" w:themeColor="accent1"/>
          <w:sz w:val="24"/>
          <w:szCs w:val="24"/>
        </w:rPr>
        <w:t>( Practical question)</w:t>
      </w:r>
    </w:p>
    <w:p w14:paraId="0DBBF0B8" w14:textId="1F9EEF8A" w:rsidR="00D859B5" w:rsidRPr="004C35C4" w:rsidRDefault="00D859B5" w:rsidP="00F87865">
      <w:pPr>
        <w:spacing w:after="0" w:line="360" w:lineRule="auto"/>
        <w:ind w:left="284" w:hanging="284"/>
        <w:contextualSpacing/>
        <w:jc w:val="both"/>
        <w:rPr>
          <w:rFonts w:ascii="Times New Roman" w:hAnsi="Times New Roman"/>
          <w:sz w:val="28"/>
          <w:szCs w:val="28"/>
        </w:rPr>
      </w:pPr>
      <w:r>
        <w:rPr>
          <w:rFonts w:ascii="Kruti Dev 010" w:hAnsi="Kruti Dev 010"/>
          <w:sz w:val="28"/>
          <w:szCs w:val="28"/>
        </w:rPr>
        <w:t xml:space="preserve">1- </w:t>
      </w:r>
      <w:r>
        <w:rPr>
          <w:rFonts w:ascii="Kruti Dev 010" w:hAnsi="Kruti Dev 010"/>
          <w:sz w:val="28"/>
          <w:szCs w:val="28"/>
        </w:rPr>
        <w:tab/>
        <w:t xml:space="preserve">,d fyfeVsM daiuh us  20]000 lerk va'k 10 :i;s izfr va'k </w:t>
      </w:r>
      <w:r w:rsidR="00C93959">
        <w:rPr>
          <w:rFonts w:ascii="Kruti Dev 010" w:hAnsi="Kruti Dev 010"/>
          <w:sz w:val="28"/>
          <w:szCs w:val="28"/>
        </w:rPr>
        <w:t>okys</w:t>
      </w:r>
      <w:r>
        <w:rPr>
          <w:rFonts w:ascii="Kruti Dev 010" w:hAnsi="Kruti Dev 010"/>
          <w:sz w:val="28"/>
          <w:szCs w:val="28"/>
        </w:rPr>
        <w:t xml:space="preserve"> dks 5 :i;s izfr va'k izhfe;e ij tkjh fd, A jkf'k ns; bl izdkj Fkh &amp; vkosnu ij 3 :i;s</w:t>
      </w:r>
      <w:r w:rsidR="00C93959" w:rsidRPr="00C93959">
        <w:rPr>
          <w:rFonts w:ascii="Kruti Dev 010" w:hAnsi="Kruti Dev 010"/>
          <w:sz w:val="28"/>
          <w:szCs w:val="28"/>
        </w:rPr>
        <w:t xml:space="preserve"> </w:t>
      </w:r>
      <w:r w:rsidR="00C93959">
        <w:rPr>
          <w:rFonts w:ascii="Kruti Dev 010" w:hAnsi="Kruti Dev 010"/>
          <w:sz w:val="28"/>
          <w:szCs w:val="28"/>
        </w:rPr>
        <w:t>izfr va'k</w:t>
      </w:r>
      <w:r>
        <w:rPr>
          <w:rFonts w:ascii="Kruti Dev 010" w:hAnsi="Kruti Dev 010"/>
          <w:sz w:val="28"/>
          <w:szCs w:val="28"/>
        </w:rPr>
        <w:t>] vkcaVu ij 9 :i;s</w:t>
      </w:r>
      <w:r w:rsidR="00C93959" w:rsidRPr="00C93959">
        <w:rPr>
          <w:rFonts w:ascii="Kruti Dev 010" w:hAnsi="Kruti Dev 010"/>
          <w:sz w:val="28"/>
          <w:szCs w:val="28"/>
        </w:rPr>
        <w:t xml:space="preserve"> </w:t>
      </w:r>
      <w:r w:rsidR="00C93959">
        <w:rPr>
          <w:rFonts w:ascii="Kruti Dev 010" w:hAnsi="Kruti Dev 010"/>
          <w:sz w:val="28"/>
          <w:szCs w:val="28"/>
        </w:rPr>
        <w:t>izfr va'k</w:t>
      </w:r>
      <w:r>
        <w:rPr>
          <w:rFonts w:ascii="Kruti Dev 010" w:hAnsi="Kruti Dev 010"/>
          <w:sz w:val="28"/>
          <w:szCs w:val="28"/>
        </w:rPr>
        <w:t xml:space="preserve"> ¼izhfe;e lfgr½ rFkk 'ks"k jkf'k  ;kpuk ij A lkjh jkf'k;ka le; ij izkIr gks xbZ A daiuh dh iqLrdksa esa tuZy izfof"V;kW  dhft, A </w:t>
      </w:r>
    </w:p>
    <w:p w14:paraId="09EF8FB5" w14:textId="2C9571D4" w:rsidR="00D859B5" w:rsidRDefault="00D859B5" w:rsidP="00F87865">
      <w:pPr>
        <w:spacing w:after="0" w:line="360" w:lineRule="auto"/>
        <w:ind w:left="284" w:hanging="284"/>
        <w:contextualSpacing/>
        <w:jc w:val="both"/>
        <w:rPr>
          <w:rFonts w:ascii="Times New Roman" w:hAnsi="Times New Roman"/>
          <w:sz w:val="24"/>
          <w:szCs w:val="24"/>
        </w:rPr>
      </w:pPr>
      <w:r>
        <w:rPr>
          <w:rFonts w:ascii="Times New Roman" w:hAnsi="Times New Roman"/>
          <w:sz w:val="24"/>
          <w:szCs w:val="24"/>
        </w:rPr>
        <w:tab/>
      </w:r>
      <w:r w:rsidRPr="003006AE">
        <w:rPr>
          <w:rFonts w:ascii="Times New Roman" w:hAnsi="Times New Roman"/>
          <w:sz w:val="24"/>
          <w:szCs w:val="24"/>
        </w:rPr>
        <w:t>A Limited company issued 20</w:t>
      </w:r>
      <w:r>
        <w:rPr>
          <w:rFonts w:ascii="Times New Roman" w:hAnsi="Times New Roman"/>
          <w:sz w:val="24"/>
          <w:szCs w:val="24"/>
        </w:rPr>
        <w:t>,</w:t>
      </w:r>
      <w:r w:rsidRPr="003006AE">
        <w:rPr>
          <w:rFonts w:ascii="Times New Roman" w:hAnsi="Times New Roman"/>
          <w:sz w:val="24"/>
          <w:szCs w:val="24"/>
        </w:rPr>
        <w:t>000 equity shares of  Rs.10 each at a premium of Rs.5 per share. Amount payable as Rs.3</w:t>
      </w:r>
      <w:r w:rsidR="00C93959">
        <w:rPr>
          <w:rFonts w:ascii="Times New Roman" w:hAnsi="Times New Roman"/>
          <w:sz w:val="24"/>
          <w:szCs w:val="24"/>
        </w:rPr>
        <w:t xml:space="preserve"> each</w:t>
      </w:r>
      <w:r w:rsidRPr="003006AE">
        <w:rPr>
          <w:rFonts w:ascii="Times New Roman" w:hAnsi="Times New Roman"/>
          <w:sz w:val="24"/>
          <w:szCs w:val="24"/>
        </w:rPr>
        <w:t xml:space="preserve"> on Application, Rs.9</w:t>
      </w:r>
      <w:r w:rsidR="00C93959">
        <w:rPr>
          <w:rFonts w:ascii="Times New Roman" w:hAnsi="Times New Roman"/>
          <w:sz w:val="24"/>
          <w:szCs w:val="24"/>
        </w:rPr>
        <w:t xml:space="preserve"> each</w:t>
      </w:r>
      <w:r w:rsidRPr="003006AE">
        <w:rPr>
          <w:rFonts w:ascii="Times New Roman" w:hAnsi="Times New Roman"/>
          <w:sz w:val="24"/>
          <w:szCs w:val="24"/>
        </w:rPr>
        <w:t xml:space="preserve"> on Allotment (including premium) and </w:t>
      </w:r>
      <w:r>
        <w:rPr>
          <w:rFonts w:ascii="Times New Roman" w:hAnsi="Times New Roman"/>
          <w:sz w:val="24"/>
          <w:szCs w:val="24"/>
        </w:rPr>
        <w:tab/>
      </w:r>
      <w:r w:rsidRPr="003006AE">
        <w:rPr>
          <w:rFonts w:ascii="Times New Roman" w:hAnsi="Times New Roman"/>
          <w:sz w:val="24"/>
          <w:szCs w:val="24"/>
        </w:rPr>
        <w:t>balance on Call. All the amount were duly received in time. Pass journal entries in the books</w:t>
      </w:r>
      <w:r w:rsidR="00686493">
        <w:rPr>
          <w:rFonts w:ascii="Times New Roman" w:hAnsi="Times New Roman"/>
          <w:sz w:val="24"/>
          <w:szCs w:val="24"/>
        </w:rPr>
        <w:t xml:space="preserve"> </w:t>
      </w:r>
      <w:r w:rsidRPr="003006AE">
        <w:rPr>
          <w:rFonts w:ascii="Times New Roman" w:hAnsi="Times New Roman"/>
          <w:sz w:val="24"/>
          <w:szCs w:val="24"/>
        </w:rPr>
        <w:t>of the company.</w:t>
      </w:r>
    </w:p>
    <w:p w14:paraId="5F477292" w14:textId="77777777" w:rsidR="00BE52DA" w:rsidRDefault="00BE52DA" w:rsidP="00BE52DA">
      <w:pPr>
        <w:spacing w:after="0" w:line="360" w:lineRule="auto"/>
        <w:rPr>
          <w:rFonts w:ascii="Kokila" w:hAnsi="Kokila" w:cs="Kokila"/>
          <w:sz w:val="32"/>
          <w:szCs w:val="32"/>
        </w:rPr>
      </w:pPr>
      <w:r w:rsidRPr="00392F31">
        <w:rPr>
          <w:rFonts w:ascii="Kokila" w:hAnsi="Kokila" w:cs="Kokila"/>
          <w:sz w:val="32"/>
          <w:szCs w:val="32"/>
        </w:rPr>
        <w:t>-------------------------------------------------------------------------------------------------------------</w:t>
      </w:r>
    </w:p>
    <w:p w14:paraId="53034638" w14:textId="77777777" w:rsidR="00BE52DA" w:rsidRDefault="00BE52DA" w:rsidP="00BE52DA">
      <w:pPr>
        <w:spacing w:after="0" w:line="360" w:lineRule="auto"/>
        <w:ind w:right="-90"/>
        <w:jc w:val="both"/>
        <w:rPr>
          <w:rFonts w:ascii="Kokila" w:hAnsi="Kokila" w:cs="Kokila"/>
          <w:sz w:val="32"/>
          <w:szCs w:val="32"/>
        </w:rPr>
      </w:pPr>
      <w:r w:rsidRPr="00392F31">
        <w:rPr>
          <w:rFonts w:ascii="Kokila" w:hAnsi="Kokila" w:cs="Kokila"/>
          <w:sz w:val="32"/>
          <w:szCs w:val="32"/>
        </w:rPr>
        <w:t>-------------------------------------------------------------------------------------------------------------</w:t>
      </w:r>
    </w:p>
    <w:p w14:paraId="3FA9C3DC" w14:textId="77777777" w:rsidR="00BE52DA" w:rsidRDefault="00BE52DA" w:rsidP="00BE52DA">
      <w:pPr>
        <w:spacing w:after="0" w:line="360" w:lineRule="auto"/>
        <w:rPr>
          <w:rFonts w:ascii="Kokila" w:hAnsi="Kokila" w:cs="Kokila"/>
          <w:sz w:val="32"/>
          <w:szCs w:val="32"/>
        </w:rPr>
      </w:pPr>
      <w:r w:rsidRPr="00392F31">
        <w:rPr>
          <w:rFonts w:ascii="Kokila" w:hAnsi="Kokila" w:cs="Kokila"/>
          <w:sz w:val="32"/>
          <w:szCs w:val="32"/>
        </w:rPr>
        <w:t>-------------------------------------------------------------------------------------------------------------</w:t>
      </w:r>
    </w:p>
    <w:p w14:paraId="6ECBAFE0" w14:textId="77777777" w:rsidR="00BE52DA" w:rsidRDefault="00BE52DA" w:rsidP="00BE52DA">
      <w:pPr>
        <w:spacing w:after="0" w:line="360" w:lineRule="auto"/>
        <w:rPr>
          <w:rFonts w:ascii="Kokila" w:hAnsi="Kokila" w:cs="Kokila"/>
          <w:sz w:val="32"/>
          <w:szCs w:val="32"/>
        </w:rPr>
      </w:pPr>
      <w:r w:rsidRPr="00392F31">
        <w:rPr>
          <w:rFonts w:ascii="Kokila" w:hAnsi="Kokila" w:cs="Kokila"/>
          <w:sz w:val="32"/>
          <w:szCs w:val="32"/>
        </w:rPr>
        <w:t>-------------------------------------------------------------------------------------------------------------</w:t>
      </w:r>
    </w:p>
    <w:p w14:paraId="580BFF21" w14:textId="1727263B" w:rsidR="00BE52DA" w:rsidRDefault="00BE52DA" w:rsidP="00BE52DA">
      <w:pPr>
        <w:spacing w:after="0" w:line="360" w:lineRule="auto"/>
        <w:ind w:left="284" w:hanging="284"/>
        <w:contextualSpacing/>
        <w:jc w:val="both"/>
        <w:rPr>
          <w:rFonts w:ascii="Kokila" w:hAnsi="Kokila" w:cs="Kokila"/>
          <w:sz w:val="32"/>
          <w:szCs w:val="32"/>
        </w:rPr>
      </w:pPr>
      <w:r w:rsidRPr="00392F31">
        <w:rPr>
          <w:rFonts w:ascii="Kokila" w:hAnsi="Kokila" w:cs="Kokila"/>
          <w:sz w:val="32"/>
          <w:szCs w:val="32"/>
        </w:rPr>
        <w:t>-------------------------------------------------------------------------------------------------------------</w:t>
      </w:r>
    </w:p>
    <w:p w14:paraId="4CB82073" w14:textId="77777777" w:rsidR="000A3481" w:rsidRDefault="000A3481" w:rsidP="000A3481">
      <w:pPr>
        <w:spacing w:after="0" w:line="360" w:lineRule="auto"/>
        <w:rPr>
          <w:rFonts w:ascii="Kokila" w:hAnsi="Kokila" w:cs="Kokila"/>
          <w:sz w:val="32"/>
          <w:szCs w:val="32"/>
        </w:rPr>
      </w:pPr>
      <w:r w:rsidRPr="00392F31">
        <w:rPr>
          <w:rFonts w:ascii="Kokila" w:hAnsi="Kokila" w:cs="Kokila"/>
          <w:sz w:val="32"/>
          <w:szCs w:val="32"/>
        </w:rPr>
        <w:t>-------------------------------------------------------------------------------------------------------------</w:t>
      </w:r>
    </w:p>
    <w:p w14:paraId="4EC1B1A5" w14:textId="77777777" w:rsidR="000A3481" w:rsidRDefault="000A3481" w:rsidP="000A3481">
      <w:pPr>
        <w:spacing w:after="0" w:line="360" w:lineRule="auto"/>
        <w:ind w:right="-90"/>
        <w:jc w:val="both"/>
        <w:rPr>
          <w:rFonts w:ascii="Kokila" w:hAnsi="Kokila" w:cs="Kokila"/>
          <w:sz w:val="32"/>
          <w:szCs w:val="32"/>
        </w:rPr>
      </w:pPr>
      <w:r w:rsidRPr="00392F31">
        <w:rPr>
          <w:rFonts w:ascii="Kokila" w:hAnsi="Kokila" w:cs="Kokila"/>
          <w:sz w:val="32"/>
          <w:szCs w:val="32"/>
        </w:rPr>
        <w:t>-------------------------------------------------------------------------------------------------------------</w:t>
      </w:r>
    </w:p>
    <w:p w14:paraId="77C8E6EC" w14:textId="77777777" w:rsidR="000A3481" w:rsidRDefault="000A3481" w:rsidP="000A3481">
      <w:pPr>
        <w:spacing w:after="0" w:line="360" w:lineRule="auto"/>
        <w:rPr>
          <w:rFonts w:ascii="Kokila" w:hAnsi="Kokila" w:cs="Kokila"/>
          <w:sz w:val="32"/>
          <w:szCs w:val="32"/>
        </w:rPr>
      </w:pPr>
      <w:r w:rsidRPr="00392F31">
        <w:rPr>
          <w:rFonts w:ascii="Kokila" w:hAnsi="Kokila" w:cs="Kokila"/>
          <w:sz w:val="32"/>
          <w:szCs w:val="32"/>
        </w:rPr>
        <w:t>-------------------------------------------------------------------------------------------------------------</w:t>
      </w:r>
    </w:p>
    <w:p w14:paraId="714FDFB8" w14:textId="77777777" w:rsidR="000A3481" w:rsidRDefault="000A3481" w:rsidP="000A3481">
      <w:pPr>
        <w:spacing w:after="0" w:line="360" w:lineRule="auto"/>
        <w:rPr>
          <w:rFonts w:ascii="Kokila" w:hAnsi="Kokila" w:cs="Kokila"/>
          <w:sz w:val="32"/>
          <w:szCs w:val="32"/>
        </w:rPr>
      </w:pPr>
      <w:r w:rsidRPr="00392F31">
        <w:rPr>
          <w:rFonts w:ascii="Kokila" w:hAnsi="Kokila" w:cs="Kokila"/>
          <w:sz w:val="32"/>
          <w:szCs w:val="32"/>
        </w:rPr>
        <w:t>-------------------------------------------------------------------------------------------------------------</w:t>
      </w:r>
    </w:p>
    <w:p w14:paraId="033042F8" w14:textId="20469CF1" w:rsidR="000A3481" w:rsidRDefault="000A3481" w:rsidP="000A3481">
      <w:pPr>
        <w:spacing w:after="0" w:line="360" w:lineRule="auto"/>
        <w:ind w:left="284" w:hanging="284"/>
        <w:contextualSpacing/>
        <w:jc w:val="both"/>
        <w:rPr>
          <w:rFonts w:ascii="Kokila" w:hAnsi="Kokila" w:cs="Kokila"/>
          <w:sz w:val="32"/>
          <w:szCs w:val="32"/>
        </w:rPr>
      </w:pPr>
      <w:r w:rsidRPr="00392F31">
        <w:rPr>
          <w:rFonts w:ascii="Kokila" w:hAnsi="Kokila" w:cs="Kokila"/>
          <w:sz w:val="32"/>
          <w:szCs w:val="32"/>
        </w:rPr>
        <w:t>-------------------------------------------------------------------------------------------------------------</w:t>
      </w:r>
    </w:p>
    <w:p w14:paraId="5AB4EB68" w14:textId="77777777" w:rsidR="000A3481" w:rsidRDefault="000A3481" w:rsidP="000A3481">
      <w:pPr>
        <w:spacing w:after="0" w:line="360" w:lineRule="auto"/>
        <w:rPr>
          <w:rFonts w:ascii="Kokila" w:hAnsi="Kokila" w:cs="Kokila"/>
          <w:sz w:val="32"/>
          <w:szCs w:val="32"/>
        </w:rPr>
      </w:pPr>
      <w:r w:rsidRPr="00392F31">
        <w:rPr>
          <w:rFonts w:ascii="Kokila" w:hAnsi="Kokila" w:cs="Kokila"/>
          <w:sz w:val="32"/>
          <w:szCs w:val="32"/>
        </w:rPr>
        <w:t>-------------------------------------------------------------------------------------------------------------</w:t>
      </w:r>
    </w:p>
    <w:p w14:paraId="627CF3D0" w14:textId="77777777" w:rsidR="00AD23BF" w:rsidRPr="00AD23BF" w:rsidRDefault="00AD23BF" w:rsidP="00F87865">
      <w:pPr>
        <w:spacing w:after="0" w:line="360" w:lineRule="auto"/>
        <w:ind w:left="284" w:hanging="284"/>
        <w:contextualSpacing/>
        <w:jc w:val="both"/>
        <w:rPr>
          <w:rFonts w:ascii="Times New Roman" w:hAnsi="Times New Roman"/>
          <w:sz w:val="8"/>
          <w:szCs w:val="8"/>
        </w:rPr>
      </w:pPr>
    </w:p>
    <w:p w14:paraId="4668D836" w14:textId="77777777" w:rsidR="00D859B5" w:rsidRDefault="00D859B5" w:rsidP="00F87865">
      <w:pPr>
        <w:spacing w:after="0" w:line="360" w:lineRule="auto"/>
        <w:ind w:left="284" w:hanging="284"/>
        <w:contextualSpacing/>
        <w:jc w:val="both"/>
        <w:rPr>
          <w:rFonts w:ascii="Kruti Dev 010" w:hAnsi="Kruti Dev 010"/>
          <w:sz w:val="28"/>
          <w:szCs w:val="28"/>
        </w:rPr>
      </w:pPr>
      <w:r>
        <w:rPr>
          <w:rFonts w:ascii="Kruti Dev 010" w:hAnsi="Kruti Dev 010"/>
          <w:sz w:val="28"/>
          <w:szCs w:val="28"/>
        </w:rPr>
        <w:t xml:space="preserve">2- </w:t>
      </w:r>
      <w:r>
        <w:rPr>
          <w:rFonts w:ascii="Kruti Dev 010" w:hAnsi="Kruti Dev 010"/>
          <w:sz w:val="28"/>
          <w:szCs w:val="28"/>
        </w:rPr>
        <w:tab/>
        <w:t xml:space="preserve">lR;e fyfeVsM us turk dks 10]000 va'k 10 :i;s izfr va'k tkjh fd, A jkf'k ns; bl izdkj Fkh &amp; vkosnu ij 2 :i;s ] vkcaVu ij 5 :i;s vkSj izFke ;kpuk ij 3 :i;s izfr va'k A </w:t>
      </w:r>
    </w:p>
    <w:p w14:paraId="3F3B7811" w14:textId="1B2B8EF5" w:rsidR="00D859B5" w:rsidRPr="0010309F" w:rsidRDefault="00D859B5" w:rsidP="00F87865">
      <w:pPr>
        <w:spacing w:after="0" w:line="360" w:lineRule="auto"/>
        <w:ind w:left="284" w:hanging="284"/>
        <w:contextualSpacing/>
        <w:jc w:val="both"/>
        <w:rPr>
          <w:rFonts w:ascii="Kruti Dev 010" w:hAnsi="Kruti Dev 010"/>
          <w:sz w:val="28"/>
          <w:szCs w:val="28"/>
        </w:rPr>
      </w:pPr>
      <w:r>
        <w:rPr>
          <w:rFonts w:ascii="Kruti Dev 010" w:hAnsi="Kruti Dev 010"/>
          <w:sz w:val="28"/>
          <w:szCs w:val="28"/>
        </w:rPr>
        <w:tab/>
        <w:t>12]500 va'kksa ds fy, vkosnu izkIr gq, vkSj vkcaVu vuqikfrd :i ls fd;s x, A vf/kd vkosnu</w:t>
      </w:r>
      <w:r w:rsidR="00BE52DA">
        <w:rPr>
          <w:rFonts w:ascii="Kruti Dev 010" w:hAnsi="Kruti Dev 010"/>
          <w:sz w:val="28"/>
          <w:szCs w:val="28"/>
        </w:rPr>
        <w:t xml:space="preserve"> </w:t>
      </w:r>
      <w:r>
        <w:rPr>
          <w:rFonts w:ascii="Kruti Dev 010" w:hAnsi="Kruti Dev 010"/>
          <w:sz w:val="28"/>
          <w:szCs w:val="28"/>
        </w:rPr>
        <w:t xml:space="preserve">jkf'k dk mi;ksx vkcaVu ij fd;s x,s A daiuh dh iqLrdksa es vko';d tuZy izfof"V;kW dhft, A </w:t>
      </w:r>
    </w:p>
    <w:p w14:paraId="677A05F5" w14:textId="71181395" w:rsidR="00D859B5" w:rsidRDefault="00D859B5" w:rsidP="00F87865">
      <w:pPr>
        <w:spacing w:after="0" w:line="360" w:lineRule="auto"/>
        <w:ind w:left="284" w:hanging="284"/>
        <w:contextualSpacing/>
        <w:jc w:val="both"/>
        <w:rPr>
          <w:rFonts w:ascii="Times New Roman" w:hAnsi="Times New Roman"/>
          <w:sz w:val="24"/>
          <w:szCs w:val="24"/>
        </w:rPr>
      </w:pPr>
      <w:r w:rsidRPr="003006AE">
        <w:rPr>
          <w:rFonts w:ascii="Times New Roman" w:hAnsi="Times New Roman"/>
          <w:sz w:val="24"/>
          <w:szCs w:val="24"/>
        </w:rPr>
        <w:t xml:space="preserve"> </w:t>
      </w:r>
      <w:r>
        <w:rPr>
          <w:rFonts w:ascii="Times New Roman" w:hAnsi="Times New Roman"/>
          <w:sz w:val="24"/>
          <w:szCs w:val="24"/>
        </w:rPr>
        <w:tab/>
      </w:r>
      <w:r w:rsidRPr="003006AE">
        <w:rPr>
          <w:rFonts w:ascii="Times New Roman" w:hAnsi="Times New Roman"/>
          <w:sz w:val="24"/>
          <w:szCs w:val="24"/>
        </w:rPr>
        <w:t>Satyam Limited issued 10</w:t>
      </w:r>
      <w:r>
        <w:rPr>
          <w:rFonts w:ascii="Times New Roman" w:hAnsi="Times New Roman"/>
          <w:sz w:val="24"/>
          <w:szCs w:val="24"/>
        </w:rPr>
        <w:t>,</w:t>
      </w:r>
      <w:r w:rsidRPr="003006AE">
        <w:rPr>
          <w:rFonts w:ascii="Times New Roman" w:hAnsi="Times New Roman"/>
          <w:sz w:val="24"/>
          <w:szCs w:val="24"/>
        </w:rPr>
        <w:t>000 shares of  Rs.10 each to the public  payable as Rs.2 per share on Application, Rs.5 per share on Allotment and Rs.3 on call. Applications were received for 12</w:t>
      </w:r>
      <w:r>
        <w:rPr>
          <w:rFonts w:ascii="Times New Roman" w:hAnsi="Times New Roman"/>
          <w:sz w:val="24"/>
          <w:szCs w:val="24"/>
        </w:rPr>
        <w:t>,</w:t>
      </w:r>
      <w:r w:rsidRPr="003006AE">
        <w:rPr>
          <w:rFonts w:ascii="Times New Roman" w:hAnsi="Times New Roman"/>
          <w:sz w:val="24"/>
          <w:szCs w:val="24"/>
        </w:rPr>
        <w:t>500 shares</w:t>
      </w:r>
      <w:r>
        <w:rPr>
          <w:rFonts w:ascii="Times New Roman" w:hAnsi="Times New Roman"/>
          <w:sz w:val="24"/>
          <w:szCs w:val="24"/>
        </w:rPr>
        <w:t xml:space="preserve"> and allotment was made </w:t>
      </w:r>
      <w:r w:rsidR="00C93959">
        <w:rPr>
          <w:rFonts w:ascii="Times New Roman" w:hAnsi="Times New Roman"/>
          <w:sz w:val="24"/>
          <w:szCs w:val="24"/>
        </w:rPr>
        <w:t>on</w:t>
      </w:r>
      <w:r>
        <w:rPr>
          <w:rFonts w:ascii="Times New Roman" w:hAnsi="Times New Roman"/>
          <w:sz w:val="24"/>
          <w:szCs w:val="24"/>
        </w:rPr>
        <w:t xml:space="preserve"> pro</w:t>
      </w:r>
      <w:r w:rsidRPr="003006AE">
        <w:rPr>
          <w:rFonts w:ascii="Times New Roman" w:hAnsi="Times New Roman"/>
          <w:sz w:val="24"/>
          <w:szCs w:val="24"/>
        </w:rPr>
        <w:t>-rata</w:t>
      </w:r>
      <w:r w:rsidR="00C93959">
        <w:rPr>
          <w:rFonts w:ascii="Times New Roman" w:hAnsi="Times New Roman"/>
          <w:sz w:val="24"/>
          <w:szCs w:val="24"/>
        </w:rPr>
        <w:t xml:space="preserve"> basis</w:t>
      </w:r>
      <w:r w:rsidRPr="003006AE">
        <w:rPr>
          <w:rFonts w:ascii="Times New Roman" w:hAnsi="Times New Roman"/>
          <w:sz w:val="24"/>
          <w:szCs w:val="24"/>
        </w:rPr>
        <w:t>. Excess application money was utili</w:t>
      </w:r>
      <w:r>
        <w:rPr>
          <w:rFonts w:ascii="Times New Roman" w:hAnsi="Times New Roman"/>
          <w:sz w:val="24"/>
          <w:szCs w:val="24"/>
        </w:rPr>
        <w:t>z</w:t>
      </w:r>
      <w:r w:rsidRPr="003006AE">
        <w:rPr>
          <w:rFonts w:ascii="Times New Roman" w:hAnsi="Times New Roman"/>
          <w:sz w:val="24"/>
          <w:szCs w:val="24"/>
        </w:rPr>
        <w:t>ed towards allotment. Pass necessary journal entries in the books of the company.</w:t>
      </w:r>
    </w:p>
    <w:p w14:paraId="32B3AB4F" w14:textId="77777777" w:rsidR="000A3481" w:rsidRDefault="000A3481" w:rsidP="00F87865">
      <w:pPr>
        <w:spacing w:after="0" w:line="360" w:lineRule="auto"/>
        <w:ind w:left="284" w:hanging="284"/>
        <w:contextualSpacing/>
        <w:jc w:val="both"/>
        <w:rPr>
          <w:rFonts w:ascii="Times New Roman" w:hAnsi="Times New Roman"/>
          <w:sz w:val="24"/>
          <w:szCs w:val="24"/>
        </w:rPr>
      </w:pPr>
    </w:p>
    <w:p w14:paraId="797F68EE" w14:textId="77777777" w:rsidR="000A3481" w:rsidRDefault="000A3481" w:rsidP="000A3481">
      <w:pPr>
        <w:spacing w:after="0" w:line="360" w:lineRule="auto"/>
        <w:rPr>
          <w:rFonts w:ascii="Kokila" w:hAnsi="Kokila" w:cs="Kokila"/>
          <w:sz w:val="32"/>
          <w:szCs w:val="32"/>
        </w:rPr>
      </w:pPr>
      <w:r w:rsidRPr="00392F31">
        <w:rPr>
          <w:rFonts w:ascii="Kokila" w:hAnsi="Kokila" w:cs="Kokila"/>
          <w:sz w:val="32"/>
          <w:szCs w:val="32"/>
        </w:rPr>
        <w:lastRenderedPageBreak/>
        <w:t>-------------------------------------------------------------------------------------------------------------</w:t>
      </w:r>
    </w:p>
    <w:p w14:paraId="27E978F6" w14:textId="77777777" w:rsidR="000A3481" w:rsidRDefault="000A3481" w:rsidP="000A3481">
      <w:pPr>
        <w:spacing w:after="0" w:line="360" w:lineRule="auto"/>
        <w:ind w:right="-90"/>
        <w:jc w:val="both"/>
        <w:rPr>
          <w:rFonts w:ascii="Kokila" w:hAnsi="Kokila" w:cs="Kokila"/>
          <w:sz w:val="32"/>
          <w:szCs w:val="32"/>
        </w:rPr>
      </w:pPr>
      <w:r w:rsidRPr="00392F31">
        <w:rPr>
          <w:rFonts w:ascii="Kokila" w:hAnsi="Kokila" w:cs="Kokila"/>
          <w:sz w:val="32"/>
          <w:szCs w:val="32"/>
        </w:rPr>
        <w:t>-------------------------------------------------------------------------------------------------------------</w:t>
      </w:r>
    </w:p>
    <w:p w14:paraId="42D22AA4" w14:textId="77777777" w:rsidR="000A3481" w:rsidRDefault="000A3481" w:rsidP="000A3481">
      <w:pPr>
        <w:spacing w:after="0" w:line="360" w:lineRule="auto"/>
        <w:rPr>
          <w:rFonts w:ascii="Kokila" w:hAnsi="Kokila" w:cs="Kokila"/>
          <w:sz w:val="32"/>
          <w:szCs w:val="32"/>
        </w:rPr>
      </w:pPr>
      <w:r w:rsidRPr="00392F31">
        <w:rPr>
          <w:rFonts w:ascii="Kokila" w:hAnsi="Kokila" w:cs="Kokila"/>
          <w:sz w:val="32"/>
          <w:szCs w:val="32"/>
        </w:rPr>
        <w:t>-------------------------------------------------------------------------------------------------------------</w:t>
      </w:r>
    </w:p>
    <w:p w14:paraId="13BAB50A" w14:textId="77777777" w:rsidR="000A3481" w:rsidRDefault="000A3481" w:rsidP="000A3481">
      <w:pPr>
        <w:spacing w:after="0" w:line="360" w:lineRule="auto"/>
        <w:rPr>
          <w:rFonts w:ascii="Kokila" w:hAnsi="Kokila" w:cs="Kokila"/>
          <w:sz w:val="32"/>
          <w:szCs w:val="32"/>
        </w:rPr>
      </w:pPr>
      <w:r w:rsidRPr="00392F31">
        <w:rPr>
          <w:rFonts w:ascii="Kokila" w:hAnsi="Kokila" w:cs="Kokila"/>
          <w:sz w:val="32"/>
          <w:szCs w:val="32"/>
        </w:rPr>
        <w:t>-------------------------------------------------------------------------------------------------------------</w:t>
      </w:r>
    </w:p>
    <w:p w14:paraId="57E14E23" w14:textId="7CC003D7" w:rsidR="000A3481" w:rsidRDefault="000A3481" w:rsidP="000A3481">
      <w:pPr>
        <w:spacing w:after="0" w:line="360" w:lineRule="auto"/>
        <w:ind w:left="284" w:hanging="284"/>
        <w:contextualSpacing/>
        <w:jc w:val="both"/>
        <w:rPr>
          <w:rFonts w:ascii="Kokila" w:hAnsi="Kokila" w:cs="Kokila"/>
          <w:sz w:val="32"/>
          <w:szCs w:val="32"/>
        </w:rPr>
      </w:pPr>
      <w:r w:rsidRPr="00392F31">
        <w:rPr>
          <w:rFonts w:ascii="Kokila" w:hAnsi="Kokila" w:cs="Kokila"/>
          <w:sz w:val="32"/>
          <w:szCs w:val="32"/>
        </w:rPr>
        <w:t>-------------------------------------------------------------------------------------------------------------</w:t>
      </w:r>
    </w:p>
    <w:p w14:paraId="5AAB36F8" w14:textId="77777777" w:rsidR="000A3481" w:rsidRDefault="000A3481" w:rsidP="000A3481">
      <w:pPr>
        <w:spacing w:after="0" w:line="360" w:lineRule="auto"/>
        <w:rPr>
          <w:rFonts w:ascii="Kokila" w:hAnsi="Kokila" w:cs="Kokila"/>
          <w:sz w:val="32"/>
          <w:szCs w:val="32"/>
        </w:rPr>
      </w:pPr>
      <w:r w:rsidRPr="00392F31">
        <w:rPr>
          <w:rFonts w:ascii="Kokila" w:hAnsi="Kokila" w:cs="Kokila"/>
          <w:sz w:val="32"/>
          <w:szCs w:val="32"/>
        </w:rPr>
        <w:t>-------------------------------------------------------------------------------------------------------------</w:t>
      </w:r>
    </w:p>
    <w:p w14:paraId="7568B88F" w14:textId="77777777" w:rsidR="000A3481" w:rsidRDefault="000A3481" w:rsidP="000A3481">
      <w:pPr>
        <w:spacing w:after="0" w:line="360" w:lineRule="auto"/>
        <w:ind w:right="-90"/>
        <w:jc w:val="both"/>
        <w:rPr>
          <w:rFonts w:ascii="Kokila" w:hAnsi="Kokila" w:cs="Kokila"/>
          <w:sz w:val="32"/>
          <w:szCs w:val="32"/>
        </w:rPr>
      </w:pPr>
      <w:r w:rsidRPr="00392F31">
        <w:rPr>
          <w:rFonts w:ascii="Kokila" w:hAnsi="Kokila" w:cs="Kokila"/>
          <w:sz w:val="32"/>
          <w:szCs w:val="32"/>
        </w:rPr>
        <w:t>-------------------------------------------------------------------------------------------------------------</w:t>
      </w:r>
    </w:p>
    <w:p w14:paraId="4D7D3870" w14:textId="77777777" w:rsidR="000A3481" w:rsidRDefault="000A3481" w:rsidP="000A3481">
      <w:pPr>
        <w:spacing w:after="0" w:line="360" w:lineRule="auto"/>
        <w:rPr>
          <w:rFonts w:ascii="Kokila" w:hAnsi="Kokila" w:cs="Kokila"/>
          <w:sz w:val="32"/>
          <w:szCs w:val="32"/>
        </w:rPr>
      </w:pPr>
      <w:r w:rsidRPr="00392F31">
        <w:rPr>
          <w:rFonts w:ascii="Kokila" w:hAnsi="Kokila" w:cs="Kokila"/>
          <w:sz w:val="32"/>
          <w:szCs w:val="32"/>
        </w:rPr>
        <w:t>-------------------------------------------------------------------------------------------------------------</w:t>
      </w:r>
    </w:p>
    <w:p w14:paraId="57EB0F81" w14:textId="77777777" w:rsidR="000A3481" w:rsidRDefault="000A3481" w:rsidP="000A3481">
      <w:pPr>
        <w:spacing w:after="0" w:line="360" w:lineRule="auto"/>
        <w:rPr>
          <w:rFonts w:ascii="Kokila" w:hAnsi="Kokila" w:cs="Kokila"/>
          <w:sz w:val="32"/>
          <w:szCs w:val="32"/>
        </w:rPr>
      </w:pPr>
      <w:r w:rsidRPr="00392F31">
        <w:rPr>
          <w:rFonts w:ascii="Kokila" w:hAnsi="Kokila" w:cs="Kokila"/>
          <w:sz w:val="32"/>
          <w:szCs w:val="32"/>
        </w:rPr>
        <w:t>-------------------------------------------------------------------------------------------------------------</w:t>
      </w:r>
    </w:p>
    <w:p w14:paraId="22A15FD0" w14:textId="6FBEBA80" w:rsidR="000A3481" w:rsidRDefault="000A3481" w:rsidP="000A3481">
      <w:pPr>
        <w:spacing w:after="0" w:line="360" w:lineRule="auto"/>
        <w:ind w:left="284" w:hanging="284"/>
        <w:contextualSpacing/>
        <w:jc w:val="both"/>
        <w:rPr>
          <w:rFonts w:ascii="Times New Roman" w:hAnsi="Times New Roman"/>
          <w:sz w:val="24"/>
          <w:szCs w:val="24"/>
        </w:rPr>
      </w:pPr>
      <w:r w:rsidRPr="00392F31">
        <w:rPr>
          <w:rFonts w:ascii="Kokila" w:hAnsi="Kokila" w:cs="Kokila"/>
          <w:sz w:val="32"/>
          <w:szCs w:val="32"/>
        </w:rPr>
        <w:t>-------------------------------------------------------------------------------------------------------------</w:t>
      </w:r>
    </w:p>
    <w:p w14:paraId="4F43636A" w14:textId="29E5B22E" w:rsidR="00D859B5" w:rsidRDefault="00D859B5" w:rsidP="00F87865">
      <w:pPr>
        <w:spacing w:after="0" w:line="360" w:lineRule="auto"/>
        <w:ind w:left="284" w:hanging="284"/>
        <w:jc w:val="both"/>
        <w:rPr>
          <w:rFonts w:ascii="Mangal" w:hAnsi="Mangal" w:cs="Mangal"/>
        </w:rPr>
      </w:pPr>
      <w:r w:rsidRPr="00AD23BF">
        <w:t>3</w:t>
      </w:r>
      <w:r w:rsidR="000A3481">
        <w:t>.</w:t>
      </w:r>
      <w:r w:rsidRPr="003B0729">
        <w:rPr>
          <w:rFonts w:ascii="Mangal" w:hAnsi="Mangal" w:cs="Mangal"/>
        </w:rPr>
        <w:t xml:space="preserve">  </w:t>
      </w:r>
      <w:r>
        <w:rPr>
          <w:rFonts w:ascii="Kruti Dev 010" w:hAnsi="Kruti Dev 010"/>
          <w:sz w:val="28"/>
          <w:szCs w:val="28"/>
        </w:rPr>
        <w:t xml:space="preserve">lqanj fyfeVsM us </w:t>
      </w:r>
      <w:r w:rsidRPr="003130AB">
        <w:rPr>
          <w:sz w:val="24"/>
        </w:rPr>
        <w:t>₹</w:t>
      </w:r>
      <w:r>
        <w:rPr>
          <w:sz w:val="24"/>
        </w:rPr>
        <w:t xml:space="preserve"> </w:t>
      </w:r>
      <w:r>
        <w:rPr>
          <w:rFonts w:ascii="Kruti Dev 010" w:hAnsi="Kruti Dev 010"/>
          <w:sz w:val="28"/>
          <w:szCs w:val="28"/>
        </w:rPr>
        <w:t xml:space="preserve">20 </w:t>
      </w:r>
      <w:r w:rsidR="00C93959">
        <w:rPr>
          <w:rFonts w:ascii="Kruti Dev 010" w:hAnsi="Kruti Dev 010"/>
          <w:sz w:val="28"/>
          <w:szCs w:val="28"/>
        </w:rPr>
        <w:t>izfr va'k</w:t>
      </w:r>
      <w:r w:rsidR="00C861E2">
        <w:rPr>
          <w:rFonts w:ascii="Kruti Dev 010" w:hAnsi="Kruti Dev 010"/>
          <w:sz w:val="28"/>
          <w:szCs w:val="28"/>
        </w:rPr>
        <w:t xml:space="preserve"> okys</w:t>
      </w:r>
      <w:r>
        <w:rPr>
          <w:rFonts w:ascii="Kruti Dev 010" w:hAnsi="Kruti Dev 010"/>
          <w:sz w:val="28"/>
          <w:szCs w:val="28"/>
        </w:rPr>
        <w:t xml:space="preserve"> 10]000 va'k tkjh fd,] ftl ij ns; jkf'k bl izdkj Fkh&amp; </w:t>
      </w:r>
      <w:r w:rsidRPr="003130AB">
        <w:rPr>
          <w:sz w:val="24"/>
        </w:rPr>
        <w:t>₹</w:t>
      </w:r>
      <w:r>
        <w:rPr>
          <w:sz w:val="24"/>
        </w:rPr>
        <w:t xml:space="preserve"> </w:t>
      </w:r>
      <w:r>
        <w:rPr>
          <w:rFonts w:ascii="Kruti Dev 010" w:hAnsi="Kruti Dev 010"/>
          <w:sz w:val="28"/>
          <w:szCs w:val="28"/>
        </w:rPr>
        <w:t>10</w:t>
      </w:r>
      <w:r w:rsidR="00C93959" w:rsidRPr="00C93959">
        <w:rPr>
          <w:rFonts w:ascii="Kruti Dev 010" w:hAnsi="Kruti Dev 010"/>
          <w:sz w:val="28"/>
          <w:szCs w:val="28"/>
        </w:rPr>
        <w:t xml:space="preserve"> </w:t>
      </w:r>
      <w:r w:rsidR="00C93959">
        <w:rPr>
          <w:rFonts w:ascii="Kruti Dev 010" w:hAnsi="Kruti Dev 010"/>
          <w:sz w:val="28"/>
          <w:szCs w:val="28"/>
        </w:rPr>
        <w:t>izfr va'k</w:t>
      </w:r>
      <w:r>
        <w:rPr>
          <w:rFonts w:ascii="Kruti Dev 010" w:hAnsi="Kruti Dev 010"/>
          <w:sz w:val="28"/>
          <w:szCs w:val="28"/>
        </w:rPr>
        <w:t xml:space="preserve"> vkosnu ij] </w:t>
      </w:r>
      <w:r w:rsidRPr="003130AB">
        <w:rPr>
          <w:sz w:val="24"/>
        </w:rPr>
        <w:t>₹</w:t>
      </w:r>
      <w:r>
        <w:rPr>
          <w:sz w:val="24"/>
        </w:rPr>
        <w:t xml:space="preserve"> </w:t>
      </w:r>
      <w:r>
        <w:rPr>
          <w:rFonts w:ascii="Kruti Dev 010" w:hAnsi="Kruti Dev 010"/>
          <w:sz w:val="28"/>
          <w:szCs w:val="28"/>
        </w:rPr>
        <w:t>6</w:t>
      </w:r>
      <w:r w:rsidR="00C93959">
        <w:rPr>
          <w:rFonts w:ascii="Kruti Dev 010" w:hAnsi="Kruti Dev 010"/>
          <w:sz w:val="28"/>
          <w:szCs w:val="28"/>
        </w:rPr>
        <w:t xml:space="preserve"> izfr va'k</w:t>
      </w:r>
      <w:r>
        <w:rPr>
          <w:rFonts w:ascii="Kruti Dev 010" w:hAnsi="Kruti Dev 010"/>
          <w:sz w:val="28"/>
          <w:szCs w:val="28"/>
        </w:rPr>
        <w:t xml:space="preserve"> vkcaVu ij vkSj 'ks"k izFke vkSj vafre ;kpuk ijA lHkh jkf'k;kW ;Fkk le; izkIr gks xbZA daiuh dh iqLrdksa esa vko';d iath izfof"V;kW dhft,A</w:t>
      </w:r>
    </w:p>
    <w:p w14:paraId="6749CA6C" w14:textId="77777777" w:rsidR="00D859B5" w:rsidRDefault="00D859B5" w:rsidP="00F87865">
      <w:pPr>
        <w:spacing w:after="0" w:line="360" w:lineRule="auto"/>
        <w:ind w:left="284" w:hanging="284"/>
        <w:jc w:val="both"/>
        <w:rPr>
          <w:rFonts w:ascii="Times New Roman" w:hAnsi="Times New Roman" w:cs="Times New Roman"/>
        </w:rPr>
      </w:pPr>
      <w:r>
        <w:t xml:space="preserve">   </w:t>
      </w:r>
      <w:r>
        <w:tab/>
      </w:r>
      <w:r w:rsidRPr="00686493">
        <w:rPr>
          <w:rFonts w:ascii="Times New Roman" w:hAnsi="Times New Roman" w:cs="Times New Roman"/>
        </w:rPr>
        <w:t xml:space="preserve">Sundar Limited issued 10,000 shares of </w:t>
      </w:r>
      <w:r w:rsidRPr="00686493">
        <w:rPr>
          <w:rFonts w:ascii="Times New Roman" w:hAnsi="Times New Roman" w:cs="Times New Roman"/>
          <w:sz w:val="24"/>
        </w:rPr>
        <w:t xml:space="preserve">₹ </w:t>
      </w:r>
      <w:r w:rsidRPr="00686493">
        <w:rPr>
          <w:rFonts w:ascii="Times New Roman" w:hAnsi="Times New Roman" w:cs="Times New Roman"/>
        </w:rPr>
        <w:t xml:space="preserve">20 each, amount payable </w:t>
      </w:r>
      <w:r w:rsidRPr="00686493">
        <w:rPr>
          <w:rFonts w:ascii="Times New Roman" w:hAnsi="Times New Roman" w:cs="Times New Roman"/>
          <w:sz w:val="24"/>
        </w:rPr>
        <w:t xml:space="preserve">₹ </w:t>
      </w:r>
      <w:r w:rsidRPr="00686493">
        <w:rPr>
          <w:rFonts w:ascii="Times New Roman" w:hAnsi="Times New Roman" w:cs="Times New Roman"/>
        </w:rPr>
        <w:t xml:space="preserve">10 on Application, </w:t>
      </w:r>
      <w:r w:rsidRPr="00686493">
        <w:rPr>
          <w:rFonts w:ascii="Times New Roman" w:hAnsi="Times New Roman" w:cs="Times New Roman"/>
          <w:sz w:val="24"/>
        </w:rPr>
        <w:t xml:space="preserve">₹ </w:t>
      </w:r>
      <w:r w:rsidRPr="00686493">
        <w:rPr>
          <w:rFonts w:ascii="Times New Roman" w:hAnsi="Times New Roman" w:cs="Times New Roman"/>
        </w:rPr>
        <w:t>6 on Allotment and balance on first and final call. All the amount were received in time. Pass necessary Journal entries in the books of the company.</w:t>
      </w:r>
    </w:p>
    <w:p w14:paraId="7394F51C" w14:textId="77777777" w:rsidR="000A3481" w:rsidRDefault="000A3481" w:rsidP="000A3481">
      <w:pPr>
        <w:spacing w:after="0" w:line="360" w:lineRule="auto"/>
        <w:rPr>
          <w:rFonts w:ascii="Kokila" w:hAnsi="Kokila" w:cs="Kokila"/>
          <w:sz w:val="32"/>
          <w:szCs w:val="32"/>
        </w:rPr>
      </w:pPr>
      <w:r w:rsidRPr="00392F31">
        <w:rPr>
          <w:rFonts w:ascii="Kokila" w:hAnsi="Kokila" w:cs="Kokila"/>
          <w:sz w:val="32"/>
          <w:szCs w:val="32"/>
        </w:rPr>
        <w:t>-------------------------------------------------------------------------------------------------------------</w:t>
      </w:r>
    </w:p>
    <w:p w14:paraId="348C2BE2" w14:textId="77777777" w:rsidR="000A3481" w:rsidRDefault="000A3481" w:rsidP="000A3481">
      <w:pPr>
        <w:spacing w:after="0" w:line="360" w:lineRule="auto"/>
        <w:ind w:right="-90"/>
        <w:jc w:val="both"/>
        <w:rPr>
          <w:rFonts w:ascii="Kokila" w:hAnsi="Kokila" w:cs="Kokila"/>
          <w:sz w:val="32"/>
          <w:szCs w:val="32"/>
        </w:rPr>
      </w:pPr>
      <w:r w:rsidRPr="00392F31">
        <w:rPr>
          <w:rFonts w:ascii="Kokila" w:hAnsi="Kokila" w:cs="Kokila"/>
          <w:sz w:val="32"/>
          <w:szCs w:val="32"/>
        </w:rPr>
        <w:t>-------------------------------------------------------------------------------------------------------------</w:t>
      </w:r>
    </w:p>
    <w:p w14:paraId="007C488F" w14:textId="77777777" w:rsidR="000A3481" w:rsidRDefault="000A3481" w:rsidP="000A3481">
      <w:pPr>
        <w:spacing w:after="0" w:line="360" w:lineRule="auto"/>
        <w:rPr>
          <w:rFonts w:ascii="Kokila" w:hAnsi="Kokila" w:cs="Kokila"/>
          <w:sz w:val="32"/>
          <w:szCs w:val="32"/>
        </w:rPr>
      </w:pPr>
      <w:r w:rsidRPr="00392F31">
        <w:rPr>
          <w:rFonts w:ascii="Kokila" w:hAnsi="Kokila" w:cs="Kokila"/>
          <w:sz w:val="32"/>
          <w:szCs w:val="32"/>
        </w:rPr>
        <w:t>-------------------------------------------------------------------------------------------------------------</w:t>
      </w:r>
    </w:p>
    <w:p w14:paraId="3AF8460E" w14:textId="77777777" w:rsidR="000A3481" w:rsidRDefault="000A3481" w:rsidP="000A3481">
      <w:pPr>
        <w:spacing w:after="0" w:line="360" w:lineRule="auto"/>
        <w:rPr>
          <w:rFonts w:ascii="Kokila" w:hAnsi="Kokila" w:cs="Kokila"/>
          <w:sz w:val="32"/>
          <w:szCs w:val="32"/>
        </w:rPr>
      </w:pPr>
      <w:r w:rsidRPr="00392F31">
        <w:rPr>
          <w:rFonts w:ascii="Kokila" w:hAnsi="Kokila" w:cs="Kokila"/>
          <w:sz w:val="32"/>
          <w:szCs w:val="32"/>
        </w:rPr>
        <w:t>-------------------------------------------------------------------------------------------------------------</w:t>
      </w:r>
    </w:p>
    <w:p w14:paraId="7DA30F75" w14:textId="61A45217" w:rsidR="000A3481" w:rsidRDefault="000A3481" w:rsidP="000A3481">
      <w:pPr>
        <w:spacing w:after="0" w:line="360" w:lineRule="auto"/>
        <w:ind w:left="284" w:hanging="284"/>
        <w:jc w:val="both"/>
        <w:rPr>
          <w:rFonts w:ascii="Kokila" w:hAnsi="Kokila" w:cs="Kokila"/>
          <w:sz w:val="32"/>
          <w:szCs w:val="32"/>
        </w:rPr>
      </w:pPr>
      <w:r w:rsidRPr="00392F31">
        <w:rPr>
          <w:rFonts w:ascii="Kokila" w:hAnsi="Kokila" w:cs="Kokila"/>
          <w:sz w:val="32"/>
          <w:szCs w:val="32"/>
        </w:rPr>
        <w:t>-------------------------------------------------------------------------------------------------------------</w:t>
      </w:r>
    </w:p>
    <w:p w14:paraId="4B09B37C" w14:textId="77777777" w:rsidR="000A3481" w:rsidRDefault="000A3481" w:rsidP="000A3481">
      <w:pPr>
        <w:spacing w:after="0" w:line="360" w:lineRule="auto"/>
        <w:rPr>
          <w:rFonts w:ascii="Kokila" w:hAnsi="Kokila" w:cs="Kokila"/>
          <w:sz w:val="32"/>
          <w:szCs w:val="32"/>
        </w:rPr>
      </w:pPr>
      <w:r w:rsidRPr="00392F31">
        <w:rPr>
          <w:rFonts w:ascii="Kokila" w:hAnsi="Kokila" w:cs="Kokila"/>
          <w:sz w:val="32"/>
          <w:szCs w:val="32"/>
        </w:rPr>
        <w:t>-------------------------------------------------------------------------------------------------------------</w:t>
      </w:r>
    </w:p>
    <w:p w14:paraId="4E37876B" w14:textId="77777777" w:rsidR="000A3481" w:rsidRDefault="000A3481" w:rsidP="000A3481">
      <w:pPr>
        <w:spacing w:after="0" w:line="360" w:lineRule="auto"/>
        <w:ind w:right="-90"/>
        <w:jc w:val="both"/>
        <w:rPr>
          <w:rFonts w:ascii="Kokila" w:hAnsi="Kokila" w:cs="Kokila"/>
          <w:sz w:val="32"/>
          <w:szCs w:val="32"/>
        </w:rPr>
      </w:pPr>
      <w:r w:rsidRPr="00392F31">
        <w:rPr>
          <w:rFonts w:ascii="Kokila" w:hAnsi="Kokila" w:cs="Kokila"/>
          <w:sz w:val="32"/>
          <w:szCs w:val="32"/>
        </w:rPr>
        <w:t>-------------------------------------------------------------------------------------------------------------</w:t>
      </w:r>
    </w:p>
    <w:p w14:paraId="4352F8E0" w14:textId="77777777" w:rsidR="000A3481" w:rsidRDefault="000A3481" w:rsidP="000A3481">
      <w:pPr>
        <w:spacing w:after="0" w:line="360" w:lineRule="auto"/>
        <w:rPr>
          <w:rFonts w:ascii="Kokila" w:hAnsi="Kokila" w:cs="Kokila"/>
          <w:sz w:val="32"/>
          <w:szCs w:val="32"/>
        </w:rPr>
      </w:pPr>
      <w:r w:rsidRPr="00392F31">
        <w:rPr>
          <w:rFonts w:ascii="Kokila" w:hAnsi="Kokila" w:cs="Kokila"/>
          <w:sz w:val="32"/>
          <w:szCs w:val="32"/>
        </w:rPr>
        <w:t>-------------------------------------------------------------------------------------------------------------</w:t>
      </w:r>
    </w:p>
    <w:p w14:paraId="61227D85" w14:textId="77777777" w:rsidR="000A3481" w:rsidRDefault="000A3481" w:rsidP="000A3481">
      <w:pPr>
        <w:spacing w:after="0" w:line="360" w:lineRule="auto"/>
        <w:rPr>
          <w:rFonts w:ascii="Kokila" w:hAnsi="Kokila" w:cs="Kokila"/>
          <w:sz w:val="32"/>
          <w:szCs w:val="32"/>
        </w:rPr>
      </w:pPr>
      <w:r w:rsidRPr="00392F31">
        <w:rPr>
          <w:rFonts w:ascii="Kokila" w:hAnsi="Kokila" w:cs="Kokila"/>
          <w:sz w:val="32"/>
          <w:szCs w:val="32"/>
        </w:rPr>
        <w:t>-------------------------------------------------------------------------------------------------------------</w:t>
      </w:r>
    </w:p>
    <w:p w14:paraId="62D1A245" w14:textId="0336307C" w:rsidR="000A3481" w:rsidRPr="00686493" w:rsidRDefault="000A3481" w:rsidP="000A3481">
      <w:pPr>
        <w:spacing w:after="0" w:line="360" w:lineRule="auto"/>
        <w:ind w:left="284" w:hanging="284"/>
        <w:jc w:val="both"/>
        <w:rPr>
          <w:rFonts w:ascii="Times New Roman" w:hAnsi="Times New Roman" w:cs="Times New Roman"/>
        </w:rPr>
      </w:pPr>
      <w:r w:rsidRPr="00392F31">
        <w:rPr>
          <w:rFonts w:ascii="Kokila" w:hAnsi="Kokila" w:cs="Kokila"/>
          <w:sz w:val="32"/>
          <w:szCs w:val="32"/>
        </w:rPr>
        <w:t>-------------------------------------------------------------------------------------------------------------</w:t>
      </w:r>
    </w:p>
    <w:p w14:paraId="11397915" w14:textId="6BF160AE" w:rsidR="00D859B5" w:rsidRPr="00C93959" w:rsidRDefault="00D859B5" w:rsidP="00F87865">
      <w:pPr>
        <w:spacing w:after="0" w:line="360" w:lineRule="auto"/>
        <w:ind w:left="284" w:hanging="284"/>
        <w:jc w:val="both"/>
        <w:rPr>
          <w:rFonts w:ascii="Kruti Dev 010" w:hAnsi="Kruti Dev 010"/>
          <w:sz w:val="28"/>
          <w:szCs w:val="28"/>
        </w:rPr>
      </w:pPr>
      <w:r>
        <w:lastRenderedPageBreak/>
        <w:t>4</w:t>
      </w:r>
      <w:r w:rsidR="000A3481">
        <w:t>.</w:t>
      </w:r>
      <w:r>
        <w:t xml:space="preserve">   </w:t>
      </w:r>
      <w:r>
        <w:rPr>
          <w:rFonts w:ascii="Kruti Dev 010" w:hAnsi="Kruti Dev 010"/>
          <w:sz w:val="28"/>
          <w:szCs w:val="28"/>
        </w:rPr>
        <w:t xml:space="preserve">'kekZ ,aM daiuh us </w:t>
      </w:r>
      <w:r w:rsidRPr="003130AB">
        <w:rPr>
          <w:sz w:val="24"/>
        </w:rPr>
        <w:t>₹</w:t>
      </w:r>
      <w:r>
        <w:rPr>
          <w:sz w:val="24"/>
        </w:rPr>
        <w:t xml:space="preserve"> </w:t>
      </w:r>
      <w:r>
        <w:rPr>
          <w:rFonts w:ascii="Kruti Dev 010" w:hAnsi="Kruti Dev 010"/>
          <w:sz w:val="28"/>
          <w:szCs w:val="28"/>
        </w:rPr>
        <w:t xml:space="preserve">100 </w:t>
      </w:r>
      <w:r w:rsidR="00C93959">
        <w:rPr>
          <w:rFonts w:ascii="Kruti Dev 010" w:hAnsi="Kruti Dev 010"/>
          <w:sz w:val="28"/>
          <w:szCs w:val="28"/>
        </w:rPr>
        <w:t xml:space="preserve">izfr va'k </w:t>
      </w:r>
      <w:r>
        <w:rPr>
          <w:rFonts w:ascii="Kruti Dev 010" w:hAnsi="Kruti Dev 010"/>
          <w:sz w:val="28"/>
          <w:szCs w:val="28"/>
        </w:rPr>
        <w:t xml:space="preserve">okys </w:t>
      </w:r>
      <w:r>
        <w:rPr>
          <w:sz w:val="24"/>
        </w:rPr>
        <w:t xml:space="preserve"> </w:t>
      </w:r>
      <w:r>
        <w:rPr>
          <w:rFonts w:ascii="Kruti Dev 010" w:hAnsi="Kruti Dev 010"/>
          <w:sz w:val="28"/>
          <w:szCs w:val="28"/>
        </w:rPr>
        <w:t>20]000 va'k turk dks tkjh fd,A jkf'k bl izdkj ns; Fkh&amp;</w:t>
      </w:r>
      <w:r w:rsidR="00C93959">
        <w:rPr>
          <w:rFonts w:ascii="Kruti Dev 010" w:hAnsi="Kruti Dev 010"/>
          <w:sz w:val="28"/>
          <w:szCs w:val="28"/>
        </w:rPr>
        <w:t xml:space="preserve"> </w:t>
      </w:r>
      <w:r w:rsidRPr="003130AB">
        <w:rPr>
          <w:sz w:val="24"/>
        </w:rPr>
        <w:t>₹</w:t>
      </w:r>
      <w:r>
        <w:rPr>
          <w:sz w:val="24"/>
        </w:rPr>
        <w:t xml:space="preserve"> </w:t>
      </w:r>
      <w:r>
        <w:rPr>
          <w:rFonts w:ascii="Kruti Dev 010" w:hAnsi="Kruti Dev 010"/>
          <w:sz w:val="28"/>
          <w:szCs w:val="28"/>
        </w:rPr>
        <w:t>25</w:t>
      </w:r>
      <w:r w:rsidR="00C93959" w:rsidRPr="00C93959">
        <w:rPr>
          <w:rFonts w:ascii="Kruti Dev 010" w:hAnsi="Kruti Dev 010"/>
          <w:sz w:val="28"/>
          <w:szCs w:val="28"/>
        </w:rPr>
        <w:t xml:space="preserve"> </w:t>
      </w:r>
      <w:r w:rsidR="00C93959">
        <w:rPr>
          <w:rFonts w:ascii="Kruti Dev 010" w:hAnsi="Kruti Dev 010"/>
          <w:sz w:val="28"/>
          <w:szCs w:val="28"/>
        </w:rPr>
        <w:t>izfr va'k</w:t>
      </w:r>
      <w:r>
        <w:rPr>
          <w:rFonts w:ascii="Kruti Dev 010" w:hAnsi="Kruti Dev 010"/>
          <w:sz w:val="28"/>
          <w:szCs w:val="28"/>
        </w:rPr>
        <w:t xml:space="preserve"> vkosnu ij] </w:t>
      </w:r>
      <w:r w:rsidRPr="003130AB">
        <w:rPr>
          <w:sz w:val="24"/>
        </w:rPr>
        <w:t>₹</w:t>
      </w:r>
      <w:r>
        <w:rPr>
          <w:sz w:val="24"/>
        </w:rPr>
        <w:t xml:space="preserve"> </w:t>
      </w:r>
      <w:r>
        <w:rPr>
          <w:rFonts w:ascii="Kruti Dev 010" w:hAnsi="Kruti Dev 010"/>
          <w:sz w:val="28"/>
          <w:szCs w:val="28"/>
        </w:rPr>
        <w:t>35</w:t>
      </w:r>
      <w:r w:rsidR="00C93959" w:rsidRPr="00C93959">
        <w:rPr>
          <w:rFonts w:ascii="Kruti Dev 010" w:hAnsi="Kruti Dev 010"/>
          <w:sz w:val="28"/>
          <w:szCs w:val="28"/>
        </w:rPr>
        <w:t xml:space="preserve"> </w:t>
      </w:r>
      <w:r w:rsidR="00C93959">
        <w:rPr>
          <w:rFonts w:ascii="Kruti Dev 010" w:hAnsi="Kruti Dev 010"/>
          <w:sz w:val="28"/>
          <w:szCs w:val="28"/>
        </w:rPr>
        <w:t>izfr va'k</w:t>
      </w:r>
      <w:r>
        <w:rPr>
          <w:rFonts w:ascii="Kruti Dev 010" w:hAnsi="Kruti Dev 010"/>
          <w:sz w:val="28"/>
          <w:szCs w:val="28"/>
        </w:rPr>
        <w:t xml:space="preserve"> vkcaVu ij vkSj 'ks"k izFke vkSj vafre ;kpuk ijA lHkh jkf'k;kW ;Fkk le; izkIr gks xbZA daiuh dh iqLrdksa esa vko';d iath izfof"V;kW dhft,A</w:t>
      </w:r>
    </w:p>
    <w:p w14:paraId="64E6C2CA" w14:textId="63102406" w:rsidR="00D859B5" w:rsidRDefault="00D859B5" w:rsidP="000A3481">
      <w:pPr>
        <w:spacing w:after="0" w:line="360" w:lineRule="auto"/>
        <w:ind w:left="284"/>
        <w:jc w:val="both"/>
        <w:rPr>
          <w:rFonts w:ascii="Times New Roman" w:hAnsi="Times New Roman" w:cs="Times New Roman"/>
        </w:rPr>
      </w:pPr>
      <w:r w:rsidRPr="00686493">
        <w:rPr>
          <w:rFonts w:ascii="Times New Roman" w:hAnsi="Times New Roman" w:cs="Times New Roman"/>
        </w:rPr>
        <w:t xml:space="preserve">Sharma and company issued </w:t>
      </w:r>
      <w:r w:rsidRPr="00686493">
        <w:rPr>
          <w:rFonts w:ascii="Times New Roman" w:hAnsi="Times New Roman" w:cs="Times New Roman"/>
          <w:sz w:val="24"/>
        </w:rPr>
        <w:t xml:space="preserve"> </w:t>
      </w:r>
      <w:r w:rsidRPr="00686493">
        <w:rPr>
          <w:rFonts w:ascii="Times New Roman" w:hAnsi="Times New Roman" w:cs="Times New Roman"/>
        </w:rPr>
        <w:t xml:space="preserve">20,000 Shares of </w:t>
      </w:r>
      <w:r w:rsidRPr="00686493">
        <w:rPr>
          <w:rFonts w:ascii="Times New Roman" w:hAnsi="Times New Roman" w:cs="Times New Roman"/>
          <w:sz w:val="24"/>
        </w:rPr>
        <w:t xml:space="preserve">₹ </w:t>
      </w:r>
      <w:r w:rsidRPr="00686493">
        <w:rPr>
          <w:rFonts w:ascii="Times New Roman" w:hAnsi="Times New Roman" w:cs="Times New Roman"/>
        </w:rPr>
        <w:t xml:space="preserve">100 each to the public. Amount payable as </w:t>
      </w:r>
      <w:r w:rsidRPr="00686493">
        <w:rPr>
          <w:rFonts w:ascii="Times New Roman" w:hAnsi="Times New Roman" w:cs="Times New Roman"/>
          <w:sz w:val="24"/>
        </w:rPr>
        <w:t xml:space="preserve">₹ </w:t>
      </w:r>
      <w:r w:rsidRPr="00686493">
        <w:rPr>
          <w:rFonts w:ascii="Times New Roman" w:hAnsi="Times New Roman" w:cs="Times New Roman"/>
        </w:rPr>
        <w:t>25</w:t>
      </w:r>
      <w:r w:rsidR="00C93959">
        <w:rPr>
          <w:rFonts w:ascii="Times New Roman" w:hAnsi="Times New Roman" w:cs="Times New Roman"/>
        </w:rPr>
        <w:t xml:space="preserve"> per share</w:t>
      </w:r>
      <w:r w:rsidRPr="00686493">
        <w:rPr>
          <w:rFonts w:ascii="Times New Roman" w:hAnsi="Times New Roman" w:cs="Times New Roman"/>
        </w:rPr>
        <w:t xml:space="preserve"> on Application, </w:t>
      </w:r>
      <w:r w:rsidRPr="00686493">
        <w:rPr>
          <w:rFonts w:ascii="Times New Roman" w:hAnsi="Times New Roman" w:cs="Times New Roman"/>
          <w:sz w:val="24"/>
        </w:rPr>
        <w:t xml:space="preserve">₹ </w:t>
      </w:r>
      <w:r w:rsidRPr="00686493">
        <w:rPr>
          <w:rFonts w:ascii="Times New Roman" w:hAnsi="Times New Roman" w:cs="Times New Roman"/>
        </w:rPr>
        <w:t>35</w:t>
      </w:r>
      <w:r w:rsidR="00C93959">
        <w:rPr>
          <w:rFonts w:ascii="Times New Roman" w:hAnsi="Times New Roman" w:cs="Times New Roman"/>
        </w:rPr>
        <w:t xml:space="preserve"> per share</w:t>
      </w:r>
      <w:r w:rsidRPr="00686493">
        <w:rPr>
          <w:rFonts w:ascii="Times New Roman" w:hAnsi="Times New Roman" w:cs="Times New Roman"/>
        </w:rPr>
        <w:t xml:space="preserve"> on Allotment and balance on first and final call. All the amount were duly received in time. Pass journal entries in the books of company.</w:t>
      </w:r>
    </w:p>
    <w:p w14:paraId="2EABDC2B" w14:textId="77777777" w:rsidR="000A3481" w:rsidRDefault="000A3481" w:rsidP="000A3481">
      <w:pPr>
        <w:spacing w:after="0" w:line="360" w:lineRule="auto"/>
        <w:rPr>
          <w:rFonts w:ascii="Kokila" w:hAnsi="Kokila" w:cs="Kokila"/>
          <w:sz w:val="32"/>
          <w:szCs w:val="32"/>
        </w:rPr>
      </w:pPr>
      <w:r w:rsidRPr="00392F31">
        <w:rPr>
          <w:rFonts w:ascii="Kokila" w:hAnsi="Kokila" w:cs="Kokila"/>
          <w:sz w:val="32"/>
          <w:szCs w:val="32"/>
        </w:rPr>
        <w:t>-------------------------------------------------------------------------------------------------------------</w:t>
      </w:r>
    </w:p>
    <w:p w14:paraId="122A2901" w14:textId="77777777" w:rsidR="000A3481" w:rsidRDefault="000A3481" w:rsidP="000A3481">
      <w:pPr>
        <w:spacing w:after="0" w:line="360" w:lineRule="auto"/>
        <w:ind w:right="-90"/>
        <w:jc w:val="both"/>
        <w:rPr>
          <w:rFonts w:ascii="Kokila" w:hAnsi="Kokila" w:cs="Kokila"/>
          <w:sz w:val="32"/>
          <w:szCs w:val="32"/>
        </w:rPr>
      </w:pPr>
      <w:r w:rsidRPr="00392F31">
        <w:rPr>
          <w:rFonts w:ascii="Kokila" w:hAnsi="Kokila" w:cs="Kokila"/>
          <w:sz w:val="32"/>
          <w:szCs w:val="32"/>
        </w:rPr>
        <w:t>-------------------------------------------------------------------------------------------------------------</w:t>
      </w:r>
    </w:p>
    <w:p w14:paraId="7673B47F" w14:textId="77777777" w:rsidR="000A3481" w:rsidRDefault="000A3481" w:rsidP="000A3481">
      <w:pPr>
        <w:spacing w:after="0" w:line="360" w:lineRule="auto"/>
        <w:rPr>
          <w:rFonts w:ascii="Kokila" w:hAnsi="Kokila" w:cs="Kokila"/>
          <w:sz w:val="32"/>
          <w:szCs w:val="32"/>
        </w:rPr>
      </w:pPr>
      <w:r w:rsidRPr="00392F31">
        <w:rPr>
          <w:rFonts w:ascii="Kokila" w:hAnsi="Kokila" w:cs="Kokila"/>
          <w:sz w:val="32"/>
          <w:szCs w:val="32"/>
        </w:rPr>
        <w:t>-------------------------------------------------------------------------------------------------------------</w:t>
      </w:r>
    </w:p>
    <w:p w14:paraId="4FE061A0" w14:textId="77777777" w:rsidR="000A3481" w:rsidRDefault="000A3481" w:rsidP="000A3481">
      <w:pPr>
        <w:spacing w:after="0" w:line="360" w:lineRule="auto"/>
        <w:rPr>
          <w:rFonts w:ascii="Kokila" w:hAnsi="Kokila" w:cs="Kokila"/>
          <w:sz w:val="32"/>
          <w:szCs w:val="32"/>
        </w:rPr>
      </w:pPr>
      <w:r w:rsidRPr="00392F31">
        <w:rPr>
          <w:rFonts w:ascii="Kokila" w:hAnsi="Kokila" w:cs="Kokila"/>
          <w:sz w:val="32"/>
          <w:szCs w:val="32"/>
        </w:rPr>
        <w:t>-------------------------------------------------------------------------------------------------------------</w:t>
      </w:r>
    </w:p>
    <w:p w14:paraId="4A40AFFA" w14:textId="6E0E09C5" w:rsidR="000A3481" w:rsidRDefault="000A3481" w:rsidP="000A3481">
      <w:pPr>
        <w:spacing w:after="0" w:line="360" w:lineRule="auto"/>
        <w:jc w:val="both"/>
        <w:rPr>
          <w:rFonts w:ascii="Kokila" w:hAnsi="Kokila" w:cs="Kokila"/>
          <w:sz w:val="32"/>
          <w:szCs w:val="32"/>
        </w:rPr>
      </w:pPr>
      <w:r w:rsidRPr="00392F31">
        <w:rPr>
          <w:rFonts w:ascii="Kokila" w:hAnsi="Kokila" w:cs="Kokila"/>
          <w:sz w:val="32"/>
          <w:szCs w:val="32"/>
        </w:rPr>
        <w:t>-------------------------------------------------------------------------------------------------------------</w:t>
      </w:r>
    </w:p>
    <w:p w14:paraId="7379C217" w14:textId="77777777" w:rsidR="000A3481" w:rsidRDefault="000A3481" w:rsidP="000A3481">
      <w:pPr>
        <w:spacing w:after="0" w:line="360" w:lineRule="auto"/>
        <w:rPr>
          <w:rFonts w:ascii="Kokila" w:hAnsi="Kokila" w:cs="Kokila"/>
          <w:sz w:val="32"/>
          <w:szCs w:val="32"/>
        </w:rPr>
      </w:pPr>
      <w:r w:rsidRPr="00392F31">
        <w:rPr>
          <w:rFonts w:ascii="Kokila" w:hAnsi="Kokila" w:cs="Kokila"/>
          <w:sz w:val="32"/>
          <w:szCs w:val="32"/>
        </w:rPr>
        <w:t>-------------------------------------------------------------------------------------------------------------</w:t>
      </w:r>
    </w:p>
    <w:p w14:paraId="2117DBED" w14:textId="77777777" w:rsidR="000A3481" w:rsidRDefault="000A3481" w:rsidP="000A3481">
      <w:pPr>
        <w:spacing w:after="0" w:line="360" w:lineRule="auto"/>
        <w:ind w:right="-90"/>
        <w:jc w:val="both"/>
        <w:rPr>
          <w:rFonts w:ascii="Kokila" w:hAnsi="Kokila" w:cs="Kokila"/>
          <w:sz w:val="32"/>
          <w:szCs w:val="32"/>
        </w:rPr>
      </w:pPr>
      <w:r w:rsidRPr="00392F31">
        <w:rPr>
          <w:rFonts w:ascii="Kokila" w:hAnsi="Kokila" w:cs="Kokila"/>
          <w:sz w:val="32"/>
          <w:szCs w:val="32"/>
        </w:rPr>
        <w:t>-------------------------------------------------------------------------------------------------------------</w:t>
      </w:r>
    </w:p>
    <w:p w14:paraId="19B41E9E" w14:textId="613FDF6C" w:rsidR="00AD23BF" w:rsidRPr="000A3481" w:rsidRDefault="000A3481" w:rsidP="000A3481">
      <w:pPr>
        <w:spacing w:after="0" w:line="360" w:lineRule="auto"/>
        <w:rPr>
          <w:rFonts w:ascii="Kokila" w:hAnsi="Kokila" w:cs="Kokila"/>
          <w:sz w:val="32"/>
          <w:szCs w:val="32"/>
        </w:rPr>
      </w:pPr>
      <w:r w:rsidRPr="00392F31">
        <w:rPr>
          <w:rFonts w:ascii="Kokila" w:hAnsi="Kokila" w:cs="Kokila"/>
          <w:sz w:val="32"/>
          <w:szCs w:val="32"/>
        </w:rPr>
        <w:t>-------------------------------------------------------------------------------------------------------------</w:t>
      </w:r>
    </w:p>
    <w:p w14:paraId="03CBA703" w14:textId="0AB8D8C5" w:rsidR="00D859B5" w:rsidRDefault="00D859B5" w:rsidP="00F87865">
      <w:pPr>
        <w:spacing w:after="0" w:line="360" w:lineRule="auto"/>
        <w:ind w:left="284" w:hanging="284"/>
        <w:jc w:val="both"/>
        <w:rPr>
          <w:rFonts w:ascii="Kruti Dev 010" w:hAnsi="Kruti Dev 010"/>
          <w:sz w:val="28"/>
          <w:szCs w:val="28"/>
        </w:rPr>
      </w:pPr>
      <w:r>
        <w:t xml:space="preserve">5   </w:t>
      </w:r>
      <w:r>
        <w:rPr>
          <w:rFonts w:ascii="Kruti Dev 010" w:hAnsi="Kruti Dev 010"/>
          <w:sz w:val="28"/>
          <w:szCs w:val="28"/>
        </w:rPr>
        <w:t xml:space="preserve">a,Dl fyfeVsM us </w:t>
      </w:r>
      <w:r w:rsidRPr="003130AB">
        <w:rPr>
          <w:sz w:val="24"/>
        </w:rPr>
        <w:t>₹</w:t>
      </w:r>
      <w:r>
        <w:rPr>
          <w:sz w:val="24"/>
        </w:rPr>
        <w:t xml:space="preserve"> </w:t>
      </w:r>
      <w:r>
        <w:rPr>
          <w:rFonts w:ascii="Kruti Dev 010" w:hAnsi="Kruti Dev 010"/>
          <w:sz w:val="28"/>
          <w:szCs w:val="28"/>
        </w:rPr>
        <w:t xml:space="preserve">20]000 lerk va'k </w:t>
      </w:r>
      <w:r w:rsidRPr="003130AB">
        <w:rPr>
          <w:sz w:val="24"/>
        </w:rPr>
        <w:t>₹</w:t>
      </w:r>
      <w:r>
        <w:rPr>
          <w:sz w:val="24"/>
        </w:rPr>
        <w:t xml:space="preserve"> </w:t>
      </w:r>
      <w:r>
        <w:rPr>
          <w:rFonts w:ascii="Kruti Dev 010" w:hAnsi="Kruti Dev 010"/>
          <w:sz w:val="28"/>
          <w:szCs w:val="28"/>
        </w:rPr>
        <w:t>20 izfr</w:t>
      </w:r>
      <w:r w:rsidR="000376CA">
        <w:rPr>
          <w:rFonts w:ascii="Kruti Dev 010" w:hAnsi="Kruti Dev 010"/>
          <w:sz w:val="28"/>
          <w:szCs w:val="28"/>
        </w:rPr>
        <w:t xml:space="preserve"> </w:t>
      </w:r>
      <w:r>
        <w:rPr>
          <w:rFonts w:ascii="Kruti Dev 010" w:hAnsi="Kruti Dev 010"/>
          <w:sz w:val="28"/>
          <w:szCs w:val="28"/>
        </w:rPr>
        <w:t xml:space="preserve">va'k </w:t>
      </w:r>
      <w:r w:rsidRPr="003130AB">
        <w:rPr>
          <w:sz w:val="24"/>
        </w:rPr>
        <w:t>₹</w:t>
      </w:r>
      <w:r>
        <w:rPr>
          <w:sz w:val="24"/>
        </w:rPr>
        <w:t xml:space="preserve"> </w:t>
      </w:r>
      <w:r>
        <w:rPr>
          <w:rFonts w:ascii="Kruti Dev 010" w:hAnsi="Kruti Dev 010"/>
          <w:sz w:val="28"/>
          <w:szCs w:val="28"/>
        </w:rPr>
        <w:t xml:space="preserve">4 izhfe;e ij fuxZfer fd,A jkf'k bl izdkj ns; Fkh&amp; </w:t>
      </w:r>
      <w:r w:rsidRPr="003130AB">
        <w:rPr>
          <w:sz w:val="24"/>
        </w:rPr>
        <w:t>₹</w:t>
      </w:r>
      <w:r>
        <w:rPr>
          <w:sz w:val="24"/>
        </w:rPr>
        <w:t xml:space="preserve"> </w:t>
      </w:r>
      <w:r>
        <w:rPr>
          <w:rFonts w:ascii="Kruti Dev 010" w:hAnsi="Kruti Dev 010"/>
          <w:sz w:val="28"/>
          <w:szCs w:val="28"/>
        </w:rPr>
        <w:t>6</w:t>
      </w:r>
      <w:r w:rsidR="00C93959" w:rsidRPr="00C93959">
        <w:rPr>
          <w:rFonts w:ascii="Kruti Dev 010" w:hAnsi="Kruti Dev 010"/>
          <w:sz w:val="28"/>
          <w:szCs w:val="28"/>
        </w:rPr>
        <w:t xml:space="preserve"> </w:t>
      </w:r>
      <w:r w:rsidR="00C93959">
        <w:rPr>
          <w:rFonts w:ascii="Kruti Dev 010" w:hAnsi="Kruti Dev 010"/>
          <w:sz w:val="28"/>
          <w:szCs w:val="28"/>
        </w:rPr>
        <w:t>izfr va'k</w:t>
      </w:r>
      <w:r>
        <w:rPr>
          <w:rFonts w:ascii="Kruti Dev 010" w:hAnsi="Kruti Dev 010"/>
          <w:sz w:val="28"/>
          <w:szCs w:val="28"/>
        </w:rPr>
        <w:t xml:space="preserve"> vkosnu ij] </w:t>
      </w:r>
      <w:r w:rsidRPr="003130AB">
        <w:rPr>
          <w:sz w:val="24"/>
        </w:rPr>
        <w:t>₹</w:t>
      </w:r>
      <w:r>
        <w:rPr>
          <w:sz w:val="24"/>
        </w:rPr>
        <w:t xml:space="preserve"> </w:t>
      </w:r>
      <w:r>
        <w:rPr>
          <w:rFonts w:ascii="Kruti Dev 010" w:hAnsi="Kruti Dev 010"/>
          <w:sz w:val="28"/>
          <w:szCs w:val="28"/>
        </w:rPr>
        <w:t>10</w:t>
      </w:r>
      <w:r w:rsidR="00C93959" w:rsidRPr="00C93959">
        <w:rPr>
          <w:rFonts w:ascii="Kruti Dev 010" w:hAnsi="Kruti Dev 010"/>
          <w:sz w:val="28"/>
          <w:szCs w:val="28"/>
        </w:rPr>
        <w:t xml:space="preserve"> </w:t>
      </w:r>
      <w:r w:rsidR="00C93959">
        <w:rPr>
          <w:rFonts w:ascii="Kruti Dev 010" w:hAnsi="Kruti Dev 010"/>
          <w:sz w:val="28"/>
          <w:szCs w:val="28"/>
        </w:rPr>
        <w:t>izfr va'k</w:t>
      </w:r>
      <w:r>
        <w:rPr>
          <w:rFonts w:ascii="Kruti Dev 010" w:hAnsi="Kruti Dev 010"/>
          <w:sz w:val="28"/>
          <w:szCs w:val="28"/>
        </w:rPr>
        <w:t xml:space="preserve"> vkcaVu ij ¼izhfe;e lfgr½ vkSj 'ks"k izFke vkSj vafre ;kpuk ijA lHkh jkf'k;kW ;Fkk le; izkIr gks xbZA daiuh dh iqLrdksa esa iath izfof"V;kW dhft,A </w:t>
      </w:r>
    </w:p>
    <w:p w14:paraId="36D2D995" w14:textId="77777777" w:rsidR="00D859B5" w:rsidRDefault="00D859B5" w:rsidP="00F87865">
      <w:pPr>
        <w:spacing w:after="0" w:line="360" w:lineRule="auto"/>
        <w:ind w:left="284" w:hanging="284"/>
        <w:jc w:val="both"/>
        <w:rPr>
          <w:rFonts w:ascii="Times New Roman" w:hAnsi="Times New Roman" w:cs="Times New Roman"/>
        </w:rPr>
      </w:pPr>
      <w:r>
        <w:rPr>
          <w:rFonts w:ascii="Kruti Dev 010" w:hAnsi="Kruti Dev 010"/>
          <w:sz w:val="28"/>
          <w:szCs w:val="28"/>
        </w:rPr>
        <w:t xml:space="preserve"> </w:t>
      </w:r>
      <w:r>
        <w:rPr>
          <w:rFonts w:ascii="Kruti Dev 010" w:hAnsi="Kruti Dev 010"/>
          <w:sz w:val="28"/>
          <w:szCs w:val="28"/>
        </w:rPr>
        <w:tab/>
      </w:r>
      <w:r w:rsidRPr="00686493">
        <w:rPr>
          <w:rFonts w:ascii="Times New Roman" w:hAnsi="Times New Roman" w:cs="Times New Roman"/>
        </w:rPr>
        <w:t xml:space="preserve">X Limited issued 20,000 shares of </w:t>
      </w:r>
      <w:r w:rsidRPr="00686493">
        <w:rPr>
          <w:rFonts w:ascii="Times New Roman" w:hAnsi="Times New Roman" w:cs="Times New Roman"/>
          <w:sz w:val="24"/>
        </w:rPr>
        <w:t xml:space="preserve">₹ </w:t>
      </w:r>
      <w:r w:rsidRPr="00686493">
        <w:rPr>
          <w:rFonts w:ascii="Times New Roman" w:hAnsi="Times New Roman" w:cs="Times New Roman"/>
        </w:rPr>
        <w:t xml:space="preserve">20 each at a premium of </w:t>
      </w:r>
      <w:r w:rsidRPr="00686493">
        <w:rPr>
          <w:rFonts w:ascii="Times New Roman" w:hAnsi="Times New Roman" w:cs="Times New Roman"/>
          <w:sz w:val="24"/>
        </w:rPr>
        <w:t xml:space="preserve">₹ </w:t>
      </w:r>
      <w:r w:rsidRPr="00686493">
        <w:rPr>
          <w:rFonts w:ascii="Times New Roman" w:hAnsi="Times New Roman" w:cs="Times New Roman"/>
        </w:rPr>
        <w:t xml:space="preserve">4 per share. Amount payable as </w:t>
      </w:r>
      <w:r w:rsidRPr="00686493">
        <w:rPr>
          <w:rFonts w:ascii="Times New Roman" w:hAnsi="Times New Roman" w:cs="Times New Roman"/>
          <w:sz w:val="24"/>
        </w:rPr>
        <w:t xml:space="preserve">₹ </w:t>
      </w:r>
      <w:r w:rsidRPr="00686493">
        <w:rPr>
          <w:rFonts w:ascii="Times New Roman" w:hAnsi="Times New Roman" w:cs="Times New Roman"/>
        </w:rPr>
        <w:t xml:space="preserve">6 on Application, </w:t>
      </w:r>
      <w:r w:rsidRPr="00686493">
        <w:rPr>
          <w:rFonts w:ascii="Times New Roman" w:hAnsi="Times New Roman" w:cs="Times New Roman"/>
          <w:sz w:val="24"/>
        </w:rPr>
        <w:t>₹</w:t>
      </w:r>
      <w:r w:rsidRPr="00686493">
        <w:rPr>
          <w:rFonts w:ascii="Times New Roman" w:hAnsi="Times New Roman" w:cs="Times New Roman"/>
        </w:rPr>
        <w:t>10 on Allotment ( including premium) and balance on first and final call. All the amount were received in time. Pass journal entries in the books of the company.</w:t>
      </w:r>
    </w:p>
    <w:p w14:paraId="51313678" w14:textId="77777777" w:rsidR="000A3481" w:rsidRDefault="000A3481" w:rsidP="000A3481">
      <w:pPr>
        <w:spacing w:after="0" w:line="360" w:lineRule="auto"/>
        <w:rPr>
          <w:rFonts w:ascii="Kokila" w:hAnsi="Kokila" w:cs="Kokila"/>
          <w:sz w:val="32"/>
          <w:szCs w:val="32"/>
        </w:rPr>
      </w:pPr>
      <w:r w:rsidRPr="00392F31">
        <w:rPr>
          <w:rFonts w:ascii="Kokila" w:hAnsi="Kokila" w:cs="Kokila"/>
          <w:sz w:val="32"/>
          <w:szCs w:val="32"/>
        </w:rPr>
        <w:t>-------------------------------------------------------------------------------------------------------------</w:t>
      </w:r>
    </w:p>
    <w:p w14:paraId="6803795A" w14:textId="77777777" w:rsidR="000A3481" w:rsidRDefault="000A3481" w:rsidP="000A3481">
      <w:pPr>
        <w:spacing w:after="0" w:line="360" w:lineRule="auto"/>
        <w:ind w:right="-90"/>
        <w:jc w:val="both"/>
        <w:rPr>
          <w:rFonts w:ascii="Kokila" w:hAnsi="Kokila" w:cs="Kokila"/>
          <w:sz w:val="32"/>
          <w:szCs w:val="32"/>
        </w:rPr>
      </w:pPr>
      <w:r w:rsidRPr="00392F31">
        <w:rPr>
          <w:rFonts w:ascii="Kokila" w:hAnsi="Kokila" w:cs="Kokila"/>
          <w:sz w:val="32"/>
          <w:szCs w:val="32"/>
        </w:rPr>
        <w:t>-------------------------------------------------------------------------------------------------------------</w:t>
      </w:r>
    </w:p>
    <w:p w14:paraId="685350C7" w14:textId="77777777" w:rsidR="000A3481" w:rsidRDefault="000A3481" w:rsidP="000A3481">
      <w:pPr>
        <w:spacing w:after="0" w:line="360" w:lineRule="auto"/>
        <w:rPr>
          <w:rFonts w:ascii="Kokila" w:hAnsi="Kokila" w:cs="Kokila"/>
          <w:sz w:val="32"/>
          <w:szCs w:val="32"/>
        </w:rPr>
      </w:pPr>
      <w:r w:rsidRPr="00392F31">
        <w:rPr>
          <w:rFonts w:ascii="Kokila" w:hAnsi="Kokila" w:cs="Kokila"/>
          <w:sz w:val="32"/>
          <w:szCs w:val="32"/>
        </w:rPr>
        <w:t>-------------------------------------------------------------------------------------------------------------</w:t>
      </w:r>
    </w:p>
    <w:p w14:paraId="5F4ECF63" w14:textId="77777777" w:rsidR="000A3481" w:rsidRDefault="000A3481" w:rsidP="000A3481">
      <w:pPr>
        <w:spacing w:after="0" w:line="360" w:lineRule="auto"/>
        <w:rPr>
          <w:rFonts w:ascii="Kokila" w:hAnsi="Kokila" w:cs="Kokila"/>
          <w:sz w:val="32"/>
          <w:szCs w:val="32"/>
        </w:rPr>
      </w:pPr>
      <w:r w:rsidRPr="00392F31">
        <w:rPr>
          <w:rFonts w:ascii="Kokila" w:hAnsi="Kokila" w:cs="Kokila"/>
          <w:sz w:val="32"/>
          <w:szCs w:val="32"/>
        </w:rPr>
        <w:t>-------------------------------------------------------------------------------------------------------------</w:t>
      </w:r>
    </w:p>
    <w:p w14:paraId="24119295" w14:textId="6D76F4C9" w:rsidR="000A3481" w:rsidRDefault="000A3481" w:rsidP="000A3481">
      <w:pPr>
        <w:spacing w:after="0" w:line="360" w:lineRule="auto"/>
        <w:ind w:left="284" w:hanging="284"/>
        <w:jc w:val="both"/>
        <w:rPr>
          <w:rFonts w:ascii="Kokila" w:hAnsi="Kokila" w:cs="Kokila"/>
          <w:sz w:val="32"/>
          <w:szCs w:val="32"/>
        </w:rPr>
      </w:pPr>
      <w:r w:rsidRPr="00392F31">
        <w:rPr>
          <w:rFonts w:ascii="Kokila" w:hAnsi="Kokila" w:cs="Kokila"/>
          <w:sz w:val="32"/>
          <w:szCs w:val="32"/>
        </w:rPr>
        <w:t>-------------------------------------------------------------------------------------------------------------</w:t>
      </w:r>
    </w:p>
    <w:p w14:paraId="7DAE9248" w14:textId="77777777" w:rsidR="000A3481" w:rsidRDefault="000A3481" w:rsidP="000A3481">
      <w:pPr>
        <w:spacing w:after="0" w:line="360" w:lineRule="auto"/>
        <w:rPr>
          <w:rFonts w:ascii="Kokila" w:hAnsi="Kokila" w:cs="Kokila"/>
          <w:sz w:val="32"/>
          <w:szCs w:val="32"/>
        </w:rPr>
      </w:pPr>
      <w:r w:rsidRPr="00392F31">
        <w:rPr>
          <w:rFonts w:ascii="Kokila" w:hAnsi="Kokila" w:cs="Kokila"/>
          <w:sz w:val="32"/>
          <w:szCs w:val="32"/>
        </w:rPr>
        <w:t>-------------------------------------------------------------------------------------------------------------</w:t>
      </w:r>
    </w:p>
    <w:p w14:paraId="2D2ED842" w14:textId="77777777" w:rsidR="000A3481" w:rsidRDefault="000A3481" w:rsidP="000A3481">
      <w:pPr>
        <w:spacing w:after="0" w:line="360" w:lineRule="auto"/>
        <w:ind w:right="-90"/>
        <w:jc w:val="both"/>
        <w:rPr>
          <w:rFonts w:ascii="Kokila" w:hAnsi="Kokila" w:cs="Kokila"/>
          <w:sz w:val="32"/>
          <w:szCs w:val="32"/>
        </w:rPr>
      </w:pPr>
      <w:r w:rsidRPr="00392F31">
        <w:rPr>
          <w:rFonts w:ascii="Kokila" w:hAnsi="Kokila" w:cs="Kokila"/>
          <w:sz w:val="32"/>
          <w:szCs w:val="32"/>
        </w:rPr>
        <w:t>-------------------------------------------------------------------------------------------------------------</w:t>
      </w:r>
    </w:p>
    <w:p w14:paraId="51F20B82" w14:textId="77777777" w:rsidR="00D859B5" w:rsidRPr="004A3694" w:rsidRDefault="00D859B5" w:rsidP="008A7881">
      <w:pPr>
        <w:spacing w:after="0" w:line="360" w:lineRule="auto"/>
        <w:contextualSpacing/>
        <w:jc w:val="both"/>
        <w:rPr>
          <w:rFonts w:ascii="Times New Roman" w:hAnsi="Times New Roman"/>
          <w:sz w:val="2"/>
          <w:szCs w:val="24"/>
        </w:rPr>
      </w:pPr>
    </w:p>
    <w:p w14:paraId="4DB06706" w14:textId="77777777" w:rsidR="00D859B5" w:rsidRPr="005F280C" w:rsidRDefault="00D859B5" w:rsidP="008A7881">
      <w:pPr>
        <w:spacing w:after="0" w:line="360" w:lineRule="auto"/>
        <w:contextualSpacing/>
        <w:jc w:val="both"/>
        <w:rPr>
          <w:rFonts w:ascii="Times New Roman" w:hAnsi="Times New Roman"/>
          <w:b/>
          <w:bCs/>
          <w:sz w:val="2"/>
          <w:szCs w:val="2"/>
        </w:rPr>
      </w:pPr>
    </w:p>
    <w:p w14:paraId="036D2122" w14:textId="77777777" w:rsidR="00D859B5" w:rsidRPr="00525F6D" w:rsidRDefault="00D859B5" w:rsidP="00AD23BF">
      <w:pPr>
        <w:spacing w:after="0" w:line="480" w:lineRule="auto"/>
        <w:contextualSpacing/>
        <w:jc w:val="both"/>
        <w:rPr>
          <w:rFonts w:ascii="Times New Roman" w:hAnsi="Times New Roman"/>
          <w:b/>
          <w:bCs/>
          <w:color w:val="DF2E28" w:themeColor="accent1"/>
          <w:sz w:val="24"/>
          <w:szCs w:val="24"/>
        </w:rPr>
      </w:pPr>
      <w:r w:rsidRPr="00525F6D">
        <w:rPr>
          <w:rFonts w:ascii="Kruti Dev 010" w:hAnsi="Kruti Dev 010"/>
          <w:b/>
          <w:bCs/>
          <w:color w:val="DF2E28" w:themeColor="accent1"/>
          <w:sz w:val="32"/>
        </w:rPr>
        <w:lastRenderedPageBreak/>
        <w:t xml:space="preserve">8 vad ds fdz;kRed iz'u </w:t>
      </w:r>
      <w:r w:rsidRPr="00525F6D">
        <w:rPr>
          <w:rFonts w:ascii="Times New Roman" w:hAnsi="Times New Roman"/>
          <w:b/>
          <w:bCs/>
          <w:color w:val="DF2E28" w:themeColor="accent1"/>
          <w:sz w:val="24"/>
          <w:szCs w:val="24"/>
        </w:rPr>
        <w:t>( Practical question)</w:t>
      </w:r>
    </w:p>
    <w:p w14:paraId="2EB09FEF" w14:textId="5B882DAC" w:rsidR="00D859B5" w:rsidRPr="0068446F" w:rsidRDefault="00D859B5" w:rsidP="00F87865">
      <w:pPr>
        <w:spacing w:after="0" w:line="360" w:lineRule="auto"/>
        <w:ind w:left="284" w:hanging="284"/>
        <w:contextualSpacing/>
        <w:jc w:val="both"/>
        <w:rPr>
          <w:rFonts w:ascii="Kruti Dev 010" w:hAnsi="Kruti Dev 010"/>
          <w:sz w:val="28"/>
          <w:szCs w:val="28"/>
        </w:rPr>
      </w:pPr>
      <w:r>
        <w:rPr>
          <w:rFonts w:ascii="Kruti Dev 010" w:hAnsi="Kruti Dev 010"/>
          <w:sz w:val="28"/>
          <w:szCs w:val="28"/>
        </w:rPr>
        <w:t xml:space="preserve">1- </w:t>
      </w:r>
      <w:r>
        <w:rPr>
          <w:rFonts w:ascii="Kruti Dev 010" w:hAnsi="Kruti Dev 010"/>
          <w:sz w:val="28"/>
          <w:szCs w:val="28"/>
        </w:rPr>
        <w:tab/>
        <w:t>,d fyfeVsM daiuh us 10 :i;s</w:t>
      </w:r>
      <w:r w:rsidR="00C93959" w:rsidRPr="00C93959">
        <w:rPr>
          <w:rFonts w:ascii="Kruti Dev 010" w:hAnsi="Kruti Dev 010"/>
          <w:sz w:val="28"/>
          <w:szCs w:val="28"/>
        </w:rPr>
        <w:t xml:space="preserve"> </w:t>
      </w:r>
      <w:r w:rsidR="00C93959">
        <w:rPr>
          <w:rFonts w:ascii="Kruti Dev 010" w:hAnsi="Kruti Dev 010"/>
          <w:sz w:val="28"/>
          <w:szCs w:val="28"/>
        </w:rPr>
        <w:t>izfr va'k</w:t>
      </w:r>
      <w:r>
        <w:rPr>
          <w:rFonts w:ascii="Kruti Dev 010" w:hAnsi="Kruti Dev 010"/>
          <w:sz w:val="28"/>
          <w:szCs w:val="28"/>
        </w:rPr>
        <w:t xml:space="preserve"> okys 20]000 va'k 4 :i;s izfr va'k izhfe;e ij tkjh fd;s A jkf'k bl izdkj ns; Fkh &amp; vkosnu ij 4 :i;s izfr va'k ¼1 :i;s izhfe;e lfgr½] 3 :i;s </w:t>
      </w:r>
      <w:r w:rsidR="00C93959">
        <w:rPr>
          <w:rFonts w:ascii="Kruti Dev 010" w:hAnsi="Kruti Dev 010"/>
          <w:sz w:val="28"/>
          <w:szCs w:val="28"/>
        </w:rPr>
        <w:t xml:space="preserve">izfr va'k </w:t>
      </w:r>
      <w:r>
        <w:rPr>
          <w:rFonts w:ascii="Kruti Dev 010" w:hAnsi="Kruti Dev 010"/>
          <w:sz w:val="28"/>
          <w:szCs w:val="28"/>
        </w:rPr>
        <w:t>vkcaVu ij ¼1 :i;s izhfe;e lfgr½] 4 :i;s</w:t>
      </w:r>
      <w:r w:rsidR="00C93959">
        <w:rPr>
          <w:rFonts w:ascii="Kruti Dev 010" w:hAnsi="Kruti Dev 010"/>
          <w:sz w:val="28"/>
          <w:szCs w:val="28"/>
        </w:rPr>
        <w:t xml:space="preserve"> izfr va'k</w:t>
      </w:r>
      <w:r>
        <w:rPr>
          <w:rFonts w:ascii="Kruti Dev 010" w:hAnsi="Kruti Dev 010"/>
          <w:sz w:val="28"/>
          <w:szCs w:val="28"/>
        </w:rPr>
        <w:t xml:space="preserve"> izFke ;kpuk ij </w:t>
      </w:r>
      <w:r w:rsidR="00D0110F">
        <w:rPr>
          <w:rFonts w:ascii="Kruti Dev 010" w:hAnsi="Kruti Dev 010"/>
          <w:sz w:val="28"/>
          <w:szCs w:val="28"/>
        </w:rPr>
        <w:t xml:space="preserve">   </w:t>
      </w:r>
      <w:r>
        <w:rPr>
          <w:rFonts w:ascii="Kruti Dev 010" w:hAnsi="Kruti Dev 010"/>
          <w:sz w:val="28"/>
          <w:szCs w:val="28"/>
        </w:rPr>
        <w:t>¼1 :i;s izhfe;e lfgr½</w:t>
      </w:r>
      <w:r w:rsidR="000376CA">
        <w:rPr>
          <w:rFonts w:ascii="Kruti Dev 010" w:hAnsi="Kruti Dev 010"/>
          <w:sz w:val="28"/>
          <w:szCs w:val="28"/>
        </w:rPr>
        <w:t xml:space="preserve"> </w:t>
      </w:r>
      <w:r>
        <w:rPr>
          <w:rFonts w:ascii="Kruti Dev 010" w:hAnsi="Kruti Dev 010"/>
          <w:sz w:val="28"/>
          <w:szCs w:val="28"/>
        </w:rPr>
        <w:t>vkSj 3 :i;s izfr va'k vafre ;kpuk ij ¼1 :i;s izhfe;e lfgr½A lkjh jkf'k le; ij izkIr gks xbZA daiuh dh iqLrdksa esa tuZy izfof"V;kW dhft,A</w:t>
      </w:r>
    </w:p>
    <w:p w14:paraId="62AFF4FB" w14:textId="6A6B2D7D" w:rsidR="00D859B5" w:rsidRDefault="00D859B5" w:rsidP="00F87865">
      <w:pPr>
        <w:spacing w:after="0" w:line="360" w:lineRule="auto"/>
        <w:ind w:left="284" w:hanging="284"/>
        <w:contextualSpacing/>
        <w:jc w:val="both"/>
        <w:rPr>
          <w:rFonts w:ascii="Times New Roman" w:hAnsi="Times New Roman"/>
          <w:sz w:val="24"/>
          <w:szCs w:val="24"/>
        </w:rPr>
      </w:pPr>
      <w:r w:rsidRPr="003006AE">
        <w:rPr>
          <w:rFonts w:ascii="Times New Roman" w:hAnsi="Times New Roman"/>
          <w:sz w:val="24"/>
          <w:szCs w:val="24"/>
        </w:rPr>
        <w:t xml:space="preserve"> </w:t>
      </w:r>
      <w:r>
        <w:rPr>
          <w:rFonts w:ascii="Times New Roman" w:hAnsi="Times New Roman"/>
          <w:sz w:val="24"/>
          <w:szCs w:val="24"/>
        </w:rPr>
        <w:tab/>
      </w:r>
      <w:r w:rsidRPr="003006AE">
        <w:rPr>
          <w:rFonts w:ascii="Times New Roman" w:hAnsi="Times New Roman"/>
          <w:sz w:val="24"/>
          <w:szCs w:val="24"/>
        </w:rPr>
        <w:t>A Limited company issued 20</w:t>
      </w:r>
      <w:r>
        <w:rPr>
          <w:rFonts w:ascii="Times New Roman" w:hAnsi="Times New Roman"/>
          <w:sz w:val="24"/>
          <w:szCs w:val="24"/>
        </w:rPr>
        <w:t>,</w:t>
      </w:r>
      <w:r w:rsidRPr="003006AE">
        <w:rPr>
          <w:rFonts w:ascii="Times New Roman" w:hAnsi="Times New Roman"/>
          <w:sz w:val="24"/>
          <w:szCs w:val="24"/>
        </w:rPr>
        <w:t>000 shares of  Rs.10 each at a premium of  Rs.4 per share. Amount payable as Rs.4</w:t>
      </w:r>
      <w:r w:rsidR="00C93959">
        <w:rPr>
          <w:rFonts w:ascii="Times New Roman" w:hAnsi="Times New Roman"/>
          <w:sz w:val="24"/>
          <w:szCs w:val="24"/>
        </w:rPr>
        <w:t xml:space="preserve"> per share</w:t>
      </w:r>
      <w:r w:rsidRPr="003006AE">
        <w:rPr>
          <w:rFonts w:ascii="Times New Roman" w:hAnsi="Times New Roman"/>
          <w:sz w:val="24"/>
          <w:szCs w:val="24"/>
        </w:rPr>
        <w:t xml:space="preserve"> on Application ( including premium Re.1 ), Rs.3</w:t>
      </w:r>
      <w:r w:rsidR="00C93959">
        <w:rPr>
          <w:rFonts w:ascii="Times New Roman" w:hAnsi="Times New Roman"/>
          <w:sz w:val="24"/>
          <w:szCs w:val="24"/>
        </w:rPr>
        <w:t xml:space="preserve"> per share</w:t>
      </w:r>
      <w:r w:rsidRPr="003006AE">
        <w:rPr>
          <w:rFonts w:ascii="Times New Roman" w:hAnsi="Times New Roman"/>
          <w:sz w:val="24"/>
          <w:szCs w:val="24"/>
        </w:rPr>
        <w:t xml:space="preserve"> on Allotment ( including premium Re.1 ), Rs.4</w:t>
      </w:r>
      <w:r w:rsidR="00C93959">
        <w:rPr>
          <w:rFonts w:ascii="Times New Roman" w:hAnsi="Times New Roman"/>
          <w:sz w:val="24"/>
          <w:szCs w:val="24"/>
        </w:rPr>
        <w:t xml:space="preserve"> per share</w:t>
      </w:r>
      <w:r w:rsidRPr="003006AE">
        <w:rPr>
          <w:rFonts w:ascii="Times New Roman" w:hAnsi="Times New Roman"/>
          <w:sz w:val="24"/>
          <w:szCs w:val="24"/>
        </w:rPr>
        <w:t xml:space="preserve"> on first call </w:t>
      </w:r>
      <w:r w:rsidR="00B75688">
        <w:rPr>
          <w:rFonts w:ascii="Times New Roman" w:hAnsi="Times New Roman"/>
          <w:sz w:val="24"/>
          <w:szCs w:val="24"/>
        </w:rPr>
        <w:t xml:space="preserve">      </w:t>
      </w:r>
      <w:r w:rsidRPr="003006AE">
        <w:rPr>
          <w:rFonts w:ascii="Times New Roman" w:hAnsi="Times New Roman"/>
          <w:sz w:val="24"/>
          <w:szCs w:val="24"/>
        </w:rPr>
        <w:t>(including premium Re.1 ) and  Rs.3</w:t>
      </w:r>
      <w:r w:rsidR="00C93959">
        <w:rPr>
          <w:rFonts w:ascii="Times New Roman" w:hAnsi="Times New Roman"/>
          <w:sz w:val="24"/>
          <w:szCs w:val="24"/>
        </w:rPr>
        <w:t xml:space="preserve"> per share</w:t>
      </w:r>
      <w:r w:rsidRPr="003006AE">
        <w:rPr>
          <w:rFonts w:ascii="Times New Roman" w:hAnsi="Times New Roman"/>
          <w:sz w:val="24"/>
          <w:szCs w:val="24"/>
        </w:rPr>
        <w:t xml:space="preserve"> on second and final call ( including premium Re.1 ). All the amount were received in time. Pass journal entries in the books of the company.</w:t>
      </w:r>
    </w:p>
    <w:p w14:paraId="22500A68" w14:textId="77777777" w:rsidR="000A3481" w:rsidRDefault="000A3481" w:rsidP="000A3481">
      <w:pPr>
        <w:spacing w:after="0" w:line="360" w:lineRule="auto"/>
        <w:rPr>
          <w:rFonts w:ascii="Kokila" w:hAnsi="Kokila" w:cs="Kokila"/>
          <w:sz w:val="32"/>
          <w:szCs w:val="32"/>
        </w:rPr>
      </w:pPr>
      <w:r w:rsidRPr="00392F31">
        <w:rPr>
          <w:rFonts w:ascii="Kokila" w:hAnsi="Kokila" w:cs="Kokila"/>
          <w:sz w:val="32"/>
          <w:szCs w:val="32"/>
        </w:rPr>
        <w:t>-------------------------------------------------------------------------------------------------------------</w:t>
      </w:r>
    </w:p>
    <w:p w14:paraId="73AC05EE" w14:textId="77777777" w:rsidR="000A3481" w:rsidRDefault="000A3481" w:rsidP="000A3481">
      <w:pPr>
        <w:spacing w:after="0" w:line="360" w:lineRule="auto"/>
        <w:ind w:right="-90"/>
        <w:jc w:val="both"/>
        <w:rPr>
          <w:rFonts w:ascii="Kokila" w:hAnsi="Kokila" w:cs="Kokila"/>
          <w:sz w:val="32"/>
          <w:szCs w:val="32"/>
        </w:rPr>
      </w:pPr>
      <w:r w:rsidRPr="00392F31">
        <w:rPr>
          <w:rFonts w:ascii="Kokila" w:hAnsi="Kokila" w:cs="Kokila"/>
          <w:sz w:val="32"/>
          <w:szCs w:val="32"/>
        </w:rPr>
        <w:t>-------------------------------------------------------------------------------------------------------------</w:t>
      </w:r>
    </w:p>
    <w:p w14:paraId="296C669C" w14:textId="77777777" w:rsidR="000A3481" w:rsidRDefault="000A3481" w:rsidP="000A3481">
      <w:pPr>
        <w:spacing w:after="0" w:line="360" w:lineRule="auto"/>
        <w:rPr>
          <w:rFonts w:ascii="Kokila" w:hAnsi="Kokila" w:cs="Kokila"/>
          <w:sz w:val="32"/>
          <w:szCs w:val="32"/>
        </w:rPr>
      </w:pPr>
      <w:r w:rsidRPr="00392F31">
        <w:rPr>
          <w:rFonts w:ascii="Kokila" w:hAnsi="Kokila" w:cs="Kokila"/>
          <w:sz w:val="32"/>
          <w:szCs w:val="32"/>
        </w:rPr>
        <w:t>-------------------------------------------------------------------------------------------------------------</w:t>
      </w:r>
    </w:p>
    <w:p w14:paraId="3EA93EEC" w14:textId="77777777" w:rsidR="000A3481" w:rsidRDefault="000A3481" w:rsidP="000A3481">
      <w:pPr>
        <w:spacing w:after="0" w:line="360" w:lineRule="auto"/>
        <w:rPr>
          <w:rFonts w:ascii="Kokila" w:hAnsi="Kokila" w:cs="Kokila"/>
          <w:sz w:val="32"/>
          <w:szCs w:val="32"/>
        </w:rPr>
      </w:pPr>
      <w:r w:rsidRPr="00392F31">
        <w:rPr>
          <w:rFonts w:ascii="Kokila" w:hAnsi="Kokila" w:cs="Kokila"/>
          <w:sz w:val="32"/>
          <w:szCs w:val="32"/>
        </w:rPr>
        <w:t>-------------------------------------------------------------------------------------------------------------</w:t>
      </w:r>
    </w:p>
    <w:p w14:paraId="6BA48A06" w14:textId="7DDFABD0" w:rsidR="000A3481" w:rsidRDefault="000A3481" w:rsidP="000A3481">
      <w:pPr>
        <w:spacing w:after="0" w:line="360" w:lineRule="auto"/>
        <w:ind w:left="284" w:hanging="284"/>
        <w:contextualSpacing/>
        <w:jc w:val="both"/>
        <w:rPr>
          <w:rFonts w:ascii="Kokila" w:hAnsi="Kokila" w:cs="Kokila"/>
          <w:sz w:val="32"/>
          <w:szCs w:val="32"/>
        </w:rPr>
      </w:pPr>
      <w:r w:rsidRPr="00392F31">
        <w:rPr>
          <w:rFonts w:ascii="Kokila" w:hAnsi="Kokila" w:cs="Kokila"/>
          <w:sz w:val="32"/>
          <w:szCs w:val="32"/>
        </w:rPr>
        <w:t>-------------------------------------------------------------------------------------------------------------</w:t>
      </w:r>
    </w:p>
    <w:p w14:paraId="6D26E01E" w14:textId="77777777" w:rsidR="000A3481" w:rsidRDefault="000A3481" w:rsidP="000A3481">
      <w:pPr>
        <w:spacing w:after="0" w:line="360" w:lineRule="auto"/>
        <w:rPr>
          <w:rFonts w:ascii="Kokila" w:hAnsi="Kokila" w:cs="Kokila"/>
          <w:sz w:val="32"/>
          <w:szCs w:val="32"/>
        </w:rPr>
      </w:pPr>
      <w:r w:rsidRPr="00392F31">
        <w:rPr>
          <w:rFonts w:ascii="Kokila" w:hAnsi="Kokila" w:cs="Kokila"/>
          <w:sz w:val="32"/>
          <w:szCs w:val="32"/>
        </w:rPr>
        <w:t>-------------------------------------------------------------------------------------------------------------</w:t>
      </w:r>
    </w:p>
    <w:p w14:paraId="0770DE6E" w14:textId="77777777" w:rsidR="000A3481" w:rsidRDefault="000A3481" w:rsidP="000A3481">
      <w:pPr>
        <w:spacing w:after="0" w:line="360" w:lineRule="auto"/>
        <w:ind w:right="-90"/>
        <w:jc w:val="both"/>
        <w:rPr>
          <w:rFonts w:ascii="Kokila" w:hAnsi="Kokila" w:cs="Kokila"/>
          <w:sz w:val="32"/>
          <w:szCs w:val="32"/>
        </w:rPr>
      </w:pPr>
      <w:r w:rsidRPr="00392F31">
        <w:rPr>
          <w:rFonts w:ascii="Kokila" w:hAnsi="Kokila" w:cs="Kokila"/>
          <w:sz w:val="32"/>
          <w:szCs w:val="32"/>
        </w:rPr>
        <w:t>-------------------------------------------------------------------------------------------------------------</w:t>
      </w:r>
    </w:p>
    <w:p w14:paraId="1011DB6F" w14:textId="77777777" w:rsidR="000A3481" w:rsidRDefault="000A3481" w:rsidP="000A3481">
      <w:pPr>
        <w:spacing w:after="0" w:line="360" w:lineRule="auto"/>
        <w:rPr>
          <w:rFonts w:ascii="Kokila" w:hAnsi="Kokila" w:cs="Kokila"/>
          <w:sz w:val="32"/>
          <w:szCs w:val="32"/>
        </w:rPr>
      </w:pPr>
      <w:r w:rsidRPr="00392F31">
        <w:rPr>
          <w:rFonts w:ascii="Kokila" w:hAnsi="Kokila" w:cs="Kokila"/>
          <w:sz w:val="32"/>
          <w:szCs w:val="32"/>
        </w:rPr>
        <w:t>-------------------------------------------------------------------------------------------------------------</w:t>
      </w:r>
    </w:p>
    <w:p w14:paraId="181BF104" w14:textId="77777777" w:rsidR="000A3481" w:rsidRDefault="000A3481" w:rsidP="000A3481">
      <w:pPr>
        <w:spacing w:after="0" w:line="360" w:lineRule="auto"/>
        <w:rPr>
          <w:rFonts w:ascii="Kokila" w:hAnsi="Kokila" w:cs="Kokila"/>
          <w:sz w:val="32"/>
          <w:szCs w:val="32"/>
        </w:rPr>
      </w:pPr>
      <w:r w:rsidRPr="00392F31">
        <w:rPr>
          <w:rFonts w:ascii="Kokila" w:hAnsi="Kokila" w:cs="Kokila"/>
          <w:sz w:val="32"/>
          <w:szCs w:val="32"/>
        </w:rPr>
        <w:t>-------------------------------------------------------------------------------------------------------------</w:t>
      </w:r>
    </w:p>
    <w:p w14:paraId="29E33828" w14:textId="02F9E912" w:rsidR="000A3481" w:rsidRDefault="000A3481" w:rsidP="000A3481">
      <w:pPr>
        <w:spacing w:after="0" w:line="360" w:lineRule="auto"/>
        <w:ind w:left="284" w:hanging="284"/>
        <w:contextualSpacing/>
        <w:jc w:val="both"/>
        <w:rPr>
          <w:rFonts w:ascii="Kokila" w:hAnsi="Kokila" w:cs="Kokila"/>
          <w:sz w:val="32"/>
          <w:szCs w:val="32"/>
        </w:rPr>
      </w:pPr>
      <w:r w:rsidRPr="00392F31">
        <w:rPr>
          <w:rFonts w:ascii="Kokila" w:hAnsi="Kokila" w:cs="Kokila"/>
          <w:sz w:val="32"/>
          <w:szCs w:val="32"/>
        </w:rPr>
        <w:t>-------------------------------------------------------------------------------------------------------------</w:t>
      </w:r>
    </w:p>
    <w:p w14:paraId="1506F723" w14:textId="77777777" w:rsidR="000A3481" w:rsidRDefault="000A3481" w:rsidP="000A3481">
      <w:pPr>
        <w:spacing w:after="0" w:line="360" w:lineRule="auto"/>
        <w:rPr>
          <w:rFonts w:ascii="Kokila" w:hAnsi="Kokila" w:cs="Kokila"/>
          <w:sz w:val="32"/>
          <w:szCs w:val="32"/>
        </w:rPr>
      </w:pPr>
      <w:r w:rsidRPr="00392F31">
        <w:rPr>
          <w:rFonts w:ascii="Kokila" w:hAnsi="Kokila" w:cs="Kokila"/>
          <w:sz w:val="32"/>
          <w:szCs w:val="32"/>
        </w:rPr>
        <w:t>-------------------------------------------------------------------------------------------------------------</w:t>
      </w:r>
    </w:p>
    <w:p w14:paraId="4743C3F8" w14:textId="77777777" w:rsidR="000A3481" w:rsidRDefault="000A3481" w:rsidP="000A3481">
      <w:pPr>
        <w:spacing w:after="0" w:line="360" w:lineRule="auto"/>
        <w:ind w:right="-90"/>
        <w:jc w:val="both"/>
        <w:rPr>
          <w:rFonts w:ascii="Kokila" w:hAnsi="Kokila" w:cs="Kokila"/>
          <w:sz w:val="32"/>
          <w:szCs w:val="32"/>
        </w:rPr>
      </w:pPr>
      <w:r w:rsidRPr="00392F31">
        <w:rPr>
          <w:rFonts w:ascii="Kokila" w:hAnsi="Kokila" w:cs="Kokila"/>
          <w:sz w:val="32"/>
          <w:szCs w:val="32"/>
        </w:rPr>
        <w:t>-------------------------------------------------------------------------------------------------------------</w:t>
      </w:r>
    </w:p>
    <w:p w14:paraId="0DC1DB29" w14:textId="77777777" w:rsidR="000A3481" w:rsidRDefault="000A3481" w:rsidP="000A3481">
      <w:pPr>
        <w:spacing w:after="0" w:line="360" w:lineRule="auto"/>
        <w:rPr>
          <w:rFonts w:ascii="Kokila" w:hAnsi="Kokila" w:cs="Kokila"/>
          <w:sz w:val="32"/>
          <w:szCs w:val="32"/>
        </w:rPr>
      </w:pPr>
      <w:r w:rsidRPr="00392F31">
        <w:rPr>
          <w:rFonts w:ascii="Kokila" w:hAnsi="Kokila" w:cs="Kokila"/>
          <w:sz w:val="32"/>
          <w:szCs w:val="32"/>
        </w:rPr>
        <w:t>-------------------------------------------------------------------------------------------------------------</w:t>
      </w:r>
    </w:p>
    <w:p w14:paraId="6101741B" w14:textId="77777777" w:rsidR="000A3481" w:rsidRDefault="000A3481" w:rsidP="000A3481">
      <w:pPr>
        <w:spacing w:after="0" w:line="360" w:lineRule="auto"/>
        <w:rPr>
          <w:rFonts w:ascii="Kokila" w:hAnsi="Kokila" w:cs="Kokila"/>
          <w:sz w:val="32"/>
          <w:szCs w:val="32"/>
        </w:rPr>
      </w:pPr>
      <w:r w:rsidRPr="00392F31">
        <w:rPr>
          <w:rFonts w:ascii="Kokila" w:hAnsi="Kokila" w:cs="Kokila"/>
          <w:sz w:val="32"/>
          <w:szCs w:val="32"/>
        </w:rPr>
        <w:t>-------------------------------------------------------------------------------------------------------------</w:t>
      </w:r>
    </w:p>
    <w:p w14:paraId="3644C4E3" w14:textId="0FD02334" w:rsidR="000A3481" w:rsidRDefault="000A3481" w:rsidP="000A3481">
      <w:pPr>
        <w:spacing w:after="0" w:line="360" w:lineRule="auto"/>
        <w:ind w:left="284" w:hanging="284"/>
        <w:contextualSpacing/>
        <w:jc w:val="both"/>
        <w:rPr>
          <w:rFonts w:ascii="Kokila" w:hAnsi="Kokila" w:cs="Kokila"/>
          <w:sz w:val="32"/>
          <w:szCs w:val="32"/>
        </w:rPr>
      </w:pPr>
      <w:r w:rsidRPr="00392F31">
        <w:rPr>
          <w:rFonts w:ascii="Kokila" w:hAnsi="Kokila" w:cs="Kokila"/>
          <w:sz w:val="32"/>
          <w:szCs w:val="32"/>
        </w:rPr>
        <w:t>-------------------------------------------------------------------------------------------------------------</w:t>
      </w:r>
    </w:p>
    <w:p w14:paraId="75BF4A34" w14:textId="77777777" w:rsidR="000A3481" w:rsidRDefault="000A3481" w:rsidP="000A3481">
      <w:pPr>
        <w:spacing w:after="0" w:line="360" w:lineRule="auto"/>
        <w:rPr>
          <w:rFonts w:ascii="Kokila" w:hAnsi="Kokila" w:cs="Kokila"/>
          <w:sz w:val="32"/>
          <w:szCs w:val="32"/>
        </w:rPr>
      </w:pPr>
      <w:r w:rsidRPr="00392F31">
        <w:rPr>
          <w:rFonts w:ascii="Kokila" w:hAnsi="Kokila" w:cs="Kokila"/>
          <w:sz w:val="32"/>
          <w:szCs w:val="32"/>
        </w:rPr>
        <w:t>-------------------------------------------------------------------------------------------------------------</w:t>
      </w:r>
    </w:p>
    <w:p w14:paraId="13563759" w14:textId="4EFC8F47" w:rsidR="00D859B5" w:rsidRPr="0068446F" w:rsidRDefault="00D859B5" w:rsidP="00F87865">
      <w:pPr>
        <w:spacing w:after="0" w:line="360" w:lineRule="auto"/>
        <w:ind w:left="284" w:hanging="284"/>
        <w:contextualSpacing/>
        <w:jc w:val="both"/>
        <w:rPr>
          <w:rFonts w:ascii="Kruti Dev 010" w:hAnsi="Kruti Dev 010"/>
          <w:sz w:val="28"/>
          <w:szCs w:val="28"/>
        </w:rPr>
      </w:pPr>
      <w:r>
        <w:rPr>
          <w:rFonts w:ascii="Kruti Dev 010" w:hAnsi="Kruti Dev 010"/>
          <w:sz w:val="28"/>
          <w:szCs w:val="28"/>
        </w:rPr>
        <w:lastRenderedPageBreak/>
        <w:t xml:space="preserve">2- </w:t>
      </w:r>
      <w:r>
        <w:rPr>
          <w:rFonts w:ascii="Kruti Dev 010" w:hAnsi="Kruti Dev 010"/>
          <w:sz w:val="28"/>
          <w:szCs w:val="28"/>
        </w:rPr>
        <w:tab/>
        <w:t xml:space="preserve">oekZ fyfeVsM esa 2]000 va'k 100 :i;s okys turk dks fuxZfer fd, ftl ij jkf'k ns; &amp; vkosnu ij 20 :i;s </w:t>
      </w:r>
      <w:r w:rsidR="00C93959">
        <w:rPr>
          <w:rFonts w:ascii="Kruti Dev 010" w:hAnsi="Kruti Dev 010"/>
          <w:sz w:val="28"/>
          <w:szCs w:val="28"/>
        </w:rPr>
        <w:t>izfr va'k</w:t>
      </w:r>
      <w:r>
        <w:rPr>
          <w:rFonts w:ascii="Kruti Dev 010" w:hAnsi="Kruti Dev 010"/>
          <w:sz w:val="28"/>
          <w:szCs w:val="28"/>
        </w:rPr>
        <w:t xml:space="preserve">] vkcaVu ij 30 :i;s </w:t>
      </w:r>
      <w:r w:rsidR="00C93959">
        <w:rPr>
          <w:rFonts w:ascii="Kruti Dev 010" w:hAnsi="Kruti Dev 010"/>
          <w:sz w:val="28"/>
          <w:szCs w:val="28"/>
        </w:rPr>
        <w:t>izfr va'k</w:t>
      </w:r>
      <w:r>
        <w:rPr>
          <w:rFonts w:ascii="Kruti Dev 010" w:hAnsi="Kruti Dev 010"/>
          <w:sz w:val="28"/>
          <w:szCs w:val="28"/>
        </w:rPr>
        <w:t xml:space="preserve">] izFke ;kpuk ij 20 :i;s </w:t>
      </w:r>
      <w:r w:rsidR="00C93959">
        <w:rPr>
          <w:rFonts w:ascii="Kruti Dev 010" w:hAnsi="Kruti Dev 010"/>
          <w:sz w:val="28"/>
          <w:szCs w:val="28"/>
        </w:rPr>
        <w:t xml:space="preserve">izfr va'k </w:t>
      </w:r>
      <w:r>
        <w:rPr>
          <w:rFonts w:ascii="Kruti Dev 010" w:hAnsi="Kruti Dev 010"/>
          <w:sz w:val="28"/>
          <w:szCs w:val="28"/>
        </w:rPr>
        <w:t xml:space="preserve">vkSj f}fr; ,oa vafre ;kpuk ij 30 :i;s </w:t>
      </w:r>
      <w:r w:rsidR="00ED2795">
        <w:rPr>
          <w:rFonts w:ascii="Kruti Dev 010" w:hAnsi="Kruti Dev 010"/>
          <w:sz w:val="28"/>
          <w:szCs w:val="28"/>
        </w:rPr>
        <w:t>izfr va'k</w:t>
      </w:r>
      <w:r>
        <w:rPr>
          <w:rFonts w:ascii="Kruti Dev 010" w:hAnsi="Kruti Dev 010"/>
          <w:sz w:val="28"/>
          <w:szCs w:val="28"/>
        </w:rPr>
        <w:t xml:space="preserve">A  2]500 va'kksa ds fy, vkosnu izkIr gq, vkSj vuqikfrd vkcaVu fd;k x;k A vf/kd vkosnu jkf'k dk mi;ksx vkcaVu esa fd;k x;k A lHkh jkf'k;ka ;Fkk le; izkIr gks xbZ A </w:t>
      </w:r>
      <w:r w:rsidR="00C93959">
        <w:rPr>
          <w:rFonts w:ascii="Kruti Dev 010" w:hAnsi="Kruti Dev 010"/>
          <w:sz w:val="28"/>
          <w:szCs w:val="28"/>
        </w:rPr>
        <w:t>oekZ</w:t>
      </w:r>
      <w:r w:rsidR="00D3590C">
        <w:rPr>
          <w:rFonts w:ascii="Kruti Dev 010" w:hAnsi="Kruti Dev 010"/>
          <w:sz w:val="28"/>
          <w:szCs w:val="28"/>
        </w:rPr>
        <w:t xml:space="preserve"> fyfeVsM</w:t>
      </w:r>
      <w:r>
        <w:rPr>
          <w:rFonts w:ascii="Kruti Dev 010" w:hAnsi="Kruti Dev 010"/>
          <w:sz w:val="28"/>
          <w:szCs w:val="28"/>
        </w:rPr>
        <w:t xml:space="preserve"> dh iqLrdksa esa tuZy izfof"V;kW dhft, A</w:t>
      </w:r>
    </w:p>
    <w:p w14:paraId="6D9615F7" w14:textId="27EB22E9" w:rsidR="00D859B5" w:rsidRDefault="00D859B5" w:rsidP="00F87865">
      <w:pPr>
        <w:spacing w:after="0" w:line="360" w:lineRule="auto"/>
        <w:ind w:left="284" w:hanging="284"/>
        <w:contextualSpacing/>
        <w:jc w:val="both"/>
        <w:rPr>
          <w:rFonts w:ascii="Times New Roman" w:hAnsi="Times New Roman"/>
          <w:sz w:val="24"/>
          <w:szCs w:val="24"/>
        </w:rPr>
      </w:pPr>
      <w:r w:rsidRPr="003006AE">
        <w:rPr>
          <w:rFonts w:ascii="Times New Roman" w:hAnsi="Times New Roman"/>
          <w:sz w:val="24"/>
          <w:szCs w:val="24"/>
        </w:rPr>
        <w:t xml:space="preserve"> </w:t>
      </w:r>
      <w:r>
        <w:rPr>
          <w:rFonts w:ascii="Times New Roman" w:hAnsi="Times New Roman"/>
          <w:sz w:val="24"/>
          <w:szCs w:val="24"/>
        </w:rPr>
        <w:tab/>
      </w:r>
      <w:r w:rsidRPr="003006AE">
        <w:rPr>
          <w:rFonts w:ascii="Times New Roman" w:hAnsi="Times New Roman"/>
          <w:sz w:val="24"/>
          <w:szCs w:val="24"/>
        </w:rPr>
        <w:t>Verma Limited issued 2</w:t>
      </w:r>
      <w:r>
        <w:rPr>
          <w:rFonts w:ascii="Times New Roman" w:hAnsi="Times New Roman"/>
          <w:sz w:val="24"/>
          <w:szCs w:val="24"/>
        </w:rPr>
        <w:t>,</w:t>
      </w:r>
      <w:r w:rsidRPr="003006AE">
        <w:rPr>
          <w:rFonts w:ascii="Times New Roman" w:hAnsi="Times New Roman"/>
          <w:sz w:val="24"/>
          <w:szCs w:val="24"/>
        </w:rPr>
        <w:t>000 shares of  Rs.100 to the public, payable Rs.20</w:t>
      </w:r>
      <w:r w:rsidR="00287A0E">
        <w:rPr>
          <w:rFonts w:ascii="Times New Roman" w:hAnsi="Times New Roman"/>
          <w:sz w:val="24"/>
          <w:szCs w:val="24"/>
        </w:rPr>
        <w:t xml:space="preserve"> per </w:t>
      </w:r>
      <w:r w:rsidR="004616CA">
        <w:rPr>
          <w:rFonts w:ascii="Times New Roman" w:hAnsi="Times New Roman"/>
          <w:sz w:val="24"/>
          <w:szCs w:val="24"/>
        </w:rPr>
        <w:t>share</w:t>
      </w:r>
      <w:r w:rsidRPr="003006AE">
        <w:rPr>
          <w:rFonts w:ascii="Times New Roman" w:hAnsi="Times New Roman"/>
          <w:sz w:val="24"/>
          <w:szCs w:val="24"/>
        </w:rPr>
        <w:t xml:space="preserve"> on Application, Rs.30 </w:t>
      </w:r>
      <w:r w:rsidR="00D3590C">
        <w:rPr>
          <w:rFonts w:ascii="Times New Roman" w:hAnsi="Times New Roman"/>
          <w:sz w:val="24"/>
          <w:szCs w:val="24"/>
        </w:rPr>
        <w:t xml:space="preserve">per share </w:t>
      </w:r>
      <w:r w:rsidRPr="003006AE">
        <w:rPr>
          <w:rFonts w:ascii="Times New Roman" w:hAnsi="Times New Roman"/>
          <w:sz w:val="24"/>
          <w:szCs w:val="24"/>
        </w:rPr>
        <w:t>on Allotment, Rs.20</w:t>
      </w:r>
      <w:r w:rsidR="00D3590C">
        <w:rPr>
          <w:rFonts w:ascii="Times New Roman" w:hAnsi="Times New Roman"/>
          <w:sz w:val="24"/>
          <w:szCs w:val="24"/>
        </w:rPr>
        <w:t xml:space="preserve"> per share</w:t>
      </w:r>
      <w:r w:rsidRPr="003006AE">
        <w:rPr>
          <w:rFonts w:ascii="Times New Roman" w:hAnsi="Times New Roman"/>
          <w:sz w:val="24"/>
          <w:szCs w:val="24"/>
        </w:rPr>
        <w:t xml:space="preserve"> on first call and  Rs.30</w:t>
      </w:r>
      <w:r w:rsidR="00D3590C">
        <w:rPr>
          <w:rFonts w:ascii="Times New Roman" w:hAnsi="Times New Roman"/>
          <w:sz w:val="24"/>
          <w:szCs w:val="24"/>
        </w:rPr>
        <w:t xml:space="preserve"> per share</w:t>
      </w:r>
      <w:r w:rsidRPr="003006AE">
        <w:rPr>
          <w:rFonts w:ascii="Times New Roman" w:hAnsi="Times New Roman"/>
          <w:sz w:val="24"/>
          <w:szCs w:val="24"/>
        </w:rPr>
        <w:t xml:space="preserve"> on second and fi</w:t>
      </w:r>
      <w:r>
        <w:rPr>
          <w:rFonts w:ascii="Times New Roman" w:hAnsi="Times New Roman"/>
          <w:sz w:val="24"/>
          <w:szCs w:val="24"/>
        </w:rPr>
        <w:t xml:space="preserve">nal call.  </w:t>
      </w:r>
      <w:r w:rsidRPr="003006AE">
        <w:rPr>
          <w:rFonts w:ascii="Times New Roman" w:hAnsi="Times New Roman"/>
          <w:sz w:val="24"/>
          <w:szCs w:val="24"/>
        </w:rPr>
        <w:t>Applications were received for 2</w:t>
      </w:r>
      <w:r>
        <w:rPr>
          <w:rFonts w:ascii="Times New Roman" w:hAnsi="Times New Roman"/>
          <w:sz w:val="24"/>
          <w:szCs w:val="24"/>
        </w:rPr>
        <w:t>,</w:t>
      </w:r>
      <w:r w:rsidRPr="003006AE">
        <w:rPr>
          <w:rFonts w:ascii="Times New Roman" w:hAnsi="Times New Roman"/>
          <w:sz w:val="24"/>
          <w:szCs w:val="24"/>
        </w:rPr>
        <w:t xml:space="preserve">500 shares and allotment was made on pro - rata. All the money were received in time. Pass journal entries in the books of the </w:t>
      </w:r>
      <w:r w:rsidR="00D3590C">
        <w:rPr>
          <w:rFonts w:ascii="Times New Roman" w:hAnsi="Times New Roman"/>
          <w:sz w:val="24"/>
          <w:szCs w:val="24"/>
        </w:rPr>
        <w:t>Verma Limited</w:t>
      </w:r>
      <w:r w:rsidRPr="003006AE">
        <w:rPr>
          <w:rFonts w:ascii="Times New Roman" w:hAnsi="Times New Roman"/>
          <w:sz w:val="24"/>
          <w:szCs w:val="24"/>
        </w:rPr>
        <w:t>.</w:t>
      </w:r>
    </w:p>
    <w:p w14:paraId="5465B858" w14:textId="77777777" w:rsidR="000A3481" w:rsidRDefault="000A3481" w:rsidP="000A3481">
      <w:pPr>
        <w:spacing w:after="0" w:line="360" w:lineRule="auto"/>
        <w:rPr>
          <w:rFonts w:ascii="Kokila" w:hAnsi="Kokila" w:cs="Kokila"/>
          <w:sz w:val="32"/>
          <w:szCs w:val="32"/>
        </w:rPr>
      </w:pPr>
      <w:r w:rsidRPr="00392F31">
        <w:rPr>
          <w:rFonts w:ascii="Kokila" w:hAnsi="Kokila" w:cs="Kokila"/>
          <w:sz w:val="32"/>
          <w:szCs w:val="32"/>
        </w:rPr>
        <w:t>-------------------------------------------------------------------------------------------------------------</w:t>
      </w:r>
    </w:p>
    <w:p w14:paraId="5D5DF091" w14:textId="77777777" w:rsidR="000A3481" w:rsidRDefault="000A3481" w:rsidP="000A3481">
      <w:pPr>
        <w:spacing w:after="0" w:line="360" w:lineRule="auto"/>
        <w:ind w:right="-90"/>
        <w:jc w:val="both"/>
        <w:rPr>
          <w:rFonts w:ascii="Kokila" w:hAnsi="Kokila" w:cs="Kokila"/>
          <w:sz w:val="32"/>
          <w:szCs w:val="32"/>
        </w:rPr>
      </w:pPr>
      <w:r w:rsidRPr="00392F31">
        <w:rPr>
          <w:rFonts w:ascii="Kokila" w:hAnsi="Kokila" w:cs="Kokila"/>
          <w:sz w:val="32"/>
          <w:szCs w:val="32"/>
        </w:rPr>
        <w:t>-------------------------------------------------------------------------------------------------------------</w:t>
      </w:r>
    </w:p>
    <w:p w14:paraId="77E2DA64" w14:textId="77777777" w:rsidR="000A3481" w:rsidRDefault="000A3481" w:rsidP="000A3481">
      <w:pPr>
        <w:spacing w:after="0" w:line="360" w:lineRule="auto"/>
        <w:rPr>
          <w:rFonts w:ascii="Kokila" w:hAnsi="Kokila" w:cs="Kokila"/>
          <w:sz w:val="32"/>
          <w:szCs w:val="32"/>
        </w:rPr>
      </w:pPr>
      <w:r w:rsidRPr="00392F31">
        <w:rPr>
          <w:rFonts w:ascii="Kokila" w:hAnsi="Kokila" w:cs="Kokila"/>
          <w:sz w:val="32"/>
          <w:szCs w:val="32"/>
        </w:rPr>
        <w:t>-------------------------------------------------------------------------------------------------------------</w:t>
      </w:r>
    </w:p>
    <w:p w14:paraId="54E127DC" w14:textId="77777777" w:rsidR="000A3481" w:rsidRDefault="000A3481" w:rsidP="000A3481">
      <w:pPr>
        <w:spacing w:after="0" w:line="360" w:lineRule="auto"/>
        <w:rPr>
          <w:rFonts w:ascii="Kokila" w:hAnsi="Kokila" w:cs="Kokila"/>
          <w:sz w:val="32"/>
          <w:szCs w:val="32"/>
        </w:rPr>
      </w:pPr>
      <w:r w:rsidRPr="00392F31">
        <w:rPr>
          <w:rFonts w:ascii="Kokila" w:hAnsi="Kokila" w:cs="Kokila"/>
          <w:sz w:val="32"/>
          <w:szCs w:val="32"/>
        </w:rPr>
        <w:t>-------------------------------------------------------------------------------------------------------------</w:t>
      </w:r>
    </w:p>
    <w:p w14:paraId="5CC314BD" w14:textId="77777777" w:rsidR="000A3481" w:rsidRDefault="000A3481" w:rsidP="000A3481">
      <w:pPr>
        <w:spacing w:after="0" w:line="360" w:lineRule="auto"/>
        <w:ind w:left="284" w:hanging="284"/>
        <w:contextualSpacing/>
        <w:jc w:val="both"/>
        <w:rPr>
          <w:rFonts w:ascii="Kokila" w:hAnsi="Kokila" w:cs="Kokila"/>
          <w:sz w:val="32"/>
          <w:szCs w:val="32"/>
        </w:rPr>
      </w:pPr>
      <w:r w:rsidRPr="00392F31">
        <w:rPr>
          <w:rFonts w:ascii="Kokila" w:hAnsi="Kokila" w:cs="Kokila"/>
          <w:sz w:val="32"/>
          <w:szCs w:val="32"/>
        </w:rPr>
        <w:t>-------------------------------------------------------------------------------------------------------------</w:t>
      </w:r>
    </w:p>
    <w:p w14:paraId="42FF6D21" w14:textId="77777777" w:rsidR="000A3481" w:rsidRDefault="000A3481" w:rsidP="000A3481">
      <w:pPr>
        <w:spacing w:after="0" w:line="360" w:lineRule="auto"/>
        <w:rPr>
          <w:rFonts w:ascii="Kokila" w:hAnsi="Kokila" w:cs="Kokila"/>
          <w:sz w:val="32"/>
          <w:szCs w:val="32"/>
        </w:rPr>
      </w:pPr>
      <w:r w:rsidRPr="00392F31">
        <w:rPr>
          <w:rFonts w:ascii="Kokila" w:hAnsi="Kokila" w:cs="Kokila"/>
          <w:sz w:val="32"/>
          <w:szCs w:val="32"/>
        </w:rPr>
        <w:t>-------------------------------------------------------------------------------------------------------------</w:t>
      </w:r>
    </w:p>
    <w:p w14:paraId="5C0A55FD" w14:textId="77777777" w:rsidR="000A3481" w:rsidRDefault="000A3481" w:rsidP="000A3481">
      <w:pPr>
        <w:spacing w:after="0" w:line="360" w:lineRule="auto"/>
        <w:ind w:right="-90"/>
        <w:jc w:val="both"/>
        <w:rPr>
          <w:rFonts w:ascii="Kokila" w:hAnsi="Kokila" w:cs="Kokila"/>
          <w:sz w:val="32"/>
          <w:szCs w:val="32"/>
        </w:rPr>
      </w:pPr>
      <w:r w:rsidRPr="00392F31">
        <w:rPr>
          <w:rFonts w:ascii="Kokila" w:hAnsi="Kokila" w:cs="Kokila"/>
          <w:sz w:val="32"/>
          <w:szCs w:val="32"/>
        </w:rPr>
        <w:t>-------------------------------------------------------------------------------------------------------------</w:t>
      </w:r>
    </w:p>
    <w:p w14:paraId="1391C44C" w14:textId="77777777" w:rsidR="000A3481" w:rsidRDefault="000A3481" w:rsidP="000A3481">
      <w:pPr>
        <w:spacing w:after="0" w:line="360" w:lineRule="auto"/>
        <w:rPr>
          <w:rFonts w:ascii="Kokila" w:hAnsi="Kokila" w:cs="Kokila"/>
          <w:sz w:val="32"/>
          <w:szCs w:val="32"/>
        </w:rPr>
      </w:pPr>
      <w:r w:rsidRPr="00392F31">
        <w:rPr>
          <w:rFonts w:ascii="Kokila" w:hAnsi="Kokila" w:cs="Kokila"/>
          <w:sz w:val="32"/>
          <w:szCs w:val="32"/>
        </w:rPr>
        <w:t>-------------------------------------------------------------------------------------------------------------</w:t>
      </w:r>
    </w:p>
    <w:p w14:paraId="5A2454F9" w14:textId="77777777" w:rsidR="000A3481" w:rsidRDefault="000A3481" w:rsidP="000A3481">
      <w:pPr>
        <w:spacing w:after="0" w:line="360" w:lineRule="auto"/>
        <w:rPr>
          <w:rFonts w:ascii="Kokila" w:hAnsi="Kokila" w:cs="Kokila"/>
          <w:sz w:val="32"/>
          <w:szCs w:val="32"/>
        </w:rPr>
      </w:pPr>
      <w:r w:rsidRPr="00392F31">
        <w:rPr>
          <w:rFonts w:ascii="Kokila" w:hAnsi="Kokila" w:cs="Kokila"/>
          <w:sz w:val="32"/>
          <w:szCs w:val="32"/>
        </w:rPr>
        <w:t>-------------------------------------------------------------------------------------------------------------</w:t>
      </w:r>
    </w:p>
    <w:p w14:paraId="3EDCCB98" w14:textId="77777777" w:rsidR="000A3481" w:rsidRDefault="000A3481" w:rsidP="000A3481">
      <w:pPr>
        <w:spacing w:after="0" w:line="360" w:lineRule="auto"/>
        <w:ind w:left="284" w:hanging="284"/>
        <w:contextualSpacing/>
        <w:jc w:val="both"/>
        <w:rPr>
          <w:rFonts w:ascii="Kokila" w:hAnsi="Kokila" w:cs="Kokila"/>
          <w:sz w:val="32"/>
          <w:szCs w:val="32"/>
        </w:rPr>
      </w:pPr>
      <w:r w:rsidRPr="00392F31">
        <w:rPr>
          <w:rFonts w:ascii="Kokila" w:hAnsi="Kokila" w:cs="Kokila"/>
          <w:sz w:val="32"/>
          <w:szCs w:val="32"/>
        </w:rPr>
        <w:t>-------------------------------------------------------------------------------------------------------------</w:t>
      </w:r>
    </w:p>
    <w:p w14:paraId="377B58B7" w14:textId="77777777" w:rsidR="000A3481" w:rsidRDefault="000A3481" w:rsidP="000A3481">
      <w:pPr>
        <w:spacing w:after="0" w:line="360" w:lineRule="auto"/>
        <w:rPr>
          <w:rFonts w:ascii="Kokila" w:hAnsi="Kokila" w:cs="Kokila"/>
          <w:sz w:val="32"/>
          <w:szCs w:val="32"/>
        </w:rPr>
      </w:pPr>
      <w:r w:rsidRPr="00392F31">
        <w:rPr>
          <w:rFonts w:ascii="Kokila" w:hAnsi="Kokila" w:cs="Kokila"/>
          <w:sz w:val="32"/>
          <w:szCs w:val="32"/>
        </w:rPr>
        <w:t>-------------------------------------------------------------------------------------------------------------</w:t>
      </w:r>
    </w:p>
    <w:p w14:paraId="12073DCC" w14:textId="77777777" w:rsidR="000A3481" w:rsidRDefault="000A3481" w:rsidP="000A3481">
      <w:pPr>
        <w:spacing w:after="0" w:line="360" w:lineRule="auto"/>
        <w:ind w:right="-90"/>
        <w:jc w:val="both"/>
        <w:rPr>
          <w:rFonts w:ascii="Kokila" w:hAnsi="Kokila" w:cs="Kokila"/>
          <w:sz w:val="32"/>
          <w:szCs w:val="32"/>
        </w:rPr>
      </w:pPr>
      <w:r w:rsidRPr="00392F31">
        <w:rPr>
          <w:rFonts w:ascii="Kokila" w:hAnsi="Kokila" w:cs="Kokila"/>
          <w:sz w:val="32"/>
          <w:szCs w:val="32"/>
        </w:rPr>
        <w:t>-------------------------------------------------------------------------------------------------------------</w:t>
      </w:r>
    </w:p>
    <w:p w14:paraId="3ADA825E" w14:textId="77777777" w:rsidR="000A3481" w:rsidRDefault="000A3481" w:rsidP="000A3481">
      <w:pPr>
        <w:spacing w:after="0" w:line="360" w:lineRule="auto"/>
        <w:rPr>
          <w:rFonts w:ascii="Kokila" w:hAnsi="Kokila" w:cs="Kokila"/>
          <w:sz w:val="32"/>
          <w:szCs w:val="32"/>
        </w:rPr>
      </w:pPr>
      <w:r w:rsidRPr="00392F31">
        <w:rPr>
          <w:rFonts w:ascii="Kokila" w:hAnsi="Kokila" w:cs="Kokila"/>
          <w:sz w:val="32"/>
          <w:szCs w:val="32"/>
        </w:rPr>
        <w:t>-------------------------------------------------------------------------------------------------------------</w:t>
      </w:r>
    </w:p>
    <w:p w14:paraId="6BC82005" w14:textId="77777777" w:rsidR="000A3481" w:rsidRDefault="000A3481" w:rsidP="000A3481">
      <w:pPr>
        <w:spacing w:after="0" w:line="360" w:lineRule="auto"/>
        <w:rPr>
          <w:rFonts w:ascii="Kokila" w:hAnsi="Kokila" w:cs="Kokila"/>
          <w:sz w:val="32"/>
          <w:szCs w:val="32"/>
        </w:rPr>
      </w:pPr>
      <w:r w:rsidRPr="00392F31">
        <w:rPr>
          <w:rFonts w:ascii="Kokila" w:hAnsi="Kokila" w:cs="Kokila"/>
          <w:sz w:val="32"/>
          <w:szCs w:val="32"/>
        </w:rPr>
        <w:t>-------------------------------------------------------------------------------------------------------------</w:t>
      </w:r>
    </w:p>
    <w:p w14:paraId="04A54C1D" w14:textId="778151C7" w:rsidR="000A3481" w:rsidRDefault="000A3481" w:rsidP="000A3481">
      <w:pPr>
        <w:spacing w:after="0" w:line="360" w:lineRule="auto"/>
        <w:ind w:left="284" w:hanging="284"/>
        <w:contextualSpacing/>
        <w:jc w:val="both"/>
        <w:rPr>
          <w:rFonts w:ascii="Kokila" w:hAnsi="Kokila" w:cs="Kokila"/>
          <w:sz w:val="32"/>
          <w:szCs w:val="32"/>
        </w:rPr>
      </w:pPr>
      <w:r w:rsidRPr="00392F31">
        <w:rPr>
          <w:rFonts w:ascii="Kokila" w:hAnsi="Kokila" w:cs="Kokila"/>
          <w:sz w:val="32"/>
          <w:szCs w:val="32"/>
        </w:rPr>
        <w:t>-------------------------------------------------------------------------------------------------------------</w:t>
      </w:r>
    </w:p>
    <w:p w14:paraId="40E74500" w14:textId="77777777" w:rsidR="000A3481" w:rsidRDefault="000A3481" w:rsidP="000A3481">
      <w:pPr>
        <w:spacing w:after="0" w:line="360" w:lineRule="auto"/>
        <w:ind w:right="-90"/>
        <w:jc w:val="both"/>
        <w:rPr>
          <w:rFonts w:ascii="Kokila" w:hAnsi="Kokila" w:cs="Kokila"/>
          <w:sz w:val="32"/>
          <w:szCs w:val="32"/>
        </w:rPr>
      </w:pPr>
      <w:r w:rsidRPr="00392F31">
        <w:rPr>
          <w:rFonts w:ascii="Kokila" w:hAnsi="Kokila" w:cs="Kokila"/>
          <w:sz w:val="32"/>
          <w:szCs w:val="32"/>
        </w:rPr>
        <w:t>-------------------------------------------------------------------------------------------------------------</w:t>
      </w:r>
    </w:p>
    <w:p w14:paraId="034EE765" w14:textId="77777777" w:rsidR="000A3481" w:rsidRDefault="000A3481" w:rsidP="000A3481">
      <w:pPr>
        <w:spacing w:after="0" w:line="360" w:lineRule="auto"/>
        <w:rPr>
          <w:rFonts w:ascii="Kokila" w:hAnsi="Kokila" w:cs="Kokila"/>
          <w:sz w:val="32"/>
          <w:szCs w:val="32"/>
        </w:rPr>
      </w:pPr>
      <w:r w:rsidRPr="00392F31">
        <w:rPr>
          <w:rFonts w:ascii="Kokila" w:hAnsi="Kokila" w:cs="Kokila"/>
          <w:sz w:val="32"/>
          <w:szCs w:val="32"/>
        </w:rPr>
        <w:t>-------------------------------------------------------------------------------------------------------------</w:t>
      </w:r>
    </w:p>
    <w:p w14:paraId="31D58D42" w14:textId="77777777" w:rsidR="00D859B5" w:rsidRDefault="00D859B5" w:rsidP="000A3481">
      <w:pPr>
        <w:spacing w:after="0" w:line="360" w:lineRule="auto"/>
        <w:contextualSpacing/>
        <w:jc w:val="both"/>
      </w:pPr>
    </w:p>
    <w:p w14:paraId="6898DF70" w14:textId="4F18B122" w:rsidR="00D859B5" w:rsidRDefault="00D859B5" w:rsidP="00F87865">
      <w:pPr>
        <w:spacing w:after="0" w:line="360" w:lineRule="auto"/>
        <w:ind w:left="284" w:hanging="284"/>
        <w:contextualSpacing/>
        <w:jc w:val="both"/>
        <w:rPr>
          <w:rFonts w:ascii="Kruti Dev 010" w:hAnsi="Kruti Dev 010"/>
          <w:sz w:val="28"/>
          <w:szCs w:val="28"/>
        </w:rPr>
      </w:pPr>
      <w:r>
        <w:rPr>
          <w:rFonts w:ascii="Kruti Dev 010" w:hAnsi="Kruti Dev 010"/>
          <w:sz w:val="28"/>
          <w:szCs w:val="28"/>
        </w:rPr>
        <w:lastRenderedPageBreak/>
        <w:t xml:space="preserve">3- </w:t>
      </w:r>
      <w:r>
        <w:rPr>
          <w:rFonts w:ascii="Kruti Dev 010" w:hAnsi="Kruti Dev 010"/>
          <w:sz w:val="28"/>
          <w:szCs w:val="28"/>
        </w:rPr>
        <w:tab/>
        <w:t xml:space="preserve">euh"k fyfeVsM dh vf/kd`r iwath :;;s 2]50]000 gS tks 10 :i;s okys 25]000 va'kksa esa foHkkftr gSA daiuh us 10]000 va'kksa dks turk esa tkjh fd;s ftl ij ns; jkf'k bl izdkj Fkh &amp; vkosnu ij 2 :i;s </w:t>
      </w:r>
      <w:r w:rsidR="00D3590C">
        <w:rPr>
          <w:rFonts w:ascii="Kruti Dev 010" w:hAnsi="Kruti Dev 010"/>
          <w:sz w:val="28"/>
          <w:szCs w:val="28"/>
        </w:rPr>
        <w:t>izfr va'k</w:t>
      </w:r>
      <w:r>
        <w:rPr>
          <w:rFonts w:ascii="Kruti Dev 010" w:hAnsi="Kruti Dev 010"/>
          <w:sz w:val="28"/>
          <w:szCs w:val="28"/>
        </w:rPr>
        <w:t xml:space="preserve">] vkcaVu ij 3 :i;s </w:t>
      </w:r>
      <w:r w:rsidR="00D3590C">
        <w:rPr>
          <w:rFonts w:ascii="Kruti Dev 010" w:hAnsi="Kruti Dev 010"/>
          <w:sz w:val="28"/>
          <w:szCs w:val="28"/>
        </w:rPr>
        <w:t>izfr va'k</w:t>
      </w:r>
      <w:r>
        <w:rPr>
          <w:rFonts w:ascii="Kruti Dev 010" w:hAnsi="Kruti Dev 010"/>
          <w:sz w:val="28"/>
          <w:szCs w:val="28"/>
        </w:rPr>
        <w:t xml:space="preserve">] izFke ;kpuk ij 2 :i;s </w:t>
      </w:r>
      <w:r w:rsidR="00D3590C">
        <w:rPr>
          <w:rFonts w:ascii="Kruti Dev 010" w:hAnsi="Kruti Dev 010"/>
          <w:sz w:val="28"/>
          <w:szCs w:val="28"/>
        </w:rPr>
        <w:t xml:space="preserve">izfr va'k </w:t>
      </w:r>
      <w:r>
        <w:rPr>
          <w:rFonts w:ascii="Kruti Dev 010" w:hAnsi="Kruti Dev 010"/>
          <w:sz w:val="28"/>
          <w:szCs w:val="28"/>
        </w:rPr>
        <w:t xml:space="preserve">vkSj f}fr; ,oa vafre ;kpuk ij 3 :i;s izfr va'k A </w:t>
      </w:r>
    </w:p>
    <w:p w14:paraId="4BC0A9F2" w14:textId="77777777" w:rsidR="00D859B5" w:rsidRPr="0068446F" w:rsidRDefault="00D859B5" w:rsidP="00F87865">
      <w:pPr>
        <w:spacing w:after="0" w:line="360" w:lineRule="auto"/>
        <w:ind w:left="284" w:hanging="284"/>
        <w:contextualSpacing/>
        <w:jc w:val="both"/>
        <w:rPr>
          <w:rFonts w:ascii="Kruti Dev 010" w:hAnsi="Kruti Dev 010"/>
          <w:sz w:val="28"/>
          <w:szCs w:val="28"/>
        </w:rPr>
      </w:pPr>
      <w:r>
        <w:rPr>
          <w:rFonts w:ascii="Kruti Dev 010" w:hAnsi="Kruti Dev 010"/>
          <w:sz w:val="28"/>
          <w:szCs w:val="28"/>
        </w:rPr>
        <w:tab/>
        <w:t>8]000 va'kksa ds fy, vkonsu izkIr gq, vkSj daiuh us vkcaVu dj fn;k A lHkh jkf'k;ka le; ij izkIr gks xbZ A daiuh  dh iqLrdksa esa tuZy  izfof"V;k dhft, A</w:t>
      </w:r>
    </w:p>
    <w:p w14:paraId="39449616" w14:textId="75E36B4A" w:rsidR="00D859B5" w:rsidRDefault="00D859B5" w:rsidP="00F87865">
      <w:pPr>
        <w:spacing w:after="0" w:line="360" w:lineRule="auto"/>
        <w:ind w:left="284" w:hanging="284"/>
        <w:contextualSpacing/>
        <w:jc w:val="both"/>
        <w:rPr>
          <w:rFonts w:ascii="Times New Roman" w:hAnsi="Times New Roman"/>
          <w:sz w:val="24"/>
          <w:szCs w:val="24"/>
        </w:rPr>
      </w:pPr>
      <w:r>
        <w:rPr>
          <w:rFonts w:ascii="Times New Roman" w:hAnsi="Times New Roman"/>
          <w:sz w:val="24"/>
          <w:szCs w:val="24"/>
        </w:rPr>
        <w:tab/>
      </w:r>
      <w:r w:rsidRPr="003006AE">
        <w:rPr>
          <w:rFonts w:ascii="Times New Roman" w:hAnsi="Times New Roman"/>
          <w:sz w:val="24"/>
          <w:szCs w:val="24"/>
        </w:rPr>
        <w:t>Authorised Capital of  Manish Limited is Rs.2</w:t>
      </w:r>
      <w:r>
        <w:rPr>
          <w:rFonts w:ascii="Times New Roman" w:hAnsi="Times New Roman"/>
          <w:sz w:val="24"/>
          <w:szCs w:val="24"/>
        </w:rPr>
        <w:t>,</w:t>
      </w:r>
      <w:r w:rsidRPr="003006AE">
        <w:rPr>
          <w:rFonts w:ascii="Times New Roman" w:hAnsi="Times New Roman"/>
          <w:sz w:val="24"/>
          <w:szCs w:val="24"/>
        </w:rPr>
        <w:t>50</w:t>
      </w:r>
      <w:r>
        <w:rPr>
          <w:rFonts w:ascii="Times New Roman" w:hAnsi="Times New Roman"/>
          <w:sz w:val="24"/>
          <w:szCs w:val="24"/>
        </w:rPr>
        <w:t>,</w:t>
      </w:r>
      <w:r w:rsidRPr="003006AE">
        <w:rPr>
          <w:rFonts w:ascii="Times New Roman" w:hAnsi="Times New Roman"/>
          <w:sz w:val="24"/>
          <w:szCs w:val="24"/>
        </w:rPr>
        <w:t>000, divided into 25</w:t>
      </w:r>
      <w:r>
        <w:rPr>
          <w:rFonts w:ascii="Times New Roman" w:hAnsi="Times New Roman"/>
          <w:sz w:val="24"/>
          <w:szCs w:val="24"/>
        </w:rPr>
        <w:t>,</w:t>
      </w:r>
      <w:r w:rsidRPr="003006AE">
        <w:rPr>
          <w:rFonts w:ascii="Times New Roman" w:hAnsi="Times New Roman"/>
          <w:sz w:val="24"/>
          <w:szCs w:val="24"/>
        </w:rPr>
        <w:t>000 shares of Rs.10</w:t>
      </w:r>
      <w:r w:rsidR="000A3481">
        <w:rPr>
          <w:rFonts w:ascii="Times New Roman" w:hAnsi="Times New Roman"/>
          <w:sz w:val="24"/>
          <w:szCs w:val="24"/>
        </w:rPr>
        <w:t xml:space="preserve"> </w:t>
      </w:r>
      <w:r w:rsidRPr="003006AE">
        <w:rPr>
          <w:rFonts w:ascii="Times New Roman" w:hAnsi="Times New Roman"/>
          <w:sz w:val="24"/>
          <w:szCs w:val="24"/>
        </w:rPr>
        <w:t>each. Company issued 10</w:t>
      </w:r>
      <w:r>
        <w:rPr>
          <w:rFonts w:ascii="Times New Roman" w:hAnsi="Times New Roman"/>
          <w:sz w:val="24"/>
          <w:szCs w:val="24"/>
        </w:rPr>
        <w:t>,</w:t>
      </w:r>
      <w:r w:rsidRPr="003006AE">
        <w:rPr>
          <w:rFonts w:ascii="Times New Roman" w:hAnsi="Times New Roman"/>
          <w:sz w:val="24"/>
          <w:szCs w:val="24"/>
        </w:rPr>
        <w:t>000 shares and application were received for 8</w:t>
      </w:r>
      <w:r>
        <w:rPr>
          <w:rFonts w:ascii="Times New Roman" w:hAnsi="Times New Roman"/>
          <w:sz w:val="24"/>
          <w:szCs w:val="24"/>
        </w:rPr>
        <w:t>,</w:t>
      </w:r>
      <w:r w:rsidRPr="003006AE">
        <w:rPr>
          <w:rFonts w:ascii="Times New Roman" w:hAnsi="Times New Roman"/>
          <w:sz w:val="24"/>
          <w:szCs w:val="24"/>
        </w:rPr>
        <w:t>000 shares from the public. Amount payable as Rs.2</w:t>
      </w:r>
      <w:r w:rsidR="00D3590C">
        <w:rPr>
          <w:rFonts w:ascii="Times New Roman" w:hAnsi="Times New Roman"/>
          <w:sz w:val="24"/>
          <w:szCs w:val="24"/>
        </w:rPr>
        <w:t xml:space="preserve"> per share</w:t>
      </w:r>
      <w:r w:rsidRPr="003006AE">
        <w:rPr>
          <w:rFonts w:ascii="Times New Roman" w:hAnsi="Times New Roman"/>
          <w:sz w:val="24"/>
          <w:szCs w:val="24"/>
        </w:rPr>
        <w:t xml:space="preserve"> on Application, Rs.3</w:t>
      </w:r>
      <w:r w:rsidR="00D3590C">
        <w:rPr>
          <w:rFonts w:ascii="Times New Roman" w:hAnsi="Times New Roman"/>
          <w:sz w:val="24"/>
          <w:szCs w:val="24"/>
        </w:rPr>
        <w:t xml:space="preserve"> per share</w:t>
      </w:r>
      <w:r w:rsidRPr="003006AE">
        <w:rPr>
          <w:rFonts w:ascii="Times New Roman" w:hAnsi="Times New Roman"/>
          <w:sz w:val="24"/>
          <w:szCs w:val="24"/>
        </w:rPr>
        <w:t xml:space="preserve"> on Allotment, Rs.2 </w:t>
      </w:r>
      <w:r w:rsidR="00D3590C">
        <w:rPr>
          <w:rFonts w:ascii="Times New Roman" w:hAnsi="Times New Roman"/>
          <w:sz w:val="24"/>
          <w:szCs w:val="24"/>
        </w:rPr>
        <w:t xml:space="preserve">per share </w:t>
      </w:r>
      <w:r w:rsidRPr="003006AE">
        <w:rPr>
          <w:rFonts w:ascii="Times New Roman" w:hAnsi="Times New Roman"/>
          <w:sz w:val="24"/>
          <w:szCs w:val="24"/>
        </w:rPr>
        <w:t xml:space="preserve">on First call and </w:t>
      </w:r>
      <w:r>
        <w:rPr>
          <w:rFonts w:ascii="Times New Roman" w:hAnsi="Times New Roman"/>
          <w:sz w:val="24"/>
          <w:szCs w:val="24"/>
        </w:rPr>
        <w:tab/>
      </w:r>
      <w:r w:rsidRPr="003006AE">
        <w:rPr>
          <w:rFonts w:ascii="Times New Roman" w:hAnsi="Times New Roman"/>
          <w:sz w:val="24"/>
          <w:szCs w:val="24"/>
        </w:rPr>
        <w:t>Rs.3</w:t>
      </w:r>
      <w:r w:rsidR="00D3590C">
        <w:rPr>
          <w:rFonts w:ascii="Times New Roman" w:hAnsi="Times New Roman"/>
          <w:sz w:val="24"/>
          <w:szCs w:val="24"/>
        </w:rPr>
        <w:t xml:space="preserve"> per share</w:t>
      </w:r>
      <w:r w:rsidRPr="003006AE">
        <w:rPr>
          <w:rFonts w:ascii="Times New Roman" w:hAnsi="Times New Roman"/>
          <w:sz w:val="24"/>
          <w:szCs w:val="24"/>
        </w:rPr>
        <w:t xml:space="preserve"> on second and final call. Allotment was made and all the money were duly received in </w:t>
      </w:r>
      <w:r>
        <w:rPr>
          <w:rFonts w:ascii="Times New Roman" w:hAnsi="Times New Roman"/>
          <w:sz w:val="24"/>
          <w:szCs w:val="24"/>
        </w:rPr>
        <w:tab/>
      </w:r>
      <w:r w:rsidRPr="003006AE">
        <w:rPr>
          <w:rFonts w:ascii="Times New Roman" w:hAnsi="Times New Roman"/>
          <w:sz w:val="24"/>
          <w:szCs w:val="24"/>
        </w:rPr>
        <w:t>time. Pass journal entries in the books of the company.</w:t>
      </w:r>
    </w:p>
    <w:p w14:paraId="2A984F6C" w14:textId="77777777" w:rsidR="000A3481" w:rsidRDefault="000A3481" w:rsidP="000A3481">
      <w:pPr>
        <w:spacing w:after="0" w:line="360" w:lineRule="auto"/>
        <w:rPr>
          <w:rFonts w:ascii="Kokila" w:hAnsi="Kokila" w:cs="Kokila"/>
          <w:sz w:val="32"/>
          <w:szCs w:val="32"/>
        </w:rPr>
      </w:pPr>
      <w:r w:rsidRPr="00392F31">
        <w:rPr>
          <w:rFonts w:ascii="Kokila" w:hAnsi="Kokila" w:cs="Kokila"/>
          <w:sz w:val="32"/>
          <w:szCs w:val="32"/>
        </w:rPr>
        <w:t>-------------------------------------------------------------------------------------------------------------</w:t>
      </w:r>
    </w:p>
    <w:p w14:paraId="302BB27C" w14:textId="77777777" w:rsidR="000A3481" w:rsidRDefault="000A3481" w:rsidP="000A3481">
      <w:pPr>
        <w:spacing w:after="0" w:line="360" w:lineRule="auto"/>
        <w:ind w:right="-90"/>
        <w:jc w:val="both"/>
        <w:rPr>
          <w:rFonts w:ascii="Kokila" w:hAnsi="Kokila" w:cs="Kokila"/>
          <w:sz w:val="32"/>
          <w:szCs w:val="32"/>
        </w:rPr>
      </w:pPr>
      <w:r w:rsidRPr="00392F31">
        <w:rPr>
          <w:rFonts w:ascii="Kokila" w:hAnsi="Kokila" w:cs="Kokila"/>
          <w:sz w:val="32"/>
          <w:szCs w:val="32"/>
        </w:rPr>
        <w:t>-------------------------------------------------------------------------------------------------------------</w:t>
      </w:r>
    </w:p>
    <w:p w14:paraId="176B0721" w14:textId="77777777" w:rsidR="000A3481" w:rsidRDefault="000A3481" w:rsidP="000A3481">
      <w:pPr>
        <w:spacing w:after="0" w:line="360" w:lineRule="auto"/>
        <w:rPr>
          <w:rFonts w:ascii="Kokila" w:hAnsi="Kokila" w:cs="Kokila"/>
          <w:sz w:val="32"/>
          <w:szCs w:val="32"/>
        </w:rPr>
      </w:pPr>
      <w:r w:rsidRPr="00392F31">
        <w:rPr>
          <w:rFonts w:ascii="Kokila" w:hAnsi="Kokila" w:cs="Kokila"/>
          <w:sz w:val="32"/>
          <w:szCs w:val="32"/>
        </w:rPr>
        <w:t>-------------------------------------------------------------------------------------------------------------</w:t>
      </w:r>
    </w:p>
    <w:p w14:paraId="7FFD4CC9" w14:textId="77777777" w:rsidR="000A3481" w:rsidRDefault="000A3481" w:rsidP="000A3481">
      <w:pPr>
        <w:spacing w:after="0" w:line="360" w:lineRule="auto"/>
        <w:rPr>
          <w:rFonts w:ascii="Kokila" w:hAnsi="Kokila" w:cs="Kokila"/>
          <w:sz w:val="32"/>
          <w:szCs w:val="32"/>
        </w:rPr>
      </w:pPr>
      <w:r w:rsidRPr="00392F31">
        <w:rPr>
          <w:rFonts w:ascii="Kokila" w:hAnsi="Kokila" w:cs="Kokila"/>
          <w:sz w:val="32"/>
          <w:szCs w:val="32"/>
        </w:rPr>
        <w:t>-------------------------------------------------------------------------------------------------------------</w:t>
      </w:r>
    </w:p>
    <w:p w14:paraId="3377A605" w14:textId="77777777" w:rsidR="000A3481" w:rsidRDefault="000A3481" w:rsidP="000A3481">
      <w:pPr>
        <w:spacing w:after="0" w:line="360" w:lineRule="auto"/>
        <w:ind w:left="284" w:hanging="284"/>
        <w:contextualSpacing/>
        <w:jc w:val="both"/>
        <w:rPr>
          <w:rFonts w:ascii="Kokila" w:hAnsi="Kokila" w:cs="Kokila"/>
          <w:sz w:val="32"/>
          <w:szCs w:val="32"/>
        </w:rPr>
      </w:pPr>
      <w:r w:rsidRPr="00392F31">
        <w:rPr>
          <w:rFonts w:ascii="Kokila" w:hAnsi="Kokila" w:cs="Kokila"/>
          <w:sz w:val="32"/>
          <w:szCs w:val="32"/>
        </w:rPr>
        <w:t>-------------------------------------------------------------------------------------------------------------</w:t>
      </w:r>
    </w:p>
    <w:p w14:paraId="1028CFFB" w14:textId="77777777" w:rsidR="000A3481" w:rsidRDefault="000A3481" w:rsidP="000A3481">
      <w:pPr>
        <w:spacing w:after="0" w:line="360" w:lineRule="auto"/>
        <w:rPr>
          <w:rFonts w:ascii="Kokila" w:hAnsi="Kokila" w:cs="Kokila"/>
          <w:sz w:val="32"/>
          <w:szCs w:val="32"/>
        </w:rPr>
      </w:pPr>
      <w:r w:rsidRPr="00392F31">
        <w:rPr>
          <w:rFonts w:ascii="Kokila" w:hAnsi="Kokila" w:cs="Kokila"/>
          <w:sz w:val="32"/>
          <w:szCs w:val="32"/>
        </w:rPr>
        <w:t>-------------------------------------------------------------------------------------------------------------</w:t>
      </w:r>
    </w:p>
    <w:p w14:paraId="08BF9293" w14:textId="77777777" w:rsidR="000A3481" w:rsidRDefault="000A3481" w:rsidP="000A3481">
      <w:pPr>
        <w:spacing w:after="0" w:line="360" w:lineRule="auto"/>
        <w:ind w:right="-90"/>
        <w:jc w:val="both"/>
        <w:rPr>
          <w:rFonts w:ascii="Kokila" w:hAnsi="Kokila" w:cs="Kokila"/>
          <w:sz w:val="32"/>
          <w:szCs w:val="32"/>
        </w:rPr>
      </w:pPr>
      <w:r w:rsidRPr="00392F31">
        <w:rPr>
          <w:rFonts w:ascii="Kokila" w:hAnsi="Kokila" w:cs="Kokila"/>
          <w:sz w:val="32"/>
          <w:szCs w:val="32"/>
        </w:rPr>
        <w:t>-------------------------------------------------------------------------------------------------------------</w:t>
      </w:r>
    </w:p>
    <w:p w14:paraId="3866C255" w14:textId="77777777" w:rsidR="000A3481" w:rsidRDefault="000A3481" w:rsidP="000A3481">
      <w:pPr>
        <w:spacing w:after="0" w:line="360" w:lineRule="auto"/>
        <w:rPr>
          <w:rFonts w:ascii="Kokila" w:hAnsi="Kokila" w:cs="Kokila"/>
          <w:sz w:val="32"/>
          <w:szCs w:val="32"/>
        </w:rPr>
      </w:pPr>
      <w:r w:rsidRPr="00392F31">
        <w:rPr>
          <w:rFonts w:ascii="Kokila" w:hAnsi="Kokila" w:cs="Kokila"/>
          <w:sz w:val="32"/>
          <w:szCs w:val="32"/>
        </w:rPr>
        <w:t>-------------------------------------------------------------------------------------------------------------</w:t>
      </w:r>
    </w:p>
    <w:p w14:paraId="593A01CE" w14:textId="77777777" w:rsidR="000A3481" w:rsidRDefault="000A3481" w:rsidP="000A3481">
      <w:pPr>
        <w:spacing w:after="0" w:line="360" w:lineRule="auto"/>
        <w:rPr>
          <w:rFonts w:ascii="Kokila" w:hAnsi="Kokila" w:cs="Kokila"/>
          <w:sz w:val="32"/>
          <w:szCs w:val="32"/>
        </w:rPr>
      </w:pPr>
      <w:r w:rsidRPr="00392F31">
        <w:rPr>
          <w:rFonts w:ascii="Kokila" w:hAnsi="Kokila" w:cs="Kokila"/>
          <w:sz w:val="32"/>
          <w:szCs w:val="32"/>
        </w:rPr>
        <w:t>-------------------------------------------------------------------------------------------------------------</w:t>
      </w:r>
    </w:p>
    <w:p w14:paraId="21642E41" w14:textId="77777777" w:rsidR="000A3481" w:rsidRDefault="000A3481" w:rsidP="000A3481">
      <w:pPr>
        <w:spacing w:after="0" w:line="360" w:lineRule="auto"/>
        <w:ind w:left="284" w:hanging="284"/>
        <w:contextualSpacing/>
        <w:jc w:val="both"/>
        <w:rPr>
          <w:rFonts w:ascii="Kokila" w:hAnsi="Kokila" w:cs="Kokila"/>
          <w:sz w:val="32"/>
          <w:szCs w:val="32"/>
        </w:rPr>
      </w:pPr>
      <w:r w:rsidRPr="00392F31">
        <w:rPr>
          <w:rFonts w:ascii="Kokila" w:hAnsi="Kokila" w:cs="Kokila"/>
          <w:sz w:val="32"/>
          <w:szCs w:val="32"/>
        </w:rPr>
        <w:t>-------------------------------------------------------------------------------------------------------------</w:t>
      </w:r>
    </w:p>
    <w:p w14:paraId="1B4F351A" w14:textId="77777777" w:rsidR="000A3481" w:rsidRDefault="000A3481" w:rsidP="000A3481">
      <w:pPr>
        <w:spacing w:after="0" w:line="360" w:lineRule="auto"/>
        <w:rPr>
          <w:rFonts w:ascii="Kokila" w:hAnsi="Kokila" w:cs="Kokila"/>
          <w:sz w:val="32"/>
          <w:szCs w:val="32"/>
        </w:rPr>
      </w:pPr>
      <w:r w:rsidRPr="00392F31">
        <w:rPr>
          <w:rFonts w:ascii="Kokila" w:hAnsi="Kokila" w:cs="Kokila"/>
          <w:sz w:val="32"/>
          <w:szCs w:val="32"/>
        </w:rPr>
        <w:t>-------------------------------------------------------------------------------------------------------------</w:t>
      </w:r>
    </w:p>
    <w:p w14:paraId="48B4F6D8" w14:textId="77777777" w:rsidR="000A3481" w:rsidRDefault="000A3481" w:rsidP="000A3481">
      <w:pPr>
        <w:spacing w:after="0" w:line="360" w:lineRule="auto"/>
        <w:ind w:right="-90"/>
        <w:jc w:val="both"/>
        <w:rPr>
          <w:rFonts w:ascii="Kokila" w:hAnsi="Kokila" w:cs="Kokila"/>
          <w:sz w:val="32"/>
          <w:szCs w:val="32"/>
        </w:rPr>
      </w:pPr>
      <w:r w:rsidRPr="00392F31">
        <w:rPr>
          <w:rFonts w:ascii="Kokila" w:hAnsi="Kokila" w:cs="Kokila"/>
          <w:sz w:val="32"/>
          <w:szCs w:val="32"/>
        </w:rPr>
        <w:t>-------------------------------------------------------------------------------------------------------------</w:t>
      </w:r>
    </w:p>
    <w:p w14:paraId="616E927C" w14:textId="77777777" w:rsidR="000A3481" w:rsidRDefault="000A3481" w:rsidP="000A3481">
      <w:pPr>
        <w:spacing w:after="0" w:line="360" w:lineRule="auto"/>
        <w:rPr>
          <w:rFonts w:ascii="Kokila" w:hAnsi="Kokila" w:cs="Kokila"/>
          <w:sz w:val="32"/>
          <w:szCs w:val="32"/>
        </w:rPr>
      </w:pPr>
      <w:r w:rsidRPr="00392F31">
        <w:rPr>
          <w:rFonts w:ascii="Kokila" w:hAnsi="Kokila" w:cs="Kokila"/>
          <w:sz w:val="32"/>
          <w:szCs w:val="32"/>
        </w:rPr>
        <w:t>-------------------------------------------------------------------------------------------------------------</w:t>
      </w:r>
    </w:p>
    <w:p w14:paraId="69F68CF7" w14:textId="77777777" w:rsidR="000A3481" w:rsidRDefault="000A3481" w:rsidP="000A3481">
      <w:pPr>
        <w:spacing w:after="0" w:line="360" w:lineRule="auto"/>
        <w:rPr>
          <w:rFonts w:ascii="Kokila" w:hAnsi="Kokila" w:cs="Kokila"/>
          <w:sz w:val="32"/>
          <w:szCs w:val="32"/>
        </w:rPr>
      </w:pPr>
      <w:r w:rsidRPr="00392F31">
        <w:rPr>
          <w:rFonts w:ascii="Kokila" w:hAnsi="Kokila" w:cs="Kokila"/>
          <w:sz w:val="32"/>
          <w:szCs w:val="32"/>
        </w:rPr>
        <w:t>-------------------------------------------------------------------------------------------------------------</w:t>
      </w:r>
    </w:p>
    <w:p w14:paraId="4FD146DC" w14:textId="328ACB7A" w:rsidR="000A3481" w:rsidRDefault="000A3481" w:rsidP="000A3481">
      <w:pPr>
        <w:spacing w:after="0" w:line="360" w:lineRule="auto"/>
        <w:ind w:left="284" w:hanging="284"/>
        <w:contextualSpacing/>
        <w:jc w:val="both"/>
        <w:rPr>
          <w:rFonts w:ascii="Times New Roman" w:hAnsi="Times New Roman"/>
          <w:sz w:val="24"/>
          <w:szCs w:val="24"/>
        </w:rPr>
      </w:pPr>
      <w:r w:rsidRPr="00392F31">
        <w:rPr>
          <w:rFonts w:ascii="Kokila" w:hAnsi="Kokila" w:cs="Kokila"/>
          <w:sz w:val="32"/>
          <w:szCs w:val="32"/>
        </w:rPr>
        <w:t>-------------------------------------------------------------------------------------------------------------</w:t>
      </w:r>
    </w:p>
    <w:p w14:paraId="0BACA701" w14:textId="58090E2E" w:rsidR="00A80F65" w:rsidRDefault="00A80F65">
      <w:pPr>
        <w:rPr>
          <w:rFonts w:ascii="Kruti Dev 010" w:hAnsi="Kruti Dev 010"/>
          <w:b/>
          <w:sz w:val="40"/>
          <w:szCs w:val="40"/>
        </w:rPr>
      </w:pPr>
    </w:p>
    <w:p w14:paraId="7B687019" w14:textId="07456126" w:rsidR="00D859B5" w:rsidRPr="00B917EC" w:rsidRDefault="00D859B5" w:rsidP="008A7881">
      <w:pPr>
        <w:spacing w:after="0" w:line="360" w:lineRule="auto"/>
        <w:contextualSpacing/>
        <w:jc w:val="center"/>
        <w:rPr>
          <w:rFonts w:ascii="Kruti Dev 010" w:hAnsi="Kruti Dev 010"/>
          <w:b/>
          <w:color w:val="2375B8" w:themeColor="accent6" w:themeShade="BF"/>
          <w:sz w:val="40"/>
          <w:szCs w:val="40"/>
        </w:rPr>
      </w:pPr>
      <w:r w:rsidRPr="00B917EC">
        <w:rPr>
          <w:rFonts w:ascii="Kruti Dev 010" w:hAnsi="Kruti Dev 010"/>
          <w:b/>
          <w:color w:val="2375B8" w:themeColor="accent6" w:themeShade="BF"/>
          <w:sz w:val="40"/>
          <w:szCs w:val="40"/>
        </w:rPr>
        <w:lastRenderedPageBreak/>
        <w:t>8- _.ki=ksa ds fy, ys[kkadu ¼fuxeZu ,oa 'kks/ku½</w:t>
      </w:r>
    </w:p>
    <w:p w14:paraId="70A1647E" w14:textId="2DCF0506" w:rsidR="00D859B5" w:rsidRPr="00B917EC" w:rsidRDefault="00D859B5" w:rsidP="008A7881">
      <w:pPr>
        <w:spacing w:after="0" w:line="360" w:lineRule="auto"/>
        <w:contextualSpacing/>
        <w:jc w:val="center"/>
        <w:rPr>
          <w:rFonts w:ascii="Times New Roman" w:hAnsi="Times New Roman"/>
          <w:b/>
          <w:bCs/>
          <w:color w:val="2375B8" w:themeColor="accent6" w:themeShade="BF"/>
          <w:sz w:val="32"/>
          <w:szCs w:val="36"/>
        </w:rPr>
      </w:pPr>
      <w:r w:rsidRPr="00B917EC">
        <w:rPr>
          <w:rFonts w:ascii="Times New Roman" w:hAnsi="Times New Roman"/>
          <w:b/>
          <w:bCs/>
          <w:color w:val="2375B8" w:themeColor="accent6" w:themeShade="BF"/>
          <w:sz w:val="32"/>
          <w:szCs w:val="36"/>
        </w:rPr>
        <w:t>Accounting for Debentures (Issue and Redemption )</w:t>
      </w:r>
    </w:p>
    <w:p w14:paraId="7A9927E3" w14:textId="77777777" w:rsidR="00D859B5" w:rsidRPr="0024159D" w:rsidRDefault="00D859B5" w:rsidP="008A7881">
      <w:pPr>
        <w:spacing w:after="0" w:line="360" w:lineRule="auto"/>
        <w:contextualSpacing/>
        <w:jc w:val="both"/>
        <w:rPr>
          <w:rFonts w:ascii="Times New Roman" w:hAnsi="Times New Roman"/>
          <w:b/>
          <w:bCs/>
          <w:sz w:val="2"/>
          <w:szCs w:val="24"/>
        </w:rPr>
      </w:pPr>
    </w:p>
    <w:p w14:paraId="609C21E1" w14:textId="77777777" w:rsidR="00D859B5" w:rsidRPr="00AD23BF" w:rsidRDefault="00D859B5" w:rsidP="008A7881">
      <w:pPr>
        <w:spacing w:after="0" w:line="360" w:lineRule="auto"/>
        <w:contextualSpacing/>
        <w:jc w:val="both"/>
        <w:rPr>
          <w:rFonts w:ascii="Times New Roman" w:hAnsi="Times New Roman"/>
          <w:b/>
          <w:bCs/>
          <w:sz w:val="10"/>
          <w:szCs w:val="10"/>
        </w:rPr>
      </w:pPr>
    </w:p>
    <w:p w14:paraId="60CC9CAA" w14:textId="42E03145" w:rsidR="00D859B5" w:rsidRPr="00525F6D" w:rsidRDefault="00D859B5" w:rsidP="008A7881">
      <w:pPr>
        <w:spacing w:after="0" w:line="360" w:lineRule="auto"/>
        <w:rPr>
          <w:rFonts w:ascii="Kruti Dev 010" w:hAnsi="Kruti Dev 010"/>
          <w:b/>
          <w:bCs/>
          <w:color w:val="DF2E28" w:themeColor="accent1"/>
          <w:sz w:val="32"/>
          <w:szCs w:val="32"/>
        </w:rPr>
      </w:pPr>
      <w:r w:rsidRPr="00525F6D">
        <w:rPr>
          <w:rFonts w:ascii="Kruti Dev 010" w:hAnsi="Kruti Dev 010"/>
          <w:b/>
          <w:bCs/>
          <w:color w:val="DF2E28" w:themeColor="accent1"/>
          <w:sz w:val="32"/>
          <w:szCs w:val="32"/>
        </w:rPr>
        <w:t xml:space="preserve">1 vad ds iz'u &amp; </w:t>
      </w:r>
      <w:r w:rsidR="001B4063">
        <w:rPr>
          <w:rFonts w:ascii="Mangal" w:hAnsi="Mangal" w:cs="Mangal"/>
          <w:b/>
          <w:color w:val="DF2E28" w:themeColor="accent1"/>
          <w:sz w:val="24"/>
        </w:rPr>
        <w:t xml:space="preserve">1 Mark Questions- </w:t>
      </w:r>
    </w:p>
    <w:p w14:paraId="24A2FD20" w14:textId="77777777" w:rsidR="00D859B5" w:rsidRPr="00525F6D" w:rsidRDefault="00D859B5" w:rsidP="008A7881">
      <w:pPr>
        <w:spacing w:after="0" w:line="360" w:lineRule="auto"/>
        <w:contextualSpacing/>
        <w:jc w:val="both"/>
        <w:rPr>
          <w:rFonts w:ascii="Kruti Dev 010" w:hAnsi="Kruti Dev 010"/>
          <w:b/>
          <w:bCs/>
          <w:color w:val="DF2E28" w:themeColor="accent1"/>
          <w:sz w:val="36"/>
        </w:rPr>
      </w:pPr>
      <w:r w:rsidRPr="00525F6D">
        <w:rPr>
          <w:rFonts w:ascii="Kruti Dev 010" w:hAnsi="Kruti Dev 010"/>
          <w:b/>
          <w:bCs/>
          <w:color w:val="DF2E28" w:themeColor="accent1"/>
          <w:sz w:val="32"/>
          <w:szCs w:val="32"/>
        </w:rPr>
        <w:t xml:space="preserve">fuEukafdr iz'uksa ds mRrj nhft, </w:t>
      </w:r>
      <w:r w:rsidRPr="00525F6D">
        <w:rPr>
          <w:rFonts w:ascii="Mangal" w:hAnsi="Mangal" w:cs="Mangal"/>
          <w:b/>
          <w:color w:val="DF2E28" w:themeColor="accent1"/>
          <w:sz w:val="24"/>
        </w:rPr>
        <w:t>Answer in one word/Sentence -</w:t>
      </w:r>
      <w:r w:rsidRPr="00525F6D">
        <w:rPr>
          <w:rFonts w:ascii="Times New Roman" w:hAnsi="Times New Roman"/>
          <w:b/>
          <w:bCs/>
          <w:color w:val="DF2E28" w:themeColor="accent1"/>
          <w:sz w:val="24"/>
          <w:szCs w:val="24"/>
        </w:rPr>
        <w:t xml:space="preserve"> </w:t>
      </w:r>
    </w:p>
    <w:p w14:paraId="1BD58686" w14:textId="77777777" w:rsidR="00D859B5" w:rsidRPr="008641A3" w:rsidRDefault="00D859B5" w:rsidP="008A7881">
      <w:pPr>
        <w:spacing w:after="0" w:line="360" w:lineRule="auto"/>
        <w:contextualSpacing/>
        <w:jc w:val="both"/>
        <w:rPr>
          <w:rFonts w:ascii="Times New Roman" w:hAnsi="Times New Roman"/>
          <w:sz w:val="2"/>
          <w:szCs w:val="24"/>
        </w:rPr>
      </w:pPr>
    </w:p>
    <w:p w14:paraId="4F506AE6" w14:textId="77777777" w:rsidR="00D859B5" w:rsidRDefault="00D859B5" w:rsidP="008A7881">
      <w:pPr>
        <w:spacing w:after="0" w:line="360" w:lineRule="auto"/>
        <w:contextualSpacing/>
        <w:jc w:val="both"/>
        <w:rPr>
          <w:rFonts w:ascii="Kruti Dev 010" w:hAnsi="Kruti Dev 010"/>
          <w:sz w:val="28"/>
          <w:szCs w:val="28"/>
        </w:rPr>
      </w:pPr>
      <w:r>
        <w:rPr>
          <w:rFonts w:ascii="Kruti Dev 010" w:hAnsi="Kruti Dev 010"/>
          <w:sz w:val="28"/>
          <w:szCs w:val="28"/>
        </w:rPr>
        <w:t xml:space="preserve">1- </w:t>
      </w:r>
      <w:r>
        <w:rPr>
          <w:rFonts w:ascii="Kruti Dev 010" w:hAnsi="Kruti Dev 010"/>
          <w:sz w:val="28"/>
          <w:szCs w:val="28"/>
        </w:rPr>
        <w:tab/>
        <w:t xml:space="preserve">,d _.ki= /kkjd dks daiuh ls izfrQy ds :Ik esa D;k izkIr gksrk gS\ </w:t>
      </w:r>
    </w:p>
    <w:p w14:paraId="5B21C66E" w14:textId="77777777" w:rsidR="00D859B5" w:rsidRDefault="00D859B5" w:rsidP="008A7881">
      <w:pPr>
        <w:spacing w:after="0" w:line="360" w:lineRule="auto"/>
        <w:contextualSpacing/>
        <w:jc w:val="both"/>
        <w:rPr>
          <w:rFonts w:ascii="Times New Roman" w:hAnsi="Times New Roman"/>
          <w:sz w:val="24"/>
          <w:szCs w:val="24"/>
        </w:rPr>
      </w:pPr>
      <w:r>
        <w:rPr>
          <w:sz w:val="24"/>
          <w:szCs w:val="24"/>
        </w:rPr>
        <w:t xml:space="preserve">   </w:t>
      </w:r>
      <w:r>
        <w:rPr>
          <w:sz w:val="24"/>
          <w:szCs w:val="24"/>
        </w:rPr>
        <w:tab/>
      </w:r>
      <w:r w:rsidRPr="003006AE">
        <w:rPr>
          <w:rFonts w:ascii="Times New Roman" w:hAnsi="Times New Roman"/>
          <w:sz w:val="24"/>
          <w:szCs w:val="24"/>
        </w:rPr>
        <w:t>What does a debenture holder receives as a return from the company ?</w:t>
      </w:r>
    </w:p>
    <w:p w14:paraId="4795FFC0" w14:textId="77777777" w:rsidR="001B4063" w:rsidRDefault="001B4063" w:rsidP="001B4063">
      <w:pPr>
        <w:spacing w:after="0" w:line="360" w:lineRule="auto"/>
        <w:rPr>
          <w:rFonts w:ascii="Kokila" w:hAnsi="Kokila" w:cs="Kokila"/>
          <w:sz w:val="32"/>
          <w:szCs w:val="32"/>
        </w:rPr>
      </w:pPr>
      <w:r w:rsidRPr="00392F31">
        <w:rPr>
          <w:rFonts w:ascii="Kokila" w:hAnsi="Kokila" w:cs="Kokila"/>
          <w:sz w:val="32"/>
          <w:szCs w:val="32"/>
        </w:rPr>
        <w:t>-------------------------------------------------------------------------------------------------------------</w:t>
      </w:r>
    </w:p>
    <w:p w14:paraId="488C4092" w14:textId="60813301" w:rsidR="001B4063" w:rsidRDefault="001B4063" w:rsidP="001B4063">
      <w:pPr>
        <w:spacing w:after="0" w:line="360" w:lineRule="auto"/>
        <w:contextualSpacing/>
        <w:jc w:val="both"/>
        <w:rPr>
          <w:rFonts w:ascii="Times New Roman" w:hAnsi="Times New Roman"/>
          <w:sz w:val="24"/>
          <w:szCs w:val="24"/>
        </w:rPr>
      </w:pPr>
      <w:r w:rsidRPr="00392F31">
        <w:rPr>
          <w:rFonts w:ascii="Kokila" w:hAnsi="Kokila" w:cs="Kokila"/>
          <w:sz w:val="32"/>
          <w:szCs w:val="32"/>
        </w:rPr>
        <w:t>-------------------------------------------------------------------------------------------------------------</w:t>
      </w:r>
    </w:p>
    <w:p w14:paraId="48AA117E" w14:textId="77777777" w:rsidR="00D859B5" w:rsidRPr="0068758F" w:rsidRDefault="00D859B5" w:rsidP="008A7881">
      <w:pPr>
        <w:spacing w:after="0" w:line="360" w:lineRule="auto"/>
        <w:contextualSpacing/>
        <w:jc w:val="both"/>
        <w:rPr>
          <w:rFonts w:ascii="Kruti Dev 010" w:hAnsi="Kruti Dev 010"/>
          <w:sz w:val="28"/>
          <w:szCs w:val="28"/>
        </w:rPr>
      </w:pPr>
      <w:r>
        <w:rPr>
          <w:rFonts w:ascii="Kruti Dev 010" w:hAnsi="Kruti Dev 010"/>
          <w:sz w:val="28"/>
          <w:szCs w:val="28"/>
        </w:rPr>
        <w:t xml:space="preserve">2- </w:t>
      </w:r>
      <w:r>
        <w:rPr>
          <w:rFonts w:ascii="Kruti Dev 010" w:hAnsi="Kruti Dev 010"/>
          <w:sz w:val="28"/>
          <w:szCs w:val="28"/>
        </w:rPr>
        <w:tab/>
        <w:t>[kjhn izfrQy esa ls “kq) laifRRk dks ?kVkus ij tks izkIr gksrk gSa og D;k dgykrh gS \</w:t>
      </w:r>
    </w:p>
    <w:p w14:paraId="3F6DFC52" w14:textId="55CB890B" w:rsidR="00D859B5" w:rsidRDefault="00D859B5" w:rsidP="008A7881">
      <w:pPr>
        <w:spacing w:after="0" w:line="360" w:lineRule="auto"/>
        <w:contextualSpacing/>
        <w:jc w:val="both"/>
        <w:rPr>
          <w:rFonts w:ascii="Times New Roman" w:hAnsi="Times New Roman"/>
          <w:sz w:val="24"/>
          <w:szCs w:val="24"/>
        </w:rPr>
      </w:pPr>
      <w:r w:rsidRPr="003006AE">
        <w:rPr>
          <w:rFonts w:ascii="Times New Roman" w:hAnsi="Times New Roman"/>
          <w:sz w:val="24"/>
          <w:szCs w:val="24"/>
        </w:rPr>
        <w:t xml:space="preserve">   </w:t>
      </w:r>
      <w:r>
        <w:rPr>
          <w:rFonts w:ascii="Times New Roman" w:hAnsi="Times New Roman"/>
          <w:sz w:val="24"/>
          <w:szCs w:val="24"/>
        </w:rPr>
        <w:tab/>
      </w:r>
      <w:r w:rsidRPr="003006AE">
        <w:rPr>
          <w:rFonts w:ascii="Times New Roman" w:hAnsi="Times New Roman"/>
          <w:sz w:val="24"/>
          <w:szCs w:val="24"/>
        </w:rPr>
        <w:t>What is Purchase consideration minus Net assets</w:t>
      </w:r>
      <w:r w:rsidR="00D3590C">
        <w:rPr>
          <w:rFonts w:ascii="Times New Roman" w:hAnsi="Times New Roman"/>
          <w:sz w:val="24"/>
          <w:szCs w:val="24"/>
        </w:rPr>
        <w:t>,</w:t>
      </w:r>
      <w:r w:rsidRPr="003006AE">
        <w:rPr>
          <w:rFonts w:ascii="Times New Roman" w:hAnsi="Times New Roman"/>
          <w:sz w:val="24"/>
          <w:szCs w:val="24"/>
        </w:rPr>
        <w:t xml:space="preserve"> called ?</w:t>
      </w:r>
    </w:p>
    <w:p w14:paraId="543D47D1" w14:textId="77777777" w:rsidR="001B4063" w:rsidRDefault="001B4063" w:rsidP="001B4063">
      <w:pPr>
        <w:spacing w:after="0" w:line="360" w:lineRule="auto"/>
        <w:rPr>
          <w:rFonts w:ascii="Kokila" w:hAnsi="Kokila" w:cs="Kokila"/>
          <w:sz w:val="32"/>
          <w:szCs w:val="32"/>
        </w:rPr>
      </w:pPr>
      <w:r w:rsidRPr="00392F31">
        <w:rPr>
          <w:rFonts w:ascii="Kokila" w:hAnsi="Kokila" w:cs="Kokila"/>
          <w:sz w:val="32"/>
          <w:szCs w:val="32"/>
        </w:rPr>
        <w:t>-------------------------------------------------------------------------------------------------------------</w:t>
      </w:r>
    </w:p>
    <w:p w14:paraId="74FE20CD" w14:textId="4DF8F3C4" w:rsidR="001B4063" w:rsidRDefault="001B4063" w:rsidP="001B4063">
      <w:pPr>
        <w:spacing w:after="0" w:line="360" w:lineRule="auto"/>
        <w:contextualSpacing/>
        <w:jc w:val="both"/>
        <w:rPr>
          <w:rFonts w:ascii="Times New Roman" w:hAnsi="Times New Roman"/>
          <w:sz w:val="24"/>
          <w:szCs w:val="24"/>
        </w:rPr>
      </w:pPr>
      <w:r w:rsidRPr="00392F31">
        <w:rPr>
          <w:rFonts w:ascii="Kokila" w:hAnsi="Kokila" w:cs="Kokila"/>
          <w:sz w:val="32"/>
          <w:szCs w:val="32"/>
        </w:rPr>
        <w:t>-------------------------------------------------------------------------------------------------------------</w:t>
      </w:r>
    </w:p>
    <w:p w14:paraId="3055E264" w14:textId="77777777" w:rsidR="00D859B5" w:rsidRPr="0068758F" w:rsidRDefault="00D859B5" w:rsidP="008A7881">
      <w:pPr>
        <w:spacing w:after="0" w:line="360" w:lineRule="auto"/>
        <w:contextualSpacing/>
        <w:jc w:val="both"/>
        <w:rPr>
          <w:rFonts w:ascii="Kruti Dev 010" w:hAnsi="Kruti Dev 010"/>
          <w:sz w:val="28"/>
          <w:szCs w:val="28"/>
        </w:rPr>
      </w:pPr>
      <w:r>
        <w:rPr>
          <w:rFonts w:ascii="Kruti Dev 010" w:hAnsi="Kruti Dev 010"/>
          <w:sz w:val="28"/>
          <w:szCs w:val="28"/>
        </w:rPr>
        <w:t xml:space="preserve">3- </w:t>
      </w:r>
      <w:r>
        <w:rPr>
          <w:rFonts w:ascii="Kruti Dev 010" w:hAnsi="Kruti Dev 010"/>
          <w:sz w:val="28"/>
          <w:szCs w:val="28"/>
        </w:rPr>
        <w:tab/>
        <w:t>daiuh ds fy, _.ki= /kkjd D;k gksrs gS \</w:t>
      </w:r>
    </w:p>
    <w:p w14:paraId="69DAD3FE" w14:textId="77777777" w:rsidR="00D859B5" w:rsidRDefault="00D859B5" w:rsidP="008A7881">
      <w:pPr>
        <w:spacing w:after="0" w:line="360" w:lineRule="auto"/>
        <w:contextualSpacing/>
        <w:jc w:val="both"/>
        <w:rPr>
          <w:rFonts w:ascii="Times New Roman" w:hAnsi="Times New Roman"/>
          <w:sz w:val="24"/>
          <w:szCs w:val="24"/>
        </w:rPr>
      </w:pPr>
      <w:r w:rsidRPr="003006AE">
        <w:rPr>
          <w:rFonts w:ascii="Times New Roman" w:hAnsi="Times New Roman"/>
          <w:sz w:val="24"/>
          <w:szCs w:val="24"/>
        </w:rPr>
        <w:t xml:space="preserve">   </w:t>
      </w:r>
      <w:r>
        <w:rPr>
          <w:rFonts w:ascii="Times New Roman" w:hAnsi="Times New Roman"/>
          <w:sz w:val="24"/>
          <w:szCs w:val="24"/>
        </w:rPr>
        <w:tab/>
      </w:r>
      <w:r w:rsidRPr="003006AE">
        <w:rPr>
          <w:rFonts w:ascii="Times New Roman" w:hAnsi="Times New Roman"/>
          <w:sz w:val="24"/>
          <w:szCs w:val="24"/>
        </w:rPr>
        <w:t>What are debenture holders for the company ?</w:t>
      </w:r>
    </w:p>
    <w:p w14:paraId="0688198D" w14:textId="77777777" w:rsidR="001B4063" w:rsidRDefault="001B4063" w:rsidP="001B4063">
      <w:pPr>
        <w:spacing w:after="0" w:line="360" w:lineRule="auto"/>
        <w:rPr>
          <w:rFonts w:ascii="Kokila" w:hAnsi="Kokila" w:cs="Kokila"/>
          <w:sz w:val="32"/>
          <w:szCs w:val="32"/>
        </w:rPr>
      </w:pPr>
      <w:r w:rsidRPr="00392F31">
        <w:rPr>
          <w:rFonts w:ascii="Kokila" w:hAnsi="Kokila" w:cs="Kokila"/>
          <w:sz w:val="32"/>
          <w:szCs w:val="32"/>
        </w:rPr>
        <w:t>-------------------------------------------------------------------------------------------------------------</w:t>
      </w:r>
    </w:p>
    <w:p w14:paraId="675A1943" w14:textId="2E48F384" w:rsidR="001B4063" w:rsidRDefault="001B4063" w:rsidP="001B4063">
      <w:pPr>
        <w:spacing w:after="0" w:line="360" w:lineRule="auto"/>
        <w:contextualSpacing/>
        <w:jc w:val="both"/>
        <w:rPr>
          <w:rFonts w:ascii="Times New Roman" w:hAnsi="Times New Roman"/>
          <w:sz w:val="24"/>
          <w:szCs w:val="24"/>
        </w:rPr>
      </w:pPr>
      <w:r w:rsidRPr="00392F31">
        <w:rPr>
          <w:rFonts w:ascii="Kokila" w:hAnsi="Kokila" w:cs="Kokila"/>
          <w:sz w:val="32"/>
          <w:szCs w:val="32"/>
        </w:rPr>
        <w:t>-------------------------------------------------------------------------------------------------------------</w:t>
      </w:r>
    </w:p>
    <w:p w14:paraId="25B456C0" w14:textId="77777777" w:rsidR="00D859B5" w:rsidRPr="0068758F" w:rsidRDefault="00D859B5" w:rsidP="008A7881">
      <w:pPr>
        <w:spacing w:after="0" w:line="360" w:lineRule="auto"/>
        <w:contextualSpacing/>
        <w:jc w:val="both"/>
        <w:rPr>
          <w:rFonts w:ascii="Kruti Dev 010" w:hAnsi="Kruti Dev 010"/>
          <w:sz w:val="28"/>
          <w:szCs w:val="28"/>
        </w:rPr>
      </w:pPr>
      <w:r>
        <w:rPr>
          <w:rFonts w:ascii="Kruti Dev 010" w:hAnsi="Kruti Dev 010"/>
          <w:sz w:val="28"/>
          <w:szCs w:val="28"/>
        </w:rPr>
        <w:t xml:space="preserve">4- </w:t>
      </w:r>
      <w:r>
        <w:rPr>
          <w:rFonts w:ascii="Kruti Dev 010" w:hAnsi="Kruti Dev 010"/>
          <w:sz w:val="28"/>
          <w:szCs w:val="28"/>
        </w:rPr>
        <w:tab/>
        <w:t xml:space="preserve">D;k _.ki=ksa dk gj.k fd;k tk ldrk gS \ </w:t>
      </w:r>
    </w:p>
    <w:p w14:paraId="1270B834" w14:textId="77777777" w:rsidR="00D859B5" w:rsidRDefault="00D859B5" w:rsidP="008A7881">
      <w:pPr>
        <w:spacing w:after="0" w:line="360" w:lineRule="auto"/>
        <w:contextualSpacing/>
        <w:jc w:val="both"/>
        <w:rPr>
          <w:rFonts w:ascii="Times New Roman" w:hAnsi="Times New Roman"/>
          <w:sz w:val="24"/>
          <w:szCs w:val="24"/>
        </w:rPr>
      </w:pPr>
      <w:r w:rsidRPr="003006AE">
        <w:rPr>
          <w:rFonts w:ascii="Times New Roman" w:hAnsi="Times New Roman"/>
          <w:sz w:val="24"/>
          <w:szCs w:val="24"/>
        </w:rPr>
        <w:t xml:space="preserve">   </w:t>
      </w:r>
      <w:r>
        <w:rPr>
          <w:rFonts w:ascii="Times New Roman" w:hAnsi="Times New Roman"/>
          <w:sz w:val="24"/>
          <w:szCs w:val="24"/>
        </w:rPr>
        <w:tab/>
      </w:r>
      <w:r w:rsidRPr="003006AE">
        <w:rPr>
          <w:rFonts w:ascii="Times New Roman" w:hAnsi="Times New Roman"/>
          <w:sz w:val="24"/>
          <w:szCs w:val="24"/>
        </w:rPr>
        <w:t>Can debentures  be forfeited ?</w:t>
      </w:r>
    </w:p>
    <w:p w14:paraId="455B173C" w14:textId="77777777" w:rsidR="001B4063" w:rsidRDefault="001B4063" w:rsidP="001B4063">
      <w:pPr>
        <w:spacing w:after="0" w:line="360" w:lineRule="auto"/>
        <w:rPr>
          <w:rFonts w:ascii="Kokila" w:hAnsi="Kokila" w:cs="Kokila"/>
          <w:sz w:val="32"/>
          <w:szCs w:val="32"/>
        </w:rPr>
      </w:pPr>
      <w:r w:rsidRPr="00392F31">
        <w:rPr>
          <w:rFonts w:ascii="Kokila" w:hAnsi="Kokila" w:cs="Kokila"/>
          <w:sz w:val="32"/>
          <w:szCs w:val="32"/>
        </w:rPr>
        <w:t>-------------------------------------------------------------------------------------------------------------</w:t>
      </w:r>
    </w:p>
    <w:p w14:paraId="71E3A5C3" w14:textId="52973A21" w:rsidR="001B4063" w:rsidRDefault="001B4063" w:rsidP="001B4063">
      <w:pPr>
        <w:spacing w:after="0" w:line="360" w:lineRule="auto"/>
        <w:contextualSpacing/>
        <w:jc w:val="both"/>
        <w:rPr>
          <w:rFonts w:ascii="Times New Roman" w:hAnsi="Times New Roman"/>
          <w:sz w:val="24"/>
          <w:szCs w:val="24"/>
        </w:rPr>
      </w:pPr>
      <w:r w:rsidRPr="00392F31">
        <w:rPr>
          <w:rFonts w:ascii="Kokila" w:hAnsi="Kokila" w:cs="Kokila"/>
          <w:sz w:val="32"/>
          <w:szCs w:val="32"/>
        </w:rPr>
        <w:t>-------------------------------------------------------------------------------------------------------------</w:t>
      </w:r>
    </w:p>
    <w:p w14:paraId="77739BFD" w14:textId="3529DD29" w:rsidR="00D859B5" w:rsidRPr="00A82A7D" w:rsidRDefault="00D859B5" w:rsidP="008A7881">
      <w:pPr>
        <w:spacing w:after="0" w:line="360" w:lineRule="auto"/>
        <w:contextualSpacing/>
        <w:jc w:val="both"/>
        <w:rPr>
          <w:rFonts w:ascii="Kruti Dev 010" w:hAnsi="Kruti Dev 010"/>
          <w:sz w:val="28"/>
          <w:szCs w:val="28"/>
        </w:rPr>
      </w:pPr>
      <w:r>
        <w:rPr>
          <w:rFonts w:ascii="Kruti Dev 010" w:hAnsi="Kruti Dev 010"/>
          <w:sz w:val="28"/>
          <w:szCs w:val="28"/>
        </w:rPr>
        <w:t xml:space="preserve">5-  </w:t>
      </w:r>
      <w:r>
        <w:rPr>
          <w:rFonts w:ascii="Kruti Dev 010" w:hAnsi="Kruti Dev 010"/>
          <w:sz w:val="28"/>
          <w:szCs w:val="28"/>
        </w:rPr>
        <w:tab/>
        <w:t>okgd _.ki= ls D;k vk</w:t>
      </w:r>
      <w:r w:rsidR="001B4063">
        <w:rPr>
          <w:rFonts w:ascii="Kruti Dev 010" w:hAnsi="Kruti Dev 010"/>
          <w:sz w:val="28"/>
          <w:szCs w:val="28"/>
        </w:rPr>
        <w:t>’</w:t>
      </w:r>
      <w:r>
        <w:rPr>
          <w:rFonts w:ascii="Kruti Dev 010" w:hAnsi="Kruti Dev 010"/>
          <w:sz w:val="28"/>
          <w:szCs w:val="28"/>
        </w:rPr>
        <w:t>k; gS \</w:t>
      </w:r>
    </w:p>
    <w:p w14:paraId="2934325F" w14:textId="77777777" w:rsidR="00D859B5" w:rsidRDefault="00D859B5" w:rsidP="008A7881">
      <w:pPr>
        <w:spacing w:after="0" w:line="360" w:lineRule="auto"/>
        <w:contextualSpacing/>
        <w:jc w:val="both"/>
        <w:rPr>
          <w:rFonts w:ascii="Times New Roman" w:hAnsi="Times New Roman"/>
          <w:sz w:val="24"/>
          <w:szCs w:val="24"/>
        </w:rPr>
      </w:pPr>
      <w:r w:rsidRPr="003006AE">
        <w:rPr>
          <w:rFonts w:ascii="Times New Roman" w:hAnsi="Times New Roman"/>
          <w:sz w:val="24"/>
          <w:szCs w:val="24"/>
        </w:rPr>
        <w:t xml:space="preserve">    </w:t>
      </w:r>
      <w:r>
        <w:rPr>
          <w:rFonts w:ascii="Times New Roman" w:hAnsi="Times New Roman"/>
          <w:sz w:val="24"/>
          <w:szCs w:val="24"/>
        </w:rPr>
        <w:tab/>
      </w:r>
      <w:r w:rsidRPr="003006AE">
        <w:rPr>
          <w:rFonts w:ascii="Times New Roman" w:hAnsi="Times New Roman"/>
          <w:sz w:val="24"/>
          <w:szCs w:val="24"/>
        </w:rPr>
        <w:t xml:space="preserve">What is bearer debenture </w:t>
      </w:r>
      <w:r>
        <w:rPr>
          <w:rFonts w:ascii="Times New Roman" w:hAnsi="Times New Roman"/>
          <w:sz w:val="24"/>
          <w:szCs w:val="24"/>
        </w:rPr>
        <w:t>?</w:t>
      </w:r>
    </w:p>
    <w:p w14:paraId="2F831192" w14:textId="77777777" w:rsidR="001B4063" w:rsidRDefault="001B4063" w:rsidP="001B4063">
      <w:pPr>
        <w:spacing w:after="0" w:line="360" w:lineRule="auto"/>
        <w:rPr>
          <w:rFonts w:ascii="Kokila" w:hAnsi="Kokila" w:cs="Kokila"/>
          <w:sz w:val="32"/>
          <w:szCs w:val="32"/>
        </w:rPr>
      </w:pPr>
      <w:r w:rsidRPr="00392F31">
        <w:rPr>
          <w:rFonts w:ascii="Kokila" w:hAnsi="Kokila" w:cs="Kokila"/>
          <w:sz w:val="32"/>
          <w:szCs w:val="32"/>
        </w:rPr>
        <w:t>-------------------------------------------------------------------------------------------------------------</w:t>
      </w:r>
    </w:p>
    <w:p w14:paraId="09F25608" w14:textId="73D65CBB" w:rsidR="00C50B0F" w:rsidRDefault="00C50B0F" w:rsidP="00C50B0F">
      <w:pPr>
        <w:spacing w:after="0" w:line="360" w:lineRule="auto"/>
        <w:rPr>
          <w:rFonts w:ascii="Kokila" w:hAnsi="Kokila" w:cs="Kokila"/>
          <w:sz w:val="32"/>
          <w:szCs w:val="32"/>
        </w:rPr>
      </w:pPr>
      <w:r w:rsidRPr="00392F31">
        <w:rPr>
          <w:rFonts w:ascii="Kokila" w:hAnsi="Kokila" w:cs="Kokila"/>
          <w:sz w:val="32"/>
          <w:szCs w:val="32"/>
        </w:rPr>
        <w:t>-------------------------------------------------------------------------------------------------------------</w:t>
      </w:r>
    </w:p>
    <w:p w14:paraId="49752E6E" w14:textId="26A458E0" w:rsidR="001B4063" w:rsidRDefault="001B4063" w:rsidP="001B4063">
      <w:pPr>
        <w:spacing w:after="0" w:line="360" w:lineRule="auto"/>
        <w:contextualSpacing/>
        <w:jc w:val="both"/>
        <w:rPr>
          <w:rFonts w:ascii="Times New Roman" w:hAnsi="Times New Roman"/>
          <w:sz w:val="24"/>
          <w:szCs w:val="24"/>
        </w:rPr>
      </w:pPr>
      <w:r w:rsidRPr="00392F31">
        <w:rPr>
          <w:rFonts w:ascii="Kokila" w:hAnsi="Kokila" w:cs="Kokila"/>
          <w:sz w:val="32"/>
          <w:szCs w:val="32"/>
        </w:rPr>
        <w:t>-------------------------------------------------------------------------------------------------------------</w:t>
      </w:r>
    </w:p>
    <w:p w14:paraId="527D2AEC" w14:textId="77777777" w:rsidR="00D859B5" w:rsidRPr="00AD23BF" w:rsidRDefault="00D859B5" w:rsidP="008A7881">
      <w:pPr>
        <w:spacing w:after="0" w:line="360" w:lineRule="auto"/>
        <w:contextualSpacing/>
        <w:jc w:val="both"/>
        <w:rPr>
          <w:rFonts w:ascii="Times New Roman" w:hAnsi="Times New Roman"/>
          <w:sz w:val="14"/>
          <w:szCs w:val="14"/>
        </w:rPr>
      </w:pPr>
    </w:p>
    <w:p w14:paraId="67400FAB" w14:textId="77777777" w:rsidR="00C50B0F" w:rsidRDefault="00C50B0F" w:rsidP="008A7881">
      <w:pPr>
        <w:spacing w:after="0" w:line="360" w:lineRule="auto"/>
        <w:contextualSpacing/>
        <w:jc w:val="both"/>
        <w:rPr>
          <w:rFonts w:ascii="Kruti Dev 010" w:hAnsi="Kruti Dev 010"/>
          <w:b/>
          <w:bCs/>
          <w:color w:val="DF2E28" w:themeColor="accent1"/>
          <w:sz w:val="32"/>
        </w:rPr>
      </w:pPr>
    </w:p>
    <w:p w14:paraId="4006EDED" w14:textId="77777777" w:rsidR="00C50B0F" w:rsidRDefault="00C50B0F" w:rsidP="008A7881">
      <w:pPr>
        <w:spacing w:after="0" w:line="360" w:lineRule="auto"/>
        <w:contextualSpacing/>
        <w:jc w:val="both"/>
        <w:rPr>
          <w:rFonts w:ascii="Kruti Dev 010" w:hAnsi="Kruti Dev 010"/>
          <w:b/>
          <w:bCs/>
          <w:color w:val="DF2E28" w:themeColor="accent1"/>
          <w:sz w:val="32"/>
        </w:rPr>
      </w:pPr>
    </w:p>
    <w:p w14:paraId="26E4735B" w14:textId="1FA60B29" w:rsidR="00D859B5" w:rsidRPr="00525F6D" w:rsidRDefault="00D859B5" w:rsidP="008A7881">
      <w:pPr>
        <w:spacing w:after="0" w:line="360" w:lineRule="auto"/>
        <w:contextualSpacing/>
        <w:jc w:val="both"/>
        <w:rPr>
          <w:rFonts w:ascii="Times New Roman" w:hAnsi="Times New Roman"/>
          <w:b/>
          <w:bCs/>
          <w:color w:val="DF2E28" w:themeColor="accent1"/>
          <w:sz w:val="24"/>
          <w:szCs w:val="24"/>
        </w:rPr>
      </w:pPr>
      <w:r w:rsidRPr="00525F6D">
        <w:rPr>
          <w:rFonts w:ascii="Kruti Dev 010" w:hAnsi="Kruti Dev 010"/>
          <w:b/>
          <w:bCs/>
          <w:color w:val="DF2E28" w:themeColor="accent1"/>
          <w:sz w:val="32"/>
        </w:rPr>
        <w:lastRenderedPageBreak/>
        <w:t xml:space="preserve">3 vad ds fdz;kRed iz'u </w:t>
      </w:r>
      <w:r w:rsidRPr="00525F6D">
        <w:rPr>
          <w:rFonts w:ascii="Times New Roman" w:hAnsi="Times New Roman"/>
          <w:b/>
          <w:bCs/>
          <w:color w:val="DF2E28" w:themeColor="accent1"/>
          <w:sz w:val="24"/>
          <w:szCs w:val="24"/>
        </w:rPr>
        <w:t>( Practical question)</w:t>
      </w:r>
    </w:p>
    <w:p w14:paraId="5FD2335D" w14:textId="79EE29FE" w:rsidR="00D859B5" w:rsidRPr="0068446F" w:rsidRDefault="00D859B5" w:rsidP="008A7881">
      <w:pPr>
        <w:spacing w:after="0" w:line="360" w:lineRule="auto"/>
        <w:ind w:left="720" w:hanging="720"/>
        <w:contextualSpacing/>
        <w:jc w:val="both"/>
        <w:rPr>
          <w:rFonts w:ascii="Kruti Dev 010" w:hAnsi="Kruti Dev 010"/>
          <w:sz w:val="28"/>
          <w:szCs w:val="28"/>
        </w:rPr>
      </w:pPr>
      <w:r w:rsidRPr="00E5351A">
        <w:rPr>
          <w:rFonts w:ascii="Kruti Dev 010" w:hAnsi="Kruti Dev 010"/>
          <w:bCs/>
          <w:sz w:val="28"/>
          <w:szCs w:val="28"/>
        </w:rPr>
        <w:t>1-</w:t>
      </w:r>
      <w:r>
        <w:rPr>
          <w:rFonts w:ascii="Kruti Dev 010" w:hAnsi="Kruti Dev 010"/>
          <w:bCs/>
          <w:sz w:val="28"/>
          <w:szCs w:val="28"/>
        </w:rPr>
        <w:t xml:space="preserve">  </w:t>
      </w:r>
      <w:r>
        <w:rPr>
          <w:rFonts w:ascii="Kruti Dev 010" w:hAnsi="Kruti Dev 010"/>
          <w:bCs/>
          <w:sz w:val="28"/>
          <w:szCs w:val="28"/>
        </w:rPr>
        <w:tab/>
        <w:t>,d fyfeVsM daiuh us turk dks 20 :Ik;s okys  25]000] 12</w:t>
      </w:r>
      <w:r w:rsidRPr="004C4631">
        <w:rPr>
          <w:rFonts w:ascii="Times New Roman" w:hAnsi="Times New Roman"/>
          <w:sz w:val="24"/>
          <w:szCs w:val="28"/>
        </w:rPr>
        <w:t>%</w:t>
      </w:r>
      <w:r>
        <w:rPr>
          <w:rFonts w:ascii="Kruti Dev 010" w:hAnsi="Kruti Dev 010"/>
          <w:bCs/>
          <w:sz w:val="28"/>
          <w:szCs w:val="28"/>
        </w:rPr>
        <w:t xml:space="preserve"> _.ki= 10</w:t>
      </w:r>
      <w:r w:rsidRPr="004C4631">
        <w:rPr>
          <w:rFonts w:ascii="Times New Roman" w:hAnsi="Times New Roman"/>
          <w:sz w:val="24"/>
          <w:szCs w:val="28"/>
        </w:rPr>
        <w:t>%</w:t>
      </w:r>
      <w:r>
        <w:rPr>
          <w:rFonts w:ascii="Kruti Dev 010" w:hAnsi="Kruti Dev 010"/>
          <w:bCs/>
          <w:sz w:val="28"/>
          <w:szCs w:val="28"/>
        </w:rPr>
        <w:t xml:space="preserve"> izhfe;e ij tkjh fd,A lkjh jkf</w:t>
      </w:r>
      <w:r w:rsidR="002C0685">
        <w:rPr>
          <w:rFonts w:ascii="Kruti Dev 010" w:hAnsi="Kruti Dev 010"/>
          <w:bCs/>
          <w:sz w:val="28"/>
          <w:szCs w:val="28"/>
        </w:rPr>
        <w:t>’</w:t>
      </w:r>
      <w:r>
        <w:rPr>
          <w:rFonts w:ascii="Kruti Dev 010" w:hAnsi="Kruti Dev 010"/>
          <w:bCs/>
          <w:sz w:val="28"/>
          <w:szCs w:val="28"/>
        </w:rPr>
        <w:t>k ,deq</w:t>
      </w:r>
      <w:r w:rsidR="00ED5477">
        <w:rPr>
          <w:rFonts w:ascii="Kruti Dev 010" w:hAnsi="Kruti Dev 010"/>
          <w:bCs/>
          <w:sz w:val="28"/>
          <w:szCs w:val="28"/>
        </w:rPr>
        <w:t>’</w:t>
      </w:r>
      <w:r>
        <w:rPr>
          <w:rFonts w:ascii="Kruti Dev 010" w:hAnsi="Kruti Dev 010"/>
          <w:bCs/>
          <w:sz w:val="28"/>
          <w:szCs w:val="28"/>
        </w:rPr>
        <w:t xml:space="preserve">r izkIr gqbZ A </w:t>
      </w:r>
      <w:r>
        <w:rPr>
          <w:rFonts w:ascii="Kruti Dev 010" w:hAnsi="Kruti Dev 010"/>
          <w:sz w:val="28"/>
          <w:szCs w:val="28"/>
        </w:rPr>
        <w:t>daiuh  dh iqLrdksa esa tuZy  izfof"V;kW dhft,A</w:t>
      </w:r>
    </w:p>
    <w:p w14:paraId="1E0972A5" w14:textId="59B92EFB" w:rsidR="00D859B5" w:rsidRDefault="00D859B5" w:rsidP="008A7881">
      <w:pPr>
        <w:spacing w:after="0" w:line="360" w:lineRule="auto"/>
        <w:ind w:left="720" w:hanging="720"/>
        <w:contextualSpacing/>
        <w:jc w:val="both"/>
        <w:rPr>
          <w:rFonts w:ascii="Times New Roman" w:hAnsi="Times New Roman"/>
          <w:sz w:val="24"/>
          <w:szCs w:val="24"/>
        </w:rPr>
      </w:pPr>
      <w:r w:rsidRPr="003006AE">
        <w:rPr>
          <w:rFonts w:ascii="Times New Roman" w:hAnsi="Times New Roman"/>
          <w:sz w:val="24"/>
          <w:szCs w:val="24"/>
        </w:rPr>
        <w:t xml:space="preserve">   </w:t>
      </w:r>
      <w:r>
        <w:rPr>
          <w:rFonts w:ascii="Times New Roman" w:hAnsi="Times New Roman"/>
          <w:sz w:val="24"/>
          <w:szCs w:val="24"/>
        </w:rPr>
        <w:tab/>
      </w:r>
      <w:r w:rsidRPr="003006AE">
        <w:rPr>
          <w:rFonts w:ascii="Times New Roman" w:hAnsi="Times New Roman"/>
          <w:sz w:val="24"/>
          <w:szCs w:val="24"/>
        </w:rPr>
        <w:t>A Limited company issued 25</w:t>
      </w:r>
      <w:r>
        <w:rPr>
          <w:rFonts w:ascii="Times New Roman" w:hAnsi="Times New Roman"/>
          <w:sz w:val="24"/>
          <w:szCs w:val="24"/>
        </w:rPr>
        <w:t>,</w:t>
      </w:r>
      <w:r w:rsidRPr="003006AE">
        <w:rPr>
          <w:rFonts w:ascii="Times New Roman" w:hAnsi="Times New Roman"/>
          <w:sz w:val="24"/>
          <w:szCs w:val="24"/>
        </w:rPr>
        <w:t>000, 12% debentures of Rs.20 each at a premium of 10% to the public. All the amount were received in lump sum.  Pass journal entries in the books of the company.</w:t>
      </w:r>
    </w:p>
    <w:p w14:paraId="3A6657DD" w14:textId="77777777" w:rsidR="00997302" w:rsidRDefault="00997302" w:rsidP="00997302">
      <w:pPr>
        <w:spacing w:after="0" w:line="360" w:lineRule="auto"/>
        <w:rPr>
          <w:rFonts w:ascii="Kokila" w:hAnsi="Kokila" w:cs="Kokila"/>
          <w:sz w:val="32"/>
          <w:szCs w:val="32"/>
        </w:rPr>
      </w:pPr>
      <w:r w:rsidRPr="00392F31">
        <w:rPr>
          <w:rFonts w:ascii="Kokila" w:hAnsi="Kokila" w:cs="Kokila"/>
          <w:sz w:val="32"/>
          <w:szCs w:val="32"/>
        </w:rPr>
        <w:t>-------------------------------------------------------------------------------------------------------------</w:t>
      </w:r>
    </w:p>
    <w:p w14:paraId="03457DC6" w14:textId="77777777" w:rsidR="00997302" w:rsidRDefault="00997302" w:rsidP="00997302">
      <w:pPr>
        <w:spacing w:after="0" w:line="360" w:lineRule="auto"/>
        <w:ind w:right="-90"/>
        <w:jc w:val="both"/>
        <w:rPr>
          <w:rFonts w:ascii="Kokila" w:hAnsi="Kokila" w:cs="Kokila"/>
          <w:sz w:val="32"/>
          <w:szCs w:val="32"/>
        </w:rPr>
      </w:pPr>
      <w:r w:rsidRPr="00392F31">
        <w:rPr>
          <w:rFonts w:ascii="Kokila" w:hAnsi="Kokila" w:cs="Kokila"/>
          <w:sz w:val="32"/>
          <w:szCs w:val="32"/>
        </w:rPr>
        <w:t>-------------------------------------------------------------------------------------------------------------</w:t>
      </w:r>
    </w:p>
    <w:p w14:paraId="1BF6C928" w14:textId="77777777" w:rsidR="00997302" w:rsidRDefault="00997302" w:rsidP="00997302">
      <w:pPr>
        <w:spacing w:after="0" w:line="360" w:lineRule="auto"/>
        <w:rPr>
          <w:rFonts w:ascii="Kokila" w:hAnsi="Kokila" w:cs="Kokila"/>
          <w:sz w:val="32"/>
          <w:szCs w:val="32"/>
        </w:rPr>
      </w:pPr>
      <w:r w:rsidRPr="00392F31">
        <w:rPr>
          <w:rFonts w:ascii="Kokila" w:hAnsi="Kokila" w:cs="Kokila"/>
          <w:sz w:val="32"/>
          <w:szCs w:val="32"/>
        </w:rPr>
        <w:t>-------------------------------------------------------------------------------------------------------------</w:t>
      </w:r>
    </w:p>
    <w:p w14:paraId="658FCE29" w14:textId="77777777" w:rsidR="00997302" w:rsidRDefault="00997302" w:rsidP="00997302">
      <w:pPr>
        <w:spacing w:after="0" w:line="360" w:lineRule="auto"/>
        <w:rPr>
          <w:rFonts w:ascii="Kokila" w:hAnsi="Kokila" w:cs="Kokila"/>
          <w:sz w:val="32"/>
          <w:szCs w:val="32"/>
        </w:rPr>
      </w:pPr>
      <w:r w:rsidRPr="00392F31">
        <w:rPr>
          <w:rFonts w:ascii="Kokila" w:hAnsi="Kokila" w:cs="Kokila"/>
          <w:sz w:val="32"/>
          <w:szCs w:val="32"/>
        </w:rPr>
        <w:t>-------------------------------------------------------------------------------------------------------------</w:t>
      </w:r>
    </w:p>
    <w:p w14:paraId="4AE12572" w14:textId="58E4E870" w:rsidR="00997302" w:rsidRDefault="00997302" w:rsidP="00997302">
      <w:pPr>
        <w:spacing w:after="0" w:line="360" w:lineRule="auto"/>
        <w:ind w:left="720" w:hanging="720"/>
        <w:contextualSpacing/>
        <w:jc w:val="both"/>
        <w:rPr>
          <w:rFonts w:ascii="Times New Roman" w:hAnsi="Times New Roman"/>
          <w:sz w:val="24"/>
          <w:szCs w:val="24"/>
        </w:rPr>
      </w:pPr>
      <w:r w:rsidRPr="00392F31">
        <w:rPr>
          <w:rFonts w:ascii="Kokila" w:hAnsi="Kokila" w:cs="Kokila"/>
          <w:sz w:val="32"/>
          <w:szCs w:val="32"/>
        </w:rPr>
        <w:t>-------------------------------------------------------------------------------------------------------------</w:t>
      </w:r>
    </w:p>
    <w:p w14:paraId="304C2C6D" w14:textId="77777777" w:rsidR="003F0A93" w:rsidRPr="003F0A93" w:rsidRDefault="003F0A93" w:rsidP="008A7881">
      <w:pPr>
        <w:spacing w:after="0" w:line="360" w:lineRule="auto"/>
        <w:ind w:left="720" w:hanging="720"/>
        <w:contextualSpacing/>
        <w:jc w:val="both"/>
        <w:rPr>
          <w:rFonts w:ascii="Times New Roman" w:hAnsi="Times New Roman"/>
          <w:sz w:val="10"/>
          <w:szCs w:val="10"/>
        </w:rPr>
      </w:pPr>
    </w:p>
    <w:p w14:paraId="23EAC4DD" w14:textId="6118F3D7" w:rsidR="00D859B5" w:rsidRPr="0068446F" w:rsidRDefault="00D859B5" w:rsidP="008A7881">
      <w:pPr>
        <w:spacing w:after="0" w:line="360" w:lineRule="auto"/>
        <w:ind w:left="720" w:hanging="720"/>
        <w:contextualSpacing/>
        <w:jc w:val="both"/>
        <w:rPr>
          <w:rFonts w:ascii="Kruti Dev 010" w:hAnsi="Kruti Dev 010"/>
          <w:sz w:val="28"/>
          <w:szCs w:val="28"/>
        </w:rPr>
      </w:pPr>
      <w:r>
        <w:rPr>
          <w:rFonts w:ascii="Kruti Dev 010" w:hAnsi="Kruti Dev 010"/>
          <w:sz w:val="28"/>
          <w:szCs w:val="28"/>
        </w:rPr>
        <w:t xml:space="preserve">2- </w:t>
      </w:r>
      <w:r>
        <w:rPr>
          <w:rFonts w:ascii="Kruti Dev 010" w:hAnsi="Kruti Dev 010"/>
          <w:sz w:val="28"/>
          <w:szCs w:val="28"/>
        </w:rPr>
        <w:tab/>
        <w:t>,</w:t>
      </w:r>
      <w:r w:rsidR="00D3590C">
        <w:rPr>
          <w:rFonts w:ascii="Kruti Dev 010" w:hAnsi="Kruti Dev 010"/>
          <w:sz w:val="28"/>
          <w:szCs w:val="28"/>
        </w:rPr>
        <w:t>d</w:t>
      </w:r>
      <w:r>
        <w:rPr>
          <w:rFonts w:ascii="Kruti Dev 010" w:hAnsi="Kruti Dev 010"/>
          <w:sz w:val="28"/>
          <w:szCs w:val="28"/>
        </w:rPr>
        <w:t xml:space="preserve"> fyfeVsM daiuh </w:t>
      </w:r>
      <w:r w:rsidR="00D3590C">
        <w:rPr>
          <w:rFonts w:ascii="Kruti Dev 010" w:hAnsi="Kruti Dev 010"/>
          <w:sz w:val="28"/>
          <w:szCs w:val="28"/>
        </w:rPr>
        <w:t xml:space="preserve">us </w:t>
      </w:r>
      <w:r>
        <w:rPr>
          <w:rFonts w:ascii="Kruti Dev 010" w:hAnsi="Kruti Dev 010"/>
          <w:sz w:val="28"/>
          <w:szCs w:val="28"/>
        </w:rPr>
        <w:t>:-99]000 esa ,d Hkou [kjhn</w:t>
      </w:r>
      <w:r w:rsidR="0035450F">
        <w:rPr>
          <w:rFonts w:ascii="Kruti Dev 010" w:hAnsi="Kruti Dev 010"/>
          <w:sz w:val="28"/>
          <w:szCs w:val="28"/>
        </w:rPr>
        <w:t>k</w:t>
      </w:r>
      <w:r>
        <w:rPr>
          <w:rFonts w:ascii="Kruti Dev 010" w:hAnsi="Kruti Dev 010"/>
          <w:sz w:val="28"/>
          <w:szCs w:val="28"/>
        </w:rPr>
        <w:t>A 100 :Ik;s okys 11</w:t>
      </w:r>
      <w:r w:rsidRPr="004C4631">
        <w:rPr>
          <w:rFonts w:ascii="Times New Roman" w:hAnsi="Times New Roman"/>
          <w:sz w:val="24"/>
          <w:szCs w:val="28"/>
        </w:rPr>
        <w:t>%</w:t>
      </w:r>
      <w:r>
        <w:rPr>
          <w:rFonts w:ascii="Kruti Dev 010" w:hAnsi="Kruti Dev 010"/>
          <w:sz w:val="28"/>
          <w:szCs w:val="28"/>
        </w:rPr>
        <w:t xml:space="preserve"> _.ki= dks 10</w:t>
      </w:r>
      <w:r w:rsidRPr="004C4631">
        <w:rPr>
          <w:rFonts w:ascii="Times New Roman" w:hAnsi="Times New Roman"/>
          <w:sz w:val="24"/>
          <w:szCs w:val="28"/>
        </w:rPr>
        <w:t>%</w:t>
      </w:r>
      <w:r>
        <w:rPr>
          <w:rFonts w:ascii="Kruti Dev 010" w:hAnsi="Kruti Dev 010"/>
          <w:sz w:val="28"/>
          <w:szCs w:val="28"/>
        </w:rPr>
        <w:t xml:space="preserve"> NqV ij tkjh djds [kjhn izfrQy dk Hkqxrku djus dk fu.kZ; fy;k x;k A daiuh  dh iqLrdksa esa tuZy izfof"V;kW dhft, A</w:t>
      </w:r>
    </w:p>
    <w:p w14:paraId="008F0ADC" w14:textId="755111E2" w:rsidR="00D859B5" w:rsidRDefault="00D859B5" w:rsidP="008A7881">
      <w:pPr>
        <w:spacing w:after="0" w:line="360" w:lineRule="auto"/>
        <w:ind w:left="720" w:hanging="720"/>
        <w:contextualSpacing/>
        <w:jc w:val="both"/>
        <w:rPr>
          <w:rFonts w:ascii="Times New Roman" w:hAnsi="Times New Roman"/>
          <w:sz w:val="24"/>
          <w:szCs w:val="24"/>
        </w:rPr>
      </w:pPr>
      <w:r w:rsidRPr="003006AE">
        <w:rPr>
          <w:rFonts w:ascii="Times New Roman" w:hAnsi="Times New Roman"/>
          <w:sz w:val="24"/>
          <w:szCs w:val="24"/>
        </w:rPr>
        <w:t xml:space="preserve"> </w:t>
      </w:r>
      <w:r>
        <w:rPr>
          <w:rFonts w:ascii="Times New Roman" w:hAnsi="Times New Roman"/>
          <w:sz w:val="24"/>
          <w:szCs w:val="24"/>
        </w:rPr>
        <w:tab/>
      </w:r>
      <w:r w:rsidRPr="003006AE">
        <w:rPr>
          <w:rFonts w:ascii="Times New Roman" w:hAnsi="Times New Roman"/>
          <w:sz w:val="24"/>
          <w:szCs w:val="24"/>
        </w:rPr>
        <w:t>A Limited Company purchase a building for  Rs.99</w:t>
      </w:r>
      <w:r>
        <w:rPr>
          <w:rFonts w:ascii="Times New Roman" w:hAnsi="Times New Roman"/>
          <w:sz w:val="24"/>
          <w:szCs w:val="24"/>
        </w:rPr>
        <w:t>,</w:t>
      </w:r>
      <w:r w:rsidRPr="003006AE">
        <w:rPr>
          <w:rFonts w:ascii="Times New Roman" w:hAnsi="Times New Roman"/>
          <w:sz w:val="24"/>
          <w:szCs w:val="24"/>
        </w:rPr>
        <w:t>000.  Purchase consideration was decided to pay off by issuing 11% debentures of Rs.100 each at 10% discount.  Pass journal entries in the books of the company.</w:t>
      </w:r>
    </w:p>
    <w:p w14:paraId="3D6180F3" w14:textId="77777777" w:rsidR="00997302" w:rsidRDefault="00997302" w:rsidP="00997302">
      <w:pPr>
        <w:spacing w:after="0" w:line="360" w:lineRule="auto"/>
        <w:rPr>
          <w:rFonts w:ascii="Kokila" w:hAnsi="Kokila" w:cs="Kokila"/>
          <w:sz w:val="32"/>
          <w:szCs w:val="32"/>
        </w:rPr>
      </w:pPr>
      <w:r w:rsidRPr="00392F31">
        <w:rPr>
          <w:rFonts w:ascii="Kokila" w:hAnsi="Kokila" w:cs="Kokila"/>
          <w:sz w:val="32"/>
          <w:szCs w:val="32"/>
        </w:rPr>
        <w:t>-------------------------------------------------------------------------------------------------------------</w:t>
      </w:r>
    </w:p>
    <w:p w14:paraId="609CC144" w14:textId="77777777" w:rsidR="00997302" w:rsidRDefault="00997302" w:rsidP="00997302">
      <w:pPr>
        <w:spacing w:after="0" w:line="360" w:lineRule="auto"/>
        <w:ind w:right="-90"/>
        <w:jc w:val="both"/>
        <w:rPr>
          <w:rFonts w:ascii="Kokila" w:hAnsi="Kokila" w:cs="Kokila"/>
          <w:sz w:val="32"/>
          <w:szCs w:val="32"/>
        </w:rPr>
      </w:pPr>
      <w:r w:rsidRPr="00392F31">
        <w:rPr>
          <w:rFonts w:ascii="Kokila" w:hAnsi="Kokila" w:cs="Kokila"/>
          <w:sz w:val="32"/>
          <w:szCs w:val="32"/>
        </w:rPr>
        <w:t>-------------------------------------------------------------------------------------------------------------</w:t>
      </w:r>
    </w:p>
    <w:p w14:paraId="78AF497B" w14:textId="77777777" w:rsidR="00997302" w:rsidRDefault="00997302" w:rsidP="00997302">
      <w:pPr>
        <w:spacing w:after="0" w:line="360" w:lineRule="auto"/>
        <w:rPr>
          <w:rFonts w:ascii="Kokila" w:hAnsi="Kokila" w:cs="Kokila"/>
          <w:sz w:val="32"/>
          <w:szCs w:val="32"/>
        </w:rPr>
      </w:pPr>
      <w:r w:rsidRPr="00392F31">
        <w:rPr>
          <w:rFonts w:ascii="Kokila" w:hAnsi="Kokila" w:cs="Kokila"/>
          <w:sz w:val="32"/>
          <w:szCs w:val="32"/>
        </w:rPr>
        <w:t>-------------------------------------------------------------------------------------------------------------</w:t>
      </w:r>
    </w:p>
    <w:p w14:paraId="77A2F695" w14:textId="77777777" w:rsidR="00997302" w:rsidRDefault="00997302" w:rsidP="00997302">
      <w:pPr>
        <w:spacing w:after="0" w:line="360" w:lineRule="auto"/>
        <w:rPr>
          <w:rFonts w:ascii="Kokila" w:hAnsi="Kokila" w:cs="Kokila"/>
          <w:sz w:val="32"/>
          <w:szCs w:val="32"/>
        </w:rPr>
      </w:pPr>
      <w:r w:rsidRPr="00392F31">
        <w:rPr>
          <w:rFonts w:ascii="Kokila" w:hAnsi="Kokila" w:cs="Kokila"/>
          <w:sz w:val="32"/>
          <w:szCs w:val="32"/>
        </w:rPr>
        <w:t>-------------------------------------------------------------------------------------------------------------</w:t>
      </w:r>
    </w:p>
    <w:p w14:paraId="2384EC14" w14:textId="41DA988E" w:rsidR="00997302" w:rsidRDefault="00997302" w:rsidP="00997302">
      <w:pPr>
        <w:spacing w:after="0" w:line="360" w:lineRule="auto"/>
        <w:ind w:left="720" w:hanging="720"/>
        <w:contextualSpacing/>
        <w:jc w:val="both"/>
        <w:rPr>
          <w:rFonts w:ascii="Times New Roman" w:hAnsi="Times New Roman"/>
          <w:sz w:val="24"/>
          <w:szCs w:val="24"/>
        </w:rPr>
      </w:pPr>
      <w:r w:rsidRPr="00392F31">
        <w:rPr>
          <w:rFonts w:ascii="Kokila" w:hAnsi="Kokila" w:cs="Kokila"/>
          <w:sz w:val="32"/>
          <w:szCs w:val="32"/>
        </w:rPr>
        <w:t>-------------------------------------------------------------------------------------------------------------</w:t>
      </w:r>
    </w:p>
    <w:p w14:paraId="42280576" w14:textId="77777777" w:rsidR="003F0A93" w:rsidRPr="003F0A93" w:rsidRDefault="003F0A93" w:rsidP="008A7881">
      <w:pPr>
        <w:spacing w:after="0" w:line="360" w:lineRule="auto"/>
        <w:ind w:left="720" w:hanging="720"/>
        <w:contextualSpacing/>
        <w:jc w:val="both"/>
        <w:rPr>
          <w:rFonts w:ascii="Times New Roman" w:hAnsi="Times New Roman"/>
          <w:sz w:val="8"/>
          <w:szCs w:val="8"/>
        </w:rPr>
      </w:pPr>
    </w:p>
    <w:p w14:paraId="43922A8C" w14:textId="2F53544E" w:rsidR="00D859B5" w:rsidRDefault="00D859B5" w:rsidP="008A7881">
      <w:pPr>
        <w:spacing w:after="0" w:line="360" w:lineRule="auto"/>
        <w:ind w:left="720" w:hanging="720"/>
        <w:contextualSpacing/>
        <w:jc w:val="both"/>
        <w:rPr>
          <w:sz w:val="24"/>
          <w:szCs w:val="24"/>
        </w:rPr>
      </w:pPr>
      <w:r>
        <w:rPr>
          <w:rFonts w:ascii="Kruti Dev 010" w:hAnsi="Kruti Dev 010"/>
          <w:sz w:val="28"/>
          <w:szCs w:val="28"/>
        </w:rPr>
        <w:t xml:space="preserve">3- </w:t>
      </w:r>
      <w:r>
        <w:rPr>
          <w:rFonts w:ascii="Kruti Dev 010" w:hAnsi="Kruti Dev 010"/>
          <w:sz w:val="28"/>
          <w:szCs w:val="28"/>
        </w:rPr>
        <w:tab/>
        <w:t>ykspu fyfeVsM us xqIrk ,aM daiuh ls :-1]20]000 dh laifRRk [kjhnh A 100 :Ik;s okys 8</w:t>
      </w:r>
      <w:r w:rsidRPr="004C4631">
        <w:rPr>
          <w:rFonts w:ascii="Times New Roman" w:hAnsi="Times New Roman"/>
          <w:sz w:val="24"/>
          <w:szCs w:val="28"/>
        </w:rPr>
        <w:t>%</w:t>
      </w:r>
      <w:r>
        <w:rPr>
          <w:rFonts w:ascii="Kruti Dev 010" w:hAnsi="Kruti Dev 010"/>
          <w:sz w:val="28"/>
          <w:szCs w:val="28"/>
        </w:rPr>
        <w:t xml:space="preserve"> _.ki= dks 20 :Ik;s</w:t>
      </w:r>
      <w:r w:rsidR="00DF36E7">
        <w:rPr>
          <w:rFonts w:ascii="Kruti Dev 010" w:hAnsi="Kruti Dev 010"/>
          <w:sz w:val="28"/>
          <w:szCs w:val="28"/>
        </w:rPr>
        <w:t xml:space="preserve"> izfr _.ki=</w:t>
      </w:r>
      <w:r>
        <w:rPr>
          <w:rFonts w:ascii="Kruti Dev 010" w:hAnsi="Kruti Dev 010"/>
          <w:sz w:val="28"/>
          <w:szCs w:val="28"/>
        </w:rPr>
        <w:t xml:space="preserve"> izhfe;e ij tkjh djds Hkqxrku fd;k Xk;k A </w:t>
      </w:r>
      <w:r w:rsidR="00DF36E7">
        <w:rPr>
          <w:rFonts w:ascii="Kruti Dev 010" w:hAnsi="Kruti Dev 010"/>
          <w:sz w:val="28"/>
          <w:szCs w:val="28"/>
        </w:rPr>
        <w:t>ykspu fyfeVsM</w:t>
      </w:r>
      <w:r>
        <w:rPr>
          <w:rFonts w:ascii="Kruti Dev 010" w:hAnsi="Kruti Dev 010"/>
          <w:sz w:val="28"/>
          <w:szCs w:val="28"/>
        </w:rPr>
        <w:t xml:space="preserve"> dh iqLrdksa esa vko</w:t>
      </w:r>
      <w:r w:rsidR="00ED5477">
        <w:rPr>
          <w:rFonts w:ascii="Kruti Dev 010" w:hAnsi="Kruti Dev 010"/>
          <w:sz w:val="28"/>
          <w:szCs w:val="28"/>
        </w:rPr>
        <w:t>’</w:t>
      </w:r>
      <w:r>
        <w:rPr>
          <w:rFonts w:ascii="Kruti Dev 010" w:hAnsi="Kruti Dev 010"/>
          <w:sz w:val="28"/>
          <w:szCs w:val="28"/>
        </w:rPr>
        <w:t>;d tuZy izfof</w:t>
      </w:r>
      <w:r w:rsidR="00014913">
        <w:rPr>
          <w:rFonts w:ascii="Kruti Dev 010" w:hAnsi="Kruti Dev 010"/>
          <w:sz w:val="28"/>
          <w:szCs w:val="28"/>
        </w:rPr>
        <w:t>"</w:t>
      </w:r>
      <w:r>
        <w:rPr>
          <w:rFonts w:ascii="Kruti Dev 010" w:hAnsi="Kruti Dev 010"/>
          <w:sz w:val="28"/>
          <w:szCs w:val="28"/>
        </w:rPr>
        <w:t xml:space="preserve">V;ka dhft, A </w:t>
      </w:r>
    </w:p>
    <w:p w14:paraId="597709B2" w14:textId="61A7490C" w:rsidR="00D859B5" w:rsidRDefault="00D859B5" w:rsidP="008A7881">
      <w:pPr>
        <w:spacing w:after="0" w:line="360" w:lineRule="auto"/>
        <w:ind w:left="720" w:hanging="720"/>
        <w:contextualSpacing/>
        <w:jc w:val="both"/>
        <w:rPr>
          <w:sz w:val="24"/>
          <w:szCs w:val="24"/>
        </w:rPr>
      </w:pPr>
      <w:r w:rsidRPr="003006AE">
        <w:rPr>
          <w:rFonts w:ascii="Times New Roman" w:hAnsi="Times New Roman"/>
          <w:sz w:val="24"/>
          <w:szCs w:val="24"/>
        </w:rPr>
        <w:t xml:space="preserve">         </w:t>
      </w:r>
      <w:r>
        <w:rPr>
          <w:rFonts w:ascii="Times New Roman" w:hAnsi="Times New Roman"/>
          <w:sz w:val="24"/>
          <w:szCs w:val="24"/>
        </w:rPr>
        <w:tab/>
      </w:r>
      <w:r w:rsidRPr="003006AE">
        <w:rPr>
          <w:rFonts w:ascii="Times New Roman" w:hAnsi="Times New Roman"/>
          <w:sz w:val="24"/>
          <w:szCs w:val="24"/>
        </w:rPr>
        <w:t>Lochan Limited purchase</w:t>
      </w:r>
      <w:r w:rsidR="00DF36E7">
        <w:rPr>
          <w:rFonts w:ascii="Times New Roman" w:hAnsi="Times New Roman"/>
          <w:sz w:val="24"/>
          <w:szCs w:val="24"/>
        </w:rPr>
        <w:t>d</w:t>
      </w:r>
      <w:r w:rsidRPr="003006AE">
        <w:rPr>
          <w:rFonts w:ascii="Times New Roman" w:hAnsi="Times New Roman"/>
          <w:sz w:val="24"/>
          <w:szCs w:val="24"/>
        </w:rPr>
        <w:t xml:space="preserve"> </w:t>
      </w:r>
      <w:r w:rsidR="00DF36E7">
        <w:rPr>
          <w:rFonts w:ascii="Times New Roman" w:hAnsi="Times New Roman"/>
          <w:sz w:val="24"/>
          <w:szCs w:val="24"/>
        </w:rPr>
        <w:t>A</w:t>
      </w:r>
      <w:r w:rsidRPr="003006AE">
        <w:rPr>
          <w:rFonts w:ascii="Times New Roman" w:hAnsi="Times New Roman"/>
          <w:sz w:val="24"/>
          <w:szCs w:val="24"/>
        </w:rPr>
        <w:t>ssets worth Rs.1</w:t>
      </w:r>
      <w:r>
        <w:rPr>
          <w:rFonts w:ascii="Times New Roman" w:hAnsi="Times New Roman"/>
          <w:sz w:val="24"/>
          <w:szCs w:val="24"/>
        </w:rPr>
        <w:t>,</w:t>
      </w:r>
      <w:r w:rsidRPr="003006AE">
        <w:rPr>
          <w:rFonts w:ascii="Times New Roman" w:hAnsi="Times New Roman"/>
          <w:sz w:val="24"/>
          <w:szCs w:val="24"/>
        </w:rPr>
        <w:t>20</w:t>
      </w:r>
      <w:r>
        <w:rPr>
          <w:rFonts w:ascii="Times New Roman" w:hAnsi="Times New Roman"/>
          <w:sz w:val="24"/>
          <w:szCs w:val="24"/>
        </w:rPr>
        <w:t>,</w:t>
      </w:r>
      <w:r w:rsidRPr="003006AE">
        <w:rPr>
          <w:rFonts w:ascii="Times New Roman" w:hAnsi="Times New Roman"/>
          <w:sz w:val="24"/>
          <w:szCs w:val="24"/>
        </w:rPr>
        <w:t>000 from Gupta &amp; Company. Payment was made by issuing 8% debentures of Rs.100</w:t>
      </w:r>
      <w:r w:rsidR="00DF36E7">
        <w:rPr>
          <w:rFonts w:ascii="Times New Roman" w:hAnsi="Times New Roman"/>
          <w:sz w:val="24"/>
          <w:szCs w:val="24"/>
        </w:rPr>
        <w:t xml:space="preserve"> per debenture</w:t>
      </w:r>
      <w:r w:rsidRPr="003006AE">
        <w:rPr>
          <w:rFonts w:ascii="Times New Roman" w:hAnsi="Times New Roman"/>
          <w:sz w:val="24"/>
          <w:szCs w:val="24"/>
        </w:rPr>
        <w:t xml:space="preserve"> at a premium of Rs.20 per debenture. Pass necessary Journal entries in the books of the </w:t>
      </w:r>
      <w:r w:rsidR="00DF36E7">
        <w:rPr>
          <w:rFonts w:ascii="Times New Roman" w:hAnsi="Times New Roman"/>
          <w:sz w:val="24"/>
          <w:szCs w:val="24"/>
        </w:rPr>
        <w:t>Lochan Limited</w:t>
      </w:r>
      <w:r>
        <w:rPr>
          <w:sz w:val="24"/>
          <w:szCs w:val="24"/>
        </w:rPr>
        <w:t>.</w:t>
      </w:r>
    </w:p>
    <w:p w14:paraId="684DA350" w14:textId="77777777" w:rsidR="00180CBA" w:rsidRDefault="00180CBA" w:rsidP="008A7881">
      <w:pPr>
        <w:spacing w:after="0" w:line="360" w:lineRule="auto"/>
        <w:ind w:left="720" w:hanging="720"/>
        <w:contextualSpacing/>
        <w:jc w:val="both"/>
        <w:rPr>
          <w:sz w:val="24"/>
          <w:szCs w:val="24"/>
        </w:rPr>
      </w:pPr>
    </w:p>
    <w:p w14:paraId="35C2F4C5" w14:textId="77777777" w:rsidR="00180CBA" w:rsidRDefault="00180CBA" w:rsidP="00180CBA">
      <w:pPr>
        <w:spacing w:after="0" w:line="360" w:lineRule="auto"/>
        <w:rPr>
          <w:rFonts w:ascii="Kokila" w:hAnsi="Kokila" w:cs="Kokila"/>
          <w:sz w:val="32"/>
          <w:szCs w:val="32"/>
        </w:rPr>
      </w:pPr>
      <w:r w:rsidRPr="00392F31">
        <w:rPr>
          <w:rFonts w:ascii="Kokila" w:hAnsi="Kokila" w:cs="Kokila"/>
          <w:sz w:val="32"/>
          <w:szCs w:val="32"/>
        </w:rPr>
        <w:lastRenderedPageBreak/>
        <w:t>-------------------------------------------------------------------------------------------------------------</w:t>
      </w:r>
    </w:p>
    <w:p w14:paraId="1334FC11" w14:textId="77777777" w:rsidR="00180CBA" w:rsidRDefault="00180CBA" w:rsidP="00180CBA">
      <w:pPr>
        <w:spacing w:after="0" w:line="360" w:lineRule="auto"/>
        <w:ind w:right="-90"/>
        <w:jc w:val="both"/>
        <w:rPr>
          <w:rFonts w:ascii="Kokila" w:hAnsi="Kokila" w:cs="Kokila"/>
          <w:sz w:val="32"/>
          <w:szCs w:val="32"/>
        </w:rPr>
      </w:pPr>
      <w:r w:rsidRPr="00392F31">
        <w:rPr>
          <w:rFonts w:ascii="Kokila" w:hAnsi="Kokila" w:cs="Kokila"/>
          <w:sz w:val="32"/>
          <w:szCs w:val="32"/>
        </w:rPr>
        <w:t>-------------------------------------------------------------------------------------------------------------</w:t>
      </w:r>
    </w:p>
    <w:p w14:paraId="72B6CB20" w14:textId="77777777" w:rsidR="00180CBA" w:rsidRDefault="00180CBA" w:rsidP="00180CBA">
      <w:pPr>
        <w:spacing w:after="0" w:line="360" w:lineRule="auto"/>
        <w:rPr>
          <w:rFonts w:ascii="Kokila" w:hAnsi="Kokila" w:cs="Kokila"/>
          <w:sz w:val="32"/>
          <w:szCs w:val="32"/>
        </w:rPr>
      </w:pPr>
      <w:r w:rsidRPr="00392F31">
        <w:rPr>
          <w:rFonts w:ascii="Kokila" w:hAnsi="Kokila" w:cs="Kokila"/>
          <w:sz w:val="32"/>
          <w:szCs w:val="32"/>
        </w:rPr>
        <w:t>-------------------------------------------------------------------------------------------------------------</w:t>
      </w:r>
    </w:p>
    <w:p w14:paraId="699B783E" w14:textId="77777777" w:rsidR="00180CBA" w:rsidRDefault="00180CBA" w:rsidP="00180CBA">
      <w:pPr>
        <w:spacing w:after="0" w:line="360" w:lineRule="auto"/>
        <w:rPr>
          <w:rFonts w:ascii="Kokila" w:hAnsi="Kokila" w:cs="Kokila"/>
          <w:sz w:val="32"/>
          <w:szCs w:val="32"/>
        </w:rPr>
      </w:pPr>
      <w:r w:rsidRPr="00392F31">
        <w:rPr>
          <w:rFonts w:ascii="Kokila" w:hAnsi="Kokila" w:cs="Kokila"/>
          <w:sz w:val="32"/>
          <w:szCs w:val="32"/>
        </w:rPr>
        <w:t>-------------------------------------------------------------------------------------------------------------</w:t>
      </w:r>
    </w:p>
    <w:p w14:paraId="7A58A51B" w14:textId="0C60D8D7" w:rsidR="00180CBA" w:rsidRDefault="00180CBA" w:rsidP="00180CBA">
      <w:pPr>
        <w:spacing w:after="0" w:line="360" w:lineRule="auto"/>
        <w:ind w:left="720" w:hanging="720"/>
        <w:contextualSpacing/>
        <w:jc w:val="both"/>
        <w:rPr>
          <w:sz w:val="24"/>
          <w:szCs w:val="24"/>
        </w:rPr>
      </w:pPr>
      <w:r w:rsidRPr="00392F31">
        <w:rPr>
          <w:rFonts w:ascii="Kokila" w:hAnsi="Kokila" w:cs="Kokila"/>
          <w:sz w:val="32"/>
          <w:szCs w:val="32"/>
        </w:rPr>
        <w:t>-------------------------------------------------------------------------------------------------------------</w:t>
      </w:r>
    </w:p>
    <w:p w14:paraId="335E9F84" w14:textId="77777777" w:rsidR="003F0A93" w:rsidRPr="003F0A93" w:rsidRDefault="003F0A93" w:rsidP="008A7881">
      <w:pPr>
        <w:spacing w:after="0" w:line="360" w:lineRule="auto"/>
        <w:ind w:left="720" w:hanging="720"/>
        <w:contextualSpacing/>
        <w:jc w:val="both"/>
        <w:rPr>
          <w:sz w:val="8"/>
          <w:szCs w:val="8"/>
        </w:rPr>
      </w:pPr>
    </w:p>
    <w:p w14:paraId="0569F4FA" w14:textId="6D16721E" w:rsidR="00D859B5" w:rsidRDefault="00D859B5" w:rsidP="008A7881">
      <w:pPr>
        <w:spacing w:after="0" w:line="360" w:lineRule="auto"/>
        <w:ind w:left="720" w:hanging="720"/>
        <w:contextualSpacing/>
        <w:jc w:val="both"/>
        <w:rPr>
          <w:sz w:val="24"/>
          <w:szCs w:val="24"/>
        </w:rPr>
      </w:pPr>
      <w:r>
        <w:rPr>
          <w:rFonts w:ascii="Kruti Dev 010" w:hAnsi="Kruti Dev 010"/>
          <w:sz w:val="28"/>
          <w:szCs w:val="28"/>
        </w:rPr>
        <w:t xml:space="preserve">4-  </w:t>
      </w:r>
      <w:r>
        <w:rPr>
          <w:rFonts w:ascii="Kruti Dev 010" w:hAnsi="Kruti Dev 010"/>
          <w:sz w:val="28"/>
          <w:szCs w:val="28"/>
        </w:rPr>
        <w:tab/>
        <w:t>,Dl fyfeVsM us ?kj QuhZpj gkml ls :-36]000 dk QuhZpj [kjhnk A [kjhn izfrQy ds :Ik esa blus 20 :Ik;s  okys 12</w:t>
      </w:r>
      <w:r w:rsidRPr="007556EF">
        <w:rPr>
          <w:rFonts w:ascii="Times New Roman" w:hAnsi="Times New Roman"/>
          <w:sz w:val="24"/>
          <w:szCs w:val="24"/>
        </w:rPr>
        <w:t>%</w:t>
      </w:r>
      <w:r>
        <w:rPr>
          <w:rFonts w:ascii="Kruti Dev 010" w:hAnsi="Kruti Dev 010"/>
          <w:sz w:val="28"/>
          <w:szCs w:val="28"/>
        </w:rPr>
        <w:t xml:space="preserve"> _.ki= tkjh fd, A </w:t>
      </w:r>
      <w:r w:rsidR="00DF36E7">
        <w:rPr>
          <w:rFonts w:ascii="Kruti Dev 010" w:hAnsi="Kruti Dev 010"/>
          <w:sz w:val="28"/>
          <w:szCs w:val="28"/>
        </w:rPr>
        <w:t>,Dl fyfeVsM</w:t>
      </w:r>
      <w:r>
        <w:rPr>
          <w:rFonts w:ascii="Kruti Dev 010" w:hAnsi="Kruti Dev 010"/>
          <w:sz w:val="28"/>
          <w:szCs w:val="28"/>
        </w:rPr>
        <w:t xml:space="preserve"> dh iqLrdksa esa vko</w:t>
      </w:r>
      <w:r w:rsidR="00ED5477">
        <w:rPr>
          <w:rFonts w:ascii="Kruti Dev 010" w:hAnsi="Kruti Dev 010"/>
          <w:sz w:val="28"/>
          <w:szCs w:val="28"/>
        </w:rPr>
        <w:t>’</w:t>
      </w:r>
      <w:r>
        <w:rPr>
          <w:rFonts w:ascii="Kruti Dev 010" w:hAnsi="Kruti Dev 010"/>
          <w:sz w:val="28"/>
          <w:szCs w:val="28"/>
        </w:rPr>
        <w:t xml:space="preserve">;d tuZy izfof"V;kW dhft, A </w:t>
      </w:r>
    </w:p>
    <w:p w14:paraId="4CE7BD36" w14:textId="209D9DBD" w:rsidR="00D859B5" w:rsidRDefault="00D859B5" w:rsidP="008A7881">
      <w:pPr>
        <w:spacing w:after="0" w:line="360" w:lineRule="auto"/>
        <w:ind w:left="720" w:hanging="720"/>
        <w:contextualSpacing/>
        <w:jc w:val="both"/>
        <w:rPr>
          <w:rFonts w:ascii="Times New Roman" w:hAnsi="Times New Roman"/>
          <w:sz w:val="24"/>
          <w:szCs w:val="24"/>
        </w:rPr>
      </w:pPr>
      <w:r w:rsidRPr="003006AE">
        <w:rPr>
          <w:rFonts w:ascii="Times New Roman" w:hAnsi="Times New Roman"/>
          <w:sz w:val="24"/>
          <w:szCs w:val="24"/>
        </w:rPr>
        <w:t xml:space="preserve">  </w:t>
      </w:r>
      <w:r>
        <w:rPr>
          <w:rFonts w:ascii="Times New Roman" w:hAnsi="Times New Roman"/>
          <w:sz w:val="24"/>
          <w:szCs w:val="24"/>
        </w:rPr>
        <w:tab/>
      </w:r>
      <w:r w:rsidRPr="003006AE">
        <w:rPr>
          <w:rFonts w:ascii="Times New Roman" w:hAnsi="Times New Roman"/>
          <w:sz w:val="24"/>
          <w:szCs w:val="24"/>
        </w:rPr>
        <w:t xml:space="preserve"> X limited bought Furniture of Rs.36</w:t>
      </w:r>
      <w:r>
        <w:rPr>
          <w:rFonts w:ascii="Times New Roman" w:hAnsi="Times New Roman"/>
          <w:sz w:val="24"/>
          <w:szCs w:val="24"/>
        </w:rPr>
        <w:t>,</w:t>
      </w:r>
      <w:r w:rsidRPr="003006AE">
        <w:rPr>
          <w:rFonts w:ascii="Times New Roman" w:hAnsi="Times New Roman"/>
          <w:sz w:val="24"/>
          <w:szCs w:val="24"/>
        </w:rPr>
        <w:t>000 from Ghar Furniture house. As purchase consideration it issued 12% debentures of Rs.20 each. Pass necessary Journal entries in the books of the company.</w:t>
      </w:r>
    </w:p>
    <w:p w14:paraId="5B0AD5FA" w14:textId="77777777" w:rsidR="00180CBA" w:rsidRDefault="00180CBA" w:rsidP="00180CBA">
      <w:pPr>
        <w:spacing w:after="0" w:line="360" w:lineRule="auto"/>
        <w:rPr>
          <w:rFonts w:ascii="Kokila" w:hAnsi="Kokila" w:cs="Kokila"/>
          <w:sz w:val="32"/>
          <w:szCs w:val="32"/>
        </w:rPr>
      </w:pPr>
      <w:r w:rsidRPr="00392F31">
        <w:rPr>
          <w:rFonts w:ascii="Kokila" w:hAnsi="Kokila" w:cs="Kokila"/>
          <w:sz w:val="32"/>
          <w:szCs w:val="32"/>
        </w:rPr>
        <w:t>-------------------------------------------------------------------------------------------------------------</w:t>
      </w:r>
    </w:p>
    <w:p w14:paraId="49BFCAAF" w14:textId="77777777" w:rsidR="00180CBA" w:rsidRDefault="00180CBA" w:rsidP="00180CBA">
      <w:pPr>
        <w:spacing w:after="0" w:line="360" w:lineRule="auto"/>
        <w:ind w:right="-90"/>
        <w:jc w:val="both"/>
        <w:rPr>
          <w:rFonts w:ascii="Kokila" w:hAnsi="Kokila" w:cs="Kokila"/>
          <w:sz w:val="32"/>
          <w:szCs w:val="32"/>
        </w:rPr>
      </w:pPr>
      <w:r w:rsidRPr="00392F31">
        <w:rPr>
          <w:rFonts w:ascii="Kokila" w:hAnsi="Kokila" w:cs="Kokila"/>
          <w:sz w:val="32"/>
          <w:szCs w:val="32"/>
        </w:rPr>
        <w:t>-------------------------------------------------------------------------------------------------------------</w:t>
      </w:r>
    </w:p>
    <w:p w14:paraId="5DCF86DF" w14:textId="77777777" w:rsidR="00180CBA" w:rsidRDefault="00180CBA" w:rsidP="00180CBA">
      <w:pPr>
        <w:spacing w:after="0" w:line="360" w:lineRule="auto"/>
        <w:rPr>
          <w:rFonts w:ascii="Kokila" w:hAnsi="Kokila" w:cs="Kokila"/>
          <w:sz w:val="32"/>
          <w:szCs w:val="32"/>
        </w:rPr>
      </w:pPr>
      <w:r w:rsidRPr="00392F31">
        <w:rPr>
          <w:rFonts w:ascii="Kokila" w:hAnsi="Kokila" w:cs="Kokila"/>
          <w:sz w:val="32"/>
          <w:szCs w:val="32"/>
        </w:rPr>
        <w:t>-------------------------------------------------------------------------------------------------------------</w:t>
      </w:r>
    </w:p>
    <w:p w14:paraId="7D75F70B" w14:textId="77777777" w:rsidR="00180CBA" w:rsidRDefault="00180CBA" w:rsidP="00180CBA">
      <w:pPr>
        <w:spacing w:after="0" w:line="360" w:lineRule="auto"/>
        <w:rPr>
          <w:rFonts w:ascii="Kokila" w:hAnsi="Kokila" w:cs="Kokila"/>
          <w:sz w:val="32"/>
          <w:szCs w:val="32"/>
        </w:rPr>
      </w:pPr>
      <w:r w:rsidRPr="00392F31">
        <w:rPr>
          <w:rFonts w:ascii="Kokila" w:hAnsi="Kokila" w:cs="Kokila"/>
          <w:sz w:val="32"/>
          <w:szCs w:val="32"/>
        </w:rPr>
        <w:t>-------------------------------------------------------------------------------------------------------------</w:t>
      </w:r>
    </w:p>
    <w:p w14:paraId="4E13720A" w14:textId="31935FA0" w:rsidR="00180CBA" w:rsidRDefault="00180CBA" w:rsidP="00180CBA">
      <w:pPr>
        <w:spacing w:after="0" w:line="360" w:lineRule="auto"/>
        <w:ind w:left="720" w:hanging="720"/>
        <w:contextualSpacing/>
        <w:jc w:val="both"/>
        <w:rPr>
          <w:rFonts w:ascii="Times New Roman" w:hAnsi="Times New Roman"/>
          <w:sz w:val="24"/>
          <w:szCs w:val="24"/>
        </w:rPr>
      </w:pPr>
      <w:r w:rsidRPr="00392F31">
        <w:rPr>
          <w:rFonts w:ascii="Kokila" w:hAnsi="Kokila" w:cs="Kokila"/>
          <w:sz w:val="32"/>
          <w:szCs w:val="32"/>
        </w:rPr>
        <w:t>-------------------------------------------------------------------------------------------------------------</w:t>
      </w:r>
    </w:p>
    <w:p w14:paraId="0B21537A" w14:textId="4DDED556" w:rsidR="00D859B5" w:rsidRDefault="00D859B5" w:rsidP="008A7881">
      <w:pPr>
        <w:spacing w:after="0" w:line="360" w:lineRule="auto"/>
        <w:ind w:left="720" w:hanging="720"/>
        <w:contextualSpacing/>
        <w:jc w:val="both"/>
        <w:rPr>
          <w:sz w:val="24"/>
          <w:szCs w:val="24"/>
        </w:rPr>
      </w:pPr>
      <w:r>
        <w:rPr>
          <w:rFonts w:ascii="Kruti Dev 010" w:hAnsi="Kruti Dev 010"/>
          <w:sz w:val="28"/>
          <w:szCs w:val="28"/>
        </w:rPr>
        <w:t xml:space="preserve">5- </w:t>
      </w:r>
      <w:r>
        <w:rPr>
          <w:rFonts w:ascii="Kruti Dev 010" w:hAnsi="Kruti Dev 010"/>
          <w:sz w:val="28"/>
          <w:szCs w:val="28"/>
        </w:rPr>
        <w:tab/>
        <w:t>,chlh fyfeVsM us lezkV e</w:t>
      </w:r>
      <w:r w:rsidR="00180CBA">
        <w:rPr>
          <w:rFonts w:ascii="Kruti Dev 010" w:hAnsi="Kruti Dev 010"/>
          <w:sz w:val="28"/>
          <w:szCs w:val="28"/>
        </w:rPr>
        <w:t>’</w:t>
      </w:r>
      <w:r>
        <w:rPr>
          <w:rFonts w:ascii="Kruti Dev 010" w:hAnsi="Kruti Dev 010"/>
          <w:sz w:val="28"/>
          <w:szCs w:val="28"/>
        </w:rPr>
        <w:t>khujh ls :-42]000 esa ,d e</w:t>
      </w:r>
      <w:r w:rsidR="00180CBA">
        <w:rPr>
          <w:rFonts w:ascii="Kruti Dev 010" w:hAnsi="Kruti Dev 010"/>
          <w:sz w:val="28"/>
          <w:szCs w:val="28"/>
        </w:rPr>
        <w:t>'</w:t>
      </w:r>
      <w:r>
        <w:rPr>
          <w:rFonts w:ascii="Kruti Dev 010" w:hAnsi="Kruti Dev 010"/>
          <w:sz w:val="28"/>
          <w:szCs w:val="28"/>
        </w:rPr>
        <w:t>khu [kjhnh A 100 :i;s okys 15</w:t>
      </w:r>
      <w:r w:rsidRPr="007556EF">
        <w:rPr>
          <w:rFonts w:ascii="Times New Roman" w:hAnsi="Times New Roman"/>
          <w:sz w:val="24"/>
          <w:szCs w:val="24"/>
        </w:rPr>
        <w:t>%</w:t>
      </w:r>
      <w:r>
        <w:rPr>
          <w:rFonts w:ascii="Kruti Dev 010" w:hAnsi="Kruti Dev 010"/>
          <w:sz w:val="28"/>
          <w:szCs w:val="28"/>
        </w:rPr>
        <w:t xml:space="preserve"> _.ki= 5</w:t>
      </w:r>
      <w:r w:rsidRPr="007015BE">
        <w:rPr>
          <w:rFonts w:ascii="Times New Roman" w:hAnsi="Times New Roman"/>
          <w:sz w:val="24"/>
          <w:szCs w:val="24"/>
        </w:rPr>
        <w:t>%</w:t>
      </w:r>
      <w:r>
        <w:rPr>
          <w:rFonts w:ascii="Kruti Dev 010" w:hAnsi="Kruti Dev 010"/>
          <w:sz w:val="28"/>
          <w:szCs w:val="28"/>
        </w:rPr>
        <w:t xml:space="preserve"> izhfe;e ij tkjh djds Hkqxrku fd;k x;k A </w:t>
      </w:r>
      <w:r w:rsidR="00DF36E7">
        <w:rPr>
          <w:rFonts w:ascii="Kruti Dev 010" w:hAnsi="Kruti Dev 010"/>
          <w:sz w:val="28"/>
          <w:szCs w:val="28"/>
        </w:rPr>
        <w:t>,chlh fyfeVsM</w:t>
      </w:r>
      <w:r>
        <w:rPr>
          <w:rFonts w:ascii="Kruti Dev 010" w:hAnsi="Kruti Dev 010"/>
          <w:sz w:val="28"/>
          <w:szCs w:val="28"/>
        </w:rPr>
        <w:t xml:space="preserve"> dh iqLrdksa esa vko</w:t>
      </w:r>
      <w:r w:rsidR="00ED5477">
        <w:rPr>
          <w:rFonts w:ascii="Kruti Dev 010" w:hAnsi="Kruti Dev 010"/>
          <w:sz w:val="28"/>
          <w:szCs w:val="28"/>
        </w:rPr>
        <w:t>’</w:t>
      </w:r>
      <w:r>
        <w:rPr>
          <w:rFonts w:ascii="Kruti Dev 010" w:hAnsi="Kruti Dev 010"/>
          <w:sz w:val="28"/>
          <w:szCs w:val="28"/>
        </w:rPr>
        <w:t xml:space="preserve">;d tuZy izfof"V;kW dhft, A </w:t>
      </w:r>
    </w:p>
    <w:p w14:paraId="188C34EE" w14:textId="1DB5018E" w:rsidR="00D859B5" w:rsidRDefault="00D859B5" w:rsidP="008A7881">
      <w:pPr>
        <w:spacing w:after="0" w:line="360" w:lineRule="auto"/>
        <w:ind w:left="720" w:hanging="720"/>
        <w:contextualSpacing/>
        <w:jc w:val="both"/>
        <w:rPr>
          <w:rFonts w:ascii="Times New Roman" w:hAnsi="Times New Roman"/>
          <w:sz w:val="24"/>
          <w:szCs w:val="24"/>
        </w:rPr>
      </w:pPr>
      <w:r w:rsidRPr="003006AE">
        <w:rPr>
          <w:rFonts w:ascii="Times New Roman" w:hAnsi="Times New Roman"/>
          <w:sz w:val="24"/>
          <w:szCs w:val="24"/>
        </w:rPr>
        <w:t xml:space="preserve"> </w:t>
      </w:r>
      <w:r>
        <w:rPr>
          <w:rFonts w:ascii="Times New Roman" w:hAnsi="Times New Roman"/>
          <w:sz w:val="24"/>
          <w:szCs w:val="24"/>
        </w:rPr>
        <w:tab/>
      </w:r>
      <w:r w:rsidRPr="003006AE">
        <w:rPr>
          <w:rFonts w:ascii="Times New Roman" w:hAnsi="Times New Roman"/>
          <w:sz w:val="24"/>
          <w:szCs w:val="24"/>
        </w:rPr>
        <w:t>ABC Limited purchased a machine for Rs.42</w:t>
      </w:r>
      <w:r>
        <w:rPr>
          <w:rFonts w:ascii="Times New Roman" w:hAnsi="Times New Roman"/>
          <w:sz w:val="24"/>
          <w:szCs w:val="24"/>
        </w:rPr>
        <w:t>,</w:t>
      </w:r>
      <w:r w:rsidRPr="003006AE">
        <w:rPr>
          <w:rFonts w:ascii="Times New Roman" w:hAnsi="Times New Roman"/>
          <w:sz w:val="24"/>
          <w:szCs w:val="24"/>
        </w:rPr>
        <w:t xml:space="preserve">000 from Samrat Machinery. Payment was made by issuing 15% debentures of Rs.100 each at a premium of 5%. Pass necessary Journal entries in the books of the </w:t>
      </w:r>
      <w:r w:rsidR="00DF36E7" w:rsidRPr="003006AE">
        <w:rPr>
          <w:rFonts w:ascii="Times New Roman" w:hAnsi="Times New Roman"/>
          <w:sz w:val="24"/>
          <w:szCs w:val="24"/>
        </w:rPr>
        <w:t>ABC</w:t>
      </w:r>
      <w:r w:rsidR="00DF36E7">
        <w:rPr>
          <w:rFonts w:ascii="Times New Roman" w:hAnsi="Times New Roman"/>
          <w:sz w:val="24"/>
          <w:szCs w:val="24"/>
        </w:rPr>
        <w:t xml:space="preserve"> Ltd</w:t>
      </w:r>
      <w:r w:rsidRPr="003006AE">
        <w:rPr>
          <w:rFonts w:ascii="Times New Roman" w:hAnsi="Times New Roman"/>
          <w:sz w:val="24"/>
          <w:szCs w:val="24"/>
        </w:rPr>
        <w:t>.</w:t>
      </w:r>
    </w:p>
    <w:p w14:paraId="150DFD2C" w14:textId="77777777" w:rsidR="00180CBA" w:rsidRDefault="00180CBA" w:rsidP="008A7881">
      <w:pPr>
        <w:spacing w:after="0" w:line="360" w:lineRule="auto"/>
        <w:ind w:left="720" w:hanging="720"/>
        <w:contextualSpacing/>
        <w:jc w:val="both"/>
        <w:rPr>
          <w:rFonts w:ascii="Times New Roman" w:hAnsi="Times New Roman"/>
          <w:sz w:val="24"/>
          <w:szCs w:val="24"/>
        </w:rPr>
      </w:pPr>
    </w:p>
    <w:p w14:paraId="65042754" w14:textId="77777777" w:rsidR="00ED5477" w:rsidRDefault="00ED5477" w:rsidP="00ED5477">
      <w:pPr>
        <w:spacing w:after="0" w:line="360" w:lineRule="auto"/>
        <w:rPr>
          <w:rFonts w:ascii="Kokila" w:hAnsi="Kokila" w:cs="Kokila"/>
          <w:sz w:val="32"/>
          <w:szCs w:val="32"/>
        </w:rPr>
      </w:pPr>
      <w:r w:rsidRPr="00392F31">
        <w:rPr>
          <w:rFonts w:ascii="Kokila" w:hAnsi="Kokila" w:cs="Kokila"/>
          <w:sz w:val="32"/>
          <w:szCs w:val="32"/>
        </w:rPr>
        <w:t>-------------------------------------------------------------------------------------------------------------</w:t>
      </w:r>
    </w:p>
    <w:p w14:paraId="6B65A3BF" w14:textId="77777777" w:rsidR="00ED5477" w:rsidRDefault="00ED5477" w:rsidP="00ED5477">
      <w:pPr>
        <w:spacing w:after="0" w:line="360" w:lineRule="auto"/>
        <w:ind w:right="-90"/>
        <w:jc w:val="both"/>
        <w:rPr>
          <w:rFonts w:ascii="Kokila" w:hAnsi="Kokila" w:cs="Kokila"/>
          <w:sz w:val="32"/>
          <w:szCs w:val="32"/>
        </w:rPr>
      </w:pPr>
      <w:r w:rsidRPr="00392F31">
        <w:rPr>
          <w:rFonts w:ascii="Kokila" w:hAnsi="Kokila" w:cs="Kokila"/>
          <w:sz w:val="32"/>
          <w:szCs w:val="32"/>
        </w:rPr>
        <w:t>-------------------------------------------------------------------------------------------------------------</w:t>
      </w:r>
    </w:p>
    <w:p w14:paraId="3547B53F" w14:textId="77777777" w:rsidR="00ED5477" w:rsidRDefault="00ED5477" w:rsidP="00ED5477">
      <w:pPr>
        <w:spacing w:after="0" w:line="360" w:lineRule="auto"/>
        <w:rPr>
          <w:rFonts w:ascii="Kokila" w:hAnsi="Kokila" w:cs="Kokila"/>
          <w:sz w:val="32"/>
          <w:szCs w:val="32"/>
        </w:rPr>
      </w:pPr>
      <w:r w:rsidRPr="00392F31">
        <w:rPr>
          <w:rFonts w:ascii="Kokila" w:hAnsi="Kokila" w:cs="Kokila"/>
          <w:sz w:val="32"/>
          <w:szCs w:val="32"/>
        </w:rPr>
        <w:t>-------------------------------------------------------------------------------------------------------------</w:t>
      </w:r>
    </w:p>
    <w:p w14:paraId="1B010A3B" w14:textId="77777777" w:rsidR="00ED5477" w:rsidRDefault="00ED5477" w:rsidP="00ED5477">
      <w:pPr>
        <w:spacing w:after="0" w:line="360" w:lineRule="auto"/>
        <w:rPr>
          <w:rFonts w:ascii="Kokila" w:hAnsi="Kokila" w:cs="Kokila"/>
          <w:sz w:val="32"/>
          <w:szCs w:val="32"/>
        </w:rPr>
      </w:pPr>
      <w:r w:rsidRPr="00392F31">
        <w:rPr>
          <w:rFonts w:ascii="Kokila" w:hAnsi="Kokila" w:cs="Kokila"/>
          <w:sz w:val="32"/>
          <w:szCs w:val="32"/>
        </w:rPr>
        <w:t>-------------------------------------------------------------------------------------------------------------</w:t>
      </w:r>
    </w:p>
    <w:p w14:paraId="55D75E7C" w14:textId="66D7B234" w:rsidR="00D859B5" w:rsidRPr="003006AE" w:rsidRDefault="00ED5477" w:rsidP="00ED5477">
      <w:pPr>
        <w:spacing w:after="0" w:line="360" w:lineRule="auto"/>
        <w:ind w:left="720" w:hanging="720"/>
        <w:contextualSpacing/>
        <w:jc w:val="both"/>
        <w:rPr>
          <w:rFonts w:ascii="Times New Roman" w:hAnsi="Times New Roman"/>
          <w:sz w:val="24"/>
          <w:szCs w:val="24"/>
        </w:rPr>
      </w:pPr>
      <w:r w:rsidRPr="00392F31">
        <w:rPr>
          <w:rFonts w:ascii="Kokila" w:hAnsi="Kokila" w:cs="Kokila"/>
          <w:sz w:val="32"/>
          <w:szCs w:val="32"/>
        </w:rPr>
        <w:t>-------------------------------------------------------------------------------------------------------------</w:t>
      </w:r>
    </w:p>
    <w:p w14:paraId="28611AA8" w14:textId="77777777" w:rsidR="00D859B5" w:rsidRPr="001D533F" w:rsidRDefault="00D859B5" w:rsidP="008A7881">
      <w:pPr>
        <w:spacing w:after="0" w:line="360" w:lineRule="auto"/>
        <w:contextualSpacing/>
        <w:jc w:val="both"/>
        <w:rPr>
          <w:rFonts w:ascii="Times New Roman" w:hAnsi="Times New Roman"/>
          <w:b/>
          <w:bCs/>
          <w:color w:val="DF2E28" w:themeColor="accent1"/>
          <w:sz w:val="24"/>
          <w:szCs w:val="24"/>
        </w:rPr>
      </w:pPr>
      <w:r w:rsidRPr="001D533F">
        <w:rPr>
          <w:rFonts w:ascii="Kruti Dev 010" w:hAnsi="Kruti Dev 010"/>
          <w:b/>
          <w:bCs/>
          <w:color w:val="DF2E28" w:themeColor="accent1"/>
          <w:sz w:val="32"/>
        </w:rPr>
        <w:lastRenderedPageBreak/>
        <w:t xml:space="preserve">6 vad ds fdz;kRed iz'u </w:t>
      </w:r>
      <w:r w:rsidRPr="001D533F">
        <w:rPr>
          <w:rFonts w:ascii="Times New Roman" w:hAnsi="Times New Roman"/>
          <w:b/>
          <w:bCs/>
          <w:color w:val="DF2E28" w:themeColor="accent1"/>
          <w:sz w:val="24"/>
          <w:szCs w:val="24"/>
        </w:rPr>
        <w:t>( Practical question)</w:t>
      </w:r>
    </w:p>
    <w:p w14:paraId="63F93B39" w14:textId="77777777" w:rsidR="00D859B5" w:rsidRPr="003F0A93" w:rsidRDefault="00D859B5" w:rsidP="008A7881">
      <w:pPr>
        <w:spacing w:after="0" w:line="360" w:lineRule="auto"/>
        <w:contextualSpacing/>
        <w:jc w:val="both"/>
        <w:rPr>
          <w:rFonts w:ascii="Times New Roman" w:hAnsi="Times New Roman"/>
          <w:b/>
          <w:bCs/>
          <w:sz w:val="14"/>
          <w:szCs w:val="14"/>
        </w:rPr>
      </w:pPr>
    </w:p>
    <w:p w14:paraId="6B61D38B" w14:textId="77777777" w:rsidR="00D859B5" w:rsidRDefault="00D859B5" w:rsidP="008A7881">
      <w:pPr>
        <w:spacing w:after="0" w:line="360" w:lineRule="auto"/>
        <w:ind w:left="720" w:hanging="720"/>
        <w:contextualSpacing/>
        <w:jc w:val="both"/>
        <w:rPr>
          <w:sz w:val="24"/>
          <w:szCs w:val="24"/>
        </w:rPr>
      </w:pPr>
      <w:r>
        <w:rPr>
          <w:rFonts w:ascii="Kruti Dev 010" w:hAnsi="Kruti Dev 010"/>
          <w:sz w:val="28"/>
          <w:szCs w:val="28"/>
        </w:rPr>
        <w:t xml:space="preserve">1- </w:t>
      </w:r>
      <w:r>
        <w:rPr>
          <w:rFonts w:ascii="Kruti Dev 010" w:hAnsi="Kruti Dev 010"/>
          <w:sz w:val="28"/>
          <w:szCs w:val="28"/>
        </w:rPr>
        <w:tab/>
        <w:t>ikWay fyfeVsM us 100 :i;s okys 4]000 ] 12</w:t>
      </w:r>
      <w:r w:rsidRPr="00341C2D">
        <w:rPr>
          <w:rFonts w:ascii="Times New Roman" w:hAnsi="Times New Roman"/>
          <w:sz w:val="24"/>
          <w:szCs w:val="24"/>
        </w:rPr>
        <w:t>%</w:t>
      </w:r>
      <w:r>
        <w:rPr>
          <w:rFonts w:ascii="Kruti Dev 010" w:hAnsi="Kruti Dev 010"/>
          <w:sz w:val="28"/>
          <w:szCs w:val="28"/>
        </w:rPr>
        <w:t xml:space="preserve"> _.k i= 10</w:t>
      </w:r>
      <w:r w:rsidRPr="00341C2D">
        <w:rPr>
          <w:rFonts w:ascii="Times New Roman" w:hAnsi="Times New Roman"/>
          <w:sz w:val="24"/>
          <w:szCs w:val="24"/>
        </w:rPr>
        <w:t>%</w:t>
      </w:r>
      <w:r>
        <w:rPr>
          <w:rFonts w:ascii="Kruti Dev 010" w:hAnsi="Kruti Dev 010"/>
          <w:sz w:val="28"/>
          <w:szCs w:val="28"/>
        </w:rPr>
        <w:t xml:space="preserve"> NwV ij tkjh fd, A jkf'k bl izdkj </w:t>
      </w:r>
      <w:r>
        <w:rPr>
          <w:rFonts w:ascii="Kruti Dev 010" w:hAnsi="Kruti Dev 010"/>
          <w:sz w:val="28"/>
          <w:szCs w:val="28"/>
        </w:rPr>
        <w:tab/>
        <w:t xml:space="preserve">ns; Fkh &amp; vkosnu ij 30 :i;s ] vkcaVu ij 15 :i;s vkSj 'ks"k jkf'k ;kpuk ij A lHkh jkf'k fof/kor le; ij izkIr fd, x, A daiuh dh iqLrdksa esa tuZy izfof"V;kW  djsa A </w:t>
      </w:r>
    </w:p>
    <w:p w14:paraId="22FD7389" w14:textId="77777777" w:rsidR="00D859B5" w:rsidRDefault="00D859B5" w:rsidP="008A7881">
      <w:pPr>
        <w:spacing w:after="0" w:line="360" w:lineRule="auto"/>
        <w:ind w:left="720" w:hanging="720"/>
        <w:contextualSpacing/>
        <w:jc w:val="both"/>
        <w:rPr>
          <w:rFonts w:ascii="Times New Roman" w:hAnsi="Times New Roman"/>
          <w:sz w:val="24"/>
          <w:szCs w:val="24"/>
        </w:rPr>
      </w:pPr>
      <w:r>
        <w:rPr>
          <w:rFonts w:ascii="Times New Roman" w:hAnsi="Times New Roman"/>
          <w:sz w:val="24"/>
          <w:szCs w:val="24"/>
        </w:rPr>
        <w:tab/>
      </w:r>
      <w:r w:rsidRPr="003006AE">
        <w:rPr>
          <w:rFonts w:ascii="Times New Roman" w:hAnsi="Times New Roman"/>
          <w:sz w:val="24"/>
          <w:szCs w:val="24"/>
        </w:rPr>
        <w:t xml:space="preserve"> Paul Limited issued 4</w:t>
      </w:r>
      <w:r>
        <w:rPr>
          <w:rFonts w:ascii="Times New Roman" w:hAnsi="Times New Roman"/>
          <w:sz w:val="24"/>
          <w:szCs w:val="24"/>
        </w:rPr>
        <w:t>,</w:t>
      </w:r>
      <w:r w:rsidRPr="003006AE">
        <w:rPr>
          <w:rFonts w:ascii="Times New Roman" w:hAnsi="Times New Roman"/>
          <w:sz w:val="24"/>
          <w:szCs w:val="24"/>
        </w:rPr>
        <w:t>000, 12% debentures of  Rs.100 each at 10% discount  payable as  Rs.30 on Application, Rs.15 on  Allotment and balance on Call. All the money were duly received in time. Pass journal entry in the books of the company.</w:t>
      </w:r>
    </w:p>
    <w:p w14:paraId="2D6651E7" w14:textId="77777777" w:rsidR="00ED5477" w:rsidRDefault="00ED5477" w:rsidP="00ED5477">
      <w:pPr>
        <w:spacing w:after="0" w:line="360" w:lineRule="auto"/>
        <w:rPr>
          <w:rFonts w:ascii="Kokila" w:hAnsi="Kokila" w:cs="Kokila"/>
          <w:sz w:val="32"/>
          <w:szCs w:val="32"/>
        </w:rPr>
      </w:pPr>
      <w:r w:rsidRPr="00392F31">
        <w:rPr>
          <w:rFonts w:ascii="Kokila" w:hAnsi="Kokila" w:cs="Kokila"/>
          <w:sz w:val="32"/>
          <w:szCs w:val="32"/>
        </w:rPr>
        <w:t>-------------------------------------------------------------------------------------------------------------</w:t>
      </w:r>
    </w:p>
    <w:p w14:paraId="4960C7C2" w14:textId="77777777" w:rsidR="00ED5477" w:rsidRDefault="00ED5477" w:rsidP="00ED5477">
      <w:pPr>
        <w:spacing w:after="0" w:line="360" w:lineRule="auto"/>
        <w:ind w:right="-90"/>
        <w:jc w:val="both"/>
        <w:rPr>
          <w:rFonts w:ascii="Kokila" w:hAnsi="Kokila" w:cs="Kokila"/>
          <w:sz w:val="32"/>
          <w:szCs w:val="32"/>
        </w:rPr>
      </w:pPr>
      <w:r w:rsidRPr="00392F31">
        <w:rPr>
          <w:rFonts w:ascii="Kokila" w:hAnsi="Kokila" w:cs="Kokila"/>
          <w:sz w:val="32"/>
          <w:szCs w:val="32"/>
        </w:rPr>
        <w:t>-------------------------------------------------------------------------------------------------------------</w:t>
      </w:r>
    </w:p>
    <w:p w14:paraId="20DC4A33" w14:textId="77777777" w:rsidR="00ED5477" w:rsidRDefault="00ED5477" w:rsidP="00ED5477">
      <w:pPr>
        <w:spacing w:after="0" w:line="360" w:lineRule="auto"/>
        <w:rPr>
          <w:rFonts w:ascii="Kokila" w:hAnsi="Kokila" w:cs="Kokila"/>
          <w:sz w:val="32"/>
          <w:szCs w:val="32"/>
        </w:rPr>
      </w:pPr>
      <w:r w:rsidRPr="00392F31">
        <w:rPr>
          <w:rFonts w:ascii="Kokila" w:hAnsi="Kokila" w:cs="Kokila"/>
          <w:sz w:val="32"/>
          <w:szCs w:val="32"/>
        </w:rPr>
        <w:t>-------------------------------------------------------------------------------------------------------------</w:t>
      </w:r>
    </w:p>
    <w:p w14:paraId="3E174F82" w14:textId="77777777" w:rsidR="00ED5477" w:rsidRDefault="00ED5477" w:rsidP="00ED5477">
      <w:pPr>
        <w:spacing w:after="0" w:line="360" w:lineRule="auto"/>
        <w:rPr>
          <w:rFonts w:ascii="Kokila" w:hAnsi="Kokila" w:cs="Kokila"/>
          <w:sz w:val="32"/>
          <w:szCs w:val="32"/>
        </w:rPr>
      </w:pPr>
      <w:r w:rsidRPr="00392F31">
        <w:rPr>
          <w:rFonts w:ascii="Kokila" w:hAnsi="Kokila" w:cs="Kokila"/>
          <w:sz w:val="32"/>
          <w:szCs w:val="32"/>
        </w:rPr>
        <w:t>-------------------------------------------------------------------------------------------------------------</w:t>
      </w:r>
    </w:p>
    <w:p w14:paraId="52CA13CC" w14:textId="1F5204EC" w:rsidR="00ED5477" w:rsidRDefault="00ED5477" w:rsidP="00ED5477">
      <w:pPr>
        <w:spacing w:after="0" w:line="360" w:lineRule="auto"/>
        <w:ind w:left="720" w:hanging="720"/>
        <w:contextualSpacing/>
        <w:jc w:val="both"/>
        <w:rPr>
          <w:rFonts w:ascii="Kokila" w:hAnsi="Kokila" w:cs="Kokila"/>
          <w:sz w:val="32"/>
          <w:szCs w:val="32"/>
        </w:rPr>
      </w:pPr>
      <w:r w:rsidRPr="00392F31">
        <w:rPr>
          <w:rFonts w:ascii="Kokila" w:hAnsi="Kokila" w:cs="Kokila"/>
          <w:sz w:val="32"/>
          <w:szCs w:val="32"/>
        </w:rPr>
        <w:t>-------------------------------------------------------------------------------------------------------------</w:t>
      </w:r>
    </w:p>
    <w:p w14:paraId="663A2489" w14:textId="77777777" w:rsidR="00ED5477" w:rsidRDefault="00ED5477" w:rsidP="00ED5477">
      <w:pPr>
        <w:spacing w:after="0" w:line="360" w:lineRule="auto"/>
        <w:rPr>
          <w:rFonts w:ascii="Kokila" w:hAnsi="Kokila" w:cs="Kokila"/>
          <w:sz w:val="32"/>
          <w:szCs w:val="32"/>
        </w:rPr>
      </w:pPr>
      <w:r w:rsidRPr="00392F31">
        <w:rPr>
          <w:rFonts w:ascii="Kokila" w:hAnsi="Kokila" w:cs="Kokila"/>
          <w:sz w:val="32"/>
          <w:szCs w:val="32"/>
        </w:rPr>
        <w:t>-------------------------------------------------------------------------------------------------------------</w:t>
      </w:r>
    </w:p>
    <w:p w14:paraId="5F988079" w14:textId="77777777" w:rsidR="00ED5477" w:rsidRDefault="00ED5477" w:rsidP="00ED5477">
      <w:pPr>
        <w:spacing w:after="0" w:line="360" w:lineRule="auto"/>
        <w:ind w:right="-90"/>
        <w:jc w:val="both"/>
        <w:rPr>
          <w:rFonts w:ascii="Kokila" w:hAnsi="Kokila" w:cs="Kokila"/>
          <w:sz w:val="32"/>
          <w:szCs w:val="32"/>
        </w:rPr>
      </w:pPr>
      <w:r w:rsidRPr="00392F31">
        <w:rPr>
          <w:rFonts w:ascii="Kokila" w:hAnsi="Kokila" w:cs="Kokila"/>
          <w:sz w:val="32"/>
          <w:szCs w:val="32"/>
        </w:rPr>
        <w:t>-------------------------------------------------------------------------------------------------------------</w:t>
      </w:r>
    </w:p>
    <w:p w14:paraId="78858097" w14:textId="77777777" w:rsidR="00ED5477" w:rsidRDefault="00ED5477" w:rsidP="00ED5477">
      <w:pPr>
        <w:spacing w:after="0" w:line="360" w:lineRule="auto"/>
        <w:rPr>
          <w:rFonts w:ascii="Kokila" w:hAnsi="Kokila" w:cs="Kokila"/>
          <w:sz w:val="32"/>
          <w:szCs w:val="32"/>
        </w:rPr>
      </w:pPr>
      <w:r w:rsidRPr="00392F31">
        <w:rPr>
          <w:rFonts w:ascii="Kokila" w:hAnsi="Kokila" w:cs="Kokila"/>
          <w:sz w:val="32"/>
          <w:szCs w:val="32"/>
        </w:rPr>
        <w:t>-------------------------------------------------------------------------------------------------------------</w:t>
      </w:r>
    </w:p>
    <w:p w14:paraId="34A30A81" w14:textId="77777777" w:rsidR="00ED5477" w:rsidRDefault="00ED5477" w:rsidP="00ED5477">
      <w:pPr>
        <w:spacing w:after="0" w:line="360" w:lineRule="auto"/>
        <w:rPr>
          <w:rFonts w:ascii="Kokila" w:hAnsi="Kokila" w:cs="Kokila"/>
          <w:sz w:val="32"/>
          <w:szCs w:val="32"/>
        </w:rPr>
      </w:pPr>
      <w:r w:rsidRPr="00392F31">
        <w:rPr>
          <w:rFonts w:ascii="Kokila" w:hAnsi="Kokila" w:cs="Kokila"/>
          <w:sz w:val="32"/>
          <w:szCs w:val="32"/>
        </w:rPr>
        <w:t>-------------------------------------------------------------------------------------------------------------</w:t>
      </w:r>
    </w:p>
    <w:p w14:paraId="4CBE0435" w14:textId="6DD6D532" w:rsidR="00ED5477" w:rsidRDefault="00ED5477" w:rsidP="00ED5477">
      <w:pPr>
        <w:spacing w:after="0" w:line="360" w:lineRule="auto"/>
        <w:ind w:left="720" w:hanging="720"/>
        <w:contextualSpacing/>
        <w:jc w:val="both"/>
        <w:rPr>
          <w:rFonts w:ascii="Kokila" w:hAnsi="Kokila" w:cs="Kokila"/>
          <w:sz w:val="32"/>
          <w:szCs w:val="32"/>
        </w:rPr>
      </w:pPr>
      <w:r w:rsidRPr="00392F31">
        <w:rPr>
          <w:rFonts w:ascii="Kokila" w:hAnsi="Kokila" w:cs="Kokila"/>
          <w:sz w:val="32"/>
          <w:szCs w:val="32"/>
        </w:rPr>
        <w:t>-------------------------------------------------------------------------------------------------------------</w:t>
      </w:r>
    </w:p>
    <w:p w14:paraId="347FE378" w14:textId="77777777" w:rsidR="00ED5477" w:rsidRDefault="00ED5477" w:rsidP="00ED5477">
      <w:pPr>
        <w:spacing w:after="0" w:line="360" w:lineRule="auto"/>
        <w:rPr>
          <w:rFonts w:ascii="Kokila" w:hAnsi="Kokila" w:cs="Kokila"/>
          <w:sz w:val="32"/>
          <w:szCs w:val="32"/>
        </w:rPr>
      </w:pPr>
      <w:r w:rsidRPr="00392F31">
        <w:rPr>
          <w:rFonts w:ascii="Kokila" w:hAnsi="Kokila" w:cs="Kokila"/>
          <w:sz w:val="32"/>
          <w:szCs w:val="32"/>
        </w:rPr>
        <w:t>-------------------------------------------------------------------------------------------------------------</w:t>
      </w:r>
    </w:p>
    <w:p w14:paraId="29463E6C" w14:textId="77777777" w:rsidR="00ED5477" w:rsidRDefault="00ED5477" w:rsidP="00ED5477">
      <w:pPr>
        <w:spacing w:after="0" w:line="360" w:lineRule="auto"/>
        <w:ind w:right="-90"/>
        <w:jc w:val="both"/>
        <w:rPr>
          <w:rFonts w:ascii="Kokila" w:hAnsi="Kokila" w:cs="Kokila"/>
          <w:sz w:val="32"/>
          <w:szCs w:val="32"/>
        </w:rPr>
      </w:pPr>
      <w:r w:rsidRPr="00392F31">
        <w:rPr>
          <w:rFonts w:ascii="Kokila" w:hAnsi="Kokila" w:cs="Kokila"/>
          <w:sz w:val="32"/>
          <w:szCs w:val="32"/>
        </w:rPr>
        <w:t>-------------------------------------------------------------------------------------------------------------</w:t>
      </w:r>
    </w:p>
    <w:p w14:paraId="06D5882F" w14:textId="77777777" w:rsidR="00ED5477" w:rsidRDefault="00ED5477" w:rsidP="00ED5477">
      <w:pPr>
        <w:spacing w:after="0" w:line="360" w:lineRule="auto"/>
        <w:rPr>
          <w:rFonts w:ascii="Kokila" w:hAnsi="Kokila" w:cs="Kokila"/>
          <w:sz w:val="32"/>
          <w:szCs w:val="32"/>
        </w:rPr>
      </w:pPr>
      <w:r w:rsidRPr="00392F31">
        <w:rPr>
          <w:rFonts w:ascii="Kokila" w:hAnsi="Kokila" w:cs="Kokila"/>
          <w:sz w:val="32"/>
          <w:szCs w:val="32"/>
        </w:rPr>
        <w:t>-------------------------------------------------------------------------------------------------------------</w:t>
      </w:r>
    </w:p>
    <w:p w14:paraId="48C57D13" w14:textId="5B66DAF0" w:rsidR="00D859B5" w:rsidRPr="00761C5B" w:rsidRDefault="00D859B5" w:rsidP="008A7881">
      <w:pPr>
        <w:spacing w:after="0" w:line="360" w:lineRule="auto"/>
        <w:ind w:left="720" w:hanging="720"/>
        <w:contextualSpacing/>
        <w:jc w:val="both"/>
        <w:rPr>
          <w:rFonts w:ascii="Kruti Dev 010" w:hAnsi="Kruti Dev 010"/>
          <w:sz w:val="28"/>
          <w:szCs w:val="28"/>
        </w:rPr>
      </w:pPr>
      <w:r>
        <w:rPr>
          <w:rFonts w:ascii="Kruti Dev 010" w:hAnsi="Kruti Dev 010"/>
          <w:sz w:val="28"/>
          <w:szCs w:val="28"/>
        </w:rPr>
        <w:t xml:space="preserve">2- </w:t>
      </w:r>
      <w:r>
        <w:rPr>
          <w:rFonts w:ascii="Kruti Dev 010" w:hAnsi="Kruti Dev 010"/>
          <w:sz w:val="28"/>
          <w:szCs w:val="28"/>
        </w:rPr>
        <w:tab/>
        <w:t>lezkV e'khujh us dq.kky fyfeVsM ls :- 99]000 esa ,d e'khu [kjhnh A 100 :i;s okys 10</w:t>
      </w:r>
      <w:r w:rsidRPr="00DE109C">
        <w:rPr>
          <w:rFonts w:ascii="Times New Roman" w:hAnsi="Times New Roman"/>
          <w:sz w:val="24"/>
          <w:szCs w:val="24"/>
        </w:rPr>
        <w:t>%</w:t>
      </w:r>
      <w:r>
        <w:rPr>
          <w:rFonts w:ascii="Kruti Dev 010" w:hAnsi="Kruti Dev 010"/>
          <w:sz w:val="28"/>
          <w:szCs w:val="28"/>
        </w:rPr>
        <w:t xml:space="preserve"> _.ki= tkjh djds [kjhn izfrQy dk Hkqxrku djus dk fu.kZ; fy;k x;k A</w:t>
      </w:r>
      <w:r w:rsidR="00DF36E7" w:rsidRPr="00DF36E7">
        <w:rPr>
          <w:rFonts w:ascii="Kruti Dev 010" w:hAnsi="Kruti Dev 010"/>
          <w:sz w:val="28"/>
          <w:szCs w:val="28"/>
        </w:rPr>
        <w:t xml:space="preserve"> </w:t>
      </w:r>
      <w:r w:rsidR="00DF36E7">
        <w:rPr>
          <w:rFonts w:ascii="Kruti Dev 010" w:hAnsi="Kruti Dev 010"/>
          <w:sz w:val="28"/>
          <w:szCs w:val="28"/>
        </w:rPr>
        <w:t>lezkV e'khujh dh iqLrdksa esa</w:t>
      </w:r>
      <w:r>
        <w:rPr>
          <w:rFonts w:ascii="Kruti Dev 010" w:hAnsi="Kruti Dev 010"/>
          <w:sz w:val="28"/>
          <w:szCs w:val="28"/>
        </w:rPr>
        <w:t xml:space="preserve"> vko';d jkstukepk izfof"V;kW djsa tc _.ki=ksa dks tkjh fd;k x;k gSa &amp; ¼v½ leewY; ij ¼c½ 10</w:t>
      </w:r>
      <w:r w:rsidRPr="00DE109C">
        <w:rPr>
          <w:rFonts w:ascii="Times New Roman" w:hAnsi="Times New Roman"/>
          <w:sz w:val="24"/>
          <w:szCs w:val="24"/>
        </w:rPr>
        <w:t>%</w:t>
      </w:r>
      <w:r>
        <w:rPr>
          <w:rFonts w:ascii="Kruti Dev 010" w:hAnsi="Kruti Dev 010"/>
          <w:sz w:val="28"/>
          <w:szCs w:val="28"/>
        </w:rPr>
        <w:t xml:space="preserve"> izhfe;e ij  ¼l½ 10</w:t>
      </w:r>
      <w:r w:rsidRPr="00DE109C">
        <w:rPr>
          <w:rFonts w:ascii="Times New Roman" w:hAnsi="Times New Roman"/>
          <w:sz w:val="24"/>
          <w:szCs w:val="24"/>
        </w:rPr>
        <w:t>%</w:t>
      </w:r>
      <w:r>
        <w:rPr>
          <w:rFonts w:ascii="Kruti Dev 010" w:hAnsi="Kruti Dev 010"/>
          <w:sz w:val="28"/>
          <w:szCs w:val="28"/>
        </w:rPr>
        <w:t xml:space="preserve"> NwV ij A </w:t>
      </w:r>
    </w:p>
    <w:p w14:paraId="5B5C2BED" w14:textId="4023EB01" w:rsidR="00D859B5" w:rsidRDefault="00D859B5" w:rsidP="008A7881">
      <w:pPr>
        <w:spacing w:after="0" w:line="360" w:lineRule="auto"/>
        <w:ind w:left="720" w:hanging="720"/>
        <w:contextualSpacing/>
        <w:jc w:val="both"/>
        <w:rPr>
          <w:rFonts w:ascii="Times New Roman" w:hAnsi="Times New Roman"/>
          <w:sz w:val="24"/>
          <w:szCs w:val="24"/>
        </w:rPr>
      </w:pPr>
      <w:r w:rsidRPr="003006AE">
        <w:rPr>
          <w:rFonts w:ascii="Times New Roman" w:hAnsi="Times New Roman"/>
          <w:sz w:val="24"/>
          <w:szCs w:val="24"/>
        </w:rPr>
        <w:t xml:space="preserve"> </w:t>
      </w:r>
      <w:r>
        <w:rPr>
          <w:rFonts w:ascii="Times New Roman" w:hAnsi="Times New Roman"/>
          <w:sz w:val="24"/>
          <w:szCs w:val="24"/>
        </w:rPr>
        <w:tab/>
      </w:r>
      <w:r w:rsidR="00DF36E7">
        <w:rPr>
          <w:rFonts w:ascii="Times New Roman" w:hAnsi="Times New Roman"/>
          <w:sz w:val="24"/>
          <w:szCs w:val="24"/>
        </w:rPr>
        <w:t xml:space="preserve">M/s </w:t>
      </w:r>
      <w:r w:rsidRPr="003006AE">
        <w:rPr>
          <w:rFonts w:ascii="Times New Roman" w:hAnsi="Times New Roman"/>
          <w:sz w:val="24"/>
          <w:szCs w:val="24"/>
        </w:rPr>
        <w:t>Samrat Machinery purchased a Machine for Rs.99</w:t>
      </w:r>
      <w:r>
        <w:rPr>
          <w:rFonts w:ascii="Times New Roman" w:hAnsi="Times New Roman"/>
          <w:sz w:val="24"/>
          <w:szCs w:val="24"/>
        </w:rPr>
        <w:t>,</w:t>
      </w:r>
      <w:r w:rsidRPr="003006AE">
        <w:rPr>
          <w:rFonts w:ascii="Times New Roman" w:hAnsi="Times New Roman"/>
          <w:sz w:val="24"/>
          <w:szCs w:val="24"/>
        </w:rPr>
        <w:t>000 from Kunal Limited. Purchase consideration was decided to pay off by issuing 11% debentures of Rs.100 each. Pass necessary journal entries</w:t>
      </w:r>
      <w:r w:rsidR="00DF36E7">
        <w:rPr>
          <w:rFonts w:ascii="Times New Roman" w:hAnsi="Times New Roman"/>
          <w:sz w:val="24"/>
          <w:szCs w:val="24"/>
        </w:rPr>
        <w:t xml:space="preserve"> in the books </w:t>
      </w:r>
      <w:r w:rsidR="0035450F">
        <w:rPr>
          <w:rFonts w:ascii="Times New Roman" w:hAnsi="Times New Roman"/>
          <w:sz w:val="24"/>
          <w:szCs w:val="24"/>
        </w:rPr>
        <w:t>of</w:t>
      </w:r>
      <w:r w:rsidR="00DF36E7">
        <w:rPr>
          <w:rFonts w:ascii="Times New Roman" w:hAnsi="Times New Roman"/>
          <w:sz w:val="24"/>
          <w:szCs w:val="24"/>
        </w:rPr>
        <w:t xml:space="preserve"> M</w:t>
      </w:r>
      <w:r w:rsidR="00ED6291">
        <w:rPr>
          <w:rFonts w:ascii="Times New Roman" w:hAnsi="Times New Roman"/>
          <w:sz w:val="24"/>
          <w:szCs w:val="24"/>
        </w:rPr>
        <w:t>/s Samrat Machinery</w:t>
      </w:r>
      <w:r w:rsidRPr="003006AE">
        <w:rPr>
          <w:rFonts w:ascii="Times New Roman" w:hAnsi="Times New Roman"/>
          <w:sz w:val="24"/>
          <w:szCs w:val="24"/>
        </w:rPr>
        <w:t xml:space="preserve"> when the debentures are issued (a) </w:t>
      </w:r>
      <w:r w:rsidR="0035450F">
        <w:rPr>
          <w:rFonts w:ascii="Times New Roman" w:hAnsi="Times New Roman"/>
          <w:sz w:val="24"/>
          <w:szCs w:val="24"/>
        </w:rPr>
        <w:t xml:space="preserve">at </w:t>
      </w:r>
      <w:r w:rsidRPr="003006AE">
        <w:rPr>
          <w:rFonts w:ascii="Times New Roman" w:hAnsi="Times New Roman"/>
          <w:sz w:val="24"/>
          <w:szCs w:val="24"/>
        </w:rPr>
        <w:t>Par (b) at 10% Premium (c) at 10% discount.</w:t>
      </w:r>
    </w:p>
    <w:p w14:paraId="51A98302" w14:textId="77777777" w:rsidR="00ED5477" w:rsidRDefault="00ED5477" w:rsidP="00ED5477">
      <w:pPr>
        <w:spacing w:after="0" w:line="360" w:lineRule="auto"/>
        <w:rPr>
          <w:rFonts w:ascii="Kokila" w:hAnsi="Kokila" w:cs="Kokila"/>
          <w:sz w:val="32"/>
          <w:szCs w:val="32"/>
        </w:rPr>
      </w:pPr>
      <w:r w:rsidRPr="00392F31">
        <w:rPr>
          <w:rFonts w:ascii="Kokila" w:hAnsi="Kokila" w:cs="Kokila"/>
          <w:sz w:val="32"/>
          <w:szCs w:val="32"/>
        </w:rPr>
        <w:lastRenderedPageBreak/>
        <w:t>-------------------------------------------------------------------------------------------------------------</w:t>
      </w:r>
    </w:p>
    <w:p w14:paraId="6F13CDD3" w14:textId="77777777" w:rsidR="00ED5477" w:rsidRDefault="00ED5477" w:rsidP="00ED5477">
      <w:pPr>
        <w:spacing w:after="0" w:line="360" w:lineRule="auto"/>
        <w:ind w:right="-90"/>
        <w:jc w:val="both"/>
        <w:rPr>
          <w:rFonts w:ascii="Kokila" w:hAnsi="Kokila" w:cs="Kokila"/>
          <w:sz w:val="32"/>
          <w:szCs w:val="32"/>
        </w:rPr>
      </w:pPr>
      <w:r w:rsidRPr="00392F31">
        <w:rPr>
          <w:rFonts w:ascii="Kokila" w:hAnsi="Kokila" w:cs="Kokila"/>
          <w:sz w:val="32"/>
          <w:szCs w:val="32"/>
        </w:rPr>
        <w:t>-------------------------------------------------------------------------------------------------------------</w:t>
      </w:r>
    </w:p>
    <w:p w14:paraId="65CBF948" w14:textId="77777777" w:rsidR="00ED5477" w:rsidRDefault="00ED5477" w:rsidP="00ED5477">
      <w:pPr>
        <w:spacing w:after="0" w:line="360" w:lineRule="auto"/>
        <w:rPr>
          <w:rFonts w:ascii="Kokila" w:hAnsi="Kokila" w:cs="Kokila"/>
          <w:sz w:val="32"/>
          <w:szCs w:val="32"/>
        </w:rPr>
      </w:pPr>
      <w:r w:rsidRPr="00392F31">
        <w:rPr>
          <w:rFonts w:ascii="Kokila" w:hAnsi="Kokila" w:cs="Kokila"/>
          <w:sz w:val="32"/>
          <w:szCs w:val="32"/>
        </w:rPr>
        <w:t>-------------------------------------------------------------------------------------------------------------</w:t>
      </w:r>
    </w:p>
    <w:p w14:paraId="5D273312" w14:textId="77777777" w:rsidR="00ED5477" w:rsidRDefault="00ED5477" w:rsidP="00ED5477">
      <w:pPr>
        <w:spacing w:after="0" w:line="360" w:lineRule="auto"/>
        <w:rPr>
          <w:rFonts w:ascii="Kokila" w:hAnsi="Kokila" w:cs="Kokila"/>
          <w:sz w:val="32"/>
          <w:szCs w:val="32"/>
        </w:rPr>
      </w:pPr>
      <w:r w:rsidRPr="00392F31">
        <w:rPr>
          <w:rFonts w:ascii="Kokila" w:hAnsi="Kokila" w:cs="Kokila"/>
          <w:sz w:val="32"/>
          <w:szCs w:val="32"/>
        </w:rPr>
        <w:t>-------------------------------------------------------------------------------------------------------------</w:t>
      </w:r>
    </w:p>
    <w:p w14:paraId="7A0DFDC2" w14:textId="43DF134E" w:rsidR="00D859B5" w:rsidRDefault="00ED5477" w:rsidP="00ED5477">
      <w:pPr>
        <w:spacing w:after="0" w:line="360" w:lineRule="auto"/>
        <w:ind w:left="720" w:hanging="720"/>
        <w:contextualSpacing/>
        <w:jc w:val="both"/>
        <w:rPr>
          <w:rFonts w:ascii="Kokila" w:hAnsi="Kokila" w:cs="Kokila"/>
          <w:sz w:val="32"/>
          <w:szCs w:val="32"/>
        </w:rPr>
      </w:pPr>
      <w:r w:rsidRPr="00392F31">
        <w:rPr>
          <w:rFonts w:ascii="Kokila" w:hAnsi="Kokila" w:cs="Kokila"/>
          <w:sz w:val="32"/>
          <w:szCs w:val="32"/>
        </w:rPr>
        <w:t>-------------------------------------------------------------------------------------------------------------</w:t>
      </w:r>
    </w:p>
    <w:p w14:paraId="1113B4E0" w14:textId="77777777" w:rsidR="00ED5477" w:rsidRDefault="00ED5477" w:rsidP="00ED5477">
      <w:pPr>
        <w:spacing w:after="0" w:line="360" w:lineRule="auto"/>
        <w:rPr>
          <w:rFonts w:ascii="Kokila" w:hAnsi="Kokila" w:cs="Kokila"/>
          <w:sz w:val="32"/>
          <w:szCs w:val="32"/>
        </w:rPr>
      </w:pPr>
      <w:r w:rsidRPr="00392F31">
        <w:rPr>
          <w:rFonts w:ascii="Kokila" w:hAnsi="Kokila" w:cs="Kokila"/>
          <w:sz w:val="32"/>
          <w:szCs w:val="32"/>
        </w:rPr>
        <w:t>-------------------------------------------------------------------------------------------------------------</w:t>
      </w:r>
    </w:p>
    <w:p w14:paraId="3C0EB238" w14:textId="77777777" w:rsidR="00ED5477" w:rsidRDefault="00ED5477" w:rsidP="00ED5477">
      <w:pPr>
        <w:spacing w:after="0" w:line="360" w:lineRule="auto"/>
        <w:ind w:right="-90"/>
        <w:jc w:val="both"/>
        <w:rPr>
          <w:rFonts w:ascii="Kokila" w:hAnsi="Kokila" w:cs="Kokila"/>
          <w:sz w:val="32"/>
          <w:szCs w:val="32"/>
        </w:rPr>
      </w:pPr>
      <w:r w:rsidRPr="00392F31">
        <w:rPr>
          <w:rFonts w:ascii="Kokila" w:hAnsi="Kokila" w:cs="Kokila"/>
          <w:sz w:val="32"/>
          <w:szCs w:val="32"/>
        </w:rPr>
        <w:t>-------------------------------------------------------------------------------------------------------------</w:t>
      </w:r>
    </w:p>
    <w:p w14:paraId="1AD7D4B4" w14:textId="77777777" w:rsidR="00ED5477" w:rsidRDefault="00ED5477" w:rsidP="00ED5477">
      <w:pPr>
        <w:spacing w:after="0" w:line="360" w:lineRule="auto"/>
        <w:rPr>
          <w:rFonts w:ascii="Kokila" w:hAnsi="Kokila" w:cs="Kokila"/>
          <w:sz w:val="32"/>
          <w:szCs w:val="32"/>
        </w:rPr>
      </w:pPr>
      <w:r w:rsidRPr="00392F31">
        <w:rPr>
          <w:rFonts w:ascii="Kokila" w:hAnsi="Kokila" w:cs="Kokila"/>
          <w:sz w:val="32"/>
          <w:szCs w:val="32"/>
        </w:rPr>
        <w:t>-------------------------------------------------------------------------------------------------------------</w:t>
      </w:r>
    </w:p>
    <w:p w14:paraId="6507C65E" w14:textId="77777777" w:rsidR="00ED5477" w:rsidRDefault="00ED5477" w:rsidP="00ED5477">
      <w:pPr>
        <w:spacing w:after="0" w:line="360" w:lineRule="auto"/>
        <w:rPr>
          <w:rFonts w:ascii="Kokila" w:hAnsi="Kokila" w:cs="Kokila"/>
          <w:sz w:val="32"/>
          <w:szCs w:val="32"/>
        </w:rPr>
      </w:pPr>
      <w:r w:rsidRPr="00392F31">
        <w:rPr>
          <w:rFonts w:ascii="Kokila" w:hAnsi="Kokila" w:cs="Kokila"/>
          <w:sz w:val="32"/>
          <w:szCs w:val="32"/>
        </w:rPr>
        <w:t>-------------------------------------------------------------------------------------------------------------</w:t>
      </w:r>
    </w:p>
    <w:p w14:paraId="48CFC724" w14:textId="76520133" w:rsidR="00ED5477" w:rsidRPr="003006AE" w:rsidRDefault="00ED5477" w:rsidP="00ED5477">
      <w:pPr>
        <w:spacing w:after="0" w:line="360" w:lineRule="auto"/>
        <w:ind w:left="720" w:hanging="720"/>
        <w:contextualSpacing/>
        <w:jc w:val="both"/>
        <w:rPr>
          <w:rFonts w:ascii="Times New Roman" w:hAnsi="Times New Roman"/>
          <w:sz w:val="24"/>
          <w:szCs w:val="24"/>
        </w:rPr>
      </w:pPr>
      <w:r w:rsidRPr="00392F31">
        <w:rPr>
          <w:rFonts w:ascii="Kokila" w:hAnsi="Kokila" w:cs="Kokila"/>
          <w:sz w:val="32"/>
          <w:szCs w:val="32"/>
        </w:rPr>
        <w:t>-------------------------------------------------------------------------------------------------------------</w:t>
      </w:r>
    </w:p>
    <w:p w14:paraId="05CCF371" w14:textId="77777777" w:rsidR="00D859B5" w:rsidRPr="00085BF8" w:rsidRDefault="00D859B5" w:rsidP="008A7881">
      <w:pPr>
        <w:spacing w:after="0" w:line="360" w:lineRule="auto"/>
        <w:ind w:left="720" w:hanging="720"/>
        <w:contextualSpacing/>
        <w:jc w:val="both"/>
        <w:rPr>
          <w:rFonts w:ascii="Kruti Dev 010" w:hAnsi="Kruti Dev 010"/>
          <w:sz w:val="28"/>
          <w:szCs w:val="28"/>
        </w:rPr>
      </w:pPr>
      <w:r>
        <w:rPr>
          <w:rFonts w:ascii="Kruti Dev 010" w:hAnsi="Kruti Dev 010"/>
          <w:sz w:val="28"/>
          <w:szCs w:val="28"/>
        </w:rPr>
        <w:t xml:space="preserve">3- </w:t>
      </w:r>
      <w:r>
        <w:rPr>
          <w:rFonts w:ascii="Kruti Dev 010" w:hAnsi="Kruti Dev 010"/>
          <w:sz w:val="28"/>
          <w:szCs w:val="28"/>
        </w:rPr>
        <w:tab/>
        <w:t>yksds'k fyfeVsM us 5]000] 8</w:t>
      </w:r>
      <w:r w:rsidRPr="009D329A">
        <w:rPr>
          <w:rFonts w:ascii="Times New Roman" w:hAnsi="Times New Roman"/>
          <w:sz w:val="24"/>
          <w:szCs w:val="24"/>
        </w:rPr>
        <w:t>%</w:t>
      </w:r>
      <w:r>
        <w:rPr>
          <w:rFonts w:ascii="Kruti Dev 010" w:hAnsi="Kruti Dev 010"/>
          <w:sz w:val="28"/>
          <w:szCs w:val="28"/>
        </w:rPr>
        <w:t xml:space="preserve"> _.ki= 50 :i;s okys tkjh fd, A jkf'k bl izdkj ns; Fkh &amp; vkosnu ij 10 :i;s ] vkcaVu ij 10 :i;s vkSj 'ks"k jkf'k ;kpuk esa ns; Fks A 800 _.ki=ksa dk ,d /kkjd vkcaVu jkf'k vkSj ;kpuk jkf'k dk Hkqxrku djus esa foQy jgk A daiuh dh iqLrdksa esa vko';d jkstukepk izfof"V;ka dhft, A </w:t>
      </w:r>
    </w:p>
    <w:p w14:paraId="22A3E230" w14:textId="546D079F" w:rsidR="00D859B5" w:rsidRDefault="00D859B5" w:rsidP="008A7881">
      <w:pPr>
        <w:spacing w:after="0" w:line="360" w:lineRule="auto"/>
        <w:ind w:left="720" w:hanging="720"/>
        <w:contextualSpacing/>
        <w:jc w:val="both"/>
        <w:rPr>
          <w:rFonts w:ascii="Times New Roman" w:hAnsi="Times New Roman"/>
          <w:sz w:val="24"/>
          <w:szCs w:val="24"/>
        </w:rPr>
      </w:pPr>
      <w:r>
        <w:rPr>
          <w:rFonts w:ascii="Times New Roman" w:hAnsi="Times New Roman"/>
          <w:sz w:val="24"/>
          <w:szCs w:val="24"/>
        </w:rPr>
        <w:tab/>
      </w:r>
      <w:r w:rsidRPr="003006AE">
        <w:rPr>
          <w:rFonts w:ascii="Times New Roman" w:hAnsi="Times New Roman"/>
          <w:sz w:val="24"/>
          <w:szCs w:val="24"/>
        </w:rPr>
        <w:t>Lokesh Limited issued 5</w:t>
      </w:r>
      <w:r>
        <w:rPr>
          <w:rFonts w:ascii="Times New Roman" w:hAnsi="Times New Roman"/>
          <w:sz w:val="24"/>
          <w:szCs w:val="24"/>
        </w:rPr>
        <w:t>,</w:t>
      </w:r>
      <w:r w:rsidRPr="003006AE">
        <w:rPr>
          <w:rFonts w:ascii="Times New Roman" w:hAnsi="Times New Roman"/>
          <w:sz w:val="24"/>
          <w:szCs w:val="24"/>
        </w:rPr>
        <w:t xml:space="preserve">000, 8% debentures of  Rs.50 each payable as Rs.10  on Application, Rs.10 on Allotment and the balance on call. A holder of 800 debentures failed </w:t>
      </w:r>
      <w:r>
        <w:rPr>
          <w:rFonts w:ascii="Times New Roman" w:hAnsi="Times New Roman"/>
          <w:sz w:val="24"/>
          <w:szCs w:val="24"/>
        </w:rPr>
        <w:tab/>
      </w:r>
      <w:r w:rsidRPr="003006AE">
        <w:rPr>
          <w:rFonts w:ascii="Times New Roman" w:hAnsi="Times New Roman"/>
          <w:sz w:val="24"/>
          <w:szCs w:val="24"/>
        </w:rPr>
        <w:t xml:space="preserve">to pay Allotment money and </w:t>
      </w:r>
      <w:r w:rsidR="0035450F">
        <w:rPr>
          <w:rFonts w:ascii="Times New Roman" w:hAnsi="Times New Roman"/>
          <w:sz w:val="24"/>
          <w:szCs w:val="24"/>
        </w:rPr>
        <w:t xml:space="preserve">final </w:t>
      </w:r>
      <w:r w:rsidRPr="003006AE">
        <w:rPr>
          <w:rFonts w:ascii="Times New Roman" w:hAnsi="Times New Roman"/>
          <w:sz w:val="24"/>
          <w:szCs w:val="24"/>
        </w:rPr>
        <w:t>Call money. Pass necessary journal entries in the books of the company.</w:t>
      </w:r>
    </w:p>
    <w:p w14:paraId="54F1E363" w14:textId="77777777" w:rsidR="00ED5477" w:rsidRDefault="00ED5477" w:rsidP="00ED5477">
      <w:pPr>
        <w:spacing w:after="0" w:line="360" w:lineRule="auto"/>
        <w:rPr>
          <w:rFonts w:ascii="Kokila" w:hAnsi="Kokila" w:cs="Kokila"/>
          <w:sz w:val="32"/>
          <w:szCs w:val="32"/>
        </w:rPr>
      </w:pPr>
      <w:r w:rsidRPr="00392F31">
        <w:rPr>
          <w:rFonts w:ascii="Kokila" w:hAnsi="Kokila" w:cs="Kokila"/>
          <w:sz w:val="32"/>
          <w:szCs w:val="32"/>
        </w:rPr>
        <w:t>-------------------------------------------------------------------------------------------------------------</w:t>
      </w:r>
    </w:p>
    <w:p w14:paraId="5EAD23F4" w14:textId="77777777" w:rsidR="00ED5477" w:rsidRDefault="00ED5477" w:rsidP="00ED5477">
      <w:pPr>
        <w:spacing w:after="0" w:line="360" w:lineRule="auto"/>
        <w:ind w:right="-90"/>
        <w:jc w:val="both"/>
        <w:rPr>
          <w:rFonts w:ascii="Kokila" w:hAnsi="Kokila" w:cs="Kokila"/>
          <w:sz w:val="32"/>
          <w:szCs w:val="32"/>
        </w:rPr>
      </w:pPr>
      <w:r w:rsidRPr="00392F31">
        <w:rPr>
          <w:rFonts w:ascii="Kokila" w:hAnsi="Kokila" w:cs="Kokila"/>
          <w:sz w:val="32"/>
          <w:szCs w:val="32"/>
        </w:rPr>
        <w:t>-------------------------------------------------------------------------------------------------------------</w:t>
      </w:r>
    </w:p>
    <w:p w14:paraId="3349436C" w14:textId="77777777" w:rsidR="00ED5477" w:rsidRDefault="00ED5477" w:rsidP="00ED5477">
      <w:pPr>
        <w:spacing w:after="0" w:line="360" w:lineRule="auto"/>
        <w:rPr>
          <w:rFonts w:ascii="Kokila" w:hAnsi="Kokila" w:cs="Kokila"/>
          <w:sz w:val="32"/>
          <w:szCs w:val="32"/>
        </w:rPr>
      </w:pPr>
      <w:r w:rsidRPr="00392F31">
        <w:rPr>
          <w:rFonts w:ascii="Kokila" w:hAnsi="Kokila" w:cs="Kokila"/>
          <w:sz w:val="32"/>
          <w:szCs w:val="32"/>
        </w:rPr>
        <w:t>-------------------------------------------------------------------------------------------------------------</w:t>
      </w:r>
    </w:p>
    <w:p w14:paraId="1CAC62C6" w14:textId="77777777" w:rsidR="00ED5477" w:rsidRDefault="00ED5477" w:rsidP="00ED5477">
      <w:pPr>
        <w:spacing w:after="0" w:line="360" w:lineRule="auto"/>
        <w:rPr>
          <w:rFonts w:ascii="Kokila" w:hAnsi="Kokila" w:cs="Kokila"/>
          <w:sz w:val="32"/>
          <w:szCs w:val="32"/>
        </w:rPr>
      </w:pPr>
      <w:r w:rsidRPr="00392F31">
        <w:rPr>
          <w:rFonts w:ascii="Kokila" w:hAnsi="Kokila" w:cs="Kokila"/>
          <w:sz w:val="32"/>
          <w:szCs w:val="32"/>
        </w:rPr>
        <w:t>-------------------------------------------------------------------------------------------------------------</w:t>
      </w:r>
    </w:p>
    <w:p w14:paraId="2A1DD144" w14:textId="1C5605EC" w:rsidR="00ED5477" w:rsidRDefault="00ED5477" w:rsidP="00ED5477">
      <w:pPr>
        <w:spacing w:after="0" w:line="360" w:lineRule="auto"/>
        <w:ind w:left="720" w:hanging="720"/>
        <w:contextualSpacing/>
        <w:jc w:val="both"/>
        <w:rPr>
          <w:rFonts w:ascii="Kokila" w:hAnsi="Kokila" w:cs="Kokila"/>
          <w:sz w:val="32"/>
          <w:szCs w:val="32"/>
        </w:rPr>
      </w:pPr>
      <w:r w:rsidRPr="00392F31">
        <w:rPr>
          <w:rFonts w:ascii="Kokila" w:hAnsi="Kokila" w:cs="Kokila"/>
          <w:sz w:val="32"/>
          <w:szCs w:val="32"/>
        </w:rPr>
        <w:t>-------------------------------------------------------------------------------------------------------------</w:t>
      </w:r>
    </w:p>
    <w:p w14:paraId="0EB4ACD6" w14:textId="77777777" w:rsidR="00ED5477" w:rsidRDefault="00ED5477" w:rsidP="00ED5477">
      <w:pPr>
        <w:spacing w:after="0" w:line="360" w:lineRule="auto"/>
        <w:rPr>
          <w:rFonts w:ascii="Kokila" w:hAnsi="Kokila" w:cs="Kokila"/>
          <w:sz w:val="32"/>
          <w:szCs w:val="32"/>
        </w:rPr>
      </w:pPr>
      <w:r w:rsidRPr="00392F31">
        <w:rPr>
          <w:rFonts w:ascii="Kokila" w:hAnsi="Kokila" w:cs="Kokila"/>
          <w:sz w:val="32"/>
          <w:szCs w:val="32"/>
        </w:rPr>
        <w:t>-------------------------------------------------------------------------------------------------------------</w:t>
      </w:r>
    </w:p>
    <w:p w14:paraId="44574C62" w14:textId="77777777" w:rsidR="00ED5477" w:rsidRDefault="00ED5477" w:rsidP="00ED5477">
      <w:pPr>
        <w:spacing w:after="0" w:line="360" w:lineRule="auto"/>
        <w:ind w:right="-90"/>
        <w:jc w:val="both"/>
        <w:rPr>
          <w:rFonts w:ascii="Kokila" w:hAnsi="Kokila" w:cs="Kokila"/>
          <w:sz w:val="32"/>
          <w:szCs w:val="32"/>
        </w:rPr>
      </w:pPr>
      <w:r w:rsidRPr="00392F31">
        <w:rPr>
          <w:rFonts w:ascii="Kokila" w:hAnsi="Kokila" w:cs="Kokila"/>
          <w:sz w:val="32"/>
          <w:szCs w:val="32"/>
        </w:rPr>
        <w:t>-------------------------------------------------------------------------------------------------------------</w:t>
      </w:r>
    </w:p>
    <w:p w14:paraId="641A1FBF" w14:textId="77777777" w:rsidR="00ED5477" w:rsidRDefault="00ED5477" w:rsidP="00ED5477">
      <w:pPr>
        <w:spacing w:after="0" w:line="360" w:lineRule="auto"/>
        <w:rPr>
          <w:rFonts w:ascii="Kokila" w:hAnsi="Kokila" w:cs="Kokila"/>
          <w:sz w:val="32"/>
          <w:szCs w:val="32"/>
        </w:rPr>
      </w:pPr>
      <w:r w:rsidRPr="00392F31">
        <w:rPr>
          <w:rFonts w:ascii="Kokila" w:hAnsi="Kokila" w:cs="Kokila"/>
          <w:sz w:val="32"/>
          <w:szCs w:val="32"/>
        </w:rPr>
        <w:t>-------------------------------------------------------------------------------------------------------------</w:t>
      </w:r>
    </w:p>
    <w:p w14:paraId="5940BB8D" w14:textId="77777777" w:rsidR="00ED5477" w:rsidRDefault="00ED5477" w:rsidP="00ED5477">
      <w:pPr>
        <w:spacing w:after="0" w:line="360" w:lineRule="auto"/>
        <w:rPr>
          <w:rFonts w:ascii="Kokila" w:hAnsi="Kokila" w:cs="Kokila"/>
          <w:sz w:val="32"/>
          <w:szCs w:val="32"/>
        </w:rPr>
      </w:pPr>
      <w:r w:rsidRPr="00392F31">
        <w:rPr>
          <w:rFonts w:ascii="Kokila" w:hAnsi="Kokila" w:cs="Kokila"/>
          <w:sz w:val="32"/>
          <w:szCs w:val="32"/>
        </w:rPr>
        <w:t>-------------------------------------------------------------------------------------------------------------</w:t>
      </w:r>
    </w:p>
    <w:p w14:paraId="1E9C9CCD" w14:textId="77777777" w:rsidR="003F0A93" w:rsidRPr="003F0A93" w:rsidRDefault="003F0A93" w:rsidP="008A7881">
      <w:pPr>
        <w:spacing w:after="0" w:line="360" w:lineRule="auto"/>
        <w:ind w:left="720" w:hanging="720"/>
        <w:contextualSpacing/>
        <w:jc w:val="both"/>
        <w:rPr>
          <w:rFonts w:ascii="Times New Roman" w:hAnsi="Times New Roman"/>
          <w:sz w:val="16"/>
          <w:szCs w:val="16"/>
        </w:rPr>
      </w:pPr>
    </w:p>
    <w:p w14:paraId="33B40996" w14:textId="77777777" w:rsidR="00D859B5" w:rsidRDefault="00D859B5" w:rsidP="008A7881">
      <w:pPr>
        <w:spacing w:after="0" w:line="360" w:lineRule="auto"/>
        <w:ind w:left="720" w:hanging="720"/>
        <w:contextualSpacing/>
        <w:jc w:val="both"/>
        <w:rPr>
          <w:rFonts w:ascii="Kruti Dev 010" w:hAnsi="Kruti Dev 010"/>
          <w:sz w:val="28"/>
          <w:szCs w:val="28"/>
        </w:rPr>
      </w:pPr>
      <w:r>
        <w:rPr>
          <w:rFonts w:ascii="Kruti Dev 010" w:hAnsi="Kruti Dev 010"/>
          <w:sz w:val="28"/>
          <w:szCs w:val="28"/>
        </w:rPr>
        <w:lastRenderedPageBreak/>
        <w:t>4-</w:t>
      </w:r>
      <w:r>
        <w:rPr>
          <w:rFonts w:ascii="Kruti Dev 010" w:hAnsi="Kruti Dev 010"/>
          <w:sz w:val="28"/>
          <w:szCs w:val="28"/>
        </w:rPr>
        <w:tab/>
        <w:t>fuEufyf[kr ekeyksa esa _.ki= tkjh djus ds fy, tuZy izfof"V;kW djsa %&amp;</w:t>
      </w:r>
    </w:p>
    <w:p w14:paraId="1CE08F5E" w14:textId="77777777" w:rsidR="00D859B5" w:rsidRDefault="00D859B5" w:rsidP="008A7881">
      <w:pPr>
        <w:spacing w:after="0" w:line="360" w:lineRule="auto"/>
        <w:ind w:left="720" w:hanging="720"/>
        <w:contextualSpacing/>
        <w:jc w:val="both"/>
        <w:rPr>
          <w:rFonts w:ascii="Kruti Dev 010" w:hAnsi="Kruti Dev 010"/>
          <w:sz w:val="28"/>
          <w:szCs w:val="28"/>
        </w:rPr>
      </w:pPr>
      <w:r>
        <w:rPr>
          <w:rFonts w:ascii="Kruti Dev 010" w:hAnsi="Kruti Dev 010"/>
          <w:sz w:val="28"/>
          <w:szCs w:val="28"/>
        </w:rPr>
        <w:t xml:space="preserve">    </w:t>
      </w:r>
      <w:r>
        <w:rPr>
          <w:rFonts w:ascii="Kruti Dev 010" w:hAnsi="Kruti Dev 010"/>
          <w:sz w:val="28"/>
          <w:szCs w:val="28"/>
        </w:rPr>
        <w:tab/>
        <w:t>¼v½ 10]000 :i;s ds 8</w:t>
      </w:r>
      <w:r w:rsidRPr="009D329A">
        <w:rPr>
          <w:rFonts w:ascii="Times New Roman" w:hAnsi="Times New Roman"/>
          <w:sz w:val="24"/>
          <w:szCs w:val="24"/>
        </w:rPr>
        <w:t>%</w:t>
      </w:r>
      <w:r>
        <w:rPr>
          <w:rFonts w:ascii="Kruti Dev 010" w:hAnsi="Kruti Dev 010"/>
          <w:sz w:val="28"/>
          <w:szCs w:val="28"/>
        </w:rPr>
        <w:t xml:space="preserve"> _.ki= 100 :- izR;sd leewY; ij tkjh fd, x,] </w:t>
      </w:r>
    </w:p>
    <w:p w14:paraId="6DE8D4C0" w14:textId="77777777" w:rsidR="00D859B5" w:rsidRDefault="00D859B5" w:rsidP="008A7881">
      <w:pPr>
        <w:spacing w:after="0" w:line="360" w:lineRule="auto"/>
        <w:ind w:left="720" w:hanging="720"/>
        <w:contextualSpacing/>
        <w:jc w:val="both"/>
        <w:rPr>
          <w:rFonts w:ascii="Kruti Dev 010" w:hAnsi="Kruti Dev 010"/>
          <w:sz w:val="28"/>
          <w:szCs w:val="28"/>
        </w:rPr>
      </w:pPr>
      <w:r>
        <w:rPr>
          <w:rFonts w:ascii="Kruti Dev 010" w:hAnsi="Kruti Dev 010"/>
          <w:sz w:val="28"/>
          <w:szCs w:val="28"/>
        </w:rPr>
        <w:tab/>
        <w:t xml:space="preserve">    tks leewY; ij 'kks/kuh; gSa A </w:t>
      </w:r>
    </w:p>
    <w:p w14:paraId="1836AE28" w14:textId="77777777" w:rsidR="00D859B5" w:rsidRDefault="00D859B5" w:rsidP="008A7881">
      <w:pPr>
        <w:spacing w:after="0" w:line="360" w:lineRule="auto"/>
        <w:ind w:left="720" w:hanging="720"/>
        <w:contextualSpacing/>
        <w:jc w:val="both"/>
        <w:rPr>
          <w:rFonts w:ascii="Kruti Dev 010" w:hAnsi="Kruti Dev 010"/>
          <w:sz w:val="28"/>
          <w:szCs w:val="28"/>
        </w:rPr>
      </w:pPr>
      <w:r>
        <w:rPr>
          <w:rFonts w:ascii="Kruti Dev 010" w:hAnsi="Kruti Dev 010"/>
          <w:sz w:val="28"/>
          <w:szCs w:val="28"/>
        </w:rPr>
        <w:t xml:space="preserve">   </w:t>
      </w:r>
      <w:r>
        <w:rPr>
          <w:rFonts w:ascii="Kruti Dev 010" w:hAnsi="Kruti Dev 010"/>
          <w:sz w:val="28"/>
          <w:szCs w:val="28"/>
        </w:rPr>
        <w:tab/>
        <w:t>¼c½ 10]000 :i;s ds 8</w:t>
      </w:r>
      <w:r w:rsidRPr="009D329A">
        <w:rPr>
          <w:rFonts w:ascii="Times New Roman" w:hAnsi="Times New Roman"/>
          <w:sz w:val="24"/>
          <w:szCs w:val="24"/>
        </w:rPr>
        <w:t>%</w:t>
      </w:r>
      <w:r>
        <w:rPr>
          <w:rFonts w:ascii="Kruti Dev 010" w:hAnsi="Kruti Dev 010"/>
          <w:sz w:val="28"/>
          <w:szCs w:val="28"/>
        </w:rPr>
        <w:t xml:space="preserve"> _.ki= 100 :- izR;sd dks 5</w:t>
      </w:r>
      <w:r w:rsidRPr="009D329A">
        <w:rPr>
          <w:rFonts w:ascii="Times New Roman" w:hAnsi="Times New Roman"/>
          <w:sz w:val="24"/>
          <w:szCs w:val="24"/>
        </w:rPr>
        <w:t>%</w:t>
      </w:r>
      <w:r>
        <w:rPr>
          <w:rFonts w:ascii="Kruti Dev 010" w:hAnsi="Kruti Dev 010"/>
          <w:sz w:val="28"/>
          <w:szCs w:val="28"/>
        </w:rPr>
        <w:t xml:space="preserve"> ds izhfe;e ij tkjh fd, x,] </w:t>
      </w:r>
    </w:p>
    <w:p w14:paraId="04C3F74C" w14:textId="77777777" w:rsidR="00D859B5" w:rsidRDefault="00D859B5" w:rsidP="008A7881">
      <w:pPr>
        <w:spacing w:after="0" w:line="360" w:lineRule="auto"/>
        <w:ind w:left="720" w:hanging="720"/>
        <w:contextualSpacing/>
        <w:jc w:val="both"/>
        <w:rPr>
          <w:rFonts w:ascii="Kruti Dev 010" w:hAnsi="Kruti Dev 010"/>
          <w:sz w:val="28"/>
          <w:szCs w:val="28"/>
        </w:rPr>
      </w:pPr>
      <w:r>
        <w:rPr>
          <w:rFonts w:ascii="Kruti Dev 010" w:hAnsi="Kruti Dev 010"/>
          <w:sz w:val="28"/>
          <w:szCs w:val="28"/>
        </w:rPr>
        <w:tab/>
        <w:t xml:space="preserve">   tks leewY; ij 'kks/kuh; gS A </w:t>
      </w:r>
    </w:p>
    <w:p w14:paraId="6CF2CC03" w14:textId="280FBF4C" w:rsidR="00D859B5" w:rsidRDefault="00D859B5" w:rsidP="008A7881">
      <w:pPr>
        <w:spacing w:after="0" w:line="360" w:lineRule="auto"/>
        <w:ind w:left="720" w:hanging="720"/>
        <w:contextualSpacing/>
        <w:jc w:val="both"/>
        <w:rPr>
          <w:rFonts w:ascii="Kruti Dev 010" w:hAnsi="Kruti Dev 010"/>
          <w:sz w:val="28"/>
          <w:szCs w:val="28"/>
        </w:rPr>
      </w:pPr>
      <w:r>
        <w:rPr>
          <w:rFonts w:ascii="Kruti Dev 010" w:hAnsi="Kruti Dev 010"/>
          <w:sz w:val="28"/>
          <w:szCs w:val="28"/>
        </w:rPr>
        <w:t xml:space="preserve">    </w:t>
      </w:r>
      <w:r>
        <w:rPr>
          <w:rFonts w:ascii="Kruti Dev 010" w:hAnsi="Kruti Dev 010"/>
          <w:sz w:val="28"/>
          <w:szCs w:val="28"/>
        </w:rPr>
        <w:tab/>
        <w:t>¼l½ 10]000 :i;s ds 8</w:t>
      </w:r>
      <w:r w:rsidRPr="009D329A">
        <w:rPr>
          <w:rFonts w:ascii="Times New Roman" w:hAnsi="Times New Roman"/>
          <w:sz w:val="24"/>
          <w:szCs w:val="24"/>
        </w:rPr>
        <w:t>%</w:t>
      </w:r>
      <w:r>
        <w:rPr>
          <w:rFonts w:ascii="Kruti Dev 010" w:hAnsi="Kruti Dev 010"/>
          <w:sz w:val="28"/>
          <w:szCs w:val="28"/>
        </w:rPr>
        <w:t xml:space="preserve"> _.ki= 100 :- izR;sd dks 5</w:t>
      </w:r>
      <w:r w:rsidRPr="009D329A">
        <w:rPr>
          <w:rFonts w:ascii="Times New Roman" w:hAnsi="Times New Roman"/>
          <w:sz w:val="24"/>
          <w:szCs w:val="24"/>
        </w:rPr>
        <w:t>%</w:t>
      </w:r>
      <w:r>
        <w:rPr>
          <w:rFonts w:ascii="Kruti Dev 010" w:hAnsi="Kruti Dev 010"/>
          <w:sz w:val="28"/>
          <w:szCs w:val="28"/>
        </w:rPr>
        <w:t xml:space="preserve"> dh NwV ij tkjh fd, x,] </w:t>
      </w:r>
    </w:p>
    <w:p w14:paraId="39899224" w14:textId="77777777" w:rsidR="00D859B5" w:rsidRDefault="00D859B5" w:rsidP="008A7881">
      <w:pPr>
        <w:spacing w:after="0" w:line="360" w:lineRule="auto"/>
        <w:ind w:left="720" w:hanging="720"/>
        <w:contextualSpacing/>
        <w:jc w:val="both"/>
        <w:rPr>
          <w:rFonts w:ascii="Kruti Dev 010" w:hAnsi="Kruti Dev 010"/>
          <w:sz w:val="28"/>
          <w:szCs w:val="28"/>
        </w:rPr>
      </w:pPr>
      <w:r>
        <w:rPr>
          <w:rFonts w:ascii="Kruti Dev 010" w:hAnsi="Kruti Dev 010"/>
          <w:sz w:val="28"/>
          <w:szCs w:val="28"/>
        </w:rPr>
        <w:tab/>
        <w:t xml:space="preserve">   tks leewY; ij 'kks/kuh; gS A </w:t>
      </w:r>
    </w:p>
    <w:p w14:paraId="0855C028" w14:textId="77777777" w:rsidR="00D859B5" w:rsidRPr="003006AE" w:rsidRDefault="00D859B5" w:rsidP="008A7881">
      <w:pPr>
        <w:spacing w:after="0" w:line="360" w:lineRule="auto"/>
        <w:ind w:left="720"/>
        <w:contextualSpacing/>
        <w:jc w:val="both"/>
        <w:rPr>
          <w:rFonts w:ascii="Times New Roman" w:hAnsi="Times New Roman"/>
          <w:sz w:val="24"/>
          <w:szCs w:val="24"/>
        </w:rPr>
      </w:pPr>
      <w:r w:rsidRPr="003006AE">
        <w:rPr>
          <w:rFonts w:ascii="Times New Roman" w:hAnsi="Times New Roman"/>
          <w:sz w:val="24"/>
          <w:szCs w:val="24"/>
        </w:rPr>
        <w:t xml:space="preserve">Pass  journal entries for the issue of debentures in the following cases : </w:t>
      </w:r>
    </w:p>
    <w:p w14:paraId="5CB97767" w14:textId="55E9C81A" w:rsidR="00D859B5" w:rsidRPr="00AD23BF" w:rsidRDefault="00D859B5">
      <w:pPr>
        <w:pStyle w:val="ListParagraph"/>
        <w:numPr>
          <w:ilvl w:val="1"/>
          <w:numId w:val="39"/>
        </w:numPr>
        <w:spacing w:after="0" w:line="360" w:lineRule="auto"/>
        <w:ind w:left="1080"/>
        <w:jc w:val="both"/>
        <w:rPr>
          <w:rFonts w:ascii="Times New Roman" w:hAnsi="Times New Roman"/>
          <w:sz w:val="24"/>
          <w:szCs w:val="24"/>
        </w:rPr>
      </w:pPr>
      <w:r w:rsidRPr="00AD23BF">
        <w:rPr>
          <w:rFonts w:ascii="Times New Roman" w:hAnsi="Times New Roman"/>
          <w:sz w:val="24"/>
          <w:szCs w:val="24"/>
        </w:rPr>
        <w:t>Issued 8% debentures of Rs.10,000 of Rs.100 each at par, redeemable at par.</w:t>
      </w:r>
    </w:p>
    <w:p w14:paraId="52267F16" w14:textId="1100C9EA" w:rsidR="00D859B5" w:rsidRPr="00AD23BF" w:rsidRDefault="00D859B5">
      <w:pPr>
        <w:pStyle w:val="ListParagraph"/>
        <w:numPr>
          <w:ilvl w:val="1"/>
          <w:numId w:val="39"/>
        </w:numPr>
        <w:spacing w:after="0" w:line="360" w:lineRule="auto"/>
        <w:ind w:left="1080"/>
        <w:jc w:val="both"/>
        <w:rPr>
          <w:rFonts w:ascii="Times New Roman" w:hAnsi="Times New Roman"/>
          <w:sz w:val="24"/>
          <w:szCs w:val="24"/>
        </w:rPr>
      </w:pPr>
      <w:r w:rsidRPr="00AD23BF">
        <w:rPr>
          <w:rFonts w:ascii="Times New Roman" w:hAnsi="Times New Roman"/>
          <w:sz w:val="24"/>
          <w:szCs w:val="24"/>
        </w:rPr>
        <w:t>Issued 8% debentures of Rs.10,000 of Rs.100 each at a premium of 5% redeemable at par.</w:t>
      </w:r>
    </w:p>
    <w:p w14:paraId="29E65293" w14:textId="3035CD4C" w:rsidR="00D859B5" w:rsidRDefault="00D859B5">
      <w:pPr>
        <w:pStyle w:val="ListParagraph"/>
        <w:numPr>
          <w:ilvl w:val="1"/>
          <w:numId w:val="39"/>
        </w:numPr>
        <w:spacing w:after="0" w:line="360" w:lineRule="auto"/>
        <w:ind w:left="1080"/>
        <w:jc w:val="both"/>
        <w:rPr>
          <w:rFonts w:ascii="Times New Roman" w:hAnsi="Times New Roman"/>
          <w:sz w:val="24"/>
          <w:szCs w:val="24"/>
        </w:rPr>
      </w:pPr>
      <w:r w:rsidRPr="00AD23BF">
        <w:rPr>
          <w:rFonts w:ascii="Times New Roman" w:hAnsi="Times New Roman"/>
          <w:sz w:val="24"/>
          <w:szCs w:val="24"/>
        </w:rPr>
        <w:t>Issued 8% debentures of Rs.10,000  of Rs.100 each at a discount of 5% redeemable at par.</w:t>
      </w:r>
    </w:p>
    <w:p w14:paraId="71A631F3" w14:textId="77777777" w:rsidR="00ED5477" w:rsidRDefault="00ED5477" w:rsidP="00ED5477">
      <w:pPr>
        <w:spacing w:after="0" w:line="360" w:lineRule="auto"/>
        <w:jc w:val="both"/>
        <w:rPr>
          <w:rFonts w:ascii="Times New Roman" w:hAnsi="Times New Roman"/>
          <w:sz w:val="24"/>
          <w:szCs w:val="24"/>
        </w:rPr>
      </w:pPr>
    </w:p>
    <w:p w14:paraId="0448FE19" w14:textId="77777777" w:rsidR="00ED5477" w:rsidRDefault="00ED5477" w:rsidP="00ED5477">
      <w:pPr>
        <w:spacing w:after="0" w:line="360" w:lineRule="auto"/>
        <w:rPr>
          <w:rFonts w:ascii="Kokila" w:hAnsi="Kokila" w:cs="Kokila"/>
          <w:sz w:val="32"/>
          <w:szCs w:val="32"/>
        </w:rPr>
      </w:pPr>
      <w:r w:rsidRPr="00392F31">
        <w:rPr>
          <w:rFonts w:ascii="Kokila" w:hAnsi="Kokila" w:cs="Kokila"/>
          <w:sz w:val="32"/>
          <w:szCs w:val="32"/>
        </w:rPr>
        <w:t>-------------------------------------------------------------------------------------------------------------</w:t>
      </w:r>
    </w:p>
    <w:p w14:paraId="7F48AA2B" w14:textId="77777777" w:rsidR="00ED5477" w:rsidRDefault="00ED5477" w:rsidP="00ED5477">
      <w:pPr>
        <w:spacing w:after="0" w:line="360" w:lineRule="auto"/>
        <w:ind w:right="-90"/>
        <w:jc w:val="both"/>
        <w:rPr>
          <w:rFonts w:ascii="Kokila" w:hAnsi="Kokila" w:cs="Kokila"/>
          <w:sz w:val="32"/>
          <w:szCs w:val="32"/>
        </w:rPr>
      </w:pPr>
      <w:r w:rsidRPr="00392F31">
        <w:rPr>
          <w:rFonts w:ascii="Kokila" w:hAnsi="Kokila" w:cs="Kokila"/>
          <w:sz w:val="32"/>
          <w:szCs w:val="32"/>
        </w:rPr>
        <w:t>-------------------------------------------------------------------------------------------------------------</w:t>
      </w:r>
    </w:p>
    <w:p w14:paraId="21B53074" w14:textId="77777777" w:rsidR="00ED5477" w:rsidRDefault="00ED5477" w:rsidP="00ED5477">
      <w:pPr>
        <w:spacing w:after="0" w:line="360" w:lineRule="auto"/>
        <w:rPr>
          <w:rFonts w:ascii="Kokila" w:hAnsi="Kokila" w:cs="Kokila"/>
          <w:sz w:val="32"/>
          <w:szCs w:val="32"/>
        </w:rPr>
      </w:pPr>
      <w:r w:rsidRPr="00392F31">
        <w:rPr>
          <w:rFonts w:ascii="Kokila" w:hAnsi="Kokila" w:cs="Kokila"/>
          <w:sz w:val="32"/>
          <w:szCs w:val="32"/>
        </w:rPr>
        <w:t>-------------------------------------------------------------------------------------------------------------</w:t>
      </w:r>
    </w:p>
    <w:p w14:paraId="3F109D4B" w14:textId="77777777" w:rsidR="00ED5477" w:rsidRDefault="00ED5477" w:rsidP="00ED5477">
      <w:pPr>
        <w:spacing w:after="0" w:line="360" w:lineRule="auto"/>
        <w:rPr>
          <w:rFonts w:ascii="Kokila" w:hAnsi="Kokila" w:cs="Kokila"/>
          <w:sz w:val="32"/>
          <w:szCs w:val="32"/>
        </w:rPr>
      </w:pPr>
      <w:r w:rsidRPr="00392F31">
        <w:rPr>
          <w:rFonts w:ascii="Kokila" w:hAnsi="Kokila" w:cs="Kokila"/>
          <w:sz w:val="32"/>
          <w:szCs w:val="32"/>
        </w:rPr>
        <w:t>-------------------------------------------------------------------------------------------------------------</w:t>
      </w:r>
    </w:p>
    <w:p w14:paraId="2B62B1BA" w14:textId="7B6F2733" w:rsidR="00ED5477" w:rsidRDefault="00ED5477" w:rsidP="00ED5477">
      <w:pPr>
        <w:spacing w:after="0" w:line="360" w:lineRule="auto"/>
        <w:jc w:val="both"/>
        <w:rPr>
          <w:rFonts w:ascii="Kokila" w:hAnsi="Kokila" w:cs="Kokila"/>
          <w:sz w:val="32"/>
          <w:szCs w:val="32"/>
        </w:rPr>
      </w:pPr>
      <w:r w:rsidRPr="00392F31">
        <w:rPr>
          <w:rFonts w:ascii="Kokila" w:hAnsi="Kokila" w:cs="Kokila"/>
          <w:sz w:val="32"/>
          <w:szCs w:val="32"/>
        </w:rPr>
        <w:t>-------------------------------------------------------------------------------------------------------------</w:t>
      </w:r>
    </w:p>
    <w:p w14:paraId="759B817E" w14:textId="77777777" w:rsidR="00ED5477" w:rsidRDefault="00ED5477" w:rsidP="00ED5477">
      <w:pPr>
        <w:spacing w:after="0" w:line="360" w:lineRule="auto"/>
        <w:rPr>
          <w:rFonts w:ascii="Kokila" w:hAnsi="Kokila" w:cs="Kokila"/>
          <w:sz w:val="32"/>
          <w:szCs w:val="32"/>
        </w:rPr>
      </w:pPr>
      <w:r w:rsidRPr="00392F31">
        <w:rPr>
          <w:rFonts w:ascii="Kokila" w:hAnsi="Kokila" w:cs="Kokila"/>
          <w:sz w:val="32"/>
          <w:szCs w:val="32"/>
        </w:rPr>
        <w:t>-------------------------------------------------------------------------------------------------------------</w:t>
      </w:r>
    </w:p>
    <w:p w14:paraId="69C3A25A" w14:textId="77777777" w:rsidR="00ED5477" w:rsidRDefault="00ED5477" w:rsidP="00ED5477">
      <w:pPr>
        <w:spacing w:after="0" w:line="360" w:lineRule="auto"/>
        <w:ind w:right="-90"/>
        <w:jc w:val="both"/>
        <w:rPr>
          <w:rFonts w:ascii="Kokila" w:hAnsi="Kokila" w:cs="Kokila"/>
          <w:sz w:val="32"/>
          <w:szCs w:val="32"/>
        </w:rPr>
      </w:pPr>
      <w:r w:rsidRPr="00392F31">
        <w:rPr>
          <w:rFonts w:ascii="Kokila" w:hAnsi="Kokila" w:cs="Kokila"/>
          <w:sz w:val="32"/>
          <w:szCs w:val="32"/>
        </w:rPr>
        <w:t>-------------------------------------------------------------------------------------------------------------</w:t>
      </w:r>
    </w:p>
    <w:p w14:paraId="11383FF9" w14:textId="77777777" w:rsidR="00ED5477" w:rsidRDefault="00ED5477" w:rsidP="00ED5477">
      <w:pPr>
        <w:spacing w:after="0" w:line="360" w:lineRule="auto"/>
        <w:rPr>
          <w:rFonts w:ascii="Kokila" w:hAnsi="Kokila" w:cs="Kokila"/>
          <w:sz w:val="32"/>
          <w:szCs w:val="32"/>
        </w:rPr>
      </w:pPr>
      <w:r w:rsidRPr="00392F31">
        <w:rPr>
          <w:rFonts w:ascii="Kokila" w:hAnsi="Kokila" w:cs="Kokila"/>
          <w:sz w:val="32"/>
          <w:szCs w:val="32"/>
        </w:rPr>
        <w:t>-------------------------------------------------------------------------------------------------------------</w:t>
      </w:r>
    </w:p>
    <w:p w14:paraId="35FAEECD" w14:textId="77777777" w:rsidR="00ED5477" w:rsidRDefault="00ED5477" w:rsidP="00ED5477">
      <w:pPr>
        <w:spacing w:after="0" w:line="360" w:lineRule="auto"/>
        <w:rPr>
          <w:rFonts w:ascii="Kokila" w:hAnsi="Kokila" w:cs="Kokila"/>
          <w:sz w:val="32"/>
          <w:szCs w:val="32"/>
        </w:rPr>
      </w:pPr>
      <w:r w:rsidRPr="00392F31">
        <w:rPr>
          <w:rFonts w:ascii="Kokila" w:hAnsi="Kokila" w:cs="Kokila"/>
          <w:sz w:val="32"/>
          <w:szCs w:val="32"/>
        </w:rPr>
        <w:t>-------------------------------------------------------------------------------------------------------------</w:t>
      </w:r>
    </w:p>
    <w:p w14:paraId="6EC1732C" w14:textId="76A802EA" w:rsidR="00ED5477" w:rsidRDefault="00ED5477" w:rsidP="00ED5477">
      <w:pPr>
        <w:spacing w:after="0" w:line="360" w:lineRule="auto"/>
        <w:jc w:val="both"/>
        <w:rPr>
          <w:rFonts w:ascii="Kokila" w:hAnsi="Kokila" w:cs="Kokila"/>
          <w:sz w:val="32"/>
          <w:szCs w:val="32"/>
        </w:rPr>
      </w:pPr>
      <w:r w:rsidRPr="00392F31">
        <w:rPr>
          <w:rFonts w:ascii="Kokila" w:hAnsi="Kokila" w:cs="Kokila"/>
          <w:sz w:val="32"/>
          <w:szCs w:val="32"/>
        </w:rPr>
        <w:t>-------------------------------------------------------------------------------------------------------------</w:t>
      </w:r>
    </w:p>
    <w:p w14:paraId="2190A293" w14:textId="77777777" w:rsidR="00ED5477" w:rsidRDefault="00ED5477" w:rsidP="00ED5477">
      <w:pPr>
        <w:spacing w:after="0" w:line="360" w:lineRule="auto"/>
        <w:rPr>
          <w:rFonts w:ascii="Kokila" w:hAnsi="Kokila" w:cs="Kokila"/>
          <w:sz w:val="32"/>
          <w:szCs w:val="32"/>
        </w:rPr>
      </w:pPr>
      <w:r w:rsidRPr="00392F31">
        <w:rPr>
          <w:rFonts w:ascii="Kokila" w:hAnsi="Kokila" w:cs="Kokila"/>
          <w:sz w:val="32"/>
          <w:szCs w:val="32"/>
        </w:rPr>
        <w:t>-------------------------------------------------------------------------------------------------------------</w:t>
      </w:r>
    </w:p>
    <w:p w14:paraId="44B9A7C3" w14:textId="77777777" w:rsidR="00ED5477" w:rsidRDefault="00ED5477" w:rsidP="00ED5477">
      <w:pPr>
        <w:spacing w:after="0" w:line="360" w:lineRule="auto"/>
        <w:ind w:right="-90"/>
        <w:jc w:val="both"/>
        <w:rPr>
          <w:rFonts w:ascii="Kokila" w:hAnsi="Kokila" w:cs="Kokila"/>
          <w:sz w:val="32"/>
          <w:szCs w:val="32"/>
        </w:rPr>
      </w:pPr>
      <w:r w:rsidRPr="00392F31">
        <w:rPr>
          <w:rFonts w:ascii="Kokila" w:hAnsi="Kokila" w:cs="Kokila"/>
          <w:sz w:val="32"/>
          <w:szCs w:val="32"/>
        </w:rPr>
        <w:t>-------------------------------------------------------------------------------------------------------------</w:t>
      </w:r>
    </w:p>
    <w:p w14:paraId="2165ACD2" w14:textId="77777777" w:rsidR="00ED5477" w:rsidRDefault="00ED5477" w:rsidP="00ED5477">
      <w:pPr>
        <w:spacing w:after="0" w:line="360" w:lineRule="auto"/>
        <w:rPr>
          <w:rFonts w:ascii="Kokila" w:hAnsi="Kokila" w:cs="Kokila"/>
          <w:sz w:val="32"/>
          <w:szCs w:val="32"/>
        </w:rPr>
      </w:pPr>
      <w:r w:rsidRPr="00392F31">
        <w:rPr>
          <w:rFonts w:ascii="Kokila" w:hAnsi="Kokila" w:cs="Kokila"/>
          <w:sz w:val="32"/>
          <w:szCs w:val="32"/>
        </w:rPr>
        <w:t>-------------------------------------------------------------------------------------------------------------</w:t>
      </w:r>
    </w:p>
    <w:p w14:paraId="03FA943E" w14:textId="77777777" w:rsidR="00D859B5" w:rsidRPr="00B64C12" w:rsidRDefault="00D859B5" w:rsidP="008A7881">
      <w:pPr>
        <w:spacing w:after="0" w:line="360" w:lineRule="auto"/>
        <w:contextualSpacing/>
        <w:jc w:val="both"/>
        <w:rPr>
          <w:rFonts w:ascii="Times New Roman" w:hAnsi="Times New Roman"/>
          <w:sz w:val="14"/>
          <w:szCs w:val="24"/>
        </w:rPr>
      </w:pPr>
    </w:p>
    <w:p w14:paraId="67EC5B88" w14:textId="77777777" w:rsidR="00ED5477" w:rsidRDefault="00ED5477">
      <w:pPr>
        <w:rPr>
          <w:rFonts w:ascii="Kruti Dev 010" w:hAnsi="Kruti Dev 010"/>
          <w:b/>
          <w:bCs/>
          <w:color w:val="DF2E28" w:themeColor="accent1"/>
          <w:sz w:val="32"/>
        </w:rPr>
      </w:pPr>
      <w:r>
        <w:rPr>
          <w:rFonts w:ascii="Kruti Dev 010" w:hAnsi="Kruti Dev 010"/>
          <w:b/>
          <w:bCs/>
          <w:color w:val="DF2E28" w:themeColor="accent1"/>
          <w:sz w:val="32"/>
        </w:rPr>
        <w:br w:type="page"/>
      </w:r>
    </w:p>
    <w:p w14:paraId="3F15C2E6" w14:textId="2EBB710A" w:rsidR="00D859B5" w:rsidRPr="001D533F" w:rsidRDefault="00D859B5" w:rsidP="008A7881">
      <w:pPr>
        <w:spacing w:after="0" w:line="360" w:lineRule="auto"/>
        <w:contextualSpacing/>
        <w:jc w:val="both"/>
        <w:rPr>
          <w:rFonts w:ascii="Times New Roman" w:hAnsi="Times New Roman"/>
          <w:b/>
          <w:bCs/>
          <w:color w:val="DF2E28" w:themeColor="accent1"/>
          <w:sz w:val="24"/>
          <w:szCs w:val="24"/>
        </w:rPr>
      </w:pPr>
      <w:r w:rsidRPr="001D533F">
        <w:rPr>
          <w:rFonts w:ascii="Kruti Dev 010" w:hAnsi="Kruti Dev 010"/>
          <w:b/>
          <w:bCs/>
          <w:color w:val="DF2E28" w:themeColor="accent1"/>
          <w:sz w:val="32"/>
        </w:rPr>
        <w:lastRenderedPageBreak/>
        <w:t xml:space="preserve">8 vad ds fdz;kRed iz'u </w:t>
      </w:r>
      <w:r w:rsidRPr="001D533F">
        <w:rPr>
          <w:rFonts w:ascii="Times New Roman" w:hAnsi="Times New Roman"/>
          <w:b/>
          <w:bCs/>
          <w:color w:val="DF2E28" w:themeColor="accent1"/>
          <w:sz w:val="24"/>
          <w:szCs w:val="24"/>
        </w:rPr>
        <w:t>( Practical question)</w:t>
      </w:r>
    </w:p>
    <w:p w14:paraId="40E2CA1F" w14:textId="77777777" w:rsidR="00D859B5" w:rsidRPr="00B64C12" w:rsidRDefault="00D859B5" w:rsidP="008A7881">
      <w:pPr>
        <w:spacing w:after="0" w:line="360" w:lineRule="auto"/>
        <w:contextualSpacing/>
        <w:jc w:val="both"/>
        <w:rPr>
          <w:sz w:val="10"/>
          <w:szCs w:val="24"/>
        </w:rPr>
      </w:pPr>
    </w:p>
    <w:p w14:paraId="5770D590" w14:textId="779F9BD9" w:rsidR="00D859B5" w:rsidRDefault="00D859B5" w:rsidP="008A7881">
      <w:pPr>
        <w:spacing w:after="0" w:line="360" w:lineRule="auto"/>
        <w:ind w:left="720" w:hanging="720"/>
        <w:contextualSpacing/>
        <w:jc w:val="both"/>
        <w:rPr>
          <w:sz w:val="24"/>
          <w:szCs w:val="24"/>
        </w:rPr>
      </w:pPr>
      <w:r>
        <w:rPr>
          <w:rFonts w:ascii="Kruti Dev 010" w:hAnsi="Kruti Dev 010"/>
          <w:sz w:val="28"/>
          <w:szCs w:val="28"/>
        </w:rPr>
        <w:t xml:space="preserve">1- </w:t>
      </w:r>
      <w:r>
        <w:rPr>
          <w:rFonts w:ascii="Kruti Dev 010" w:hAnsi="Kruti Dev 010"/>
          <w:sz w:val="28"/>
          <w:szCs w:val="28"/>
        </w:rPr>
        <w:tab/>
        <w:t>/kksuh fyfeVsM us 20]000] 10</w:t>
      </w:r>
      <w:r w:rsidRPr="00550B49">
        <w:rPr>
          <w:rFonts w:ascii="Times New Roman" w:hAnsi="Times New Roman"/>
          <w:sz w:val="24"/>
          <w:szCs w:val="24"/>
        </w:rPr>
        <w:t>%</w:t>
      </w:r>
      <w:r>
        <w:rPr>
          <w:rFonts w:ascii="Kruti Dev 010" w:hAnsi="Kruti Dev 010"/>
          <w:sz w:val="28"/>
          <w:szCs w:val="28"/>
        </w:rPr>
        <w:t xml:space="preserve"> _.ki= 100 :i;s izR;sd tkjh fd,] tks vkosnu ij 10 :i;s] vkcaVu ij 20 :i;s ] izFke ;kpuk ij 40 :i;s vkSj nwljh ,oa vafre ;kpuk ij 30 :i;s izfr _.ki= ds :i esa jkf'k ns; Fks A lHkh jkf'k ;Fkk le; ij izkIr fd, x,A </w:t>
      </w:r>
      <w:r w:rsidR="00ED6291">
        <w:rPr>
          <w:rFonts w:ascii="Kruti Dev 010" w:hAnsi="Kruti Dev 010"/>
          <w:sz w:val="28"/>
          <w:szCs w:val="28"/>
        </w:rPr>
        <w:t>/kksuh fyfeVsM</w:t>
      </w:r>
      <w:r>
        <w:rPr>
          <w:rFonts w:ascii="Kruti Dev 010" w:hAnsi="Kruti Dev 010"/>
          <w:sz w:val="28"/>
          <w:szCs w:val="28"/>
        </w:rPr>
        <w:t xml:space="preserve"> dh iqLrdksa esa tuZy izfof"V;kW djsa A </w:t>
      </w:r>
    </w:p>
    <w:p w14:paraId="1EBDC809" w14:textId="78D212E3" w:rsidR="00D859B5" w:rsidRDefault="00D859B5" w:rsidP="008A7881">
      <w:pPr>
        <w:spacing w:after="0" w:line="360" w:lineRule="auto"/>
        <w:ind w:left="720" w:hanging="720"/>
        <w:contextualSpacing/>
        <w:jc w:val="both"/>
        <w:rPr>
          <w:rFonts w:ascii="Times New Roman" w:hAnsi="Times New Roman"/>
          <w:sz w:val="24"/>
          <w:szCs w:val="24"/>
        </w:rPr>
      </w:pPr>
      <w:r w:rsidRPr="003006AE">
        <w:rPr>
          <w:rFonts w:ascii="Times New Roman" w:hAnsi="Times New Roman"/>
          <w:sz w:val="24"/>
          <w:szCs w:val="24"/>
        </w:rPr>
        <w:t xml:space="preserve"> </w:t>
      </w:r>
      <w:r>
        <w:rPr>
          <w:rFonts w:ascii="Times New Roman" w:hAnsi="Times New Roman"/>
          <w:sz w:val="24"/>
          <w:szCs w:val="24"/>
        </w:rPr>
        <w:tab/>
        <w:t>Dh</w:t>
      </w:r>
      <w:r w:rsidRPr="003006AE">
        <w:rPr>
          <w:rFonts w:ascii="Times New Roman" w:hAnsi="Times New Roman"/>
          <w:sz w:val="24"/>
          <w:szCs w:val="24"/>
        </w:rPr>
        <w:t>ony Limited issued 20</w:t>
      </w:r>
      <w:r>
        <w:rPr>
          <w:rFonts w:ascii="Times New Roman" w:hAnsi="Times New Roman"/>
          <w:sz w:val="24"/>
          <w:szCs w:val="24"/>
        </w:rPr>
        <w:t>,</w:t>
      </w:r>
      <w:r w:rsidRPr="003006AE">
        <w:rPr>
          <w:rFonts w:ascii="Times New Roman" w:hAnsi="Times New Roman"/>
          <w:sz w:val="24"/>
          <w:szCs w:val="24"/>
        </w:rPr>
        <w:t>000 10% debentures of Rs.100 each at par, payable as  Rs.10 on Application,  Rs.20 on Allotment, Rs.40 on First call and  Rs.30 per debenture on second</w:t>
      </w:r>
      <w:r w:rsidR="00ED6291">
        <w:rPr>
          <w:rFonts w:ascii="Times New Roman" w:hAnsi="Times New Roman"/>
          <w:sz w:val="24"/>
          <w:szCs w:val="24"/>
        </w:rPr>
        <w:t xml:space="preserve"> and final</w:t>
      </w:r>
      <w:r w:rsidRPr="003006AE">
        <w:rPr>
          <w:rFonts w:ascii="Times New Roman" w:hAnsi="Times New Roman"/>
          <w:sz w:val="24"/>
          <w:szCs w:val="24"/>
        </w:rPr>
        <w:t xml:space="preserve"> call. All the money were duly received in time.  Pass journal entries in the books of the </w:t>
      </w:r>
      <w:r w:rsidR="00794C25">
        <w:rPr>
          <w:rFonts w:ascii="Times New Roman" w:hAnsi="Times New Roman"/>
          <w:sz w:val="24"/>
          <w:szCs w:val="24"/>
        </w:rPr>
        <w:t>Dh</w:t>
      </w:r>
      <w:r w:rsidR="00794C25" w:rsidRPr="003006AE">
        <w:rPr>
          <w:rFonts w:ascii="Times New Roman" w:hAnsi="Times New Roman"/>
          <w:sz w:val="24"/>
          <w:szCs w:val="24"/>
        </w:rPr>
        <w:t>ony Limited</w:t>
      </w:r>
      <w:r w:rsidRPr="003006AE">
        <w:rPr>
          <w:rFonts w:ascii="Times New Roman" w:hAnsi="Times New Roman"/>
          <w:sz w:val="24"/>
          <w:szCs w:val="24"/>
        </w:rPr>
        <w:t>.</w:t>
      </w:r>
    </w:p>
    <w:p w14:paraId="5AE8CB82" w14:textId="77777777" w:rsidR="00ED5477" w:rsidRDefault="00ED5477" w:rsidP="00ED5477">
      <w:pPr>
        <w:spacing w:after="0" w:line="360" w:lineRule="auto"/>
        <w:rPr>
          <w:rFonts w:ascii="Kokila" w:hAnsi="Kokila" w:cs="Kokila"/>
          <w:sz w:val="32"/>
          <w:szCs w:val="32"/>
        </w:rPr>
      </w:pPr>
      <w:r w:rsidRPr="00392F31">
        <w:rPr>
          <w:rFonts w:ascii="Kokila" w:hAnsi="Kokila" w:cs="Kokila"/>
          <w:sz w:val="32"/>
          <w:szCs w:val="32"/>
        </w:rPr>
        <w:t>-------------------------------------------------------------------------------------------------------------</w:t>
      </w:r>
    </w:p>
    <w:p w14:paraId="2FD41A5C" w14:textId="77777777" w:rsidR="00ED5477" w:rsidRDefault="00ED5477" w:rsidP="00ED5477">
      <w:pPr>
        <w:spacing w:after="0" w:line="360" w:lineRule="auto"/>
        <w:ind w:right="-90"/>
        <w:jc w:val="both"/>
        <w:rPr>
          <w:rFonts w:ascii="Kokila" w:hAnsi="Kokila" w:cs="Kokila"/>
          <w:sz w:val="32"/>
          <w:szCs w:val="32"/>
        </w:rPr>
      </w:pPr>
      <w:r w:rsidRPr="00392F31">
        <w:rPr>
          <w:rFonts w:ascii="Kokila" w:hAnsi="Kokila" w:cs="Kokila"/>
          <w:sz w:val="32"/>
          <w:szCs w:val="32"/>
        </w:rPr>
        <w:t>-------------------------------------------------------------------------------------------------------------</w:t>
      </w:r>
    </w:p>
    <w:p w14:paraId="770416FB" w14:textId="77777777" w:rsidR="00ED5477" w:rsidRDefault="00ED5477" w:rsidP="00ED5477">
      <w:pPr>
        <w:spacing w:after="0" w:line="360" w:lineRule="auto"/>
        <w:rPr>
          <w:rFonts w:ascii="Kokila" w:hAnsi="Kokila" w:cs="Kokila"/>
          <w:sz w:val="32"/>
          <w:szCs w:val="32"/>
        </w:rPr>
      </w:pPr>
      <w:r w:rsidRPr="00392F31">
        <w:rPr>
          <w:rFonts w:ascii="Kokila" w:hAnsi="Kokila" w:cs="Kokila"/>
          <w:sz w:val="32"/>
          <w:szCs w:val="32"/>
        </w:rPr>
        <w:t>-------------------------------------------------------------------------------------------------------------</w:t>
      </w:r>
    </w:p>
    <w:p w14:paraId="72F29A09" w14:textId="77777777" w:rsidR="00ED5477" w:rsidRDefault="00ED5477" w:rsidP="00ED5477">
      <w:pPr>
        <w:spacing w:after="0" w:line="360" w:lineRule="auto"/>
        <w:rPr>
          <w:rFonts w:ascii="Kokila" w:hAnsi="Kokila" w:cs="Kokila"/>
          <w:sz w:val="32"/>
          <w:szCs w:val="32"/>
        </w:rPr>
      </w:pPr>
      <w:r w:rsidRPr="00392F31">
        <w:rPr>
          <w:rFonts w:ascii="Kokila" w:hAnsi="Kokila" w:cs="Kokila"/>
          <w:sz w:val="32"/>
          <w:szCs w:val="32"/>
        </w:rPr>
        <w:t>-------------------------------------------------------------------------------------------------------------</w:t>
      </w:r>
    </w:p>
    <w:p w14:paraId="600C390A" w14:textId="77777777" w:rsidR="00ED5477" w:rsidRDefault="00ED5477" w:rsidP="00ED5477">
      <w:pPr>
        <w:spacing w:after="0" w:line="360" w:lineRule="auto"/>
        <w:jc w:val="both"/>
        <w:rPr>
          <w:rFonts w:ascii="Kokila" w:hAnsi="Kokila" w:cs="Kokila"/>
          <w:sz w:val="32"/>
          <w:szCs w:val="32"/>
        </w:rPr>
      </w:pPr>
      <w:r w:rsidRPr="00392F31">
        <w:rPr>
          <w:rFonts w:ascii="Kokila" w:hAnsi="Kokila" w:cs="Kokila"/>
          <w:sz w:val="32"/>
          <w:szCs w:val="32"/>
        </w:rPr>
        <w:t>-------------------------------------------------------------------------------------------------------------</w:t>
      </w:r>
    </w:p>
    <w:p w14:paraId="4FF51284" w14:textId="77777777" w:rsidR="00ED5477" w:rsidRDefault="00ED5477" w:rsidP="00ED5477">
      <w:pPr>
        <w:spacing w:after="0" w:line="360" w:lineRule="auto"/>
        <w:rPr>
          <w:rFonts w:ascii="Kokila" w:hAnsi="Kokila" w:cs="Kokila"/>
          <w:sz w:val="32"/>
          <w:szCs w:val="32"/>
        </w:rPr>
      </w:pPr>
      <w:r w:rsidRPr="00392F31">
        <w:rPr>
          <w:rFonts w:ascii="Kokila" w:hAnsi="Kokila" w:cs="Kokila"/>
          <w:sz w:val="32"/>
          <w:szCs w:val="32"/>
        </w:rPr>
        <w:t>-------------------------------------------------------------------------------------------------------------</w:t>
      </w:r>
    </w:p>
    <w:p w14:paraId="07D442A6" w14:textId="77777777" w:rsidR="00ED5477" w:rsidRDefault="00ED5477" w:rsidP="00ED5477">
      <w:pPr>
        <w:spacing w:after="0" w:line="360" w:lineRule="auto"/>
        <w:ind w:right="-90"/>
        <w:jc w:val="both"/>
        <w:rPr>
          <w:rFonts w:ascii="Kokila" w:hAnsi="Kokila" w:cs="Kokila"/>
          <w:sz w:val="32"/>
          <w:szCs w:val="32"/>
        </w:rPr>
      </w:pPr>
      <w:r w:rsidRPr="00392F31">
        <w:rPr>
          <w:rFonts w:ascii="Kokila" w:hAnsi="Kokila" w:cs="Kokila"/>
          <w:sz w:val="32"/>
          <w:szCs w:val="32"/>
        </w:rPr>
        <w:t>-------------------------------------------------------------------------------------------------------------</w:t>
      </w:r>
    </w:p>
    <w:p w14:paraId="750D94F8" w14:textId="77777777" w:rsidR="00ED5477" w:rsidRDefault="00ED5477" w:rsidP="00ED5477">
      <w:pPr>
        <w:spacing w:after="0" w:line="360" w:lineRule="auto"/>
        <w:rPr>
          <w:rFonts w:ascii="Kokila" w:hAnsi="Kokila" w:cs="Kokila"/>
          <w:sz w:val="32"/>
          <w:szCs w:val="32"/>
        </w:rPr>
      </w:pPr>
      <w:r w:rsidRPr="00392F31">
        <w:rPr>
          <w:rFonts w:ascii="Kokila" w:hAnsi="Kokila" w:cs="Kokila"/>
          <w:sz w:val="32"/>
          <w:szCs w:val="32"/>
        </w:rPr>
        <w:t>-------------------------------------------------------------------------------------------------------------</w:t>
      </w:r>
    </w:p>
    <w:p w14:paraId="2518F6EA" w14:textId="77777777" w:rsidR="00ED5477" w:rsidRDefault="00ED5477" w:rsidP="00ED5477">
      <w:pPr>
        <w:spacing w:after="0" w:line="360" w:lineRule="auto"/>
        <w:rPr>
          <w:rFonts w:ascii="Kokila" w:hAnsi="Kokila" w:cs="Kokila"/>
          <w:sz w:val="32"/>
          <w:szCs w:val="32"/>
        </w:rPr>
      </w:pPr>
      <w:r w:rsidRPr="00392F31">
        <w:rPr>
          <w:rFonts w:ascii="Kokila" w:hAnsi="Kokila" w:cs="Kokila"/>
          <w:sz w:val="32"/>
          <w:szCs w:val="32"/>
        </w:rPr>
        <w:t>-------------------------------------------------------------------------------------------------------------</w:t>
      </w:r>
    </w:p>
    <w:p w14:paraId="49C53C8F" w14:textId="77777777" w:rsidR="00ED5477" w:rsidRDefault="00ED5477" w:rsidP="00ED5477">
      <w:pPr>
        <w:spacing w:after="0" w:line="360" w:lineRule="auto"/>
        <w:jc w:val="both"/>
        <w:rPr>
          <w:rFonts w:ascii="Kokila" w:hAnsi="Kokila" w:cs="Kokila"/>
          <w:sz w:val="32"/>
          <w:szCs w:val="32"/>
        </w:rPr>
      </w:pPr>
      <w:r w:rsidRPr="00392F31">
        <w:rPr>
          <w:rFonts w:ascii="Kokila" w:hAnsi="Kokila" w:cs="Kokila"/>
          <w:sz w:val="32"/>
          <w:szCs w:val="32"/>
        </w:rPr>
        <w:t>-------------------------------------------------------------------------------------------------------------</w:t>
      </w:r>
    </w:p>
    <w:p w14:paraId="2EB113B7" w14:textId="77777777" w:rsidR="00ED5477" w:rsidRDefault="00ED5477" w:rsidP="00ED5477">
      <w:pPr>
        <w:spacing w:after="0" w:line="360" w:lineRule="auto"/>
        <w:rPr>
          <w:rFonts w:ascii="Kokila" w:hAnsi="Kokila" w:cs="Kokila"/>
          <w:sz w:val="32"/>
          <w:szCs w:val="32"/>
        </w:rPr>
      </w:pPr>
      <w:r w:rsidRPr="00392F31">
        <w:rPr>
          <w:rFonts w:ascii="Kokila" w:hAnsi="Kokila" w:cs="Kokila"/>
          <w:sz w:val="32"/>
          <w:szCs w:val="32"/>
        </w:rPr>
        <w:t>-------------------------------------------------------------------------------------------------------------</w:t>
      </w:r>
    </w:p>
    <w:p w14:paraId="5A4E1E2F" w14:textId="77777777" w:rsidR="00ED5477" w:rsidRDefault="00ED5477" w:rsidP="00ED5477">
      <w:pPr>
        <w:spacing w:after="0" w:line="360" w:lineRule="auto"/>
        <w:ind w:right="-90"/>
        <w:jc w:val="both"/>
        <w:rPr>
          <w:rFonts w:ascii="Kokila" w:hAnsi="Kokila" w:cs="Kokila"/>
          <w:sz w:val="32"/>
          <w:szCs w:val="32"/>
        </w:rPr>
      </w:pPr>
      <w:r w:rsidRPr="00392F31">
        <w:rPr>
          <w:rFonts w:ascii="Kokila" w:hAnsi="Kokila" w:cs="Kokila"/>
          <w:sz w:val="32"/>
          <w:szCs w:val="32"/>
        </w:rPr>
        <w:t>-------------------------------------------------------------------------------------------------------------</w:t>
      </w:r>
    </w:p>
    <w:p w14:paraId="71AFC920" w14:textId="01E8CE97" w:rsidR="00D859B5" w:rsidRDefault="00ED5477" w:rsidP="00ED5477">
      <w:pPr>
        <w:spacing w:after="0" w:line="360" w:lineRule="auto"/>
        <w:ind w:left="720" w:hanging="720"/>
        <w:contextualSpacing/>
        <w:jc w:val="both"/>
        <w:rPr>
          <w:rFonts w:ascii="Kokila" w:hAnsi="Kokila" w:cs="Kokila"/>
          <w:sz w:val="32"/>
          <w:szCs w:val="32"/>
        </w:rPr>
      </w:pPr>
      <w:r w:rsidRPr="00392F31">
        <w:rPr>
          <w:rFonts w:ascii="Kokila" w:hAnsi="Kokila" w:cs="Kokila"/>
          <w:sz w:val="32"/>
          <w:szCs w:val="32"/>
        </w:rPr>
        <w:t>-------------------------------------------------------------------------------------------------------------</w:t>
      </w:r>
    </w:p>
    <w:p w14:paraId="435758D5" w14:textId="77777777" w:rsidR="00ED5477" w:rsidRDefault="00ED5477" w:rsidP="00ED5477">
      <w:pPr>
        <w:spacing w:after="0" w:line="360" w:lineRule="auto"/>
        <w:rPr>
          <w:rFonts w:ascii="Kokila" w:hAnsi="Kokila" w:cs="Kokila"/>
          <w:sz w:val="32"/>
          <w:szCs w:val="32"/>
        </w:rPr>
      </w:pPr>
      <w:r w:rsidRPr="00392F31">
        <w:rPr>
          <w:rFonts w:ascii="Kokila" w:hAnsi="Kokila" w:cs="Kokila"/>
          <w:sz w:val="32"/>
          <w:szCs w:val="32"/>
        </w:rPr>
        <w:t>-------------------------------------------------------------------------------------------------------------</w:t>
      </w:r>
    </w:p>
    <w:p w14:paraId="08F7CD08" w14:textId="77777777" w:rsidR="00ED5477" w:rsidRDefault="00ED5477" w:rsidP="00ED5477">
      <w:pPr>
        <w:spacing w:after="0" w:line="360" w:lineRule="auto"/>
        <w:ind w:right="-90"/>
        <w:jc w:val="both"/>
        <w:rPr>
          <w:rFonts w:ascii="Kokila" w:hAnsi="Kokila" w:cs="Kokila"/>
          <w:sz w:val="32"/>
          <w:szCs w:val="32"/>
        </w:rPr>
      </w:pPr>
      <w:r w:rsidRPr="00392F31">
        <w:rPr>
          <w:rFonts w:ascii="Kokila" w:hAnsi="Kokila" w:cs="Kokila"/>
          <w:sz w:val="32"/>
          <w:szCs w:val="32"/>
        </w:rPr>
        <w:t>-------------------------------------------------------------------------------------------------------------</w:t>
      </w:r>
    </w:p>
    <w:p w14:paraId="258163BB" w14:textId="77777777" w:rsidR="00ED5477" w:rsidRDefault="00ED5477" w:rsidP="00ED5477">
      <w:pPr>
        <w:spacing w:after="0" w:line="360" w:lineRule="auto"/>
        <w:rPr>
          <w:rFonts w:ascii="Kokila" w:hAnsi="Kokila" w:cs="Kokila"/>
          <w:sz w:val="32"/>
          <w:szCs w:val="32"/>
        </w:rPr>
      </w:pPr>
      <w:r w:rsidRPr="00392F31">
        <w:rPr>
          <w:rFonts w:ascii="Kokila" w:hAnsi="Kokila" w:cs="Kokila"/>
          <w:sz w:val="32"/>
          <w:szCs w:val="32"/>
        </w:rPr>
        <w:t>-------------------------------------------------------------------------------------------------------------</w:t>
      </w:r>
    </w:p>
    <w:p w14:paraId="6FDBBCC5" w14:textId="77777777" w:rsidR="00ED5477" w:rsidRDefault="00ED5477" w:rsidP="00ED5477">
      <w:pPr>
        <w:spacing w:after="0" w:line="360" w:lineRule="auto"/>
        <w:rPr>
          <w:rFonts w:ascii="Kokila" w:hAnsi="Kokila" w:cs="Kokila"/>
          <w:sz w:val="32"/>
          <w:szCs w:val="32"/>
        </w:rPr>
      </w:pPr>
      <w:r w:rsidRPr="00392F31">
        <w:rPr>
          <w:rFonts w:ascii="Kokila" w:hAnsi="Kokila" w:cs="Kokila"/>
          <w:sz w:val="32"/>
          <w:szCs w:val="32"/>
        </w:rPr>
        <w:t>-------------------------------------------------------------------------------------------------------------</w:t>
      </w:r>
    </w:p>
    <w:p w14:paraId="5BE5C87A" w14:textId="77777777" w:rsidR="00ED5477" w:rsidRDefault="00ED5477" w:rsidP="00ED5477">
      <w:pPr>
        <w:spacing w:after="0" w:line="360" w:lineRule="auto"/>
        <w:jc w:val="both"/>
        <w:rPr>
          <w:rFonts w:ascii="Kokila" w:hAnsi="Kokila" w:cs="Kokila"/>
          <w:sz w:val="32"/>
          <w:szCs w:val="32"/>
        </w:rPr>
      </w:pPr>
      <w:r w:rsidRPr="00392F31">
        <w:rPr>
          <w:rFonts w:ascii="Kokila" w:hAnsi="Kokila" w:cs="Kokila"/>
          <w:sz w:val="32"/>
          <w:szCs w:val="32"/>
        </w:rPr>
        <w:t>-------------------------------------------------------------------------------------------------------------</w:t>
      </w:r>
    </w:p>
    <w:p w14:paraId="7FC3B1E1" w14:textId="77777777" w:rsidR="00D859B5" w:rsidRDefault="00D859B5" w:rsidP="00ED5477">
      <w:pPr>
        <w:spacing w:after="0" w:line="360" w:lineRule="auto"/>
        <w:ind w:left="426" w:hanging="426"/>
        <w:contextualSpacing/>
        <w:jc w:val="both"/>
        <w:rPr>
          <w:rFonts w:ascii="Kruti Dev 010" w:hAnsi="Kruti Dev 010"/>
          <w:sz w:val="28"/>
          <w:szCs w:val="28"/>
        </w:rPr>
      </w:pPr>
      <w:r>
        <w:rPr>
          <w:rFonts w:ascii="Kruti Dev 010" w:hAnsi="Kruti Dev 010"/>
          <w:sz w:val="28"/>
          <w:szCs w:val="28"/>
        </w:rPr>
        <w:lastRenderedPageBreak/>
        <w:t xml:space="preserve">2- </w:t>
      </w:r>
      <w:r>
        <w:rPr>
          <w:rFonts w:ascii="Kruti Dev 010" w:hAnsi="Kruti Dev 010"/>
          <w:sz w:val="28"/>
          <w:szCs w:val="28"/>
        </w:rPr>
        <w:tab/>
        <w:t xml:space="preserve">fuEufyf[kr ekeyksa esa tuZy izfof"V;kW djsa %&amp; </w:t>
      </w:r>
    </w:p>
    <w:p w14:paraId="118BFC41" w14:textId="77777777" w:rsidR="00D859B5" w:rsidRDefault="00D859B5" w:rsidP="00ED5477">
      <w:pPr>
        <w:spacing w:after="0" w:line="360" w:lineRule="auto"/>
        <w:ind w:left="993" w:right="-330" w:hanging="540"/>
        <w:contextualSpacing/>
        <w:jc w:val="both"/>
        <w:rPr>
          <w:rFonts w:ascii="Kruti Dev 010" w:hAnsi="Kruti Dev 010"/>
          <w:sz w:val="28"/>
          <w:szCs w:val="28"/>
        </w:rPr>
      </w:pPr>
      <w:r>
        <w:rPr>
          <w:rFonts w:ascii="Kruti Dev 010" w:hAnsi="Kruti Dev 010"/>
          <w:sz w:val="28"/>
          <w:szCs w:val="28"/>
        </w:rPr>
        <w:t xml:space="preserve">¼v½ </w:t>
      </w:r>
      <w:r>
        <w:rPr>
          <w:rFonts w:ascii="Kruti Dev 010" w:hAnsi="Kruti Dev 010"/>
          <w:sz w:val="28"/>
          <w:szCs w:val="28"/>
        </w:rPr>
        <w:tab/>
        <w:t>2000] 12</w:t>
      </w:r>
      <w:r w:rsidRPr="000A495D">
        <w:rPr>
          <w:rFonts w:ascii="Times New Roman" w:hAnsi="Times New Roman"/>
          <w:sz w:val="24"/>
          <w:szCs w:val="24"/>
        </w:rPr>
        <w:t>%</w:t>
      </w:r>
      <w:r>
        <w:rPr>
          <w:rFonts w:ascii="Kruti Dev 010" w:hAnsi="Kruti Dev 010"/>
          <w:sz w:val="28"/>
          <w:szCs w:val="28"/>
        </w:rPr>
        <w:t xml:space="preserve"> _.ki= izR;sd 100 :i;s okys dk fuxZeu leewY; ij vkSj leewY; ij 'kks/ku A </w:t>
      </w:r>
    </w:p>
    <w:p w14:paraId="4258F24D" w14:textId="77777777" w:rsidR="00D859B5" w:rsidRDefault="00D859B5" w:rsidP="00ED5477">
      <w:pPr>
        <w:spacing w:after="0" w:line="360" w:lineRule="auto"/>
        <w:ind w:left="993" w:right="-330" w:hanging="540"/>
        <w:contextualSpacing/>
        <w:jc w:val="both"/>
        <w:rPr>
          <w:rFonts w:ascii="Kruti Dev 010" w:hAnsi="Kruti Dev 010"/>
          <w:sz w:val="28"/>
          <w:szCs w:val="28"/>
        </w:rPr>
      </w:pPr>
      <w:r>
        <w:rPr>
          <w:rFonts w:ascii="Kruti Dev 010" w:hAnsi="Kruti Dev 010"/>
          <w:sz w:val="28"/>
          <w:szCs w:val="28"/>
        </w:rPr>
        <w:t xml:space="preserve">¼c½ </w:t>
      </w:r>
      <w:r>
        <w:rPr>
          <w:rFonts w:ascii="Kruti Dev 010" w:hAnsi="Kruti Dev 010"/>
          <w:sz w:val="28"/>
          <w:szCs w:val="28"/>
        </w:rPr>
        <w:tab/>
        <w:t>2000] 12</w:t>
      </w:r>
      <w:r w:rsidRPr="000A495D">
        <w:rPr>
          <w:rFonts w:ascii="Times New Roman" w:hAnsi="Times New Roman"/>
          <w:sz w:val="24"/>
          <w:szCs w:val="24"/>
        </w:rPr>
        <w:t>%</w:t>
      </w:r>
      <w:r>
        <w:rPr>
          <w:rFonts w:ascii="Kruti Dev 010" w:hAnsi="Kruti Dev 010"/>
          <w:sz w:val="28"/>
          <w:szCs w:val="28"/>
        </w:rPr>
        <w:t xml:space="preserve"> _.ki= izR;sd 100 :i;s okys dk fuxZeu leewY; ij vkSj 5</w:t>
      </w:r>
      <w:r w:rsidRPr="000A495D">
        <w:rPr>
          <w:rFonts w:ascii="Times New Roman" w:hAnsi="Times New Roman"/>
          <w:sz w:val="24"/>
          <w:szCs w:val="24"/>
        </w:rPr>
        <w:t>%</w:t>
      </w:r>
      <w:r>
        <w:rPr>
          <w:rFonts w:ascii="Kruti Dev 010" w:hAnsi="Kruti Dev 010"/>
          <w:sz w:val="28"/>
          <w:szCs w:val="28"/>
        </w:rPr>
        <w:t xml:space="preserve"> izhfe;e ij 'kks/ku A </w:t>
      </w:r>
    </w:p>
    <w:p w14:paraId="69543FA6" w14:textId="54F75B59" w:rsidR="00D859B5" w:rsidRDefault="00D859B5" w:rsidP="00ED5477">
      <w:pPr>
        <w:spacing w:after="0" w:line="360" w:lineRule="auto"/>
        <w:ind w:left="993" w:right="-330" w:hanging="540"/>
        <w:contextualSpacing/>
        <w:jc w:val="both"/>
        <w:rPr>
          <w:rFonts w:ascii="Kruti Dev 010" w:hAnsi="Kruti Dev 010"/>
          <w:sz w:val="28"/>
          <w:szCs w:val="28"/>
        </w:rPr>
      </w:pPr>
      <w:r>
        <w:rPr>
          <w:rFonts w:ascii="Kruti Dev 010" w:hAnsi="Kruti Dev 010"/>
          <w:sz w:val="28"/>
          <w:szCs w:val="28"/>
        </w:rPr>
        <w:t xml:space="preserve">¼l½ </w:t>
      </w:r>
      <w:r w:rsidR="003F0A93">
        <w:rPr>
          <w:rFonts w:ascii="Kruti Dev 010" w:hAnsi="Kruti Dev 010"/>
          <w:sz w:val="28"/>
          <w:szCs w:val="28"/>
        </w:rPr>
        <w:tab/>
      </w:r>
      <w:r>
        <w:rPr>
          <w:rFonts w:ascii="Kruti Dev 010" w:hAnsi="Kruti Dev 010"/>
          <w:sz w:val="28"/>
          <w:szCs w:val="28"/>
        </w:rPr>
        <w:t>2000] 12</w:t>
      </w:r>
      <w:r w:rsidRPr="000A495D">
        <w:rPr>
          <w:rFonts w:ascii="Times New Roman" w:hAnsi="Times New Roman"/>
          <w:sz w:val="24"/>
          <w:szCs w:val="24"/>
        </w:rPr>
        <w:t>%</w:t>
      </w:r>
      <w:r>
        <w:rPr>
          <w:rFonts w:ascii="Kruti Dev 010" w:hAnsi="Kruti Dev 010"/>
          <w:sz w:val="28"/>
          <w:szCs w:val="28"/>
        </w:rPr>
        <w:t xml:space="preserve"> _.ki= izR;sd 100 :i;s okys dks 5</w:t>
      </w:r>
      <w:r w:rsidRPr="000A495D">
        <w:rPr>
          <w:rFonts w:ascii="Times New Roman" w:hAnsi="Times New Roman"/>
          <w:sz w:val="24"/>
          <w:szCs w:val="24"/>
        </w:rPr>
        <w:t>%</w:t>
      </w:r>
      <w:r>
        <w:rPr>
          <w:rFonts w:ascii="Kruti Dev 010" w:hAnsi="Kruti Dev 010"/>
          <w:sz w:val="28"/>
          <w:szCs w:val="28"/>
        </w:rPr>
        <w:t xml:space="preserve"> izhfe;e ij fuxZeu vkSj leewY; ij 'kks/ku A</w:t>
      </w:r>
    </w:p>
    <w:p w14:paraId="601AAEAD" w14:textId="77777777" w:rsidR="00D859B5" w:rsidRDefault="00D859B5" w:rsidP="00ED5477">
      <w:pPr>
        <w:spacing w:after="0" w:line="360" w:lineRule="auto"/>
        <w:ind w:left="993" w:right="-330" w:hanging="540"/>
        <w:contextualSpacing/>
        <w:jc w:val="both"/>
        <w:rPr>
          <w:rFonts w:ascii="Kruti Dev 010" w:hAnsi="Kruti Dev 010"/>
          <w:sz w:val="28"/>
          <w:szCs w:val="28"/>
        </w:rPr>
      </w:pPr>
      <w:r>
        <w:rPr>
          <w:rFonts w:ascii="Kruti Dev 010" w:hAnsi="Kruti Dev 010"/>
          <w:sz w:val="28"/>
          <w:szCs w:val="28"/>
        </w:rPr>
        <w:t>¼n½  2000] 12</w:t>
      </w:r>
      <w:r w:rsidRPr="000A495D">
        <w:rPr>
          <w:rFonts w:ascii="Times New Roman" w:hAnsi="Times New Roman"/>
          <w:sz w:val="24"/>
          <w:szCs w:val="24"/>
        </w:rPr>
        <w:t>%</w:t>
      </w:r>
      <w:r>
        <w:rPr>
          <w:rFonts w:ascii="Kruti Dev 010" w:hAnsi="Kruti Dev 010"/>
          <w:sz w:val="28"/>
          <w:szCs w:val="28"/>
        </w:rPr>
        <w:t xml:space="preserve"> _.ki= izR;sd 100 :i;s okys dks 5</w:t>
      </w:r>
      <w:r w:rsidRPr="000A495D">
        <w:rPr>
          <w:rFonts w:ascii="Times New Roman" w:hAnsi="Times New Roman"/>
          <w:sz w:val="24"/>
          <w:szCs w:val="24"/>
        </w:rPr>
        <w:t>%</w:t>
      </w:r>
      <w:r>
        <w:rPr>
          <w:rFonts w:ascii="Kruti Dev 010" w:hAnsi="Kruti Dev 010"/>
          <w:sz w:val="28"/>
          <w:szCs w:val="28"/>
        </w:rPr>
        <w:t xml:space="preserve"> NqV ij fuxZeu vkSj leewY; ij 'kks/kuA</w:t>
      </w:r>
    </w:p>
    <w:p w14:paraId="7AAC07D9" w14:textId="77777777" w:rsidR="00D859B5" w:rsidRPr="007B7188" w:rsidRDefault="00D859B5" w:rsidP="00ED5477">
      <w:pPr>
        <w:spacing w:after="0" w:line="360" w:lineRule="auto"/>
        <w:ind w:left="993" w:right="-330" w:hanging="720"/>
        <w:contextualSpacing/>
        <w:jc w:val="both"/>
        <w:rPr>
          <w:rFonts w:ascii="Times New Roman" w:hAnsi="Times New Roman"/>
          <w:sz w:val="24"/>
          <w:szCs w:val="24"/>
        </w:rPr>
      </w:pPr>
      <w:r>
        <w:rPr>
          <w:rFonts w:ascii="Times New Roman" w:hAnsi="Times New Roman"/>
          <w:sz w:val="24"/>
          <w:szCs w:val="24"/>
        </w:rPr>
        <w:tab/>
      </w:r>
      <w:r w:rsidRPr="007B7188">
        <w:rPr>
          <w:rFonts w:ascii="Times New Roman" w:hAnsi="Times New Roman"/>
          <w:sz w:val="24"/>
          <w:szCs w:val="24"/>
        </w:rPr>
        <w:t>Pass journal entries in the following cases:</w:t>
      </w:r>
    </w:p>
    <w:p w14:paraId="34B60A57" w14:textId="77777777" w:rsidR="00D859B5" w:rsidRPr="007B7188" w:rsidRDefault="00D859B5" w:rsidP="00ED5477">
      <w:pPr>
        <w:spacing w:after="0" w:line="360" w:lineRule="auto"/>
        <w:ind w:left="993" w:right="-330" w:hanging="540"/>
        <w:contextualSpacing/>
        <w:jc w:val="both"/>
        <w:rPr>
          <w:rFonts w:ascii="Times New Roman" w:hAnsi="Times New Roman"/>
          <w:sz w:val="24"/>
          <w:szCs w:val="24"/>
        </w:rPr>
      </w:pPr>
      <w:r>
        <w:rPr>
          <w:rFonts w:ascii="Times New Roman" w:hAnsi="Times New Roman"/>
          <w:sz w:val="24"/>
          <w:szCs w:val="24"/>
        </w:rPr>
        <w:t xml:space="preserve">  </w:t>
      </w:r>
      <w:r w:rsidRPr="007B7188">
        <w:rPr>
          <w:rFonts w:ascii="Times New Roman" w:hAnsi="Times New Roman"/>
          <w:sz w:val="24"/>
          <w:szCs w:val="24"/>
        </w:rPr>
        <w:t xml:space="preserve">a) </w:t>
      </w:r>
      <w:r>
        <w:rPr>
          <w:rFonts w:ascii="Times New Roman" w:hAnsi="Times New Roman"/>
          <w:sz w:val="24"/>
          <w:szCs w:val="24"/>
        </w:rPr>
        <w:tab/>
      </w:r>
      <w:r w:rsidRPr="007B7188">
        <w:rPr>
          <w:rFonts w:ascii="Times New Roman" w:hAnsi="Times New Roman"/>
          <w:sz w:val="24"/>
          <w:szCs w:val="24"/>
        </w:rPr>
        <w:t>Issue of 2000, 12% debentures of Rs.100 each at par and redeemable at par.</w:t>
      </w:r>
    </w:p>
    <w:p w14:paraId="46B784D8" w14:textId="77777777" w:rsidR="00D859B5" w:rsidRPr="007B7188" w:rsidRDefault="00D859B5" w:rsidP="00ED5477">
      <w:pPr>
        <w:spacing w:after="0" w:line="360" w:lineRule="auto"/>
        <w:ind w:left="993" w:right="-330" w:hanging="540"/>
        <w:contextualSpacing/>
        <w:jc w:val="both"/>
        <w:rPr>
          <w:rFonts w:ascii="Times New Roman" w:hAnsi="Times New Roman"/>
          <w:sz w:val="24"/>
          <w:szCs w:val="24"/>
        </w:rPr>
      </w:pPr>
      <w:r>
        <w:rPr>
          <w:rFonts w:ascii="Times New Roman" w:hAnsi="Times New Roman"/>
          <w:sz w:val="24"/>
          <w:szCs w:val="24"/>
        </w:rPr>
        <w:t xml:space="preserve">  </w:t>
      </w:r>
      <w:r w:rsidRPr="007B7188">
        <w:rPr>
          <w:rFonts w:ascii="Times New Roman" w:hAnsi="Times New Roman"/>
          <w:sz w:val="24"/>
          <w:szCs w:val="24"/>
        </w:rPr>
        <w:t xml:space="preserve">b) </w:t>
      </w:r>
      <w:r>
        <w:rPr>
          <w:rFonts w:ascii="Times New Roman" w:hAnsi="Times New Roman"/>
          <w:sz w:val="24"/>
          <w:szCs w:val="24"/>
        </w:rPr>
        <w:tab/>
      </w:r>
      <w:r w:rsidRPr="007B7188">
        <w:rPr>
          <w:rFonts w:ascii="Times New Roman" w:hAnsi="Times New Roman"/>
          <w:sz w:val="24"/>
          <w:szCs w:val="24"/>
        </w:rPr>
        <w:t>Issue of 2000, 12% debentures of Rs.100 each at par and redeemable at a premium of 5%.</w:t>
      </w:r>
    </w:p>
    <w:p w14:paraId="09703920" w14:textId="307847DD" w:rsidR="00D859B5" w:rsidRPr="007B7188" w:rsidRDefault="00D859B5" w:rsidP="00ED5477">
      <w:pPr>
        <w:spacing w:after="0" w:line="360" w:lineRule="auto"/>
        <w:ind w:left="993" w:right="-330" w:hanging="540"/>
        <w:contextualSpacing/>
        <w:jc w:val="both"/>
        <w:rPr>
          <w:rFonts w:ascii="Times New Roman" w:hAnsi="Times New Roman"/>
          <w:sz w:val="24"/>
          <w:szCs w:val="24"/>
        </w:rPr>
      </w:pPr>
      <w:r>
        <w:rPr>
          <w:rFonts w:ascii="Times New Roman" w:hAnsi="Times New Roman"/>
          <w:sz w:val="24"/>
          <w:szCs w:val="24"/>
        </w:rPr>
        <w:t xml:space="preserve">  </w:t>
      </w:r>
      <w:r w:rsidRPr="007B7188">
        <w:rPr>
          <w:rFonts w:ascii="Times New Roman" w:hAnsi="Times New Roman"/>
          <w:sz w:val="24"/>
          <w:szCs w:val="24"/>
        </w:rPr>
        <w:t xml:space="preserve">c)  </w:t>
      </w:r>
      <w:r w:rsidR="003F0A93">
        <w:rPr>
          <w:rFonts w:ascii="Times New Roman" w:hAnsi="Times New Roman"/>
          <w:sz w:val="24"/>
          <w:szCs w:val="24"/>
        </w:rPr>
        <w:tab/>
      </w:r>
      <w:r w:rsidRPr="007B7188">
        <w:rPr>
          <w:rFonts w:ascii="Times New Roman" w:hAnsi="Times New Roman"/>
          <w:sz w:val="24"/>
          <w:szCs w:val="24"/>
        </w:rPr>
        <w:t>Issue of 2000, 12% debentures of Rs.100 each at premium of 5% and redeemable at par.</w:t>
      </w:r>
    </w:p>
    <w:p w14:paraId="314C2E42" w14:textId="1169BDA8" w:rsidR="00D859B5" w:rsidRDefault="00D859B5" w:rsidP="00ED5477">
      <w:pPr>
        <w:spacing w:after="0" w:line="360" w:lineRule="auto"/>
        <w:ind w:left="993" w:right="-330" w:hanging="540"/>
        <w:contextualSpacing/>
        <w:jc w:val="both"/>
        <w:rPr>
          <w:rFonts w:ascii="Times New Roman" w:hAnsi="Times New Roman"/>
          <w:sz w:val="24"/>
          <w:szCs w:val="24"/>
        </w:rPr>
      </w:pPr>
      <w:r>
        <w:rPr>
          <w:rFonts w:ascii="Times New Roman" w:hAnsi="Times New Roman"/>
          <w:sz w:val="24"/>
          <w:szCs w:val="24"/>
        </w:rPr>
        <w:t xml:space="preserve"> </w:t>
      </w:r>
      <w:r w:rsidRPr="007B7188">
        <w:rPr>
          <w:rFonts w:ascii="Times New Roman" w:hAnsi="Times New Roman"/>
          <w:sz w:val="24"/>
          <w:szCs w:val="24"/>
        </w:rPr>
        <w:t xml:space="preserve"> d)  </w:t>
      </w:r>
      <w:r w:rsidR="003F0A93">
        <w:rPr>
          <w:rFonts w:ascii="Times New Roman" w:hAnsi="Times New Roman"/>
          <w:sz w:val="24"/>
          <w:szCs w:val="24"/>
        </w:rPr>
        <w:tab/>
      </w:r>
      <w:r w:rsidRPr="007B7188">
        <w:rPr>
          <w:rFonts w:ascii="Times New Roman" w:hAnsi="Times New Roman"/>
          <w:sz w:val="24"/>
          <w:szCs w:val="24"/>
        </w:rPr>
        <w:t>Issue of 2000, 12% debentures of Rs.100 each at discount of 5% and redeemable at par.</w:t>
      </w:r>
    </w:p>
    <w:p w14:paraId="547D6299" w14:textId="77777777" w:rsidR="00ED5477" w:rsidRDefault="00ED5477" w:rsidP="00ED5477">
      <w:pPr>
        <w:spacing w:after="0" w:line="360" w:lineRule="auto"/>
        <w:ind w:left="453" w:right="-472"/>
        <w:rPr>
          <w:rFonts w:ascii="Kokila" w:hAnsi="Kokila" w:cs="Kokila"/>
          <w:sz w:val="32"/>
          <w:szCs w:val="32"/>
        </w:rPr>
      </w:pPr>
      <w:r w:rsidRPr="00392F31">
        <w:rPr>
          <w:rFonts w:ascii="Kokila" w:hAnsi="Kokila" w:cs="Kokila"/>
          <w:sz w:val="32"/>
          <w:szCs w:val="32"/>
        </w:rPr>
        <w:t>-------------------------------------------------------------------------------------------------------------</w:t>
      </w:r>
    </w:p>
    <w:p w14:paraId="693C76EC" w14:textId="77777777" w:rsidR="00ED5477" w:rsidRDefault="00ED5477" w:rsidP="00ED5477">
      <w:pPr>
        <w:spacing w:after="0" w:line="360" w:lineRule="auto"/>
        <w:ind w:left="453" w:right="-472"/>
        <w:jc w:val="both"/>
        <w:rPr>
          <w:rFonts w:ascii="Kokila" w:hAnsi="Kokila" w:cs="Kokila"/>
          <w:sz w:val="32"/>
          <w:szCs w:val="32"/>
        </w:rPr>
      </w:pPr>
      <w:r w:rsidRPr="00392F31">
        <w:rPr>
          <w:rFonts w:ascii="Kokila" w:hAnsi="Kokila" w:cs="Kokila"/>
          <w:sz w:val="32"/>
          <w:szCs w:val="32"/>
        </w:rPr>
        <w:t>-------------------------------------------------------------------------------------------------------------</w:t>
      </w:r>
    </w:p>
    <w:p w14:paraId="4FAB38CA" w14:textId="77777777" w:rsidR="00ED5477" w:rsidRDefault="00ED5477" w:rsidP="00ED5477">
      <w:pPr>
        <w:spacing w:after="0" w:line="360" w:lineRule="auto"/>
        <w:ind w:left="453" w:right="-472"/>
        <w:rPr>
          <w:rFonts w:ascii="Kokila" w:hAnsi="Kokila" w:cs="Kokila"/>
          <w:sz w:val="32"/>
          <w:szCs w:val="32"/>
        </w:rPr>
      </w:pPr>
      <w:r w:rsidRPr="00392F31">
        <w:rPr>
          <w:rFonts w:ascii="Kokila" w:hAnsi="Kokila" w:cs="Kokila"/>
          <w:sz w:val="32"/>
          <w:szCs w:val="32"/>
        </w:rPr>
        <w:t>-------------------------------------------------------------------------------------------------------------</w:t>
      </w:r>
    </w:p>
    <w:p w14:paraId="76AE7D4A" w14:textId="77777777" w:rsidR="00ED5477" w:rsidRDefault="00ED5477" w:rsidP="00ED5477">
      <w:pPr>
        <w:spacing w:after="0" w:line="360" w:lineRule="auto"/>
        <w:ind w:left="453" w:right="-472"/>
        <w:rPr>
          <w:rFonts w:ascii="Kokila" w:hAnsi="Kokila" w:cs="Kokila"/>
          <w:sz w:val="32"/>
          <w:szCs w:val="32"/>
        </w:rPr>
      </w:pPr>
      <w:r w:rsidRPr="00392F31">
        <w:rPr>
          <w:rFonts w:ascii="Kokila" w:hAnsi="Kokila" w:cs="Kokila"/>
          <w:sz w:val="32"/>
          <w:szCs w:val="32"/>
        </w:rPr>
        <w:t>-------------------------------------------------------------------------------------------------------------</w:t>
      </w:r>
    </w:p>
    <w:p w14:paraId="1F096CE8" w14:textId="77777777" w:rsidR="00ED5477" w:rsidRDefault="00ED5477" w:rsidP="00ED5477">
      <w:pPr>
        <w:spacing w:after="0" w:line="360" w:lineRule="auto"/>
        <w:ind w:left="453" w:right="-472"/>
        <w:jc w:val="both"/>
        <w:rPr>
          <w:rFonts w:ascii="Kokila" w:hAnsi="Kokila" w:cs="Kokila"/>
          <w:sz w:val="32"/>
          <w:szCs w:val="32"/>
        </w:rPr>
      </w:pPr>
      <w:r w:rsidRPr="00392F31">
        <w:rPr>
          <w:rFonts w:ascii="Kokila" w:hAnsi="Kokila" w:cs="Kokila"/>
          <w:sz w:val="32"/>
          <w:szCs w:val="32"/>
        </w:rPr>
        <w:t>-------------------------------------------------------------------------------------------------------------</w:t>
      </w:r>
    </w:p>
    <w:p w14:paraId="47A3BED9" w14:textId="77777777" w:rsidR="00ED5477" w:rsidRDefault="00ED5477" w:rsidP="00ED5477">
      <w:pPr>
        <w:spacing w:after="0" w:line="360" w:lineRule="auto"/>
        <w:ind w:left="453" w:right="-472"/>
        <w:rPr>
          <w:rFonts w:ascii="Kokila" w:hAnsi="Kokila" w:cs="Kokila"/>
          <w:sz w:val="32"/>
          <w:szCs w:val="32"/>
        </w:rPr>
      </w:pPr>
      <w:r w:rsidRPr="00392F31">
        <w:rPr>
          <w:rFonts w:ascii="Kokila" w:hAnsi="Kokila" w:cs="Kokila"/>
          <w:sz w:val="32"/>
          <w:szCs w:val="32"/>
        </w:rPr>
        <w:t>-------------------------------------------------------------------------------------------------------------</w:t>
      </w:r>
    </w:p>
    <w:p w14:paraId="6FDD5801" w14:textId="77777777" w:rsidR="00ED5477" w:rsidRDefault="00ED5477" w:rsidP="00ED5477">
      <w:pPr>
        <w:spacing w:after="0" w:line="360" w:lineRule="auto"/>
        <w:ind w:left="453" w:right="-472"/>
        <w:jc w:val="both"/>
        <w:rPr>
          <w:rFonts w:ascii="Kokila" w:hAnsi="Kokila" w:cs="Kokila"/>
          <w:sz w:val="32"/>
          <w:szCs w:val="32"/>
        </w:rPr>
      </w:pPr>
      <w:r w:rsidRPr="00392F31">
        <w:rPr>
          <w:rFonts w:ascii="Kokila" w:hAnsi="Kokila" w:cs="Kokila"/>
          <w:sz w:val="32"/>
          <w:szCs w:val="32"/>
        </w:rPr>
        <w:t>-------------------------------------------------------------------------------------------------------------</w:t>
      </w:r>
    </w:p>
    <w:p w14:paraId="19862204" w14:textId="77777777" w:rsidR="00ED5477" w:rsidRDefault="00ED5477" w:rsidP="00ED5477">
      <w:pPr>
        <w:spacing w:after="0" w:line="360" w:lineRule="auto"/>
        <w:ind w:left="453" w:right="-472"/>
        <w:rPr>
          <w:rFonts w:ascii="Kokila" w:hAnsi="Kokila" w:cs="Kokila"/>
          <w:sz w:val="32"/>
          <w:szCs w:val="32"/>
        </w:rPr>
      </w:pPr>
      <w:r w:rsidRPr="00392F31">
        <w:rPr>
          <w:rFonts w:ascii="Kokila" w:hAnsi="Kokila" w:cs="Kokila"/>
          <w:sz w:val="32"/>
          <w:szCs w:val="32"/>
        </w:rPr>
        <w:t>-------------------------------------------------------------------------------------------------------------</w:t>
      </w:r>
    </w:p>
    <w:p w14:paraId="49D3AC79" w14:textId="77777777" w:rsidR="00ED5477" w:rsidRDefault="00ED5477" w:rsidP="00ED5477">
      <w:pPr>
        <w:spacing w:after="0" w:line="360" w:lineRule="auto"/>
        <w:ind w:left="453" w:right="-472"/>
        <w:rPr>
          <w:rFonts w:ascii="Kokila" w:hAnsi="Kokila" w:cs="Kokila"/>
          <w:sz w:val="32"/>
          <w:szCs w:val="32"/>
        </w:rPr>
      </w:pPr>
      <w:r w:rsidRPr="00392F31">
        <w:rPr>
          <w:rFonts w:ascii="Kokila" w:hAnsi="Kokila" w:cs="Kokila"/>
          <w:sz w:val="32"/>
          <w:szCs w:val="32"/>
        </w:rPr>
        <w:t>-------------------------------------------------------------------------------------------------------------</w:t>
      </w:r>
    </w:p>
    <w:p w14:paraId="588C8090" w14:textId="77777777" w:rsidR="00ED5477" w:rsidRDefault="00ED5477" w:rsidP="00ED5477">
      <w:pPr>
        <w:spacing w:after="0" w:line="360" w:lineRule="auto"/>
        <w:ind w:left="453" w:right="-472"/>
        <w:jc w:val="both"/>
        <w:rPr>
          <w:rFonts w:ascii="Kokila" w:hAnsi="Kokila" w:cs="Kokila"/>
          <w:sz w:val="32"/>
          <w:szCs w:val="32"/>
        </w:rPr>
      </w:pPr>
      <w:r w:rsidRPr="00392F31">
        <w:rPr>
          <w:rFonts w:ascii="Kokila" w:hAnsi="Kokila" w:cs="Kokila"/>
          <w:sz w:val="32"/>
          <w:szCs w:val="32"/>
        </w:rPr>
        <w:t>-------------------------------------------------------------------------------------------------------------</w:t>
      </w:r>
    </w:p>
    <w:p w14:paraId="212CEFA7" w14:textId="77777777" w:rsidR="00ED5477" w:rsidRDefault="00ED5477" w:rsidP="00ED5477">
      <w:pPr>
        <w:spacing w:after="0" w:line="360" w:lineRule="auto"/>
        <w:ind w:left="453" w:right="-472"/>
        <w:rPr>
          <w:rFonts w:ascii="Kokila" w:hAnsi="Kokila" w:cs="Kokila"/>
          <w:sz w:val="32"/>
          <w:szCs w:val="32"/>
        </w:rPr>
      </w:pPr>
      <w:r w:rsidRPr="00392F31">
        <w:rPr>
          <w:rFonts w:ascii="Kokila" w:hAnsi="Kokila" w:cs="Kokila"/>
          <w:sz w:val="32"/>
          <w:szCs w:val="32"/>
        </w:rPr>
        <w:t>-------------------------------------------------------------------------------------------------------------</w:t>
      </w:r>
    </w:p>
    <w:p w14:paraId="53F29D41" w14:textId="77777777" w:rsidR="00ED5477" w:rsidRDefault="00ED5477" w:rsidP="00ED5477">
      <w:pPr>
        <w:spacing w:after="0" w:line="360" w:lineRule="auto"/>
        <w:ind w:left="453" w:right="-472"/>
        <w:jc w:val="both"/>
        <w:rPr>
          <w:rFonts w:ascii="Kokila" w:hAnsi="Kokila" w:cs="Kokila"/>
          <w:sz w:val="32"/>
          <w:szCs w:val="32"/>
        </w:rPr>
      </w:pPr>
      <w:r w:rsidRPr="00392F31">
        <w:rPr>
          <w:rFonts w:ascii="Kokila" w:hAnsi="Kokila" w:cs="Kokila"/>
          <w:sz w:val="32"/>
          <w:szCs w:val="32"/>
        </w:rPr>
        <w:t>-------------------------------------------------------------------------------------------------------------</w:t>
      </w:r>
    </w:p>
    <w:p w14:paraId="1C250D56" w14:textId="1D879A50" w:rsidR="00ED5477" w:rsidRDefault="00ED5477" w:rsidP="00ED5477">
      <w:pPr>
        <w:spacing w:after="0" w:line="360" w:lineRule="auto"/>
        <w:ind w:left="453" w:right="-472"/>
        <w:contextualSpacing/>
        <w:jc w:val="both"/>
        <w:rPr>
          <w:rFonts w:ascii="Kokila" w:hAnsi="Kokila" w:cs="Kokila"/>
          <w:sz w:val="32"/>
          <w:szCs w:val="32"/>
        </w:rPr>
      </w:pPr>
      <w:r w:rsidRPr="00392F31">
        <w:rPr>
          <w:rFonts w:ascii="Kokila" w:hAnsi="Kokila" w:cs="Kokila"/>
          <w:sz w:val="32"/>
          <w:szCs w:val="32"/>
        </w:rPr>
        <w:t>-------------------------------------------------------------------------------------------------------------</w:t>
      </w:r>
    </w:p>
    <w:p w14:paraId="28F21921" w14:textId="77777777" w:rsidR="00ED5477" w:rsidRDefault="00ED5477" w:rsidP="00ED5477">
      <w:pPr>
        <w:spacing w:after="0" w:line="360" w:lineRule="auto"/>
        <w:ind w:left="453" w:right="-472"/>
        <w:rPr>
          <w:rFonts w:ascii="Kokila" w:hAnsi="Kokila" w:cs="Kokila"/>
          <w:sz w:val="32"/>
          <w:szCs w:val="32"/>
        </w:rPr>
      </w:pPr>
      <w:r w:rsidRPr="00392F31">
        <w:rPr>
          <w:rFonts w:ascii="Kokila" w:hAnsi="Kokila" w:cs="Kokila"/>
          <w:sz w:val="32"/>
          <w:szCs w:val="32"/>
        </w:rPr>
        <w:t>-------------------------------------------------------------------------------------------------------------</w:t>
      </w:r>
    </w:p>
    <w:p w14:paraId="61736762" w14:textId="2385D7D0" w:rsidR="00ED5477" w:rsidRPr="00ED5477" w:rsidRDefault="00ED5477" w:rsidP="00ED5477">
      <w:pPr>
        <w:spacing w:after="0" w:line="360" w:lineRule="auto"/>
        <w:ind w:left="453" w:right="-472"/>
        <w:jc w:val="both"/>
        <w:rPr>
          <w:rFonts w:ascii="Kokila" w:hAnsi="Kokila" w:cs="Kokila"/>
          <w:sz w:val="32"/>
          <w:szCs w:val="32"/>
        </w:rPr>
      </w:pPr>
      <w:r w:rsidRPr="00392F31">
        <w:rPr>
          <w:rFonts w:ascii="Kokila" w:hAnsi="Kokila" w:cs="Kokila"/>
          <w:sz w:val="32"/>
          <w:szCs w:val="32"/>
        </w:rPr>
        <w:t>-------------------------------------------------------------------------------------------------------------</w:t>
      </w:r>
    </w:p>
    <w:p w14:paraId="52976534" w14:textId="77777777" w:rsidR="00D859B5" w:rsidRPr="00B64C12" w:rsidRDefault="00D859B5" w:rsidP="008A7881">
      <w:pPr>
        <w:spacing w:after="0" w:line="360" w:lineRule="auto"/>
        <w:ind w:left="720" w:hanging="720"/>
        <w:contextualSpacing/>
        <w:jc w:val="both"/>
        <w:rPr>
          <w:rFonts w:ascii="Times New Roman" w:hAnsi="Times New Roman"/>
          <w:sz w:val="10"/>
          <w:szCs w:val="24"/>
        </w:rPr>
      </w:pPr>
    </w:p>
    <w:p w14:paraId="151263D2" w14:textId="39AA79BA" w:rsidR="00D859B5" w:rsidRPr="006D22B1" w:rsidRDefault="00D859B5" w:rsidP="008A7881">
      <w:pPr>
        <w:spacing w:after="0" w:line="360" w:lineRule="auto"/>
        <w:ind w:left="720" w:hanging="720"/>
        <w:contextualSpacing/>
        <w:jc w:val="both"/>
        <w:rPr>
          <w:rFonts w:ascii="Kruti Dev 010" w:hAnsi="Kruti Dev 010"/>
          <w:sz w:val="28"/>
          <w:szCs w:val="28"/>
        </w:rPr>
      </w:pPr>
      <w:r>
        <w:rPr>
          <w:rFonts w:ascii="Kruti Dev 010" w:hAnsi="Kruti Dev 010"/>
          <w:sz w:val="28"/>
          <w:szCs w:val="28"/>
        </w:rPr>
        <w:lastRenderedPageBreak/>
        <w:t xml:space="preserve">3- </w:t>
      </w:r>
      <w:r>
        <w:rPr>
          <w:rFonts w:ascii="Kruti Dev 010" w:hAnsi="Kruti Dev 010"/>
          <w:sz w:val="28"/>
          <w:szCs w:val="28"/>
        </w:rPr>
        <w:tab/>
        <w:t>,d fyfeVsM daiuh us 10 :i;s okys 4]000] 15</w:t>
      </w:r>
      <w:r w:rsidRPr="0004104F">
        <w:rPr>
          <w:rFonts w:ascii="Times New Roman" w:hAnsi="Times New Roman"/>
          <w:sz w:val="24"/>
          <w:szCs w:val="24"/>
        </w:rPr>
        <w:t>%</w:t>
      </w:r>
      <w:r>
        <w:rPr>
          <w:rFonts w:ascii="Kruti Dev 010" w:hAnsi="Kruti Dev 010"/>
          <w:sz w:val="28"/>
          <w:szCs w:val="28"/>
        </w:rPr>
        <w:t xml:space="preserve"> _.ki= dks 12 :i;s izfr _.ki= ij tkjh </w:t>
      </w:r>
      <w:r>
        <w:rPr>
          <w:rFonts w:ascii="Kruti Dev 010" w:hAnsi="Kruti Dev 010"/>
          <w:sz w:val="28"/>
          <w:szCs w:val="28"/>
        </w:rPr>
        <w:tab/>
        <w:t>fd;k A vkosnu ij 2 :i;s ] vkcaVu ij 5 :i;s ¼izhfe;e 2 :i;s lfgr ½ ] izFke ;kpuk ij 3 :i;s vkSj vafre ;kpuk ij 2 :i;s</w:t>
      </w:r>
      <w:r w:rsidR="003C56A6">
        <w:rPr>
          <w:rFonts w:ascii="Kruti Dev 010" w:hAnsi="Kruti Dev 010"/>
          <w:sz w:val="28"/>
          <w:szCs w:val="28"/>
        </w:rPr>
        <w:t xml:space="preserve"> izfr _.ki=</w:t>
      </w:r>
      <w:r>
        <w:rPr>
          <w:rFonts w:ascii="Kruti Dev 010" w:hAnsi="Kruti Dev 010"/>
          <w:sz w:val="28"/>
          <w:szCs w:val="28"/>
        </w:rPr>
        <w:t xml:space="preserve"> ds :i es jkf'k  ns; FkhA lkjh jkf'k le; ij fey xbZ A daiuh dh iqLrdksa esa tuZy izfof"V;kW dhft, A </w:t>
      </w:r>
    </w:p>
    <w:p w14:paraId="7D8C204A" w14:textId="498BDBDA" w:rsidR="00D859B5" w:rsidRDefault="00D859B5" w:rsidP="008A7881">
      <w:pPr>
        <w:spacing w:after="0" w:line="360" w:lineRule="auto"/>
        <w:ind w:left="720" w:hanging="720"/>
        <w:contextualSpacing/>
        <w:jc w:val="both"/>
        <w:rPr>
          <w:rFonts w:ascii="Times New Roman" w:hAnsi="Times New Roman"/>
          <w:sz w:val="24"/>
          <w:szCs w:val="24"/>
        </w:rPr>
      </w:pPr>
      <w:r w:rsidRPr="007B7188">
        <w:rPr>
          <w:rFonts w:ascii="Times New Roman" w:hAnsi="Times New Roman"/>
          <w:sz w:val="24"/>
          <w:szCs w:val="24"/>
        </w:rPr>
        <w:t xml:space="preserve">       </w:t>
      </w:r>
      <w:r>
        <w:rPr>
          <w:rFonts w:ascii="Times New Roman" w:hAnsi="Times New Roman"/>
          <w:sz w:val="24"/>
          <w:szCs w:val="24"/>
        </w:rPr>
        <w:tab/>
      </w:r>
      <w:r w:rsidRPr="007B7188">
        <w:rPr>
          <w:rFonts w:ascii="Times New Roman" w:hAnsi="Times New Roman"/>
          <w:sz w:val="24"/>
          <w:szCs w:val="24"/>
        </w:rPr>
        <w:t>A Limited company issued 4</w:t>
      </w:r>
      <w:r>
        <w:rPr>
          <w:rFonts w:ascii="Times New Roman" w:hAnsi="Times New Roman"/>
          <w:sz w:val="24"/>
          <w:szCs w:val="24"/>
        </w:rPr>
        <w:t>,</w:t>
      </w:r>
      <w:r w:rsidRPr="007B7188">
        <w:rPr>
          <w:rFonts w:ascii="Times New Roman" w:hAnsi="Times New Roman"/>
          <w:sz w:val="24"/>
          <w:szCs w:val="24"/>
        </w:rPr>
        <w:t>000, 15% debentures of Rs.10 each at Rs.12 per debenture. Amount payable as Rs.2 on Application, Rs.5 on Allotment (including premium Rs.2 ), Rs.3 on first call and Rs.2</w:t>
      </w:r>
      <w:r w:rsidR="003C56A6">
        <w:rPr>
          <w:rFonts w:ascii="Times New Roman" w:hAnsi="Times New Roman"/>
          <w:sz w:val="24"/>
          <w:szCs w:val="24"/>
        </w:rPr>
        <w:t xml:space="preserve"> per </w:t>
      </w:r>
      <w:r w:rsidR="003C56A6" w:rsidRPr="003C56A6">
        <w:rPr>
          <w:rFonts w:ascii="Times New Roman" w:hAnsi="Times New Roman"/>
          <w:sz w:val="24"/>
          <w:szCs w:val="24"/>
        </w:rPr>
        <w:t>debenture</w:t>
      </w:r>
      <w:r w:rsidRPr="007B7188">
        <w:rPr>
          <w:rFonts w:ascii="Times New Roman" w:hAnsi="Times New Roman"/>
          <w:sz w:val="24"/>
          <w:szCs w:val="24"/>
        </w:rPr>
        <w:t xml:space="preserve"> on final call. All the money were received in time. Pass journal entries in the books of the company.</w:t>
      </w:r>
    </w:p>
    <w:p w14:paraId="1AAF7A62" w14:textId="77777777" w:rsidR="00ED5477" w:rsidRDefault="00ED5477" w:rsidP="00ED5477">
      <w:pPr>
        <w:spacing w:after="0" w:line="360" w:lineRule="auto"/>
        <w:contextualSpacing/>
        <w:jc w:val="both"/>
        <w:rPr>
          <w:rFonts w:ascii="Times New Roman" w:hAnsi="Times New Roman"/>
          <w:sz w:val="24"/>
          <w:szCs w:val="24"/>
          <w:lang w:val="en-US"/>
        </w:rPr>
      </w:pPr>
    </w:p>
    <w:p w14:paraId="73650931" w14:textId="77777777" w:rsidR="00ED5477" w:rsidRDefault="00ED5477" w:rsidP="00ED5477">
      <w:pPr>
        <w:spacing w:after="0" w:line="360" w:lineRule="auto"/>
        <w:ind w:left="453" w:right="-472"/>
        <w:rPr>
          <w:rFonts w:ascii="Kokila" w:hAnsi="Kokila" w:cs="Kokila"/>
          <w:sz w:val="32"/>
          <w:szCs w:val="32"/>
        </w:rPr>
      </w:pPr>
      <w:r w:rsidRPr="00392F31">
        <w:rPr>
          <w:rFonts w:ascii="Kokila" w:hAnsi="Kokila" w:cs="Kokila"/>
          <w:sz w:val="32"/>
          <w:szCs w:val="32"/>
        </w:rPr>
        <w:t>-------------------------------------------------------------------------------------------------------------</w:t>
      </w:r>
    </w:p>
    <w:p w14:paraId="061E9E95" w14:textId="77777777" w:rsidR="00ED5477" w:rsidRDefault="00ED5477" w:rsidP="00ED5477">
      <w:pPr>
        <w:spacing w:after="0" w:line="360" w:lineRule="auto"/>
        <w:ind w:left="453" w:right="-472"/>
        <w:jc w:val="both"/>
        <w:rPr>
          <w:rFonts w:ascii="Kokila" w:hAnsi="Kokila" w:cs="Kokila"/>
          <w:sz w:val="32"/>
          <w:szCs w:val="32"/>
        </w:rPr>
      </w:pPr>
      <w:r w:rsidRPr="00392F31">
        <w:rPr>
          <w:rFonts w:ascii="Kokila" w:hAnsi="Kokila" w:cs="Kokila"/>
          <w:sz w:val="32"/>
          <w:szCs w:val="32"/>
        </w:rPr>
        <w:t>-------------------------------------------------------------------------------------------------------------</w:t>
      </w:r>
    </w:p>
    <w:p w14:paraId="5FB65E51" w14:textId="77777777" w:rsidR="00ED5477" w:rsidRDefault="00ED5477" w:rsidP="00ED5477">
      <w:pPr>
        <w:spacing w:after="0" w:line="360" w:lineRule="auto"/>
        <w:ind w:left="453" w:right="-472"/>
        <w:rPr>
          <w:rFonts w:ascii="Kokila" w:hAnsi="Kokila" w:cs="Kokila"/>
          <w:sz w:val="32"/>
          <w:szCs w:val="32"/>
        </w:rPr>
      </w:pPr>
      <w:r w:rsidRPr="00392F31">
        <w:rPr>
          <w:rFonts w:ascii="Kokila" w:hAnsi="Kokila" w:cs="Kokila"/>
          <w:sz w:val="32"/>
          <w:szCs w:val="32"/>
        </w:rPr>
        <w:t>-------------------------------------------------------------------------------------------------------------</w:t>
      </w:r>
    </w:p>
    <w:p w14:paraId="724D3F5C" w14:textId="77777777" w:rsidR="00ED5477" w:rsidRDefault="00ED5477" w:rsidP="00ED5477">
      <w:pPr>
        <w:spacing w:after="0" w:line="360" w:lineRule="auto"/>
        <w:ind w:left="453" w:right="-472"/>
        <w:rPr>
          <w:rFonts w:ascii="Kokila" w:hAnsi="Kokila" w:cs="Kokila"/>
          <w:sz w:val="32"/>
          <w:szCs w:val="32"/>
        </w:rPr>
      </w:pPr>
      <w:r w:rsidRPr="00392F31">
        <w:rPr>
          <w:rFonts w:ascii="Kokila" w:hAnsi="Kokila" w:cs="Kokila"/>
          <w:sz w:val="32"/>
          <w:szCs w:val="32"/>
        </w:rPr>
        <w:t>-------------------------------------------------------------------------------------------------------------</w:t>
      </w:r>
    </w:p>
    <w:p w14:paraId="1884A8E1" w14:textId="77777777" w:rsidR="00ED5477" w:rsidRDefault="00ED5477" w:rsidP="00ED5477">
      <w:pPr>
        <w:spacing w:after="0" w:line="360" w:lineRule="auto"/>
        <w:ind w:left="453" w:right="-472"/>
        <w:jc w:val="both"/>
        <w:rPr>
          <w:rFonts w:ascii="Kokila" w:hAnsi="Kokila" w:cs="Kokila"/>
          <w:sz w:val="32"/>
          <w:szCs w:val="32"/>
        </w:rPr>
      </w:pPr>
      <w:r w:rsidRPr="00392F31">
        <w:rPr>
          <w:rFonts w:ascii="Kokila" w:hAnsi="Kokila" w:cs="Kokila"/>
          <w:sz w:val="32"/>
          <w:szCs w:val="32"/>
        </w:rPr>
        <w:t>-------------------------------------------------------------------------------------------------------------</w:t>
      </w:r>
    </w:p>
    <w:p w14:paraId="344F8E57" w14:textId="77777777" w:rsidR="00ED5477" w:rsidRDefault="00ED5477" w:rsidP="00ED5477">
      <w:pPr>
        <w:spacing w:after="0" w:line="360" w:lineRule="auto"/>
        <w:ind w:left="453" w:right="-472"/>
        <w:rPr>
          <w:rFonts w:ascii="Kokila" w:hAnsi="Kokila" w:cs="Kokila"/>
          <w:sz w:val="32"/>
          <w:szCs w:val="32"/>
        </w:rPr>
      </w:pPr>
      <w:r w:rsidRPr="00392F31">
        <w:rPr>
          <w:rFonts w:ascii="Kokila" w:hAnsi="Kokila" w:cs="Kokila"/>
          <w:sz w:val="32"/>
          <w:szCs w:val="32"/>
        </w:rPr>
        <w:t>-------------------------------------------------------------------------------------------------------------</w:t>
      </w:r>
    </w:p>
    <w:p w14:paraId="6B1467D6" w14:textId="77777777" w:rsidR="00ED5477" w:rsidRDefault="00ED5477" w:rsidP="00ED5477">
      <w:pPr>
        <w:spacing w:after="0" w:line="360" w:lineRule="auto"/>
        <w:ind w:left="453" w:right="-472"/>
        <w:jc w:val="both"/>
        <w:rPr>
          <w:rFonts w:ascii="Kokila" w:hAnsi="Kokila" w:cs="Kokila"/>
          <w:sz w:val="32"/>
          <w:szCs w:val="32"/>
        </w:rPr>
      </w:pPr>
      <w:r w:rsidRPr="00392F31">
        <w:rPr>
          <w:rFonts w:ascii="Kokila" w:hAnsi="Kokila" w:cs="Kokila"/>
          <w:sz w:val="32"/>
          <w:szCs w:val="32"/>
        </w:rPr>
        <w:t>-------------------------------------------------------------------------------------------------------------</w:t>
      </w:r>
    </w:p>
    <w:p w14:paraId="0719988F" w14:textId="77777777" w:rsidR="00ED5477" w:rsidRDefault="00ED5477" w:rsidP="00ED5477">
      <w:pPr>
        <w:spacing w:after="0" w:line="360" w:lineRule="auto"/>
        <w:ind w:left="453" w:right="-472"/>
        <w:rPr>
          <w:rFonts w:ascii="Kokila" w:hAnsi="Kokila" w:cs="Kokila"/>
          <w:sz w:val="32"/>
          <w:szCs w:val="32"/>
        </w:rPr>
      </w:pPr>
      <w:r w:rsidRPr="00392F31">
        <w:rPr>
          <w:rFonts w:ascii="Kokila" w:hAnsi="Kokila" w:cs="Kokila"/>
          <w:sz w:val="32"/>
          <w:szCs w:val="32"/>
        </w:rPr>
        <w:t>-------------------------------------------------------------------------------------------------------------</w:t>
      </w:r>
    </w:p>
    <w:p w14:paraId="7BFE51EE" w14:textId="77777777" w:rsidR="00ED5477" w:rsidRDefault="00ED5477" w:rsidP="00ED5477">
      <w:pPr>
        <w:spacing w:after="0" w:line="360" w:lineRule="auto"/>
        <w:ind w:left="453" w:right="-472"/>
        <w:jc w:val="both"/>
        <w:rPr>
          <w:rFonts w:ascii="Kokila" w:hAnsi="Kokila" w:cs="Kokila"/>
          <w:sz w:val="32"/>
          <w:szCs w:val="32"/>
        </w:rPr>
      </w:pPr>
      <w:r w:rsidRPr="00392F31">
        <w:rPr>
          <w:rFonts w:ascii="Kokila" w:hAnsi="Kokila" w:cs="Kokila"/>
          <w:sz w:val="32"/>
          <w:szCs w:val="32"/>
        </w:rPr>
        <w:t>-------------------------------------------------------------------------------------------------------------</w:t>
      </w:r>
    </w:p>
    <w:p w14:paraId="0FC017CB" w14:textId="5386DF9D" w:rsidR="00ED5477" w:rsidRDefault="00ED5477" w:rsidP="00ED5477">
      <w:pPr>
        <w:spacing w:after="0" w:line="360" w:lineRule="auto"/>
        <w:ind w:left="453" w:right="-472"/>
        <w:rPr>
          <w:rFonts w:ascii="Kokila" w:hAnsi="Kokila" w:cs="Kokila"/>
          <w:sz w:val="32"/>
          <w:szCs w:val="32"/>
        </w:rPr>
      </w:pPr>
      <w:r w:rsidRPr="00392F31">
        <w:rPr>
          <w:rFonts w:ascii="Kokila" w:hAnsi="Kokila" w:cs="Kokila"/>
          <w:sz w:val="32"/>
          <w:szCs w:val="32"/>
        </w:rPr>
        <w:t>-------------------------------------------------------------------------------------------------------------</w:t>
      </w:r>
    </w:p>
    <w:p w14:paraId="08E05A7B" w14:textId="77777777" w:rsidR="00ED5477" w:rsidRDefault="00ED5477" w:rsidP="00ED5477">
      <w:pPr>
        <w:spacing w:after="0" w:line="360" w:lineRule="auto"/>
        <w:ind w:left="453" w:right="-472"/>
        <w:rPr>
          <w:rFonts w:ascii="Kokila" w:hAnsi="Kokila" w:cs="Kokila"/>
          <w:sz w:val="32"/>
          <w:szCs w:val="32"/>
        </w:rPr>
      </w:pPr>
      <w:r w:rsidRPr="00392F31">
        <w:rPr>
          <w:rFonts w:ascii="Kokila" w:hAnsi="Kokila" w:cs="Kokila"/>
          <w:sz w:val="32"/>
          <w:szCs w:val="32"/>
        </w:rPr>
        <w:t>-------------------------------------------------------------------------------------------------------------</w:t>
      </w:r>
    </w:p>
    <w:p w14:paraId="21FBDD27" w14:textId="77777777" w:rsidR="00ED5477" w:rsidRDefault="00ED5477" w:rsidP="00ED5477">
      <w:pPr>
        <w:spacing w:after="0" w:line="360" w:lineRule="auto"/>
        <w:ind w:left="453" w:right="-472"/>
        <w:rPr>
          <w:rFonts w:ascii="Kokila" w:hAnsi="Kokila" w:cs="Kokila"/>
          <w:sz w:val="32"/>
          <w:szCs w:val="32"/>
        </w:rPr>
      </w:pPr>
      <w:r w:rsidRPr="00392F31">
        <w:rPr>
          <w:rFonts w:ascii="Kokila" w:hAnsi="Kokila" w:cs="Kokila"/>
          <w:sz w:val="32"/>
          <w:szCs w:val="32"/>
        </w:rPr>
        <w:t>-------------------------------------------------------------------------------------------------------------</w:t>
      </w:r>
    </w:p>
    <w:p w14:paraId="565FEB0C" w14:textId="77777777" w:rsidR="00ED5477" w:rsidRDefault="00ED5477" w:rsidP="00ED5477">
      <w:pPr>
        <w:spacing w:after="0" w:line="360" w:lineRule="auto"/>
        <w:ind w:left="453" w:right="-472"/>
        <w:jc w:val="both"/>
        <w:rPr>
          <w:rFonts w:ascii="Kokila" w:hAnsi="Kokila" w:cs="Kokila"/>
          <w:sz w:val="32"/>
          <w:szCs w:val="32"/>
        </w:rPr>
      </w:pPr>
      <w:r w:rsidRPr="00392F31">
        <w:rPr>
          <w:rFonts w:ascii="Kokila" w:hAnsi="Kokila" w:cs="Kokila"/>
          <w:sz w:val="32"/>
          <w:szCs w:val="32"/>
        </w:rPr>
        <w:t>-------------------------------------------------------------------------------------------------------------</w:t>
      </w:r>
    </w:p>
    <w:p w14:paraId="38C908F2" w14:textId="77777777" w:rsidR="00ED5477" w:rsidRDefault="00ED5477" w:rsidP="00ED5477">
      <w:pPr>
        <w:spacing w:after="0" w:line="360" w:lineRule="auto"/>
        <w:ind w:left="453" w:right="-472"/>
        <w:rPr>
          <w:rFonts w:ascii="Kokila" w:hAnsi="Kokila" w:cs="Kokila"/>
          <w:sz w:val="32"/>
          <w:szCs w:val="32"/>
        </w:rPr>
      </w:pPr>
      <w:r w:rsidRPr="00392F31">
        <w:rPr>
          <w:rFonts w:ascii="Kokila" w:hAnsi="Kokila" w:cs="Kokila"/>
          <w:sz w:val="32"/>
          <w:szCs w:val="32"/>
        </w:rPr>
        <w:t>-------------------------------------------------------------------------------------------------------------</w:t>
      </w:r>
    </w:p>
    <w:p w14:paraId="136900BC" w14:textId="77777777" w:rsidR="00ED5477" w:rsidRDefault="00ED5477" w:rsidP="00ED5477">
      <w:pPr>
        <w:spacing w:after="0" w:line="360" w:lineRule="auto"/>
        <w:ind w:left="453" w:right="-472"/>
        <w:jc w:val="both"/>
        <w:rPr>
          <w:rFonts w:ascii="Kokila" w:hAnsi="Kokila" w:cs="Kokila"/>
          <w:sz w:val="32"/>
          <w:szCs w:val="32"/>
        </w:rPr>
      </w:pPr>
      <w:r w:rsidRPr="00392F31">
        <w:rPr>
          <w:rFonts w:ascii="Kokila" w:hAnsi="Kokila" w:cs="Kokila"/>
          <w:sz w:val="32"/>
          <w:szCs w:val="32"/>
        </w:rPr>
        <w:t>-------------------------------------------------------------------------------------------------------------</w:t>
      </w:r>
    </w:p>
    <w:p w14:paraId="3E4DF773" w14:textId="77777777" w:rsidR="00ED5477" w:rsidRDefault="00ED5477" w:rsidP="00ED5477">
      <w:pPr>
        <w:spacing w:after="0" w:line="360" w:lineRule="auto"/>
        <w:ind w:left="453" w:right="-472"/>
        <w:contextualSpacing/>
        <w:jc w:val="both"/>
        <w:rPr>
          <w:rFonts w:ascii="Kokila" w:hAnsi="Kokila" w:cs="Kokila"/>
          <w:sz w:val="32"/>
          <w:szCs w:val="32"/>
        </w:rPr>
      </w:pPr>
      <w:r w:rsidRPr="00392F31">
        <w:rPr>
          <w:rFonts w:ascii="Kokila" w:hAnsi="Kokila" w:cs="Kokila"/>
          <w:sz w:val="32"/>
          <w:szCs w:val="32"/>
        </w:rPr>
        <w:t>-------------------------------------------------------------------------------------------------------------</w:t>
      </w:r>
    </w:p>
    <w:p w14:paraId="501AD7BC" w14:textId="77777777" w:rsidR="00ED5477" w:rsidRDefault="00ED5477" w:rsidP="00ED5477">
      <w:pPr>
        <w:spacing w:after="0" w:line="360" w:lineRule="auto"/>
        <w:ind w:left="453" w:right="-472"/>
        <w:rPr>
          <w:rFonts w:ascii="Kokila" w:hAnsi="Kokila" w:cs="Kokila"/>
          <w:sz w:val="32"/>
          <w:szCs w:val="32"/>
        </w:rPr>
      </w:pPr>
      <w:r w:rsidRPr="00392F31">
        <w:rPr>
          <w:rFonts w:ascii="Kokila" w:hAnsi="Kokila" w:cs="Kokila"/>
          <w:sz w:val="32"/>
          <w:szCs w:val="32"/>
        </w:rPr>
        <w:t>-------------------------------------------------------------------------------------------------------------</w:t>
      </w:r>
    </w:p>
    <w:p w14:paraId="03BFAF26" w14:textId="77777777" w:rsidR="00D859B5" w:rsidRPr="00DD7138" w:rsidRDefault="00D859B5" w:rsidP="008A7881">
      <w:pPr>
        <w:spacing w:after="0" w:line="360" w:lineRule="auto"/>
        <w:ind w:left="720" w:hanging="720"/>
        <w:contextualSpacing/>
        <w:jc w:val="both"/>
        <w:rPr>
          <w:sz w:val="2"/>
          <w:szCs w:val="24"/>
        </w:rPr>
      </w:pPr>
    </w:p>
    <w:p w14:paraId="6BAEE672" w14:textId="77777777" w:rsidR="00D859B5" w:rsidRPr="00B64C12" w:rsidRDefault="00D859B5" w:rsidP="008A7881">
      <w:pPr>
        <w:spacing w:after="0" w:line="360" w:lineRule="auto"/>
        <w:contextualSpacing/>
        <w:rPr>
          <w:rFonts w:ascii="Kruti Dev 010" w:hAnsi="Kruti Dev 010"/>
          <w:b/>
          <w:bCs/>
          <w:sz w:val="14"/>
          <w:szCs w:val="44"/>
        </w:rPr>
      </w:pPr>
    </w:p>
    <w:p w14:paraId="2FCB929C" w14:textId="77777777" w:rsidR="00D859B5" w:rsidRDefault="00D859B5" w:rsidP="008A7881">
      <w:pPr>
        <w:spacing w:after="0" w:line="360" w:lineRule="auto"/>
        <w:contextualSpacing/>
        <w:rPr>
          <w:rFonts w:ascii="Kruti Dev 010" w:hAnsi="Kruti Dev 010"/>
          <w:b/>
          <w:bCs/>
          <w:sz w:val="44"/>
          <w:szCs w:val="44"/>
        </w:rPr>
      </w:pPr>
    </w:p>
    <w:p w14:paraId="468A7BEE" w14:textId="798F8DAD" w:rsidR="00D859B5" w:rsidRPr="00D35EEB" w:rsidRDefault="00D859B5" w:rsidP="005B2F10">
      <w:pPr>
        <w:spacing w:after="0" w:line="276" w:lineRule="auto"/>
        <w:contextualSpacing/>
        <w:jc w:val="center"/>
        <w:rPr>
          <w:rFonts w:ascii="Kruti Dev 010" w:hAnsi="Kruti Dev 010" w:cs="Kokila"/>
          <w:b/>
          <w:bCs/>
          <w:color w:val="2375B8" w:themeColor="accent6" w:themeShade="BF"/>
          <w:sz w:val="44"/>
          <w:szCs w:val="44"/>
          <w:cs/>
        </w:rPr>
      </w:pPr>
      <w:r w:rsidRPr="00D35EEB">
        <w:rPr>
          <w:rFonts w:ascii="Kruti Dev 010" w:hAnsi="Kruti Dev 010"/>
          <w:b/>
          <w:bCs/>
          <w:color w:val="2375B8" w:themeColor="accent6" w:themeShade="BF"/>
          <w:sz w:val="44"/>
          <w:szCs w:val="44"/>
        </w:rPr>
        <w:lastRenderedPageBreak/>
        <w:t xml:space="preserve">Hkkx&amp;c  </w:t>
      </w:r>
      <w:r w:rsidRPr="00D35EEB">
        <w:rPr>
          <w:rFonts w:ascii="Kruti Dev 010" w:hAnsi="Kruti Dev 010" w:cs="Kokila"/>
          <w:b/>
          <w:bCs/>
          <w:color w:val="2375B8" w:themeColor="accent6" w:themeShade="BF"/>
          <w:sz w:val="44"/>
          <w:szCs w:val="44"/>
          <w:cs/>
        </w:rPr>
        <w:t>वित्तीय विवरणो का विश्लेषण</w:t>
      </w:r>
    </w:p>
    <w:p w14:paraId="49C12284" w14:textId="0F6088FF" w:rsidR="00D859B5" w:rsidRPr="00D35EEB" w:rsidRDefault="00D859B5" w:rsidP="005B2F10">
      <w:pPr>
        <w:spacing w:after="0" w:line="276" w:lineRule="auto"/>
        <w:jc w:val="center"/>
        <w:rPr>
          <w:rFonts w:ascii="Kokila" w:hAnsi="Kokila" w:cs="Kokila"/>
          <w:b/>
          <w:bCs/>
          <w:color w:val="2375B8" w:themeColor="accent6" w:themeShade="BF"/>
          <w:sz w:val="36"/>
          <w:szCs w:val="36"/>
        </w:rPr>
      </w:pPr>
      <w:r w:rsidRPr="00D35EEB">
        <w:rPr>
          <w:rFonts w:ascii="Kokila" w:hAnsi="Kokila" w:cs="Kokila"/>
          <w:b/>
          <w:bCs/>
          <w:color w:val="2375B8" w:themeColor="accent6" w:themeShade="BF"/>
          <w:sz w:val="36"/>
          <w:szCs w:val="36"/>
        </w:rPr>
        <w:t>Part- B Analysis of Financial Statement</w:t>
      </w:r>
    </w:p>
    <w:p w14:paraId="1155FF9E" w14:textId="77777777" w:rsidR="00D859B5" w:rsidRPr="00F544BC" w:rsidRDefault="00D859B5" w:rsidP="005B2F10">
      <w:pPr>
        <w:spacing w:after="0" w:line="276" w:lineRule="auto"/>
        <w:jc w:val="center"/>
        <w:rPr>
          <w:rFonts w:ascii="Kruti Dev 010" w:hAnsi="Kruti Dev 010" w:cs="Kokila"/>
          <w:b/>
          <w:bCs/>
          <w:color w:val="2375B8" w:themeColor="accent6" w:themeShade="BF"/>
          <w:sz w:val="44"/>
          <w:szCs w:val="44"/>
        </w:rPr>
      </w:pPr>
      <w:r w:rsidRPr="00F544BC">
        <w:rPr>
          <w:rFonts w:ascii="Kruti Dev 010" w:hAnsi="Kruti Dev 010" w:cs="Kokila"/>
          <w:b/>
          <w:bCs/>
          <w:color w:val="2375B8" w:themeColor="accent6" w:themeShade="BF"/>
          <w:sz w:val="44"/>
          <w:szCs w:val="44"/>
        </w:rPr>
        <w:t>bdkbZ&amp;4 foRrh; fooj.kksa dk fo’ys"k.k</w:t>
      </w:r>
    </w:p>
    <w:p w14:paraId="2B3C05D3" w14:textId="77777777" w:rsidR="00D859B5" w:rsidRPr="00D35EEB" w:rsidRDefault="00D859B5" w:rsidP="005B2F10">
      <w:pPr>
        <w:spacing w:after="0" w:line="276" w:lineRule="auto"/>
        <w:jc w:val="center"/>
        <w:rPr>
          <w:rFonts w:ascii="Kundli" w:hAnsi="Kundli" w:cs="Kokila"/>
          <w:b/>
          <w:bCs/>
          <w:color w:val="2375B8" w:themeColor="accent6" w:themeShade="BF"/>
          <w:sz w:val="36"/>
          <w:szCs w:val="36"/>
        </w:rPr>
      </w:pPr>
      <w:r w:rsidRPr="00D35EEB">
        <w:rPr>
          <w:rFonts w:ascii="Kokila" w:hAnsi="Kokila" w:cs="Kokila"/>
          <w:b/>
          <w:bCs/>
          <w:color w:val="2375B8" w:themeColor="accent6" w:themeShade="BF"/>
          <w:sz w:val="36"/>
          <w:szCs w:val="36"/>
        </w:rPr>
        <w:t>Unit-4  Analysis of Financial Statement</w:t>
      </w:r>
    </w:p>
    <w:p w14:paraId="38B836AF" w14:textId="77777777" w:rsidR="00D859B5" w:rsidRPr="00D35EEB" w:rsidRDefault="00D859B5" w:rsidP="005B2F10">
      <w:pPr>
        <w:spacing w:after="0" w:line="276" w:lineRule="auto"/>
        <w:jc w:val="center"/>
        <w:rPr>
          <w:rFonts w:ascii="Kruti Dev 010" w:hAnsi="Kruti Dev 010" w:cs="Kokila"/>
          <w:color w:val="2375B8" w:themeColor="accent6" w:themeShade="BF"/>
          <w:sz w:val="40"/>
          <w:szCs w:val="40"/>
        </w:rPr>
      </w:pPr>
      <w:r w:rsidRPr="00D35EEB">
        <w:rPr>
          <w:rFonts w:ascii="Kokila" w:hAnsi="Kokila" w:cs="Kokila"/>
          <w:b/>
          <w:bCs/>
          <w:color w:val="2375B8" w:themeColor="accent6" w:themeShade="BF"/>
          <w:sz w:val="40"/>
          <w:szCs w:val="40"/>
          <w:cs/>
        </w:rPr>
        <w:t xml:space="preserve">9 . </w:t>
      </w:r>
      <w:r w:rsidRPr="00D35EEB">
        <w:rPr>
          <w:rFonts w:ascii="Kruti Dev 010" w:hAnsi="Kruti Dev 010" w:cs="Kokila"/>
          <w:b/>
          <w:bCs/>
          <w:color w:val="2375B8" w:themeColor="accent6" w:themeShade="BF"/>
          <w:sz w:val="40"/>
          <w:szCs w:val="40"/>
          <w:cs/>
        </w:rPr>
        <w:t>कंपनी के वित्तीय विवरण</w:t>
      </w:r>
    </w:p>
    <w:p w14:paraId="0E16B8E9" w14:textId="77777777" w:rsidR="00D859B5" w:rsidRPr="00D35EEB" w:rsidRDefault="00D859B5" w:rsidP="008A7881">
      <w:pPr>
        <w:spacing w:after="0" w:line="360" w:lineRule="auto"/>
        <w:jc w:val="center"/>
        <w:rPr>
          <w:rFonts w:ascii="Kokila" w:hAnsi="Kokila" w:cs="Kokila"/>
          <w:b/>
          <w:bCs/>
          <w:color w:val="2375B8" w:themeColor="accent6" w:themeShade="BF"/>
          <w:sz w:val="32"/>
          <w:szCs w:val="32"/>
        </w:rPr>
      </w:pPr>
      <w:r w:rsidRPr="00D35EEB">
        <w:rPr>
          <w:rFonts w:ascii="Kokila" w:hAnsi="Kokila" w:cs="Kokila"/>
          <w:b/>
          <w:bCs/>
          <w:color w:val="2375B8" w:themeColor="accent6" w:themeShade="BF"/>
          <w:sz w:val="32"/>
          <w:szCs w:val="32"/>
        </w:rPr>
        <w:t>Financial Statement of a Company</w:t>
      </w:r>
    </w:p>
    <w:p w14:paraId="18C07440" w14:textId="77777777" w:rsidR="00D859B5" w:rsidRPr="001D533F" w:rsidRDefault="00D859B5" w:rsidP="008A7881">
      <w:pPr>
        <w:spacing w:after="0" w:line="360" w:lineRule="auto"/>
        <w:ind w:left="450" w:hanging="450"/>
        <w:rPr>
          <w:rFonts w:ascii="Kruti Dev 010" w:hAnsi="Kruti Dev 010"/>
          <w:b/>
          <w:bCs/>
          <w:color w:val="DF2E28" w:themeColor="accent1"/>
          <w:sz w:val="36"/>
        </w:rPr>
      </w:pPr>
      <w:r w:rsidRPr="001D533F">
        <w:rPr>
          <w:rFonts w:ascii="Kruti Dev 010" w:hAnsi="Kruti Dev 010"/>
          <w:b/>
          <w:bCs/>
          <w:color w:val="DF2E28" w:themeColor="accent1"/>
          <w:sz w:val="32"/>
          <w:szCs w:val="32"/>
        </w:rPr>
        <w:t>1 vad ds iz'u</w:t>
      </w:r>
      <w:r w:rsidRPr="001D533F">
        <w:rPr>
          <w:rFonts w:ascii="Kruti Dev 010" w:hAnsi="Kruti Dev 010"/>
          <w:b/>
          <w:bCs/>
          <w:color w:val="DF2E28" w:themeColor="accent1"/>
          <w:sz w:val="36"/>
        </w:rPr>
        <w:t>&amp;</w:t>
      </w:r>
    </w:p>
    <w:p w14:paraId="2A38782B" w14:textId="77777777" w:rsidR="00D859B5" w:rsidRPr="001D533F" w:rsidRDefault="00D859B5" w:rsidP="008A7881">
      <w:pPr>
        <w:spacing w:after="0" w:line="360" w:lineRule="auto"/>
        <w:ind w:left="450" w:hanging="450"/>
        <w:rPr>
          <w:rFonts w:ascii="Kruti Dev 010" w:hAnsi="Kruti Dev 010"/>
          <w:b/>
          <w:bCs/>
          <w:color w:val="DF2E28" w:themeColor="accent1"/>
          <w:sz w:val="32"/>
          <w:szCs w:val="32"/>
        </w:rPr>
      </w:pPr>
      <w:r w:rsidRPr="001D533F">
        <w:rPr>
          <w:rFonts w:ascii="Kruti Dev 010" w:hAnsi="Kruti Dev 010"/>
          <w:b/>
          <w:bCs/>
          <w:color w:val="DF2E28" w:themeColor="accent1"/>
          <w:sz w:val="32"/>
          <w:szCs w:val="32"/>
        </w:rPr>
        <w:t xml:space="preserve">lgh fodYi pqudj fyf[k,  </w:t>
      </w:r>
      <w:r w:rsidRPr="001D533F">
        <w:rPr>
          <w:rFonts w:ascii="Times New Roman" w:hAnsi="Times New Roman"/>
          <w:b/>
          <w:bCs/>
          <w:color w:val="DF2E28" w:themeColor="accent1"/>
          <w:sz w:val="24"/>
        </w:rPr>
        <w:t>(Choose the right option)</w:t>
      </w:r>
    </w:p>
    <w:p w14:paraId="5366D6F2" w14:textId="77777777" w:rsidR="00D859B5" w:rsidRPr="00B04412" w:rsidRDefault="00D859B5" w:rsidP="008A7881">
      <w:pPr>
        <w:spacing w:after="0" w:line="360" w:lineRule="auto"/>
        <w:rPr>
          <w:rFonts w:ascii="Kokila" w:hAnsi="Kokila" w:cs="Kokila"/>
          <w:b/>
          <w:bCs/>
          <w:sz w:val="8"/>
          <w:szCs w:val="40"/>
        </w:rPr>
      </w:pPr>
    </w:p>
    <w:p w14:paraId="2B50ED23" w14:textId="780BB4ED" w:rsidR="00D859B5" w:rsidRPr="00C91852" w:rsidRDefault="00D859B5" w:rsidP="005B2F10">
      <w:pPr>
        <w:spacing w:after="0" w:line="276" w:lineRule="auto"/>
        <w:rPr>
          <w:rFonts w:ascii="Kokila" w:hAnsi="Kokila" w:cs="Kokila"/>
          <w:sz w:val="28"/>
          <w:szCs w:val="28"/>
        </w:rPr>
      </w:pPr>
      <w:r w:rsidRPr="00C91852">
        <w:rPr>
          <w:rFonts w:ascii="Kokila" w:hAnsi="Kokila" w:cs="Kokila" w:hint="cs"/>
          <w:sz w:val="28"/>
          <w:szCs w:val="28"/>
          <w:cs/>
        </w:rPr>
        <w:t xml:space="preserve">1. </w:t>
      </w:r>
      <w:r w:rsidR="0097569F">
        <w:rPr>
          <w:rFonts w:ascii="Kokila" w:hAnsi="Kokila" w:cs="Kokila"/>
          <w:sz w:val="28"/>
          <w:szCs w:val="28"/>
        </w:rPr>
        <w:tab/>
      </w:r>
      <w:r w:rsidRPr="00C91852">
        <w:rPr>
          <w:rFonts w:ascii="Kokila" w:hAnsi="Kokila" w:cs="Kokila" w:hint="cs"/>
          <w:sz w:val="28"/>
          <w:szCs w:val="28"/>
          <w:cs/>
        </w:rPr>
        <w:t xml:space="preserve">लाभ हानि </w:t>
      </w:r>
      <w:r w:rsidR="006B51E8" w:rsidRPr="006B51E8">
        <w:rPr>
          <w:rFonts w:ascii="Kokila" w:hAnsi="Kokila" w:cs="Kokila"/>
          <w:sz w:val="28"/>
          <w:szCs w:val="28"/>
          <w:cs/>
        </w:rPr>
        <w:t>विवरण</w:t>
      </w:r>
      <w:r w:rsidRPr="00C91852">
        <w:rPr>
          <w:rFonts w:ascii="Kokila" w:hAnsi="Kokila" w:cs="Kokila" w:hint="cs"/>
          <w:sz w:val="28"/>
          <w:szCs w:val="28"/>
          <w:cs/>
        </w:rPr>
        <w:t xml:space="preserve"> कहलाता है-</w:t>
      </w:r>
    </w:p>
    <w:p w14:paraId="5AA62EC8" w14:textId="77777777" w:rsidR="00D859B5" w:rsidRPr="00C91852" w:rsidRDefault="00D859B5" w:rsidP="005B2F10">
      <w:pPr>
        <w:pStyle w:val="ListParagraph"/>
        <w:spacing w:after="0" w:line="276" w:lineRule="auto"/>
        <w:rPr>
          <w:rFonts w:ascii="Times New Roman" w:hAnsi="Times New Roman"/>
          <w:sz w:val="28"/>
          <w:szCs w:val="28"/>
        </w:rPr>
      </w:pPr>
      <w:r w:rsidRPr="00C91852">
        <w:rPr>
          <w:rFonts w:ascii="Kokila" w:hAnsi="Kokila" w:cs="Kokila"/>
          <w:sz w:val="28"/>
          <w:szCs w:val="28"/>
        </w:rPr>
        <w:t xml:space="preserve">a)  </w:t>
      </w:r>
      <w:r w:rsidRPr="00C91852">
        <w:rPr>
          <w:rFonts w:ascii="Kokila" w:hAnsi="Kokila" w:cs="Kokila" w:hint="cs"/>
          <w:sz w:val="28"/>
          <w:szCs w:val="28"/>
          <w:cs/>
        </w:rPr>
        <w:t>आय विवरण</w:t>
      </w:r>
      <w:r w:rsidRPr="00C91852">
        <w:rPr>
          <w:rFonts w:ascii="Kokila" w:hAnsi="Kokila" w:cs="Kokila"/>
          <w:sz w:val="28"/>
          <w:szCs w:val="28"/>
          <w:cs/>
        </w:rPr>
        <w:tab/>
      </w:r>
      <w:r w:rsidRPr="00C91852">
        <w:rPr>
          <w:rFonts w:ascii="Kokila" w:hAnsi="Kokila" w:cs="Kokila"/>
          <w:sz w:val="28"/>
          <w:szCs w:val="28"/>
          <w:cs/>
        </w:rPr>
        <w:tab/>
      </w:r>
      <w:r w:rsidRPr="00C91852">
        <w:rPr>
          <w:rFonts w:ascii="Kokila" w:hAnsi="Kokila" w:cs="Kokila"/>
          <w:sz w:val="28"/>
          <w:szCs w:val="28"/>
          <w:cs/>
        </w:rPr>
        <w:tab/>
      </w:r>
      <w:r>
        <w:rPr>
          <w:rFonts w:ascii="Kokila" w:hAnsi="Kokila" w:cs="Kokila"/>
          <w:sz w:val="28"/>
          <w:szCs w:val="28"/>
          <w:cs/>
        </w:rPr>
        <w:tab/>
      </w:r>
      <w:r>
        <w:rPr>
          <w:rFonts w:ascii="Kokila" w:hAnsi="Kokila" w:cs="Kokila"/>
          <w:sz w:val="28"/>
          <w:szCs w:val="28"/>
          <w:cs/>
        </w:rPr>
        <w:tab/>
      </w:r>
      <w:r w:rsidRPr="00C91852">
        <w:rPr>
          <w:rFonts w:ascii="Kokila" w:hAnsi="Kokila" w:cs="Kokila"/>
          <w:sz w:val="28"/>
          <w:szCs w:val="28"/>
        </w:rPr>
        <w:t xml:space="preserve">b)  </w:t>
      </w:r>
      <w:r w:rsidRPr="00C91852">
        <w:rPr>
          <w:rFonts w:ascii="Kokila" w:hAnsi="Kokila" w:cs="Kokila" w:hint="cs"/>
          <w:sz w:val="28"/>
          <w:szCs w:val="28"/>
          <w:cs/>
        </w:rPr>
        <w:t xml:space="preserve">लाभ विवरण </w:t>
      </w:r>
    </w:p>
    <w:p w14:paraId="345D8B0B" w14:textId="77777777" w:rsidR="00D859B5" w:rsidRPr="00C91852" w:rsidRDefault="00D859B5" w:rsidP="005B2F10">
      <w:pPr>
        <w:pStyle w:val="ListParagraph"/>
        <w:spacing w:after="0" w:line="276" w:lineRule="auto"/>
        <w:rPr>
          <w:rFonts w:ascii="Kokila" w:hAnsi="Kokila" w:cs="Kokila"/>
          <w:sz w:val="28"/>
          <w:szCs w:val="28"/>
        </w:rPr>
      </w:pPr>
      <w:r w:rsidRPr="00C91852">
        <w:rPr>
          <w:rFonts w:ascii="Kokila" w:hAnsi="Kokila" w:cs="Kokila"/>
          <w:sz w:val="28"/>
          <w:szCs w:val="28"/>
        </w:rPr>
        <w:t xml:space="preserve">c)  </w:t>
      </w:r>
      <w:r w:rsidRPr="00C91852">
        <w:rPr>
          <w:rFonts w:ascii="Kokila" w:hAnsi="Kokila" w:cs="Kokila" w:hint="cs"/>
          <w:sz w:val="28"/>
          <w:szCs w:val="28"/>
          <w:cs/>
        </w:rPr>
        <w:t>हानियों का विवरण</w:t>
      </w:r>
      <w:r w:rsidRPr="00C91852">
        <w:rPr>
          <w:rFonts w:ascii="Kokila" w:hAnsi="Kokila" w:cs="Kokila"/>
          <w:sz w:val="28"/>
          <w:szCs w:val="28"/>
          <w:cs/>
        </w:rPr>
        <w:tab/>
      </w:r>
      <w:r w:rsidRPr="00C91852">
        <w:rPr>
          <w:rFonts w:ascii="Kokila" w:hAnsi="Kokila" w:cs="Kokila"/>
          <w:sz w:val="28"/>
          <w:szCs w:val="28"/>
          <w:cs/>
        </w:rPr>
        <w:tab/>
      </w:r>
      <w:r w:rsidRPr="00C91852">
        <w:rPr>
          <w:rFonts w:ascii="Kokila" w:hAnsi="Kokila" w:cs="Kokila"/>
          <w:sz w:val="28"/>
          <w:szCs w:val="28"/>
          <w:cs/>
        </w:rPr>
        <w:tab/>
      </w:r>
      <w:r>
        <w:rPr>
          <w:rFonts w:ascii="Kokila" w:hAnsi="Kokila" w:cs="Kokila"/>
          <w:sz w:val="28"/>
          <w:szCs w:val="28"/>
          <w:cs/>
        </w:rPr>
        <w:tab/>
      </w:r>
      <w:r w:rsidRPr="00C91852">
        <w:rPr>
          <w:rFonts w:ascii="Kokila" w:hAnsi="Kokila" w:cs="Kokila"/>
          <w:sz w:val="28"/>
          <w:szCs w:val="28"/>
        </w:rPr>
        <w:t>d)</w:t>
      </w:r>
      <w:r w:rsidRPr="00C91852">
        <w:rPr>
          <w:rFonts w:ascii="Kokila" w:hAnsi="Kokila" w:cs="Kokila" w:hint="cs"/>
          <w:sz w:val="28"/>
          <w:szCs w:val="28"/>
          <w:cs/>
        </w:rPr>
        <w:t xml:space="preserve">   व्यय का विवरण</w:t>
      </w:r>
    </w:p>
    <w:p w14:paraId="03ABFD6A" w14:textId="77777777" w:rsidR="00D859B5" w:rsidRPr="00162F16" w:rsidRDefault="00D859B5" w:rsidP="005B2F10">
      <w:pPr>
        <w:spacing w:after="0" w:line="276" w:lineRule="auto"/>
        <w:ind w:left="180" w:firstLine="540"/>
        <w:rPr>
          <w:rFonts w:ascii="Times New Roman" w:hAnsi="Times New Roman"/>
          <w:sz w:val="24"/>
          <w:szCs w:val="24"/>
        </w:rPr>
      </w:pPr>
      <w:r w:rsidRPr="00162F16">
        <w:rPr>
          <w:rFonts w:ascii="Times New Roman" w:hAnsi="Times New Roman"/>
          <w:sz w:val="24"/>
          <w:szCs w:val="24"/>
        </w:rPr>
        <w:t>Profit and Loss Account</w:t>
      </w:r>
      <w:r>
        <w:rPr>
          <w:rFonts w:ascii="Times New Roman" w:hAnsi="Times New Roman"/>
          <w:sz w:val="24"/>
          <w:szCs w:val="24"/>
        </w:rPr>
        <w:t xml:space="preserve"> </w:t>
      </w:r>
      <w:r w:rsidRPr="00162F16">
        <w:rPr>
          <w:rFonts w:ascii="Times New Roman" w:hAnsi="Times New Roman"/>
          <w:sz w:val="24"/>
          <w:szCs w:val="24"/>
        </w:rPr>
        <w:t>is called</w:t>
      </w:r>
      <w:r w:rsidRPr="00162F16">
        <w:rPr>
          <w:rFonts w:ascii="Times New Roman" w:hAnsi="Times New Roman"/>
          <w:sz w:val="24"/>
          <w:szCs w:val="24"/>
          <w:cs/>
        </w:rPr>
        <w:t>-</w:t>
      </w:r>
    </w:p>
    <w:p w14:paraId="78258BDE" w14:textId="5B312A31" w:rsidR="00D859B5" w:rsidRPr="00162F16" w:rsidRDefault="00D859B5" w:rsidP="0097569F">
      <w:pPr>
        <w:pStyle w:val="ListParagraph"/>
        <w:spacing w:after="0" w:line="360" w:lineRule="auto"/>
        <w:rPr>
          <w:rFonts w:ascii="Times New Roman" w:hAnsi="Times New Roman"/>
          <w:sz w:val="24"/>
          <w:szCs w:val="24"/>
        </w:rPr>
      </w:pPr>
      <w:r w:rsidRPr="00162F16">
        <w:rPr>
          <w:rFonts w:ascii="Times New Roman" w:hAnsi="Times New Roman"/>
          <w:sz w:val="24"/>
          <w:szCs w:val="24"/>
        </w:rPr>
        <w:t xml:space="preserve">a) Income Statement </w:t>
      </w:r>
      <w:r w:rsidRPr="00162F16">
        <w:rPr>
          <w:rFonts w:ascii="Times New Roman" w:hAnsi="Times New Roman"/>
          <w:sz w:val="24"/>
          <w:szCs w:val="24"/>
        </w:rPr>
        <w:tab/>
      </w:r>
      <w:r w:rsidRPr="00162F16">
        <w:rPr>
          <w:rFonts w:ascii="Times New Roman" w:hAnsi="Times New Roman"/>
          <w:sz w:val="24"/>
          <w:szCs w:val="24"/>
        </w:rPr>
        <w:tab/>
      </w:r>
      <w:r w:rsidRPr="00162F16">
        <w:rPr>
          <w:rFonts w:ascii="Times New Roman" w:hAnsi="Times New Roman"/>
          <w:sz w:val="24"/>
          <w:szCs w:val="24"/>
        </w:rPr>
        <w:tab/>
      </w:r>
      <w:r w:rsidR="00DB23E2">
        <w:rPr>
          <w:rFonts w:ascii="Times New Roman" w:hAnsi="Times New Roman"/>
          <w:sz w:val="24"/>
          <w:szCs w:val="24"/>
        </w:rPr>
        <w:tab/>
      </w:r>
      <w:r w:rsidRPr="00162F16">
        <w:rPr>
          <w:rFonts w:ascii="Times New Roman" w:hAnsi="Times New Roman"/>
          <w:sz w:val="24"/>
          <w:szCs w:val="24"/>
        </w:rPr>
        <w:t xml:space="preserve">b) Profit Statement </w:t>
      </w:r>
    </w:p>
    <w:p w14:paraId="5373C4F9" w14:textId="77777777" w:rsidR="00D859B5" w:rsidRDefault="00D859B5" w:rsidP="0097569F">
      <w:pPr>
        <w:pStyle w:val="ListParagraph"/>
        <w:spacing w:after="0" w:line="360" w:lineRule="auto"/>
        <w:rPr>
          <w:rFonts w:ascii="Times New Roman" w:hAnsi="Times New Roman"/>
          <w:sz w:val="24"/>
          <w:szCs w:val="24"/>
        </w:rPr>
      </w:pPr>
      <w:r w:rsidRPr="00162F16">
        <w:rPr>
          <w:rFonts w:ascii="Times New Roman" w:hAnsi="Times New Roman"/>
          <w:sz w:val="24"/>
          <w:szCs w:val="24"/>
        </w:rPr>
        <w:t xml:space="preserve">c) Statement of Losses </w:t>
      </w:r>
      <w:r w:rsidRPr="00162F16">
        <w:rPr>
          <w:rFonts w:ascii="Times New Roman" w:hAnsi="Times New Roman"/>
          <w:sz w:val="24"/>
          <w:szCs w:val="24"/>
        </w:rPr>
        <w:tab/>
      </w:r>
      <w:r w:rsidRPr="00162F16">
        <w:rPr>
          <w:rFonts w:ascii="Times New Roman" w:hAnsi="Times New Roman"/>
          <w:sz w:val="24"/>
          <w:szCs w:val="24"/>
        </w:rPr>
        <w:tab/>
      </w:r>
      <w:r w:rsidRPr="00162F16">
        <w:rPr>
          <w:rFonts w:ascii="Times New Roman" w:hAnsi="Times New Roman"/>
          <w:sz w:val="24"/>
          <w:szCs w:val="24"/>
        </w:rPr>
        <w:tab/>
        <w:t xml:space="preserve">d)Expenditure Statement </w:t>
      </w:r>
    </w:p>
    <w:p w14:paraId="0418C8DD" w14:textId="407A9CA3" w:rsidR="005B2F10" w:rsidRPr="00162F16" w:rsidRDefault="005B2F10" w:rsidP="0097569F">
      <w:pPr>
        <w:pStyle w:val="ListParagraph"/>
        <w:spacing w:after="0" w:line="360" w:lineRule="auto"/>
        <w:rPr>
          <w:rFonts w:ascii="Times New Roman" w:hAnsi="Times New Roman"/>
          <w:sz w:val="24"/>
          <w:szCs w:val="24"/>
        </w:rPr>
      </w:pPr>
      <w:r w:rsidRPr="00392F31">
        <w:rPr>
          <w:rFonts w:ascii="Kokila" w:hAnsi="Kokila" w:cs="Kokila"/>
          <w:sz w:val="32"/>
          <w:szCs w:val="32"/>
        </w:rPr>
        <w:t>----------------------------------------------------------------------------------------------------</w:t>
      </w:r>
    </w:p>
    <w:p w14:paraId="1B587214" w14:textId="096AFD78" w:rsidR="00D859B5" w:rsidRPr="00C91852" w:rsidRDefault="00D859B5" w:rsidP="008A7881">
      <w:pPr>
        <w:spacing w:after="0" w:line="360" w:lineRule="auto"/>
        <w:rPr>
          <w:rFonts w:ascii="Kokila" w:hAnsi="Kokila" w:cs="Kokila"/>
          <w:sz w:val="28"/>
          <w:szCs w:val="28"/>
        </w:rPr>
      </w:pPr>
      <w:r w:rsidRPr="00C91852">
        <w:rPr>
          <w:rFonts w:ascii="Kokila" w:hAnsi="Kokila" w:cs="Kokila" w:hint="cs"/>
          <w:sz w:val="28"/>
          <w:szCs w:val="28"/>
          <w:cs/>
        </w:rPr>
        <w:t xml:space="preserve">2. </w:t>
      </w:r>
      <w:r w:rsidR="0097569F">
        <w:rPr>
          <w:rFonts w:ascii="Kokila" w:hAnsi="Kokila" w:cs="Kokila"/>
          <w:sz w:val="28"/>
          <w:szCs w:val="28"/>
        </w:rPr>
        <w:tab/>
      </w:r>
      <w:r w:rsidRPr="00C91852">
        <w:rPr>
          <w:rFonts w:ascii="Kokila" w:hAnsi="Kokila" w:cs="Kokila" w:hint="cs"/>
          <w:sz w:val="28"/>
          <w:szCs w:val="28"/>
          <w:cs/>
        </w:rPr>
        <w:t>आर्थिक चिट्ठा कहलाता है-</w:t>
      </w:r>
    </w:p>
    <w:p w14:paraId="2B1D3924" w14:textId="77777777" w:rsidR="00D859B5" w:rsidRPr="00C91852" w:rsidRDefault="00D859B5" w:rsidP="008A7881">
      <w:pPr>
        <w:spacing w:after="0" w:line="360" w:lineRule="auto"/>
        <w:ind w:firstLine="720"/>
        <w:rPr>
          <w:rFonts w:ascii="Kokila" w:hAnsi="Kokila" w:cs="Kokila"/>
          <w:sz w:val="28"/>
          <w:szCs w:val="28"/>
        </w:rPr>
      </w:pPr>
      <w:r w:rsidRPr="00C91852">
        <w:rPr>
          <w:rFonts w:ascii="Kokila" w:hAnsi="Kokila" w:cs="Kokila"/>
          <w:sz w:val="28"/>
          <w:szCs w:val="28"/>
        </w:rPr>
        <w:t xml:space="preserve">a) </w:t>
      </w:r>
      <w:r w:rsidRPr="00C91852">
        <w:rPr>
          <w:rFonts w:ascii="Kokila" w:hAnsi="Kokila" w:cs="Kokila" w:hint="cs"/>
          <w:sz w:val="28"/>
          <w:szCs w:val="28"/>
          <w:cs/>
        </w:rPr>
        <w:t xml:space="preserve">संपत्तियों का विवरण </w:t>
      </w:r>
      <w:r w:rsidRPr="00C91852">
        <w:rPr>
          <w:rFonts w:ascii="Kokila" w:hAnsi="Kokila" w:cs="Kokila"/>
          <w:sz w:val="28"/>
          <w:szCs w:val="28"/>
          <w:cs/>
        </w:rPr>
        <w:tab/>
      </w:r>
      <w:r w:rsidRPr="00C91852">
        <w:rPr>
          <w:rFonts w:ascii="Kokila" w:hAnsi="Kokila" w:cs="Kokila"/>
          <w:sz w:val="28"/>
          <w:szCs w:val="28"/>
          <w:cs/>
        </w:rPr>
        <w:tab/>
      </w:r>
      <w:r>
        <w:rPr>
          <w:rFonts w:ascii="Kokila" w:hAnsi="Kokila" w:cs="Kokila"/>
          <w:sz w:val="28"/>
          <w:szCs w:val="28"/>
          <w:cs/>
        </w:rPr>
        <w:tab/>
      </w:r>
      <w:r>
        <w:rPr>
          <w:rFonts w:ascii="Kokila" w:hAnsi="Kokila" w:cs="Kokila"/>
          <w:sz w:val="28"/>
          <w:szCs w:val="28"/>
          <w:cs/>
        </w:rPr>
        <w:tab/>
      </w:r>
      <w:r w:rsidRPr="00C91852">
        <w:rPr>
          <w:rFonts w:ascii="Kokila" w:hAnsi="Kokila" w:cs="Kokila"/>
          <w:sz w:val="28"/>
          <w:szCs w:val="28"/>
        </w:rPr>
        <w:t xml:space="preserve">b) </w:t>
      </w:r>
      <w:r w:rsidRPr="00C91852">
        <w:rPr>
          <w:rFonts w:ascii="Kokila" w:hAnsi="Kokila" w:cs="Kokila" w:hint="cs"/>
          <w:sz w:val="28"/>
          <w:szCs w:val="28"/>
          <w:cs/>
        </w:rPr>
        <w:t xml:space="preserve">दायित्वो का विवरण </w:t>
      </w:r>
    </w:p>
    <w:p w14:paraId="1B25E5AF" w14:textId="77777777" w:rsidR="00D859B5" w:rsidRPr="00C91852" w:rsidRDefault="00D859B5" w:rsidP="008A7881">
      <w:pPr>
        <w:spacing w:after="0" w:line="360" w:lineRule="auto"/>
        <w:ind w:firstLine="720"/>
        <w:rPr>
          <w:rFonts w:ascii="Kokila" w:hAnsi="Kokila" w:cs="Kokila"/>
          <w:sz w:val="28"/>
          <w:szCs w:val="28"/>
          <w:cs/>
        </w:rPr>
      </w:pPr>
      <w:r w:rsidRPr="00C91852">
        <w:rPr>
          <w:rFonts w:ascii="Kokila" w:hAnsi="Kokila" w:cs="Kokila"/>
          <w:sz w:val="28"/>
          <w:szCs w:val="28"/>
        </w:rPr>
        <w:t xml:space="preserve">c) </w:t>
      </w:r>
      <w:r w:rsidRPr="00C91852">
        <w:rPr>
          <w:rFonts w:ascii="Kokila" w:hAnsi="Kokila" w:cs="Kokila" w:hint="cs"/>
          <w:sz w:val="28"/>
          <w:szCs w:val="28"/>
          <w:cs/>
        </w:rPr>
        <w:t xml:space="preserve">स्थिति विवरण </w:t>
      </w:r>
      <w:r w:rsidRPr="00C91852">
        <w:rPr>
          <w:rFonts w:ascii="Kokila" w:hAnsi="Kokila" w:cs="Kokila"/>
          <w:sz w:val="28"/>
          <w:szCs w:val="28"/>
          <w:cs/>
        </w:rPr>
        <w:tab/>
      </w:r>
      <w:r w:rsidRPr="00C91852">
        <w:rPr>
          <w:rFonts w:ascii="Kokila" w:hAnsi="Kokila" w:cs="Kokila"/>
          <w:sz w:val="28"/>
          <w:szCs w:val="28"/>
          <w:cs/>
        </w:rPr>
        <w:tab/>
      </w:r>
      <w:r w:rsidRPr="00C91852">
        <w:rPr>
          <w:rFonts w:ascii="Kokila" w:hAnsi="Kokila" w:cs="Kokila"/>
          <w:sz w:val="28"/>
          <w:szCs w:val="28"/>
          <w:cs/>
        </w:rPr>
        <w:tab/>
      </w:r>
      <w:r>
        <w:rPr>
          <w:rFonts w:ascii="Kokila" w:hAnsi="Kokila" w:cs="Kokila"/>
          <w:sz w:val="28"/>
          <w:szCs w:val="28"/>
          <w:cs/>
        </w:rPr>
        <w:tab/>
      </w:r>
      <w:r>
        <w:rPr>
          <w:rFonts w:ascii="Kokila" w:hAnsi="Kokila" w:cs="Kokila"/>
          <w:sz w:val="28"/>
          <w:szCs w:val="28"/>
          <w:cs/>
        </w:rPr>
        <w:tab/>
      </w:r>
      <w:r w:rsidRPr="00C91852">
        <w:rPr>
          <w:rFonts w:ascii="Kokila" w:hAnsi="Kokila" w:cs="Kokila"/>
          <w:sz w:val="28"/>
          <w:szCs w:val="28"/>
        </w:rPr>
        <w:t>d)</w:t>
      </w:r>
      <w:r w:rsidRPr="00C91852">
        <w:rPr>
          <w:rFonts w:ascii="Kokila" w:hAnsi="Kokila" w:cs="Kokila" w:hint="cs"/>
          <w:sz w:val="28"/>
          <w:szCs w:val="28"/>
          <w:cs/>
        </w:rPr>
        <w:t xml:space="preserve">  आय विवरण </w:t>
      </w:r>
    </w:p>
    <w:p w14:paraId="17E9289E" w14:textId="77777777" w:rsidR="00D859B5" w:rsidRPr="000B4913" w:rsidRDefault="00D859B5" w:rsidP="008A7881">
      <w:pPr>
        <w:spacing w:after="0" w:line="360" w:lineRule="auto"/>
        <w:ind w:left="180" w:firstLine="540"/>
        <w:rPr>
          <w:rFonts w:ascii="Times New Roman" w:hAnsi="Times New Roman"/>
          <w:sz w:val="24"/>
          <w:szCs w:val="24"/>
        </w:rPr>
      </w:pPr>
      <w:r w:rsidRPr="000B4913">
        <w:rPr>
          <w:rFonts w:ascii="Times New Roman" w:hAnsi="Times New Roman"/>
          <w:sz w:val="24"/>
          <w:szCs w:val="24"/>
        </w:rPr>
        <w:t>Balance Sheet is called</w:t>
      </w:r>
      <w:r w:rsidRPr="000B4913">
        <w:rPr>
          <w:rFonts w:ascii="Times New Roman" w:hAnsi="Times New Roman"/>
          <w:sz w:val="24"/>
          <w:szCs w:val="24"/>
          <w:cs/>
        </w:rPr>
        <w:t>–</w:t>
      </w:r>
    </w:p>
    <w:p w14:paraId="66C7F828" w14:textId="34DB6087" w:rsidR="00D859B5" w:rsidRPr="000B4913" w:rsidRDefault="00D859B5" w:rsidP="008A7881">
      <w:pPr>
        <w:spacing w:after="0" w:line="360" w:lineRule="auto"/>
        <w:ind w:left="180"/>
        <w:rPr>
          <w:rFonts w:ascii="Times New Roman" w:hAnsi="Times New Roman"/>
          <w:sz w:val="24"/>
          <w:szCs w:val="24"/>
        </w:rPr>
      </w:pPr>
      <w:r w:rsidRPr="000B4913">
        <w:rPr>
          <w:rFonts w:ascii="Times New Roman" w:hAnsi="Times New Roman"/>
          <w:sz w:val="24"/>
          <w:szCs w:val="24"/>
        </w:rPr>
        <w:tab/>
        <w:t xml:space="preserve">a) </w:t>
      </w:r>
      <w:r w:rsidR="006B51E8">
        <w:rPr>
          <w:rFonts w:ascii="Times New Roman" w:hAnsi="Times New Roman"/>
          <w:sz w:val="24"/>
          <w:szCs w:val="24"/>
        </w:rPr>
        <w:t xml:space="preserve"> Statement of Assets</w:t>
      </w:r>
      <w:r w:rsidRPr="000B4913">
        <w:rPr>
          <w:rFonts w:ascii="Times New Roman" w:hAnsi="Times New Roman"/>
          <w:sz w:val="24"/>
          <w:szCs w:val="24"/>
        </w:rPr>
        <w:tab/>
      </w:r>
      <w:r w:rsidRPr="000B4913">
        <w:rPr>
          <w:rFonts w:ascii="Times New Roman" w:hAnsi="Times New Roman"/>
          <w:sz w:val="24"/>
          <w:szCs w:val="24"/>
        </w:rPr>
        <w:tab/>
      </w:r>
      <w:r w:rsidR="006B51E8">
        <w:rPr>
          <w:rFonts w:ascii="Times New Roman" w:hAnsi="Times New Roman"/>
          <w:sz w:val="24"/>
          <w:szCs w:val="24"/>
        </w:rPr>
        <w:t xml:space="preserve">            </w:t>
      </w:r>
      <w:r w:rsidRPr="000B4913">
        <w:rPr>
          <w:rFonts w:ascii="Times New Roman" w:hAnsi="Times New Roman"/>
          <w:sz w:val="24"/>
          <w:szCs w:val="24"/>
        </w:rPr>
        <w:t xml:space="preserve">b) Statement of liabilities </w:t>
      </w:r>
    </w:p>
    <w:p w14:paraId="208810AB" w14:textId="4F677D83" w:rsidR="00D859B5" w:rsidRDefault="00D859B5" w:rsidP="008A7881">
      <w:pPr>
        <w:spacing w:after="0" w:line="360" w:lineRule="auto"/>
        <w:ind w:left="180" w:firstLine="540"/>
        <w:rPr>
          <w:rFonts w:ascii="Times New Roman" w:hAnsi="Times New Roman"/>
          <w:sz w:val="24"/>
          <w:szCs w:val="24"/>
        </w:rPr>
      </w:pPr>
      <w:r w:rsidRPr="000B4913">
        <w:rPr>
          <w:rFonts w:ascii="Times New Roman" w:hAnsi="Times New Roman"/>
          <w:sz w:val="24"/>
          <w:szCs w:val="24"/>
        </w:rPr>
        <w:t xml:space="preserve">c)  </w:t>
      </w:r>
      <w:r w:rsidR="006B51E8">
        <w:rPr>
          <w:rFonts w:ascii="Times New Roman" w:hAnsi="Times New Roman"/>
          <w:sz w:val="24"/>
          <w:szCs w:val="24"/>
        </w:rPr>
        <w:t>Position Statement</w:t>
      </w:r>
      <w:r w:rsidRPr="000B4913">
        <w:rPr>
          <w:rFonts w:ascii="Times New Roman" w:hAnsi="Times New Roman"/>
          <w:sz w:val="24"/>
          <w:szCs w:val="24"/>
        </w:rPr>
        <w:t xml:space="preserve"> </w:t>
      </w:r>
      <w:r w:rsidRPr="000B4913">
        <w:rPr>
          <w:rFonts w:ascii="Times New Roman" w:hAnsi="Times New Roman"/>
          <w:sz w:val="24"/>
          <w:szCs w:val="24"/>
        </w:rPr>
        <w:tab/>
      </w:r>
      <w:r w:rsidRPr="000B4913">
        <w:rPr>
          <w:rFonts w:ascii="Times New Roman" w:hAnsi="Times New Roman"/>
          <w:sz w:val="24"/>
          <w:szCs w:val="24"/>
        </w:rPr>
        <w:tab/>
      </w:r>
      <w:r>
        <w:rPr>
          <w:rFonts w:ascii="Times New Roman" w:hAnsi="Times New Roman"/>
          <w:sz w:val="24"/>
          <w:szCs w:val="24"/>
        </w:rPr>
        <w:tab/>
      </w:r>
      <w:r w:rsidRPr="000B4913">
        <w:rPr>
          <w:rFonts w:ascii="Times New Roman" w:hAnsi="Times New Roman"/>
          <w:sz w:val="24"/>
          <w:szCs w:val="24"/>
        </w:rPr>
        <w:t>d)</w:t>
      </w:r>
      <w:r w:rsidR="006B51E8">
        <w:rPr>
          <w:rFonts w:ascii="Times New Roman" w:hAnsi="Times New Roman"/>
          <w:sz w:val="24"/>
          <w:szCs w:val="24"/>
        </w:rPr>
        <w:t xml:space="preserve"> </w:t>
      </w:r>
      <w:r w:rsidRPr="000B4913">
        <w:rPr>
          <w:rFonts w:ascii="Times New Roman" w:hAnsi="Times New Roman"/>
          <w:sz w:val="24"/>
          <w:szCs w:val="24"/>
        </w:rPr>
        <w:t xml:space="preserve">Income </w:t>
      </w:r>
      <w:r w:rsidR="006B51E8">
        <w:rPr>
          <w:rFonts w:ascii="Times New Roman" w:hAnsi="Times New Roman"/>
          <w:sz w:val="24"/>
          <w:szCs w:val="24"/>
        </w:rPr>
        <w:t>Statement</w:t>
      </w:r>
    </w:p>
    <w:p w14:paraId="16EE1387" w14:textId="466FCFD3" w:rsidR="005B2F10" w:rsidRPr="000B4913" w:rsidRDefault="005B2F10" w:rsidP="008A7881">
      <w:pPr>
        <w:spacing w:after="0" w:line="360" w:lineRule="auto"/>
        <w:ind w:left="180" w:firstLine="540"/>
        <w:rPr>
          <w:rFonts w:ascii="Times New Roman" w:hAnsi="Times New Roman"/>
          <w:sz w:val="24"/>
          <w:szCs w:val="24"/>
        </w:rPr>
      </w:pPr>
      <w:r w:rsidRPr="00392F31">
        <w:rPr>
          <w:rFonts w:ascii="Kokila" w:hAnsi="Kokila" w:cs="Kokila"/>
          <w:sz w:val="32"/>
          <w:szCs w:val="32"/>
        </w:rPr>
        <w:t>----------------------------------------------------------------------------------------------------</w:t>
      </w:r>
    </w:p>
    <w:p w14:paraId="1EF42672" w14:textId="688A91EC" w:rsidR="00D859B5" w:rsidRPr="00C91852" w:rsidRDefault="00D859B5" w:rsidP="008A7881">
      <w:pPr>
        <w:spacing w:after="0" w:line="360" w:lineRule="auto"/>
        <w:rPr>
          <w:rFonts w:ascii="Kokila" w:hAnsi="Kokila" w:cs="Kokila"/>
          <w:sz w:val="28"/>
          <w:szCs w:val="28"/>
        </w:rPr>
      </w:pPr>
      <w:r w:rsidRPr="00C91852">
        <w:rPr>
          <w:rFonts w:ascii="Kokila" w:hAnsi="Kokila" w:cs="Kokila" w:hint="cs"/>
          <w:sz w:val="28"/>
          <w:szCs w:val="28"/>
          <w:cs/>
        </w:rPr>
        <w:t xml:space="preserve">3. </w:t>
      </w:r>
      <w:r w:rsidR="0097569F">
        <w:rPr>
          <w:rFonts w:ascii="Kokila" w:hAnsi="Kokila" w:cs="Kokila"/>
          <w:sz w:val="28"/>
          <w:szCs w:val="28"/>
        </w:rPr>
        <w:tab/>
      </w:r>
      <w:r w:rsidRPr="00C91852">
        <w:rPr>
          <w:rFonts w:ascii="Kokila" w:hAnsi="Kokila" w:cs="Kokila" w:hint="cs"/>
          <w:sz w:val="28"/>
          <w:szCs w:val="28"/>
          <w:cs/>
        </w:rPr>
        <w:t xml:space="preserve">क्षैतिज या ऊर्ध्वाधरप्रारूप में किसे प्रस्तुत किया जाता है- </w:t>
      </w:r>
    </w:p>
    <w:p w14:paraId="1773B158" w14:textId="77777777" w:rsidR="00D859B5" w:rsidRPr="00C91852" w:rsidRDefault="00D859B5" w:rsidP="008A7881">
      <w:pPr>
        <w:spacing w:after="0" w:line="360" w:lineRule="auto"/>
        <w:ind w:firstLine="720"/>
        <w:rPr>
          <w:rFonts w:ascii="Kokila" w:hAnsi="Kokila" w:cs="Kokila"/>
          <w:sz w:val="28"/>
          <w:szCs w:val="28"/>
        </w:rPr>
      </w:pPr>
      <w:r w:rsidRPr="00C91852">
        <w:rPr>
          <w:rFonts w:ascii="Kokila" w:hAnsi="Kokila" w:cs="Kokila"/>
          <w:sz w:val="28"/>
          <w:szCs w:val="28"/>
        </w:rPr>
        <w:t xml:space="preserve">a) </w:t>
      </w:r>
      <w:r w:rsidRPr="00C91852">
        <w:rPr>
          <w:rFonts w:ascii="Kokila" w:hAnsi="Kokila" w:cs="Kokila" w:hint="cs"/>
          <w:sz w:val="28"/>
          <w:szCs w:val="28"/>
          <w:cs/>
        </w:rPr>
        <w:t xml:space="preserve">लाभ हानि खाता </w:t>
      </w:r>
      <w:r w:rsidRPr="00C91852">
        <w:rPr>
          <w:rFonts w:ascii="Kokila" w:hAnsi="Kokila" w:cs="Kokila"/>
          <w:sz w:val="28"/>
          <w:szCs w:val="28"/>
          <w:cs/>
        </w:rPr>
        <w:tab/>
      </w:r>
      <w:r w:rsidRPr="00C91852">
        <w:rPr>
          <w:rFonts w:ascii="Kokila" w:hAnsi="Kokila" w:cs="Kokila"/>
          <w:sz w:val="28"/>
          <w:szCs w:val="28"/>
          <w:cs/>
        </w:rPr>
        <w:tab/>
      </w:r>
      <w:r w:rsidRPr="00C91852">
        <w:rPr>
          <w:rFonts w:ascii="Kokila" w:hAnsi="Kokila" w:cs="Kokila"/>
          <w:sz w:val="28"/>
          <w:szCs w:val="28"/>
          <w:cs/>
        </w:rPr>
        <w:tab/>
      </w:r>
      <w:r>
        <w:rPr>
          <w:rFonts w:ascii="Kokila" w:hAnsi="Kokila" w:cs="Kokila"/>
          <w:sz w:val="28"/>
          <w:szCs w:val="28"/>
          <w:cs/>
        </w:rPr>
        <w:tab/>
      </w:r>
      <w:r w:rsidRPr="00C91852">
        <w:rPr>
          <w:rFonts w:ascii="Kokila" w:hAnsi="Kokila" w:cs="Kokila"/>
          <w:sz w:val="28"/>
          <w:szCs w:val="28"/>
        </w:rPr>
        <w:t xml:space="preserve">b) </w:t>
      </w:r>
      <w:r w:rsidRPr="00C91852">
        <w:rPr>
          <w:rFonts w:ascii="Kokila" w:hAnsi="Kokila" w:cs="Kokila" w:hint="cs"/>
          <w:sz w:val="28"/>
          <w:szCs w:val="28"/>
          <w:cs/>
        </w:rPr>
        <w:t xml:space="preserve">चिट्ठा </w:t>
      </w:r>
    </w:p>
    <w:p w14:paraId="4C672CD9" w14:textId="77777777" w:rsidR="00D859B5" w:rsidRPr="00C91852" w:rsidRDefault="00D859B5" w:rsidP="008A7881">
      <w:pPr>
        <w:spacing w:after="0" w:line="360" w:lineRule="auto"/>
        <w:ind w:firstLine="720"/>
        <w:rPr>
          <w:rFonts w:ascii="Kokila" w:hAnsi="Kokila" w:cs="Kokila"/>
          <w:sz w:val="28"/>
          <w:szCs w:val="28"/>
        </w:rPr>
      </w:pPr>
      <w:r w:rsidRPr="00C91852">
        <w:rPr>
          <w:rFonts w:ascii="Kokila" w:hAnsi="Kokila" w:cs="Kokila"/>
          <w:sz w:val="28"/>
          <w:szCs w:val="28"/>
        </w:rPr>
        <w:t xml:space="preserve">c) </w:t>
      </w:r>
      <w:r w:rsidRPr="00C91852">
        <w:rPr>
          <w:rFonts w:ascii="Kokila" w:hAnsi="Kokila" w:cs="Kokila" w:hint="cs"/>
          <w:sz w:val="28"/>
          <w:szCs w:val="28"/>
          <w:cs/>
        </w:rPr>
        <w:t xml:space="preserve">आय व्यय खाता </w:t>
      </w:r>
      <w:r w:rsidRPr="00C91852">
        <w:rPr>
          <w:rFonts w:ascii="Kokila" w:hAnsi="Kokila" w:cs="Kokila"/>
          <w:sz w:val="28"/>
          <w:szCs w:val="28"/>
          <w:cs/>
        </w:rPr>
        <w:tab/>
      </w:r>
      <w:r w:rsidRPr="00C91852">
        <w:rPr>
          <w:rFonts w:ascii="Kokila" w:hAnsi="Kokila" w:cs="Kokila"/>
          <w:sz w:val="28"/>
          <w:szCs w:val="28"/>
          <w:cs/>
        </w:rPr>
        <w:tab/>
      </w:r>
      <w:r w:rsidRPr="00C91852">
        <w:rPr>
          <w:rFonts w:ascii="Kokila" w:hAnsi="Kokila" w:cs="Kokila"/>
          <w:sz w:val="28"/>
          <w:szCs w:val="28"/>
          <w:cs/>
        </w:rPr>
        <w:tab/>
      </w:r>
      <w:r>
        <w:rPr>
          <w:rFonts w:ascii="Kokila" w:hAnsi="Kokila" w:cs="Kokila"/>
          <w:sz w:val="28"/>
          <w:szCs w:val="28"/>
          <w:cs/>
        </w:rPr>
        <w:tab/>
      </w:r>
      <w:r>
        <w:rPr>
          <w:rFonts w:ascii="Kokila" w:hAnsi="Kokila" w:cs="Kokila"/>
          <w:sz w:val="28"/>
          <w:szCs w:val="28"/>
          <w:cs/>
        </w:rPr>
        <w:tab/>
      </w:r>
      <w:r w:rsidRPr="00C91852">
        <w:rPr>
          <w:rFonts w:ascii="Kokila" w:hAnsi="Kokila" w:cs="Kokila"/>
          <w:sz w:val="28"/>
          <w:szCs w:val="28"/>
        </w:rPr>
        <w:t>d)</w:t>
      </w:r>
      <w:r>
        <w:rPr>
          <w:rFonts w:ascii="Kokila" w:hAnsi="Kokila" w:cs="Kokila"/>
          <w:sz w:val="28"/>
          <w:szCs w:val="28"/>
        </w:rPr>
        <w:t xml:space="preserve"> </w:t>
      </w:r>
      <w:r w:rsidRPr="00C91852">
        <w:rPr>
          <w:rFonts w:ascii="Kokila" w:hAnsi="Kokila" w:cs="Kokila" w:hint="cs"/>
          <w:sz w:val="28"/>
          <w:szCs w:val="28"/>
          <w:cs/>
        </w:rPr>
        <w:t xml:space="preserve">रोकड खाता </w:t>
      </w:r>
    </w:p>
    <w:p w14:paraId="2D305D4C" w14:textId="77777777" w:rsidR="00D859B5" w:rsidRPr="000B4913" w:rsidRDefault="00D859B5" w:rsidP="0097569F">
      <w:pPr>
        <w:spacing w:after="0" w:line="360" w:lineRule="auto"/>
        <w:ind w:left="180" w:firstLine="540"/>
        <w:rPr>
          <w:rFonts w:ascii="Times New Roman" w:hAnsi="Times New Roman"/>
          <w:sz w:val="24"/>
          <w:szCs w:val="24"/>
        </w:rPr>
      </w:pPr>
      <w:r w:rsidRPr="000B4913">
        <w:rPr>
          <w:rFonts w:ascii="Times New Roman" w:hAnsi="Times New Roman"/>
          <w:sz w:val="24"/>
          <w:szCs w:val="24"/>
        </w:rPr>
        <w:t>What is presented in horizontal or vertical format-</w:t>
      </w:r>
    </w:p>
    <w:p w14:paraId="3377E5A2" w14:textId="77777777" w:rsidR="00D859B5" w:rsidRPr="000B4913" w:rsidRDefault="00D859B5" w:rsidP="008A7881">
      <w:pPr>
        <w:spacing w:after="0" w:line="360" w:lineRule="auto"/>
        <w:ind w:left="180"/>
        <w:rPr>
          <w:rFonts w:ascii="Times New Roman" w:hAnsi="Times New Roman"/>
          <w:sz w:val="24"/>
          <w:szCs w:val="24"/>
        </w:rPr>
      </w:pPr>
      <w:r w:rsidRPr="000B4913">
        <w:rPr>
          <w:rFonts w:ascii="Times New Roman" w:hAnsi="Times New Roman"/>
          <w:sz w:val="24"/>
          <w:szCs w:val="24"/>
        </w:rPr>
        <w:tab/>
        <w:t>a) Profit and Loss A/C</w:t>
      </w:r>
      <w:r w:rsidRPr="000B4913">
        <w:rPr>
          <w:rFonts w:ascii="Times New Roman" w:hAnsi="Times New Roman"/>
          <w:sz w:val="24"/>
          <w:szCs w:val="24"/>
        </w:rPr>
        <w:tab/>
      </w:r>
      <w:r w:rsidRPr="000B4913">
        <w:rPr>
          <w:rFonts w:ascii="Times New Roman" w:hAnsi="Times New Roman"/>
          <w:sz w:val="24"/>
          <w:szCs w:val="24"/>
        </w:rPr>
        <w:tab/>
      </w:r>
      <w:r w:rsidRPr="000B4913">
        <w:rPr>
          <w:rFonts w:ascii="Times New Roman" w:hAnsi="Times New Roman"/>
          <w:sz w:val="24"/>
          <w:szCs w:val="24"/>
        </w:rPr>
        <w:tab/>
        <w:t>b) Balance Sheet</w:t>
      </w:r>
    </w:p>
    <w:p w14:paraId="19B13419" w14:textId="2330C6CA" w:rsidR="00D859B5" w:rsidRDefault="00D859B5" w:rsidP="008A7881">
      <w:pPr>
        <w:spacing w:after="0" w:line="360" w:lineRule="auto"/>
        <w:ind w:left="180"/>
        <w:rPr>
          <w:rFonts w:ascii="Times New Roman" w:hAnsi="Times New Roman"/>
          <w:sz w:val="24"/>
          <w:szCs w:val="24"/>
        </w:rPr>
      </w:pPr>
      <w:r w:rsidRPr="000B4913">
        <w:rPr>
          <w:rFonts w:ascii="Times New Roman" w:hAnsi="Times New Roman"/>
          <w:sz w:val="24"/>
          <w:szCs w:val="24"/>
        </w:rPr>
        <w:tab/>
        <w:t>c)  Income Expenditure A/C</w:t>
      </w:r>
      <w:r w:rsidRPr="000B4913">
        <w:rPr>
          <w:rFonts w:ascii="Times New Roman" w:hAnsi="Times New Roman"/>
          <w:sz w:val="24"/>
          <w:szCs w:val="24"/>
        </w:rPr>
        <w:tab/>
      </w:r>
      <w:r w:rsidRPr="000B4913">
        <w:rPr>
          <w:rFonts w:ascii="Times New Roman" w:hAnsi="Times New Roman"/>
          <w:sz w:val="24"/>
          <w:szCs w:val="24"/>
        </w:rPr>
        <w:tab/>
      </w:r>
      <w:r>
        <w:rPr>
          <w:rFonts w:ascii="Times New Roman" w:hAnsi="Times New Roman"/>
          <w:sz w:val="24"/>
          <w:szCs w:val="24"/>
        </w:rPr>
        <w:tab/>
      </w:r>
      <w:r w:rsidRPr="000B4913">
        <w:rPr>
          <w:rFonts w:ascii="Times New Roman" w:hAnsi="Times New Roman"/>
          <w:sz w:val="24"/>
          <w:szCs w:val="24"/>
        </w:rPr>
        <w:t>d) Cash A/C</w:t>
      </w:r>
    </w:p>
    <w:p w14:paraId="21470714" w14:textId="7EFCCCF5" w:rsidR="0097569F" w:rsidRPr="000B4913" w:rsidRDefault="005B2F10" w:rsidP="008A7881">
      <w:pPr>
        <w:spacing w:after="0" w:line="360" w:lineRule="auto"/>
        <w:ind w:left="180"/>
        <w:rPr>
          <w:rFonts w:ascii="Times New Roman" w:hAnsi="Times New Roman"/>
          <w:sz w:val="24"/>
          <w:szCs w:val="24"/>
        </w:rPr>
      </w:pPr>
      <w:r>
        <w:rPr>
          <w:rFonts w:ascii="Times New Roman" w:hAnsi="Times New Roman"/>
          <w:sz w:val="24"/>
          <w:szCs w:val="24"/>
        </w:rPr>
        <w:tab/>
      </w:r>
      <w:r w:rsidRPr="00392F31">
        <w:rPr>
          <w:rFonts w:ascii="Kokila" w:hAnsi="Kokila" w:cs="Kokila"/>
          <w:sz w:val="32"/>
          <w:szCs w:val="32"/>
        </w:rPr>
        <w:t>----------------------------------------------------------------------------------------------------</w:t>
      </w:r>
    </w:p>
    <w:p w14:paraId="3E28580F" w14:textId="270D06D1" w:rsidR="00D859B5" w:rsidRPr="00C91852" w:rsidRDefault="00D859B5" w:rsidP="008A7881">
      <w:pPr>
        <w:spacing w:after="0" w:line="360" w:lineRule="auto"/>
        <w:rPr>
          <w:rFonts w:ascii="Kokila" w:hAnsi="Kokila" w:cs="Kokila"/>
          <w:sz w:val="28"/>
          <w:szCs w:val="28"/>
        </w:rPr>
      </w:pPr>
      <w:r w:rsidRPr="00C91852">
        <w:rPr>
          <w:rFonts w:ascii="Kokila" w:hAnsi="Kokila" w:cs="Kokila" w:hint="cs"/>
          <w:sz w:val="28"/>
          <w:szCs w:val="28"/>
          <w:cs/>
        </w:rPr>
        <w:lastRenderedPageBreak/>
        <w:t xml:space="preserve">4. </w:t>
      </w:r>
      <w:r w:rsidR="0097569F">
        <w:rPr>
          <w:rFonts w:ascii="Kokila" w:hAnsi="Kokila" w:cs="Kokila"/>
          <w:sz w:val="28"/>
          <w:szCs w:val="28"/>
        </w:rPr>
        <w:tab/>
      </w:r>
      <w:r w:rsidRPr="00C91852">
        <w:rPr>
          <w:rFonts w:ascii="Kokila" w:hAnsi="Kokila" w:cs="Kokila" w:hint="cs"/>
          <w:sz w:val="28"/>
          <w:szCs w:val="28"/>
          <w:cs/>
        </w:rPr>
        <w:t xml:space="preserve">कंपनी को अपना चिट्ठा किस सभा में प्रस्तुत करना अनिवार्य है- </w:t>
      </w:r>
    </w:p>
    <w:p w14:paraId="2CC6FB09" w14:textId="77777777" w:rsidR="00D859B5" w:rsidRPr="00C91852" w:rsidRDefault="00D859B5" w:rsidP="008A7881">
      <w:pPr>
        <w:spacing w:after="0" w:line="360" w:lineRule="auto"/>
        <w:ind w:firstLine="720"/>
        <w:rPr>
          <w:rFonts w:ascii="Kokila" w:hAnsi="Kokila" w:cs="Kokila"/>
          <w:sz w:val="28"/>
          <w:szCs w:val="28"/>
        </w:rPr>
      </w:pPr>
      <w:r w:rsidRPr="00C91852">
        <w:rPr>
          <w:rFonts w:ascii="Kokila" w:hAnsi="Kokila" w:cs="Kokila"/>
          <w:sz w:val="28"/>
          <w:szCs w:val="28"/>
        </w:rPr>
        <w:t xml:space="preserve">a) </w:t>
      </w:r>
      <w:r w:rsidRPr="00C91852">
        <w:rPr>
          <w:rFonts w:ascii="Kokila" w:hAnsi="Kokila" w:cs="Kokila" w:hint="cs"/>
          <w:sz w:val="28"/>
          <w:szCs w:val="28"/>
          <w:cs/>
        </w:rPr>
        <w:t xml:space="preserve">असाधारण सभा में </w:t>
      </w:r>
      <w:r w:rsidRPr="00C91852">
        <w:rPr>
          <w:rFonts w:ascii="Kokila" w:hAnsi="Kokila" w:cs="Kokila"/>
          <w:sz w:val="28"/>
          <w:szCs w:val="28"/>
          <w:cs/>
        </w:rPr>
        <w:tab/>
      </w:r>
      <w:r w:rsidRPr="00C91852">
        <w:rPr>
          <w:rFonts w:ascii="Kokila" w:hAnsi="Kokila" w:cs="Kokila"/>
          <w:sz w:val="28"/>
          <w:szCs w:val="28"/>
          <w:cs/>
        </w:rPr>
        <w:tab/>
      </w:r>
      <w:r w:rsidRPr="00C91852">
        <w:rPr>
          <w:rFonts w:ascii="Kokila" w:hAnsi="Kokila" w:cs="Kokila"/>
          <w:sz w:val="28"/>
          <w:szCs w:val="28"/>
          <w:cs/>
        </w:rPr>
        <w:tab/>
      </w:r>
      <w:r>
        <w:rPr>
          <w:rFonts w:ascii="Kokila" w:hAnsi="Kokila" w:cs="Kokila"/>
          <w:sz w:val="28"/>
          <w:szCs w:val="28"/>
          <w:cs/>
        </w:rPr>
        <w:tab/>
      </w:r>
      <w:r w:rsidRPr="00C91852">
        <w:rPr>
          <w:rFonts w:ascii="Kokila" w:hAnsi="Kokila" w:cs="Kokila"/>
          <w:sz w:val="28"/>
          <w:szCs w:val="28"/>
        </w:rPr>
        <w:t xml:space="preserve">b) </w:t>
      </w:r>
      <w:r w:rsidRPr="00C91852">
        <w:rPr>
          <w:rFonts w:ascii="Kokila" w:hAnsi="Kokila" w:cs="Kokila" w:hint="cs"/>
          <w:sz w:val="28"/>
          <w:szCs w:val="28"/>
          <w:cs/>
        </w:rPr>
        <w:t xml:space="preserve">ऋणपत्रधारियों की सभा में </w:t>
      </w:r>
    </w:p>
    <w:p w14:paraId="68995BF6" w14:textId="77777777" w:rsidR="00D859B5" w:rsidRPr="00C91852" w:rsidRDefault="00D859B5" w:rsidP="008A7881">
      <w:pPr>
        <w:spacing w:after="0" w:line="360" w:lineRule="auto"/>
        <w:ind w:firstLine="720"/>
        <w:rPr>
          <w:rFonts w:ascii="Kokila" w:hAnsi="Kokila" w:cs="Kokila"/>
          <w:sz w:val="28"/>
          <w:szCs w:val="28"/>
        </w:rPr>
      </w:pPr>
      <w:r w:rsidRPr="00C91852">
        <w:rPr>
          <w:rFonts w:ascii="Kokila" w:hAnsi="Kokila" w:cs="Kokila"/>
          <w:sz w:val="28"/>
          <w:szCs w:val="28"/>
        </w:rPr>
        <w:t xml:space="preserve">c) </w:t>
      </w:r>
      <w:r w:rsidRPr="00C91852">
        <w:rPr>
          <w:rFonts w:ascii="Kokila" w:hAnsi="Kokila" w:cs="Kokila" w:hint="cs"/>
          <w:sz w:val="28"/>
          <w:szCs w:val="28"/>
          <w:cs/>
        </w:rPr>
        <w:t xml:space="preserve">वार्षिक साधारण सभा में </w:t>
      </w:r>
      <w:r w:rsidRPr="00C91852">
        <w:rPr>
          <w:rFonts w:ascii="Kokila" w:hAnsi="Kokila" w:cs="Kokila"/>
          <w:sz w:val="28"/>
          <w:szCs w:val="28"/>
          <w:cs/>
        </w:rPr>
        <w:tab/>
      </w:r>
      <w:r w:rsidRPr="00C91852">
        <w:rPr>
          <w:rFonts w:ascii="Kokila" w:hAnsi="Kokila" w:cs="Kokila"/>
          <w:sz w:val="28"/>
          <w:szCs w:val="28"/>
          <w:cs/>
        </w:rPr>
        <w:tab/>
      </w:r>
      <w:r>
        <w:rPr>
          <w:rFonts w:ascii="Kokila" w:hAnsi="Kokila" w:cs="Kokila"/>
          <w:sz w:val="28"/>
          <w:szCs w:val="28"/>
          <w:cs/>
        </w:rPr>
        <w:tab/>
      </w:r>
      <w:r>
        <w:rPr>
          <w:rFonts w:ascii="Kokila" w:hAnsi="Kokila" w:cs="Kokila"/>
          <w:sz w:val="28"/>
          <w:szCs w:val="28"/>
          <w:cs/>
        </w:rPr>
        <w:tab/>
      </w:r>
      <w:r w:rsidRPr="00C91852">
        <w:rPr>
          <w:rFonts w:ascii="Kokila" w:hAnsi="Kokila" w:cs="Kokila"/>
          <w:sz w:val="28"/>
          <w:szCs w:val="28"/>
        </w:rPr>
        <w:t>d)</w:t>
      </w:r>
      <w:r w:rsidRPr="00C91852">
        <w:rPr>
          <w:rFonts w:ascii="Kokila" w:hAnsi="Kokila" w:cs="Kokila" w:hint="cs"/>
          <w:sz w:val="28"/>
          <w:szCs w:val="28"/>
          <w:cs/>
        </w:rPr>
        <w:t xml:space="preserve"> संचालक मंडल की सभा में </w:t>
      </w:r>
    </w:p>
    <w:p w14:paraId="5E69E872" w14:textId="72765B21" w:rsidR="00D859B5" w:rsidRPr="000B4913" w:rsidRDefault="00D859B5" w:rsidP="008A7881">
      <w:pPr>
        <w:spacing w:after="0" w:line="360" w:lineRule="auto"/>
        <w:ind w:left="180" w:firstLine="540"/>
        <w:rPr>
          <w:rFonts w:ascii="Times New Roman" w:hAnsi="Times New Roman"/>
          <w:sz w:val="24"/>
          <w:szCs w:val="24"/>
        </w:rPr>
      </w:pPr>
      <w:r w:rsidRPr="000B4913">
        <w:rPr>
          <w:rFonts w:ascii="Times New Roman" w:hAnsi="Times New Roman"/>
          <w:sz w:val="24"/>
          <w:szCs w:val="24"/>
        </w:rPr>
        <w:t xml:space="preserve">In which meeting </w:t>
      </w:r>
      <w:r w:rsidR="006B51E8">
        <w:rPr>
          <w:rFonts w:ascii="Times New Roman" w:hAnsi="Times New Roman"/>
          <w:sz w:val="24"/>
          <w:szCs w:val="24"/>
        </w:rPr>
        <w:t>it</w:t>
      </w:r>
      <w:r w:rsidRPr="000B4913">
        <w:rPr>
          <w:rFonts w:ascii="Times New Roman" w:hAnsi="Times New Roman"/>
          <w:sz w:val="24"/>
          <w:szCs w:val="24"/>
        </w:rPr>
        <w:t xml:space="preserve"> i</w:t>
      </w:r>
      <w:r w:rsidR="006B51E8">
        <w:rPr>
          <w:rFonts w:ascii="Times New Roman" w:hAnsi="Times New Roman"/>
          <w:sz w:val="24"/>
          <w:szCs w:val="24"/>
        </w:rPr>
        <w:t>s</w:t>
      </w:r>
      <w:r w:rsidRPr="000B4913">
        <w:rPr>
          <w:rFonts w:ascii="Times New Roman" w:hAnsi="Times New Roman"/>
          <w:sz w:val="24"/>
          <w:szCs w:val="24"/>
        </w:rPr>
        <w:t xml:space="preserve"> mandatory for the company to present its balance sheet?</w:t>
      </w:r>
    </w:p>
    <w:p w14:paraId="200755D3" w14:textId="77777777" w:rsidR="00D859B5" w:rsidRPr="000B4913" w:rsidRDefault="00D859B5" w:rsidP="008A7881">
      <w:pPr>
        <w:spacing w:after="0" w:line="360" w:lineRule="auto"/>
        <w:ind w:left="180"/>
        <w:rPr>
          <w:rFonts w:ascii="Times New Roman" w:hAnsi="Times New Roman"/>
          <w:sz w:val="24"/>
          <w:szCs w:val="24"/>
        </w:rPr>
      </w:pPr>
      <w:r w:rsidRPr="000B4913">
        <w:rPr>
          <w:rFonts w:ascii="Times New Roman" w:hAnsi="Times New Roman"/>
          <w:sz w:val="24"/>
          <w:szCs w:val="24"/>
        </w:rPr>
        <w:tab/>
        <w:t>a) in an extraordinary assembly</w:t>
      </w:r>
      <w:r w:rsidRPr="000B4913">
        <w:rPr>
          <w:rFonts w:ascii="Times New Roman" w:hAnsi="Times New Roman"/>
          <w:sz w:val="24"/>
          <w:szCs w:val="24"/>
        </w:rPr>
        <w:tab/>
      </w:r>
      <w:r w:rsidRPr="000B4913">
        <w:rPr>
          <w:rFonts w:ascii="Times New Roman" w:hAnsi="Times New Roman"/>
          <w:sz w:val="24"/>
          <w:szCs w:val="24"/>
        </w:rPr>
        <w:tab/>
        <w:t>b) in the meeting of debenture holders</w:t>
      </w:r>
    </w:p>
    <w:p w14:paraId="54745585" w14:textId="77777777" w:rsidR="00D859B5" w:rsidRDefault="00D859B5" w:rsidP="008A7881">
      <w:pPr>
        <w:spacing w:after="0" w:line="360" w:lineRule="auto"/>
        <w:ind w:left="180"/>
        <w:rPr>
          <w:rFonts w:ascii="Times New Roman" w:hAnsi="Times New Roman"/>
          <w:sz w:val="24"/>
          <w:szCs w:val="24"/>
        </w:rPr>
      </w:pPr>
      <w:r w:rsidRPr="000B4913">
        <w:rPr>
          <w:rFonts w:ascii="Times New Roman" w:hAnsi="Times New Roman"/>
          <w:sz w:val="24"/>
          <w:szCs w:val="24"/>
        </w:rPr>
        <w:tab/>
        <w:t>c)  annual general meeting</w:t>
      </w:r>
      <w:r w:rsidRPr="000B4913">
        <w:rPr>
          <w:rFonts w:ascii="Times New Roman" w:hAnsi="Times New Roman"/>
          <w:sz w:val="24"/>
          <w:szCs w:val="24"/>
        </w:rPr>
        <w:tab/>
      </w:r>
      <w:r w:rsidRPr="000B4913">
        <w:rPr>
          <w:rFonts w:ascii="Times New Roman" w:hAnsi="Times New Roman"/>
          <w:sz w:val="24"/>
          <w:szCs w:val="24"/>
        </w:rPr>
        <w:tab/>
      </w:r>
      <w:r>
        <w:rPr>
          <w:rFonts w:ascii="Times New Roman" w:hAnsi="Times New Roman"/>
          <w:sz w:val="24"/>
          <w:szCs w:val="24"/>
        </w:rPr>
        <w:tab/>
      </w:r>
      <w:r w:rsidRPr="000B4913">
        <w:rPr>
          <w:rFonts w:ascii="Times New Roman" w:hAnsi="Times New Roman"/>
          <w:sz w:val="24"/>
          <w:szCs w:val="24"/>
        </w:rPr>
        <w:t>d)in the meeting of the board of directors</w:t>
      </w:r>
    </w:p>
    <w:p w14:paraId="506AEE73" w14:textId="15310EAF" w:rsidR="005B2F10" w:rsidRPr="000B4913" w:rsidRDefault="005B2F10" w:rsidP="005C4352">
      <w:pPr>
        <w:spacing w:after="0" w:line="480" w:lineRule="auto"/>
        <w:ind w:left="180"/>
        <w:rPr>
          <w:rFonts w:ascii="Times New Roman" w:hAnsi="Times New Roman"/>
          <w:sz w:val="24"/>
          <w:szCs w:val="24"/>
        </w:rPr>
      </w:pPr>
      <w:r>
        <w:rPr>
          <w:rFonts w:ascii="Times New Roman" w:hAnsi="Times New Roman"/>
          <w:sz w:val="24"/>
          <w:szCs w:val="24"/>
        </w:rPr>
        <w:tab/>
      </w:r>
      <w:r w:rsidRPr="00392F31">
        <w:rPr>
          <w:rFonts w:ascii="Kokila" w:hAnsi="Kokila" w:cs="Kokila"/>
          <w:sz w:val="32"/>
          <w:szCs w:val="32"/>
        </w:rPr>
        <w:t>----------------------------------------------------------------------------------------------------</w:t>
      </w:r>
    </w:p>
    <w:p w14:paraId="0E01AF4E" w14:textId="39CB51F9" w:rsidR="00D859B5" w:rsidRPr="00C91852" w:rsidRDefault="00D859B5" w:rsidP="008A7881">
      <w:pPr>
        <w:spacing w:after="0" w:line="360" w:lineRule="auto"/>
        <w:rPr>
          <w:rFonts w:ascii="Kokila" w:hAnsi="Kokila" w:cs="Kokila"/>
          <w:sz w:val="28"/>
          <w:szCs w:val="28"/>
        </w:rPr>
      </w:pPr>
      <w:r w:rsidRPr="00C91852">
        <w:rPr>
          <w:rFonts w:ascii="Kokila" w:hAnsi="Kokila" w:cs="Kokila" w:hint="cs"/>
          <w:sz w:val="28"/>
          <w:szCs w:val="28"/>
          <w:cs/>
        </w:rPr>
        <w:t xml:space="preserve">5. </w:t>
      </w:r>
      <w:r w:rsidR="0097569F">
        <w:rPr>
          <w:rFonts w:ascii="Kokila" w:hAnsi="Kokila" w:cs="Kokila"/>
          <w:sz w:val="28"/>
          <w:szCs w:val="28"/>
        </w:rPr>
        <w:tab/>
      </w:r>
      <w:r w:rsidRPr="00C91852">
        <w:rPr>
          <w:rFonts w:ascii="Kokila" w:hAnsi="Kokila" w:cs="Kokila" w:hint="cs"/>
          <w:sz w:val="28"/>
          <w:szCs w:val="28"/>
          <w:cs/>
        </w:rPr>
        <w:t xml:space="preserve">तरल संपत्ति में शामिल हैं- </w:t>
      </w:r>
    </w:p>
    <w:p w14:paraId="71AEEA98" w14:textId="77777777" w:rsidR="00D859B5" w:rsidRPr="00C91852" w:rsidRDefault="00D859B5" w:rsidP="008A7881">
      <w:pPr>
        <w:spacing w:after="0" w:line="360" w:lineRule="auto"/>
        <w:ind w:firstLine="720"/>
        <w:rPr>
          <w:rFonts w:ascii="Kokila" w:hAnsi="Kokila" w:cs="Kokila"/>
          <w:sz w:val="28"/>
          <w:szCs w:val="28"/>
        </w:rPr>
      </w:pPr>
      <w:r w:rsidRPr="00C91852">
        <w:rPr>
          <w:rFonts w:ascii="Kokila" w:hAnsi="Kokila" w:cs="Kokila"/>
          <w:sz w:val="28"/>
          <w:szCs w:val="28"/>
        </w:rPr>
        <w:t xml:space="preserve">a) </w:t>
      </w:r>
      <w:r w:rsidRPr="00C91852">
        <w:rPr>
          <w:rFonts w:ascii="Kokila" w:hAnsi="Kokila" w:cs="Kokila" w:hint="cs"/>
          <w:sz w:val="28"/>
          <w:szCs w:val="28"/>
          <w:cs/>
        </w:rPr>
        <w:t xml:space="preserve">हस्तस्थ रोकड़ </w:t>
      </w:r>
      <w:r w:rsidRPr="00C91852">
        <w:rPr>
          <w:rFonts w:ascii="Kokila" w:hAnsi="Kokila" w:cs="Kokila"/>
          <w:sz w:val="28"/>
          <w:szCs w:val="28"/>
          <w:cs/>
        </w:rPr>
        <w:tab/>
      </w:r>
      <w:r w:rsidRPr="00C91852">
        <w:rPr>
          <w:rFonts w:ascii="Kokila" w:hAnsi="Kokila" w:cs="Kokila"/>
          <w:sz w:val="28"/>
          <w:szCs w:val="28"/>
          <w:cs/>
        </w:rPr>
        <w:tab/>
      </w:r>
      <w:r w:rsidRPr="00C91852">
        <w:rPr>
          <w:rFonts w:ascii="Kokila" w:hAnsi="Kokila" w:cs="Kokila"/>
          <w:sz w:val="28"/>
          <w:szCs w:val="28"/>
          <w:cs/>
        </w:rPr>
        <w:tab/>
      </w:r>
      <w:r>
        <w:rPr>
          <w:rFonts w:ascii="Kokila" w:hAnsi="Kokila" w:cs="Kokila"/>
          <w:sz w:val="28"/>
          <w:szCs w:val="28"/>
          <w:cs/>
        </w:rPr>
        <w:tab/>
      </w:r>
      <w:r>
        <w:rPr>
          <w:rFonts w:ascii="Kokila" w:hAnsi="Kokila" w:cs="Kokila"/>
          <w:sz w:val="28"/>
          <w:szCs w:val="28"/>
          <w:cs/>
        </w:rPr>
        <w:tab/>
      </w:r>
      <w:r w:rsidRPr="00C91852">
        <w:rPr>
          <w:rFonts w:ascii="Kokila" w:hAnsi="Kokila" w:cs="Kokila"/>
          <w:sz w:val="28"/>
          <w:szCs w:val="28"/>
        </w:rPr>
        <w:t xml:space="preserve">b) </w:t>
      </w:r>
      <w:r w:rsidRPr="00C91852">
        <w:rPr>
          <w:rFonts w:ascii="Kokila" w:hAnsi="Kokila" w:cs="Kokila" w:hint="cs"/>
          <w:sz w:val="28"/>
          <w:szCs w:val="28"/>
          <w:cs/>
        </w:rPr>
        <w:t xml:space="preserve">भूमि </w:t>
      </w:r>
    </w:p>
    <w:p w14:paraId="5E6AD050" w14:textId="77777777" w:rsidR="00D859B5" w:rsidRDefault="00D859B5" w:rsidP="008A7881">
      <w:pPr>
        <w:spacing w:after="0" w:line="360" w:lineRule="auto"/>
        <w:ind w:firstLine="720"/>
        <w:rPr>
          <w:rFonts w:ascii="Kokila" w:hAnsi="Kokila" w:cs="Kokila"/>
          <w:sz w:val="28"/>
          <w:szCs w:val="28"/>
          <w:cs/>
        </w:rPr>
      </w:pPr>
      <w:r w:rsidRPr="00C91852">
        <w:rPr>
          <w:rFonts w:ascii="Kokila" w:hAnsi="Kokila" w:cs="Kokila"/>
          <w:sz w:val="28"/>
          <w:szCs w:val="28"/>
        </w:rPr>
        <w:t xml:space="preserve">c) </w:t>
      </w:r>
      <w:r w:rsidRPr="00C91852">
        <w:rPr>
          <w:rFonts w:ascii="Kokila" w:hAnsi="Kokila" w:cs="Kokila" w:hint="cs"/>
          <w:sz w:val="28"/>
          <w:szCs w:val="28"/>
          <w:cs/>
        </w:rPr>
        <w:t xml:space="preserve">भवन </w:t>
      </w:r>
      <w:r w:rsidRPr="00C91852">
        <w:rPr>
          <w:rFonts w:ascii="Kokila" w:hAnsi="Kokila" w:cs="Kokila"/>
          <w:sz w:val="28"/>
          <w:szCs w:val="28"/>
          <w:cs/>
        </w:rPr>
        <w:tab/>
      </w:r>
      <w:r w:rsidRPr="00C91852">
        <w:rPr>
          <w:rFonts w:ascii="Kokila" w:hAnsi="Kokila" w:cs="Kokila"/>
          <w:sz w:val="28"/>
          <w:szCs w:val="28"/>
          <w:cs/>
        </w:rPr>
        <w:tab/>
      </w:r>
      <w:r w:rsidRPr="00C91852">
        <w:rPr>
          <w:rFonts w:ascii="Kokila" w:hAnsi="Kokila" w:cs="Kokila"/>
          <w:sz w:val="28"/>
          <w:szCs w:val="28"/>
          <w:cs/>
        </w:rPr>
        <w:tab/>
      </w:r>
      <w:r w:rsidRPr="00C91852">
        <w:rPr>
          <w:rFonts w:ascii="Kokila" w:hAnsi="Kokila" w:cs="Kokila"/>
          <w:sz w:val="28"/>
          <w:szCs w:val="28"/>
          <w:cs/>
        </w:rPr>
        <w:tab/>
      </w:r>
      <w:r>
        <w:rPr>
          <w:rFonts w:ascii="Kokila" w:hAnsi="Kokila" w:cs="Kokila"/>
          <w:sz w:val="28"/>
          <w:szCs w:val="28"/>
          <w:cs/>
        </w:rPr>
        <w:tab/>
      </w:r>
      <w:r>
        <w:rPr>
          <w:rFonts w:ascii="Kokila" w:hAnsi="Kokila" w:cs="Kokila"/>
          <w:sz w:val="28"/>
          <w:szCs w:val="28"/>
          <w:cs/>
        </w:rPr>
        <w:tab/>
      </w:r>
      <w:r w:rsidRPr="00C91852">
        <w:rPr>
          <w:rFonts w:ascii="Kokila" w:hAnsi="Kokila" w:cs="Kokila"/>
          <w:sz w:val="28"/>
          <w:szCs w:val="28"/>
        </w:rPr>
        <w:t>d)</w:t>
      </w:r>
      <w:r w:rsidRPr="00C91852">
        <w:rPr>
          <w:rFonts w:ascii="Kokila" w:hAnsi="Kokila" w:cs="Kokila" w:hint="cs"/>
          <w:sz w:val="28"/>
          <w:szCs w:val="28"/>
          <w:cs/>
        </w:rPr>
        <w:t xml:space="preserve"> उपरोक्त सभी </w:t>
      </w:r>
    </w:p>
    <w:p w14:paraId="42C67A15" w14:textId="77777777" w:rsidR="00D859B5" w:rsidRPr="000B4913" w:rsidRDefault="00D859B5" w:rsidP="008A7881">
      <w:pPr>
        <w:spacing w:after="0" w:line="360" w:lineRule="auto"/>
        <w:ind w:left="180" w:firstLine="540"/>
        <w:rPr>
          <w:rFonts w:ascii="Times New Roman" w:hAnsi="Times New Roman"/>
          <w:sz w:val="24"/>
          <w:szCs w:val="24"/>
        </w:rPr>
      </w:pPr>
      <w:r w:rsidRPr="000B4913">
        <w:rPr>
          <w:rFonts w:ascii="Times New Roman" w:hAnsi="Times New Roman"/>
          <w:sz w:val="24"/>
          <w:szCs w:val="24"/>
        </w:rPr>
        <w:t>Liquid Assets include-</w:t>
      </w:r>
    </w:p>
    <w:p w14:paraId="53465C7B" w14:textId="77777777" w:rsidR="00D859B5" w:rsidRPr="000B4913" w:rsidRDefault="00D859B5" w:rsidP="008A7881">
      <w:pPr>
        <w:spacing w:after="0" w:line="360" w:lineRule="auto"/>
        <w:ind w:left="180"/>
        <w:rPr>
          <w:rFonts w:ascii="Times New Roman" w:hAnsi="Times New Roman"/>
          <w:sz w:val="24"/>
          <w:szCs w:val="24"/>
        </w:rPr>
      </w:pPr>
      <w:r w:rsidRPr="000B4913">
        <w:rPr>
          <w:rFonts w:ascii="Times New Roman" w:hAnsi="Times New Roman"/>
          <w:sz w:val="24"/>
          <w:szCs w:val="24"/>
        </w:rPr>
        <w:tab/>
        <w:t xml:space="preserve">a) Cash in hand </w:t>
      </w:r>
      <w:r w:rsidRPr="000B4913">
        <w:rPr>
          <w:rFonts w:ascii="Times New Roman" w:hAnsi="Times New Roman"/>
          <w:sz w:val="24"/>
          <w:szCs w:val="24"/>
        </w:rPr>
        <w:tab/>
      </w:r>
      <w:r w:rsidRPr="000B4913">
        <w:rPr>
          <w:rFonts w:ascii="Times New Roman" w:hAnsi="Times New Roman"/>
          <w:sz w:val="24"/>
          <w:szCs w:val="24"/>
        </w:rPr>
        <w:tab/>
      </w:r>
      <w:r w:rsidRPr="000B4913">
        <w:rPr>
          <w:rFonts w:ascii="Times New Roman" w:hAnsi="Times New Roman"/>
          <w:sz w:val="24"/>
          <w:szCs w:val="24"/>
        </w:rPr>
        <w:tab/>
      </w:r>
      <w:r w:rsidRPr="000B4913">
        <w:rPr>
          <w:rFonts w:ascii="Times New Roman" w:hAnsi="Times New Roman"/>
          <w:sz w:val="24"/>
          <w:szCs w:val="24"/>
        </w:rPr>
        <w:tab/>
        <w:t>b) Land</w:t>
      </w:r>
    </w:p>
    <w:p w14:paraId="4D56C741" w14:textId="77777777" w:rsidR="00D859B5" w:rsidRDefault="00D859B5" w:rsidP="008A7881">
      <w:pPr>
        <w:spacing w:after="0" w:line="360" w:lineRule="auto"/>
        <w:ind w:left="180" w:firstLine="540"/>
        <w:rPr>
          <w:rFonts w:ascii="Times New Roman" w:hAnsi="Times New Roman"/>
          <w:sz w:val="24"/>
          <w:szCs w:val="24"/>
        </w:rPr>
      </w:pPr>
      <w:r w:rsidRPr="000B4913">
        <w:rPr>
          <w:rFonts w:ascii="Times New Roman" w:hAnsi="Times New Roman"/>
          <w:sz w:val="24"/>
          <w:szCs w:val="24"/>
        </w:rPr>
        <w:t xml:space="preserve">c)  Building </w:t>
      </w:r>
      <w:r w:rsidRPr="000B4913">
        <w:rPr>
          <w:rFonts w:ascii="Times New Roman" w:hAnsi="Times New Roman"/>
          <w:sz w:val="24"/>
          <w:szCs w:val="24"/>
        </w:rPr>
        <w:tab/>
      </w:r>
      <w:r w:rsidRPr="000B4913">
        <w:rPr>
          <w:rFonts w:ascii="Times New Roman" w:hAnsi="Times New Roman"/>
          <w:sz w:val="24"/>
          <w:szCs w:val="24"/>
        </w:rPr>
        <w:tab/>
      </w:r>
      <w:r w:rsidRPr="000B4913">
        <w:rPr>
          <w:rFonts w:ascii="Times New Roman" w:hAnsi="Times New Roman"/>
          <w:sz w:val="24"/>
          <w:szCs w:val="24"/>
        </w:rPr>
        <w:tab/>
      </w:r>
      <w:r w:rsidRPr="000B4913">
        <w:rPr>
          <w:rFonts w:ascii="Times New Roman" w:hAnsi="Times New Roman"/>
          <w:sz w:val="24"/>
          <w:szCs w:val="24"/>
        </w:rPr>
        <w:tab/>
      </w:r>
      <w:r>
        <w:rPr>
          <w:rFonts w:ascii="Times New Roman" w:hAnsi="Times New Roman"/>
          <w:sz w:val="24"/>
          <w:szCs w:val="24"/>
        </w:rPr>
        <w:tab/>
      </w:r>
      <w:r w:rsidRPr="000B4913">
        <w:rPr>
          <w:rFonts w:ascii="Times New Roman" w:hAnsi="Times New Roman"/>
          <w:sz w:val="24"/>
          <w:szCs w:val="24"/>
        </w:rPr>
        <w:t>d) All of the above</w:t>
      </w:r>
    </w:p>
    <w:p w14:paraId="3D8EA982" w14:textId="2509BF76" w:rsidR="005B2F10" w:rsidRPr="000B4913" w:rsidRDefault="005B2F10" w:rsidP="005C4352">
      <w:pPr>
        <w:spacing w:after="0" w:line="480" w:lineRule="auto"/>
        <w:ind w:left="180" w:firstLine="540"/>
        <w:rPr>
          <w:rFonts w:ascii="Times New Roman" w:hAnsi="Times New Roman"/>
          <w:sz w:val="24"/>
          <w:szCs w:val="24"/>
        </w:rPr>
      </w:pPr>
      <w:r w:rsidRPr="00392F31">
        <w:rPr>
          <w:rFonts w:ascii="Kokila" w:hAnsi="Kokila" w:cs="Kokila"/>
          <w:sz w:val="32"/>
          <w:szCs w:val="32"/>
        </w:rPr>
        <w:t>----------------------------------------------------------------------------------------------------</w:t>
      </w:r>
    </w:p>
    <w:p w14:paraId="1526EA06" w14:textId="5864B722" w:rsidR="00D859B5" w:rsidRPr="00C91852" w:rsidRDefault="00D859B5" w:rsidP="008A7881">
      <w:pPr>
        <w:spacing w:after="0" w:line="360" w:lineRule="auto"/>
        <w:rPr>
          <w:rFonts w:ascii="Kokila" w:hAnsi="Kokila" w:cs="Kokila"/>
          <w:sz w:val="28"/>
          <w:szCs w:val="28"/>
        </w:rPr>
      </w:pPr>
      <w:r w:rsidRPr="00C91852">
        <w:rPr>
          <w:rFonts w:ascii="Kokila" w:hAnsi="Kokila" w:cs="Kokila" w:hint="cs"/>
          <w:sz w:val="28"/>
          <w:szCs w:val="28"/>
          <w:cs/>
        </w:rPr>
        <w:t>6.</w:t>
      </w:r>
      <w:r w:rsidR="0097569F">
        <w:rPr>
          <w:rFonts w:ascii="Kokila" w:hAnsi="Kokila" w:cs="Kokila"/>
          <w:sz w:val="28"/>
          <w:szCs w:val="28"/>
        </w:rPr>
        <w:tab/>
      </w:r>
      <w:r w:rsidRPr="00C91852">
        <w:rPr>
          <w:rFonts w:ascii="Kokila" w:hAnsi="Kokila" w:cs="Kokila" w:hint="cs"/>
          <w:sz w:val="28"/>
          <w:szCs w:val="28"/>
          <w:cs/>
        </w:rPr>
        <w:t xml:space="preserve">चालू संपत्ति में शामिल हैं- </w:t>
      </w:r>
    </w:p>
    <w:p w14:paraId="10ECA0C1" w14:textId="77777777" w:rsidR="00D859B5" w:rsidRPr="00C91852" w:rsidRDefault="00D859B5" w:rsidP="008A7881">
      <w:pPr>
        <w:spacing w:after="0" w:line="360" w:lineRule="auto"/>
        <w:ind w:firstLine="720"/>
        <w:rPr>
          <w:rFonts w:ascii="Kokila" w:hAnsi="Kokila" w:cs="Kokila"/>
          <w:sz w:val="28"/>
          <w:szCs w:val="28"/>
        </w:rPr>
      </w:pPr>
      <w:r w:rsidRPr="00C91852">
        <w:rPr>
          <w:rFonts w:ascii="Kokila" w:hAnsi="Kokila" w:cs="Kokila"/>
          <w:sz w:val="28"/>
          <w:szCs w:val="28"/>
        </w:rPr>
        <w:t xml:space="preserve">a) </w:t>
      </w:r>
      <w:r w:rsidRPr="00C91852">
        <w:rPr>
          <w:rFonts w:ascii="Kokila" w:hAnsi="Kokila" w:cs="Kokila" w:hint="cs"/>
          <w:sz w:val="28"/>
          <w:szCs w:val="28"/>
          <w:cs/>
        </w:rPr>
        <w:t xml:space="preserve">हस्तस्थ रोकड़ </w:t>
      </w:r>
      <w:r w:rsidRPr="00C91852">
        <w:rPr>
          <w:rFonts w:ascii="Kokila" w:hAnsi="Kokila" w:cs="Kokila"/>
          <w:sz w:val="28"/>
          <w:szCs w:val="28"/>
          <w:cs/>
        </w:rPr>
        <w:tab/>
      </w:r>
      <w:r w:rsidRPr="00C91852">
        <w:rPr>
          <w:rFonts w:ascii="Kokila" w:hAnsi="Kokila" w:cs="Kokila"/>
          <w:sz w:val="28"/>
          <w:szCs w:val="28"/>
          <w:cs/>
        </w:rPr>
        <w:tab/>
      </w:r>
      <w:r w:rsidRPr="00C91852">
        <w:rPr>
          <w:rFonts w:ascii="Kokila" w:hAnsi="Kokila" w:cs="Kokila"/>
          <w:sz w:val="28"/>
          <w:szCs w:val="28"/>
          <w:cs/>
        </w:rPr>
        <w:tab/>
      </w:r>
      <w:r>
        <w:rPr>
          <w:rFonts w:ascii="Kokila" w:hAnsi="Kokila" w:cs="Kokila"/>
          <w:sz w:val="28"/>
          <w:szCs w:val="28"/>
          <w:cs/>
        </w:rPr>
        <w:tab/>
      </w:r>
      <w:r>
        <w:rPr>
          <w:rFonts w:ascii="Kokila" w:hAnsi="Kokila" w:cs="Kokila"/>
          <w:sz w:val="28"/>
          <w:szCs w:val="28"/>
          <w:cs/>
        </w:rPr>
        <w:tab/>
      </w:r>
      <w:r w:rsidRPr="00C91852">
        <w:rPr>
          <w:rFonts w:ascii="Kokila" w:hAnsi="Kokila" w:cs="Kokila"/>
          <w:sz w:val="28"/>
          <w:szCs w:val="28"/>
        </w:rPr>
        <w:t xml:space="preserve">b) </w:t>
      </w:r>
      <w:r w:rsidRPr="00C91852">
        <w:rPr>
          <w:rFonts w:ascii="Kokila" w:hAnsi="Kokila" w:cs="Kokila" w:hint="cs"/>
          <w:sz w:val="28"/>
          <w:szCs w:val="28"/>
          <w:cs/>
        </w:rPr>
        <w:t xml:space="preserve">देनदार </w:t>
      </w:r>
    </w:p>
    <w:p w14:paraId="60DFC4E8" w14:textId="77777777" w:rsidR="00D859B5" w:rsidRPr="00C91852" w:rsidRDefault="00D859B5" w:rsidP="008A7881">
      <w:pPr>
        <w:spacing w:after="0" w:line="360" w:lineRule="auto"/>
        <w:ind w:firstLine="720"/>
        <w:rPr>
          <w:rFonts w:ascii="Kokila" w:hAnsi="Kokila" w:cs="Kokila"/>
          <w:sz w:val="28"/>
          <w:szCs w:val="28"/>
        </w:rPr>
      </w:pPr>
      <w:r w:rsidRPr="00C91852">
        <w:rPr>
          <w:rFonts w:ascii="Kokila" w:hAnsi="Kokila" w:cs="Kokila"/>
          <w:sz w:val="28"/>
          <w:szCs w:val="28"/>
        </w:rPr>
        <w:t xml:space="preserve">c) </w:t>
      </w:r>
      <w:r w:rsidRPr="00C91852">
        <w:rPr>
          <w:rFonts w:ascii="Kokila" w:hAnsi="Kokila" w:cs="Kokila" w:hint="cs"/>
          <w:sz w:val="28"/>
          <w:szCs w:val="28"/>
          <w:cs/>
        </w:rPr>
        <w:t xml:space="preserve">प्राप्य विपत्र </w:t>
      </w:r>
      <w:r w:rsidRPr="00C91852">
        <w:rPr>
          <w:rFonts w:ascii="Kokila" w:hAnsi="Kokila" w:cs="Kokila"/>
          <w:sz w:val="28"/>
          <w:szCs w:val="28"/>
          <w:cs/>
        </w:rPr>
        <w:tab/>
      </w:r>
      <w:r w:rsidRPr="00C91852">
        <w:rPr>
          <w:rFonts w:ascii="Kokila" w:hAnsi="Kokila" w:cs="Kokila"/>
          <w:sz w:val="28"/>
          <w:szCs w:val="28"/>
          <w:cs/>
        </w:rPr>
        <w:tab/>
      </w:r>
      <w:r w:rsidRPr="00C91852">
        <w:rPr>
          <w:rFonts w:ascii="Kokila" w:hAnsi="Kokila" w:cs="Kokila"/>
          <w:sz w:val="28"/>
          <w:szCs w:val="28"/>
          <w:cs/>
        </w:rPr>
        <w:tab/>
      </w:r>
      <w:r>
        <w:rPr>
          <w:rFonts w:ascii="Kokila" w:hAnsi="Kokila" w:cs="Kokila"/>
          <w:sz w:val="28"/>
          <w:szCs w:val="28"/>
          <w:cs/>
        </w:rPr>
        <w:tab/>
      </w:r>
      <w:r>
        <w:rPr>
          <w:rFonts w:ascii="Kokila" w:hAnsi="Kokila" w:cs="Kokila"/>
          <w:sz w:val="28"/>
          <w:szCs w:val="28"/>
          <w:cs/>
        </w:rPr>
        <w:tab/>
      </w:r>
      <w:r w:rsidRPr="00C91852">
        <w:rPr>
          <w:rFonts w:ascii="Kokila" w:hAnsi="Kokila" w:cs="Kokila"/>
          <w:sz w:val="28"/>
          <w:szCs w:val="28"/>
        </w:rPr>
        <w:t>d)</w:t>
      </w:r>
      <w:r w:rsidRPr="00C91852">
        <w:rPr>
          <w:rFonts w:ascii="Kokila" w:hAnsi="Kokila" w:cs="Kokila" w:hint="cs"/>
          <w:sz w:val="28"/>
          <w:szCs w:val="28"/>
          <w:cs/>
        </w:rPr>
        <w:t xml:space="preserve"> उपरोक्त सभी </w:t>
      </w:r>
    </w:p>
    <w:p w14:paraId="0391EC59" w14:textId="77777777" w:rsidR="00D859B5" w:rsidRPr="000B4913" w:rsidRDefault="00D859B5" w:rsidP="008A7881">
      <w:pPr>
        <w:spacing w:after="0" w:line="360" w:lineRule="auto"/>
        <w:ind w:left="180" w:firstLine="540"/>
        <w:rPr>
          <w:rFonts w:ascii="Times New Roman" w:hAnsi="Times New Roman"/>
          <w:sz w:val="24"/>
          <w:szCs w:val="24"/>
        </w:rPr>
      </w:pPr>
      <w:r w:rsidRPr="000B4913">
        <w:rPr>
          <w:rFonts w:ascii="Times New Roman" w:hAnsi="Times New Roman"/>
          <w:sz w:val="24"/>
          <w:szCs w:val="24"/>
        </w:rPr>
        <w:t>Current Assets include-</w:t>
      </w:r>
    </w:p>
    <w:p w14:paraId="1024D3AC" w14:textId="77777777" w:rsidR="00D859B5" w:rsidRPr="000B4913" w:rsidRDefault="00D859B5" w:rsidP="008A7881">
      <w:pPr>
        <w:spacing w:after="0" w:line="360" w:lineRule="auto"/>
        <w:ind w:left="180"/>
        <w:rPr>
          <w:rFonts w:ascii="Times New Roman" w:hAnsi="Times New Roman"/>
          <w:sz w:val="24"/>
          <w:szCs w:val="24"/>
        </w:rPr>
      </w:pPr>
      <w:r w:rsidRPr="000B4913">
        <w:rPr>
          <w:rFonts w:ascii="Times New Roman" w:hAnsi="Times New Roman"/>
          <w:sz w:val="24"/>
          <w:szCs w:val="24"/>
        </w:rPr>
        <w:tab/>
        <w:t xml:space="preserve">a) Cash in hand </w:t>
      </w:r>
      <w:r w:rsidRPr="000B4913">
        <w:rPr>
          <w:rFonts w:ascii="Times New Roman" w:hAnsi="Times New Roman"/>
          <w:sz w:val="24"/>
          <w:szCs w:val="24"/>
        </w:rPr>
        <w:tab/>
      </w:r>
      <w:r w:rsidRPr="000B4913">
        <w:rPr>
          <w:rFonts w:ascii="Times New Roman" w:hAnsi="Times New Roman"/>
          <w:sz w:val="24"/>
          <w:szCs w:val="24"/>
        </w:rPr>
        <w:tab/>
      </w:r>
      <w:r w:rsidRPr="000B4913">
        <w:rPr>
          <w:rFonts w:ascii="Times New Roman" w:hAnsi="Times New Roman"/>
          <w:sz w:val="24"/>
          <w:szCs w:val="24"/>
        </w:rPr>
        <w:tab/>
      </w:r>
      <w:r w:rsidRPr="000B4913">
        <w:rPr>
          <w:rFonts w:ascii="Times New Roman" w:hAnsi="Times New Roman"/>
          <w:sz w:val="24"/>
          <w:szCs w:val="24"/>
        </w:rPr>
        <w:tab/>
        <w:t xml:space="preserve">b) Debtors </w:t>
      </w:r>
    </w:p>
    <w:p w14:paraId="6FD92FF1" w14:textId="66123DB7" w:rsidR="00D859B5" w:rsidRDefault="00D859B5" w:rsidP="0097569F">
      <w:pPr>
        <w:spacing w:after="0" w:line="360" w:lineRule="auto"/>
        <w:ind w:left="180" w:firstLine="540"/>
        <w:rPr>
          <w:rFonts w:ascii="Times New Roman" w:hAnsi="Times New Roman"/>
          <w:sz w:val="24"/>
          <w:szCs w:val="24"/>
        </w:rPr>
      </w:pPr>
      <w:r w:rsidRPr="000B4913">
        <w:rPr>
          <w:rFonts w:ascii="Times New Roman" w:hAnsi="Times New Roman"/>
          <w:sz w:val="24"/>
          <w:szCs w:val="24"/>
        </w:rPr>
        <w:t xml:space="preserve">c)  Bills receivable </w:t>
      </w:r>
      <w:r w:rsidRPr="000B4913">
        <w:rPr>
          <w:rFonts w:ascii="Times New Roman" w:hAnsi="Times New Roman"/>
          <w:sz w:val="24"/>
          <w:szCs w:val="24"/>
        </w:rPr>
        <w:tab/>
      </w:r>
      <w:r w:rsidRPr="000B4913">
        <w:rPr>
          <w:rFonts w:ascii="Times New Roman" w:hAnsi="Times New Roman"/>
          <w:sz w:val="24"/>
          <w:szCs w:val="24"/>
        </w:rPr>
        <w:tab/>
      </w:r>
      <w:r w:rsidRPr="000B4913">
        <w:rPr>
          <w:rFonts w:ascii="Times New Roman" w:hAnsi="Times New Roman"/>
          <w:sz w:val="24"/>
          <w:szCs w:val="24"/>
        </w:rPr>
        <w:tab/>
      </w:r>
      <w:r>
        <w:rPr>
          <w:rFonts w:ascii="Times New Roman" w:hAnsi="Times New Roman"/>
          <w:sz w:val="24"/>
          <w:szCs w:val="24"/>
        </w:rPr>
        <w:tab/>
      </w:r>
      <w:r w:rsidRPr="000B4913">
        <w:rPr>
          <w:rFonts w:ascii="Times New Roman" w:hAnsi="Times New Roman"/>
          <w:sz w:val="24"/>
          <w:szCs w:val="24"/>
        </w:rPr>
        <w:t>d) All of the above</w:t>
      </w:r>
    </w:p>
    <w:p w14:paraId="0C15F451" w14:textId="414A8CCF" w:rsidR="005B2F10" w:rsidRPr="000B4913" w:rsidRDefault="005B2F10" w:rsidP="005C4352">
      <w:pPr>
        <w:spacing w:after="0" w:line="480" w:lineRule="auto"/>
        <w:ind w:left="180" w:firstLine="540"/>
        <w:rPr>
          <w:rFonts w:ascii="Times New Roman" w:hAnsi="Times New Roman"/>
          <w:sz w:val="24"/>
          <w:szCs w:val="24"/>
        </w:rPr>
      </w:pPr>
      <w:r w:rsidRPr="00392F31">
        <w:rPr>
          <w:rFonts w:ascii="Kokila" w:hAnsi="Kokila" w:cs="Kokila"/>
          <w:sz w:val="32"/>
          <w:szCs w:val="32"/>
        </w:rPr>
        <w:t>----------------------------------------------------------------------------------------------------</w:t>
      </w:r>
    </w:p>
    <w:p w14:paraId="7A11352C" w14:textId="2AD28758" w:rsidR="00D859B5" w:rsidRPr="00C91852" w:rsidRDefault="00D859B5" w:rsidP="008A7881">
      <w:pPr>
        <w:spacing w:after="0" w:line="360" w:lineRule="auto"/>
        <w:rPr>
          <w:rFonts w:ascii="Kokila" w:hAnsi="Kokila" w:cs="Kokila"/>
          <w:sz w:val="28"/>
          <w:szCs w:val="28"/>
        </w:rPr>
      </w:pPr>
      <w:r w:rsidRPr="00C91852">
        <w:rPr>
          <w:rFonts w:ascii="Kokila" w:hAnsi="Kokila" w:cs="Kokila" w:hint="cs"/>
          <w:sz w:val="28"/>
          <w:szCs w:val="28"/>
          <w:cs/>
        </w:rPr>
        <w:t xml:space="preserve">7. </w:t>
      </w:r>
      <w:r w:rsidR="0097569F">
        <w:rPr>
          <w:rFonts w:ascii="Kokila" w:hAnsi="Kokila" w:cs="Kokila"/>
          <w:sz w:val="28"/>
          <w:szCs w:val="28"/>
        </w:rPr>
        <w:tab/>
      </w:r>
      <w:r w:rsidRPr="00C91852">
        <w:rPr>
          <w:rFonts w:ascii="Kokila" w:hAnsi="Kokila" w:cs="Kokila" w:hint="cs"/>
          <w:sz w:val="28"/>
          <w:szCs w:val="28"/>
          <w:cs/>
        </w:rPr>
        <w:t xml:space="preserve">चालू संपत्ति अधिक से अधिक कितने समय में रोकड़ में परिवर्तित की जा सकती है- </w:t>
      </w:r>
    </w:p>
    <w:p w14:paraId="0131C64F" w14:textId="77777777" w:rsidR="00D859B5" w:rsidRPr="00C91852" w:rsidRDefault="00D859B5" w:rsidP="008A7881">
      <w:pPr>
        <w:spacing w:after="0" w:line="360" w:lineRule="auto"/>
        <w:ind w:firstLine="720"/>
        <w:rPr>
          <w:rFonts w:ascii="Kokila" w:hAnsi="Kokila" w:cs="Kokila"/>
          <w:sz w:val="28"/>
          <w:szCs w:val="28"/>
        </w:rPr>
      </w:pPr>
      <w:r w:rsidRPr="00C91852">
        <w:rPr>
          <w:rFonts w:ascii="Kokila" w:hAnsi="Kokila" w:cs="Kokila"/>
          <w:sz w:val="28"/>
          <w:szCs w:val="28"/>
        </w:rPr>
        <w:t xml:space="preserve">a) </w:t>
      </w:r>
      <w:r w:rsidRPr="00C91852">
        <w:rPr>
          <w:rFonts w:ascii="Kokila" w:hAnsi="Kokila" w:cs="Kokila" w:hint="cs"/>
          <w:sz w:val="28"/>
          <w:szCs w:val="28"/>
          <w:cs/>
        </w:rPr>
        <w:t xml:space="preserve">6 माह </w:t>
      </w:r>
      <w:r w:rsidRPr="00C91852">
        <w:rPr>
          <w:rFonts w:ascii="Kokila" w:hAnsi="Kokila" w:cs="Kokila"/>
          <w:sz w:val="28"/>
          <w:szCs w:val="28"/>
          <w:cs/>
        </w:rPr>
        <w:tab/>
      </w:r>
      <w:r w:rsidRPr="00C91852">
        <w:rPr>
          <w:rFonts w:ascii="Kokila" w:hAnsi="Kokila" w:cs="Kokila"/>
          <w:sz w:val="28"/>
          <w:szCs w:val="28"/>
          <w:cs/>
        </w:rPr>
        <w:tab/>
      </w:r>
      <w:r w:rsidRPr="00C91852">
        <w:rPr>
          <w:rFonts w:ascii="Kokila" w:hAnsi="Kokila" w:cs="Kokila"/>
          <w:sz w:val="28"/>
          <w:szCs w:val="28"/>
          <w:cs/>
        </w:rPr>
        <w:tab/>
      </w:r>
      <w:r w:rsidRPr="00C91852">
        <w:rPr>
          <w:rFonts w:ascii="Kokila" w:hAnsi="Kokila" w:cs="Kokila"/>
          <w:sz w:val="28"/>
          <w:szCs w:val="28"/>
          <w:cs/>
        </w:rPr>
        <w:tab/>
      </w:r>
      <w:r>
        <w:rPr>
          <w:rFonts w:ascii="Kokila" w:hAnsi="Kokila" w:cs="Kokila"/>
          <w:sz w:val="28"/>
          <w:szCs w:val="28"/>
          <w:cs/>
        </w:rPr>
        <w:tab/>
      </w:r>
      <w:r w:rsidRPr="00C91852">
        <w:rPr>
          <w:rFonts w:ascii="Kokila" w:hAnsi="Kokila" w:cs="Kokila"/>
          <w:sz w:val="28"/>
          <w:szCs w:val="28"/>
        </w:rPr>
        <w:t xml:space="preserve">b) </w:t>
      </w:r>
      <w:r w:rsidRPr="00C91852">
        <w:rPr>
          <w:rFonts w:ascii="Kokila" w:hAnsi="Kokila" w:cs="Kokila" w:hint="cs"/>
          <w:sz w:val="28"/>
          <w:szCs w:val="28"/>
          <w:cs/>
        </w:rPr>
        <w:t xml:space="preserve">1 वर्ष </w:t>
      </w:r>
    </w:p>
    <w:p w14:paraId="6D9178C6" w14:textId="77777777" w:rsidR="00D859B5" w:rsidRPr="00C91852" w:rsidRDefault="00D859B5" w:rsidP="008A7881">
      <w:pPr>
        <w:spacing w:after="0" w:line="360" w:lineRule="auto"/>
        <w:ind w:firstLine="720"/>
        <w:rPr>
          <w:rFonts w:ascii="Kokila" w:hAnsi="Kokila" w:cs="Kokila"/>
          <w:sz w:val="28"/>
          <w:szCs w:val="28"/>
        </w:rPr>
      </w:pPr>
      <w:r w:rsidRPr="00C91852">
        <w:rPr>
          <w:rFonts w:ascii="Kokila" w:hAnsi="Kokila" w:cs="Kokila"/>
          <w:sz w:val="28"/>
          <w:szCs w:val="28"/>
        </w:rPr>
        <w:t xml:space="preserve">c) </w:t>
      </w:r>
      <w:r w:rsidRPr="00C91852">
        <w:rPr>
          <w:rFonts w:ascii="Kokila" w:hAnsi="Kokila" w:cs="Kokila" w:hint="cs"/>
          <w:sz w:val="28"/>
          <w:szCs w:val="28"/>
          <w:cs/>
        </w:rPr>
        <w:t xml:space="preserve">9 माह </w:t>
      </w:r>
      <w:r w:rsidRPr="00C91852">
        <w:rPr>
          <w:rFonts w:ascii="Kokila" w:hAnsi="Kokila" w:cs="Kokila"/>
          <w:sz w:val="28"/>
          <w:szCs w:val="28"/>
          <w:cs/>
        </w:rPr>
        <w:tab/>
      </w:r>
      <w:r w:rsidRPr="00C91852">
        <w:rPr>
          <w:rFonts w:ascii="Kokila" w:hAnsi="Kokila" w:cs="Kokila"/>
          <w:sz w:val="28"/>
          <w:szCs w:val="28"/>
          <w:cs/>
        </w:rPr>
        <w:tab/>
      </w:r>
      <w:r w:rsidRPr="00C91852">
        <w:rPr>
          <w:rFonts w:ascii="Kokila" w:hAnsi="Kokila" w:cs="Kokila"/>
          <w:sz w:val="28"/>
          <w:szCs w:val="28"/>
          <w:cs/>
        </w:rPr>
        <w:tab/>
      </w:r>
      <w:r w:rsidRPr="00C91852">
        <w:rPr>
          <w:rFonts w:ascii="Kokila" w:hAnsi="Kokila" w:cs="Kokila"/>
          <w:sz w:val="28"/>
          <w:szCs w:val="28"/>
          <w:cs/>
        </w:rPr>
        <w:tab/>
      </w:r>
      <w:r>
        <w:rPr>
          <w:rFonts w:ascii="Kokila" w:hAnsi="Kokila" w:cs="Kokila"/>
          <w:sz w:val="28"/>
          <w:szCs w:val="28"/>
          <w:cs/>
        </w:rPr>
        <w:tab/>
      </w:r>
      <w:r w:rsidRPr="00C91852">
        <w:rPr>
          <w:rFonts w:ascii="Kokila" w:hAnsi="Kokila" w:cs="Kokila"/>
          <w:sz w:val="28"/>
          <w:szCs w:val="28"/>
        </w:rPr>
        <w:t>d)</w:t>
      </w:r>
      <w:r w:rsidRPr="00C91852">
        <w:rPr>
          <w:rFonts w:ascii="Kokila" w:hAnsi="Kokila" w:cs="Kokila" w:hint="cs"/>
          <w:sz w:val="28"/>
          <w:szCs w:val="28"/>
          <w:cs/>
        </w:rPr>
        <w:t xml:space="preserve"> कभी भी </w:t>
      </w:r>
    </w:p>
    <w:p w14:paraId="00D326FE" w14:textId="77777777" w:rsidR="00D859B5" w:rsidRPr="000B4913" w:rsidRDefault="00D859B5" w:rsidP="008A7881">
      <w:pPr>
        <w:spacing w:after="0" w:line="360" w:lineRule="auto"/>
        <w:ind w:left="180" w:firstLine="540"/>
        <w:rPr>
          <w:rFonts w:ascii="Times New Roman" w:hAnsi="Times New Roman"/>
          <w:sz w:val="24"/>
          <w:szCs w:val="24"/>
        </w:rPr>
      </w:pPr>
      <w:r w:rsidRPr="000B4913">
        <w:rPr>
          <w:rFonts w:ascii="Times New Roman" w:hAnsi="Times New Roman"/>
          <w:sz w:val="24"/>
          <w:szCs w:val="24"/>
        </w:rPr>
        <w:t>What is the maximum time in which current assets can be converted into cash?</w:t>
      </w:r>
    </w:p>
    <w:p w14:paraId="3F8B7BDF" w14:textId="77777777" w:rsidR="00D859B5" w:rsidRPr="000B4913" w:rsidRDefault="00D859B5" w:rsidP="008A7881">
      <w:pPr>
        <w:spacing w:after="0" w:line="360" w:lineRule="auto"/>
        <w:ind w:left="180"/>
        <w:rPr>
          <w:rFonts w:ascii="Times New Roman" w:hAnsi="Times New Roman"/>
          <w:sz w:val="24"/>
          <w:szCs w:val="24"/>
        </w:rPr>
      </w:pPr>
      <w:r w:rsidRPr="000B4913">
        <w:rPr>
          <w:rFonts w:ascii="Times New Roman" w:hAnsi="Times New Roman"/>
          <w:sz w:val="24"/>
          <w:szCs w:val="24"/>
        </w:rPr>
        <w:tab/>
        <w:t xml:space="preserve">a) 6 months </w:t>
      </w:r>
      <w:r w:rsidRPr="000B4913">
        <w:rPr>
          <w:rFonts w:ascii="Times New Roman" w:hAnsi="Times New Roman"/>
          <w:sz w:val="24"/>
          <w:szCs w:val="24"/>
        </w:rPr>
        <w:tab/>
      </w:r>
      <w:r w:rsidRPr="000B4913">
        <w:rPr>
          <w:rFonts w:ascii="Times New Roman" w:hAnsi="Times New Roman"/>
          <w:sz w:val="24"/>
          <w:szCs w:val="24"/>
        </w:rPr>
        <w:tab/>
      </w:r>
      <w:r w:rsidRPr="000B4913">
        <w:rPr>
          <w:rFonts w:ascii="Times New Roman" w:hAnsi="Times New Roman"/>
          <w:sz w:val="24"/>
          <w:szCs w:val="24"/>
        </w:rPr>
        <w:tab/>
      </w:r>
      <w:r w:rsidRPr="000B4913">
        <w:rPr>
          <w:rFonts w:ascii="Times New Roman" w:hAnsi="Times New Roman"/>
          <w:sz w:val="24"/>
          <w:szCs w:val="24"/>
        </w:rPr>
        <w:tab/>
      </w:r>
      <w:r>
        <w:rPr>
          <w:rFonts w:ascii="Times New Roman" w:hAnsi="Times New Roman"/>
          <w:sz w:val="24"/>
          <w:szCs w:val="24"/>
        </w:rPr>
        <w:tab/>
      </w:r>
      <w:r w:rsidRPr="000B4913">
        <w:rPr>
          <w:rFonts w:ascii="Times New Roman" w:hAnsi="Times New Roman"/>
          <w:sz w:val="24"/>
          <w:szCs w:val="24"/>
        </w:rPr>
        <w:t xml:space="preserve">b) 1 year </w:t>
      </w:r>
    </w:p>
    <w:p w14:paraId="7AF40003" w14:textId="1236D131" w:rsidR="00D859B5" w:rsidRDefault="00D859B5" w:rsidP="0097569F">
      <w:pPr>
        <w:spacing w:after="0" w:line="360" w:lineRule="auto"/>
        <w:ind w:left="180" w:firstLine="540"/>
        <w:rPr>
          <w:rFonts w:ascii="Times New Roman" w:hAnsi="Times New Roman"/>
          <w:sz w:val="24"/>
          <w:szCs w:val="24"/>
        </w:rPr>
      </w:pPr>
      <w:r w:rsidRPr="000B4913">
        <w:rPr>
          <w:rFonts w:ascii="Times New Roman" w:hAnsi="Times New Roman"/>
          <w:sz w:val="24"/>
          <w:szCs w:val="24"/>
        </w:rPr>
        <w:t xml:space="preserve">c)  9 months </w:t>
      </w:r>
      <w:r w:rsidRPr="000B4913">
        <w:rPr>
          <w:rFonts w:ascii="Times New Roman" w:hAnsi="Times New Roman"/>
          <w:sz w:val="24"/>
          <w:szCs w:val="24"/>
        </w:rPr>
        <w:tab/>
      </w:r>
      <w:r w:rsidRPr="000B4913">
        <w:rPr>
          <w:rFonts w:ascii="Times New Roman" w:hAnsi="Times New Roman"/>
          <w:sz w:val="24"/>
          <w:szCs w:val="24"/>
        </w:rPr>
        <w:tab/>
      </w:r>
      <w:r w:rsidRPr="000B4913">
        <w:rPr>
          <w:rFonts w:ascii="Times New Roman" w:hAnsi="Times New Roman"/>
          <w:sz w:val="24"/>
          <w:szCs w:val="24"/>
        </w:rPr>
        <w:tab/>
      </w:r>
      <w:r w:rsidRPr="000B4913">
        <w:rPr>
          <w:rFonts w:ascii="Times New Roman" w:hAnsi="Times New Roman"/>
          <w:sz w:val="24"/>
          <w:szCs w:val="24"/>
        </w:rPr>
        <w:tab/>
      </w:r>
      <w:r>
        <w:rPr>
          <w:rFonts w:ascii="Times New Roman" w:hAnsi="Times New Roman"/>
          <w:sz w:val="24"/>
          <w:szCs w:val="24"/>
        </w:rPr>
        <w:tab/>
      </w:r>
      <w:r w:rsidRPr="000B4913">
        <w:rPr>
          <w:rFonts w:ascii="Times New Roman" w:hAnsi="Times New Roman"/>
          <w:sz w:val="24"/>
          <w:szCs w:val="24"/>
        </w:rPr>
        <w:t>d)  Anytime</w:t>
      </w:r>
    </w:p>
    <w:p w14:paraId="40A3582A" w14:textId="557A0A4A" w:rsidR="005B2F10" w:rsidRDefault="005B2F10" w:rsidP="005C4352">
      <w:pPr>
        <w:spacing w:after="0" w:line="480" w:lineRule="auto"/>
        <w:ind w:left="180" w:firstLine="540"/>
        <w:rPr>
          <w:rFonts w:ascii="Kokila" w:hAnsi="Kokila" w:cs="Kokila"/>
          <w:sz w:val="32"/>
          <w:szCs w:val="32"/>
        </w:rPr>
      </w:pPr>
      <w:r w:rsidRPr="00392F31">
        <w:rPr>
          <w:rFonts w:ascii="Kokila" w:hAnsi="Kokila" w:cs="Kokila"/>
          <w:sz w:val="32"/>
          <w:szCs w:val="32"/>
        </w:rPr>
        <w:t>----------------------------------------------------------------------------------------------------</w:t>
      </w:r>
    </w:p>
    <w:p w14:paraId="0FD40519" w14:textId="77777777" w:rsidR="005C4352" w:rsidRPr="0097569F" w:rsidRDefault="005C4352" w:rsidP="005C4352">
      <w:pPr>
        <w:spacing w:after="0" w:line="480" w:lineRule="auto"/>
        <w:ind w:left="180" w:firstLine="540"/>
        <w:rPr>
          <w:rFonts w:ascii="Times New Roman" w:hAnsi="Times New Roman"/>
          <w:sz w:val="24"/>
          <w:szCs w:val="24"/>
        </w:rPr>
      </w:pPr>
    </w:p>
    <w:p w14:paraId="7DB1655A" w14:textId="699EF556" w:rsidR="00D859B5" w:rsidRPr="00C91852" w:rsidRDefault="00D859B5" w:rsidP="008A7881">
      <w:pPr>
        <w:spacing w:after="0" w:line="360" w:lineRule="auto"/>
        <w:rPr>
          <w:rFonts w:ascii="Kokila" w:hAnsi="Kokila" w:cs="Kokila"/>
          <w:sz w:val="28"/>
          <w:szCs w:val="28"/>
        </w:rPr>
      </w:pPr>
      <w:r w:rsidRPr="00C91852">
        <w:rPr>
          <w:rFonts w:ascii="Kokila" w:hAnsi="Kokila" w:cs="Kokila" w:hint="cs"/>
          <w:sz w:val="28"/>
          <w:szCs w:val="28"/>
          <w:cs/>
        </w:rPr>
        <w:lastRenderedPageBreak/>
        <w:t xml:space="preserve">8. </w:t>
      </w:r>
      <w:r w:rsidR="0097569F">
        <w:rPr>
          <w:rFonts w:ascii="Kokila" w:hAnsi="Kokila" w:cs="Kokila"/>
          <w:sz w:val="28"/>
          <w:szCs w:val="28"/>
        </w:rPr>
        <w:tab/>
      </w:r>
      <w:r w:rsidRPr="00B04412">
        <w:rPr>
          <w:rFonts w:ascii="Kruti Dev 010" w:hAnsi="Kruti Dev 010" w:cs="Kokila"/>
          <w:sz w:val="28"/>
          <w:szCs w:val="28"/>
          <w:cs/>
        </w:rPr>
        <w:t>ऐसे दायित्व जिसका</w:t>
      </w:r>
      <w:r w:rsidRPr="00C91852">
        <w:rPr>
          <w:rFonts w:ascii="Kokila" w:hAnsi="Kokila" w:cs="Kokila" w:hint="cs"/>
          <w:sz w:val="28"/>
          <w:szCs w:val="28"/>
          <w:cs/>
        </w:rPr>
        <w:t xml:space="preserve"> होना न होना भविष्य की किसी घटना पर निर्भर करता है- </w:t>
      </w:r>
    </w:p>
    <w:p w14:paraId="198A2E0D" w14:textId="59847D2C" w:rsidR="00D859B5" w:rsidRPr="00C91852" w:rsidRDefault="00D859B5" w:rsidP="008A7881">
      <w:pPr>
        <w:spacing w:after="0" w:line="360" w:lineRule="auto"/>
        <w:ind w:firstLine="720"/>
        <w:rPr>
          <w:rFonts w:ascii="Kokila" w:hAnsi="Kokila" w:cs="Kokila"/>
          <w:sz w:val="28"/>
          <w:szCs w:val="28"/>
        </w:rPr>
      </w:pPr>
      <w:r w:rsidRPr="00C91852">
        <w:rPr>
          <w:rFonts w:ascii="Kokila" w:hAnsi="Kokila" w:cs="Kokila"/>
          <w:sz w:val="28"/>
          <w:szCs w:val="28"/>
        </w:rPr>
        <w:t xml:space="preserve">a) </w:t>
      </w:r>
      <w:r w:rsidRPr="00C91852">
        <w:rPr>
          <w:rFonts w:ascii="Kokila" w:hAnsi="Kokila" w:cs="Kokila" w:hint="cs"/>
          <w:sz w:val="28"/>
          <w:szCs w:val="28"/>
          <w:cs/>
        </w:rPr>
        <w:t xml:space="preserve">चालू दायित्व </w:t>
      </w:r>
      <w:r w:rsidRPr="00C91852">
        <w:rPr>
          <w:rFonts w:ascii="Kokila" w:hAnsi="Kokila" w:cs="Kokila"/>
          <w:sz w:val="28"/>
          <w:szCs w:val="28"/>
          <w:cs/>
        </w:rPr>
        <w:tab/>
      </w:r>
      <w:r w:rsidRPr="00C91852">
        <w:rPr>
          <w:rFonts w:ascii="Kokila" w:hAnsi="Kokila" w:cs="Kokila"/>
          <w:sz w:val="28"/>
          <w:szCs w:val="28"/>
          <w:cs/>
        </w:rPr>
        <w:tab/>
      </w:r>
      <w:r w:rsidRPr="00C91852">
        <w:rPr>
          <w:rFonts w:ascii="Kokila" w:hAnsi="Kokila" w:cs="Kokila"/>
          <w:sz w:val="28"/>
          <w:szCs w:val="28"/>
          <w:cs/>
        </w:rPr>
        <w:tab/>
      </w:r>
      <w:r>
        <w:rPr>
          <w:rFonts w:ascii="Kokila" w:hAnsi="Kokila" w:cs="Kokila"/>
          <w:sz w:val="28"/>
          <w:szCs w:val="28"/>
          <w:cs/>
        </w:rPr>
        <w:tab/>
      </w:r>
      <w:r>
        <w:rPr>
          <w:rFonts w:ascii="Kokila" w:hAnsi="Kokila" w:cs="Kokila"/>
          <w:sz w:val="28"/>
          <w:szCs w:val="28"/>
          <w:cs/>
        </w:rPr>
        <w:tab/>
      </w:r>
      <w:r w:rsidRPr="00C91852">
        <w:rPr>
          <w:rFonts w:ascii="Kokila" w:hAnsi="Kokila" w:cs="Kokila"/>
          <w:sz w:val="28"/>
          <w:szCs w:val="28"/>
        </w:rPr>
        <w:t xml:space="preserve">b) </w:t>
      </w:r>
      <w:r w:rsidR="006B51E8" w:rsidRPr="006B51E8">
        <w:rPr>
          <w:rFonts w:ascii="Kokila" w:hAnsi="Kokila" w:cs="Kokila"/>
          <w:sz w:val="28"/>
          <w:szCs w:val="28"/>
          <w:cs/>
        </w:rPr>
        <w:t>संभावित</w:t>
      </w:r>
      <w:r w:rsidRPr="00C91852">
        <w:rPr>
          <w:rFonts w:ascii="Kokila" w:hAnsi="Kokila" w:cs="Kokila" w:hint="cs"/>
          <w:sz w:val="28"/>
          <w:szCs w:val="28"/>
          <w:cs/>
        </w:rPr>
        <w:t xml:space="preserve"> दायित्व </w:t>
      </w:r>
    </w:p>
    <w:p w14:paraId="6515620A" w14:textId="77777777" w:rsidR="00D859B5" w:rsidRPr="00C91852" w:rsidRDefault="00D859B5" w:rsidP="008A7881">
      <w:pPr>
        <w:spacing w:after="0" w:line="360" w:lineRule="auto"/>
        <w:ind w:firstLine="720"/>
        <w:rPr>
          <w:rFonts w:ascii="Kokila" w:hAnsi="Kokila" w:cs="Kokila"/>
          <w:sz w:val="28"/>
          <w:szCs w:val="28"/>
        </w:rPr>
      </w:pPr>
      <w:r w:rsidRPr="00C91852">
        <w:rPr>
          <w:rFonts w:ascii="Kokila" w:hAnsi="Kokila" w:cs="Kokila"/>
          <w:sz w:val="28"/>
          <w:szCs w:val="28"/>
        </w:rPr>
        <w:t xml:space="preserve">c) </w:t>
      </w:r>
      <w:r w:rsidRPr="00C91852">
        <w:rPr>
          <w:rFonts w:ascii="Kokila" w:hAnsi="Kokila" w:cs="Kokila" w:hint="cs"/>
          <w:sz w:val="28"/>
          <w:szCs w:val="28"/>
          <w:cs/>
        </w:rPr>
        <w:t xml:space="preserve">गैर चालू दायित्व </w:t>
      </w:r>
      <w:r w:rsidRPr="00C91852">
        <w:rPr>
          <w:rFonts w:ascii="Kokila" w:hAnsi="Kokila" w:cs="Kokila"/>
          <w:sz w:val="28"/>
          <w:szCs w:val="28"/>
          <w:cs/>
        </w:rPr>
        <w:tab/>
      </w:r>
      <w:r w:rsidRPr="00C91852">
        <w:rPr>
          <w:rFonts w:ascii="Kokila" w:hAnsi="Kokila" w:cs="Kokila"/>
          <w:sz w:val="28"/>
          <w:szCs w:val="28"/>
          <w:cs/>
        </w:rPr>
        <w:tab/>
      </w:r>
      <w:r w:rsidRPr="00C91852">
        <w:rPr>
          <w:rFonts w:ascii="Kokila" w:hAnsi="Kokila" w:cs="Kokila"/>
          <w:sz w:val="28"/>
          <w:szCs w:val="28"/>
          <w:cs/>
        </w:rPr>
        <w:tab/>
      </w:r>
      <w:r>
        <w:rPr>
          <w:rFonts w:ascii="Kokila" w:hAnsi="Kokila" w:cs="Kokila"/>
          <w:sz w:val="28"/>
          <w:szCs w:val="28"/>
          <w:cs/>
        </w:rPr>
        <w:tab/>
      </w:r>
      <w:r w:rsidRPr="00C91852">
        <w:rPr>
          <w:rFonts w:ascii="Kokila" w:hAnsi="Kokila" w:cs="Kokila"/>
          <w:sz w:val="28"/>
          <w:szCs w:val="28"/>
        </w:rPr>
        <w:t>d)</w:t>
      </w:r>
      <w:r w:rsidRPr="00C91852">
        <w:rPr>
          <w:rFonts w:ascii="Kokila" w:hAnsi="Kokila" w:cs="Kokila" w:hint="cs"/>
          <w:sz w:val="28"/>
          <w:szCs w:val="28"/>
          <w:cs/>
        </w:rPr>
        <w:t xml:space="preserve"> इनमें से कोई नहीं </w:t>
      </w:r>
    </w:p>
    <w:p w14:paraId="005F181E" w14:textId="4AC2DAE6" w:rsidR="00D859B5" w:rsidRPr="000B4913" w:rsidRDefault="00D859B5" w:rsidP="008A7881">
      <w:pPr>
        <w:spacing w:after="0" w:line="360" w:lineRule="auto"/>
        <w:ind w:left="180" w:firstLine="540"/>
        <w:rPr>
          <w:rFonts w:ascii="Times New Roman" w:hAnsi="Times New Roman"/>
          <w:sz w:val="24"/>
          <w:szCs w:val="24"/>
        </w:rPr>
      </w:pPr>
      <w:r>
        <w:rPr>
          <w:rFonts w:ascii="Times New Roman" w:hAnsi="Times New Roman"/>
          <w:sz w:val="24"/>
          <w:szCs w:val="24"/>
        </w:rPr>
        <w:t>Liabilities whose existe</w:t>
      </w:r>
      <w:r w:rsidRPr="000B4913">
        <w:rPr>
          <w:rFonts w:ascii="Times New Roman" w:hAnsi="Times New Roman"/>
          <w:sz w:val="24"/>
          <w:szCs w:val="24"/>
        </w:rPr>
        <w:t>nt depends on some future event-</w:t>
      </w:r>
    </w:p>
    <w:p w14:paraId="5B2CDB63" w14:textId="2BC87E2A" w:rsidR="00D859B5" w:rsidRPr="000B4913" w:rsidRDefault="00D859B5" w:rsidP="008A7881">
      <w:pPr>
        <w:spacing w:after="0" w:line="360" w:lineRule="auto"/>
        <w:ind w:left="180" w:firstLine="540"/>
        <w:rPr>
          <w:rFonts w:ascii="Times New Roman" w:hAnsi="Times New Roman"/>
          <w:sz w:val="24"/>
          <w:szCs w:val="24"/>
        </w:rPr>
      </w:pPr>
      <w:r w:rsidRPr="000B4913">
        <w:rPr>
          <w:rFonts w:ascii="Times New Roman" w:hAnsi="Times New Roman"/>
          <w:sz w:val="24"/>
          <w:szCs w:val="24"/>
        </w:rPr>
        <w:t xml:space="preserve">a) current liability </w:t>
      </w:r>
      <w:r w:rsidRPr="000B4913">
        <w:rPr>
          <w:rFonts w:ascii="Times New Roman" w:hAnsi="Times New Roman"/>
          <w:sz w:val="24"/>
          <w:szCs w:val="24"/>
        </w:rPr>
        <w:tab/>
      </w:r>
      <w:r w:rsidRPr="000B4913">
        <w:rPr>
          <w:rFonts w:ascii="Times New Roman" w:hAnsi="Times New Roman"/>
          <w:sz w:val="24"/>
          <w:szCs w:val="24"/>
        </w:rPr>
        <w:tab/>
      </w:r>
      <w:r w:rsidRPr="000B4913">
        <w:rPr>
          <w:rFonts w:ascii="Times New Roman" w:hAnsi="Times New Roman"/>
          <w:sz w:val="24"/>
          <w:szCs w:val="24"/>
        </w:rPr>
        <w:tab/>
      </w:r>
      <w:r>
        <w:rPr>
          <w:rFonts w:ascii="Times New Roman" w:hAnsi="Times New Roman"/>
          <w:sz w:val="24"/>
          <w:szCs w:val="24"/>
        </w:rPr>
        <w:tab/>
      </w:r>
      <w:r w:rsidRPr="000B4913">
        <w:rPr>
          <w:rFonts w:ascii="Times New Roman" w:hAnsi="Times New Roman"/>
          <w:sz w:val="24"/>
          <w:szCs w:val="24"/>
        </w:rPr>
        <w:t xml:space="preserve">b) </w:t>
      </w:r>
      <w:r w:rsidR="006B51E8">
        <w:rPr>
          <w:rFonts w:ascii="Times New Roman" w:hAnsi="Times New Roman"/>
          <w:sz w:val="24"/>
          <w:szCs w:val="24"/>
        </w:rPr>
        <w:t>contingent</w:t>
      </w:r>
      <w:r w:rsidRPr="000B4913">
        <w:rPr>
          <w:rFonts w:ascii="Times New Roman" w:hAnsi="Times New Roman"/>
          <w:sz w:val="24"/>
          <w:szCs w:val="24"/>
        </w:rPr>
        <w:t xml:space="preserve"> liability </w:t>
      </w:r>
    </w:p>
    <w:p w14:paraId="62E95069" w14:textId="3CE75FFC" w:rsidR="00D859B5" w:rsidRDefault="00D859B5" w:rsidP="008A7881">
      <w:pPr>
        <w:spacing w:after="0" w:line="360" w:lineRule="auto"/>
        <w:ind w:left="180" w:firstLine="540"/>
        <w:rPr>
          <w:rFonts w:ascii="Times New Roman" w:hAnsi="Times New Roman"/>
          <w:sz w:val="24"/>
          <w:szCs w:val="24"/>
        </w:rPr>
      </w:pPr>
      <w:r w:rsidRPr="000B4913">
        <w:rPr>
          <w:rFonts w:ascii="Times New Roman" w:hAnsi="Times New Roman"/>
          <w:sz w:val="24"/>
          <w:szCs w:val="24"/>
        </w:rPr>
        <w:t xml:space="preserve">c)  non- current liability </w:t>
      </w:r>
      <w:r w:rsidRPr="000B4913">
        <w:rPr>
          <w:rFonts w:ascii="Times New Roman" w:hAnsi="Times New Roman"/>
          <w:sz w:val="24"/>
          <w:szCs w:val="24"/>
        </w:rPr>
        <w:tab/>
      </w:r>
      <w:r w:rsidRPr="000B4913">
        <w:rPr>
          <w:rFonts w:ascii="Times New Roman" w:hAnsi="Times New Roman"/>
          <w:sz w:val="24"/>
          <w:szCs w:val="24"/>
        </w:rPr>
        <w:tab/>
      </w:r>
      <w:r w:rsidRPr="000B4913">
        <w:rPr>
          <w:rFonts w:ascii="Times New Roman" w:hAnsi="Times New Roman"/>
          <w:sz w:val="24"/>
          <w:szCs w:val="24"/>
        </w:rPr>
        <w:tab/>
        <w:t>d)none of these</w:t>
      </w:r>
      <w:r w:rsidRPr="000B4913">
        <w:rPr>
          <w:rFonts w:ascii="Times New Roman" w:hAnsi="Times New Roman"/>
          <w:sz w:val="24"/>
          <w:szCs w:val="24"/>
        </w:rPr>
        <w:tab/>
      </w:r>
    </w:p>
    <w:p w14:paraId="135A1899" w14:textId="4FEB1631" w:rsidR="0097569F" w:rsidRPr="000B4913" w:rsidRDefault="005B2F10" w:rsidP="005C4352">
      <w:pPr>
        <w:spacing w:after="0" w:line="480" w:lineRule="auto"/>
        <w:ind w:left="180" w:firstLine="540"/>
        <w:rPr>
          <w:rFonts w:ascii="Times New Roman" w:hAnsi="Times New Roman"/>
          <w:sz w:val="24"/>
          <w:szCs w:val="24"/>
        </w:rPr>
      </w:pPr>
      <w:r w:rsidRPr="00392F31">
        <w:rPr>
          <w:rFonts w:ascii="Kokila" w:hAnsi="Kokila" w:cs="Kokila"/>
          <w:sz w:val="32"/>
          <w:szCs w:val="32"/>
        </w:rPr>
        <w:t>----------------------------------------------------------------------------------------------------</w:t>
      </w:r>
    </w:p>
    <w:p w14:paraId="2BBEC681" w14:textId="5C03FC52" w:rsidR="00D859B5" w:rsidRPr="00C91852" w:rsidRDefault="00D859B5" w:rsidP="008A7881">
      <w:pPr>
        <w:spacing w:after="0" w:line="360" w:lineRule="auto"/>
        <w:rPr>
          <w:rFonts w:ascii="Kokila" w:hAnsi="Kokila" w:cs="Kokila"/>
          <w:sz w:val="28"/>
          <w:szCs w:val="28"/>
        </w:rPr>
      </w:pPr>
      <w:r w:rsidRPr="00C91852">
        <w:rPr>
          <w:rFonts w:ascii="Kokila" w:hAnsi="Kokila" w:cs="Kokila" w:hint="cs"/>
          <w:sz w:val="28"/>
          <w:szCs w:val="28"/>
          <w:cs/>
        </w:rPr>
        <w:t xml:space="preserve">9. </w:t>
      </w:r>
      <w:r w:rsidR="0097569F">
        <w:rPr>
          <w:rFonts w:ascii="Kokila" w:hAnsi="Kokila" w:cs="Kokila"/>
          <w:sz w:val="28"/>
          <w:szCs w:val="28"/>
        </w:rPr>
        <w:tab/>
      </w:r>
      <w:r w:rsidRPr="00C91852">
        <w:rPr>
          <w:rFonts w:ascii="Kokila" w:hAnsi="Kokila" w:cs="Kokila" w:hint="cs"/>
          <w:sz w:val="28"/>
          <w:szCs w:val="28"/>
          <w:cs/>
        </w:rPr>
        <w:t xml:space="preserve">किस पूंजी को चिट्ठे के महायोग में शामिल नहीं किया जाता है- </w:t>
      </w:r>
    </w:p>
    <w:p w14:paraId="50D20E17" w14:textId="77777777" w:rsidR="00D859B5" w:rsidRPr="00C91852" w:rsidRDefault="00D859B5" w:rsidP="008A7881">
      <w:pPr>
        <w:spacing w:after="0" w:line="360" w:lineRule="auto"/>
        <w:ind w:firstLine="720"/>
        <w:rPr>
          <w:rFonts w:ascii="Kokila" w:hAnsi="Kokila" w:cs="Kokila"/>
          <w:sz w:val="28"/>
          <w:szCs w:val="28"/>
        </w:rPr>
      </w:pPr>
      <w:r w:rsidRPr="00C91852">
        <w:rPr>
          <w:rFonts w:ascii="Kokila" w:hAnsi="Kokila" w:cs="Kokila"/>
          <w:sz w:val="28"/>
          <w:szCs w:val="28"/>
        </w:rPr>
        <w:t xml:space="preserve">a) </w:t>
      </w:r>
      <w:r w:rsidRPr="00C91852">
        <w:rPr>
          <w:rFonts w:ascii="Kokila" w:hAnsi="Kokila" w:cs="Kokila" w:hint="cs"/>
          <w:sz w:val="28"/>
          <w:szCs w:val="28"/>
          <w:cs/>
        </w:rPr>
        <w:t xml:space="preserve">चुकता पूंजी </w:t>
      </w:r>
      <w:r w:rsidRPr="00C91852">
        <w:rPr>
          <w:rFonts w:ascii="Kokila" w:hAnsi="Kokila" w:cs="Kokila"/>
          <w:sz w:val="28"/>
          <w:szCs w:val="28"/>
          <w:cs/>
        </w:rPr>
        <w:tab/>
      </w:r>
      <w:r w:rsidRPr="00C91852">
        <w:rPr>
          <w:rFonts w:ascii="Kokila" w:hAnsi="Kokila" w:cs="Kokila"/>
          <w:sz w:val="28"/>
          <w:szCs w:val="28"/>
          <w:cs/>
        </w:rPr>
        <w:tab/>
      </w:r>
      <w:r w:rsidRPr="00C91852">
        <w:rPr>
          <w:rFonts w:ascii="Kokila" w:hAnsi="Kokila" w:cs="Kokila"/>
          <w:sz w:val="28"/>
          <w:szCs w:val="28"/>
          <w:cs/>
        </w:rPr>
        <w:tab/>
      </w:r>
      <w:r>
        <w:rPr>
          <w:rFonts w:ascii="Kokila" w:hAnsi="Kokila" w:cs="Kokila"/>
          <w:sz w:val="28"/>
          <w:szCs w:val="28"/>
          <w:cs/>
        </w:rPr>
        <w:tab/>
      </w:r>
      <w:r>
        <w:rPr>
          <w:rFonts w:ascii="Kokila" w:hAnsi="Kokila" w:cs="Kokila"/>
          <w:sz w:val="28"/>
          <w:szCs w:val="28"/>
          <w:cs/>
        </w:rPr>
        <w:tab/>
      </w:r>
      <w:r w:rsidRPr="00C91852">
        <w:rPr>
          <w:rFonts w:ascii="Kokila" w:hAnsi="Kokila" w:cs="Kokila"/>
          <w:sz w:val="28"/>
          <w:szCs w:val="28"/>
        </w:rPr>
        <w:t xml:space="preserve">b) </w:t>
      </w:r>
      <w:r w:rsidRPr="00C91852">
        <w:rPr>
          <w:rFonts w:ascii="Kokila" w:hAnsi="Kokila" w:cs="Kokila" w:hint="cs"/>
          <w:sz w:val="28"/>
          <w:szCs w:val="28"/>
          <w:cs/>
        </w:rPr>
        <w:t xml:space="preserve">निर्गमित पूंजी </w:t>
      </w:r>
    </w:p>
    <w:p w14:paraId="25737048" w14:textId="77777777" w:rsidR="00D859B5" w:rsidRDefault="00D859B5" w:rsidP="008A7881">
      <w:pPr>
        <w:spacing w:after="0" w:line="360" w:lineRule="auto"/>
        <w:ind w:firstLine="720"/>
        <w:rPr>
          <w:rFonts w:ascii="Kokila" w:hAnsi="Kokila" w:cs="Kokila"/>
          <w:sz w:val="28"/>
          <w:szCs w:val="28"/>
          <w:cs/>
        </w:rPr>
      </w:pPr>
      <w:r w:rsidRPr="00C91852">
        <w:rPr>
          <w:rFonts w:ascii="Kokila" w:hAnsi="Kokila" w:cs="Kokila"/>
          <w:sz w:val="28"/>
          <w:szCs w:val="28"/>
        </w:rPr>
        <w:t xml:space="preserve">c) </w:t>
      </w:r>
      <w:r w:rsidRPr="00C91852">
        <w:rPr>
          <w:rFonts w:ascii="Kokila" w:hAnsi="Kokila" w:cs="Kokila" w:hint="cs"/>
          <w:sz w:val="28"/>
          <w:szCs w:val="28"/>
          <w:cs/>
        </w:rPr>
        <w:t xml:space="preserve">अधिकृत पूंजी </w:t>
      </w:r>
      <w:r w:rsidRPr="00C91852">
        <w:rPr>
          <w:rFonts w:ascii="Kokila" w:hAnsi="Kokila" w:cs="Kokila"/>
          <w:sz w:val="28"/>
          <w:szCs w:val="28"/>
          <w:cs/>
        </w:rPr>
        <w:tab/>
      </w:r>
      <w:r w:rsidRPr="00C91852">
        <w:rPr>
          <w:rFonts w:ascii="Kokila" w:hAnsi="Kokila" w:cs="Kokila"/>
          <w:sz w:val="28"/>
          <w:szCs w:val="28"/>
          <w:cs/>
        </w:rPr>
        <w:tab/>
      </w:r>
      <w:r w:rsidRPr="00C91852">
        <w:rPr>
          <w:rFonts w:ascii="Kokila" w:hAnsi="Kokila" w:cs="Kokila"/>
          <w:sz w:val="28"/>
          <w:szCs w:val="28"/>
          <w:cs/>
        </w:rPr>
        <w:tab/>
      </w:r>
      <w:r>
        <w:rPr>
          <w:rFonts w:ascii="Kokila" w:hAnsi="Kokila" w:cs="Kokila"/>
          <w:sz w:val="28"/>
          <w:szCs w:val="28"/>
          <w:cs/>
        </w:rPr>
        <w:tab/>
      </w:r>
      <w:r>
        <w:rPr>
          <w:rFonts w:ascii="Kokila" w:hAnsi="Kokila" w:cs="Kokila"/>
          <w:sz w:val="28"/>
          <w:szCs w:val="28"/>
          <w:cs/>
        </w:rPr>
        <w:tab/>
      </w:r>
      <w:r w:rsidRPr="00C91852">
        <w:rPr>
          <w:rFonts w:ascii="Kokila" w:hAnsi="Kokila" w:cs="Kokila"/>
          <w:sz w:val="28"/>
          <w:szCs w:val="28"/>
        </w:rPr>
        <w:t>d)</w:t>
      </w:r>
      <w:r>
        <w:rPr>
          <w:rFonts w:ascii="Kokila" w:hAnsi="Kokila" w:cs="Kokila"/>
          <w:sz w:val="28"/>
          <w:szCs w:val="28"/>
        </w:rPr>
        <w:t xml:space="preserve"> </w:t>
      </w:r>
      <w:r w:rsidRPr="00C91852">
        <w:rPr>
          <w:rFonts w:ascii="Kokila" w:hAnsi="Kokila" w:cs="Kokila" w:hint="cs"/>
          <w:sz w:val="28"/>
          <w:szCs w:val="28"/>
          <w:cs/>
        </w:rPr>
        <w:t>अंशपूंजी</w:t>
      </w:r>
    </w:p>
    <w:p w14:paraId="58A75185" w14:textId="77777777" w:rsidR="00D859B5" w:rsidRPr="00B64C12" w:rsidRDefault="00D859B5" w:rsidP="008A7881">
      <w:pPr>
        <w:spacing w:after="0" w:line="360" w:lineRule="auto"/>
        <w:ind w:firstLine="720"/>
        <w:rPr>
          <w:rFonts w:ascii="Kokila" w:hAnsi="Kokila" w:cs="Kokila"/>
          <w:sz w:val="2"/>
          <w:szCs w:val="28"/>
        </w:rPr>
      </w:pPr>
    </w:p>
    <w:p w14:paraId="25EF5394" w14:textId="1C52DD20" w:rsidR="00D859B5" w:rsidRPr="000B4913" w:rsidRDefault="00D859B5" w:rsidP="008A7881">
      <w:pPr>
        <w:spacing w:after="0" w:line="360" w:lineRule="auto"/>
        <w:ind w:left="180" w:firstLine="540"/>
        <w:rPr>
          <w:rFonts w:ascii="Times New Roman" w:hAnsi="Times New Roman"/>
          <w:sz w:val="24"/>
          <w:szCs w:val="24"/>
        </w:rPr>
      </w:pPr>
      <w:r w:rsidRPr="000B4913">
        <w:rPr>
          <w:rFonts w:ascii="Times New Roman" w:hAnsi="Times New Roman"/>
          <w:sz w:val="24"/>
          <w:szCs w:val="24"/>
        </w:rPr>
        <w:t xml:space="preserve">Which capital is not included in the </w:t>
      </w:r>
      <w:r w:rsidR="006B51E8">
        <w:rPr>
          <w:rFonts w:ascii="Times New Roman" w:hAnsi="Times New Roman"/>
          <w:sz w:val="24"/>
          <w:szCs w:val="24"/>
        </w:rPr>
        <w:t xml:space="preserve">total of </w:t>
      </w:r>
      <w:r w:rsidRPr="000B4913">
        <w:rPr>
          <w:rFonts w:ascii="Times New Roman" w:hAnsi="Times New Roman"/>
          <w:sz w:val="24"/>
          <w:szCs w:val="24"/>
        </w:rPr>
        <w:t>balance sheet?</w:t>
      </w:r>
    </w:p>
    <w:p w14:paraId="69661CB2" w14:textId="77777777" w:rsidR="00D859B5" w:rsidRPr="000B4913" w:rsidRDefault="00D859B5" w:rsidP="008A7881">
      <w:pPr>
        <w:spacing w:after="0" w:line="360" w:lineRule="auto"/>
        <w:ind w:left="180" w:firstLine="540"/>
        <w:rPr>
          <w:rFonts w:ascii="Times New Roman" w:hAnsi="Times New Roman"/>
          <w:sz w:val="24"/>
          <w:szCs w:val="24"/>
        </w:rPr>
      </w:pPr>
      <w:r w:rsidRPr="000B4913">
        <w:rPr>
          <w:rFonts w:ascii="Times New Roman" w:hAnsi="Times New Roman"/>
          <w:sz w:val="24"/>
          <w:szCs w:val="24"/>
        </w:rPr>
        <w:t xml:space="preserve">a) Paid up Capital </w:t>
      </w:r>
      <w:r w:rsidRPr="000B4913">
        <w:rPr>
          <w:rFonts w:ascii="Times New Roman" w:hAnsi="Times New Roman"/>
          <w:sz w:val="24"/>
          <w:szCs w:val="24"/>
        </w:rPr>
        <w:tab/>
      </w:r>
      <w:r w:rsidRPr="000B4913">
        <w:rPr>
          <w:rFonts w:ascii="Times New Roman" w:hAnsi="Times New Roman"/>
          <w:sz w:val="24"/>
          <w:szCs w:val="24"/>
        </w:rPr>
        <w:tab/>
      </w:r>
      <w:r w:rsidRPr="000B4913">
        <w:rPr>
          <w:rFonts w:ascii="Times New Roman" w:hAnsi="Times New Roman"/>
          <w:sz w:val="24"/>
          <w:szCs w:val="24"/>
        </w:rPr>
        <w:tab/>
      </w:r>
      <w:r>
        <w:rPr>
          <w:rFonts w:ascii="Times New Roman" w:hAnsi="Times New Roman"/>
          <w:sz w:val="24"/>
          <w:szCs w:val="24"/>
        </w:rPr>
        <w:tab/>
      </w:r>
      <w:r w:rsidRPr="000B4913">
        <w:rPr>
          <w:rFonts w:ascii="Times New Roman" w:hAnsi="Times New Roman"/>
          <w:sz w:val="24"/>
          <w:szCs w:val="24"/>
        </w:rPr>
        <w:t xml:space="preserve">b) Issued Capital </w:t>
      </w:r>
    </w:p>
    <w:p w14:paraId="0D67C0E5" w14:textId="026E5517" w:rsidR="00D859B5" w:rsidRDefault="00D859B5" w:rsidP="008A7881">
      <w:pPr>
        <w:spacing w:after="0" w:line="360" w:lineRule="auto"/>
        <w:ind w:left="180" w:firstLine="540"/>
        <w:rPr>
          <w:rFonts w:ascii="Times New Roman" w:hAnsi="Times New Roman"/>
          <w:sz w:val="24"/>
          <w:szCs w:val="24"/>
        </w:rPr>
      </w:pPr>
      <w:r w:rsidRPr="000B4913">
        <w:rPr>
          <w:rFonts w:ascii="Times New Roman" w:hAnsi="Times New Roman"/>
          <w:sz w:val="24"/>
          <w:szCs w:val="24"/>
        </w:rPr>
        <w:t xml:space="preserve">c)  Authorised Capital </w:t>
      </w:r>
      <w:r w:rsidRPr="000B4913">
        <w:rPr>
          <w:rFonts w:ascii="Times New Roman" w:hAnsi="Times New Roman"/>
          <w:sz w:val="24"/>
          <w:szCs w:val="24"/>
        </w:rPr>
        <w:tab/>
      </w:r>
      <w:r w:rsidRPr="000B4913">
        <w:rPr>
          <w:rFonts w:ascii="Times New Roman" w:hAnsi="Times New Roman"/>
          <w:sz w:val="24"/>
          <w:szCs w:val="24"/>
        </w:rPr>
        <w:tab/>
      </w:r>
      <w:r w:rsidRPr="000B4913">
        <w:rPr>
          <w:rFonts w:ascii="Times New Roman" w:hAnsi="Times New Roman"/>
          <w:sz w:val="24"/>
          <w:szCs w:val="24"/>
        </w:rPr>
        <w:tab/>
        <w:t>d) Share Capital</w:t>
      </w:r>
    </w:p>
    <w:p w14:paraId="783DBA69" w14:textId="73253F49" w:rsidR="005B2F10" w:rsidRDefault="005B2F10" w:rsidP="005C4352">
      <w:pPr>
        <w:spacing w:after="0" w:line="480" w:lineRule="auto"/>
        <w:ind w:left="180" w:firstLine="540"/>
        <w:rPr>
          <w:rFonts w:ascii="Times New Roman" w:hAnsi="Times New Roman"/>
          <w:sz w:val="24"/>
          <w:szCs w:val="24"/>
        </w:rPr>
      </w:pPr>
      <w:r w:rsidRPr="00392F31">
        <w:rPr>
          <w:rFonts w:ascii="Kokila" w:hAnsi="Kokila" w:cs="Kokila"/>
          <w:sz w:val="32"/>
          <w:szCs w:val="32"/>
        </w:rPr>
        <w:t>----------------------------------------------------------------------------------------------------</w:t>
      </w:r>
    </w:p>
    <w:p w14:paraId="5DC30CF9" w14:textId="77777777" w:rsidR="0097569F" w:rsidRPr="0097569F" w:rsidRDefault="0097569F" w:rsidP="008A7881">
      <w:pPr>
        <w:spacing w:after="0" w:line="360" w:lineRule="auto"/>
        <w:ind w:left="180" w:firstLine="540"/>
        <w:rPr>
          <w:rFonts w:ascii="Times New Roman" w:hAnsi="Times New Roman"/>
          <w:sz w:val="10"/>
          <w:szCs w:val="10"/>
        </w:rPr>
      </w:pPr>
    </w:p>
    <w:p w14:paraId="605FB7B4" w14:textId="1FF3C67C" w:rsidR="00D859B5" w:rsidRPr="00C91852" w:rsidRDefault="00D859B5" w:rsidP="008A7881">
      <w:pPr>
        <w:spacing w:after="0" w:line="360" w:lineRule="auto"/>
        <w:rPr>
          <w:rFonts w:ascii="Kokila" w:hAnsi="Kokila" w:cs="Kokila"/>
          <w:sz w:val="28"/>
          <w:szCs w:val="28"/>
        </w:rPr>
      </w:pPr>
      <w:r w:rsidRPr="00C91852">
        <w:rPr>
          <w:rFonts w:ascii="Kokila" w:hAnsi="Kokila" w:cs="Kokila" w:hint="cs"/>
          <w:sz w:val="28"/>
          <w:szCs w:val="28"/>
          <w:cs/>
        </w:rPr>
        <w:t xml:space="preserve">10. </w:t>
      </w:r>
      <w:r w:rsidR="0097569F">
        <w:rPr>
          <w:rFonts w:ascii="Kokila" w:hAnsi="Kokila" w:cs="Kokila"/>
          <w:sz w:val="28"/>
          <w:szCs w:val="28"/>
        </w:rPr>
        <w:tab/>
      </w:r>
      <w:r w:rsidRPr="00C91852">
        <w:rPr>
          <w:rFonts w:ascii="Kokila" w:hAnsi="Kokila" w:cs="Kokila" w:hint="cs"/>
          <w:sz w:val="28"/>
          <w:szCs w:val="28"/>
          <w:cs/>
        </w:rPr>
        <w:t xml:space="preserve">वित्तीय विवरण का प्रमुख उद्देश्य है- </w:t>
      </w:r>
    </w:p>
    <w:p w14:paraId="53175C2A" w14:textId="77777777" w:rsidR="00D859B5" w:rsidRPr="00C91852" w:rsidRDefault="00D859B5" w:rsidP="008A7881">
      <w:pPr>
        <w:spacing w:after="0" w:line="360" w:lineRule="auto"/>
        <w:ind w:firstLine="720"/>
        <w:rPr>
          <w:rFonts w:ascii="Kokila" w:hAnsi="Kokila" w:cs="Kokila"/>
          <w:sz w:val="28"/>
          <w:szCs w:val="28"/>
        </w:rPr>
      </w:pPr>
      <w:r w:rsidRPr="00C91852">
        <w:rPr>
          <w:rFonts w:ascii="Kokila" w:hAnsi="Kokila" w:cs="Kokila"/>
          <w:sz w:val="28"/>
          <w:szCs w:val="28"/>
        </w:rPr>
        <w:t xml:space="preserve">a) </w:t>
      </w:r>
      <w:r w:rsidRPr="00C91852">
        <w:rPr>
          <w:rFonts w:ascii="Kokila" w:hAnsi="Kokila" w:cs="Kokila" w:hint="cs"/>
          <w:sz w:val="28"/>
          <w:szCs w:val="28"/>
          <w:cs/>
        </w:rPr>
        <w:t xml:space="preserve">लाभदायकता का पता लगाना </w:t>
      </w:r>
      <w:r w:rsidRPr="00C91852">
        <w:rPr>
          <w:rFonts w:ascii="Kokila" w:hAnsi="Kokila" w:cs="Kokila"/>
          <w:sz w:val="28"/>
          <w:szCs w:val="28"/>
          <w:cs/>
        </w:rPr>
        <w:tab/>
      </w:r>
      <w:r w:rsidRPr="00C91852">
        <w:rPr>
          <w:rFonts w:ascii="Kokila" w:hAnsi="Kokila" w:cs="Kokila"/>
          <w:sz w:val="28"/>
          <w:szCs w:val="28"/>
          <w:cs/>
        </w:rPr>
        <w:tab/>
      </w:r>
      <w:r>
        <w:rPr>
          <w:rFonts w:ascii="Kokila" w:hAnsi="Kokila" w:cs="Kokila"/>
          <w:sz w:val="28"/>
          <w:szCs w:val="28"/>
          <w:cs/>
        </w:rPr>
        <w:tab/>
      </w:r>
      <w:r w:rsidRPr="00C91852">
        <w:rPr>
          <w:rFonts w:ascii="Kokila" w:hAnsi="Kokila" w:cs="Kokila"/>
          <w:sz w:val="28"/>
          <w:szCs w:val="28"/>
        </w:rPr>
        <w:t xml:space="preserve">b) </w:t>
      </w:r>
      <w:r w:rsidRPr="00C91852">
        <w:rPr>
          <w:rFonts w:ascii="Kokila" w:hAnsi="Kokila" w:cs="Kokila" w:hint="cs"/>
          <w:sz w:val="28"/>
          <w:szCs w:val="28"/>
          <w:cs/>
        </w:rPr>
        <w:t xml:space="preserve">वित्तीय विवरणो की जांच करना </w:t>
      </w:r>
    </w:p>
    <w:p w14:paraId="4237A70D" w14:textId="77777777" w:rsidR="00D859B5" w:rsidRPr="00C91852" w:rsidRDefault="00D859B5" w:rsidP="008A7881">
      <w:pPr>
        <w:spacing w:after="0" w:line="360" w:lineRule="auto"/>
        <w:ind w:firstLine="720"/>
        <w:rPr>
          <w:rFonts w:ascii="Kokila" w:hAnsi="Kokila" w:cs="Kokila"/>
          <w:sz w:val="28"/>
          <w:szCs w:val="28"/>
        </w:rPr>
      </w:pPr>
      <w:r w:rsidRPr="00C91852">
        <w:rPr>
          <w:rFonts w:ascii="Kokila" w:hAnsi="Kokila" w:cs="Kokila"/>
          <w:sz w:val="28"/>
          <w:szCs w:val="28"/>
        </w:rPr>
        <w:t xml:space="preserve">c) </w:t>
      </w:r>
      <w:r w:rsidRPr="00C91852">
        <w:rPr>
          <w:rFonts w:ascii="Kokila" w:hAnsi="Kokila" w:cs="Kokila" w:hint="cs"/>
          <w:sz w:val="28"/>
          <w:szCs w:val="28"/>
          <w:cs/>
        </w:rPr>
        <w:t xml:space="preserve">हितग्राहियों को संतुष्ट करना </w:t>
      </w:r>
      <w:r w:rsidRPr="00C91852">
        <w:rPr>
          <w:rFonts w:ascii="Kokila" w:hAnsi="Kokila" w:cs="Kokila"/>
          <w:sz w:val="28"/>
          <w:szCs w:val="28"/>
          <w:cs/>
        </w:rPr>
        <w:tab/>
      </w:r>
      <w:r w:rsidRPr="00C91852">
        <w:rPr>
          <w:rFonts w:ascii="Kokila" w:hAnsi="Kokila" w:cs="Kokila"/>
          <w:sz w:val="28"/>
          <w:szCs w:val="28"/>
          <w:cs/>
        </w:rPr>
        <w:tab/>
      </w:r>
      <w:r>
        <w:rPr>
          <w:rFonts w:ascii="Kokila" w:hAnsi="Kokila" w:cs="Kokila"/>
          <w:sz w:val="28"/>
          <w:szCs w:val="28"/>
          <w:cs/>
        </w:rPr>
        <w:tab/>
      </w:r>
      <w:r w:rsidRPr="00C91852">
        <w:rPr>
          <w:rFonts w:ascii="Kokila" w:hAnsi="Kokila" w:cs="Kokila"/>
          <w:sz w:val="28"/>
          <w:szCs w:val="28"/>
        </w:rPr>
        <w:t>d)</w:t>
      </w:r>
      <w:r w:rsidRPr="00C91852">
        <w:rPr>
          <w:rFonts w:ascii="Kokila" w:hAnsi="Kokila" w:cs="Kokila" w:hint="cs"/>
          <w:sz w:val="28"/>
          <w:szCs w:val="28"/>
          <w:cs/>
        </w:rPr>
        <w:t xml:space="preserve"> औपचारिकता पूरी करना </w:t>
      </w:r>
    </w:p>
    <w:p w14:paraId="6C1077DC" w14:textId="77777777" w:rsidR="00D859B5" w:rsidRPr="000B4913" w:rsidRDefault="00D859B5" w:rsidP="008A7881">
      <w:pPr>
        <w:spacing w:after="0" w:line="360" w:lineRule="auto"/>
        <w:ind w:left="180" w:firstLine="540"/>
        <w:rPr>
          <w:rFonts w:ascii="Times New Roman" w:hAnsi="Times New Roman"/>
          <w:sz w:val="24"/>
          <w:szCs w:val="24"/>
        </w:rPr>
      </w:pPr>
      <w:r w:rsidRPr="000B4913">
        <w:rPr>
          <w:rFonts w:ascii="Times New Roman" w:hAnsi="Times New Roman"/>
          <w:sz w:val="24"/>
          <w:szCs w:val="24"/>
        </w:rPr>
        <w:t>The main objective of the financial statement is-</w:t>
      </w:r>
    </w:p>
    <w:p w14:paraId="4ED32077" w14:textId="77777777" w:rsidR="00D859B5" w:rsidRPr="000B4913" w:rsidRDefault="00D859B5" w:rsidP="008A7881">
      <w:pPr>
        <w:spacing w:after="0" w:line="360" w:lineRule="auto"/>
        <w:ind w:left="180" w:firstLine="540"/>
        <w:rPr>
          <w:rFonts w:ascii="Times New Roman" w:hAnsi="Times New Roman"/>
          <w:sz w:val="24"/>
          <w:szCs w:val="24"/>
        </w:rPr>
      </w:pPr>
      <w:r w:rsidRPr="000B4913">
        <w:rPr>
          <w:rFonts w:ascii="Times New Roman" w:hAnsi="Times New Roman"/>
          <w:sz w:val="24"/>
          <w:szCs w:val="24"/>
        </w:rPr>
        <w:t xml:space="preserve">a) Finding out Profitability </w:t>
      </w:r>
      <w:r w:rsidRPr="000B4913">
        <w:rPr>
          <w:rFonts w:ascii="Times New Roman" w:hAnsi="Times New Roman"/>
          <w:sz w:val="24"/>
          <w:szCs w:val="24"/>
        </w:rPr>
        <w:tab/>
      </w:r>
      <w:r w:rsidRPr="000B4913">
        <w:rPr>
          <w:rFonts w:ascii="Times New Roman" w:hAnsi="Times New Roman"/>
          <w:sz w:val="24"/>
          <w:szCs w:val="24"/>
        </w:rPr>
        <w:tab/>
      </w:r>
      <w:r>
        <w:rPr>
          <w:rFonts w:ascii="Times New Roman" w:hAnsi="Times New Roman"/>
          <w:sz w:val="24"/>
          <w:szCs w:val="24"/>
        </w:rPr>
        <w:tab/>
      </w:r>
      <w:r w:rsidRPr="000B4913">
        <w:rPr>
          <w:rFonts w:ascii="Times New Roman" w:hAnsi="Times New Roman"/>
          <w:sz w:val="24"/>
          <w:szCs w:val="24"/>
        </w:rPr>
        <w:t xml:space="preserve">b) Examine the Financial Statements </w:t>
      </w:r>
    </w:p>
    <w:p w14:paraId="149164A7" w14:textId="77777777" w:rsidR="00D859B5" w:rsidRDefault="00D859B5" w:rsidP="008A7881">
      <w:pPr>
        <w:spacing w:after="0" w:line="360" w:lineRule="auto"/>
        <w:ind w:left="180" w:firstLine="540"/>
        <w:rPr>
          <w:rFonts w:ascii="Times New Roman" w:hAnsi="Times New Roman"/>
          <w:sz w:val="24"/>
          <w:szCs w:val="24"/>
        </w:rPr>
      </w:pPr>
      <w:r w:rsidRPr="000B4913">
        <w:rPr>
          <w:rFonts w:ascii="Times New Roman" w:hAnsi="Times New Roman"/>
          <w:sz w:val="24"/>
          <w:szCs w:val="24"/>
        </w:rPr>
        <w:t xml:space="preserve">c)  Satisfying the beneficiaries </w:t>
      </w:r>
      <w:r w:rsidRPr="000B4913">
        <w:rPr>
          <w:rFonts w:ascii="Times New Roman" w:hAnsi="Times New Roman"/>
          <w:sz w:val="24"/>
          <w:szCs w:val="24"/>
        </w:rPr>
        <w:tab/>
      </w:r>
      <w:r w:rsidRPr="000B4913">
        <w:rPr>
          <w:rFonts w:ascii="Times New Roman" w:hAnsi="Times New Roman"/>
          <w:sz w:val="24"/>
          <w:szCs w:val="24"/>
        </w:rPr>
        <w:tab/>
        <w:t>d) Completion of formalities</w:t>
      </w:r>
    </w:p>
    <w:p w14:paraId="06DE3DFF" w14:textId="16FD204D" w:rsidR="005B2F10" w:rsidRDefault="005B2F10" w:rsidP="008A7881">
      <w:pPr>
        <w:spacing w:after="0" w:line="360" w:lineRule="auto"/>
        <w:ind w:left="180" w:firstLine="540"/>
        <w:rPr>
          <w:rFonts w:ascii="Times New Roman" w:hAnsi="Times New Roman"/>
          <w:sz w:val="24"/>
          <w:szCs w:val="24"/>
        </w:rPr>
      </w:pPr>
      <w:r w:rsidRPr="00392F31">
        <w:rPr>
          <w:rFonts w:ascii="Kokila" w:hAnsi="Kokila" w:cs="Kokila"/>
          <w:sz w:val="32"/>
          <w:szCs w:val="32"/>
        </w:rPr>
        <w:t>----------------------------------------------------------------------------------------------------</w:t>
      </w:r>
    </w:p>
    <w:p w14:paraId="28CF11F7" w14:textId="77777777" w:rsidR="00D859B5" w:rsidRPr="000B4913" w:rsidRDefault="00D859B5" w:rsidP="008A7881">
      <w:pPr>
        <w:spacing w:after="0" w:line="360" w:lineRule="auto"/>
        <w:ind w:left="180" w:firstLine="540"/>
        <w:rPr>
          <w:rFonts w:ascii="Times New Roman" w:hAnsi="Times New Roman"/>
          <w:sz w:val="24"/>
          <w:szCs w:val="24"/>
        </w:rPr>
      </w:pPr>
    </w:p>
    <w:p w14:paraId="2AF10C85" w14:textId="77777777" w:rsidR="00D859B5" w:rsidRPr="00B64C12" w:rsidRDefault="00D859B5" w:rsidP="008A7881">
      <w:pPr>
        <w:spacing w:after="0" w:line="360" w:lineRule="auto"/>
        <w:ind w:firstLine="720"/>
        <w:rPr>
          <w:rFonts w:ascii="Kokila" w:hAnsi="Kokila" w:cs="Kokila"/>
          <w:sz w:val="14"/>
          <w:szCs w:val="28"/>
        </w:rPr>
      </w:pPr>
    </w:p>
    <w:p w14:paraId="6C24C3B9" w14:textId="77777777" w:rsidR="00A80F65" w:rsidRDefault="00A80F65">
      <w:pPr>
        <w:rPr>
          <w:rFonts w:ascii="Kokila" w:hAnsi="Kokila" w:cs="Kokila"/>
          <w:b/>
          <w:bCs/>
          <w:sz w:val="40"/>
          <w:szCs w:val="40"/>
          <w:cs/>
        </w:rPr>
      </w:pPr>
      <w:r>
        <w:rPr>
          <w:rFonts w:ascii="Kokila" w:hAnsi="Kokila" w:cs="Kokila"/>
          <w:b/>
          <w:bCs/>
          <w:sz w:val="40"/>
          <w:szCs w:val="40"/>
          <w:cs/>
        </w:rPr>
        <w:br w:type="page"/>
      </w:r>
    </w:p>
    <w:p w14:paraId="7C7A1158" w14:textId="607463C7" w:rsidR="00D859B5" w:rsidRPr="00B917EC" w:rsidRDefault="00D859B5" w:rsidP="008A7881">
      <w:pPr>
        <w:spacing w:after="0" w:line="360" w:lineRule="auto"/>
        <w:jc w:val="center"/>
        <w:rPr>
          <w:rFonts w:ascii="Kokila" w:hAnsi="Kokila" w:cs="Kokila"/>
          <w:b/>
          <w:bCs/>
          <w:color w:val="2375B8" w:themeColor="accent6" w:themeShade="BF"/>
          <w:sz w:val="40"/>
          <w:szCs w:val="40"/>
        </w:rPr>
      </w:pPr>
      <w:r w:rsidRPr="00B917EC">
        <w:rPr>
          <w:rFonts w:ascii="Kokila" w:hAnsi="Kokila" w:cs="Kokila"/>
          <w:b/>
          <w:bCs/>
          <w:color w:val="2375B8" w:themeColor="accent6" w:themeShade="BF"/>
          <w:sz w:val="40"/>
          <w:szCs w:val="40"/>
          <w:cs/>
        </w:rPr>
        <w:lastRenderedPageBreak/>
        <w:t xml:space="preserve">10. </w:t>
      </w:r>
      <w:r w:rsidRPr="00B917EC">
        <w:rPr>
          <w:rFonts w:ascii="Kokila" w:hAnsi="Kokila" w:cs="Kokila" w:hint="cs"/>
          <w:b/>
          <w:bCs/>
          <w:color w:val="2375B8" w:themeColor="accent6" w:themeShade="BF"/>
          <w:sz w:val="40"/>
          <w:szCs w:val="40"/>
          <w:cs/>
        </w:rPr>
        <w:t>वित्तीय विवरण का विश्लेषण एवं लेखांकन अनुपात</w:t>
      </w:r>
    </w:p>
    <w:p w14:paraId="71F864A9" w14:textId="77777777" w:rsidR="00D859B5" w:rsidRPr="00B917EC" w:rsidRDefault="00D859B5" w:rsidP="008A7881">
      <w:pPr>
        <w:spacing w:after="0" w:line="360" w:lineRule="auto"/>
        <w:jc w:val="center"/>
        <w:rPr>
          <w:rFonts w:ascii="Kokila" w:hAnsi="Kokila" w:cs="Kokila"/>
          <w:b/>
          <w:bCs/>
          <w:color w:val="2375B8" w:themeColor="accent6" w:themeShade="BF"/>
          <w:sz w:val="32"/>
          <w:szCs w:val="36"/>
        </w:rPr>
      </w:pPr>
      <w:r w:rsidRPr="00B917EC">
        <w:rPr>
          <w:rFonts w:ascii="Kokila" w:hAnsi="Kokila" w:cs="Kokila"/>
          <w:b/>
          <w:bCs/>
          <w:color w:val="2375B8" w:themeColor="accent6" w:themeShade="BF"/>
          <w:sz w:val="32"/>
          <w:szCs w:val="36"/>
        </w:rPr>
        <w:t>Financial Statement Analysis and Accounting Ratio</w:t>
      </w:r>
    </w:p>
    <w:p w14:paraId="613AA5CC" w14:textId="77777777" w:rsidR="00D859B5" w:rsidRPr="00B64C12" w:rsidRDefault="00D859B5" w:rsidP="008A7881">
      <w:pPr>
        <w:spacing w:after="0" w:line="360" w:lineRule="auto"/>
        <w:jc w:val="center"/>
        <w:rPr>
          <w:rFonts w:ascii="Kokila" w:hAnsi="Kokila" w:cs="Kokila"/>
          <w:b/>
          <w:bCs/>
          <w:sz w:val="2"/>
          <w:szCs w:val="36"/>
        </w:rPr>
      </w:pPr>
    </w:p>
    <w:p w14:paraId="21F76D6F" w14:textId="77777777" w:rsidR="00D859B5" w:rsidRPr="001D533F" w:rsidRDefault="00D859B5" w:rsidP="008A7881">
      <w:pPr>
        <w:spacing w:after="0" w:line="360" w:lineRule="auto"/>
        <w:ind w:left="450" w:hanging="450"/>
        <w:rPr>
          <w:rFonts w:ascii="Kruti Dev 010" w:hAnsi="Kruti Dev 010"/>
          <w:b/>
          <w:bCs/>
          <w:color w:val="DF2E28" w:themeColor="accent1"/>
          <w:sz w:val="36"/>
        </w:rPr>
      </w:pPr>
      <w:r w:rsidRPr="001D533F">
        <w:rPr>
          <w:rFonts w:ascii="Kruti Dev 010" w:hAnsi="Kruti Dev 010"/>
          <w:b/>
          <w:bCs/>
          <w:color w:val="DF2E28" w:themeColor="accent1"/>
          <w:sz w:val="32"/>
          <w:szCs w:val="32"/>
        </w:rPr>
        <w:t>1 vad ds iz'u</w:t>
      </w:r>
      <w:r w:rsidRPr="001D533F">
        <w:rPr>
          <w:rFonts w:ascii="Kruti Dev 010" w:hAnsi="Kruti Dev 010"/>
          <w:b/>
          <w:bCs/>
          <w:color w:val="DF2E28" w:themeColor="accent1"/>
          <w:sz w:val="36"/>
        </w:rPr>
        <w:t>&amp;</w:t>
      </w:r>
    </w:p>
    <w:p w14:paraId="2C2E0B80" w14:textId="77777777" w:rsidR="00D859B5" w:rsidRPr="001D533F" w:rsidRDefault="00D859B5" w:rsidP="008A7881">
      <w:pPr>
        <w:spacing w:after="0" w:line="360" w:lineRule="auto"/>
        <w:ind w:left="450" w:hanging="450"/>
        <w:rPr>
          <w:rFonts w:ascii="Kruti Dev 010" w:hAnsi="Kruti Dev 010"/>
          <w:b/>
          <w:bCs/>
          <w:color w:val="DF2E28" w:themeColor="accent1"/>
          <w:sz w:val="32"/>
          <w:szCs w:val="32"/>
        </w:rPr>
      </w:pPr>
      <w:r w:rsidRPr="001D533F">
        <w:rPr>
          <w:rFonts w:ascii="Kruti Dev 010" w:hAnsi="Kruti Dev 010"/>
          <w:b/>
          <w:bCs/>
          <w:color w:val="DF2E28" w:themeColor="accent1"/>
          <w:sz w:val="32"/>
          <w:szCs w:val="32"/>
        </w:rPr>
        <w:t xml:space="preserve">lgh fodYi pqudj fyf[k,  </w:t>
      </w:r>
      <w:r w:rsidRPr="001D533F">
        <w:rPr>
          <w:rFonts w:ascii="Times New Roman" w:hAnsi="Times New Roman"/>
          <w:b/>
          <w:bCs/>
          <w:color w:val="DF2E28" w:themeColor="accent1"/>
          <w:sz w:val="24"/>
        </w:rPr>
        <w:t>(Choose the right option)</w:t>
      </w:r>
    </w:p>
    <w:p w14:paraId="7D7BEE9C" w14:textId="77777777" w:rsidR="00D859B5" w:rsidRPr="00B04412" w:rsidRDefault="00D859B5" w:rsidP="008A7881">
      <w:pPr>
        <w:spacing w:after="0" w:line="360" w:lineRule="auto"/>
        <w:rPr>
          <w:rFonts w:ascii="Kokila" w:hAnsi="Kokila" w:cs="Kokila"/>
          <w:b/>
          <w:bCs/>
          <w:sz w:val="4"/>
          <w:szCs w:val="40"/>
          <w:u w:val="single"/>
        </w:rPr>
      </w:pPr>
    </w:p>
    <w:p w14:paraId="167DD0F5" w14:textId="1ED5A073" w:rsidR="00D859B5" w:rsidRPr="00C91852" w:rsidRDefault="00D859B5" w:rsidP="008A7881">
      <w:pPr>
        <w:spacing w:after="0" w:line="360" w:lineRule="auto"/>
        <w:rPr>
          <w:rFonts w:ascii="Kokila" w:hAnsi="Kokila" w:cs="Kokila"/>
          <w:sz w:val="28"/>
          <w:szCs w:val="28"/>
        </w:rPr>
      </w:pPr>
      <w:r w:rsidRPr="00C91852">
        <w:rPr>
          <w:rFonts w:ascii="Kokila" w:hAnsi="Kokila" w:cs="Kokila" w:hint="cs"/>
          <w:sz w:val="28"/>
          <w:szCs w:val="28"/>
          <w:cs/>
        </w:rPr>
        <w:t xml:space="preserve">1. </w:t>
      </w:r>
      <w:r w:rsidR="0097569F">
        <w:rPr>
          <w:rFonts w:ascii="Kokila" w:hAnsi="Kokila" w:cs="Kokila"/>
          <w:sz w:val="28"/>
          <w:szCs w:val="28"/>
        </w:rPr>
        <w:tab/>
      </w:r>
      <w:r w:rsidRPr="00C91852">
        <w:rPr>
          <w:rFonts w:ascii="Kokila" w:hAnsi="Kokila" w:cs="Kokila" w:hint="cs"/>
          <w:sz w:val="28"/>
          <w:szCs w:val="28"/>
          <w:cs/>
        </w:rPr>
        <w:t xml:space="preserve">चालू अनुपात का आदर्श स्तर है- </w:t>
      </w:r>
    </w:p>
    <w:p w14:paraId="2C94AE1C" w14:textId="066630F9" w:rsidR="00D859B5" w:rsidRPr="00C91852" w:rsidRDefault="00D859B5" w:rsidP="0097569F">
      <w:pPr>
        <w:spacing w:after="0" w:line="360" w:lineRule="auto"/>
        <w:ind w:firstLine="720"/>
        <w:rPr>
          <w:rFonts w:ascii="Kokila" w:hAnsi="Kokila" w:cs="Kokila"/>
          <w:sz w:val="28"/>
          <w:szCs w:val="28"/>
        </w:rPr>
      </w:pPr>
      <w:r w:rsidRPr="00C91852">
        <w:rPr>
          <w:rFonts w:ascii="Kokila" w:hAnsi="Kokila" w:cs="Kokila"/>
          <w:sz w:val="28"/>
          <w:szCs w:val="28"/>
        </w:rPr>
        <w:t>The ideal level</w:t>
      </w:r>
      <w:r w:rsidR="007A249C">
        <w:rPr>
          <w:rFonts w:ascii="Kokila" w:hAnsi="Kokila" w:cs="Kokila"/>
          <w:sz w:val="28"/>
          <w:szCs w:val="28"/>
        </w:rPr>
        <w:t xml:space="preserve"> of</w:t>
      </w:r>
      <w:r w:rsidRPr="00C91852">
        <w:rPr>
          <w:rFonts w:ascii="Kokila" w:hAnsi="Kokila" w:cs="Kokila"/>
          <w:sz w:val="28"/>
          <w:szCs w:val="28"/>
        </w:rPr>
        <w:t xml:space="preserve"> current ratio is</w:t>
      </w:r>
      <w:r w:rsidRPr="00C91852">
        <w:rPr>
          <w:rFonts w:ascii="Kokila" w:hAnsi="Kokila" w:cs="Kokila"/>
          <w:sz w:val="28"/>
          <w:szCs w:val="28"/>
          <w:cs/>
        </w:rPr>
        <w:t>–</w:t>
      </w:r>
    </w:p>
    <w:p w14:paraId="5EE82529" w14:textId="77777777" w:rsidR="00D859B5" w:rsidRPr="00C91852" w:rsidRDefault="00D859B5" w:rsidP="008A7881">
      <w:pPr>
        <w:spacing w:after="0" w:line="360" w:lineRule="auto"/>
        <w:ind w:firstLine="720"/>
        <w:rPr>
          <w:rFonts w:ascii="Kokila" w:hAnsi="Kokila" w:cs="Kokila"/>
          <w:sz w:val="28"/>
          <w:szCs w:val="28"/>
        </w:rPr>
      </w:pPr>
      <w:r w:rsidRPr="00C91852">
        <w:rPr>
          <w:rFonts w:ascii="Kokila" w:hAnsi="Kokila" w:cs="Kokila"/>
          <w:sz w:val="28"/>
          <w:szCs w:val="28"/>
        </w:rPr>
        <w:t xml:space="preserve">a) </w:t>
      </w:r>
      <w:r w:rsidRPr="00C91852">
        <w:rPr>
          <w:rFonts w:ascii="Kokila" w:hAnsi="Kokila" w:cs="Kokila" w:hint="cs"/>
          <w:sz w:val="28"/>
          <w:szCs w:val="28"/>
          <w:cs/>
        </w:rPr>
        <w:t xml:space="preserve">4 </w:t>
      </w:r>
      <w:r w:rsidRPr="00C91852">
        <w:rPr>
          <w:rFonts w:ascii="Kokila" w:hAnsi="Kokila" w:cs="Kokila"/>
          <w:sz w:val="28"/>
          <w:szCs w:val="28"/>
        </w:rPr>
        <w:t>:</w:t>
      </w:r>
      <w:r w:rsidRPr="00C91852">
        <w:rPr>
          <w:rFonts w:ascii="Kokila" w:hAnsi="Kokila" w:cs="Kokila" w:hint="cs"/>
          <w:sz w:val="28"/>
          <w:szCs w:val="28"/>
          <w:cs/>
        </w:rPr>
        <w:t xml:space="preserve"> 1 </w:t>
      </w:r>
      <w:r w:rsidRPr="00C91852">
        <w:rPr>
          <w:rFonts w:ascii="Kokila" w:hAnsi="Kokila" w:cs="Kokila"/>
          <w:sz w:val="28"/>
          <w:szCs w:val="28"/>
          <w:cs/>
        </w:rPr>
        <w:tab/>
      </w:r>
      <w:r w:rsidRPr="00C91852">
        <w:rPr>
          <w:rFonts w:ascii="Kokila" w:hAnsi="Kokila" w:cs="Kokila"/>
          <w:sz w:val="28"/>
          <w:szCs w:val="28"/>
          <w:cs/>
        </w:rPr>
        <w:tab/>
      </w:r>
      <w:r w:rsidRPr="00C91852">
        <w:rPr>
          <w:rFonts w:ascii="Kokila" w:hAnsi="Kokila" w:cs="Kokila"/>
          <w:sz w:val="28"/>
          <w:szCs w:val="28"/>
          <w:cs/>
        </w:rPr>
        <w:tab/>
      </w:r>
      <w:r w:rsidRPr="00C91852">
        <w:rPr>
          <w:rFonts w:ascii="Kokila" w:hAnsi="Kokila" w:cs="Kokila"/>
          <w:sz w:val="28"/>
          <w:szCs w:val="28"/>
          <w:cs/>
        </w:rPr>
        <w:tab/>
      </w:r>
      <w:r>
        <w:rPr>
          <w:rFonts w:ascii="Kokila" w:hAnsi="Kokila" w:cs="Kokila"/>
          <w:sz w:val="28"/>
          <w:szCs w:val="28"/>
          <w:cs/>
        </w:rPr>
        <w:tab/>
      </w:r>
      <w:r>
        <w:rPr>
          <w:rFonts w:ascii="Kokila" w:hAnsi="Kokila" w:cs="Kokila"/>
          <w:sz w:val="28"/>
          <w:szCs w:val="28"/>
          <w:cs/>
        </w:rPr>
        <w:tab/>
      </w:r>
      <w:r w:rsidRPr="00C91852">
        <w:rPr>
          <w:rFonts w:ascii="Kokila" w:hAnsi="Kokila" w:cs="Kokila"/>
          <w:sz w:val="28"/>
          <w:szCs w:val="28"/>
        </w:rPr>
        <w:t xml:space="preserve">b) </w:t>
      </w:r>
      <w:r w:rsidRPr="00C91852">
        <w:rPr>
          <w:rFonts w:ascii="Kokila" w:hAnsi="Kokila" w:cs="Kokila" w:hint="cs"/>
          <w:sz w:val="28"/>
          <w:szCs w:val="28"/>
          <w:cs/>
        </w:rPr>
        <w:t>2</w:t>
      </w:r>
      <w:r w:rsidRPr="00C91852">
        <w:rPr>
          <w:rFonts w:ascii="Kokila" w:hAnsi="Kokila" w:cs="Kokila"/>
          <w:sz w:val="28"/>
          <w:szCs w:val="28"/>
        </w:rPr>
        <w:t>:</w:t>
      </w:r>
      <w:r w:rsidRPr="00C91852">
        <w:rPr>
          <w:rFonts w:ascii="Kokila" w:hAnsi="Kokila" w:cs="Kokila" w:hint="cs"/>
          <w:sz w:val="28"/>
          <w:szCs w:val="28"/>
          <w:cs/>
        </w:rPr>
        <w:t xml:space="preserve"> 1 </w:t>
      </w:r>
    </w:p>
    <w:p w14:paraId="0AE6908E" w14:textId="77777777" w:rsidR="00D859B5" w:rsidRDefault="00D859B5" w:rsidP="008A7881">
      <w:pPr>
        <w:spacing w:after="0" w:line="360" w:lineRule="auto"/>
        <w:ind w:firstLine="720"/>
        <w:rPr>
          <w:rFonts w:ascii="Kokila" w:hAnsi="Kokila" w:cs="Kokila"/>
          <w:sz w:val="28"/>
          <w:szCs w:val="28"/>
        </w:rPr>
      </w:pPr>
      <w:r w:rsidRPr="00C91852">
        <w:rPr>
          <w:rFonts w:ascii="Kokila" w:hAnsi="Kokila" w:cs="Kokila"/>
          <w:sz w:val="28"/>
          <w:szCs w:val="28"/>
        </w:rPr>
        <w:t xml:space="preserve">c) </w:t>
      </w:r>
      <w:r w:rsidRPr="00C91852">
        <w:rPr>
          <w:rFonts w:ascii="Kokila" w:hAnsi="Kokila" w:cs="Kokila" w:hint="cs"/>
          <w:sz w:val="28"/>
          <w:szCs w:val="28"/>
          <w:cs/>
        </w:rPr>
        <w:t>1</w:t>
      </w:r>
      <w:r w:rsidRPr="00C91852">
        <w:rPr>
          <w:rFonts w:ascii="Kokila" w:hAnsi="Kokila" w:cs="Kokila"/>
          <w:sz w:val="28"/>
          <w:szCs w:val="28"/>
        </w:rPr>
        <w:t>:</w:t>
      </w:r>
      <w:r w:rsidRPr="00C91852">
        <w:rPr>
          <w:rFonts w:ascii="Kokila" w:hAnsi="Kokila" w:cs="Kokila" w:hint="cs"/>
          <w:sz w:val="28"/>
          <w:szCs w:val="28"/>
          <w:cs/>
        </w:rPr>
        <w:t xml:space="preserve"> 1 </w:t>
      </w:r>
      <w:r w:rsidRPr="00C91852">
        <w:rPr>
          <w:rFonts w:ascii="Kokila" w:hAnsi="Kokila" w:cs="Kokila"/>
          <w:sz w:val="28"/>
          <w:szCs w:val="28"/>
          <w:cs/>
        </w:rPr>
        <w:tab/>
      </w:r>
      <w:r w:rsidRPr="00C91852">
        <w:rPr>
          <w:rFonts w:ascii="Kokila" w:hAnsi="Kokila" w:cs="Kokila"/>
          <w:sz w:val="28"/>
          <w:szCs w:val="28"/>
          <w:cs/>
        </w:rPr>
        <w:tab/>
      </w:r>
      <w:r w:rsidRPr="00C91852">
        <w:rPr>
          <w:rFonts w:ascii="Kokila" w:hAnsi="Kokila" w:cs="Kokila"/>
          <w:sz w:val="28"/>
          <w:szCs w:val="28"/>
          <w:cs/>
        </w:rPr>
        <w:tab/>
      </w:r>
      <w:r w:rsidRPr="00C91852">
        <w:rPr>
          <w:rFonts w:ascii="Kokila" w:hAnsi="Kokila" w:cs="Kokila"/>
          <w:sz w:val="28"/>
          <w:szCs w:val="28"/>
          <w:cs/>
        </w:rPr>
        <w:tab/>
      </w:r>
      <w:r>
        <w:rPr>
          <w:rFonts w:ascii="Kokila" w:hAnsi="Kokila" w:cs="Kokila"/>
          <w:sz w:val="28"/>
          <w:szCs w:val="28"/>
          <w:cs/>
        </w:rPr>
        <w:tab/>
      </w:r>
      <w:r>
        <w:rPr>
          <w:rFonts w:ascii="Kokila" w:hAnsi="Kokila" w:cs="Kokila"/>
          <w:sz w:val="28"/>
          <w:szCs w:val="28"/>
          <w:cs/>
        </w:rPr>
        <w:tab/>
      </w:r>
      <w:r w:rsidRPr="00C91852">
        <w:rPr>
          <w:rFonts w:ascii="Kokila" w:hAnsi="Kokila" w:cs="Kokila"/>
          <w:sz w:val="28"/>
          <w:szCs w:val="28"/>
        </w:rPr>
        <w:t>d)</w:t>
      </w:r>
      <w:r w:rsidRPr="00C91852">
        <w:rPr>
          <w:rFonts w:ascii="Kokila" w:hAnsi="Kokila" w:cs="Kokila" w:hint="cs"/>
          <w:sz w:val="28"/>
          <w:szCs w:val="28"/>
          <w:cs/>
        </w:rPr>
        <w:t xml:space="preserve"> 0.5</w:t>
      </w:r>
      <w:r w:rsidRPr="00C91852">
        <w:rPr>
          <w:rFonts w:ascii="Kokila" w:hAnsi="Kokila" w:cs="Kokila"/>
          <w:sz w:val="28"/>
          <w:szCs w:val="28"/>
        </w:rPr>
        <w:t>:</w:t>
      </w:r>
      <w:r w:rsidRPr="00C91852">
        <w:rPr>
          <w:rFonts w:ascii="Kokila" w:hAnsi="Kokila" w:cs="Kokila" w:hint="cs"/>
          <w:sz w:val="28"/>
          <w:szCs w:val="28"/>
          <w:cs/>
        </w:rPr>
        <w:t xml:space="preserve"> 1</w:t>
      </w:r>
    </w:p>
    <w:p w14:paraId="430BCDED" w14:textId="36E7C64E" w:rsidR="005B2F10" w:rsidRPr="00C91852" w:rsidRDefault="005B2F10" w:rsidP="008A7881">
      <w:pPr>
        <w:spacing w:after="0" w:line="360" w:lineRule="auto"/>
        <w:ind w:firstLine="720"/>
        <w:rPr>
          <w:rFonts w:ascii="Kokila" w:hAnsi="Kokila" w:cs="Kokila"/>
          <w:sz w:val="28"/>
          <w:szCs w:val="28"/>
        </w:rPr>
      </w:pPr>
      <w:r w:rsidRPr="00392F31">
        <w:rPr>
          <w:rFonts w:ascii="Kokila" w:hAnsi="Kokila" w:cs="Kokila"/>
          <w:sz w:val="32"/>
          <w:szCs w:val="32"/>
        </w:rPr>
        <w:t>----------------------------------------------------------------------------------------------------</w:t>
      </w:r>
    </w:p>
    <w:p w14:paraId="4A445853" w14:textId="04792D27" w:rsidR="00D859B5" w:rsidRPr="00C91852" w:rsidRDefault="00D859B5" w:rsidP="008A7881">
      <w:pPr>
        <w:spacing w:after="0" w:line="360" w:lineRule="auto"/>
        <w:rPr>
          <w:rFonts w:ascii="Kokila" w:hAnsi="Kokila" w:cs="Kokila"/>
          <w:sz w:val="28"/>
          <w:szCs w:val="28"/>
        </w:rPr>
      </w:pPr>
      <w:r w:rsidRPr="00C91852">
        <w:rPr>
          <w:rFonts w:ascii="Kokila" w:hAnsi="Kokila" w:cs="Kokila" w:hint="cs"/>
          <w:sz w:val="28"/>
          <w:szCs w:val="28"/>
          <w:cs/>
        </w:rPr>
        <w:t xml:space="preserve">2. </w:t>
      </w:r>
      <w:r w:rsidR="0097569F">
        <w:rPr>
          <w:rFonts w:ascii="Kokila" w:hAnsi="Kokila" w:cs="Kokila"/>
          <w:sz w:val="28"/>
          <w:szCs w:val="28"/>
        </w:rPr>
        <w:tab/>
      </w:r>
      <w:r w:rsidRPr="00C91852">
        <w:rPr>
          <w:rFonts w:ascii="Kokila" w:hAnsi="Kokila" w:cs="Kokila" w:hint="cs"/>
          <w:sz w:val="28"/>
          <w:szCs w:val="28"/>
          <w:cs/>
        </w:rPr>
        <w:t xml:space="preserve">आदर्श तरल अनुपात होता है- </w:t>
      </w:r>
    </w:p>
    <w:p w14:paraId="0A1AA6CE" w14:textId="77777777" w:rsidR="00D859B5" w:rsidRPr="00C91852" w:rsidRDefault="00D859B5" w:rsidP="0097569F">
      <w:pPr>
        <w:spacing w:after="0" w:line="360" w:lineRule="auto"/>
        <w:ind w:firstLine="720"/>
        <w:rPr>
          <w:rFonts w:ascii="Kokila" w:hAnsi="Kokila" w:cs="Kokila"/>
          <w:sz w:val="28"/>
          <w:szCs w:val="28"/>
        </w:rPr>
      </w:pPr>
      <w:r>
        <w:rPr>
          <w:rFonts w:ascii="Kokila" w:hAnsi="Kokila" w:cs="Kokila"/>
          <w:sz w:val="28"/>
          <w:szCs w:val="28"/>
        </w:rPr>
        <w:t>I</w:t>
      </w:r>
      <w:r w:rsidRPr="00C91852">
        <w:rPr>
          <w:rFonts w:ascii="Kokila" w:hAnsi="Kokila" w:cs="Kokila"/>
          <w:sz w:val="28"/>
          <w:szCs w:val="28"/>
        </w:rPr>
        <w:t>deal liquid ratio is -</w:t>
      </w:r>
    </w:p>
    <w:p w14:paraId="3B7DEF13" w14:textId="77777777" w:rsidR="00D859B5" w:rsidRPr="00C91852" w:rsidRDefault="00D859B5" w:rsidP="008A7881">
      <w:pPr>
        <w:spacing w:after="0" w:line="360" w:lineRule="auto"/>
        <w:ind w:firstLine="720"/>
        <w:rPr>
          <w:rFonts w:ascii="Kokila" w:hAnsi="Kokila" w:cs="Kokila"/>
          <w:sz w:val="28"/>
          <w:szCs w:val="28"/>
        </w:rPr>
      </w:pPr>
      <w:r w:rsidRPr="00C91852">
        <w:rPr>
          <w:rFonts w:ascii="Kokila" w:hAnsi="Kokila" w:cs="Kokila"/>
          <w:sz w:val="28"/>
          <w:szCs w:val="28"/>
        </w:rPr>
        <w:t xml:space="preserve">a) </w:t>
      </w:r>
      <w:r w:rsidRPr="00C91852">
        <w:rPr>
          <w:rFonts w:ascii="Kokila" w:hAnsi="Kokila" w:cs="Kokila" w:hint="cs"/>
          <w:sz w:val="28"/>
          <w:szCs w:val="28"/>
          <w:cs/>
        </w:rPr>
        <w:t>1</w:t>
      </w:r>
      <w:r w:rsidRPr="00C91852">
        <w:rPr>
          <w:rFonts w:ascii="Kokila" w:hAnsi="Kokila" w:cs="Kokila"/>
          <w:sz w:val="28"/>
          <w:szCs w:val="28"/>
        </w:rPr>
        <w:t>:</w:t>
      </w:r>
      <w:r w:rsidRPr="00C91852">
        <w:rPr>
          <w:rFonts w:ascii="Kokila" w:hAnsi="Kokila" w:cs="Kokila" w:hint="cs"/>
          <w:sz w:val="28"/>
          <w:szCs w:val="28"/>
          <w:cs/>
        </w:rPr>
        <w:t xml:space="preserve"> 1 </w:t>
      </w:r>
      <w:r w:rsidRPr="00C91852">
        <w:rPr>
          <w:rFonts w:ascii="Kokila" w:hAnsi="Kokila" w:cs="Kokila"/>
          <w:sz w:val="28"/>
          <w:szCs w:val="28"/>
          <w:cs/>
        </w:rPr>
        <w:tab/>
      </w:r>
      <w:r w:rsidRPr="00C91852">
        <w:rPr>
          <w:rFonts w:ascii="Kokila" w:hAnsi="Kokila" w:cs="Kokila"/>
          <w:sz w:val="28"/>
          <w:szCs w:val="28"/>
          <w:cs/>
        </w:rPr>
        <w:tab/>
      </w:r>
      <w:r w:rsidRPr="00C91852">
        <w:rPr>
          <w:rFonts w:ascii="Kokila" w:hAnsi="Kokila" w:cs="Kokila"/>
          <w:sz w:val="28"/>
          <w:szCs w:val="28"/>
          <w:cs/>
        </w:rPr>
        <w:tab/>
      </w:r>
      <w:r w:rsidRPr="00C91852">
        <w:rPr>
          <w:rFonts w:ascii="Kokila" w:hAnsi="Kokila" w:cs="Kokila"/>
          <w:sz w:val="28"/>
          <w:szCs w:val="28"/>
          <w:cs/>
        </w:rPr>
        <w:tab/>
      </w:r>
      <w:r>
        <w:rPr>
          <w:rFonts w:ascii="Kokila" w:hAnsi="Kokila" w:cs="Kokila"/>
          <w:sz w:val="28"/>
          <w:szCs w:val="28"/>
          <w:cs/>
        </w:rPr>
        <w:tab/>
      </w:r>
      <w:r>
        <w:rPr>
          <w:rFonts w:ascii="Kokila" w:hAnsi="Kokila" w:cs="Kokila"/>
          <w:sz w:val="28"/>
          <w:szCs w:val="28"/>
          <w:cs/>
        </w:rPr>
        <w:tab/>
      </w:r>
      <w:r w:rsidRPr="00C91852">
        <w:rPr>
          <w:rFonts w:ascii="Kokila" w:hAnsi="Kokila" w:cs="Kokila"/>
          <w:sz w:val="28"/>
          <w:szCs w:val="28"/>
        </w:rPr>
        <w:t xml:space="preserve">b) </w:t>
      </w:r>
      <w:r w:rsidRPr="00C91852">
        <w:rPr>
          <w:rFonts w:ascii="Kokila" w:hAnsi="Kokila" w:cs="Kokila" w:hint="cs"/>
          <w:sz w:val="28"/>
          <w:szCs w:val="28"/>
          <w:cs/>
        </w:rPr>
        <w:t>3</w:t>
      </w:r>
      <w:r w:rsidRPr="00C91852">
        <w:rPr>
          <w:rFonts w:ascii="Kokila" w:hAnsi="Kokila" w:cs="Kokila"/>
          <w:sz w:val="28"/>
          <w:szCs w:val="28"/>
        </w:rPr>
        <w:t>:</w:t>
      </w:r>
      <w:r w:rsidRPr="00C91852">
        <w:rPr>
          <w:rFonts w:ascii="Kokila" w:hAnsi="Kokila" w:cs="Kokila" w:hint="cs"/>
          <w:sz w:val="28"/>
          <w:szCs w:val="28"/>
          <w:cs/>
        </w:rPr>
        <w:t xml:space="preserve"> 1 </w:t>
      </w:r>
    </w:p>
    <w:p w14:paraId="69497541" w14:textId="77777777" w:rsidR="00D859B5" w:rsidRDefault="00D859B5" w:rsidP="008A7881">
      <w:pPr>
        <w:spacing w:after="0" w:line="360" w:lineRule="auto"/>
        <w:ind w:firstLine="720"/>
        <w:rPr>
          <w:rFonts w:ascii="Kokila" w:hAnsi="Kokila" w:cs="Kokila"/>
          <w:sz w:val="28"/>
          <w:szCs w:val="28"/>
        </w:rPr>
      </w:pPr>
      <w:r w:rsidRPr="00C91852">
        <w:rPr>
          <w:rFonts w:ascii="Kokila" w:hAnsi="Kokila" w:cs="Kokila"/>
          <w:sz w:val="28"/>
          <w:szCs w:val="28"/>
        </w:rPr>
        <w:t xml:space="preserve">c) </w:t>
      </w:r>
      <w:r w:rsidRPr="00C91852">
        <w:rPr>
          <w:rFonts w:ascii="Kokila" w:hAnsi="Kokila" w:cs="Kokila" w:hint="cs"/>
          <w:sz w:val="28"/>
          <w:szCs w:val="28"/>
          <w:cs/>
        </w:rPr>
        <w:t>2</w:t>
      </w:r>
      <w:r w:rsidRPr="00C91852">
        <w:rPr>
          <w:rFonts w:ascii="Kokila" w:hAnsi="Kokila" w:cs="Kokila"/>
          <w:sz w:val="28"/>
          <w:szCs w:val="28"/>
        </w:rPr>
        <w:t>:</w:t>
      </w:r>
      <w:r w:rsidRPr="00C91852">
        <w:rPr>
          <w:rFonts w:ascii="Kokila" w:hAnsi="Kokila" w:cs="Kokila" w:hint="cs"/>
          <w:sz w:val="28"/>
          <w:szCs w:val="28"/>
          <w:cs/>
        </w:rPr>
        <w:t xml:space="preserve">1  </w:t>
      </w:r>
      <w:r w:rsidRPr="00C91852">
        <w:rPr>
          <w:rFonts w:ascii="Kokila" w:hAnsi="Kokila" w:cs="Kokila"/>
          <w:sz w:val="28"/>
          <w:szCs w:val="28"/>
          <w:cs/>
        </w:rPr>
        <w:tab/>
      </w:r>
      <w:r w:rsidRPr="00C91852">
        <w:rPr>
          <w:rFonts w:ascii="Kokila" w:hAnsi="Kokila" w:cs="Kokila"/>
          <w:sz w:val="28"/>
          <w:szCs w:val="28"/>
          <w:cs/>
        </w:rPr>
        <w:tab/>
      </w:r>
      <w:r w:rsidRPr="00C91852">
        <w:rPr>
          <w:rFonts w:ascii="Kokila" w:hAnsi="Kokila" w:cs="Kokila"/>
          <w:sz w:val="28"/>
          <w:szCs w:val="28"/>
          <w:cs/>
        </w:rPr>
        <w:tab/>
      </w:r>
      <w:r w:rsidRPr="00C91852">
        <w:rPr>
          <w:rFonts w:ascii="Kokila" w:hAnsi="Kokila" w:cs="Kokila"/>
          <w:sz w:val="28"/>
          <w:szCs w:val="28"/>
          <w:cs/>
        </w:rPr>
        <w:tab/>
      </w:r>
      <w:r>
        <w:rPr>
          <w:rFonts w:ascii="Kokila" w:hAnsi="Kokila" w:cs="Kokila"/>
          <w:sz w:val="28"/>
          <w:szCs w:val="28"/>
          <w:cs/>
        </w:rPr>
        <w:tab/>
      </w:r>
      <w:r>
        <w:rPr>
          <w:rFonts w:ascii="Kokila" w:hAnsi="Kokila" w:cs="Kokila"/>
          <w:sz w:val="28"/>
          <w:szCs w:val="28"/>
          <w:cs/>
        </w:rPr>
        <w:tab/>
      </w:r>
      <w:r w:rsidRPr="00C91852">
        <w:rPr>
          <w:rFonts w:ascii="Kokila" w:hAnsi="Kokila" w:cs="Kokila"/>
          <w:sz w:val="28"/>
          <w:szCs w:val="28"/>
        </w:rPr>
        <w:t>d)</w:t>
      </w:r>
      <w:r w:rsidRPr="00C91852">
        <w:rPr>
          <w:rFonts w:ascii="Kokila" w:hAnsi="Kokila" w:cs="Kokila" w:hint="cs"/>
          <w:sz w:val="28"/>
          <w:szCs w:val="28"/>
          <w:cs/>
        </w:rPr>
        <w:t xml:space="preserve"> 4</w:t>
      </w:r>
      <w:r w:rsidRPr="00C91852">
        <w:rPr>
          <w:rFonts w:ascii="Kokila" w:hAnsi="Kokila" w:cs="Kokila"/>
          <w:sz w:val="28"/>
          <w:szCs w:val="28"/>
        </w:rPr>
        <w:t>:</w:t>
      </w:r>
      <w:r w:rsidRPr="00C91852">
        <w:rPr>
          <w:rFonts w:ascii="Kokila" w:hAnsi="Kokila" w:cs="Kokila" w:hint="cs"/>
          <w:sz w:val="28"/>
          <w:szCs w:val="28"/>
          <w:cs/>
        </w:rPr>
        <w:t xml:space="preserve"> 1 </w:t>
      </w:r>
    </w:p>
    <w:p w14:paraId="017D29C9" w14:textId="39B8B1CD" w:rsidR="005B2F10" w:rsidRPr="00C91852" w:rsidRDefault="005B2F10" w:rsidP="008A7881">
      <w:pPr>
        <w:spacing w:after="0" w:line="360" w:lineRule="auto"/>
        <w:ind w:firstLine="720"/>
        <w:rPr>
          <w:rFonts w:ascii="Kokila" w:hAnsi="Kokila" w:cs="Kokila"/>
          <w:sz w:val="28"/>
          <w:szCs w:val="28"/>
        </w:rPr>
      </w:pPr>
      <w:r w:rsidRPr="00392F31">
        <w:rPr>
          <w:rFonts w:ascii="Kokila" w:hAnsi="Kokila" w:cs="Kokila"/>
          <w:sz w:val="32"/>
          <w:szCs w:val="32"/>
        </w:rPr>
        <w:t>----------------------------------------------------------------------------------------------------</w:t>
      </w:r>
    </w:p>
    <w:p w14:paraId="42243826" w14:textId="37C5EEAF" w:rsidR="00D859B5" w:rsidRPr="00C91852" w:rsidRDefault="00D859B5" w:rsidP="008A7881">
      <w:pPr>
        <w:spacing w:after="0" w:line="360" w:lineRule="auto"/>
        <w:rPr>
          <w:rFonts w:ascii="Kokila" w:hAnsi="Kokila" w:cs="Kokila"/>
          <w:sz w:val="28"/>
          <w:szCs w:val="28"/>
        </w:rPr>
      </w:pPr>
      <w:r w:rsidRPr="00C91852">
        <w:rPr>
          <w:rFonts w:ascii="Kokila" w:hAnsi="Kokila" w:cs="Kokila" w:hint="cs"/>
          <w:sz w:val="28"/>
          <w:szCs w:val="28"/>
          <w:cs/>
        </w:rPr>
        <w:t xml:space="preserve">3. </w:t>
      </w:r>
      <w:r w:rsidR="0097569F">
        <w:rPr>
          <w:rFonts w:ascii="Kokila" w:hAnsi="Kokila" w:cs="Kokila"/>
          <w:sz w:val="28"/>
          <w:szCs w:val="28"/>
        </w:rPr>
        <w:tab/>
      </w:r>
      <w:r w:rsidRPr="00C91852">
        <w:rPr>
          <w:rFonts w:ascii="Kokila" w:hAnsi="Kokila" w:cs="Kokila" w:hint="cs"/>
          <w:sz w:val="28"/>
          <w:szCs w:val="28"/>
          <w:cs/>
        </w:rPr>
        <w:t>सम विच्छेद बिंदु विश्लेषण स्पष्ट करता है-</w:t>
      </w:r>
    </w:p>
    <w:p w14:paraId="028AD51D" w14:textId="77777777" w:rsidR="00D859B5" w:rsidRPr="00C91852" w:rsidRDefault="00D859B5" w:rsidP="008A7881">
      <w:pPr>
        <w:spacing w:after="0" w:line="360" w:lineRule="auto"/>
        <w:ind w:firstLine="720"/>
        <w:rPr>
          <w:rFonts w:ascii="Kokila" w:hAnsi="Kokila" w:cs="Kokila"/>
          <w:sz w:val="28"/>
          <w:szCs w:val="28"/>
        </w:rPr>
      </w:pPr>
      <w:r w:rsidRPr="00C91852">
        <w:rPr>
          <w:rFonts w:ascii="Kokila" w:hAnsi="Kokila" w:cs="Kokila"/>
          <w:sz w:val="28"/>
          <w:szCs w:val="28"/>
        </w:rPr>
        <w:t xml:space="preserve">a) </w:t>
      </w:r>
      <w:r w:rsidRPr="00C91852">
        <w:rPr>
          <w:rFonts w:ascii="Kokila" w:hAnsi="Kokila" w:cs="Kokila" w:hint="cs"/>
          <w:sz w:val="28"/>
          <w:szCs w:val="28"/>
          <w:cs/>
        </w:rPr>
        <w:t xml:space="preserve">लाभ को </w:t>
      </w:r>
      <w:r w:rsidRPr="00C91852">
        <w:rPr>
          <w:rFonts w:ascii="Kokila" w:hAnsi="Kokila" w:cs="Kokila"/>
          <w:sz w:val="28"/>
          <w:szCs w:val="28"/>
          <w:cs/>
        </w:rPr>
        <w:tab/>
      </w:r>
      <w:r w:rsidRPr="00C91852">
        <w:rPr>
          <w:rFonts w:ascii="Kokila" w:hAnsi="Kokila" w:cs="Kokila"/>
          <w:sz w:val="28"/>
          <w:szCs w:val="28"/>
          <w:cs/>
        </w:rPr>
        <w:tab/>
      </w:r>
      <w:r w:rsidRPr="00C91852">
        <w:rPr>
          <w:rFonts w:ascii="Kokila" w:hAnsi="Kokila" w:cs="Kokila"/>
          <w:sz w:val="28"/>
          <w:szCs w:val="28"/>
          <w:cs/>
        </w:rPr>
        <w:tab/>
      </w:r>
      <w:r>
        <w:rPr>
          <w:rFonts w:ascii="Kokila" w:hAnsi="Kokila" w:cs="Kokila"/>
          <w:sz w:val="28"/>
          <w:szCs w:val="28"/>
          <w:cs/>
        </w:rPr>
        <w:tab/>
      </w:r>
      <w:r>
        <w:rPr>
          <w:rFonts w:ascii="Kokila" w:hAnsi="Kokila" w:cs="Kokila"/>
          <w:sz w:val="28"/>
          <w:szCs w:val="28"/>
          <w:cs/>
        </w:rPr>
        <w:tab/>
      </w:r>
      <w:r w:rsidRPr="00C91852">
        <w:rPr>
          <w:rFonts w:ascii="Kokila" w:hAnsi="Kokila" w:cs="Kokila"/>
          <w:sz w:val="28"/>
          <w:szCs w:val="28"/>
        </w:rPr>
        <w:t xml:space="preserve">b) </w:t>
      </w:r>
      <w:r w:rsidRPr="00C91852">
        <w:rPr>
          <w:rFonts w:ascii="Kokila" w:hAnsi="Kokila" w:cs="Kokila" w:hint="cs"/>
          <w:sz w:val="28"/>
          <w:szCs w:val="28"/>
          <w:cs/>
        </w:rPr>
        <w:t xml:space="preserve">हानि को </w:t>
      </w:r>
    </w:p>
    <w:p w14:paraId="231E5BB4" w14:textId="77777777" w:rsidR="00D859B5" w:rsidRDefault="00D859B5" w:rsidP="008A7881">
      <w:pPr>
        <w:spacing w:after="0" w:line="360" w:lineRule="auto"/>
        <w:ind w:firstLine="720"/>
        <w:rPr>
          <w:rFonts w:ascii="Kokila" w:hAnsi="Kokila" w:cs="Kokila"/>
          <w:sz w:val="28"/>
          <w:szCs w:val="28"/>
          <w:cs/>
        </w:rPr>
      </w:pPr>
      <w:r w:rsidRPr="00C91852">
        <w:rPr>
          <w:rFonts w:ascii="Kokila" w:hAnsi="Kokila" w:cs="Kokila"/>
          <w:sz w:val="28"/>
          <w:szCs w:val="28"/>
        </w:rPr>
        <w:t xml:space="preserve">c) </w:t>
      </w:r>
      <w:r w:rsidRPr="00C91852">
        <w:rPr>
          <w:rFonts w:ascii="Kokila" w:hAnsi="Kokila" w:cs="Kokila" w:hint="cs"/>
          <w:sz w:val="28"/>
          <w:szCs w:val="28"/>
          <w:cs/>
        </w:rPr>
        <w:t xml:space="preserve">न लाभ और न हानि को </w:t>
      </w:r>
      <w:r w:rsidRPr="00C91852">
        <w:rPr>
          <w:rFonts w:ascii="Kokila" w:hAnsi="Kokila" w:cs="Kokila"/>
          <w:sz w:val="28"/>
          <w:szCs w:val="28"/>
          <w:cs/>
        </w:rPr>
        <w:tab/>
      </w:r>
      <w:r w:rsidRPr="00C91852">
        <w:rPr>
          <w:rFonts w:ascii="Kokila" w:hAnsi="Kokila" w:cs="Kokila"/>
          <w:sz w:val="28"/>
          <w:szCs w:val="28"/>
          <w:cs/>
        </w:rPr>
        <w:tab/>
      </w:r>
      <w:r>
        <w:rPr>
          <w:rFonts w:ascii="Kokila" w:hAnsi="Kokila" w:cs="Kokila"/>
          <w:sz w:val="28"/>
          <w:szCs w:val="28"/>
          <w:cs/>
        </w:rPr>
        <w:tab/>
      </w:r>
      <w:r>
        <w:rPr>
          <w:rFonts w:ascii="Kokila" w:hAnsi="Kokila" w:cs="Kokila"/>
          <w:sz w:val="28"/>
          <w:szCs w:val="28"/>
          <w:cs/>
        </w:rPr>
        <w:tab/>
      </w:r>
      <w:r w:rsidRPr="00C91852">
        <w:rPr>
          <w:rFonts w:ascii="Kokila" w:hAnsi="Kokila" w:cs="Kokila"/>
          <w:sz w:val="28"/>
          <w:szCs w:val="28"/>
        </w:rPr>
        <w:t>d)</w:t>
      </w:r>
      <w:r w:rsidRPr="00C91852">
        <w:rPr>
          <w:rFonts w:ascii="Kokila" w:hAnsi="Kokila" w:cs="Kokila" w:hint="cs"/>
          <w:sz w:val="28"/>
          <w:szCs w:val="28"/>
          <w:cs/>
        </w:rPr>
        <w:t xml:space="preserve"> सकल लाभ को </w:t>
      </w:r>
    </w:p>
    <w:p w14:paraId="5EB0DBA3" w14:textId="77777777" w:rsidR="00D859B5" w:rsidRPr="00C91852" w:rsidRDefault="00D859B5" w:rsidP="0097569F">
      <w:pPr>
        <w:spacing w:after="0" w:line="360" w:lineRule="auto"/>
        <w:ind w:firstLine="720"/>
        <w:rPr>
          <w:rFonts w:ascii="Kokila" w:hAnsi="Kokila" w:cs="Kokila"/>
          <w:sz w:val="28"/>
          <w:szCs w:val="28"/>
        </w:rPr>
      </w:pPr>
      <w:r w:rsidRPr="00C91852">
        <w:rPr>
          <w:rFonts w:ascii="Kokila" w:hAnsi="Kokila" w:cs="Kokila"/>
          <w:sz w:val="28"/>
          <w:szCs w:val="28"/>
        </w:rPr>
        <w:t xml:space="preserve">Breakpoint Analysis explains- </w:t>
      </w:r>
    </w:p>
    <w:p w14:paraId="41E6E57D" w14:textId="77777777" w:rsidR="00D859B5" w:rsidRPr="00C91852" w:rsidRDefault="00D859B5" w:rsidP="008A7881">
      <w:pPr>
        <w:spacing w:after="0" w:line="360" w:lineRule="auto"/>
        <w:ind w:firstLine="720"/>
        <w:rPr>
          <w:rFonts w:ascii="Kokila" w:hAnsi="Kokila" w:cs="Kokila"/>
          <w:sz w:val="28"/>
          <w:szCs w:val="28"/>
        </w:rPr>
      </w:pPr>
      <w:r w:rsidRPr="00C91852">
        <w:rPr>
          <w:rFonts w:ascii="Kokila" w:hAnsi="Kokila" w:cs="Kokila"/>
          <w:sz w:val="28"/>
          <w:szCs w:val="28"/>
        </w:rPr>
        <w:t xml:space="preserve">a) Profit </w:t>
      </w:r>
      <w:r w:rsidRPr="00C91852">
        <w:rPr>
          <w:rFonts w:ascii="Kokila" w:hAnsi="Kokila" w:cs="Kokila"/>
          <w:sz w:val="28"/>
          <w:szCs w:val="28"/>
        </w:rPr>
        <w:tab/>
      </w:r>
      <w:r w:rsidRPr="00C91852">
        <w:rPr>
          <w:rFonts w:ascii="Kokila" w:hAnsi="Kokila" w:cs="Kokila"/>
          <w:sz w:val="28"/>
          <w:szCs w:val="28"/>
        </w:rPr>
        <w:tab/>
      </w:r>
      <w:r w:rsidRPr="00C91852">
        <w:rPr>
          <w:rFonts w:ascii="Kokila" w:hAnsi="Kokila" w:cs="Kokila"/>
          <w:sz w:val="28"/>
          <w:szCs w:val="28"/>
        </w:rPr>
        <w:tab/>
      </w:r>
      <w:r w:rsidRPr="00C91852">
        <w:rPr>
          <w:rFonts w:ascii="Kokila" w:hAnsi="Kokila" w:cs="Kokila"/>
          <w:sz w:val="28"/>
          <w:szCs w:val="28"/>
        </w:rPr>
        <w:tab/>
      </w:r>
      <w:r>
        <w:rPr>
          <w:rFonts w:ascii="Kokila" w:hAnsi="Kokila" w:cs="Kokila"/>
          <w:sz w:val="28"/>
          <w:szCs w:val="28"/>
        </w:rPr>
        <w:tab/>
      </w:r>
      <w:r w:rsidRPr="00C91852">
        <w:rPr>
          <w:rFonts w:ascii="Kokila" w:hAnsi="Kokila" w:cs="Kokila"/>
          <w:sz w:val="28"/>
          <w:szCs w:val="28"/>
        </w:rPr>
        <w:t>b) Loss</w:t>
      </w:r>
    </w:p>
    <w:p w14:paraId="51FECE1E" w14:textId="77777777" w:rsidR="00D859B5" w:rsidRDefault="00D859B5" w:rsidP="008A7881">
      <w:pPr>
        <w:spacing w:after="0" w:line="360" w:lineRule="auto"/>
        <w:ind w:firstLine="720"/>
        <w:rPr>
          <w:rFonts w:ascii="Kokila" w:hAnsi="Kokila" w:cs="Kokila"/>
          <w:sz w:val="28"/>
          <w:szCs w:val="28"/>
        </w:rPr>
      </w:pPr>
      <w:r w:rsidRPr="00C91852">
        <w:rPr>
          <w:rFonts w:ascii="Kokila" w:hAnsi="Kokila" w:cs="Kokila"/>
          <w:sz w:val="28"/>
          <w:szCs w:val="28"/>
        </w:rPr>
        <w:t xml:space="preserve">c) Neither Profit nor Loss                    </w:t>
      </w:r>
      <w:r>
        <w:rPr>
          <w:rFonts w:ascii="Kokila" w:hAnsi="Kokila" w:cs="Kokila"/>
          <w:sz w:val="28"/>
          <w:szCs w:val="28"/>
        </w:rPr>
        <w:tab/>
      </w:r>
      <w:r>
        <w:rPr>
          <w:rFonts w:ascii="Kokila" w:hAnsi="Kokila" w:cs="Kokila"/>
          <w:sz w:val="28"/>
          <w:szCs w:val="28"/>
        </w:rPr>
        <w:tab/>
      </w:r>
      <w:r w:rsidRPr="00C91852">
        <w:rPr>
          <w:rFonts w:ascii="Kokila" w:hAnsi="Kokila" w:cs="Kokila"/>
          <w:sz w:val="28"/>
          <w:szCs w:val="28"/>
        </w:rPr>
        <w:t xml:space="preserve"> d)</w:t>
      </w:r>
      <w:r>
        <w:rPr>
          <w:rFonts w:ascii="Kokila" w:hAnsi="Kokila" w:cs="Kokila"/>
          <w:sz w:val="28"/>
          <w:szCs w:val="28"/>
        </w:rPr>
        <w:t xml:space="preserve"> </w:t>
      </w:r>
      <w:r w:rsidRPr="00C91852">
        <w:rPr>
          <w:rFonts w:ascii="Kokila" w:hAnsi="Kokila" w:cs="Kokila"/>
          <w:sz w:val="28"/>
          <w:szCs w:val="28"/>
        </w:rPr>
        <w:t>Gross Profit</w:t>
      </w:r>
    </w:p>
    <w:p w14:paraId="53F918C7" w14:textId="16386CD4" w:rsidR="005B2F10" w:rsidRPr="00C91852" w:rsidRDefault="005B2F10" w:rsidP="008A7881">
      <w:pPr>
        <w:spacing w:after="0" w:line="360" w:lineRule="auto"/>
        <w:ind w:firstLine="720"/>
        <w:rPr>
          <w:rFonts w:ascii="Kokila" w:hAnsi="Kokila" w:cs="Kokila"/>
          <w:sz w:val="28"/>
          <w:szCs w:val="28"/>
        </w:rPr>
      </w:pPr>
      <w:r w:rsidRPr="00392F31">
        <w:rPr>
          <w:rFonts w:ascii="Kokila" w:hAnsi="Kokila" w:cs="Kokila"/>
          <w:sz w:val="32"/>
          <w:szCs w:val="32"/>
        </w:rPr>
        <w:t>----------------------------------------------------------------------------------------------------</w:t>
      </w:r>
    </w:p>
    <w:p w14:paraId="37362958" w14:textId="3F628E49" w:rsidR="00D859B5" w:rsidRPr="00C91852" w:rsidRDefault="00D859B5" w:rsidP="008A7881">
      <w:pPr>
        <w:spacing w:after="0" w:line="360" w:lineRule="auto"/>
        <w:rPr>
          <w:rFonts w:ascii="Kokila" w:hAnsi="Kokila" w:cs="Kokila"/>
          <w:sz w:val="28"/>
          <w:szCs w:val="28"/>
        </w:rPr>
      </w:pPr>
      <w:r w:rsidRPr="00C91852">
        <w:rPr>
          <w:rFonts w:ascii="Kokila" w:hAnsi="Kokila" w:cs="Kokila" w:hint="cs"/>
          <w:sz w:val="28"/>
          <w:szCs w:val="28"/>
          <w:cs/>
        </w:rPr>
        <w:t xml:space="preserve">4. </w:t>
      </w:r>
      <w:r w:rsidR="0097569F">
        <w:rPr>
          <w:rFonts w:ascii="Kokila" w:hAnsi="Kokila" w:cs="Kokila"/>
          <w:sz w:val="28"/>
          <w:szCs w:val="28"/>
        </w:rPr>
        <w:tab/>
      </w:r>
      <w:r w:rsidRPr="00C91852">
        <w:rPr>
          <w:rFonts w:ascii="Kokila" w:hAnsi="Kokila" w:cs="Kokila" w:hint="cs"/>
          <w:sz w:val="28"/>
          <w:szCs w:val="28"/>
          <w:cs/>
        </w:rPr>
        <w:t xml:space="preserve">स्कंध आवर्त अनुपात है </w:t>
      </w:r>
    </w:p>
    <w:p w14:paraId="33DCE3A5" w14:textId="77777777" w:rsidR="00D859B5" w:rsidRPr="00C91852" w:rsidRDefault="00D859B5" w:rsidP="008A7881">
      <w:pPr>
        <w:spacing w:after="0" w:line="360" w:lineRule="auto"/>
        <w:ind w:firstLine="720"/>
        <w:rPr>
          <w:rFonts w:ascii="Kokila" w:hAnsi="Kokila" w:cs="Kokila"/>
          <w:sz w:val="28"/>
          <w:szCs w:val="28"/>
        </w:rPr>
      </w:pPr>
      <w:r w:rsidRPr="00C91852">
        <w:rPr>
          <w:rFonts w:ascii="Kokila" w:hAnsi="Kokila" w:cs="Kokila"/>
          <w:sz w:val="28"/>
          <w:szCs w:val="28"/>
        </w:rPr>
        <w:t xml:space="preserve">a) </w:t>
      </w:r>
      <w:r w:rsidRPr="00C91852">
        <w:rPr>
          <w:rFonts w:ascii="Kokila" w:hAnsi="Kokila" w:cs="Kokila" w:hint="cs"/>
          <w:sz w:val="28"/>
          <w:szCs w:val="28"/>
          <w:cs/>
        </w:rPr>
        <w:t xml:space="preserve">तरलता अनुपात </w:t>
      </w:r>
      <w:r w:rsidRPr="00C91852">
        <w:rPr>
          <w:rFonts w:ascii="Kokila" w:hAnsi="Kokila" w:cs="Kokila"/>
          <w:sz w:val="28"/>
          <w:szCs w:val="28"/>
          <w:cs/>
        </w:rPr>
        <w:tab/>
      </w:r>
      <w:r w:rsidRPr="00C91852">
        <w:rPr>
          <w:rFonts w:ascii="Kokila" w:hAnsi="Kokila" w:cs="Kokila"/>
          <w:sz w:val="28"/>
          <w:szCs w:val="28"/>
          <w:cs/>
        </w:rPr>
        <w:tab/>
      </w:r>
      <w:r w:rsidRPr="00C91852">
        <w:rPr>
          <w:rFonts w:ascii="Kokila" w:hAnsi="Kokila" w:cs="Kokila"/>
          <w:sz w:val="28"/>
          <w:szCs w:val="28"/>
          <w:cs/>
        </w:rPr>
        <w:tab/>
      </w:r>
      <w:r>
        <w:rPr>
          <w:rFonts w:ascii="Kokila" w:hAnsi="Kokila" w:cs="Kokila"/>
          <w:sz w:val="28"/>
          <w:szCs w:val="28"/>
          <w:cs/>
        </w:rPr>
        <w:tab/>
      </w:r>
      <w:r>
        <w:rPr>
          <w:rFonts w:ascii="Kokila" w:hAnsi="Kokila" w:cs="Kokila"/>
          <w:sz w:val="28"/>
          <w:szCs w:val="28"/>
          <w:cs/>
        </w:rPr>
        <w:tab/>
      </w:r>
      <w:r w:rsidRPr="00C91852">
        <w:rPr>
          <w:rFonts w:ascii="Kokila" w:hAnsi="Kokila" w:cs="Kokila"/>
          <w:sz w:val="28"/>
          <w:szCs w:val="28"/>
        </w:rPr>
        <w:t xml:space="preserve">b) </w:t>
      </w:r>
      <w:r w:rsidRPr="00C91852">
        <w:rPr>
          <w:rFonts w:ascii="Kokila" w:hAnsi="Kokila" w:cs="Kokila" w:hint="cs"/>
          <w:sz w:val="28"/>
          <w:szCs w:val="28"/>
          <w:cs/>
        </w:rPr>
        <w:t xml:space="preserve">लाभदायकता अनुपात </w:t>
      </w:r>
    </w:p>
    <w:p w14:paraId="3C160024" w14:textId="77777777" w:rsidR="00D859B5" w:rsidRPr="00C91852" w:rsidRDefault="00D859B5" w:rsidP="008A7881">
      <w:pPr>
        <w:spacing w:after="0" w:line="360" w:lineRule="auto"/>
        <w:ind w:firstLine="720"/>
        <w:rPr>
          <w:rFonts w:ascii="Kokila" w:hAnsi="Kokila" w:cs="Kokila"/>
          <w:sz w:val="28"/>
          <w:szCs w:val="28"/>
        </w:rPr>
      </w:pPr>
      <w:r w:rsidRPr="00C91852">
        <w:rPr>
          <w:rFonts w:ascii="Kokila" w:hAnsi="Kokila" w:cs="Kokila"/>
          <w:sz w:val="28"/>
          <w:szCs w:val="28"/>
        </w:rPr>
        <w:t xml:space="preserve">c) </w:t>
      </w:r>
      <w:r w:rsidRPr="00C91852">
        <w:rPr>
          <w:rFonts w:ascii="Kokila" w:hAnsi="Kokila" w:cs="Kokila" w:hint="cs"/>
          <w:sz w:val="28"/>
          <w:szCs w:val="28"/>
          <w:cs/>
        </w:rPr>
        <w:t xml:space="preserve">शोधन क्षमता अनुपात </w:t>
      </w:r>
      <w:r w:rsidRPr="00C91852">
        <w:rPr>
          <w:rFonts w:ascii="Kokila" w:hAnsi="Kokila" w:cs="Kokila"/>
          <w:sz w:val="28"/>
          <w:szCs w:val="28"/>
          <w:cs/>
        </w:rPr>
        <w:tab/>
      </w:r>
      <w:r w:rsidRPr="00C91852">
        <w:rPr>
          <w:rFonts w:ascii="Kokila" w:hAnsi="Kokila" w:cs="Kokila"/>
          <w:sz w:val="28"/>
          <w:szCs w:val="28"/>
          <w:cs/>
        </w:rPr>
        <w:tab/>
      </w:r>
      <w:r>
        <w:rPr>
          <w:rFonts w:ascii="Kokila" w:hAnsi="Kokila" w:cs="Kokila"/>
          <w:sz w:val="28"/>
          <w:szCs w:val="28"/>
          <w:cs/>
        </w:rPr>
        <w:tab/>
      </w:r>
      <w:r>
        <w:rPr>
          <w:rFonts w:ascii="Kokila" w:hAnsi="Kokila" w:cs="Kokila"/>
          <w:sz w:val="28"/>
          <w:szCs w:val="28"/>
          <w:cs/>
        </w:rPr>
        <w:tab/>
      </w:r>
      <w:r w:rsidRPr="00C91852">
        <w:rPr>
          <w:rFonts w:ascii="Kokila" w:hAnsi="Kokila" w:cs="Kokila"/>
          <w:sz w:val="28"/>
          <w:szCs w:val="28"/>
        </w:rPr>
        <w:t>d)</w:t>
      </w:r>
      <w:r w:rsidRPr="00C91852">
        <w:rPr>
          <w:rFonts w:ascii="Kokila" w:hAnsi="Kokila" w:cs="Kokila" w:hint="cs"/>
          <w:sz w:val="28"/>
          <w:szCs w:val="28"/>
          <w:cs/>
        </w:rPr>
        <w:t xml:space="preserve"> क्रियाशीलता अनुपात </w:t>
      </w:r>
    </w:p>
    <w:p w14:paraId="33103EB2" w14:textId="77777777" w:rsidR="00D859B5" w:rsidRPr="00C91852" w:rsidRDefault="00D859B5" w:rsidP="0097569F">
      <w:pPr>
        <w:spacing w:after="0" w:line="360" w:lineRule="auto"/>
        <w:ind w:firstLine="720"/>
        <w:rPr>
          <w:rFonts w:ascii="Kokila" w:hAnsi="Kokila" w:cs="Kokila"/>
          <w:sz w:val="28"/>
          <w:szCs w:val="28"/>
        </w:rPr>
      </w:pPr>
      <w:r w:rsidRPr="00C91852">
        <w:rPr>
          <w:rFonts w:ascii="Kokila" w:hAnsi="Kokila" w:cs="Kokila"/>
          <w:sz w:val="28"/>
          <w:szCs w:val="28"/>
        </w:rPr>
        <w:t xml:space="preserve">Inventory turnover ratio is – </w:t>
      </w:r>
    </w:p>
    <w:p w14:paraId="1141EF6F" w14:textId="77777777" w:rsidR="00D859B5" w:rsidRPr="00C91852" w:rsidRDefault="00D859B5" w:rsidP="008A7881">
      <w:pPr>
        <w:spacing w:after="0" w:line="360" w:lineRule="auto"/>
        <w:rPr>
          <w:rFonts w:ascii="Kokila" w:hAnsi="Kokila" w:cs="Kokila"/>
          <w:sz w:val="28"/>
          <w:szCs w:val="28"/>
        </w:rPr>
      </w:pPr>
      <w:r w:rsidRPr="00C91852">
        <w:rPr>
          <w:rFonts w:ascii="Kokila" w:hAnsi="Kokila" w:cs="Kokila"/>
          <w:sz w:val="28"/>
          <w:szCs w:val="28"/>
        </w:rPr>
        <w:tab/>
        <w:t xml:space="preserve">a) Liquidity ratio </w:t>
      </w:r>
      <w:r w:rsidRPr="00C91852">
        <w:rPr>
          <w:rFonts w:ascii="Kokila" w:hAnsi="Kokila" w:cs="Kokila"/>
          <w:sz w:val="28"/>
          <w:szCs w:val="28"/>
        </w:rPr>
        <w:tab/>
      </w:r>
      <w:r w:rsidRPr="00C91852">
        <w:rPr>
          <w:rFonts w:ascii="Kokila" w:hAnsi="Kokila" w:cs="Kokila"/>
          <w:sz w:val="28"/>
          <w:szCs w:val="28"/>
        </w:rPr>
        <w:tab/>
      </w:r>
      <w:r w:rsidRPr="00C91852">
        <w:rPr>
          <w:rFonts w:ascii="Kokila" w:hAnsi="Kokila" w:cs="Kokila"/>
          <w:sz w:val="28"/>
          <w:szCs w:val="28"/>
        </w:rPr>
        <w:tab/>
      </w:r>
      <w:r>
        <w:rPr>
          <w:rFonts w:ascii="Kokila" w:hAnsi="Kokila" w:cs="Kokila"/>
          <w:sz w:val="28"/>
          <w:szCs w:val="28"/>
        </w:rPr>
        <w:tab/>
      </w:r>
      <w:r w:rsidRPr="00C91852">
        <w:rPr>
          <w:rFonts w:ascii="Kokila" w:hAnsi="Kokila" w:cs="Kokila"/>
          <w:sz w:val="28"/>
          <w:szCs w:val="28"/>
        </w:rPr>
        <w:t>b) Profitability ratio</w:t>
      </w:r>
    </w:p>
    <w:p w14:paraId="298B34B7" w14:textId="77777777" w:rsidR="00D859B5" w:rsidRDefault="00D859B5" w:rsidP="008A7881">
      <w:pPr>
        <w:spacing w:after="0" w:line="360" w:lineRule="auto"/>
        <w:rPr>
          <w:rFonts w:ascii="Kokila" w:hAnsi="Kokila" w:cs="Kokila"/>
          <w:sz w:val="28"/>
          <w:szCs w:val="28"/>
        </w:rPr>
      </w:pPr>
      <w:r w:rsidRPr="00C91852">
        <w:rPr>
          <w:rFonts w:ascii="Kokila" w:hAnsi="Kokila" w:cs="Kokila"/>
          <w:sz w:val="28"/>
          <w:szCs w:val="28"/>
        </w:rPr>
        <w:tab/>
        <w:t xml:space="preserve">c) Solvency ratio </w:t>
      </w:r>
      <w:r w:rsidRPr="00C91852">
        <w:rPr>
          <w:rFonts w:ascii="Kokila" w:hAnsi="Kokila" w:cs="Kokila"/>
          <w:sz w:val="28"/>
          <w:szCs w:val="28"/>
        </w:rPr>
        <w:tab/>
      </w:r>
      <w:r w:rsidRPr="00C91852">
        <w:rPr>
          <w:rFonts w:ascii="Kokila" w:hAnsi="Kokila" w:cs="Kokila"/>
          <w:sz w:val="28"/>
          <w:szCs w:val="28"/>
        </w:rPr>
        <w:tab/>
      </w:r>
      <w:r w:rsidRPr="00C91852">
        <w:rPr>
          <w:rFonts w:ascii="Kokila" w:hAnsi="Kokila" w:cs="Kokila"/>
          <w:sz w:val="28"/>
          <w:szCs w:val="28"/>
        </w:rPr>
        <w:tab/>
      </w:r>
      <w:r>
        <w:rPr>
          <w:rFonts w:ascii="Kokila" w:hAnsi="Kokila" w:cs="Kokila"/>
          <w:sz w:val="28"/>
          <w:szCs w:val="28"/>
        </w:rPr>
        <w:tab/>
      </w:r>
      <w:r w:rsidRPr="00C91852">
        <w:rPr>
          <w:rFonts w:ascii="Kokila" w:hAnsi="Kokila" w:cs="Kokila"/>
          <w:sz w:val="28"/>
          <w:szCs w:val="28"/>
        </w:rPr>
        <w:t>d)</w:t>
      </w:r>
      <w:r>
        <w:rPr>
          <w:rFonts w:ascii="Kokila" w:hAnsi="Kokila" w:cs="Kokila"/>
          <w:sz w:val="28"/>
          <w:szCs w:val="28"/>
        </w:rPr>
        <w:t xml:space="preserve"> </w:t>
      </w:r>
      <w:r w:rsidRPr="00C91852">
        <w:rPr>
          <w:rFonts w:ascii="Kokila" w:hAnsi="Kokila" w:cs="Kokila"/>
          <w:sz w:val="28"/>
          <w:szCs w:val="28"/>
        </w:rPr>
        <w:t>Activity ratio</w:t>
      </w:r>
    </w:p>
    <w:p w14:paraId="399CC3A1" w14:textId="07B2C8F4" w:rsidR="005B2F10" w:rsidRPr="00C91852" w:rsidRDefault="005B2F10" w:rsidP="008A7881">
      <w:pPr>
        <w:spacing w:after="0" w:line="360" w:lineRule="auto"/>
        <w:rPr>
          <w:rFonts w:ascii="Kokila" w:hAnsi="Kokila" w:cs="Kokila"/>
          <w:sz w:val="28"/>
          <w:szCs w:val="28"/>
        </w:rPr>
      </w:pPr>
      <w:r>
        <w:rPr>
          <w:rFonts w:ascii="Kokila" w:hAnsi="Kokila" w:cs="Kokila"/>
          <w:sz w:val="28"/>
          <w:szCs w:val="28"/>
        </w:rPr>
        <w:tab/>
      </w:r>
      <w:r w:rsidRPr="00392F31">
        <w:rPr>
          <w:rFonts w:ascii="Kokila" w:hAnsi="Kokila" w:cs="Kokila"/>
          <w:sz w:val="32"/>
          <w:szCs w:val="32"/>
        </w:rPr>
        <w:t>----------------------------------------------------------------------------------------------------</w:t>
      </w:r>
    </w:p>
    <w:p w14:paraId="5C721D95" w14:textId="42F950C6" w:rsidR="00D859B5" w:rsidRPr="00C91852" w:rsidRDefault="00D859B5" w:rsidP="0097569F">
      <w:pPr>
        <w:spacing w:after="0" w:line="336" w:lineRule="auto"/>
        <w:rPr>
          <w:rFonts w:ascii="Kokila" w:hAnsi="Kokila" w:cs="Kokila"/>
          <w:sz w:val="28"/>
          <w:szCs w:val="28"/>
        </w:rPr>
      </w:pPr>
      <w:r w:rsidRPr="00C91852">
        <w:rPr>
          <w:rFonts w:ascii="Kokila" w:hAnsi="Kokila" w:cs="Kokila" w:hint="cs"/>
          <w:sz w:val="28"/>
          <w:szCs w:val="28"/>
          <w:cs/>
        </w:rPr>
        <w:lastRenderedPageBreak/>
        <w:t xml:space="preserve">5. </w:t>
      </w:r>
      <w:r w:rsidR="0097569F">
        <w:rPr>
          <w:rFonts w:ascii="Kokila" w:hAnsi="Kokila" w:cs="Kokila"/>
          <w:sz w:val="28"/>
          <w:szCs w:val="28"/>
        </w:rPr>
        <w:tab/>
      </w:r>
      <w:r w:rsidRPr="00C91852">
        <w:rPr>
          <w:rFonts w:ascii="Kokila" w:hAnsi="Kokila" w:cs="Kokila" w:hint="cs"/>
          <w:sz w:val="28"/>
          <w:szCs w:val="28"/>
          <w:cs/>
        </w:rPr>
        <w:t xml:space="preserve">सामान्यतया किस अनुपात की गणना प्रतिशत में की जाती है- </w:t>
      </w:r>
    </w:p>
    <w:p w14:paraId="20E5B373" w14:textId="77777777" w:rsidR="00D859B5" w:rsidRPr="00C91852" w:rsidRDefault="00D859B5" w:rsidP="0097569F">
      <w:pPr>
        <w:spacing w:after="0" w:line="336" w:lineRule="auto"/>
        <w:ind w:firstLine="720"/>
        <w:rPr>
          <w:rFonts w:ascii="Kokila" w:hAnsi="Kokila" w:cs="Kokila"/>
          <w:sz w:val="28"/>
          <w:szCs w:val="28"/>
        </w:rPr>
      </w:pPr>
      <w:r w:rsidRPr="00C91852">
        <w:rPr>
          <w:rFonts w:ascii="Kokila" w:hAnsi="Kokila" w:cs="Kokila"/>
          <w:sz w:val="28"/>
          <w:szCs w:val="28"/>
        </w:rPr>
        <w:t xml:space="preserve">a) </w:t>
      </w:r>
      <w:r w:rsidRPr="00C91852">
        <w:rPr>
          <w:rFonts w:ascii="Kokila" w:hAnsi="Kokila" w:cs="Kokila" w:hint="cs"/>
          <w:sz w:val="28"/>
          <w:szCs w:val="28"/>
          <w:cs/>
        </w:rPr>
        <w:t xml:space="preserve">लाभदायकता अनुपात </w:t>
      </w:r>
      <w:r w:rsidRPr="00C91852">
        <w:rPr>
          <w:rFonts w:ascii="Kokila" w:hAnsi="Kokila" w:cs="Kokila"/>
          <w:sz w:val="28"/>
          <w:szCs w:val="28"/>
          <w:cs/>
        </w:rPr>
        <w:tab/>
      </w:r>
      <w:r w:rsidRPr="00C91852">
        <w:rPr>
          <w:rFonts w:ascii="Kokila" w:hAnsi="Kokila" w:cs="Kokila"/>
          <w:sz w:val="28"/>
          <w:szCs w:val="28"/>
          <w:cs/>
        </w:rPr>
        <w:tab/>
      </w:r>
      <w:r>
        <w:rPr>
          <w:rFonts w:ascii="Kokila" w:hAnsi="Kokila" w:cs="Kokila"/>
          <w:sz w:val="28"/>
          <w:szCs w:val="28"/>
          <w:cs/>
        </w:rPr>
        <w:tab/>
      </w:r>
      <w:r>
        <w:rPr>
          <w:rFonts w:ascii="Kokila" w:hAnsi="Kokila" w:cs="Kokila"/>
          <w:sz w:val="28"/>
          <w:szCs w:val="28"/>
          <w:cs/>
        </w:rPr>
        <w:tab/>
      </w:r>
      <w:r w:rsidRPr="00C91852">
        <w:rPr>
          <w:rFonts w:ascii="Kokila" w:hAnsi="Kokila" w:cs="Kokila"/>
          <w:sz w:val="28"/>
          <w:szCs w:val="28"/>
        </w:rPr>
        <w:t xml:space="preserve">b) </w:t>
      </w:r>
      <w:r w:rsidRPr="00C91852">
        <w:rPr>
          <w:rFonts w:ascii="Kokila" w:hAnsi="Kokila" w:cs="Kokila" w:hint="cs"/>
          <w:sz w:val="28"/>
          <w:szCs w:val="28"/>
          <w:cs/>
        </w:rPr>
        <w:t xml:space="preserve">क्रियाशीलता अनुपात </w:t>
      </w:r>
    </w:p>
    <w:p w14:paraId="2721FFD9" w14:textId="77777777" w:rsidR="00D859B5" w:rsidRPr="00C91852" w:rsidRDefault="00D859B5" w:rsidP="0097569F">
      <w:pPr>
        <w:spacing w:after="0" w:line="336" w:lineRule="auto"/>
        <w:ind w:firstLine="720"/>
        <w:rPr>
          <w:rFonts w:ascii="Kokila" w:hAnsi="Kokila" w:cs="Kokila"/>
          <w:sz w:val="28"/>
          <w:szCs w:val="28"/>
        </w:rPr>
      </w:pPr>
      <w:r w:rsidRPr="00C91852">
        <w:rPr>
          <w:rFonts w:ascii="Kokila" w:hAnsi="Kokila" w:cs="Kokila"/>
          <w:sz w:val="28"/>
          <w:szCs w:val="28"/>
        </w:rPr>
        <w:t xml:space="preserve">c) </w:t>
      </w:r>
      <w:r w:rsidRPr="00C91852">
        <w:rPr>
          <w:rFonts w:ascii="Kokila" w:hAnsi="Kokila" w:cs="Kokila" w:hint="cs"/>
          <w:sz w:val="28"/>
          <w:szCs w:val="28"/>
          <w:cs/>
        </w:rPr>
        <w:t xml:space="preserve">वित्तीय स्थिति अनुपात </w:t>
      </w:r>
      <w:r w:rsidRPr="00C91852">
        <w:rPr>
          <w:rFonts w:ascii="Kokila" w:hAnsi="Kokila" w:cs="Kokila"/>
          <w:sz w:val="28"/>
          <w:szCs w:val="28"/>
          <w:cs/>
        </w:rPr>
        <w:tab/>
      </w:r>
      <w:r w:rsidRPr="00C91852">
        <w:rPr>
          <w:rFonts w:ascii="Kokila" w:hAnsi="Kokila" w:cs="Kokila"/>
          <w:sz w:val="28"/>
          <w:szCs w:val="28"/>
          <w:cs/>
        </w:rPr>
        <w:tab/>
      </w:r>
      <w:r>
        <w:rPr>
          <w:rFonts w:ascii="Kokila" w:hAnsi="Kokila" w:cs="Kokila"/>
          <w:sz w:val="28"/>
          <w:szCs w:val="28"/>
          <w:cs/>
        </w:rPr>
        <w:tab/>
      </w:r>
      <w:r>
        <w:rPr>
          <w:rFonts w:ascii="Kokila" w:hAnsi="Kokila" w:cs="Kokila"/>
          <w:sz w:val="28"/>
          <w:szCs w:val="28"/>
          <w:cs/>
        </w:rPr>
        <w:tab/>
      </w:r>
      <w:r w:rsidRPr="00C91852">
        <w:rPr>
          <w:rFonts w:ascii="Kokila" w:hAnsi="Kokila" w:cs="Kokila"/>
          <w:sz w:val="28"/>
          <w:szCs w:val="28"/>
        </w:rPr>
        <w:t>d)</w:t>
      </w:r>
      <w:r w:rsidRPr="00C91852">
        <w:rPr>
          <w:rFonts w:ascii="Kokila" w:hAnsi="Kokila" w:cs="Kokila" w:hint="cs"/>
          <w:sz w:val="28"/>
          <w:szCs w:val="28"/>
          <w:cs/>
        </w:rPr>
        <w:t xml:space="preserve"> उपर्युक्त में से कोई नहीं </w:t>
      </w:r>
    </w:p>
    <w:p w14:paraId="5E60DCBB" w14:textId="77777777" w:rsidR="00D859B5" w:rsidRPr="00C91852" w:rsidRDefault="00D859B5" w:rsidP="0097569F">
      <w:pPr>
        <w:spacing w:after="0" w:line="336" w:lineRule="auto"/>
        <w:ind w:firstLine="720"/>
        <w:rPr>
          <w:rFonts w:ascii="Kokila" w:hAnsi="Kokila" w:cs="Kokila"/>
          <w:sz w:val="28"/>
          <w:szCs w:val="28"/>
        </w:rPr>
      </w:pPr>
      <w:r w:rsidRPr="00C91852">
        <w:rPr>
          <w:rFonts w:ascii="Kokila" w:hAnsi="Kokila" w:cs="Kokila"/>
          <w:sz w:val="28"/>
          <w:szCs w:val="28"/>
        </w:rPr>
        <w:t>Which ratio is usually calculated in percentage?</w:t>
      </w:r>
    </w:p>
    <w:p w14:paraId="4500D4EA" w14:textId="77777777" w:rsidR="00D859B5" w:rsidRPr="00C91852" w:rsidRDefault="00D859B5" w:rsidP="0097569F">
      <w:pPr>
        <w:spacing w:after="0" w:line="336" w:lineRule="auto"/>
        <w:rPr>
          <w:rFonts w:ascii="Kokila" w:hAnsi="Kokila" w:cs="Kokila"/>
          <w:sz w:val="28"/>
          <w:szCs w:val="28"/>
        </w:rPr>
      </w:pPr>
      <w:r w:rsidRPr="00C91852">
        <w:rPr>
          <w:rFonts w:ascii="Kokila" w:hAnsi="Kokila" w:cs="Kokila"/>
          <w:sz w:val="28"/>
          <w:szCs w:val="28"/>
        </w:rPr>
        <w:tab/>
        <w:t>a) Profitability ratio</w:t>
      </w:r>
      <w:r w:rsidRPr="00C91852">
        <w:rPr>
          <w:rFonts w:ascii="Kokila" w:hAnsi="Kokila" w:cs="Kokila"/>
          <w:sz w:val="28"/>
          <w:szCs w:val="28"/>
        </w:rPr>
        <w:tab/>
      </w:r>
      <w:r w:rsidRPr="00C91852">
        <w:rPr>
          <w:rFonts w:ascii="Kokila" w:hAnsi="Kokila" w:cs="Kokila"/>
          <w:sz w:val="28"/>
          <w:szCs w:val="28"/>
        </w:rPr>
        <w:tab/>
      </w:r>
      <w:r>
        <w:rPr>
          <w:rFonts w:ascii="Kokila" w:hAnsi="Kokila" w:cs="Kokila"/>
          <w:sz w:val="28"/>
          <w:szCs w:val="28"/>
        </w:rPr>
        <w:tab/>
      </w:r>
      <w:r>
        <w:rPr>
          <w:rFonts w:ascii="Kokila" w:hAnsi="Kokila" w:cs="Kokila"/>
          <w:sz w:val="28"/>
          <w:szCs w:val="28"/>
        </w:rPr>
        <w:tab/>
      </w:r>
      <w:r w:rsidRPr="00C91852">
        <w:rPr>
          <w:rFonts w:ascii="Kokila" w:hAnsi="Kokila" w:cs="Kokila"/>
          <w:sz w:val="28"/>
          <w:szCs w:val="28"/>
        </w:rPr>
        <w:t>b) Activity ratio</w:t>
      </w:r>
    </w:p>
    <w:p w14:paraId="4BF4ECD3" w14:textId="77777777" w:rsidR="00D859B5" w:rsidRDefault="00D859B5" w:rsidP="0097569F">
      <w:pPr>
        <w:spacing w:after="0" w:line="336" w:lineRule="auto"/>
        <w:rPr>
          <w:rFonts w:ascii="Kokila" w:hAnsi="Kokila" w:cs="Kokila"/>
          <w:sz w:val="28"/>
          <w:szCs w:val="28"/>
        </w:rPr>
      </w:pPr>
      <w:r w:rsidRPr="00C91852">
        <w:rPr>
          <w:rFonts w:ascii="Kokila" w:hAnsi="Kokila" w:cs="Kokila"/>
          <w:sz w:val="28"/>
          <w:szCs w:val="28"/>
        </w:rPr>
        <w:tab/>
        <w:t>c) Financial Position ratio</w:t>
      </w:r>
      <w:r w:rsidRPr="00C91852">
        <w:rPr>
          <w:rFonts w:ascii="Kokila" w:hAnsi="Kokila" w:cs="Kokila"/>
          <w:sz w:val="28"/>
          <w:szCs w:val="28"/>
        </w:rPr>
        <w:tab/>
      </w:r>
      <w:r w:rsidRPr="00C91852">
        <w:rPr>
          <w:rFonts w:ascii="Kokila" w:hAnsi="Kokila" w:cs="Kokila"/>
          <w:sz w:val="28"/>
          <w:szCs w:val="28"/>
        </w:rPr>
        <w:tab/>
      </w:r>
      <w:r>
        <w:rPr>
          <w:rFonts w:ascii="Kokila" w:hAnsi="Kokila" w:cs="Kokila"/>
          <w:sz w:val="28"/>
          <w:szCs w:val="28"/>
        </w:rPr>
        <w:tab/>
      </w:r>
      <w:r w:rsidRPr="00C91852">
        <w:rPr>
          <w:rFonts w:ascii="Kokila" w:hAnsi="Kokila" w:cs="Kokila"/>
          <w:sz w:val="28"/>
          <w:szCs w:val="28"/>
        </w:rPr>
        <w:t>d)</w:t>
      </w:r>
      <w:r>
        <w:rPr>
          <w:rFonts w:ascii="Kokila" w:hAnsi="Kokila" w:cs="Kokila"/>
          <w:sz w:val="28"/>
          <w:szCs w:val="28"/>
        </w:rPr>
        <w:t xml:space="preserve"> </w:t>
      </w:r>
      <w:r w:rsidRPr="00C91852">
        <w:rPr>
          <w:rFonts w:ascii="Kokila" w:hAnsi="Kokila" w:cs="Kokila"/>
          <w:sz w:val="28"/>
          <w:szCs w:val="28"/>
        </w:rPr>
        <w:t>None of the above</w:t>
      </w:r>
    </w:p>
    <w:p w14:paraId="56883F00" w14:textId="51A05A4E" w:rsidR="0008479B" w:rsidRDefault="0008479B" w:rsidP="00772B08">
      <w:pPr>
        <w:spacing w:after="0" w:line="480" w:lineRule="auto"/>
        <w:rPr>
          <w:rFonts w:ascii="Kokila" w:hAnsi="Kokila" w:cs="Kokila"/>
          <w:sz w:val="28"/>
          <w:szCs w:val="28"/>
        </w:rPr>
      </w:pPr>
      <w:r>
        <w:rPr>
          <w:rFonts w:ascii="Kokila" w:hAnsi="Kokila" w:cs="Kokila"/>
          <w:sz w:val="28"/>
          <w:szCs w:val="28"/>
        </w:rPr>
        <w:tab/>
      </w:r>
      <w:r w:rsidRPr="00392F31">
        <w:rPr>
          <w:rFonts w:ascii="Kokila" w:hAnsi="Kokila" w:cs="Kokila"/>
          <w:sz w:val="32"/>
          <w:szCs w:val="32"/>
        </w:rPr>
        <w:t>----------------------------------------------------------------------------------------------------</w:t>
      </w:r>
    </w:p>
    <w:p w14:paraId="0E2E3000" w14:textId="1F3317DA" w:rsidR="00D859B5" w:rsidRPr="00C91852" w:rsidRDefault="00D859B5" w:rsidP="0097569F">
      <w:pPr>
        <w:spacing w:after="0" w:line="336" w:lineRule="auto"/>
        <w:rPr>
          <w:rFonts w:ascii="Kokila" w:hAnsi="Kokila" w:cs="Kokila"/>
          <w:sz w:val="28"/>
          <w:szCs w:val="28"/>
        </w:rPr>
      </w:pPr>
      <w:r w:rsidRPr="00C91852">
        <w:rPr>
          <w:rFonts w:ascii="Kokila" w:hAnsi="Kokila" w:cs="Kokila" w:hint="cs"/>
          <w:sz w:val="28"/>
          <w:szCs w:val="28"/>
          <w:cs/>
        </w:rPr>
        <w:t>6.</w:t>
      </w:r>
      <w:r w:rsidR="0097569F">
        <w:rPr>
          <w:rFonts w:ascii="Kokila" w:hAnsi="Kokila" w:cs="Kokila"/>
          <w:sz w:val="28"/>
          <w:szCs w:val="28"/>
        </w:rPr>
        <w:tab/>
      </w:r>
      <w:r w:rsidRPr="00C91852">
        <w:rPr>
          <w:rFonts w:ascii="Kokila" w:hAnsi="Kokila" w:cs="Kokila" w:hint="cs"/>
          <w:sz w:val="28"/>
          <w:szCs w:val="28"/>
          <w:cs/>
        </w:rPr>
        <w:t xml:space="preserve">सम आकार  विवरण में आय मदों के प्रतिशत की गणना किस पर की जाती है- </w:t>
      </w:r>
    </w:p>
    <w:p w14:paraId="1CF41F35" w14:textId="77777777" w:rsidR="00D859B5" w:rsidRPr="00C91852" w:rsidRDefault="00D859B5" w:rsidP="0097569F">
      <w:pPr>
        <w:spacing w:after="0" w:line="336" w:lineRule="auto"/>
        <w:ind w:firstLine="720"/>
        <w:rPr>
          <w:rFonts w:ascii="Kokila" w:hAnsi="Kokila" w:cs="Kokila"/>
          <w:sz w:val="28"/>
          <w:szCs w:val="28"/>
        </w:rPr>
      </w:pPr>
      <w:r w:rsidRPr="00C91852">
        <w:rPr>
          <w:rFonts w:ascii="Kokila" w:hAnsi="Kokila" w:cs="Kokila"/>
          <w:sz w:val="28"/>
          <w:szCs w:val="28"/>
        </w:rPr>
        <w:t xml:space="preserve">a) </w:t>
      </w:r>
      <w:r w:rsidRPr="00C91852">
        <w:rPr>
          <w:rFonts w:ascii="Kokila" w:hAnsi="Kokila" w:cs="Kokila" w:hint="cs"/>
          <w:sz w:val="28"/>
          <w:szCs w:val="28"/>
          <w:cs/>
        </w:rPr>
        <w:t xml:space="preserve">कुल लाभ </w:t>
      </w:r>
      <w:r w:rsidRPr="00C91852">
        <w:rPr>
          <w:rFonts w:ascii="Kokila" w:hAnsi="Kokila" w:cs="Kokila"/>
          <w:sz w:val="28"/>
          <w:szCs w:val="28"/>
          <w:cs/>
        </w:rPr>
        <w:tab/>
      </w:r>
      <w:r w:rsidRPr="00C91852">
        <w:rPr>
          <w:rFonts w:ascii="Kokila" w:hAnsi="Kokila" w:cs="Kokila"/>
          <w:sz w:val="28"/>
          <w:szCs w:val="28"/>
          <w:cs/>
        </w:rPr>
        <w:tab/>
      </w:r>
      <w:r w:rsidRPr="00C91852">
        <w:rPr>
          <w:rFonts w:ascii="Kokila" w:hAnsi="Kokila" w:cs="Kokila"/>
          <w:sz w:val="28"/>
          <w:szCs w:val="28"/>
          <w:cs/>
        </w:rPr>
        <w:tab/>
      </w:r>
      <w:r>
        <w:rPr>
          <w:rFonts w:ascii="Kokila" w:hAnsi="Kokila" w:cs="Kokila"/>
          <w:sz w:val="28"/>
          <w:szCs w:val="28"/>
          <w:cs/>
        </w:rPr>
        <w:tab/>
      </w:r>
      <w:r>
        <w:rPr>
          <w:rFonts w:ascii="Kokila" w:hAnsi="Kokila" w:cs="Kokila"/>
          <w:sz w:val="28"/>
          <w:szCs w:val="28"/>
          <w:cs/>
        </w:rPr>
        <w:tab/>
      </w:r>
      <w:r w:rsidRPr="00C91852">
        <w:rPr>
          <w:rFonts w:ascii="Kokila" w:hAnsi="Kokila" w:cs="Kokila"/>
          <w:sz w:val="28"/>
          <w:szCs w:val="28"/>
        </w:rPr>
        <w:t xml:space="preserve">b) </w:t>
      </w:r>
      <w:r w:rsidRPr="00C91852">
        <w:rPr>
          <w:rFonts w:ascii="Kokila" w:hAnsi="Kokila" w:cs="Kokila" w:hint="cs"/>
          <w:sz w:val="28"/>
          <w:szCs w:val="28"/>
          <w:cs/>
        </w:rPr>
        <w:t xml:space="preserve">शुद्ध लाभ </w:t>
      </w:r>
    </w:p>
    <w:p w14:paraId="5C5DF85D" w14:textId="77777777" w:rsidR="00D859B5" w:rsidRPr="00C91852" w:rsidRDefault="00D859B5" w:rsidP="0097569F">
      <w:pPr>
        <w:spacing w:after="0" w:line="336" w:lineRule="auto"/>
        <w:ind w:firstLine="720"/>
        <w:rPr>
          <w:rFonts w:ascii="Kokila" w:hAnsi="Kokila" w:cs="Kokila"/>
          <w:sz w:val="28"/>
          <w:szCs w:val="28"/>
        </w:rPr>
      </w:pPr>
      <w:r w:rsidRPr="00C91852">
        <w:rPr>
          <w:rFonts w:ascii="Kokila" w:hAnsi="Kokila" w:cs="Kokila"/>
          <w:sz w:val="28"/>
          <w:szCs w:val="28"/>
        </w:rPr>
        <w:t xml:space="preserve">c) </w:t>
      </w:r>
      <w:r w:rsidRPr="00C91852">
        <w:rPr>
          <w:rFonts w:ascii="Kokila" w:hAnsi="Kokila" w:cs="Kokila" w:hint="cs"/>
          <w:sz w:val="28"/>
          <w:szCs w:val="28"/>
          <w:cs/>
        </w:rPr>
        <w:t xml:space="preserve">विक्रय </w:t>
      </w:r>
      <w:r w:rsidRPr="00C91852">
        <w:rPr>
          <w:rFonts w:ascii="Kokila" w:hAnsi="Kokila" w:cs="Kokila"/>
          <w:sz w:val="28"/>
          <w:szCs w:val="28"/>
          <w:cs/>
        </w:rPr>
        <w:tab/>
      </w:r>
      <w:r w:rsidRPr="00C91852">
        <w:rPr>
          <w:rFonts w:ascii="Kokila" w:hAnsi="Kokila" w:cs="Kokila"/>
          <w:sz w:val="28"/>
          <w:szCs w:val="28"/>
          <w:cs/>
        </w:rPr>
        <w:tab/>
      </w:r>
      <w:r w:rsidRPr="00C91852">
        <w:rPr>
          <w:rFonts w:ascii="Kokila" w:hAnsi="Kokila" w:cs="Kokila"/>
          <w:sz w:val="28"/>
          <w:szCs w:val="28"/>
          <w:cs/>
        </w:rPr>
        <w:tab/>
      </w:r>
      <w:r w:rsidRPr="00C91852">
        <w:rPr>
          <w:rFonts w:ascii="Kokila" w:hAnsi="Kokila" w:cs="Kokila"/>
          <w:sz w:val="28"/>
          <w:szCs w:val="28"/>
          <w:cs/>
        </w:rPr>
        <w:tab/>
      </w:r>
      <w:r>
        <w:rPr>
          <w:rFonts w:ascii="Kokila" w:hAnsi="Kokila" w:cs="Kokila"/>
          <w:sz w:val="28"/>
          <w:szCs w:val="28"/>
          <w:cs/>
        </w:rPr>
        <w:tab/>
      </w:r>
      <w:r w:rsidRPr="00C91852">
        <w:rPr>
          <w:rFonts w:ascii="Kokila" w:hAnsi="Kokila" w:cs="Kokila"/>
          <w:sz w:val="28"/>
          <w:szCs w:val="28"/>
        </w:rPr>
        <w:t>d)</w:t>
      </w:r>
      <w:r w:rsidRPr="00C91852">
        <w:rPr>
          <w:rFonts w:ascii="Kokila" w:hAnsi="Kokila" w:cs="Kokila" w:hint="cs"/>
          <w:sz w:val="28"/>
          <w:szCs w:val="28"/>
          <w:cs/>
        </w:rPr>
        <w:t xml:space="preserve"> शुद्ध आय </w:t>
      </w:r>
    </w:p>
    <w:p w14:paraId="1C0DE5E6" w14:textId="2A2387B3" w:rsidR="00D859B5" w:rsidRPr="00C91852" w:rsidRDefault="007A249C" w:rsidP="0097569F">
      <w:pPr>
        <w:spacing w:after="0" w:line="336" w:lineRule="auto"/>
        <w:ind w:firstLine="720"/>
        <w:rPr>
          <w:rFonts w:ascii="Kokila" w:hAnsi="Kokila" w:cs="Kokila"/>
          <w:sz w:val="28"/>
          <w:szCs w:val="28"/>
        </w:rPr>
      </w:pPr>
      <w:r>
        <w:rPr>
          <w:rFonts w:ascii="Kokila" w:hAnsi="Kokila" w:cs="Kokila"/>
          <w:sz w:val="28"/>
          <w:szCs w:val="28"/>
        </w:rPr>
        <w:t xml:space="preserve">On </w:t>
      </w:r>
      <w:r w:rsidR="0035450F">
        <w:rPr>
          <w:rFonts w:ascii="Kokila" w:hAnsi="Kokila" w:cs="Kokila"/>
          <w:sz w:val="28"/>
          <w:szCs w:val="28"/>
        </w:rPr>
        <w:t>what</w:t>
      </w:r>
      <w:r w:rsidR="00D859B5" w:rsidRPr="00C91852">
        <w:rPr>
          <w:rFonts w:ascii="Kokila" w:hAnsi="Kokila" w:cs="Kokila"/>
          <w:sz w:val="28"/>
          <w:szCs w:val="28"/>
        </w:rPr>
        <w:t xml:space="preserve"> percentages Income items</w:t>
      </w:r>
      <w:r>
        <w:rPr>
          <w:rFonts w:ascii="Kokila" w:hAnsi="Kokila" w:cs="Kokila"/>
          <w:sz w:val="28"/>
          <w:szCs w:val="28"/>
        </w:rPr>
        <w:t xml:space="preserve"> are</w:t>
      </w:r>
      <w:r w:rsidR="00D859B5" w:rsidRPr="00C91852">
        <w:rPr>
          <w:rFonts w:ascii="Kokila" w:hAnsi="Kokila" w:cs="Kokila"/>
          <w:sz w:val="28"/>
          <w:szCs w:val="28"/>
        </w:rPr>
        <w:t xml:space="preserve"> calculated on an </w:t>
      </w:r>
      <w:r>
        <w:rPr>
          <w:rFonts w:ascii="Kokila" w:hAnsi="Kokila" w:cs="Kokila"/>
          <w:sz w:val="28"/>
          <w:szCs w:val="28"/>
        </w:rPr>
        <w:t>E</w:t>
      </w:r>
      <w:r w:rsidR="00D859B5" w:rsidRPr="00C91852">
        <w:rPr>
          <w:rFonts w:ascii="Kokila" w:hAnsi="Kokila" w:cs="Kokila"/>
          <w:sz w:val="28"/>
          <w:szCs w:val="28"/>
        </w:rPr>
        <w:t>ven size statement?</w:t>
      </w:r>
    </w:p>
    <w:p w14:paraId="5C39616D" w14:textId="77777777" w:rsidR="00D859B5" w:rsidRPr="00C91852" w:rsidRDefault="00D859B5" w:rsidP="0097569F">
      <w:pPr>
        <w:spacing w:after="0" w:line="276" w:lineRule="auto"/>
        <w:rPr>
          <w:rFonts w:ascii="Kokila" w:hAnsi="Kokila" w:cs="Kokila"/>
          <w:sz w:val="28"/>
          <w:szCs w:val="28"/>
        </w:rPr>
      </w:pPr>
      <w:r w:rsidRPr="00C91852">
        <w:rPr>
          <w:rFonts w:ascii="Kokila" w:hAnsi="Kokila" w:cs="Kokila"/>
          <w:sz w:val="28"/>
          <w:szCs w:val="28"/>
        </w:rPr>
        <w:tab/>
        <w:t>a) Total profit</w:t>
      </w:r>
      <w:r w:rsidRPr="00C91852">
        <w:rPr>
          <w:rFonts w:ascii="Kokila" w:hAnsi="Kokila" w:cs="Kokila"/>
          <w:sz w:val="28"/>
          <w:szCs w:val="28"/>
        </w:rPr>
        <w:tab/>
      </w:r>
      <w:r w:rsidRPr="00C91852">
        <w:rPr>
          <w:rFonts w:ascii="Kokila" w:hAnsi="Kokila" w:cs="Kokila"/>
          <w:sz w:val="28"/>
          <w:szCs w:val="28"/>
        </w:rPr>
        <w:tab/>
      </w:r>
      <w:r w:rsidRPr="00C91852">
        <w:rPr>
          <w:rFonts w:ascii="Kokila" w:hAnsi="Kokila" w:cs="Kokila"/>
          <w:sz w:val="28"/>
          <w:szCs w:val="28"/>
        </w:rPr>
        <w:tab/>
      </w:r>
      <w:r>
        <w:rPr>
          <w:rFonts w:ascii="Kokila" w:hAnsi="Kokila" w:cs="Kokila"/>
          <w:sz w:val="28"/>
          <w:szCs w:val="28"/>
        </w:rPr>
        <w:tab/>
      </w:r>
      <w:r>
        <w:rPr>
          <w:rFonts w:ascii="Kokila" w:hAnsi="Kokila" w:cs="Kokila"/>
          <w:sz w:val="28"/>
          <w:szCs w:val="28"/>
        </w:rPr>
        <w:tab/>
      </w:r>
      <w:r w:rsidRPr="00C91852">
        <w:rPr>
          <w:rFonts w:ascii="Kokila" w:hAnsi="Kokila" w:cs="Kokila"/>
          <w:sz w:val="28"/>
          <w:szCs w:val="28"/>
        </w:rPr>
        <w:t>b) Net profit</w:t>
      </w:r>
    </w:p>
    <w:p w14:paraId="6D957F48" w14:textId="0626D34D" w:rsidR="00D859B5" w:rsidRDefault="00D859B5" w:rsidP="0097569F">
      <w:pPr>
        <w:spacing w:after="0" w:line="336" w:lineRule="auto"/>
        <w:rPr>
          <w:rFonts w:ascii="Kokila" w:hAnsi="Kokila" w:cs="Kokila"/>
          <w:sz w:val="28"/>
          <w:szCs w:val="28"/>
        </w:rPr>
      </w:pPr>
      <w:r w:rsidRPr="00C91852">
        <w:rPr>
          <w:rFonts w:ascii="Kokila" w:hAnsi="Kokila" w:cs="Kokila"/>
          <w:sz w:val="28"/>
          <w:szCs w:val="28"/>
        </w:rPr>
        <w:tab/>
        <w:t>c) Sales</w:t>
      </w:r>
      <w:r w:rsidRPr="00C91852">
        <w:rPr>
          <w:rFonts w:ascii="Kokila" w:hAnsi="Kokila" w:cs="Kokila"/>
          <w:sz w:val="28"/>
          <w:szCs w:val="28"/>
        </w:rPr>
        <w:tab/>
      </w:r>
      <w:r w:rsidRPr="00C91852">
        <w:rPr>
          <w:rFonts w:ascii="Kokila" w:hAnsi="Kokila" w:cs="Kokila"/>
          <w:sz w:val="28"/>
          <w:szCs w:val="28"/>
        </w:rPr>
        <w:tab/>
      </w:r>
      <w:r w:rsidRPr="00C91852">
        <w:rPr>
          <w:rFonts w:ascii="Kokila" w:hAnsi="Kokila" w:cs="Kokila"/>
          <w:sz w:val="28"/>
          <w:szCs w:val="28"/>
        </w:rPr>
        <w:tab/>
      </w:r>
      <w:r w:rsidRPr="00C91852">
        <w:rPr>
          <w:rFonts w:ascii="Kokila" w:hAnsi="Kokila" w:cs="Kokila"/>
          <w:sz w:val="28"/>
          <w:szCs w:val="28"/>
        </w:rPr>
        <w:tab/>
      </w:r>
      <w:r>
        <w:rPr>
          <w:rFonts w:ascii="Kokila" w:hAnsi="Kokila" w:cs="Kokila"/>
          <w:sz w:val="28"/>
          <w:szCs w:val="28"/>
        </w:rPr>
        <w:tab/>
      </w:r>
      <w:r>
        <w:rPr>
          <w:rFonts w:ascii="Kokila" w:hAnsi="Kokila" w:cs="Kokila"/>
          <w:sz w:val="28"/>
          <w:szCs w:val="28"/>
        </w:rPr>
        <w:tab/>
      </w:r>
      <w:r w:rsidRPr="00C91852">
        <w:rPr>
          <w:rFonts w:ascii="Kokila" w:hAnsi="Kokila" w:cs="Kokila"/>
          <w:sz w:val="28"/>
          <w:szCs w:val="28"/>
        </w:rPr>
        <w:t>d)</w:t>
      </w:r>
      <w:r>
        <w:rPr>
          <w:rFonts w:ascii="Kokila" w:hAnsi="Kokila" w:cs="Kokila"/>
          <w:sz w:val="28"/>
          <w:szCs w:val="28"/>
        </w:rPr>
        <w:t xml:space="preserve"> </w:t>
      </w:r>
      <w:r w:rsidRPr="00C91852">
        <w:rPr>
          <w:rFonts w:ascii="Kokila" w:hAnsi="Kokila" w:cs="Kokila"/>
          <w:sz w:val="28"/>
          <w:szCs w:val="28"/>
        </w:rPr>
        <w:t>Net income</w:t>
      </w:r>
    </w:p>
    <w:p w14:paraId="259851A4" w14:textId="6806C911" w:rsidR="0008479B" w:rsidRPr="00C91852" w:rsidRDefault="0008479B" w:rsidP="00772B08">
      <w:pPr>
        <w:spacing w:after="0" w:line="480" w:lineRule="auto"/>
        <w:rPr>
          <w:rFonts w:ascii="Kokila" w:hAnsi="Kokila" w:cs="Kokila"/>
          <w:sz w:val="28"/>
          <w:szCs w:val="28"/>
        </w:rPr>
      </w:pPr>
      <w:r>
        <w:rPr>
          <w:rFonts w:ascii="Kokila" w:hAnsi="Kokila" w:cs="Kokila"/>
          <w:sz w:val="28"/>
          <w:szCs w:val="28"/>
        </w:rPr>
        <w:tab/>
      </w:r>
      <w:r w:rsidRPr="00392F31">
        <w:rPr>
          <w:rFonts w:ascii="Kokila" w:hAnsi="Kokila" w:cs="Kokila"/>
          <w:sz w:val="32"/>
          <w:szCs w:val="32"/>
        </w:rPr>
        <w:t>----------------------------------------------------------------------------------------------------</w:t>
      </w:r>
    </w:p>
    <w:p w14:paraId="1B40D65C" w14:textId="1A84E0EE" w:rsidR="00D859B5" w:rsidRPr="00C91852" w:rsidRDefault="00D859B5" w:rsidP="0097569F">
      <w:pPr>
        <w:spacing w:after="0" w:line="336" w:lineRule="auto"/>
        <w:rPr>
          <w:rFonts w:ascii="Kokila" w:hAnsi="Kokila" w:cs="Kokila"/>
          <w:sz w:val="28"/>
          <w:szCs w:val="28"/>
        </w:rPr>
      </w:pPr>
      <w:r w:rsidRPr="00C91852">
        <w:rPr>
          <w:rFonts w:ascii="Kokila" w:hAnsi="Kokila" w:cs="Kokila" w:hint="cs"/>
          <w:sz w:val="28"/>
          <w:szCs w:val="28"/>
          <w:cs/>
        </w:rPr>
        <w:t xml:space="preserve">7. </w:t>
      </w:r>
      <w:r w:rsidR="0097569F">
        <w:rPr>
          <w:rFonts w:ascii="Kokila" w:hAnsi="Kokila" w:cs="Kokila"/>
          <w:sz w:val="28"/>
          <w:szCs w:val="28"/>
        </w:rPr>
        <w:tab/>
      </w:r>
      <w:r w:rsidRPr="00C91852">
        <w:rPr>
          <w:rFonts w:ascii="Kokila" w:hAnsi="Kokila" w:cs="Kokila" w:hint="cs"/>
          <w:sz w:val="28"/>
          <w:szCs w:val="28"/>
          <w:cs/>
        </w:rPr>
        <w:t>सम आकार स्थिति विवरण में संपत्ति की मदों मे</w:t>
      </w:r>
      <w:r>
        <w:rPr>
          <w:rFonts w:ascii="Kokila" w:hAnsi="Kokila" w:cs="Kokila"/>
          <w:sz w:val="28"/>
          <w:szCs w:val="28"/>
          <w:cs/>
        </w:rPr>
        <w:t xml:space="preserve"> </w:t>
      </w:r>
      <w:r w:rsidRPr="00C91852">
        <w:rPr>
          <w:rFonts w:ascii="Kokila" w:hAnsi="Kokila" w:cs="Kokila" w:hint="cs"/>
          <w:sz w:val="28"/>
          <w:szCs w:val="28"/>
          <w:cs/>
        </w:rPr>
        <w:t xml:space="preserve">प्रतिशत की गणना किस पर की जाती है- </w:t>
      </w:r>
    </w:p>
    <w:p w14:paraId="216C3BCD" w14:textId="77777777" w:rsidR="00D859B5" w:rsidRPr="00C91852" w:rsidRDefault="00D859B5" w:rsidP="0097569F">
      <w:pPr>
        <w:spacing w:after="0" w:line="336" w:lineRule="auto"/>
        <w:ind w:firstLine="720"/>
        <w:rPr>
          <w:rFonts w:ascii="Kokila" w:hAnsi="Kokila" w:cs="Kokila"/>
          <w:sz w:val="28"/>
          <w:szCs w:val="28"/>
        </w:rPr>
      </w:pPr>
      <w:r w:rsidRPr="00C91852">
        <w:rPr>
          <w:rFonts w:ascii="Kokila" w:hAnsi="Kokila" w:cs="Kokila"/>
          <w:sz w:val="28"/>
          <w:szCs w:val="28"/>
        </w:rPr>
        <w:t xml:space="preserve">a) </w:t>
      </w:r>
      <w:r w:rsidRPr="00C91852">
        <w:rPr>
          <w:rFonts w:ascii="Kokila" w:hAnsi="Kokila" w:cs="Kokila" w:hint="cs"/>
          <w:sz w:val="28"/>
          <w:szCs w:val="28"/>
          <w:cs/>
        </w:rPr>
        <w:t xml:space="preserve">कृत्रिम संपत्ति </w:t>
      </w:r>
      <w:r w:rsidRPr="00C91852">
        <w:rPr>
          <w:rFonts w:ascii="Kokila" w:hAnsi="Kokila" w:cs="Kokila"/>
          <w:sz w:val="28"/>
          <w:szCs w:val="28"/>
          <w:cs/>
        </w:rPr>
        <w:tab/>
      </w:r>
      <w:r w:rsidRPr="00C91852">
        <w:rPr>
          <w:rFonts w:ascii="Kokila" w:hAnsi="Kokila" w:cs="Kokila"/>
          <w:sz w:val="28"/>
          <w:szCs w:val="28"/>
          <w:cs/>
        </w:rPr>
        <w:tab/>
      </w:r>
      <w:r w:rsidRPr="00C91852">
        <w:rPr>
          <w:rFonts w:ascii="Kokila" w:hAnsi="Kokila" w:cs="Kokila"/>
          <w:sz w:val="28"/>
          <w:szCs w:val="28"/>
          <w:cs/>
        </w:rPr>
        <w:tab/>
      </w:r>
      <w:r>
        <w:rPr>
          <w:rFonts w:ascii="Kokila" w:hAnsi="Kokila" w:cs="Kokila"/>
          <w:sz w:val="28"/>
          <w:szCs w:val="28"/>
          <w:cs/>
        </w:rPr>
        <w:tab/>
      </w:r>
      <w:r>
        <w:rPr>
          <w:rFonts w:ascii="Kokila" w:hAnsi="Kokila" w:cs="Kokila"/>
          <w:sz w:val="28"/>
          <w:szCs w:val="28"/>
          <w:cs/>
        </w:rPr>
        <w:tab/>
      </w:r>
      <w:r w:rsidRPr="00C91852">
        <w:rPr>
          <w:rFonts w:ascii="Kokila" w:hAnsi="Kokila" w:cs="Kokila"/>
          <w:sz w:val="28"/>
          <w:szCs w:val="28"/>
        </w:rPr>
        <w:t xml:space="preserve">b) </w:t>
      </w:r>
      <w:r w:rsidRPr="00C91852">
        <w:rPr>
          <w:rFonts w:ascii="Kokila" w:hAnsi="Kokila" w:cs="Kokila" w:hint="cs"/>
          <w:sz w:val="28"/>
          <w:szCs w:val="28"/>
          <w:cs/>
        </w:rPr>
        <w:t xml:space="preserve">कुल स्थायी संपत्ति </w:t>
      </w:r>
    </w:p>
    <w:p w14:paraId="503ED9AD" w14:textId="77777777" w:rsidR="00D859B5" w:rsidRDefault="00D859B5" w:rsidP="0097569F">
      <w:pPr>
        <w:spacing w:after="0" w:line="336" w:lineRule="auto"/>
        <w:ind w:firstLine="720"/>
        <w:rPr>
          <w:rFonts w:ascii="Kokila" w:hAnsi="Kokila" w:cs="Kokila"/>
          <w:sz w:val="28"/>
          <w:szCs w:val="28"/>
          <w:cs/>
        </w:rPr>
      </w:pPr>
      <w:r w:rsidRPr="00C91852">
        <w:rPr>
          <w:rFonts w:ascii="Kokila" w:hAnsi="Kokila" w:cs="Kokila"/>
          <w:sz w:val="28"/>
          <w:szCs w:val="28"/>
        </w:rPr>
        <w:t xml:space="preserve">c) </w:t>
      </w:r>
      <w:r w:rsidRPr="00C91852">
        <w:rPr>
          <w:rFonts w:ascii="Kokila" w:hAnsi="Kokila" w:cs="Kokila" w:hint="cs"/>
          <w:sz w:val="28"/>
          <w:szCs w:val="28"/>
          <w:cs/>
        </w:rPr>
        <w:t xml:space="preserve">कुल चालू संपत्ति </w:t>
      </w:r>
      <w:r w:rsidRPr="00C91852">
        <w:rPr>
          <w:rFonts w:ascii="Kokila" w:hAnsi="Kokila" w:cs="Kokila"/>
          <w:sz w:val="28"/>
          <w:szCs w:val="28"/>
          <w:cs/>
        </w:rPr>
        <w:tab/>
      </w:r>
      <w:r w:rsidRPr="00C91852">
        <w:rPr>
          <w:rFonts w:ascii="Kokila" w:hAnsi="Kokila" w:cs="Kokila"/>
          <w:sz w:val="28"/>
          <w:szCs w:val="28"/>
          <w:cs/>
        </w:rPr>
        <w:tab/>
      </w:r>
      <w:r w:rsidRPr="00C91852">
        <w:rPr>
          <w:rFonts w:ascii="Kokila" w:hAnsi="Kokila" w:cs="Kokila"/>
          <w:sz w:val="28"/>
          <w:szCs w:val="28"/>
          <w:cs/>
        </w:rPr>
        <w:tab/>
      </w:r>
      <w:r>
        <w:rPr>
          <w:rFonts w:ascii="Kokila" w:hAnsi="Kokila" w:cs="Kokila"/>
          <w:sz w:val="28"/>
          <w:szCs w:val="28"/>
          <w:cs/>
        </w:rPr>
        <w:tab/>
      </w:r>
      <w:r w:rsidRPr="00C91852">
        <w:rPr>
          <w:rFonts w:ascii="Kokila" w:hAnsi="Kokila" w:cs="Kokila"/>
          <w:sz w:val="28"/>
          <w:szCs w:val="28"/>
        </w:rPr>
        <w:t>d)</w:t>
      </w:r>
      <w:r w:rsidRPr="00C91852">
        <w:rPr>
          <w:rFonts w:ascii="Kokila" w:hAnsi="Kokila" w:cs="Kokila" w:hint="cs"/>
          <w:sz w:val="28"/>
          <w:szCs w:val="28"/>
          <w:cs/>
        </w:rPr>
        <w:t xml:space="preserve"> कुल संपत्ति </w:t>
      </w:r>
    </w:p>
    <w:p w14:paraId="16319027" w14:textId="1640FE74" w:rsidR="00D859B5" w:rsidRPr="00C91852" w:rsidRDefault="007A249C" w:rsidP="0097569F">
      <w:pPr>
        <w:spacing w:after="0" w:line="336" w:lineRule="auto"/>
        <w:ind w:firstLine="720"/>
        <w:rPr>
          <w:rFonts w:ascii="Kokila" w:hAnsi="Kokila" w:cs="Kokila"/>
          <w:sz w:val="28"/>
          <w:szCs w:val="28"/>
        </w:rPr>
      </w:pPr>
      <w:r>
        <w:rPr>
          <w:rFonts w:ascii="Kokila" w:hAnsi="Kokila" w:cs="Kokila"/>
          <w:sz w:val="28"/>
          <w:szCs w:val="28"/>
        </w:rPr>
        <w:t xml:space="preserve">On </w:t>
      </w:r>
      <w:r w:rsidR="0035450F">
        <w:rPr>
          <w:rFonts w:ascii="Kokila" w:hAnsi="Kokila" w:cs="Kokila"/>
          <w:sz w:val="28"/>
          <w:szCs w:val="28"/>
        </w:rPr>
        <w:t>what</w:t>
      </w:r>
      <w:r w:rsidR="00D859B5" w:rsidRPr="00C91852">
        <w:rPr>
          <w:rFonts w:ascii="Kokila" w:hAnsi="Kokila" w:cs="Kokila"/>
          <w:sz w:val="28"/>
          <w:szCs w:val="28"/>
        </w:rPr>
        <w:t xml:space="preserve"> percentage </w:t>
      </w:r>
      <w:r>
        <w:rPr>
          <w:rFonts w:ascii="Kokila" w:hAnsi="Kokila" w:cs="Kokila"/>
          <w:sz w:val="28"/>
          <w:szCs w:val="28"/>
        </w:rPr>
        <w:t>assets are</w:t>
      </w:r>
      <w:r w:rsidR="00D859B5" w:rsidRPr="00C91852">
        <w:rPr>
          <w:rFonts w:ascii="Kokila" w:hAnsi="Kokila" w:cs="Kokila"/>
          <w:sz w:val="28"/>
          <w:szCs w:val="28"/>
        </w:rPr>
        <w:t xml:space="preserve"> calculated in an </w:t>
      </w:r>
      <w:r>
        <w:rPr>
          <w:rFonts w:ascii="Kokila" w:hAnsi="Kokila" w:cs="Kokila"/>
          <w:sz w:val="28"/>
          <w:szCs w:val="28"/>
        </w:rPr>
        <w:t>E</w:t>
      </w:r>
      <w:r w:rsidR="00D859B5" w:rsidRPr="00C91852">
        <w:rPr>
          <w:rFonts w:ascii="Kokila" w:hAnsi="Kokila" w:cs="Kokila"/>
          <w:sz w:val="28"/>
          <w:szCs w:val="28"/>
        </w:rPr>
        <w:t>ven size position statement?</w:t>
      </w:r>
    </w:p>
    <w:p w14:paraId="0673D488" w14:textId="77777777" w:rsidR="00D859B5" w:rsidRPr="00C91852" w:rsidRDefault="00D859B5" w:rsidP="0097569F">
      <w:pPr>
        <w:spacing w:after="0" w:line="336" w:lineRule="auto"/>
        <w:rPr>
          <w:rFonts w:ascii="Kokila" w:hAnsi="Kokila" w:cs="Kokila"/>
          <w:sz w:val="28"/>
          <w:szCs w:val="28"/>
        </w:rPr>
      </w:pPr>
      <w:r w:rsidRPr="00C91852">
        <w:rPr>
          <w:rFonts w:ascii="Kokila" w:hAnsi="Kokila" w:cs="Kokila"/>
          <w:sz w:val="28"/>
          <w:szCs w:val="28"/>
        </w:rPr>
        <w:tab/>
        <w:t>a) Artificial property</w:t>
      </w:r>
      <w:r w:rsidRPr="00C91852">
        <w:rPr>
          <w:rFonts w:ascii="Kokila" w:hAnsi="Kokila" w:cs="Kokila"/>
          <w:sz w:val="28"/>
          <w:szCs w:val="28"/>
        </w:rPr>
        <w:tab/>
      </w:r>
      <w:r w:rsidRPr="00C91852">
        <w:rPr>
          <w:rFonts w:ascii="Kokila" w:hAnsi="Kokila" w:cs="Kokila"/>
          <w:sz w:val="28"/>
          <w:szCs w:val="28"/>
        </w:rPr>
        <w:tab/>
      </w:r>
      <w:r>
        <w:rPr>
          <w:rFonts w:ascii="Kokila" w:hAnsi="Kokila" w:cs="Kokila"/>
          <w:sz w:val="28"/>
          <w:szCs w:val="28"/>
        </w:rPr>
        <w:tab/>
      </w:r>
      <w:r>
        <w:rPr>
          <w:rFonts w:ascii="Kokila" w:hAnsi="Kokila" w:cs="Kokila"/>
          <w:sz w:val="28"/>
          <w:szCs w:val="28"/>
        </w:rPr>
        <w:tab/>
      </w:r>
      <w:r w:rsidRPr="00C91852">
        <w:rPr>
          <w:rFonts w:ascii="Kokila" w:hAnsi="Kokila" w:cs="Kokila"/>
          <w:sz w:val="28"/>
          <w:szCs w:val="28"/>
        </w:rPr>
        <w:t>b) Total Fixed Assets</w:t>
      </w:r>
    </w:p>
    <w:p w14:paraId="24AD06E7" w14:textId="77777777" w:rsidR="00D859B5" w:rsidRDefault="00D859B5" w:rsidP="0097569F">
      <w:pPr>
        <w:spacing w:after="0" w:line="336" w:lineRule="auto"/>
        <w:rPr>
          <w:rFonts w:ascii="Kokila" w:hAnsi="Kokila" w:cs="Kokila"/>
          <w:sz w:val="28"/>
          <w:szCs w:val="28"/>
        </w:rPr>
      </w:pPr>
      <w:r w:rsidRPr="00C91852">
        <w:rPr>
          <w:rFonts w:ascii="Kokila" w:hAnsi="Kokila" w:cs="Kokila"/>
          <w:sz w:val="28"/>
          <w:szCs w:val="28"/>
        </w:rPr>
        <w:tab/>
        <w:t>c) Total Current Assets</w:t>
      </w:r>
      <w:r w:rsidRPr="00C91852">
        <w:rPr>
          <w:rFonts w:ascii="Kokila" w:hAnsi="Kokila" w:cs="Kokila"/>
          <w:sz w:val="28"/>
          <w:szCs w:val="28"/>
        </w:rPr>
        <w:tab/>
      </w:r>
      <w:r w:rsidRPr="00C91852">
        <w:rPr>
          <w:rFonts w:ascii="Kokila" w:hAnsi="Kokila" w:cs="Kokila"/>
          <w:sz w:val="28"/>
          <w:szCs w:val="28"/>
        </w:rPr>
        <w:tab/>
      </w:r>
      <w:r>
        <w:rPr>
          <w:rFonts w:ascii="Kokila" w:hAnsi="Kokila" w:cs="Kokila"/>
          <w:sz w:val="28"/>
          <w:szCs w:val="28"/>
        </w:rPr>
        <w:tab/>
      </w:r>
      <w:r>
        <w:rPr>
          <w:rFonts w:ascii="Kokila" w:hAnsi="Kokila" w:cs="Kokila"/>
          <w:sz w:val="28"/>
          <w:szCs w:val="28"/>
        </w:rPr>
        <w:tab/>
      </w:r>
      <w:r w:rsidRPr="00C91852">
        <w:rPr>
          <w:rFonts w:ascii="Kokila" w:hAnsi="Kokila" w:cs="Kokila"/>
          <w:sz w:val="28"/>
          <w:szCs w:val="28"/>
        </w:rPr>
        <w:t>d)</w:t>
      </w:r>
      <w:r>
        <w:rPr>
          <w:rFonts w:ascii="Kokila" w:hAnsi="Kokila" w:cs="Kokila"/>
          <w:sz w:val="28"/>
          <w:szCs w:val="28"/>
        </w:rPr>
        <w:t xml:space="preserve"> </w:t>
      </w:r>
      <w:r w:rsidRPr="00C91852">
        <w:rPr>
          <w:rFonts w:ascii="Kokila" w:hAnsi="Kokila" w:cs="Kokila"/>
          <w:sz w:val="28"/>
          <w:szCs w:val="28"/>
        </w:rPr>
        <w:t>Net worth</w:t>
      </w:r>
    </w:p>
    <w:p w14:paraId="74F39175" w14:textId="4DD69F3F" w:rsidR="0008479B" w:rsidRPr="00C91852" w:rsidRDefault="0008479B" w:rsidP="00772B08">
      <w:pPr>
        <w:spacing w:after="0" w:line="480" w:lineRule="auto"/>
        <w:rPr>
          <w:rFonts w:ascii="Kokila" w:hAnsi="Kokila" w:cs="Kokila"/>
          <w:sz w:val="28"/>
          <w:szCs w:val="28"/>
        </w:rPr>
      </w:pPr>
      <w:r>
        <w:rPr>
          <w:rFonts w:ascii="Kokila" w:hAnsi="Kokila" w:cs="Kokila"/>
          <w:sz w:val="28"/>
          <w:szCs w:val="28"/>
        </w:rPr>
        <w:tab/>
      </w:r>
      <w:r w:rsidRPr="00392F31">
        <w:rPr>
          <w:rFonts w:ascii="Kokila" w:hAnsi="Kokila" w:cs="Kokila"/>
          <w:sz w:val="32"/>
          <w:szCs w:val="32"/>
        </w:rPr>
        <w:t>----------------------------------------------------------------------------------------------------</w:t>
      </w:r>
    </w:p>
    <w:p w14:paraId="1CEE86D0" w14:textId="76B5C786" w:rsidR="00D859B5" w:rsidRPr="00C91852" w:rsidRDefault="00D859B5" w:rsidP="0097569F">
      <w:pPr>
        <w:spacing w:after="0" w:line="276" w:lineRule="auto"/>
        <w:rPr>
          <w:rFonts w:ascii="Kokila" w:hAnsi="Kokila" w:cs="Kokila"/>
          <w:sz w:val="28"/>
          <w:szCs w:val="28"/>
        </w:rPr>
      </w:pPr>
      <w:r w:rsidRPr="00C91852">
        <w:rPr>
          <w:rFonts w:ascii="Kokila" w:hAnsi="Kokila" w:cs="Kokila" w:hint="cs"/>
          <w:sz w:val="28"/>
          <w:szCs w:val="28"/>
          <w:cs/>
        </w:rPr>
        <w:t xml:space="preserve">8. </w:t>
      </w:r>
      <w:r w:rsidR="0097569F">
        <w:rPr>
          <w:rFonts w:ascii="Kokila" w:hAnsi="Kokila" w:cs="Kokila"/>
          <w:sz w:val="28"/>
          <w:szCs w:val="28"/>
        </w:rPr>
        <w:tab/>
      </w:r>
      <w:r w:rsidRPr="00C91852">
        <w:rPr>
          <w:rFonts w:ascii="Kokila" w:hAnsi="Kokila" w:cs="Kokila" w:hint="cs"/>
          <w:sz w:val="28"/>
          <w:szCs w:val="28"/>
          <w:cs/>
        </w:rPr>
        <w:t xml:space="preserve">संचालन अनुपात- </w:t>
      </w:r>
    </w:p>
    <w:p w14:paraId="05B6AA90" w14:textId="77777777" w:rsidR="00D859B5" w:rsidRPr="00C91852" w:rsidRDefault="00D859B5" w:rsidP="0097569F">
      <w:pPr>
        <w:spacing w:after="0" w:line="336" w:lineRule="auto"/>
        <w:ind w:firstLine="720"/>
        <w:rPr>
          <w:rFonts w:ascii="Kokila" w:hAnsi="Kokila" w:cs="Kokila"/>
          <w:sz w:val="28"/>
          <w:szCs w:val="28"/>
        </w:rPr>
      </w:pPr>
      <w:r w:rsidRPr="00C91852">
        <w:rPr>
          <w:rFonts w:ascii="Kokila" w:hAnsi="Kokila" w:cs="Kokila"/>
          <w:sz w:val="28"/>
          <w:szCs w:val="28"/>
        </w:rPr>
        <w:t xml:space="preserve">a) </w:t>
      </w:r>
      <w:r w:rsidRPr="00C91852">
        <w:rPr>
          <w:rFonts w:ascii="Kokila" w:hAnsi="Kokila" w:cs="Kokila" w:hint="cs"/>
          <w:sz w:val="28"/>
          <w:szCs w:val="28"/>
          <w:cs/>
        </w:rPr>
        <w:t xml:space="preserve">लाभदायकता अनुपात </w:t>
      </w:r>
      <w:r w:rsidRPr="00C91852">
        <w:rPr>
          <w:rFonts w:ascii="Kokila" w:hAnsi="Kokila" w:cs="Kokila"/>
          <w:sz w:val="28"/>
          <w:szCs w:val="28"/>
          <w:cs/>
        </w:rPr>
        <w:tab/>
      </w:r>
      <w:r w:rsidRPr="00C91852">
        <w:rPr>
          <w:rFonts w:ascii="Kokila" w:hAnsi="Kokila" w:cs="Kokila"/>
          <w:sz w:val="28"/>
          <w:szCs w:val="28"/>
          <w:cs/>
        </w:rPr>
        <w:tab/>
      </w:r>
      <w:r>
        <w:rPr>
          <w:rFonts w:ascii="Kokila" w:hAnsi="Kokila" w:cs="Kokila"/>
          <w:sz w:val="28"/>
          <w:szCs w:val="28"/>
          <w:cs/>
        </w:rPr>
        <w:tab/>
      </w:r>
      <w:r>
        <w:rPr>
          <w:rFonts w:ascii="Kokila" w:hAnsi="Kokila" w:cs="Kokila"/>
          <w:sz w:val="28"/>
          <w:szCs w:val="28"/>
          <w:cs/>
        </w:rPr>
        <w:tab/>
      </w:r>
      <w:r w:rsidRPr="00C91852">
        <w:rPr>
          <w:rFonts w:ascii="Kokila" w:hAnsi="Kokila" w:cs="Kokila"/>
          <w:sz w:val="28"/>
          <w:szCs w:val="28"/>
        </w:rPr>
        <w:t xml:space="preserve">b) </w:t>
      </w:r>
      <w:r w:rsidRPr="00C91852">
        <w:rPr>
          <w:rFonts w:ascii="Kokila" w:hAnsi="Kokila" w:cs="Kokila" w:hint="cs"/>
          <w:sz w:val="28"/>
          <w:szCs w:val="28"/>
          <w:cs/>
        </w:rPr>
        <w:t xml:space="preserve">क्रियाशीलता अनुपात </w:t>
      </w:r>
    </w:p>
    <w:p w14:paraId="4BBA175A" w14:textId="77777777" w:rsidR="00D859B5" w:rsidRPr="00C91852" w:rsidRDefault="00D859B5" w:rsidP="0097569F">
      <w:pPr>
        <w:spacing w:after="0" w:line="336" w:lineRule="auto"/>
        <w:ind w:firstLine="720"/>
        <w:rPr>
          <w:rFonts w:ascii="Kokila" w:hAnsi="Kokila" w:cs="Kokila"/>
          <w:sz w:val="28"/>
          <w:szCs w:val="28"/>
        </w:rPr>
      </w:pPr>
      <w:r w:rsidRPr="00C91852">
        <w:rPr>
          <w:rFonts w:ascii="Kokila" w:hAnsi="Kokila" w:cs="Kokila"/>
          <w:sz w:val="28"/>
          <w:szCs w:val="28"/>
        </w:rPr>
        <w:t xml:space="preserve">c) </w:t>
      </w:r>
      <w:r w:rsidRPr="00C91852">
        <w:rPr>
          <w:rFonts w:ascii="Kokila" w:hAnsi="Kokila" w:cs="Kokila" w:hint="cs"/>
          <w:sz w:val="28"/>
          <w:szCs w:val="28"/>
          <w:cs/>
        </w:rPr>
        <w:t xml:space="preserve">शोधन क्षमता अनुपात </w:t>
      </w:r>
      <w:r w:rsidRPr="00C91852">
        <w:rPr>
          <w:rFonts w:ascii="Kokila" w:hAnsi="Kokila" w:cs="Kokila"/>
          <w:sz w:val="28"/>
          <w:szCs w:val="28"/>
          <w:cs/>
        </w:rPr>
        <w:tab/>
      </w:r>
      <w:r w:rsidRPr="00C91852">
        <w:rPr>
          <w:rFonts w:ascii="Kokila" w:hAnsi="Kokila" w:cs="Kokila"/>
          <w:sz w:val="28"/>
          <w:szCs w:val="28"/>
          <w:cs/>
        </w:rPr>
        <w:tab/>
      </w:r>
      <w:r>
        <w:rPr>
          <w:rFonts w:ascii="Kokila" w:hAnsi="Kokila" w:cs="Kokila"/>
          <w:sz w:val="28"/>
          <w:szCs w:val="28"/>
          <w:cs/>
        </w:rPr>
        <w:tab/>
      </w:r>
      <w:r>
        <w:rPr>
          <w:rFonts w:ascii="Kokila" w:hAnsi="Kokila" w:cs="Kokila"/>
          <w:sz w:val="28"/>
          <w:szCs w:val="28"/>
          <w:cs/>
        </w:rPr>
        <w:tab/>
      </w:r>
      <w:r w:rsidRPr="00C91852">
        <w:rPr>
          <w:rFonts w:ascii="Kokila" w:hAnsi="Kokila" w:cs="Kokila"/>
          <w:sz w:val="28"/>
          <w:szCs w:val="28"/>
        </w:rPr>
        <w:t>d)</w:t>
      </w:r>
      <w:r w:rsidRPr="00C91852">
        <w:rPr>
          <w:rFonts w:ascii="Kokila" w:hAnsi="Kokila" w:cs="Kokila" w:hint="cs"/>
          <w:sz w:val="28"/>
          <w:szCs w:val="28"/>
          <w:cs/>
        </w:rPr>
        <w:t xml:space="preserve"> इनमें से कोई नहीं </w:t>
      </w:r>
    </w:p>
    <w:p w14:paraId="3D1EA4A6" w14:textId="77777777" w:rsidR="00D859B5" w:rsidRPr="00C91852" w:rsidRDefault="00D859B5" w:rsidP="0097569F">
      <w:pPr>
        <w:spacing w:after="0" w:line="336" w:lineRule="auto"/>
        <w:ind w:firstLine="720"/>
        <w:rPr>
          <w:rFonts w:ascii="Kokila" w:hAnsi="Kokila" w:cs="Kokila"/>
          <w:sz w:val="28"/>
          <w:szCs w:val="28"/>
        </w:rPr>
      </w:pPr>
      <w:r w:rsidRPr="00C91852">
        <w:rPr>
          <w:rFonts w:ascii="Kokila" w:hAnsi="Kokila" w:cs="Kokila"/>
          <w:sz w:val="28"/>
          <w:szCs w:val="28"/>
        </w:rPr>
        <w:t xml:space="preserve">Operating Ratio – </w:t>
      </w:r>
    </w:p>
    <w:p w14:paraId="5B9F3CAF" w14:textId="77777777" w:rsidR="00D859B5" w:rsidRPr="00C91852" w:rsidRDefault="00D859B5" w:rsidP="0097569F">
      <w:pPr>
        <w:spacing w:after="0" w:line="336" w:lineRule="auto"/>
        <w:rPr>
          <w:rFonts w:ascii="Kokila" w:hAnsi="Kokila" w:cs="Kokila"/>
          <w:sz w:val="28"/>
          <w:szCs w:val="28"/>
        </w:rPr>
      </w:pPr>
      <w:r w:rsidRPr="00C91852">
        <w:rPr>
          <w:rFonts w:ascii="Kokila" w:hAnsi="Kokila" w:cs="Kokila"/>
          <w:sz w:val="28"/>
          <w:szCs w:val="28"/>
        </w:rPr>
        <w:tab/>
        <w:t>a) Profitability ratio</w:t>
      </w:r>
      <w:r w:rsidRPr="00C91852">
        <w:rPr>
          <w:rFonts w:ascii="Kokila" w:hAnsi="Kokila" w:cs="Kokila"/>
          <w:sz w:val="28"/>
          <w:szCs w:val="28"/>
        </w:rPr>
        <w:tab/>
      </w:r>
      <w:r w:rsidRPr="00C91852">
        <w:rPr>
          <w:rFonts w:ascii="Kokila" w:hAnsi="Kokila" w:cs="Kokila"/>
          <w:sz w:val="28"/>
          <w:szCs w:val="28"/>
        </w:rPr>
        <w:tab/>
      </w:r>
      <w:r>
        <w:rPr>
          <w:rFonts w:ascii="Kokila" w:hAnsi="Kokila" w:cs="Kokila"/>
          <w:sz w:val="28"/>
          <w:szCs w:val="28"/>
        </w:rPr>
        <w:tab/>
      </w:r>
      <w:r>
        <w:rPr>
          <w:rFonts w:ascii="Kokila" w:hAnsi="Kokila" w:cs="Kokila"/>
          <w:sz w:val="28"/>
          <w:szCs w:val="28"/>
        </w:rPr>
        <w:tab/>
      </w:r>
      <w:r w:rsidRPr="00C91852">
        <w:rPr>
          <w:rFonts w:ascii="Kokila" w:hAnsi="Kokila" w:cs="Kokila"/>
          <w:sz w:val="28"/>
          <w:szCs w:val="28"/>
        </w:rPr>
        <w:t>b) Activity ratio</w:t>
      </w:r>
    </w:p>
    <w:p w14:paraId="06E7F140" w14:textId="77777777" w:rsidR="00D859B5" w:rsidRDefault="00D859B5" w:rsidP="0097569F">
      <w:pPr>
        <w:spacing w:after="0" w:line="336" w:lineRule="auto"/>
        <w:rPr>
          <w:rFonts w:ascii="Kokila" w:hAnsi="Kokila" w:cs="Kokila"/>
          <w:sz w:val="28"/>
          <w:szCs w:val="28"/>
        </w:rPr>
      </w:pPr>
      <w:r w:rsidRPr="00C91852">
        <w:rPr>
          <w:rFonts w:ascii="Kokila" w:hAnsi="Kokila" w:cs="Kokila"/>
          <w:sz w:val="28"/>
          <w:szCs w:val="28"/>
        </w:rPr>
        <w:tab/>
        <w:t>c) Solvency ratio</w:t>
      </w:r>
      <w:r w:rsidRPr="00C91852">
        <w:rPr>
          <w:rFonts w:ascii="Kokila" w:hAnsi="Kokila" w:cs="Kokila"/>
          <w:sz w:val="28"/>
          <w:szCs w:val="28"/>
        </w:rPr>
        <w:tab/>
      </w:r>
      <w:r w:rsidRPr="00C91852">
        <w:rPr>
          <w:rFonts w:ascii="Kokila" w:hAnsi="Kokila" w:cs="Kokila"/>
          <w:sz w:val="28"/>
          <w:szCs w:val="28"/>
        </w:rPr>
        <w:tab/>
      </w:r>
      <w:r w:rsidRPr="00C91852">
        <w:rPr>
          <w:rFonts w:ascii="Kokila" w:hAnsi="Kokila" w:cs="Kokila"/>
          <w:sz w:val="28"/>
          <w:szCs w:val="28"/>
        </w:rPr>
        <w:tab/>
      </w:r>
      <w:r>
        <w:rPr>
          <w:rFonts w:ascii="Kokila" w:hAnsi="Kokila" w:cs="Kokila"/>
          <w:sz w:val="28"/>
          <w:szCs w:val="28"/>
        </w:rPr>
        <w:tab/>
      </w:r>
      <w:r w:rsidRPr="00C91852">
        <w:rPr>
          <w:rFonts w:ascii="Kokila" w:hAnsi="Kokila" w:cs="Kokila"/>
          <w:sz w:val="28"/>
          <w:szCs w:val="28"/>
        </w:rPr>
        <w:t>d)</w:t>
      </w:r>
      <w:r>
        <w:rPr>
          <w:rFonts w:ascii="Kokila" w:hAnsi="Kokila" w:cs="Kokila"/>
          <w:sz w:val="28"/>
          <w:szCs w:val="28"/>
        </w:rPr>
        <w:t xml:space="preserve"> </w:t>
      </w:r>
      <w:r w:rsidRPr="00C91852">
        <w:rPr>
          <w:rFonts w:ascii="Kokila" w:hAnsi="Kokila" w:cs="Kokila"/>
          <w:sz w:val="28"/>
          <w:szCs w:val="28"/>
        </w:rPr>
        <w:t>None of these</w:t>
      </w:r>
    </w:p>
    <w:p w14:paraId="7C19E544" w14:textId="4DA60D14" w:rsidR="0008479B" w:rsidRDefault="0008479B" w:rsidP="00772B08">
      <w:pPr>
        <w:spacing w:after="0" w:line="480" w:lineRule="auto"/>
        <w:rPr>
          <w:rFonts w:ascii="Kokila" w:hAnsi="Kokila" w:cs="Kokila"/>
          <w:sz w:val="32"/>
          <w:szCs w:val="32"/>
        </w:rPr>
      </w:pPr>
      <w:r>
        <w:rPr>
          <w:rFonts w:ascii="Kokila" w:hAnsi="Kokila" w:cs="Kokila"/>
          <w:sz w:val="28"/>
          <w:szCs w:val="28"/>
        </w:rPr>
        <w:tab/>
      </w:r>
      <w:r w:rsidRPr="00392F31">
        <w:rPr>
          <w:rFonts w:ascii="Kokila" w:hAnsi="Kokila" w:cs="Kokila"/>
          <w:sz w:val="32"/>
          <w:szCs w:val="32"/>
        </w:rPr>
        <w:t>----------------------------------------------------------------------------------------------------</w:t>
      </w:r>
    </w:p>
    <w:p w14:paraId="5E467D26" w14:textId="77777777" w:rsidR="00772B08" w:rsidRPr="00C91852" w:rsidRDefault="00772B08" w:rsidP="00772B08">
      <w:pPr>
        <w:spacing w:after="0" w:line="480" w:lineRule="auto"/>
        <w:rPr>
          <w:rFonts w:ascii="Kokila" w:hAnsi="Kokila" w:cs="Kokila"/>
          <w:sz w:val="28"/>
          <w:szCs w:val="28"/>
        </w:rPr>
      </w:pPr>
    </w:p>
    <w:p w14:paraId="0B1ED867" w14:textId="36B4614E" w:rsidR="00D859B5" w:rsidRPr="00C91852" w:rsidRDefault="00D859B5" w:rsidP="0097569F">
      <w:pPr>
        <w:spacing w:after="0" w:line="276" w:lineRule="auto"/>
        <w:rPr>
          <w:rFonts w:ascii="Kokila" w:hAnsi="Kokila" w:cs="Kokila"/>
          <w:sz w:val="28"/>
          <w:szCs w:val="28"/>
        </w:rPr>
      </w:pPr>
      <w:r w:rsidRPr="00C91852">
        <w:rPr>
          <w:rFonts w:ascii="Kokila" w:hAnsi="Kokila" w:cs="Kokila" w:hint="cs"/>
          <w:sz w:val="28"/>
          <w:szCs w:val="28"/>
          <w:cs/>
        </w:rPr>
        <w:lastRenderedPageBreak/>
        <w:t xml:space="preserve">9. </w:t>
      </w:r>
      <w:r w:rsidR="0097569F">
        <w:rPr>
          <w:rFonts w:ascii="Kokila" w:hAnsi="Kokila" w:cs="Kokila"/>
          <w:sz w:val="28"/>
          <w:szCs w:val="28"/>
        </w:rPr>
        <w:tab/>
      </w:r>
      <w:r w:rsidRPr="00C91852">
        <w:rPr>
          <w:rFonts w:ascii="Kokila" w:hAnsi="Kokila" w:cs="Kokila" w:hint="cs"/>
          <w:sz w:val="28"/>
          <w:szCs w:val="28"/>
          <w:cs/>
        </w:rPr>
        <w:t xml:space="preserve">तरल संपत्ति का सूत्र- </w:t>
      </w:r>
    </w:p>
    <w:p w14:paraId="3960AB14" w14:textId="77777777" w:rsidR="00D859B5" w:rsidRPr="00C91852" w:rsidRDefault="00D859B5" w:rsidP="0097569F">
      <w:pPr>
        <w:spacing w:after="0" w:line="336" w:lineRule="auto"/>
        <w:ind w:firstLine="720"/>
        <w:rPr>
          <w:rFonts w:ascii="Kokila" w:hAnsi="Kokila" w:cs="Kokila"/>
          <w:sz w:val="28"/>
          <w:szCs w:val="28"/>
        </w:rPr>
      </w:pPr>
      <w:r w:rsidRPr="00C91852">
        <w:rPr>
          <w:rFonts w:ascii="Kokila" w:hAnsi="Kokila" w:cs="Kokila"/>
          <w:sz w:val="28"/>
          <w:szCs w:val="28"/>
        </w:rPr>
        <w:t xml:space="preserve">a) </w:t>
      </w:r>
      <w:r w:rsidRPr="00C91852">
        <w:rPr>
          <w:rFonts w:ascii="Kokila" w:hAnsi="Kokila" w:cs="Kokila" w:hint="cs"/>
          <w:sz w:val="28"/>
          <w:szCs w:val="28"/>
          <w:cs/>
        </w:rPr>
        <w:t>चालू संपत्ति - पूर्वदत्त</w:t>
      </w:r>
      <w:r w:rsidRPr="00C91852">
        <w:rPr>
          <w:rFonts w:ascii="Kokila" w:hAnsi="Kokila" w:cs="Kokila"/>
          <w:sz w:val="28"/>
          <w:szCs w:val="28"/>
          <w:cs/>
        </w:rPr>
        <w:tab/>
      </w:r>
      <w:r w:rsidRPr="00C91852">
        <w:rPr>
          <w:rFonts w:ascii="Kokila" w:hAnsi="Kokila" w:cs="Kokila"/>
          <w:sz w:val="28"/>
          <w:szCs w:val="28"/>
          <w:cs/>
        </w:rPr>
        <w:tab/>
      </w:r>
      <w:r>
        <w:rPr>
          <w:rFonts w:ascii="Kokila" w:hAnsi="Kokila" w:cs="Kokila"/>
          <w:sz w:val="28"/>
          <w:szCs w:val="28"/>
          <w:cs/>
        </w:rPr>
        <w:tab/>
      </w:r>
      <w:r>
        <w:rPr>
          <w:rFonts w:ascii="Kokila" w:hAnsi="Kokila" w:cs="Kokila"/>
          <w:sz w:val="28"/>
          <w:szCs w:val="28"/>
          <w:cs/>
        </w:rPr>
        <w:tab/>
      </w:r>
      <w:r w:rsidRPr="00C91852">
        <w:rPr>
          <w:rFonts w:ascii="Kokila" w:hAnsi="Kokila" w:cs="Kokila"/>
          <w:sz w:val="28"/>
          <w:szCs w:val="28"/>
        </w:rPr>
        <w:t xml:space="preserve">b) </w:t>
      </w:r>
      <w:r w:rsidRPr="00C91852">
        <w:rPr>
          <w:rFonts w:ascii="Kokila" w:hAnsi="Kokila" w:cs="Kokila" w:hint="cs"/>
          <w:sz w:val="28"/>
          <w:szCs w:val="28"/>
          <w:cs/>
        </w:rPr>
        <w:t xml:space="preserve">चालू संपत्ति- स्कंध- पूर्वदत्त व्यय </w:t>
      </w:r>
    </w:p>
    <w:p w14:paraId="4C8FF8EE" w14:textId="77777777" w:rsidR="00D859B5" w:rsidRPr="00C91852" w:rsidRDefault="00D859B5" w:rsidP="0097569F">
      <w:pPr>
        <w:spacing w:after="0" w:line="336" w:lineRule="auto"/>
        <w:ind w:firstLine="720"/>
        <w:rPr>
          <w:rFonts w:ascii="Kokila" w:hAnsi="Kokila" w:cs="Kokila"/>
          <w:sz w:val="28"/>
          <w:szCs w:val="28"/>
        </w:rPr>
      </w:pPr>
      <w:r w:rsidRPr="00C91852">
        <w:rPr>
          <w:rFonts w:ascii="Kokila" w:hAnsi="Kokila" w:cs="Kokila"/>
          <w:sz w:val="28"/>
          <w:szCs w:val="28"/>
        </w:rPr>
        <w:t xml:space="preserve">c) </w:t>
      </w:r>
      <w:r w:rsidRPr="00C91852">
        <w:rPr>
          <w:rFonts w:ascii="Kokila" w:hAnsi="Kokila" w:cs="Kokila" w:hint="cs"/>
          <w:sz w:val="28"/>
          <w:szCs w:val="28"/>
          <w:cs/>
        </w:rPr>
        <w:t>चालू संपत्ति</w:t>
      </w:r>
      <w:r w:rsidRPr="00C91852">
        <w:rPr>
          <w:rFonts w:ascii="Kokila" w:hAnsi="Kokila" w:cs="Kokila"/>
          <w:sz w:val="28"/>
          <w:szCs w:val="28"/>
        </w:rPr>
        <w:t>+</w:t>
      </w:r>
      <w:r w:rsidRPr="00C91852">
        <w:rPr>
          <w:rFonts w:ascii="Kokila" w:hAnsi="Kokila" w:cs="Kokila" w:hint="cs"/>
          <w:sz w:val="28"/>
          <w:szCs w:val="28"/>
          <w:cs/>
        </w:rPr>
        <w:t xml:space="preserve"> स्कंध </w:t>
      </w:r>
      <w:r w:rsidRPr="00C91852">
        <w:rPr>
          <w:rFonts w:ascii="Kokila" w:hAnsi="Kokila" w:cs="Kokila"/>
          <w:sz w:val="28"/>
          <w:szCs w:val="28"/>
        </w:rPr>
        <w:t>+</w:t>
      </w:r>
      <w:r w:rsidRPr="00C91852">
        <w:rPr>
          <w:rFonts w:ascii="Kokila" w:hAnsi="Kokila" w:cs="Kokila" w:hint="cs"/>
          <w:sz w:val="28"/>
          <w:szCs w:val="28"/>
          <w:cs/>
        </w:rPr>
        <w:t xml:space="preserve">पूर्वदत्त व्यय </w:t>
      </w:r>
      <w:r w:rsidRPr="00C91852">
        <w:rPr>
          <w:rFonts w:ascii="Kokila" w:hAnsi="Kokila" w:cs="Kokila"/>
          <w:sz w:val="28"/>
          <w:szCs w:val="28"/>
          <w:cs/>
        </w:rPr>
        <w:tab/>
      </w:r>
      <w:r>
        <w:rPr>
          <w:rFonts w:ascii="Kokila" w:hAnsi="Kokila" w:cs="Kokila"/>
          <w:sz w:val="28"/>
          <w:szCs w:val="28"/>
          <w:cs/>
        </w:rPr>
        <w:tab/>
      </w:r>
      <w:r>
        <w:rPr>
          <w:rFonts w:ascii="Kokila" w:hAnsi="Kokila" w:cs="Kokila"/>
          <w:sz w:val="28"/>
          <w:szCs w:val="28"/>
          <w:cs/>
        </w:rPr>
        <w:tab/>
      </w:r>
      <w:r w:rsidRPr="00C91852">
        <w:rPr>
          <w:rFonts w:ascii="Kokila" w:hAnsi="Kokila" w:cs="Kokila"/>
          <w:sz w:val="28"/>
          <w:szCs w:val="28"/>
        </w:rPr>
        <w:t>d)</w:t>
      </w:r>
      <w:r w:rsidRPr="00C91852">
        <w:rPr>
          <w:rFonts w:ascii="Kokila" w:hAnsi="Kokila" w:cs="Kokila" w:hint="cs"/>
          <w:sz w:val="28"/>
          <w:szCs w:val="28"/>
          <w:cs/>
        </w:rPr>
        <w:t xml:space="preserve"> चालू संपत्ति- स्कंध </w:t>
      </w:r>
      <w:r w:rsidRPr="00C91852">
        <w:rPr>
          <w:rFonts w:ascii="Kokila" w:hAnsi="Kokila" w:cs="Kokila"/>
          <w:sz w:val="28"/>
          <w:szCs w:val="28"/>
        </w:rPr>
        <w:t>+</w:t>
      </w:r>
      <w:r w:rsidRPr="00C91852">
        <w:rPr>
          <w:rFonts w:ascii="Kokila" w:hAnsi="Kokila" w:cs="Kokila" w:hint="cs"/>
          <w:sz w:val="28"/>
          <w:szCs w:val="28"/>
          <w:cs/>
        </w:rPr>
        <w:t>पूर्वदत्त व्यय</w:t>
      </w:r>
    </w:p>
    <w:p w14:paraId="4A4D940F" w14:textId="4A46E967" w:rsidR="00D859B5" w:rsidRPr="00C91852" w:rsidRDefault="00D859B5" w:rsidP="0097569F">
      <w:pPr>
        <w:spacing w:after="0" w:line="336" w:lineRule="auto"/>
        <w:ind w:firstLine="720"/>
        <w:rPr>
          <w:rFonts w:ascii="Kokila" w:hAnsi="Kokila" w:cs="Kokila"/>
          <w:sz w:val="28"/>
          <w:szCs w:val="28"/>
        </w:rPr>
      </w:pPr>
      <w:r w:rsidRPr="00C91852">
        <w:rPr>
          <w:rFonts w:ascii="Kokila" w:hAnsi="Kokila" w:cs="Kokila"/>
          <w:sz w:val="28"/>
          <w:szCs w:val="28"/>
        </w:rPr>
        <w:t>Formula</w:t>
      </w:r>
      <w:r w:rsidR="007A249C">
        <w:rPr>
          <w:rFonts w:ascii="Kokila" w:hAnsi="Kokila" w:cs="Kokila"/>
          <w:sz w:val="28"/>
          <w:szCs w:val="28"/>
        </w:rPr>
        <w:t xml:space="preserve"> to find out </w:t>
      </w:r>
      <w:r w:rsidR="007A249C" w:rsidRPr="00C91852">
        <w:rPr>
          <w:rFonts w:ascii="Kokila" w:hAnsi="Kokila" w:cs="Kokila"/>
          <w:sz w:val="28"/>
          <w:szCs w:val="28"/>
        </w:rPr>
        <w:t>Liquid Asset</w:t>
      </w:r>
      <w:r w:rsidR="007A249C">
        <w:rPr>
          <w:rFonts w:ascii="Kokila" w:hAnsi="Kokila" w:cs="Kokila"/>
          <w:sz w:val="28"/>
          <w:szCs w:val="28"/>
        </w:rPr>
        <w:t>s is</w:t>
      </w:r>
      <w:r w:rsidRPr="00C91852">
        <w:rPr>
          <w:rFonts w:ascii="Kokila" w:hAnsi="Kokila" w:cs="Kokila"/>
          <w:sz w:val="28"/>
          <w:szCs w:val="28"/>
        </w:rPr>
        <w:t xml:space="preserve"> – </w:t>
      </w:r>
    </w:p>
    <w:p w14:paraId="1D35D5DF" w14:textId="77777777" w:rsidR="00D859B5" w:rsidRPr="00C91852" w:rsidRDefault="00D859B5" w:rsidP="0097569F">
      <w:pPr>
        <w:spacing w:after="0" w:line="336" w:lineRule="auto"/>
        <w:rPr>
          <w:rFonts w:ascii="Kokila" w:hAnsi="Kokila" w:cs="Kokila"/>
          <w:sz w:val="28"/>
          <w:szCs w:val="28"/>
        </w:rPr>
      </w:pPr>
      <w:r w:rsidRPr="00C91852">
        <w:rPr>
          <w:rFonts w:ascii="Kokila" w:hAnsi="Kokila" w:cs="Kokila"/>
          <w:sz w:val="28"/>
          <w:szCs w:val="28"/>
        </w:rPr>
        <w:tab/>
        <w:t>a) Current Assets – Prepaid</w:t>
      </w:r>
      <w:r w:rsidRPr="00C91852">
        <w:rPr>
          <w:rFonts w:ascii="Kokila" w:hAnsi="Kokila" w:cs="Kokila"/>
          <w:sz w:val="28"/>
          <w:szCs w:val="28"/>
        </w:rPr>
        <w:tab/>
      </w:r>
      <w:r w:rsidRPr="00C91852">
        <w:rPr>
          <w:rFonts w:ascii="Kokila" w:hAnsi="Kokila" w:cs="Kokila"/>
          <w:sz w:val="28"/>
          <w:szCs w:val="28"/>
        </w:rPr>
        <w:tab/>
      </w:r>
    </w:p>
    <w:p w14:paraId="355A9E5C" w14:textId="77777777" w:rsidR="00D859B5" w:rsidRPr="00C91852" w:rsidRDefault="00D859B5" w:rsidP="0097569F">
      <w:pPr>
        <w:spacing w:after="0" w:line="336" w:lineRule="auto"/>
        <w:ind w:firstLine="720"/>
        <w:rPr>
          <w:rFonts w:ascii="Kokila" w:hAnsi="Kokila" w:cs="Kokila"/>
          <w:sz w:val="28"/>
          <w:szCs w:val="28"/>
        </w:rPr>
      </w:pPr>
      <w:r w:rsidRPr="00C91852">
        <w:rPr>
          <w:rFonts w:ascii="Kokila" w:hAnsi="Kokila" w:cs="Kokila"/>
          <w:sz w:val="28"/>
          <w:szCs w:val="28"/>
        </w:rPr>
        <w:t xml:space="preserve">b) Current Assets – </w:t>
      </w:r>
      <w:r>
        <w:rPr>
          <w:rFonts w:ascii="Kokila" w:hAnsi="Kokila" w:cs="Kokila"/>
          <w:sz w:val="28"/>
          <w:szCs w:val="28"/>
        </w:rPr>
        <w:t>Stock</w:t>
      </w:r>
      <w:r w:rsidRPr="00C91852">
        <w:rPr>
          <w:rFonts w:ascii="Kokila" w:hAnsi="Kokila" w:cs="Kokila"/>
          <w:sz w:val="28"/>
          <w:szCs w:val="28"/>
        </w:rPr>
        <w:t xml:space="preserve"> – Prepaid expenses</w:t>
      </w:r>
    </w:p>
    <w:p w14:paraId="7079FACC" w14:textId="77777777" w:rsidR="00D859B5" w:rsidRPr="00C91852" w:rsidRDefault="00D859B5" w:rsidP="0097569F">
      <w:pPr>
        <w:spacing w:after="0" w:line="336" w:lineRule="auto"/>
        <w:rPr>
          <w:rFonts w:ascii="Kokila" w:hAnsi="Kokila" w:cs="Kokila"/>
          <w:sz w:val="28"/>
          <w:szCs w:val="28"/>
        </w:rPr>
      </w:pPr>
      <w:r w:rsidRPr="00C91852">
        <w:rPr>
          <w:rFonts w:ascii="Kokila" w:hAnsi="Kokila" w:cs="Kokila"/>
          <w:sz w:val="28"/>
          <w:szCs w:val="28"/>
        </w:rPr>
        <w:tab/>
        <w:t>c) Current Assets + Inventories + Prepaid Expenditure</w:t>
      </w:r>
    </w:p>
    <w:p w14:paraId="536374A8" w14:textId="6353DB66" w:rsidR="00D859B5" w:rsidRDefault="00D859B5" w:rsidP="0097569F">
      <w:pPr>
        <w:spacing w:after="0" w:line="336" w:lineRule="auto"/>
        <w:ind w:firstLine="720"/>
        <w:rPr>
          <w:rFonts w:ascii="Kokila" w:hAnsi="Kokila" w:cs="Kokila"/>
          <w:sz w:val="28"/>
          <w:szCs w:val="28"/>
        </w:rPr>
      </w:pPr>
      <w:r w:rsidRPr="00C91852">
        <w:rPr>
          <w:rFonts w:ascii="Kokila" w:hAnsi="Kokila" w:cs="Kokila"/>
          <w:sz w:val="28"/>
          <w:szCs w:val="28"/>
        </w:rPr>
        <w:t>d)</w:t>
      </w:r>
      <w:r>
        <w:rPr>
          <w:rFonts w:ascii="Kokila" w:hAnsi="Kokila" w:cs="Kokila"/>
          <w:sz w:val="28"/>
          <w:szCs w:val="28"/>
        </w:rPr>
        <w:t xml:space="preserve"> </w:t>
      </w:r>
      <w:r w:rsidRPr="00C91852">
        <w:rPr>
          <w:rFonts w:ascii="Kokila" w:hAnsi="Kokila" w:cs="Kokila"/>
          <w:sz w:val="28"/>
          <w:szCs w:val="28"/>
        </w:rPr>
        <w:t>Current Assets – Inventory + Prepaid Expenses</w:t>
      </w:r>
    </w:p>
    <w:p w14:paraId="6550897C" w14:textId="0A570575" w:rsidR="0008479B" w:rsidRPr="00C91852" w:rsidRDefault="0008479B" w:rsidP="00DB58DF">
      <w:pPr>
        <w:spacing w:after="0" w:line="360" w:lineRule="auto"/>
        <w:ind w:firstLine="720"/>
        <w:rPr>
          <w:rFonts w:ascii="Kokila" w:hAnsi="Kokila" w:cs="Kokila"/>
          <w:sz w:val="28"/>
          <w:szCs w:val="28"/>
        </w:rPr>
      </w:pPr>
      <w:r w:rsidRPr="00392F31">
        <w:rPr>
          <w:rFonts w:ascii="Kokila" w:hAnsi="Kokila" w:cs="Kokila"/>
          <w:sz w:val="32"/>
          <w:szCs w:val="32"/>
        </w:rPr>
        <w:t>----------------------------------------------------------------------------------------------------</w:t>
      </w:r>
    </w:p>
    <w:p w14:paraId="297F2AA6" w14:textId="1A41C769" w:rsidR="00D859B5" w:rsidRPr="00C91852" w:rsidRDefault="00D859B5" w:rsidP="008A7881">
      <w:pPr>
        <w:spacing w:after="0" w:line="360" w:lineRule="auto"/>
        <w:rPr>
          <w:rFonts w:ascii="Kokila" w:hAnsi="Kokila" w:cs="Kokila"/>
          <w:sz w:val="28"/>
          <w:szCs w:val="28"/>
        </w:rPr>
      </w:pPr>
      <w:r>
        <w:rPr>
          <w:rFonts w:ascii="Kokila" w:hAnsi="Kokila" w:cs="Kokila"/>
          <w:sz w:val="28"/>
          <w:szCs w:val="28"/>
          <w:cs/>
        </w:rPr>
        <w:t>1</w:t>
      </w:r>
      <w:r w:rsidRPr="00C91852">
        <w:rPr>
          <w:rFonts w:ascii="Kokila" w:hAnsi="Kokila" w:cs="Kokila" w:hint="cs"/>
          <w:sz w:val="28"/>
          <w:szCs w:val="28"/>
          <w:cs/>
        </w:rPr>
        <w:t xml:space="preserve">0. </w:t>
      </w:r>
      <w:r w:rsidR="0097569F">
        <w:rPr>
          <w:rFonts w:ascii="Kokila" w:hAnsi="Kokila" w:cs="Kokila"/>
          <w:sz w:val="28"/>
          <w:szCs w:val="28"/>
        </w:rPr>
        <w:tab/>
      </w:r>
      <w:r w:rsidRPr="00C91852">
        <w:rPr>
          <w:rFonts w:ascii="Kokila" w:hAnsi="Kokila" w:cs="Kokila" w:hint="cs"/>
          <w:sz w:val="28"/>
          <w:szCs w:val="28"/>
          <w:cs/>
        </w:rPr>
        <w:t xml:space="preserve">तरलता की सबसे कड़ी जांच होती है- </w:t>
      </w:r>
    </w:p>
    <w:p w14:paraId="0E93DF13" w14:textId="77777777" w:rsidR="00D859B5" w:rsidRPr="00C91852" w:rsidRDefault="00D859B5" w:rsidP="008A7881">
      <w:pPr>
        <w:spacing w:after="0" w:line="360" w:lineRule="auto"/>
        <w:ind w:firstLine="720"/>
        <w:rPr>
          <w:rFonts w:ascii="Kokila" w:hAnsi="Kokila" w:cs="Kokila"/>
          <w:sz w:val="28"/>
          <w:szCs w:val="28"/>
        </w:rPr>
      </w:pPr>
      <w:r w:rsidRPr="00C91852">
        <w:rPr>
          <w:rFonts w:ascii="Kokila" w:hAnsi="Kokila" w:cs="Kokila"/>
          <w:sz w:val="28"/>
          <w:szCs w:val="28"/>
        </w:rPr>
        <w:t xml:space="preserve">a) </w:t>
      </w:r>
      <w:r w:rsidRPr="00C91852">
        <w:rPr>
          <w:rFonts w:ascii="Kokila" w:hAnsi="Kokila" w:cs="Kokila" w:hint="cs"/>
          <w:sz w:val="28"/>
          <w:szCs w:val="28"/>
          <w:cs/>
        </w:rPr>
        <w:t xml:space="preserve">चालू अनुपात </w:t>
      </w:r>
      <w:r w:rsidRPr="00C91852">
        <w:rPr>
          <w:rFonts w:ascii="Kokila" w:hAnsi="Kokila" w:cs="Kokila"/>
          <w:sz w:val="28"/>
          <w:szCs w:val="28"/>
          <w:cs/>
        </w:rPr>
        <w:tab/>
      </w:r>
      <w:r w:rsidRPr="00C91852">
        <w:rPr>
          <w:rFonts w:ascii="Kokila" w:hAnsi="Kokila" w:cs="Kokila"/>
          <w:sz w:val="28"/>
          <w:szCs w:val="28"/>
          <w:cs/>
        </w:rPr>
        <w:tab/>
      </w:r>
      <w:r w:rsidRPr="00C91852">
        <w:rPr>
          <w:rFonts w:ascii="Kokila" w:hAnsi="Kokila" w:cs="Kokila"/>
          <w:sz w:val="28"/>
          <w:szCs w:val="28"/>
          <w:cs/>
        </w:rPr>
        <w:tab/>
      </w:r>
      <w:r>
        <w:rPr>
          <w:rFonts w:ascii="Kokila" w:hAnsi="Kokila" w:cs="Kokila"/>
          <w:sz w:val="28"/>
          <w:szCs w:val="28"/>
          <w:cs/>
        </w:rPr>
        <w:tab/>
      </w:r>
      <w:r>
        <w:rPr>
          <w:rFonts w:ascii="Kokila" w:hAnsi="Kokila" w:cs="Kokila"/>
          <w:sz w:val="28"/>
          <w:szCs w:val="28"/>
          <w:cs/>
        </w:rPr>
        <w:tab/>
      </w:r>
      <w:r w:rsidRPr="00C91852">
        <w:rPr>
          <w:rFonts w:ascii="Kokila" w:hAnsi="Kokila" w:cs="Kokila"/>
          <w:sz w:val="28"/>
          <w:szCs w:val="28"/>
        </w:rPr>
        <w:t xml:space="preserve">b) </w:t>
      </w:r>
      <w:r w:rsidRPr="00C91852">
        <w:rPr>
          <w:rFonts w:ascii="Kokila" w:hAnsi="Kokila" w:cs="Kokila" w:hint="cs"/>
          <w:sz w:val="28"/>
          <w:szCs w:val="28"/>
          <w:cs/>
        </w:rPr>
        <w:t xml:space="preserve">पूर्ण तरलता अनुपात </w:t>
      </w:r>
    </w:p>
    <w:p w14:paraId="59E19B4A" w14:textId="77777777" w:rsidR="00D859B5" w:rsidRPr="00C91852" w:rsidRDefault="00D859B5" w:rsidP="008A7881">
      <w:pPr>
        <w:spacing w:after="0" w:line="360" w:lineRule="auto"/>
        <w:ind w:firstLine="720"/>
        <w:rPr>
          <w:rFonts w:ascii="Kokila" w:hAnsi="Kokila" w:cs="Kokila"/>
          <w:sz w:val="28"/>
          <w:szCs w:val="28"/>
        </w:rPr>
      </w:pPr>
      <w:r w:rsidRPr="00C91852">
        <w:rPr>
          <w:rFonts w:ascii="Kokila" w:hAnsi="Kokila" w:cs="Kokila"/>
          <w:sz w:val="28"/>
          <w:szCs w:val="28"/>
        </w:rPr>
        <w:t xml:space="preserve">c) </w:t>
      </w:r>
      <w:r w:rsidRPr="00C91852">
        <w:rPr>
          <w:rFonts w:ascii="Kokila" w:hAnsi="Kokila" w:cs="Kokila" w:hint="cs"/>
          <w:sz w:val="28"/>
          <w:szCs w:val="28"/>
          <w:cs/>
        </w:rPr>
        <w:t xml:space="preserve">तरल अनुपात </w:t>
      </w:r>
      <w:r w:rsidRPr="00C91852">
        <w:rPr>
          <w:rFonts w:ascii="Kokila" w:hAnsi="Kokila" w:cs="Kokila"/>
          <w:sz w:val="28"/>
          <w:szCs w:val="28"/>
          <w:cs/>
        </w:rPr>
        <w:tab/>
      </w:r>
      <w:r w:rsidRPr="00C91852">
        <w:rPr>
          <w:rFonts w:ascii="Kokila" w:hAnsi="Kokila" w:cs="Kokila"/>
          <w:sz w:val="28"/>
          <w:szCs w:val="28"/>
          <w:cs/>
        </w:rPr>
        <w:tab/>
      </w:r>
      <w:r w:rsidRPr="00C91852">
        <w:rPr>
          <w:rFonts w:ascii="Kokila" w:hAnsi="Kokila" w:cs="Kokila"/>
          <w:sz w:val="28"/>
          <w:szCs w:val="28"/>
          <w:cs/>
        </w:rPr>
        <w:tab/>
      </w:r>
      <w:r>
        <w:rPr>
          <w:rFonts w:ascii="Kokila" w:hAnsi="Kokila" w:cs="Kokila"/>
          <w:sz w:val="28"/>
          <w:szCs w:val="28"/>
          <w:cs/>
        </w:rPr>
        <w:tab/>
      </w:r>
      <w:r>
        <w:rPr>
          <w:rFonts w:ascii="Kokila" w:hAnsi="Kokila" w:cs="Kokila"/>
          <w:sz w:val="28"/>
          <w:szCs w:val="28"/>
          <w:cs/>
        </w:rPr>
        <w:tab/>
      </w:r>
      <w:r w:rsidRPr="00C91852">
        <w:rPr>
          <w:rFonts w:ascii="Kokila" w:hAnsi="Kokila" w:cs="Kokila"/>
          <w:sz w:val="28"/>
          <w:szCs w:val="28"/>
        </w:rPr>
        <w:t>d)</w:t>
      </w:r>
      <w:r w:rsidRPr="00C91852">
        <w:rPr>
          <w:rFonts w:ascii="Kokila" w:hAnsi="Kokila" w:cs="Kokila" w:hint="cs"/>
          <w:sz w:val="28"/>
          <w:szCs w:val="28"/>
          <w:cs/>
        </w:rPr>
        <w:t xml:space="preserve"> उपर्युक्त सभी </w:t>
      </w:r>
    </w:p>
    <w:p w14:paraId="3F0F5959" w14:textId="5668AE75" w:rsidR="00D859B5" w:rsidRPr="00C91852" w:rsidRDefault="00D859B5" w:rsidP="0097569F">
      <w:pPr>
        <w:spacing w:after="0" w:line="360" w:lineRule="auto"/>
        <w:ind w:firstLine="720"/>
        <w:rPr>
          <w:rFonts w:ascii="Kokila" w:hAnsi="Kokila" w:cs="Kokila"/>
          <w:sz w:val="28"/>
          <w:szCs w:val="28"/>
        </w:rPr>
      </w:pPr>
      <w:r w:rsidRPr="00C91852">
        <w:rPr>
          <w:rFonts w:ascii="Kokila" w:hAnsi="Kokila" w:cs="Kokila"/>
          <w:sz w:val="28"/>
          <w:szCs w:val="28"/>
        </w:rPr>
        <w:t xml:space="preserve">The </w:t>
      </w:r>
      <w:r w:rsidR="00C43B74">
        <w:rPr>
          <w:rFonts w:ascii="Kokila" w:hAnsi="Kokila" w:cs="Kokila"/>
          <w:sz w:val="28"/>
          <w:szCs w:val="28"/>
        </w:rPr>
        <w:t xml:space="preserve">rigorous </w:t>
      </w:r>
      <w:r w:rsidRPr="00C91852">
        <w:rPr>
          <w:rFonts w:ascii="Kokila" w:hAnsi="Kokila" w:cs="Kokila"/>
          <w:sz w:val="28"/>
          <w:szCs w:val="28"/>
        </w:rPr>
        <w:t xml:space="preserve">test of Liquidity is – </w:t>
      </w:r>
    </w:p>
    <w:p w14:paraId="4AE381A6" w14:textId="77777777" w:rsidR="00D859B5" w:rsidRPr="00C91852" w:rsidRDefault="00D859B5" w:rsidP="008A7881">
      <w:pPr>
        <w:spacing w:after="0" w:line="360" w:lineRule="auto"/>
        <w:ind w:firstLine="720"/>
        <w:rPr>
          <w:rFonts w:ascii="Kokila" w:hAnsi="Kokila" w:cs="Kokila"/>
          <w:sz w:val="28"/>
          <w:szCs w:val="28"/>
        </w:rPr>
      </w:pPr>
      <w:r w:rsidRPr="00C91852">
        <w:rPr>
          <w:rFonts w:ascii="Kokila" w:hAnsi="Kokila" w:cs="Kokila"/>
          <w:sz w:val="28"/>
          <w:szCs w:val="28"/>
        </w:rPr>
        <w:t>a) Current ratio</w:t>
      </w:r>
      <w:r w:rsidRPr="00C91852">
        <w:rPr>
          <w:rFonts w:ascii="Kokila" w:hAnsi="Kokila" w:cs="Kokila"/>
          <w:sz w:val="28"/>
          <w:szCs w:val="28"/>
        </w:rPr>
        <w:tab/>
      </w:r>
      <w:r w:rsidRPr="00C91852">
        <w:rPr>
          <w:rFonts w:ascii="Kokila" w:hAnsi="Kokila" w:cs="Kokila"/>
          <w:sz w:val="28"/>
          <w:szCs w:val="28"/>
        </w:rPr>
        <w:tab/>
      </w:r>
      <w:r w:rsidRPr="00C91852">
        <w:rPr>
          <w:rFonts w:ascii="Kokila" w:hAnsi="Kokila" w:cs="Kokila"/>
          <w:sz w:val="28"/>
          <w:szCs w:val="28"/>
        </w:rPr>
        <w:tab/>
      </w:r>
      <w:r>
        <w:rPr>
          <w:rFonts w:ascii="Kokila" w:hAnsi="Kokila" w:cs="Kokila"/>
          <w:sz w:val="28"/>
          <w:szCs w:val="28"/>
        </w:rPr>
        <w:tab/>
      </w:r>
      <w:r>
        <w:rPr>
          <w:rFonts w:ascii="Kokila" w:hAnsi="Kokila" w:cs="Kokila"/>
          <w:sz w:val="28"/>
          <w:szCs w:val="28"/>
        </w:rPr>
        <w:tab/>
      </w:r>
      <w:r w:rsidRPr="00C91852">
        <w:rPr>
          <w:rFonts w:ascii="Kokila" w:hAnsi="Kokila" w:cs="Kokila"/>
          <w:sz w:val="28"/>
          <w:szCs w:val="28"/>
        </w:rPr>
        <w:t>b) Absolute Liquidity ratio</w:t>
      </w:r>
    </w:p>
    <w:p w14:paraId="14B02790" w14:textId="15324597" w:rsidR="00D859B5" w:rsidRDefault="00D859B5" w:rsidP="00524333">
      <w:pPr>
        <w:spacing w:after="0" w:line="360" w:lineRule="auto"/>
        <w:ind w:firstLine="720"/>
        <w:rPr>
          <w:rFonts w:ascii="Kokila" w:hAnsi="Kokila" w:cs="Kokila"/>
          <w:sz w:val="28"/>
          <w:szCs w:val="28"/>
        </w:rPr>
      </w:pPr>
      <w:r w:rsidRPr="00C91852">
        <w:rPr>
          <w:rFonts w:ascii="Kokila" w:hAnsi="Kokila" w:cs="Kokila"/>
          <w:sz w:val="28"/>
          <w:szCs w:val="28"/>
        </w:rPr>
        <w:t>c) Liquid ratio</w:t>
      </w:r>
      <w:r w:rsidRPr="00C91852">
        <w:rPr>
          <w:rFonts w:ascii="Kokila" w:hAnsi="Kokila" w:cs="Kokila"/>
          <w:sz w:val="28"/>
          <w:szCs w:val="28"/>
        </w:rPr>
        <w:tab/>
      </w:r>
      <w:r w:rsidRPr="00C91852">
        <w:rPr>
          <w:rFonts w:ascii="Kokila" w:hAnsi="Kokila" w:cs="Kokila"/>
          <w:sz w:val="28"/>
          <w:szCs w:val="28"/>
        </w:rPr>
        <w:tab/>
      </w:r>
      <w:r w:rsidRPr="00C91852">
        <w:rPr>
          <w:rFonts w:ascii="Kokila" w:hAnsi="Kokila" w:cs="Kokila"/>
          <w:sz w:val="28"/>
          <w:szCs w:val="28"/>
        </w:rPr>
        <w:tab/>
      </w:r>
      <w:r>
        <w:rPr>
          <w:rFonts w:ascii="Kokila" w:hAnsi="Kokila" w:cs="Kokila"/>
          <w:sz w:val="28"/>
          <w:szCs w:val="28"/>
        </w:rPr>
        <w:tab/>
      </w:r>
      <w:r>
        <w:rPr>
          <w:rFonts w:ascii="Kokila" w:hAnsi="Kokila" w:cs="Kokila"/>
          <w:sz w:val="28"/>
          <w:szCs w:val="28"/>
        </w:rPr>
        <w:tab/>
      </w:r>
      <w:r w:rsidRPr="00C91852">
        <w:rPr>
          <w:rFonts w:ascii="Kokila" w:hAnsi="Kokila" w:cs="Kokila"/>
          <w:sz w:val="28"/>
          <w:szCs w:val="28"/>
        </w:rPr>
        <w:t>d)</w:t>
      </w:r>
      <w:r>
        <w:rPr>
          <w:rFonts w:ascii="Kokila" w:hAnsi="Kokila" w:cs="Kokila"/>
          <w:sz w:val="28"/>
          <w:szCs w:val="28"/>
        </w:rPr>
        <w:t xml:space="preserve"> </w:t>
      </w:r>
      <w:r w:rsidRPr="00C91852">
        <w:rPr>
          <w:rFonts w:ascii="Kokila" w:hAnsi="Kokila" w:cs="Kokila"/>
          <w:sz w:val="28"/>
          <w:szCs w:val="28"/>
        </w:rPr>
        <w:t>All of the above</w:t>
      </w:r>
    </w:p>
    <w:p w14:paraId="173D3043" w14:textId="21713C0E" w:rsidR="0008479B" w:rsidRDefault="0008479B" w:rsidP="00524333">
      <w:pPr>
        <w:spacing w:after="0" w:line="360" w:lineRule="auto"/>
        <w:ind w:firstLine="720"/>
        <w:rPr>
          <w:rFonts w:ascii="Kokila" w:hAnsi="Kokila" w:cs="Kokila"/>
          <w:sz w:val="28"/>
          <w:szCs w:val="28"/>
        </w:rPr>
      </w:pPr>
      <w:r w:rsidRPr="00392F31">
        <w:rPr>
          <w:rFonts w:ascii="Kokila" w:hAnsi="Kokila" w:cs="Kokila"/>
          <w:sz w:val="32"/>
          <w:szCs w:val="32"/>
        </w:rPr>
        <w:t>----------------------------------------------------------------------------------------------------</w:t>
      </w:r>
    </w:p>
    <w:p w14:paraId="44EA7BEE" w14:textId="688BCF4C" w:rsidR="00D859B5" w:rsidRPr="00C91852" w:rsidRDefault="00D859B5" w:rsidP="008A7881">
      <w:pPr>
        <w:spacing w:after="0" w:line="360" w:lineRule="auto"/>
        <w:rPr>
          <w:rFonts w:ascii="Kokila" w:hAnsi="Kokila" w:cs="Kokila"/>
          <w:sz w:val="28"/>
          <w:szCs w:val="28"/>
        </w:rPr>
      </w:pPr>
      <w:r>
        <w:rPr>
          <w:rFonts w:ascii="Kokila" w:hAnsi="Kokila" w:cs="Kokila"/>
          <w:sz w:val="28"/>
          <w:szCs w:val="28"/>
          <w:cs/>
        </w:rPr>
        <w:t>1</w:t>
      </w:r>
      <w:r w:rsidRPr="00C91852">
        <w:rPr>
          <w:rFonts w:ascii="Kokila" w:hAnsi="Kokila" w:cs="Kokila" w:hint="cs"/>
          <w:sz w:val="28"/>
          <w:szCs w:val="28"/>
          <w:cs/>
        </w:rPr>
        <w:t xml:space="preserve">1. </w:t>
      </w:r>
      <w:r w:rsidR="0097569F">
        <w:rPr>
          <w:rFonts w:ascii="Kokila" w:hAnsi="Kokila" w:cs="Kokila"/>
          <w:sz w:val="28"/>
          <w:szCs w:val="28"/>
        </w:rPr>
        <w:tab/>
      </w:r>
      <w:r w:rsidRPr="00C91852">
        <w:rPr>
          <w:rFonts w:ascii="Kokila" w:hAnsi="Kokila" w:cs="Kokila" w:hint="cs"/>
          <w:sz w:val="28"/>
          <w:szCs w:val="28"/>
          <w:cs/>
        </w:rPr>
        <w:t xml:space="preserve">पूंजी आवर्त अनुपात संबंध स्थापित करता है- </w:t>
      </w:r>
    </w:p>
    <w:p w14:paraId="72A13146" w14:textId="77777777" w:rsidR="00D859B5" w:rsidRPr="00C91852" w:rsidRDefault="00D859B5" w:rsidP="008A7881">
      <w:pPr>
        <w:spacing w:after="0" w:line="360" w:lineRule="auto"/>
        <w:ind w:firstLine="720"/>
        <w:rPr>
          <w:rFonts w:ascii="Kokila" w:hAnsi="Kokila" w:cs="Kokila"/>
          <w:sz w:val="28"/>
          <w:szCs w:val="28"/>
        </w:rPr>
      </w:pPr>
      <w:r w:rsidRPr="00C91852">
        <w:rPr>
          <w:rFonts w:ascii="Kokila" w:hAnsi="Kokila" w:cs="Kokila"/>
          <w:sz w:val="28"/>
          <w:szCs w:val="28"/>
        </w:rPr>
        <w:t xml:space="preserve">a) </w:t>
      </w:r>
      <w:r w:rsidRPr="00C91852">
        <w:rPr>
          <w:rFonts w:ascii="Kokila" w:hAnsi="Kokila" w:cs="Kokila" w:hint="cs"/>
          <w:sz w:val="28"/>
          <w:szCs w:val="28"/>
          <w:cs/>
        </w:rPr>
        <w:t xml:space="preserve">विक्रय और क्रय अनुपात </w:t>
      </w:r>
      <w:r w:rsidRPr="00C91852">
        <w:rPr>
          <w:rFonts w:ascii="Kokila" w:hAnsi="Kokila" w:cs="Kokila"/>
          <w:sz w:val="28"/>
          <w:szCs w:val="28"/>
          <w:cs/>
        </w:rPr>
        <w:tab/>
      </w:r>
      <w:r w:rsidRPr="00C91852">
        <w:rPr>
          <w:rFonts w:ascii="Kokila" w:hAnsi="Kokila" w:cs="Kokila"/>
          <w:sz w:val="28"/>
          <w:szCs w:val="28"/>
          <w:cs/>
        </w:rPr>
        <w:tab/>
      </w:r>
      <w:r>
        <w:rPr>
          <w:rFonts w:ascii="Kokila" w:hAnsi="Kokila" w:cs="Kokila"/>
          <w:sz w:val="28"/>
          <w:szCs w:val="28"/>
          <w:cs/>
        </w:rPr>
        <w:tab/>
      </w:r>
      <w:r>
        <w:rPr>
          <w:rFonts w:ascii="Kokila" w:hAnsi="Kokila" w:cs="Kokila"/>
          <w:sz w:val="28"/>
          <w:szCs w:val="28"/>
          <w:cs/>
        </w:rPr>
        <w:tab/>
      </w:r>
      <w:r w:rsidRPr="00C91852">
        <w:rPr>
          <w:rFonts w:ascii="Kokila" w:hAnsi="Kokila" w:cs="Kokila"/>
          <w:sz w:val="28"/>
          <w:szCs w:val="28"/>
        </w:rPr>
        <w:t xml:space="preserve">b) </w:t>
      </w:r>
      <w:r w:rsidRPr="00C91852">
        <w:rPr>
          <w:rFonts w:ascii="Kokila" w:hAnsi="Kokila" w:cs="Kokila" w:hint="cs"/>
          <w:sz w:val="28"/>
          <w:szCs w:val="28"/>
          <w:cs/>
        </w:rPr>
        <w:t xml:space="preserve">शुद्ध विक्रय और नियोजित पूंजी में </w:t>
      </w:r>
    </w:p>
    <w:p w14:paraId="2CEC4623" w14:textId="77777777" w:rsidR="00D859B5" w:rsidRPr="00C91852" w:rsidRDefault="00D859B5" w:rsidP="008A7881">
      <w:pPr>
        <w:spacing w:after="0" w:line="360" w:lineRule="auto"/>
        <w:ind w:firstLine="720"/>
        <w:rPr>
          <w:rFonts w:ascii="Kokila" w:hAnsi="Kokila" w:cs="Kokila"/>
          <w:sz w:val="28"/>
          <w:szCs w:val="28"/>
        </w:rPr>
      </w:pPr>
      <w:r w:rsidRPr="00C91852">
        <w:rPr>
          <w:rFonts w:ascii="Kokila" w:hAnsi="Kokila" w:cs="Kokila"/>
          <w:sz w:val="28"/>
          <w:szCs w:val="28"/>
        </w:rPr>
        <w:t xml:space="preserve">c) </w:t>
      </w:r>
      <w:r w:rsidRPr="00C91852">
        <w:rPr>
          <w:rFonts w:ascii="Kokila" w:hAnsi="Kokila" w:cs="Kokila" w:hint="cs"/>
          <w:sz w:val="28"/>
          <w:szCs w:val="28"/>
          <w:cs/>
        </w:rPr>
        <w:t xml:space="preserve">सकल विक्रय और नियोजित पूंजी </w:t>
      </w:r>
      <w:r w:rsidRPr="00C91852">
        <w:rPr>
          <w:rFonts w:ascii="Kokila" w:hAnsi="Kokila" w:cs="Kokila"/>
          <w:sz w:val="28"/>
          <w:szCs w:val="28"/>
          <w:cs/>
        </w:rPr>
        <w:tab/>
      </w:r>
      <w:r>
        <w:rPr>
          <w:rFonts w:ascii="Kokila" w:hAnsi="Kokila" w:cs="Kokila"/>
          <w:sz w:val="28"/>
          <w:szCs w:val="28"/>
          <w:cs/>
        </w:rPr>
        <w:tab/>
      </w:r>
      <w:r>
        <w:rPr>
          <w:rFonts w:ascii="Kokila" w:hAnsi="Kokila" w:cs="Kokila"/>
          <w:sz w:val="28"/>
          <w:szCs w:val="28"/>
          <w:cs/>
        </w:rPr>
        <w:tab/>
      </w:r>
      <w:r w:rsidRPr="00C91852">
        <w:rPr>
          <w:rFonts w:ascii="Kokila" w:hAnsi="Kokila" w:cs="Kokila"/>
          <w:sz w:val="28"/>
          <w:szCs w:val="28"/>
        </w:rPr>
        <w:t>d)</w:t>
      </w:r>
      <w:r w:rsidRPr="00C91852">
        <w:rPr>
          <w:rFonts w:ascii="Kokila" w:hAnsi="Kokila" w:cs="Kokila" w:hint="cs"/>
          <w:sz w:val="28"/>
          <w:szCs w:val="28"/>
          <w:cs/>
        </w:rPr>
        <w:t xml:space="preserve"> इनमें से किसी में नहीं </w:t>
      </w:r>
    </w:p>
    <w:p w14:paraId="7F4B825B" w14:textId="77777777" w:rsidR="00D859B5" w:rsidRPr="00C91852" w:rsidRDefault="00D859B5" w:rsidP="0097569F">
      <w:pPr>
        <w:spacing w:after="0" w:line="360" w:lineRule="auto"/>
        <w:ind w:firstLine="720"/>
        <w:rPr>
          <w:rFonts w:ascii="Kokila" w:hAnsi="Kokila" w:cs="Kokila"/>
          <w:sz w:val="28"/>
          <w:szCs w:val="28"/>
        </w:rPr>
      </w:pPr>
      <w:r w:rsidRPr="00C91852">
        <w:rPr>
          <w:rFonts w:ascii="Kokila" w:hAnsi="Kokila" w:cs="Kokila"/>
          <w:sz w:val="28"/>
          <w:szCs w:val="28"/>
        </w:rPr>
        <w:t xml:space="preserve">The capital Turnover ratio relationship establishes – </w:t>
      </w:r>
    </w:p>
    <w:p w14:paraId="0ED4CE81" w14:textId="77777777" w:rsidR="00D859B5" w:rsidRPr="00C91852" w:rsidRDefault="00D859B5" w:rsidP="008A7881">
      <w:pPr>
        <w:spacing w:after="0" w:line="360" w:lineRule="auto"/>
        <w:rPr>
          <w:rFonts w:ascii="Kokila" w:hAnsi="Kokila" w:cs="Kokila"/>
          <w:sz w:val="28"/>
          <w:szCs w:val="28"/>
        </w:rPr>
      </w:pPr>
      <w:r w:rsidRPr="00C91852">
        <w:rPr>
          <w:rFonts w:ascii="Kokila" w:hAnsi="Kokila" w:cs="Kokila"/>
          <w:sz w:val="28"/>
          <w:szCs w:val="28"/>
        </w:rPr>
        <w:tab/>
        <w:t>a) Sales and purchase ratio</w:t>
      </w:r>
      <w:r w:rsidRPr="00C91852">
        <w:rPr>
          <w:rFonts w:ascii="Kokila" w:hAnsi="Kokila" w:cs="Kokila"/>
          <w:sz w:val="28"/>
          <w:szCs w:val="28"/>
        </w:rPr>
        <w:tab/>
      </w:r>
      <w:r w:rsidRPr="00C91852">
        <w:rPr>
          <w:rFonts w:ascii="Kokila" w:hAnsi="Kokila" w:cs="Kokila"/>
          <w:sz w:val="28"/>
          <w:szCs w:val="28"/>
        </w:rPr>
        <w:tab/>
      </w:r>
      <w:r>
        <w:rPr>
          <w:rFonts w:ascii="Kokila" w:hAnsi="Kokila" w:cs="Kokila"/>
          <w:sz w:val="28"/>
          <w:szCs w:val="28"/>
        </w:rPr>
        <w:tab/>
      </w:r>
      <w:r w:rsidRPr="00C91852">
        <w:rPr>
          <w:rFonts w:ascii="Kokila" w:hAnsi="Kokila" w:cs="Kokila"/>
          <w:sz w:val="28"/>
          <w:szCs w:val="28"/>
        </w:rPr>
        <w:t>b) Net sales and capital employed</w:t>
      </w:r>
    </w:p>
    <w:p w14:paraId="1502DEA4" w14:textId="77777777" w:rsidR="00D859B5" w:rsidRDefault="00D859B5" w:rsidP="00524333">
      <w:pPr>
        <w:spacing w:after="0" w:line="480" w:lineRule="auto"/>
        <w:rPr>
          <w:rFonts w:ascii="Kokila" w:hAnsi="Kokila" w:cs="Kokila"/>
          <w:sz w:val="28"/>
          <w:szCs w:val="28"/>
        </w:rPr>
      </w:pPr>
      <w:r w:rsidRPr="00C91852">
        <w:rPr>
          <w:rFonts w:ascii="Kokila" w:hAnsi="Kokila" w:cs="Kokila"/>
          <w:sz w:val="28"/>
          <w:szCs w:val="28"/>
        </w:rPr>
        <w:tab/>
        <w:t>c) Gross Sales and Capital Employed</w:t>
      </w:r>
      <w:r w:rsidRPr="00C91852">
        <w:rPr>
          <w:rFonts w:ascii="Kokila" w:hAnsi="Kokila" w:cs="Kokila"/>
          <w:sz w:val="28"/>
          <w:szCs w:val="28"/>
        </w:rPr>
        <w:tab/>
      </w:r>
      <w:r>
        <w:rPr>
          <w:rFonts w:ascii="Kokila" w:hAnsi="Kokila" w:cs="Kokila"/>
          <w:sz w:val="28"/>
          <w:szCs w:val="28"/>
        </w:rPr>
        <w:tab/>
      </w:r>
      <w:r w:rsidRPr="00C91852">
        <w:rPr>
          <w:rFonts w:ascii="Kokila" w:hAnsi="Kokila" w:cs="Kokila"/>
          <w:sz w:val="28"/>
          <w:szCs w:val="28"/>
        </w:rPr>
        <w:t>d)</w:t>
      </w:r>
      <w:r>
        <w:rPr>
          <w:rFonts w:ascii="Kokila" w:hAnsi="Kokila" w:cs="Kokila"/>
          <w:sz w:val="28"/>
          <w:szCs w:val="28"/>
        </w:rPr>
        <w:t xml:space="preserve"> </w:t>
      </w:r>
      <w:r w:rsidRPr="00C91852">
        <w:rPr>
          <w:rFonts w:ascii="Kokila" w:hAnsi="Kokila" w:cs="Kokila"/>
          <w:sz w:val="28"/>
          <w:szCs w:val="28"/>
        </w:rPr>
        <w:t>None of these</w:t>
      </w:r>
    </w:p>
    <w:p w14:paraId="1B0A47DA" w14:textId="02F8474E" w:rsidR="0008479B" w:rsidRPr="00C91852" w:rsidRDefault="0008479B" w:rsidP="00524333">
      <w:pPr>
        <w:spacing w:after="0" w:line="480" w:lineRule="auto"/>
        <w:rPr>
          <w:rFonts w:ascii="Kokila" w:hAnsi="Kokila" w:cs="Kokila"/>
          <w:sz w:val="28"/>
          <w:szCs w:val="28"/>
        </w:rPr>
      </w:pPr>
      <w:r>
        <w:rPr>
          <w:rFonts w:ascii="Kokila" w:hAnsi="Kokila" w:cs="Kokila"/>
          <w:sz w:val="28"/>
          <w:szCs w:val="28"/>
        </w:rPr>
        <w:tab/>
      </w:r>
      <w:r w:rsidRPr="00392F31">
        <w:rPr>
          <w:rFonts w:ascii="Kokila" w:hAnsi="Kokila" w:cs="Kokila"/>
          <w:sz w:val="32"/>
          <w:szCs w:val="32"/>
        </w:rPr>
        <w:t>----------------------------------------------------------------------------------------------------</w:t>
      </w:r>
    </w:p>
    <w:p w14:paraId="36613766" w14:textId="77777777" w:rsidR="00DB58DF" w:rsidRDefault="00DB58DF">
      <w:pPr>
        <w:rPr>
          <w:rFonts w:ascii="Kruti Dev 010" w:hAnsi="Kruti Dev 010"/>
          <w:b/>
          <w:bCs/>
          <w:color w:val="DF2E28" w:themeColor="accent1"/>
          <w:sz w:val="28"/>
          <w:szCs w:val="28"/>
        </w:rPr>
      </w:pPr>
      <w:r>
        <w:rPr>
          <w:rFonts w:ascii="Kruti Dev 010" w:hAnsi="Kruti Dev 010"/>
          <w:b/>
          <w:bCs/>
          <w:color w:val="DF2E28" w:themeColor="accent1"/>
          <w:sz w:val="28"/>
          <w:szCs w:val="28"/>
        </w:rPr>
        <w:br w:type="page"/>
      </w:r>
    </w:p>
    <w:p w14:paraId="2A2400C3" w14:textId="53A685A0" w:rsidR="00D859B5" w:rsidRPr="001D533F" w:rsidRDefault="00D859B5" w:rsidP="008A7881">
      <w:pPr>
        <w:spacing w:after="0" w:line="360" w:lineRule="auto"/>
        <w:rPr>
          <w:rFonts w:ascii="Kruti Dev 010" w:hAnsi="Kruti Dev 010"/>
          <w:b/>
          <w:bCs/>
          <w:color w:val="DF2E28" w:themeColor="accent1"/>
          <w:sz w:val="28"/>
          <w:szCs w:val="28"/>
        </w:rPr>
      </w:pPr>
      <w:r w:rsidRPr="001D533F">
        <w:rPr>
          <w:rFonts w:ascii="Kruti Dev 010" w:hAnsi="Kruti Dev 010"/>
          <w:b/>
          <w:bCs/>
          <w:color w:val="DF2E28" w:themeColor="accent1"/>
          <w:sz w:val="28"/>
          <w:szCs w:val="28"/>
        </w:rPr>
        <w:lastRenderedPageBreak/>
        <w:t xml:space="preserve">1 vad ds iz'u &amp; </w:t>
      </w:r>
    </w:p>
    <w:p w14:paraId="5FD5CC1C" w14:textId="128CC1EA" w:rsidR="00D859B5" w:rsidRPr="001D533F" w:rsidRDefault="00D859B5" w:rsidP="00524333">
      <w:pPr>
        <w:spacing w:after="0" w:line="480" w:lineRule="auto"/>
        <w:contextualSpacing/>
        <w:jc w:val="both"/>
        <w:rPr>
          <w:rFonts w:ascii="Times New Roman" w:hAnsi="Times New Roman"/>
          <w:bCs/>
          <w:color w:val="DF2E28" w:themeColor="accent1"/>
          <w:sz w:val="24"/>
        </w:rPr>
      </w:pPr>
      <w:r w:rsidRPr="001D533F">
        <w:rPr>
          <w:rFonts w:ascii="Kruti Dev 010" w:hAnsi="Kruti Dev 010"/>
          <w:b/>
          <w:bCs/>
          <w:color w:val="DF2E28" w:themeColor="accent1"/>
          <w:sz w:val="28"/>
          <w:szCs w:val="28"/>
        </w:rPr>
        <w:t xml:space="preserve">fuEukafdr iz'uksa ds mRrj nhft, </w:t>
      </w:r>
      <w:r w:rsidRPr="001D533F">
        <w:rPr>
          <w:rFonts w:ascii="Times New Roman" w:hAnsi="Times New Roman"/>
          <w:b/>
          <w:color w:val="DF2E28" w:themeColor="accent1"/>
          <w:sz w:val="24"/>
        </w:rPr>
        <w:t>Answer in one word/Sentence –</w:t>
      </w:r>
    </w:p>
    <w:p w14:paraId="28043234" w14:textId="77777777" w:rsidR="00D859B5" w:rsidRPr="00C91852" w:rsidRDefault="00D859B5" w:rsidP="00524333">
      <w:pPr>
        <w:spacing w:after="0" w:line="336" w:lineRule="auto"/>
        <w:ind w:left="547" w:hanging="540"/>
        <w:rPr>
          <w:rFonts w:ascii="Kokila" w:hAnsi="Kokila" w:cs="Kokila"/>
          <w:sz w:val="28"/>
          <w:szCs w:val="28"/>
        </w:rPr>
      </w:pPr>
      <w:r w:rsidRPr="00C91852">
        <w:rPr>
          <w:rFonts w:ascii="Kokila" w:hAnsi="Kokila" w:cs="Kokila" w:hint="cs"/>
          <w:sz w:val="28"/>
          <w:szCs w:val="28"/>
          <w:cs/>
        </w:rPr>
        <w:t xml:space="preserve">1 </w:t>
      </w:r>
      <w:r>
        <w:rPr>
          <w:rFonts w:ascii="Kokila" w:hAnsi="Kokila" w:cs="Kokila"/>
          <w:sz w:val="28"/>
          <w:szCs w:val="28"/>
          <w:cs/>
        </w:rPr>
        <w:tab/>
      </w:r>
      <w:r w:rsidRPr="00C91852">
        <w:rPr>
          <w:rFonts w:ascii="Kokila" w:hAnsi="Kokila" w:cs="Kokila" w:hint="cs"/>
          <w:sz w:val="28"/>
          <w:szCs w:val="28"/>
          <w:cs/>
        </w:rPr>
        <w:t>किस पूंजी से अंशों का निर्गमन नहीं किया जा सकता</w:t>
      </w:r>
      <w:r w:rsidRPr="00C91852">
        <w:rPr>
          <w:rFonts w:ascii="Kokila" w:hAnsi="Kokila" w:cs="Kokila"/>
          <w:sz w:val="28"/>
          <w:szCs w:val="28"/>
        </w:rPr>
        <w:t>?</w:t>
      </w:r>
    </w:p>
    <w:p w14:paraId="4406BB2C" w14:textId="2A1D12CE" w:rsidR="00D859B5" w:rsidRDefault="00C43B74" w:rsidP="00524333">
      <w:pPr>
        <w:spacing w:after="0" w:line="336" w:lineRule="auto"/>
        <w:ind w:left="547"/>
        <w:rPr>
          <w:rFonts w:ascii="Kokila" w:hAnsi="Kokila" w:cs="Kokila"/>
          <w:sz w:val="28"/>
          <w:szCs w:val="28"/>
        </w:rPr>
      </w:pPr>
      <w:r>
        <w:rPr>
          <w:rFonts w:ascii="Kokila" w:hAnsi="Kokila" w:cs="Kokila"/>
          <w:sz w:val="28"/>
          <w:szCs w:val="28"/>
        </w:rPr>
        <w:t>On</w:t>
      </w:r>
      <w:r w:rsidR="00D859B5">
        <w:rPr>
          <w:rFonts w:ascii="Kokila" w:hAnsi="Kokila" w:cs="Kokila"/>
          <w:sz w:val="28"/>
          <w:szCs w:val="28"/>
        </w:rPr>
        <w:t xml:space="preserve"> which capital s</w:t>
      </w:r>
      <w:r w:rsidR="00D859B5" w:rsidRPr="00C91852">
        <w:rPr>
          <w:rFonts w:ascii="Kokila" w:hAnsi="Kokila" w:cs="Kokila"/>
          <w:sz w:val="28"/>
          <w:szCs w:val="28"/>
        </w:rPr>
        <w:t>hares cannot be issued?</w:t>
      </w:r>
    </w:p>
    <w:p w14:paraId="044D6998" w14:textId="77777777" w:rsidR="00B41F42" w:rsidRDefault="00B41F42" w:rsidP="00B41F42">
      <w:pPr>
        <w:spacing w:after="0" w:line="360" w:lineRule="auto"/>
        <w:rPr>
          <w:rFonts w:ascii="Kokila" w:hAnsi="Kokila" w:cs="Kokila"/>
          <w:sz w:val="32"/>
          <w:szCs w:val="32"/>
        </w:rPr>
      </w:pPr>
      <w:r w:rsidRPr="00392F31">
        <w:rPr>
          <w:rFonts w:ascii="Kokila" w:hAnsi="Kokila" w:cs="Kokila"/>
          <w:sz w:val="32"/>
          <w:szCs w:val="32"/>
        </w:rPr>
        <w:t>-------------------------------------------------------------------------------------------------------------</w:t>
      </w:r>
    </w:p>
    <w:p w14:paraId="3A4BAD8A" w14:textId="28D8AA43" w:rsidR="00B41F42" w:rsidRDefault="00B41F42" w:rsidP="00B41F42">
      <w:pPr>
        <w:spacing w:after="0" w:line="480" w:lineRule="auto"/>
        <w:rPr>
          <w:rFonts w:ascii="Kokila" w:hAnsi="Kokila" w:cs="Kokila"/>
          <w:sz w:val="28"/>
          <w:szCs w:val="28"/>
        </w:rPr>
      </w:pPr>
      <w:r w:rsidRPr="00392F31">
        <w:rPr>
          <w:rFonts w:ascii="Kokila" w:hAnsi="Kokila" w:cs="Kokila"/>
          <w:sz w:val="32"/>
          <w:szCs w:val="32"/>
        </w:rPr>
        <w:t>-------------------------------------------------------------------------------------------------------------</w:t>
      </w:r>
    </w:p>
    <w:p w14:paraId="51476F5C" w14:textId="77777777" w:rsidR="00D859B5" w:rsidRPr="00C91852" w:rsidRDefault="00D859B5" w:rsidP="00524333">
      <w:pPr>
        <w:spacing w:after="0" w:line="336" w:lineRule="auto"/>
        <w:ind w:left="547" w:hanging="540"/>
        <w:rPr>
          <w:rFonts w:ascii="Kokila" w:hAnsi="Kokila" w:cs="Kokila"/>
          <w:sz w:val="28"/>
          <w:szCs w:val="28"/>
        </w:rPr>
      </w:pPr>
      <w:r w:rsidRPr="00C91852">
        <w:rPr>
          <w:rFonts w:ascii="Kokila" w:hAnsi="Kokila" w:cs="Kokila" w:hint="cs"/>
          <w:sz w:val="28"/>
          <w:szCs w:val="28"/>
          <w:cs/>
        </w:rPr>
        <w:t xml:space="preserve">2 </w:t>
      </w:r>
      <w:r>
        <w:rPr>
          <w:rFonts w:ascii="Kokila" w:hAnsi="Kokila" w:cs="Kokila"/>
          <w:sz w:val="28"/>
          <w:szCs w:val="28"/>
          <w:cs/>
        </w:rPr>
        <w:tab/>
      </w:r>
      <w:r w:rsidRPr="00C91852">
        <w:rPr>
          <w:rFonts w:ascii="Kokila" w:hAnsi="Kokila" w:cs="Kokila" w:hint="cs"/>
          <w:sz w:val="28"/>
          <w:szCs w:val="28"/>
          <w:cs/>
        </w:rPr>
        <w:t>कंपनी की दशा में वित्तीय वर्ष कौन सा होता है</w:t>
      </w:r>
      <w:r w:rsidRPr="00C91852">
        <w:rPr>
          <w:rFonts w:ascii="Kokila" w:hAnsi="Kokila" w:cs="Kokila"/>
          <w:sz w:val="28"/>
          <w:szCs w:val="28"/>
        </w:rPr>
        <w:t>?</w:t>
      </w:r>
    </w:p>
    <w:p w14:paraId="3C87F73C" w14:textId="77777777" w:rsidR="00D859B5" w:rsidRDefault="00D859B5" w:rsidP="00524333">
      <w:pPr>
        <w:spacing w:after="0" w:line="336" w:lineRule="auto"/>
        <w:ind w:left="547"/>
        <w:rPr>
          <w:rFonts w:ascii="Kokila" w:hAnsi="Kokila" w:cs="Kokila"/>
          <w:sz w:val="28"/>
          <w:szCs w:val="28"/>
        </w:rPr>
      </w:pPr>
      <w:r w:rsidRPr="00C91852">
        <w:rPr>
          <w:rFonts w:ascii="Kokila" w:hAnsi="Kokila" w:cs="Kokila"/>
          <w:sz w:val="28"/>
          <w:szCs w:val="28"/>
        </w:rPr>
        <w:t>What is the financial year in case of a Company?</w:t>
      </w:r>
    </w:p>
    <w:p w14:paraId="11BBDA7E" w14:textId="77777777" w:rsidR="00B41F42" w:rsidRDefault="00B41F42" w:rsidP="00B41F42">
      <w:pPr>
        <w:spacing w:after="0" w:line="360" w:lineRule="auto"/>
        <w:rPr>
          <w:rFonts w:ascii="Kokila" w:hAnsi="Kokila" w:cs="Kokila"/>
          <w:sz w:val="32"/>
          <w:szCs w:val="32"/>
        </w:rPr>
      </w:pPr>
      <w:r w:rsidRPr="00392F31">
        <w:rPr>
          <w:rFonts w:ascii="Kokila" w:hAnsi="Kokila" w:cs="Kokila"/>
          <w:sz w:val="32"/>
          <w:szCs w:val="32"/>
        </w:rPr>
        <w:t>-------------------------------------------------------------------------------------------------------------</w:t>
      </w:r>
    </w:p>
    <w:p w14:paraId="73A16565" w14:textId="17C376D3" w:rsidR="00B41F42" w:rsidRPr="00C91852" w:rsidRDefault="00B41F42" w:rsidP="00B41F42">
      <w:pPr>
        <w:spacing w:after="0" w:line="480" w:lineRule="auto"/>
        <w:rPr>
          <w:rFonts w:ascii="Kokila" w:hAnsi="Kokila" w:cs="Kokila"/>
          <w:sz w:val="28"/>
          <w:szCs w:val="28"/>
        </w:rPr>
      </w:pPr>
      <w:r w:rsidRPr="00392F31">
        <w:rPr>
          <w:rFonts w:ascii="Kokila" w:hAnsi="Kokila" w:cs="Kokila"/>
          <w:sz w:val="32"/>
          <w:szCs w:val="32"/>
        </w:rPr>
        <w:t>-------------------------------------------------------------------------------------------------------------</w:t>
      </w:r>
    </w:p>
    <w:p w14:paraId="47249855" w14:textId="77777777" w:rsidR="00D859B5" w:rsidRPr="00C91852" w:rsidRDefault="00D859B5" w:rsidP="00524333">
      <w:pPr>
        <w:spacing w:after="0" w:line="336" w:lineRule="auto"/>
        <w:ind w:left="547" w:hanging="540"/>
        <w:rPr>
          <w:rFonts w:ascii="Kokila" w:hAnsi="Kokila" w:cs="Kokila"/>
          <w:sz w:val="28"/>
          <w:szCs w:val="28"/>
        </w:rPr>
      </w:pPr>
      <w:r w:rsidRPr="00C91852">
        <w:rPr>
          <w:rFonts w:ascii="Kokila" w:hAnsi="Kokila" w:cs="Kokila" w:hint="cs"/>
          <w:sz w:val="28"/>
          <w:szCs w:val="28"/>
          <w:cs/>
        </w:rPr>
        <w:t xml:space="preserve">3 </w:t>
      </w:r>
      <w:r>
        <w:rPr>
          <w:rFonts w:ascii="Kokila" w:hAnsi="Kokila" w:cs="Kokila"/>
          <w:sz w:val="28"/>
          <w:szCs w:val="28"/>
          <w:cs/>
        </w:rPr>
        <w:tab/>
      </w:r>
      <w:r w:rsidRPr="00C91852">
        <w:rPr>
          <w:rFonts w:ascii="Kokila" w:hAnsi="Kokila" w:cs="Kokila" w:hint="cs"/>
          <w:sz w:val="28"/>
          <w:szCs w:val="28"/>
          <w:cs/>
        </w:rPr>
        <w:t xml:space="preserve">चालू दायित्व के दो उदाहरण लिखिए। </w:t>
      </w:r>
    </w:p>
    <w:p w14:paraId="61F4BF0E" w14:textId="77777777" w:rsidR="00D859B5" w:rsidRDefault="00D859B5" w:rsidP="00524333">
      <w:pPr>
        <w:spacing w:after="0" w:line="336" w:lineRule="auto"/>
        <w:ind w:left="547"/>
        <w:rPr>
          <w:rFonts w:ascii="Kokila" w:hAnsi="Kokila" w:cs="Kokila"/>
          <w:sz w:val="28"/>
          <w:szCs w:val="28"/>
        </w:rPr>
      </w:pPr>
      <w:r>
        <w:rPr>
          <w:rFonts w:ascii="Kokila" w:hAnsi="Kokila" w:cs="Kokila"/>
          <w:sz w:val="28"/>
          <w:szCs w:val="28"/>
        </w:rPr>
        <w:t>Give two</w:t>
      </w:r>
      <w:r w:rsidRPr="00C91852">
        <w:rPr>
          <w:rFonts w:ascii="Kokila" w:hAnsi="Kokila" w:cs="Kokila"/>
          <w:sz w:val="28"/>
          <w:szCs w:val="28"/>
        </w:rPr>
        <w:t xml:space="preserve"> examples of Current Liability.</w:t>
      </w:r>
    </w:p>
    <w:p w14:paraId="0FAFD909" w14:textId="77777777" w:rsidR="00B41F42" w:rsidRDefault="00B41F42" w:rsidP="00B41F42">
      <w:pPr>
        <w:spacing w:after="0" w:line="360" w:lineRule="auto"/>
        <w:rPr>
          <w:rFonts w:ascii="Kokila" w:hAnsi="Kokila" w:cs="Kokila"/>
          <w:sz w:val="32"/>
          <w:szCs w:val="32"/>
        </w:rPr>
      </w:pPr>
      <w:r w:rsidRPr="00392F31">
        <w:rPr>
          <w:rFonts w:ascii="Kokila" w:hAnsi="Kokila" w:cs="Kokila"/>
          <w:sz w:val="32"/>
          <w:szCs w:val="32"/>
        </w:rPr>
        <w:t>-------------------------------------------------------------------------------------------------------------</w:t>
      </w:r>
    </w:p>
    <w:p w14:paraId="0E6339DF" w14:textId="33E426ED" w:rsidR="00B41F42" w:rsidRPr="00C91852" w:rsidRDefault="00B41F42" w:rsidP="00B41F42">
      <w:pPr>
        <w:spacing w:after="0" w:line="480" w:lineRule="auto"/>
        <w:rPr>
          <w:rFonts w:ascii="Kokila" w:hAnsi="Kokila" w:cs="Kokila"/>
          <w:sz w:val="28"/>
          <w:szCs w:val="28"/>
        </w:rPr>
      </w:pPr>
      <w:r w:rsidRPr="00392F31">
        <w:rPr>
          <w:rFonts w:ascii="Kokila" w:hAnsi="Kokila" w:cs="Kokila"/>
          <w:sz w:val="32"/>
          <w:szCs w:val="32"/>
        </w:rPr>
        <w:t>-------------------------------------------------------------------------------------------------------------</w:t>
      </w:r>
    </w:p>
    <w:p w14:paraId="0552758C" w14:textId="77777777" w:rsidR="00D859B5" w:rsidRPr="00C91852" w:rsidRDefault="00D859B5" w:rsidP="00524333">
      <w:pPr>
        <w:spacing w:after="0" w:line="336" w:lineRule="auto"/>
        <w:ind w:left="547" w:hanging="540"/>
        <w:rPr>
          <w:rFonts w:ascii="Kokila" w:hAnsi="Kokila" w:cs="Kokila"/>
          <w:sz w:val="28"/>
          <w:szCs w:val="28"/>
        </w:rPr>
      </w:pPr>
      <w:r w:rsidRPr="00C91852">
        <w:rPr>
          <w:rFonts w:ascii="Kokila" w:hAnsi="Kokila" w:cs="Kokila" w:hint="cs"/>
          <w:sz w:val="28"/>
          <w:szCs w:val="28"/>
          <w:cs/>
        </w:rPr>
        <w:t xml:space="preserve">4 </w:t>
      </w:r>
      <w:r>
        <w:rPr>
          <w:rFonts w:ascii="Kokila" w:hAnsi="Kokila" w:cs="Kokila"/>
          <w:sz w:val="28"/>
          <w:szCs w:val="28"/>
          <w:cs/>
        </w:rPr>
        <w:tab/>
      </w:r>
      <w:r w:rsidRPr="00C91852">
        <w:rPr>
          <w:rFonts w:ascii="Kokila" w:hAnsi="Kokila" w:cs="Kokila" w:hint="cs"/>
          <w:sz w:val="28"/>
          <w:szCs w:val="28"/>
          <w:cs/>
        </w:rPr>
        <w:t>कंपनी के कौन से दो मूलभूत वित्तीय विवरण है</w:t>
      </w:r>
      <w:r w:rsidRPr="00C91852">
        <w:rPr>
          <w:rFonts w:ascii="Kokila" w:hAnsi="Kokila" w:cs="Kokila"/>
          <w:sz w:val="28"/>
          <w:szCs w:val="28"/>
        </w:rPr>
        <w:t>?</w:t>
      </w:r>
    </w:p>
    <w:p w14:paraId="47744032" w14:textId="77777777" w:rsidR="00D859B5" w:rsidRDefault="00D859B5" w:rsidP="00524333">
      <w:pPr>
        <w:spacing w:after="0" w:line="336" w:lineRule="auto"/>
        <w:ind w:left="547"/>
        <w:rPr>
          <w:rFonts w:ascii="Kokila" w:hAnsi="Kokila" w:cs="Kokila"/>
          <w:sz w:val="28"/>
          <w:szCs w:val="28"/>
        </w:rPr>
      </w:pPr>
      <w:r>
        <w:rPr>
          <w:rFonts w:ascii="Kokila" w:hAnsi="Kokila" w:cs="Kokila"/>
          <w:sz w:val="28"/>
          <w:szCs w:val="28"/>
        </w:rPr>
        <w:t>What are the two basic Financial Statements of</w:t>
      </w:r>
      <w:r w:rsidRPr="00C91852">
        <w:rPr>
          <w:rFonts w:ascii="Kokila" w:hAnsi="Kokila" w:cs="Kokila"/>
          <w:sz w:val="28"/>
          <w:szCs w:val="28"/>
        </w:rPr>
        <w:t xml:space="preserve"> the Company?</w:t>
      </w:r>
    </w:p>
    <w:p w14:paraId="0A93D27A" w14:textId="77777777" w:rsidR="00B41F42" w:rsidRDefault="00B41F42" w:rsidP="00B41F42">
      <w:pPr>
        <w:spacing w:after="0" w:line="360" w:lineRule="auto"/>
        <w:rPr>
          <w:rFonts w:ascii="Kokila" w:hAnsi="Kokila" w:cs="Kokila"/>
          <w:sz w:val="32"/>
          <w:szCs w:val="32"/>
        </w:rPr>
      </w:pPr>
      <w:r w:rsidRPr="00392F31">
        <w:rPr>
          <w:rFonts w:ascii="Kokila" w:hAnsi="Kokila" w:cs="Kokila"/>
          <w:sz w:val="32"/>
          <w:szCs w:val="32"/>
        </w:rPr>
        <w:t>-------------------------------------------------------------------------------------------------------------</w:t>
      </w:r>
    </w:p>
    <w:p w14:paraId="2F452471" w14:textId="159C6B82" w:rsidR="00B41F42" w:rsidRPr="00C91852" w:rsidRDefault="00B41F42" w:rsidP="00B41F42">
      <w:pPr>
        <w:spacing w:after="0" w:line="480" w:lineRule="auto"/>
        <w:rPr>
          <w:rFonts w:ascii="Kokila" w:hAnsi="Kokila" w:cs="Kokila"/>
          <w:sz w:val="28"/>
          <w:szCs w:val="28"/>
        </w:rPr>
      </w:pPr>
      <w:r w:rsidRPr="00392F31">
        <w:rPr>
          <w:rFonts w:ascii="Kokila" w:hAnsi="Kokila" w:cs="Kokila"/>
          <w:sz w:val="32"/>
          <w:szCs w:val="32"/>
        </w:rPr>
        <w:t>-------------------------------------------------------------------------------------------------------------</w:t>
      </w:r>
    </w:p>
    <w:p w14:paraId="51CF8AD1" w14:textId="77777777" w:rsidR="00D859B5" w:rsidRPr="00C91852" w:rsidRDefault="00D859B5" w:rsidP="00524333">
      <w:pPr>
        <w:spacing w:after="0" w:line="336" w:lineRule="auto"/>
        <w:ind w:left="547" w:hanging="540"/>
        <w:rPr>
          <w:rFonts w:ascii="Kokila" w:hAnsi="Kokila" w:cs="Kokila"/>
          <w:sz w:val="28"/>
          <w:szCs w:val="28"/>
        </w:rPr>
      </w:pPr>
      <w:r w:rsidRPr="00C91852">
        <w:rPr>
          <w:rFonts w:ascii="Kokila" w:hAnsi="Kokila" w:cs="Kokila" w:hint="cs"/>
          <w:sz w:val="28"/>
          <w:szCs w:val="28"/>
          <w:cs/>
        </w:rPr>
        <w:t xml:space="preserve">5 </w:t>
      </w:r>
      <w:r>
        <w:rPr>
          <w:rFonts w:ascii="Kokila" w:hAnsi="Kokila" w:cs="Kokila"/>
          <w:sz w:val="28"/>
          <w:szCs w:val="28"/>
          <w:cs/>
        </w:rPr>
        <w:tab/>
      </w:r>
      <w:r w:rsidRPr="00C91852">
        <w:rPr>
          <w:rFonts w:ascii="Kokila" w:hAnsi="Kokila" w:cs="Kokila" w:hint="cs"/>
          <w:sz w:val="28"/>
          <w:szCs w:val="28"/>
          <w:cs/>
        </w:rPr>
        <w:t xml:space="preserve">प्रावधान शीर्षक के अंतर्गत कोई दो मदों के नाम लिखिए। </w:t>
      </w:r>
    </w:p>
    <w:p w14:paraId="220D46CC" w14:textId="77777777" w:rsidR="00D859B5" w:rsidRDefault="00D859B5" w:rsidP="00524333">
      <w:pPr>
        <w:spacing w:after="0" w:line="336" w:lineRule="auto"/>
        <w:ind w:left="547"/>
        <w:rPr>
          <w:rFonts w:ascii="Kokila" w:hAnsi="Kokila" w:cs="Kokila"/>
          <w:sz w:val="28"/>
          <w:szCs w:val="28"/>
        </w:rPr>
      </w:pPr>
      <w:r w:rsidRPr="00C91852">
        <w:rPr>
          <w:rFonts w:ascii="Kokila" w:hAnsi="Kokila" w:cs="Kokila"/>
          <w:sz w:val="28"/>
          <w:szCs w:val="28"/>
        </w:rPr>
        <w:t>Name any 2 items under the heading Provision.</w:t>
      </w:r>
    </w:p>
    <w:p w14:paraId="7DE5B906" w14:textId="77777777" w:rsidR="00B41F42" w:rsidRDefault="00B41F42" w:rsidP="00B41F42">
      <w:pPr>
        <w:spacing w:after="0" w:line="360" w:lineRule="auto"/>
        <w:rPr>
          <w:rFonts w:ascii="Kokila" w:hAnsi="Kokila" w:cs="Kokila"/>
          <w:sz w:val="32"/>
          <w:szCs w:val="32"/>
        </w:rPr>
      </w:pPr>
      <w:r w:rsidRPr="00392F31">
        <w:rPr>
          <w:rFonts w:ascii="Kokila" w:hAnsi="Kokila" w:cs="Kokila"/>
          <w:sz w:val="32"/>
          <w:szCs w:val="32"/>
        </w:rPr>
        <w:t>-------------------------------------------------------------------------------------------------------------</w:t>
      </w:r>
    </w:p>
    <w:p w14:paraId="0416E898" w14:textId="20D68033" w:rsidR="00B41F42" w:rsidRDefault="00B41F42" w:rsidP="00B41F42">
      <w:pPr>
        <w:spacing w:after="0" w:line="480" w:lineRule="auto"/>
        <w:rPr>
          <w:rFonts w:ascii="Kokila" w:hAnsi="Kokila" w:cs="Kokila"/>
          <w:sz w:val="28"/>
          <w:szCs w:val="28"/>
        </w:rPr>
      </w:pPr>
      <w:r w:rsidRPr="00392F31">
        <w:rPr>
          <w:rFonts w:ascii="Kokila" w:hAnsi="Kokila" w:cs="Kokila"/>
          <w:sz w:val="32"/>
          <w:szCs w:val="32"/>
        </w:rPr>
        <w:t>-------------------------------------------------------------------------------------------------------------</w:t>
      </w:r>
    </w:p>
    <w:p w14:paraId="7261D5E6" w14:textId="4BEB47D7" w:rsidR="00D859B5" w:rsidRPr="00C91852" w:rsidRDefault="00D859B5" w:rsidP="00524333">
      <w:pPr>
        <w:spacing w:after="0" w:line="336" w:lineRule="auto"/>
        <w:ind w:left="547" w:hanging="540"/>
        <w:rPr>
          <w:rFonts w:ascii="Kokila" w:hAnsi="Kokila" w:cs="Kokila"/>
          <w:sz w:val="28"/>
          <w:szCs w:val="28"/>
        </w:rPr>
      </w:pPr>
      <w:r w:rsidRPr="00C91852">
        <w:rPr>
          <w:rFonts w:ascii="Kokila" w:hAnsi="Kokila" w:cs="Kokila" w:hint="cs"/>
          <w:sz w:val="28"/>
          <w:szCs w:val="28"/>
          <w:cs/>
        </w:rPr>
        <w:t xml:space="preserve">6 </w:t>
      </w:r>
      <w:r>
        <w:rPr>
          <w:rFonts w:ascii="Kokila" w:hAnsi="Kokila" w:cs="Kokila"/>
          <w:sz w:val="28"/>
          <w:szCs w:val="28"/>
          <w:cs/>
        </w:rPr>
        <w:tab/>
      </w:r>
      <w:r w:rsidRPr="00C91852">
        <w:rPr>
          <w:rFonts w:ascii="Kokila" w:hAnsi="Kokila" w:cs="Kokila" w:hint="cs"/>
          <w:sz w:val="28"/>
          <w:szCs w:val="28"/>
          <w:cs/>
        </w:rPr>
        <w:t>वह पूँजी जिसे कंपनी ने प्राप्त कर लिया है</w:t>
      </w:r>
      <w:r w:rsidR="00C43B74">
        <w:rPr>
          <w:rFonts w:ascii="Kokila" w:hAnsi="Kokila" w:cs="Kokila"/>
          <w:sz w:val="28"/>
          <w:szCs w:val="28"/>
        </w:rPr>
        <w:t>,</w:t>
      </w:r>
      <w:r w:rsidR="00C43B74" w:rsidRPr="00C43B74">
        <w:rPr>
          <w:cs/>
        </w:rPr>
        <w:t xml:space="preserve"> </w:t>
      </w:r>
      <w:r w:rsidR="00C43B74" w:rsidRPr="00C43B74">
        <w:rPr>
          <w:rFonts w:ascii="Kokila" w:hAnsi="Kokila" w:cs="Kokila"/>
          <w:sz w:val="28"/>
          <w:szCs w:val="28"/>
          <w:cs/>
        </w:rPr>
        <w:t>क्या कहलाता है</w:t>
      </w:r>
      <w:r w:rsidRPr="00C91852">
        <w:rPr>
          <w:rFonts w:ascii="Kokila" w:hAnsi="Kokila" w:cs="Kokila"/>
          <w:sz w:val="28"/>
          <w:szCs w:val="28"/>
        </w:rPr>
        <w:t>?</w:t>
      </w:r>
    </w:p>
    <w:p w14:paraId="2E57D7EF" w14:textId="7EFC8FC9" w:rsidR="00D859B5" w:rsidRDefault="00D859B5" w:rsidP="00524333">
      <w:pPr>
        <w:spacing w:after="0" w:line="336" w:lineRule="auto"/>
        <w:ind w:left="547"/>
        <w:rPr>
          <w:rFonts w:ascii="Kokila" w:hAnsi="Kokila" w:cs="Kokila"/>
          <w:sz w:val="28"/>
          <w:szCs w:val="28"/>
        </w:rPr>
      </w:pPr>
      <w:r w:rsidRPr="00C91852">
        <w:rPr>
          <w:rFonts w:ascii="Kokila" w:hAnsi="Kokila" w:cs="Kokila"/>
          <w:sz w:val="28"/>
          <w:szCs w:val="28"/>
        </w:rPr>
        <w:t>What is the capital acquired by the company</w:t>
      </w:r>
      <w:r w:rsidR="00C43B74">
        <w:rPr>
          <w:rFonts w:ascii="Kokila" w:hAnsi="Kokila" w:cs="Kokila"/>
          <w:sz w:val="28"/>
          <w:szCs w:val="28"/>
        </w:rPr>
        <w:t xml:space="preserve"> called</w:t>
      </w:r>
      <w:r w:rsidRPr="00C91852">
        <w:rPr>
          <w:rFonts w:ascii="Kokila" w:hAnsi="Kokila" w:cs="Kokila"/>
          <w:sz w:val="28"/>
          <w:szCs w:val="28"/>
        </w:rPr>
        <w:t>?</w:t>
      </w:r>
    </w:p>
    <w:p w14:paraId="63B3273F" w14:textId="77777777" w:rsidR="00B41F42" w:rsidRDefault="00B41F42" w:rsidP="00B41F42">
      <w:pPr>
        <w:spacing w:after="0" w:line="360" w:lineRule="auto"/>
        <w:rPr>
          <w:rFonts w:ascii="Kokila" w:hAnsi="Kokila" w:cs="Kokila"/>
          <w:sz w:val="32"/>
          <w:szCs w:val="32"/>
        </w:rPr>
      </w:pPr>
      <w:r w:rsidRPr="00392F31">
        <w:rPr>
          <w:rFonts w:ascii="Kokila" w:hAnsi="Kokila" w:cs="Kokila"/>
          <w:sz w:val="32"/>
          <w:szCs w:val="32"/>
        </w:rPr>
        <w:t>-------------------------------------------------------------------------------------------------------------</w:t>
      </w:r>
    </w:p>
    <w:p w14:paraId="1E70AD40" w14:textId="5415A447" w:rsidR="00B41F42" w:rsidRPr="00C91852" w:rsidRDefault="00B41F42" w:rsidP="00B41F42">
      <w:pPr>
        <w:spacing w:after="0" w:line="480" w:lineRule="auto"/>
        <w:rPr>
          <w:rFonts w:ascii="Kokila" w:hAnsi="Kokila" w:cs="Kokila"/>
          <w:sz w:val="28"/>
          <w:szCs w:val="28"/>
        </w:rPr>
      </w:pPr>
      <w:r w:rsidRPr="00392F31">
        <w:rPr>
          <w:rFonts w:ascii="Kokila" w:hAnsi="Kokila" w:cs="Kokila"/>
          <w:sz w:val="32"/>
          <w:szCs w:val="32"/>
        </w:rPr>
        <w:t>-------------------------------------------------------------------------------------------------------------</w:t>
      </w:r>
    </w:p>
    <w:p w14:paraId="7B03BD91" w14:textId="77777777" w:rsidR="00D859B5" w:rsidRPr="00C91852" w:rsidRDefault="00D859B5" w:rsidP="00B41F42">
      <w:pPr>
        <w:spacing w:after="0" w:line="276" w:lineRule="auto"/>
        <w:ind w:left="547" w:hanging="540"/>
        <w:rPr>
          <w:rFonts w:ascii="Kokila" w:hAnsi="Kokila" w:cs="Kokila"/>
          <w:sz w:val="28"/>
          <w:szCs w:val="28"/>
        </w:rPr>
      </w:pPr>
      <w:r w:rsidRPr="00C91852">
        <w:rPr>
          <w:rFonts w:ascii="Kokila" w:hAnsi="Kokila" w:cs="Kokila" w:hint="cs"/>
          <w:sz w:val="28"/>
          <w:szCs w:val="28"/>
          <w:cs/>
        </w:rPr>
        <w:lastRenderedPageBreak/>
        <w:t xml:space="preserve">7 </w:t>
      </w:r>
      <w:r>
        <w:rPr>
          <w:rFonts w:ascii="Kokila" w:hAnsi="Kokila" w:cs="Kokila"/>
          <w:sz w:val="28"/>
          <w:szCs w:val="28"/>
          <w:cs/>
        </w:rPr>
        <w:tab/>
      </w:r>
      <w:r w:rsidRPr="00C91852">
        <w:rPr>
          <w:rFonts w:ascii="Kokila" w:hAnsi="Kokila" w:cs="Kokila" w:hint="cs"/>
          <w:sz w:val="28"/>
          <w:szCs w:val="28"/>
          <w:cs/>
        </w:rPr>
        <w:t>किस वित्तीय विश्लेषण को गतिशील माना जाता है</w:t>
      </w:r>
      <w:r w:rsidRPr="00C91852">
        <w:rPr>
          <w:rFonts w:ascii="Kokila" w:hAnsi="Kokila" w:cs="Kokila"/>
          <w:sz w:val="28"/>
          <w:szCs w:val="28"/>
        </w:rPr>
        <w:t>?</w:t>
      </w:r>
    </w:p>
    <w:p w14:paraId="598C6A65" w14:textId="77777777" w:rsidR="00D859B5" w:rsidRDefault="00D859B5" w:rsidP="00524333">
      <w:pPr>
        <w:spacing w:after="0" w:line="336" w:lineRule="auto"/>
        <w:ind w:left="547"/>
        <w:rPr>
          <w:rFonts w:ascii="Kokila" w:hAnsi="Kokila" w:cs="Kokila"/>
          <w:sz w:val="28"/>
          <w:szCs w:val="28"/>
        </w:rPr>
      </w:pPr>
      <w:r w:rsidRPr="00C91852">
        <w:rPr>
          <w:rFonts w:ascii="Kokila" w:hAnsi="Kokila" w:cs="Kokila"/>
          <w:sz w:val="28"/>
          <w:szCs w:val="28"/>
        </w:rPr>
        <w:t>Which financial analysis is considered to be Dynamic?</w:t>
      </w:r>
    </w:p>
    <w:p w14:paraId="0308BCAA" w14:textId="77777777" w:rsidR="00B41F42" w:rsidRDefault="00B41F42" w:rsidP="00B41F42">
      <w:pPr>
        <w:spacing w:after="0" w:line="360" w:lineRule="auto"/>
        <w:rPr>
          <w:rFonts w:ascii="Kokila" w:hAnsi="Kokila" w:cs="Kokila"/>
          <w:sz w:val="32"/>
          <w:szCs w:val="32"/>
        </w:rPr>
      </w:pPr>
      <w:r w:rsidRPr="00392F31">
        <w:rPr>
          <w:rFonts w:ascii="Kokila" w:hAnsi="Kokila" w:cs="Kokila"/>
          <w:sz w:val="32"/>
          <w:szCs w:val="32"/>
        </w:rPr>
        <w:t>-------------------------------------------------------------------------------------------------------------</w:t>
      </w:r>
    </w:p>
    <w:p w14:paraId="4E0A7A75" w14:textId="6E95F9E1" w:rsidR="00B41F42" w:rsidRPr="00C91852" w:rsidRDefault="00B41F42" w:rsidP="00B41F42">
      <w:pPr>
        <w:spacing w:after="0" w:line="480" w:lineRule="auto"/>
        <w:rPr>
          <w:rFonts w:ascii="Kokila" w:hAnsi="Kokila" w:cs="Kokila"/>
          <w:sz w:val="28"/>
          <w:szCs w:val="28"/>
        </w:rPr>
      </w:pPr>
      <w:r w:rsidRPr="00392F31">
        <w:rPr>
          <w:rFonts w:ascii="Kokila" w:hAnsi="Kokila" w:cs="Kokila"/>
          <w:sz w:val="32"/>
          <w:szCs w:val="32"/>
        </w:rPr>
        <w:t>-------------------------------------------------------------------------------------------------------------</w:t>
      </w:r>
    </w:p>
    <w:p w14:paraId="7ADA954E" w14:textId="77777777" w:rsidR="00D859B5" w:rsidRPr="00C91852" w:rsidRDefault="00D859B5" w:rsidP="00B41F42">
      <w:pPr>
        <w:spacing w:after="0" w:line="276" w:lineRule="auto"/>
        <w:ind w:left="547" w:hanging="540"/>
        <w:rPr>
          <w:rFonts w:ascii="Kokila" w:hAnsi="Kokila" w:cs="Kokila"/>
          <w:sz w:val="28"/>
          <w:szCs w:val="28"/>
        </w:rPr>
      </w:pPr>
      <w:r w:rsidRPr="00C91852">
        <w:rPr>
          <w:rFonts w:ascii="Kokila" w:hAnsi="Kokila" w:cs="Kokila" w:hint="cs"/>
          <w:sz w:val="28"/>
          <w:szCs w:val="28"/>
          <w:cs/>
        </w:rPr>
        <w:t xml:space="preserve">8 </w:t>
      </w:r>
      <w:r>
        <w:rPr>
          <w:rFonts w:ascii="Kokila" w:hAnsi="Kokila" w:cs="Kokila"/>
          <w:sz w:val="28"/>
          <w:szCs w:val="28"/>
          <w:cs/>
        </w:rPr>
        <w:tab/>
      </w:r>
      <w:r w:rsidRPr="00C91852">
        <w:rPr>
          <w:rFonts w:ascii="Kokila" w:hAnsi="Kokila" w:cs="Kokila" w:hint="cs"/>
          <w:sz w:val="28"/>
          <w:szCs w:val="28"/>
          <w:cs/>
        </w:rPr>
        <w:t>कुल लागत कुल विक्रय के बराबर कहाँ होती है</w:t>
      </w:r>
      <w:r w:rsidRPr="00C91852">
        <w:rPr>
          <w:rFonts w:ascii="Kokila" w:hAnsi="Kokila" w:cs="Kokila"/>
          <w:sz w:val="28"/>
          <w:szCs w:val="28"/>
        </w:rPr>
        <w:t>?</w:t>
      </w:r>
    </w:p>
    <w:p w14:paraId="1DE20C92" w14:textId="26D2860F" w:rsidR="00D859B5" w:rsidRDefault="00D859B5" w:rsidP="00524333">
      <w:pPr>
        <w:spacing w:after="0" w:line="336" w:lineRule="auto"/>
        <w:ind w:left="547"/>
        <w:rPr>
          <w:rFonts w:ascii="Kokila" w:hAnsi="Kokila" w:cs="Kokila"/>
          <w:sz w:val="28"/>
          <w:szCs w:val="28"/>
        </w:rPr>
      </w:pPr>
      <w:r w:rsidRPr="00C91852">
        <w:rPr>
          <w:rFonts w:ascii="Kokila" w:hAnsi="Kokila" w:cs="Kokila"/>
          <w:sz w:val="28"/>
          <w:szCs w:val="28"/>
        </w:rPr>
        <w:t>Whe</w:t>
      </w:r>
      <w:r w:rsidR="00C43B74">
        <w:rPr>
          <w:rFonts w:ascii="Kokila" w:hAnsi="Kokila" w:cs="Kokila"/>
          <w:sz w:val="28"/>
          <w:szCs w:val="28"/>
        </w:rPr>
        <w:t>re</w:t>
      </w:r>
      <w:r w:rsidRPr="00C91852">
        <w:rPr>
          <w:rFonts w:ascii="Kokila" w:hAnsi="Kokila" w:cs="Kokila"/>
          <w:sz w:val="28"/>
          <w:szCs w:val="28"/>
        </w:rPr>
        <w:t xml:space="preserve"> is the Total cost equal to Total Sales?</w:t>
      </w:r>
    </w:p>
    <w:p w14:paraId="50F1B340" w14:textId="77777777" w:rsidR="00B41F42" w:rsidRDefault="00B41F42" w:rsidP="00B41F42">
      <w:pPr>
        <w:spacing w:after="0" w:line="360" w:lineRule="auto"/>
        <w:rPr>
          <w:rFonts w:ascii="Kokila" w:hAnsi="Kokila" w:cs="Kokila"/>
          <w:sz w:val="32"/>
          <w:szCs w:val="32"/>
        </w:rPr>
      </w:pPr>
      <w:r w:rsidRPr="00392F31">
        <w:rPr>
          <w:rFonts w:ascii="Kokila" w:hAnsi="Kokila" w:cs="Kokila"/>
          <w:sz w:val="32"/>
          <w:szCs w:val="32"/>
        </w:rPr>
        <w:t>-------------------------------------------------------------------------------------------------------------</w:t>
      </w:r>
    </w:p>
    <w:p w14:paraId="3E4AA6E7" w14:textId="12F60049" w:rsidR="00B41F42" w:rsidRPr="00C91852" w:rsidRDefault="00B41F42" w:rsidP="00B41F42">
      <w:pPr>
        <w:spacing w:after="0" w:line="480" w:lineRule="auto"/>
        <w:rPr>
          <w:rFonts w:ascii="Kokila" w:hAnsi="Kokila" w:cs="Kokila"/>
          <w:sz w:val="28"/>
          <w:szCs w:val="28"/>
        </w:rPr>
      </w:pPr>
      <w:r w:rsidRPr="00392F31">
        <w:rPr>
          <w:rFonts w:ascii="Kokila" w:hAnsi="Kokila" w:cs="Kokila"/>
          <w:sz w:val="32"/>
          <w:szCs w:val="32"/>
        </w:rPr>
        <w:t>-------------------------------------------------------------------------------------------------------------</w:t>
      </w:r>
    </w:p>
    <w:p w14:paraId="0408F1A5" w14:textId="77777777" w:rsidR="00D859B5" w:rsidRPr="00C91852" w:rsidRDefault="00D859B5" w:rsidP="00B41F42">
      <w:pPr>
        <w:spacing w:after="0" w:line="276" w:lineRule="auto"/>
        <w:ind w:left="547" w:hanging="540"/>
        <w:rPr>
          <w:rFonts w:ascii="Kokila" w:hAnsi="Kokila" w:cs="Kokila"/>
          <w:sz w:val="28"/>
          <w:szCs w:val="28"/>
        </w:rPr>
      </w:pPr>
      <w:r w:rsidRPr="00C91852">
        <w:rPr>
          <w:rFonts w:ascii="Kokila" w:hAnsi="Kokila" w:cs="Kokila" w:hint="cs"/>
          <w:sz w:val="28"/>
          <w:szCs w:val="28"/>
          <w:cs/>
        </w:rPr>
        <w:t xml:space="preserve">9 </w:t>
      </w:r>
      <w:r>
        <w:rPr>
          <w:rFonts w:ascii="Kokila" w:hAnsi="Kokila" w:cs="Kokila"/>
          <w:sz w:val="28"/>
          <w:szCs w:val="28"/>
          <w:cs/>
        </w:rPr>
        <w:tab/>
      </w:r>
      <w:r w:rsidRPr="00C91852">
        <w:rPr>
          <w:rFonts w:ascii="Kokila" w:hAnsi="Kokila" w:cs="Kokila" w:hint="cs"/>
          <w:sz w:val="28"/>
          <w:szCs w:val="28"/>
          <w:cs/>
        </w:rPr>
        <w:t>वित्तीय विवरणों का आलोचनात्मक मूल्यांकन करना क्या कहलाता है</w:t>
      </w:r>
      <w:r w:rsidRPr="00C91852">
        <w:rPr>
          <w:rFonts w:ascii="Kokila" w:hAnsi="Kokila" w:cs="Kokila"/>
          <w:sz w:val="28"/>
          <w:szCs w:val="28"/>
        </w:rPr>
        <w:t>?</w:t>
      </w:r>
    </w:p>
    <w:p w14:paraId="662AE7AF" w14:textId="19586966" w:rsidR="00D859B5" w:rsidRDefault="00D859B5" w:rsidP="00524333">
      <w:pPr>
        <w:spacing w:after="0" w:line="336" w:lineRule="auto"/>
        <w:ind w:left="547"/>
        <w:rPr>
          <w:rFonts w:ascii="Kokila" w:hAnsi="Kokila" w:cs="Kokila"/>
          <w:sz w:val="28"/>
          <w:szCs w:val="28"/>
        </w:rPr>
      </w:pPr>
      <w:r w:rsidRPr="00C91852">
        <w:rPr>
          <w:rFonts w:ascii="Kokila" w:hAnsi="Kokila" w:cs="Kokila"/>
          <w:sz w:val="28"/>
          <w:szCs w:val="28"/>
        </w:rPr>
        <w:t xml:space="preserve">What is the critical </w:t>
      </w:r>
      <w:r w:rsidR="00C43B74">
        <w:rPr>
          <w:rFonts w:ascii="Kokila" w:hAnsi="Kokila" w:cs="Kokila"/>
          <w:sz w:val="28"/>
          <w:szCs w:val="28"/>
        </w:rPr>
        <w:t>analysis</w:t>
      </w:r>
      <w:r w:rsidRPr="00C91852">
        <w:rPr>
          <w:rFonts w:ascii="Kokila" w:hAnsi="Kokila" w:cs="Kokila"/>
          <w:sz w:val="28"/>
          <w:szCs w:val="28"/>
        </w:rPr>
        <w:t xml:space="preserve"> of Financial statements called?</w:t>
      </w:r>
    </w:p>
    <w:p w14:paraId="5EE017BF" w14:textId="77777777" w:rsidR="00B41F42" w:rsidRDefault="00B41F42" w:rsidP="00B41F42">
      <w:pPr>
        <w:spacing w:after="0" w:line="360" w:lineRule="auto"/>
        <w:rPr>
          <w:rFonts w:ascii="Kokila" w:hAnsi="Kokila" w:cs="Kokila"/>
          <w:sz w:val="32"/>
          <w:szCs w:val="32"/>
        </w:rPr>
      </w:pPr>
      <w:r w:rsidRPr="00392F31">
        <w:rPr>
          <w:rFonts w:ascii="Kokila" w:hAnsi="Kokila" w:cs="Kokila"/>
          <w:sz w:val="32"/>
          <w:szCs w:val="32"/>
        </w:rPr>
        <w:t>-------------------------------------------------------------------------------------------------------------</w:t>
      </w:r>
    </w:p>
    <w:p w14:paraId="76100015" w14:textId="51444A54" w:rsidR="00B41F42" w:rsidRDefault="00B41F42" w:rsidP="00B41F42">
      <w:pPr>
        <w:spacing w:after="0" w:line="480" w:lineRule="auto"/>
        <w:rPr>
          <w:rFonts w:ascii="Kokila" w:hAnsi="Kokila" w:cs="Kokila"/>
          <w:sz w:val="28"/>
          <w:szCs w:val="28"/>
        </w:rPr>
      </w:pPr>
      <w:r w:rsidRPr="00392F31">
        <w:rPr>
          <w:rFonts w:ascii="Kokila" w:hAnsi="Kokila" w:cs="Kokila"/>
          <w:sz w:val="32"/>
          <w:szCs w:val="32"/>
        </w:rPr>
        <w:t>-------------------------------------------------------------------------------------------------------------</w:t>
      </w:r>
    </w:p>
    <w:p w14:paraId="17070CE1" w14:textId="77777777" w:rsidR="00D859B5" w:rsidRPr="00C91852" w:rsidRDefault="00D859B5" w:rsidP="00B41F42">
      <w:pPr>
        <w:spacing w:after="0" w:line="276" w:lineRule="auto"/>
        <w:ind w:left="547" w:hanging="540"/>
        <w:rPr>
          <w:rFonts w:ascii="Kokila" w:hAnsi="Kokila" w:cs="Kokila"/>
          <w:sz w:val="28"/>
          <w:szCs w:val="28"/>
        </w:rPr>
      </w:pPr>
      <w:r w:rsidRPr="00C91852">
        <w:rPr>
          <w:rFonts w:ascii="Kokila" w:hAnsi="Kokila" w:cs="Kokila" w:hint="cs"/>
          <w:sz w:val="28"/>
          <w:szCs w:val="28"/>
          <w:cs/>
        </w:rPr>
        <w:t xml:space="preserve">10 </w:t>
      </w:r>
      <w:r>
        <w:rPr>
          <w:rFonts w:ascii="Kokila" w:hAnsi="Kokila" w:cs="Kokila"/>
          <w:sz w:val="28"/>
          <w:szCs w:val="28"/>
          <w:cs/>
        </w:rPr>
        <w:tab/>
      </w:r>
      <w:r w:rsidRPr="00C91852">
        <w:rPr>
          <w:rFonts w:ascii="Kokila" w:hAnsi="Kokila" w:cs="Kokila" w:hint="cs"/>
          <w:sz w:val="28"/>
          <w:szCs w:val="28"/>
          <w:cs/>
        </w:rPr>
        <w:t>तुलनात्मक विवरण को बनाने हेतु कितने वर्षों के समंकों की आवश्यकता होती है</w:t>
      </w:r>
      <w:r w:rsidRPr="00C91852">
        <w:rPr>
          <w:rFonts w:ascii="Kokila" w:hAnsi="Kokila" w:cs="Kokila"/>
          <w:sz w:val="28"/>
          <w:szCs w:val="28"/>
        </w:rPr>
        <w:t>?</w:t>
      </w:r>
    </w:p>
    <w:p w14:paraId="0485C139" w14:textId="655B3066" w:rsidR="00D859B5" w:rsidRDefault="00D859B5" w:rsidP="00524333">
      <w:pPr>
        <w:spacing w:after="0" w:line="336" w:lineRule="auto"/>
        <w:ind w:left="547"/>
        <w:rPr>
          <w:rFonts w:ascii="Kokila" w:hAnsi="Kokila" w:cs="Kokila"/>
          <w:sz w:val="28"/>
          <w:szCs w:val="28"/>
        </w:rPr>
      </w:pPr>
      <w:r w:rsidRPr="00C91852">
        <w:rPr>
          <w:rFonts w:ascii="Kokila" w:hAnsi="Kokila" w:cs="Kokila"/>
          <w:sz w:val="28"/>
          <w:szCs w:val="28"/>
        </w:rPr>
        <w:t xml:space="preserve">How many years of data are required to </w:t>
      </w:r>
      <w:r w:rsidR="00C43B74">
        <w:rPr>
          <w:rFonts w:ascii="Kokila" w:hAnsi="Kokila" w:cs="Kokila"/>
          <w:sz w:val="28"/>
          <w:szCs w:val="28"/>
        </w:rPr>
        <w:t>prepare a</w:t>
      </w:r>
      <w:r w:rsidRPr="00C91852">
        <w:rPr>
          <w:rFonts w:ascii="Kokila" w:hAnsi="Kokila" w:cs="Kokila"/>
          <w:sz w:val="28"/>
          <w:szCs w:val="28"/>
        </w:rPr>
        <w:t xml:space="preserve"> comparative </w:t>
      </w:r>
      <w:r w:rsidR="00C43B74">
        <w:rPr>
          <w:rFonts w:ascii="Kokila" w:hAnsi="Kokila" w:cs="Kokila"/>
          <w:sz w:val="28"/>
          <w:szCs w:val="28"/>
        </w:rPr>
        <w:t>statement</w:t>
      </w:r>
      <w:r w:rsidRPr="00C91852">
        <w:rPr>
          <w:rFonts w:ascii="Kokila" w:hAnsi="Kokila" w:cs="Kokila"/>
          <w:sz w:val="28"/>
          <w:szCs w:val="28"/>
        </w:rPr>
        <w:t>?</w:t>
      </w:r>
    </w:p>
    <w:p w14:paraId="3C6C6B20" w14:textId="77777777" w:rsidR="00B41F42" w:rsidRDefault="00B41F42" w:rsidP="00B41F42">
      <w:pPr>
        <w:spacing w:after="0" w:line="360" w:lineRule="auto"/>
        <w:rPr>
          <w:rFonts w:ascii="Kokila" w:hAnsi="Kokila" w:cs="Kokila"/>
          <w:sz w:val="32"/>
          <w:szCs w:val="32"/>
        </w:rPr>
      </w:pPr>
      <w:r w:rsidRPr="00392F31">
        <w:rPr>
          <w:rFonts w:ascii="Kokila" w:hAnsi="Kokila" w:cs="Kokila"/>
          <w:sz w:val="32"/>
          <w:szCs w:val="32"/>
        </w:rPr>
        <w:t>-------------------------------------------------------------------------------------------------------------</w:t>
      </w:r>
    </w:p>
    <w:p w14:paraId="2A0FD508" w14:textId="07F8BCE8" w:rsidR="00B41F42" w:rsidRPr="00C91852" w:rsidRDefault="00B41F42" w:rsidP="00B41F42">
      <w:pPr>
        <w:spacing w:after="0" w:line="360" w:lineRule="auto"/>
        <w:rPr>
          <w:rFonts w:ascii="Kokila" w:hAnsi="Kokila" w:cs="Kokila"/>
          <w:sz w:val="28"/>
          <w:szCs w:val="28"/>
        </w:rPr>
      </w:pPr>
      <w:r w:rsidRPr="00392F31">
        <w:rPr>
          <w:rFonts w:ascii="Kokila" w:hAnsi="Kokila" w:cs="Kokila"/>
          <w:sz w:val="32"/>
          <w:szCs w:val="32"/>
        </w:rPr>
        <w:t>-------------------------------------------------------------------------------------------------------------</w:t>
      </w:r>
    </w:p>
    <w:p w14:paraId="1A526500" w14:textId="77777777" w:rsidR="00D859B5" w:rsidRPr="00C91852" w:rsidRDefault="00D859B5" w:rsidP="00B41F42">
      <w:pPr>
        <w:spacing w:after="0" w:line="276" w:lineRule="auto"/>
        <w:ind w:left="547" w:hanging="540"/>
        <w:rPr>
          <w:rFonts w:ascii="Kokila" w:hAnsi="Kokila" w:cs="Kokila"/>
          <w:sz w:val="28"/>
          <w:szCs w:val="28"/>
        </w:rPr>
      </w:pPr>
      <w:r w:rsidRPr="00C91852">
        <w:rPr>
          <w:rFonts w:ascii="Kokila" w:hAnsi="Kokila" w:cs="Kokila" w:hint="cs"/>
          <w:sz w:val="28"/>
          <w:szCs w:val="28"/>
          <w:cs/>
        </w:rPr>
        <w:t xml:space="preserve">11 </w:t>
      </w:r>
      <w:r>
        <w:rPr>
          <w:rFonts w:ascii="Kokila" w:hAnsi="Kokila" w:cs="Kokila"/>
          <w:sz w:val="28"/>
          <w:szCs w:val="28"/>
          <w:cs/>
        </w:rPr>
        <w:tab/>
      </w:r>
      <w:r w:rsidRPr="00C91852">
        <w:rPr>
          <w:rFonts w:ascii="Kokila" w:hAnsi="Kokila" w:cs="Kokila" w:hint="cs"/>
          <w:sz w:val="28"/>
          <w:szCs w:val="28"/>
          <w:cs/>
        </w:rPr>
        <w:t>आंकड़ों के परिवर्तनों का अनुमान किस विश्लेषण द्वारा लगाया जाता है</w:t>
      </w:r>
      <w:r w:rsidRPr="00C91852">
        <w:rPr>
          <w:rFonts w:ascii="Kokila" w:hAnsi="Kokila" w:cs="Kokila"/>
          <w:sz w:val="28"/>
          <w:szCs w:val="28"/>
        </w:rPr>
        <w:t>?</w:t>
      </w:r>
    </w:p>
    <w:p w14:paraId="65F97ACD" w14:textId="033E1EF5" w:rsidR="00D859B5" w:rsidRDefault="00C43B74" w:rsidP="00524333">
      <w:pPr>
        <w:spacing w:after="0" w:line="336" w:lineRule="auto"/>
        <w:ind w:left="547"/>
        <w:rPr>
          <w:rFonts w:ascii="Kokila" w:hAnsi="Kokila" w:cs="Kokila"/>
          <w:sz w:val="28"/>
          <w:szCs w:val="28"/>
        </w:rPr>
      </w:pPr>
      <w:r>
        <w:rPr>
          <w:rFonts w:ascii="Kokila" w:hAnsi="Kokila" w:cs="Kokila"/>
          <w:sz w:val="28"/>
          <w:szCs w:val="28"/>
        </w:rPr>
        <w:t>In which analysis</w:t>
      </w:r>
      <w:r w:rsidR="00D859B5" w:rsidRPr="00C91852">
        <w:rPr>
          <w:rFonts w:ascii="Kokila" w:hAnsi="Kokila" w:cs="Kokila"/>
          <w:sz w:val="28"/>
          <w:szCs w:val="28"/>
        </w:rPr>
        <w:t xml:space="preserve"> the estimation of the change of statistics</w:t>
      </w:r>
      <w:r>
        <w:rPr>
          <w:rFonts w:ascii="Kokila" w:hAnsi="Kokila" w:cs="Kokila"/>
          <w:sz w:val="28"/>
          <w:szCs w:val="28"/>
        </w:rPr>
        <w:t xml:space="preserve"> is applied</w:t>
      </w:r>
      <w:r w:rsidR="00D859B5" w:rsidRPr="00C91852">
        <w:rPr>
          <w:rFonts w:ascii="Kokila" w:hAnsi="Kokila" w:cs="Kokila"/>
          <w:sz w:val="28"/>
          <w:szCs w:val="28"/>
        </w:rPr>
        <w:t>?</w:t>
      </w:r>
    </w:p>
    <w:p w14:paraId="30C16FD7" w14:textId="77777777" w:rsidR="00B41F42" w:rsidRDefault="00B41F42" w:rsidP="00B41F42">
      <w:pPr>
        <w:spacing w:after="0" w:line="360" w:lineRule="auto"/>
        <w:rPr>
          <w:rFonts w:ascii="Kokila" w:hAnsi="Kokila" w:cs="Kokila"/>
          <w:sz w:val="32"/>
          <w:szCs w:val="32"/>
        </w:rPr>
      </w:pPr>
      <w:r w:rsidRPr="00392F31">
        <w:rPr>
          <w:rFonts w:ascii="Kokila" w:hAnsi="Kokila" w:cs="Kokila"/>
          <w:sz w:val="32"/>
          <w:szCs w:val="32"/>
        </w:rPr>
        <w:t>-------------------------------------------------------------------------------------------------------------</w:t>
      </w:r>
    </w:p>
    <w:p w14:paraId="2E27324D" w14:textId="14141EE7" w:rsidR="00B41F42" w:rsidRPr="00C91852" w:rsidRDefault="00B41F42" w:rsidP="00B41F42">
      <w:pPr>
        <w:spacing w:after="0" w:line="360" w:lineRule="auto"/>
        <w:rPr>
          <w:rFonts w:ascii="Kokila" w:hAnsi="Kokila" w:cs="Kokila"/>
          <w:sz w:val="28"/>
          <w:szCs w:val="28"/>
        </w:rPr>
      </w:pPr>
      <w:r w:rsidRPr="00392F31">
        <w:rPr>
          <w:rFonts w:ascii="Kokila" w:hAnsi="Kokila" w:cs="Kokila"/>
          <w:sz w:val="32"/>
          <w:szCs w:val="32"/>
        </w:rPr>
        <w:t>-------------------------------------------------------------------------------------------------------------</w:t>
      </w:r>
    </w:p>
    <w:p w14:paraId="2EE90774" w14:textId="77777777" w:rsidR="00D859B5" w:rsidRPr="00C91852" w:rsidRDefault="00D859B5" w:rsidP="00B41F42">
      <w:pPr>
        <w:spacing w:after="0" w:line="276" w:lineRule="auto"/>
        <w:ind w:left="547" w:hanging="540"/>
        <w:rPr>
          <w:rFonts w:ascii="Kokila" w:hAnsi="Kokila" w:cs="Kokila"/>
          <w:sz w:val="28"/>
          <w:szCs w:val="28"/>
        </w:rPr>
      </w:pPr>
      <w:r w:rsidRPr="00C91852">
        <w:rPr>
          <w:rFonts w:ascii="Kokila" w:hAnsi="Kokila" w:cs="Kokila" w:hint="cs"/>
          <w:sz w:val="28"/>
          <w:szCs w:val="28"/>
          <w:cs/>
        </w:rPr>
        <w:t xml:space="preserve">12 </w:t>
      </w:r>
      <w:r>
        <w:rPr>
          <w:rFonts w:ascii="Kokila" w:hAnsi="Kokila" w:cs="Kokila"/>
          <w:sz w:val="28"/>
          <w:szCs w:val="28"/>
          <w:cs/>
        </w:rPr>
        <w:tab/>
      </w:r>
      <w:r w:rsidRPr="00C91852">
        <w:rPr>
          <w:rFonts w:ascii="Kokila" w:hAnsi="Kokila" w:cs="Kokila" w:hint="cs"/>
          <w:sz w:val="28"/>
          <w:szCs w:val="28"/>
          <w:cs/>
        </w:rPr>
        <w:t>कार्यशील पूंजी क्या है</w:t>
      </w:r>
      <w:r w:rsidRPr="00C91852">
        <w:rPr>
          <w:rFonts w:ascii="Kokila" w:hAnsi="Kokila" w:cs="Kokila"/>
          <w:sz w:val="28"/>
          <w:szCs w:val="28"/>
        </w:rPr>
        <w:t>?</w:t>
      </w:r>
    </w:p>
    <w:p w14:paraId="3CCFC615" w14:textId="77777777" w:rsidR="00D859B5" w:rsidRDefault="00D859B5" w:rsidP="00524333">
      <w:pPr>
        <w:spacing w:after="0" w:line="336" w:lineRule="auto"/>
        <w:ind w:left="547"/>
        <w:rPr>
          <w:rFonts w:ascii="Kokila" w:hAnsi="Kokila" w:cs="Kokila"/>
          <w:sz w:val="28"/>
          <w:szCs w:val="28"/>
        </w:rPr>
      </w:pPr>
      <w:r w:rsidRPr="00C91852">
        <w:rPr>
          <w:rFonts w:ascii="Kokila" w:hAnsi="Kokila" w:cs="Kokila"/>
          <w:sz w:val="28"/>
          <w:szCs w:val="28"/>
        </w:rPr>
        <w:t>What is Working Capital?</w:t>
      </w:r>
    </w:p>
    <w:p w14:paraId="3F3A6B38" w14:textId="77777777" w:rsidR="00B41F42" w:rsidRDefault="00B41F42" w:rsidP="00B41F42">
      <w:pPr>
        <w:spacing w:after="0" w:line="360" w:lineRule="auto"/>
        <w:rPr>
          <w:rFonts w:ascii="Kokila" w:hAnsi="Kokila" w:cs="Kokila"/>
          <w:sz w:val="32"/>
          <w:szCs w:val="32"/>
        </w:rPr>
      </w:pPr>
      <w:r w:rsidRPr="00392F31">
        <w:rPr>
          <w:rFonts w:ascii="Kokila" w:hAnsi="Kokila" w:cs="Kokila"/>
          <w:sz w:val="32"/>
          <w:szCs w:val="32"/>
        </w:rPr>
        <w:t>-------------------------------------------------------------------------------------------------------------</w:t>
      </w:r>
    </w:p>
    <w:p w14:paraId="050F83A8" w14:textId="35477991" w:rsidR="00B41F42" w:rsidRPr="00C91852" w:rsidRDefault="00B41F42" w:rsidP="00B41F42">
      <w:pPr>
        <w:spacing w:after="0" w:line="360" w:lineRule="auto"/>
        <w:rPr>
          <w:rFonts w:ascii="Kokila" w:hAnsi="Kokila" w:cs="Kokila"/>
          <w:sz w:val="28"/>
          <w:szCs w:val="28"/>
        </w:rPr>
      </w:pPr>
      <w:r w:rsidRPr="00392F31">
        <w:rPr>
          <w:rFonts w:ascii="Kokila" w:hAnsi="Kokila" w:cs="Kokila"/>
          <w:sz w:val="32"/>
          <w:szCs w:val="32"/>
        </w:rPr>
        <w:t>-------------------------------------------------------------------------------------------------------------</w:t>
      </w:r>
    </w:p>
    <w:p w14:paraId="09EEDE69" w14:textId="77777777" w:rsidR="00D859B5" w:rsidRPr="00C91852" w:rsidRDefault="00D859B5" w:rsidP="00B41F42">
      <w:pPr>
        <w:spacing w:after="0" w:line="276" w:lineRule="auto"/>
        <w:ind w:left="547" w:hanging="540"/>
        <w:rPr>
          <w:rFonts w:ascii="Kokila" w:hAnsi="Kokila" w:cs="Kokila"/>
          <w:sz w:val="28"/>
          <w:szCs w:val="28"/>
        </w:rPr>
      </w:pPr>
      <w:r w:rsidRPr="00C91852">
        <w:rPr>
          <w:rFonts w:ascii="Kokila" w:hAnsi="Kokila" w:cs="Kokila" w:hint="cs"/>
          <w:sz w:val="28"/>
          <w:szCs w:val="28"/>
          <w:cs/>
        </w:rPr>
        <w:t xml:space="preserve">13 </w:t>
      </w:r>
      <w:r>
        <w:rPr>
          <w:rFonts w:ascii="Kokila" w:hAnsi="Kokila" w:cs="Kokila"/>
          <w:sz w:val="28"/>
          <w:szCs w:val="28"/>
          <w:cs/>
        </w:rPr>
        <w:tab/>
      </w:r>
      <w:r w:rsidRPr="00C91852">
        <w:rPr>
          <w:rFonts w:ascii="Kokila" w:hAnsi="Kokila" w:cs="Kokila" w:hint="cs"/>
          <w:sz w:val="28"/>
          <w:szCs w:val="28"/>
          <w:cs/>
        </w:rPr>
        <w:t>चालू अनुपात के लिए प्रमापित अनुपात क्या है</w:t>
      </w:r>
      <w:r w:rsidRPr="00C91852">
        <w:rPr>
          <w:rFonts w:ascii="Kokila" w:hAnsi="Kokila" w:cs="Kokila"/>
          <w:sz w:val="28"/>
          <w:szCs w:val="28"/>
        </w:rPr>
        <w:t>?</w:t>
      </w:r>
    </w:p>
    <w:p w14:paraId="2BD72043" w14:textId="77777777" w:rsidR="00D859B5" w:rsidRDefault="00D859B5" w:rsidP="00524333">
      <w:pPr>
        <w:spacing w:after="0" w:line="336" w:lineRule="auto"/>
        <w:ind w:left="547"/>
        <w:rPr>
          <w:rFonts w:ascii="Kokila" w:hAnsi="Kokila" w:cs="Kokila"/>
          <w:sz w:val="28"/>
          <w:szCs w:val="28"/>
        </w:rPr>
      </w:pPr>
      <w:r>
        <w:rPr>
          <w:rFonts w:ascii="Kokila" w:hAnsi="Kokila" w:cs="Kokila"/>
          <w:sz w:val="28"/>
          <w:szCs w:val="28"/>
        </w:rPr>
        <w:t>What is an ideal</w:t>
      </w:r>
      <w:r w:rsidRPr="00C91852">
        <w:rPr>
          <w:rFonts w:ascii="Kokila" w:hAnsi="Kokila" w:cs="Kokila"/>
          <w:sz w:val="28"/>
          <w:szCs w:val="28"/>
        </w:rPr>
        <w:t xml:space="preserve"> Current Ratio?</w:t>
      </w:r>
    </w:p>
    <w:p w14:paraId="66F16934" w14:textId="77777777" w:rsidR="00B41F42" w:rsidRDefault="00B41F42" w:rsidP="00B41F42">
      <w:pPr>
        <w:spacing w:after="0" w:line="360" w:lineRule="auto"/>
        <w:rPr>
          <w:rFonts w:ascii="Kokila" w:hAnsi="Kokila" w:cs="Kokila"/>
          <w:sz w:val="32"/>
          <w:szCs w:val="32"/>
        </w:rPr>
      </w:pPr>
      <w:r w:rsidRPr="00392F31">
        <w:rPr>
          <w:rFonts w:ascii="Kokila" w:hAnsi="Kokila" w:cs="Kokila"/>
          <w:sz w:val="32"/>
          <w:szCs w:val="32"/>
        </w:rPr>
        <w:t>-------------------------------------------------------------------------------------------------------------</w:t>
      </w:r>
    </w:p>
    <w:p w14:paraId="79F5D4CB" w14:textId="772D1C0B" w:rsidR="00B41F42" w:rsidRPr="00C91852" w:rsidRDefault="00B41F42" w:rsidP="00B41F42">
      <w:pPr>
        <w:spacing w:after="0" w:line="480" w:lineRule="auto"/>
        <w:rPr>
          <w:rFonts w:ascii="Kokila" w:hAnsi="Kokila" w:cs="Kokila"/>
          <w:sz w:val="28"/>
          <w:szCs w:val="28"/>
        </w:rPr>
      </w:pPr>
      <w:r w:rsidRPr="00392F31">
        <w:rPr>
          <w:rFonts w:ascii="Kokila" w:hAnsi="Kokila" w:cs="Kokila"/>
          <w:sz w:val="32"/>
          <w:szCs w:val="32"/>
        </w:rPr>
        <w:t>-------------------------------------------------------------------------------------------------------------</w:t>
      </w:r>
    </w:p>
    <w:p w14:paraId="76FD7411" w14:textId="77777777" w:rsidR="00D859B5" w:rsidRPr="00C91852" w:rsidRDefault="00D859B5" w:rsidP="00B41F42">
      <w:pPr>
        <w:spacing w:after="0" w:line="276" w:lineRule="auto"/>
        <w:ind w:left="547" w:hanging="540"/>
        <w:rPr>
          <w:rFonts w:ascii="Kokila" w:hAnsi="Kokila" w:cs="Kokila"/>
          <w:sz w:val="28"/>
          <w:szCs w:val="28"/>
        </w:rPr>
      </w:pPr>
      <w:r w:rsidRPr="00C91852">
        <w:rPr>
          <w:rFonts w:ascii="Kokila" w:hAnsi="Kokila" w:cs="Kokila" w:hint="cs"/>
          <w:sz w:val="28"/>
          <w:szCs w:val="28"/>
          <w:cs/>
        </w:rPr>
        <w:lastRenderedPageBreak/>
        <w:t xml:space="preserve">14 </w:t>
      </w:r>
      <w:r>
        <w:rPr>
          <w:rFonts w:ascii="Kokila" w:hAnsi="Kokila" w:cs="Kokila"/>
          <w:sz w:val="28"/>
          <w:szCs w:val="28"/>
          <w:cs/>
        </w:rPr>
        <w:tab/>
      </w:r>
      <w:r w:rsidRPr="00C91852">
        <w:rPr>
          <w:rFonts w:ascii="Kokila" w:hAnsi="Kokila" w:cs="Kokila" w:hint="cs"/>
          <w:sz w:val="28"/>
          <w:szCs w:val="28"/>
          <w:cs/>
        </w:rPr>
        <w:t>तरल अनुपात के लिए प्रमापित अनुपात क्या है</w:t>
      </w:r>
      <w:r w:rsidRPr="00C91852">
        <w:rPr>
          <w:rFonts w:ascii="Kokila" w:hAnsi="Kokila" w:cs="Kokila"/>
          <w:sz w:val="28"/>
          <w:szCs w:val="28"/>
        </w:rPr>
        <w:t>?</w:t>
      </w:r>
    </w:p>
    <w:p w14:paraId="745AA62F" w14:textId="77777777" w:rsidR="00D859B5" w:rsidRDefault="00D859B5" w:rsidP="00524333">
      <w:pPr>
        <w:spacing w:after="0" w:line="336" w:lineRule="auto"/>
        <w:ind w:left="547"/>
        <w:rPr>
          <w:rFonts w:ascii="Kokila" w:hAnsi="Kokila" w:cs="Kokila"/>
          <w:sz w:val="28"/>
          <w:szCs w:val="28"/>
        </w:rPr>
      </w:pPr>
      <w:r>
        <w:rPr>
          <w:rFonts w:ascii="Kokila" w:hAnsi="Kokila" w:cs="Kokila"/>
          <w:sz w:val="28"/>
          <w:szCs w:val="28"/>
        </w:rPr>
        <w:t xml:space="preserve">What is an ideal </w:t>
      </w:r>
      <w:r w:rsidRPr="00C91852">
        <w:rPr>
          <w:rFonts w:ascii="Kokila" w:hAnsi="Kokila" w:cs="Kokila"/>
          <w:sz w:val="28"/>
          <w:szCs w:val="28"/>
        </w:rPr>
        <w:t>Liquid ratio?</w:t>
      </w:r>
    </w:p>
    <w:p w14:paraId="40A57613" w14:textId="77777777" w:rsidR="00B41F42" w:rsidRDefault="00B41F42" w:rsidP="00B41F42">
      <w:pPr>
        <w:spacing w:after="0" w:line="360" w:lineRule="auto"/>
        <w:rPr>
          <w:rFonts w:ascii="Kokila" w:hAnsi="Kokila" w:cs="Kokila"/>
          <w:sz w:val="32"/>
          <w:szCs w:val="32"/>
        </w:rPr>
      </w:pPr>
      <w:r w:rsidRPr="00392F31">
        <w:rPr>
          <w:rFonts w:ascii="Kokila" w:hAnsi="Kokila" w:cs="Kokila"/>
          <w:sz w:val="32"/>
          <w:szCs w:val="32"/>
        </w:rPr>
        <w:t>-------------------------------------------------------------------------------------------------------------</w:t>
      </w:r>
    </w:p>
    <w:p w14:paraId="2A3B512A" w14:textId="0F3BDF18" w:rsidR="00B41F42" w:rsidRPr="00C91852" w:rsidRDefault="00B41F42" w:rsidP="00B41F42">
      <w:pPr>
        <w:spacing w:after="0" w:line="480" w:lineRule="auto"/>
        <w:rPr>
          <w:rFonts w:ascii="Kokila" w:hAnsi="Kokila" w:cs="Kokila"/>
          <w:sz w:val="28"/>
          <w:szCs w:val="28"/>
        </w:rPr>
      </w:pPr>
      <w:r w:rsidRPr="00392F31">
        <w:rPr>
          <w:rFonts w:ascii="Kokila" w:hAnsi="Kokila" w:cs="Kokila"/>
          <w:sz w:val="32"/>
          <w:szCs w:val="32"/>
        </w:rPr>
        <w:t>-------------------------------------------------------------------------------------------------------------</w:t>
      </w:r>
    </w:p>
    <w:p w14:paraId="54A65C93" w14:textId="77777777" w:rsidR="00D859B5" w:rsidRPr="00C91852" w:rsidRDefault="00D859B5" w:rsidP="00B41F42">
      <w:pPr>
        <w:spacing w:after="0" w:line="276" w:lineRule="auto"/>
        <w:ind w:left="547" w:hanging="540"/>
        <w:rPr>
          <w:rFonts w:ascii="Kokila" w:hAnsi="Kokila" w:cs="Kokila"/>
          <w:sz w:val="28"/>
          <w:szCs w:val="28"/>
        </w:rPr>
      </w:pPr>
      <w:r w:rsidRPr="00C91852">
        <w:rPr>
          <w:rFonts w:ascii="Kokila" w:hAnsi="Kokila" w:cs="Kokila" w:hint="cs"/>
          <w:sz w:val="28"/>
          <w:szCs w:val="28"/>
          <w:cs/>
        </w:rPr>
        <w:t xml:space="preserve">15 </w:t>
      </w:r>
      <w:r>
        <w:rPr>
          <w:rFonts w:ascii="Kokila" w:hAnsi="Kokila" w:cs="Kokila"/>
          <w:sz w:val="28"/>
          <w:szCs w:val="28"/>
          <w:cs/>
        </w:rPr>
        <w:tab/>
      </w:r>
      <w:r w:rsidRPr="00C91852">
        <w:rPr>
          <w:rFonts w:ascii="Kokila" w:hAnsi="Kokila" w:cs="Kokila" w:hint="cs"/>
          <w:sz w:val="28"/>
          <w:szCs w:val="28"/>
          <w:cs/>
        </w:rPr>
        <w:t xml:space="preserve">ऐसी चालू संपत्तियों को बताएं जो तरल नहीं है। </w:t>
      </w:r>
    </w:p>
    <w:p w14:paraId="0D3A44DA" w14:textId="77777777" w:rsidR="00D859B5" w:rsidRDefault="00D859B5" w:rsidP="00524333">
      <w:pPr>
        <w:spacing w:after="0" w:line="336" w:lineRule="auto"/>
        <w:ind w:left="547"/>
        <w:rPr>
          <w:rFonts w:ascii="Kokila" w:hAnsi="Kokila" w:cs="Kokila"/>
          <w:sz w:val="28"/>
          <w:szCs w:val="28"/>
        </w:rPr>
      </w:pPr>
      <w:r>
        <w:rPr>
          <w:rFonts w:ascii="Kokila" w:hAnsi="Kokila" w:cs="Kokila"/>
          <w:sz w:val="28"/>
          <w:szCs w:val="28"/>
        </w:rPr>
        <w:t>State  the current assets</w:t>
      </w:r>
      <w:r w:rsidRPr="00C91852">
        <w:rPr>
          <w:rFonts w:ascii="Kokila" w:hAnsi="Kokila" w:cs="Kokila"/>
          <w:sz w:val="28"/>
          <w:szCs w:val="28"/>
        </w:rPr>
        <w:t xml:space="preserve"> that are not Liquid.</w:t>
      </w:r>
    </w:p>
    <w:p w14:paraId="6DB5939F" w14:textId="77777777" w:rsidR="00B41F42" w:rsidRDefault="00B41F42" w:rsidP="00B41F42">
      <w:pPr>
        <w:spacing w:after="0" w:line="360" w:lineRule="auto"/>
        <w:rPr>
          <w:rFonts w:ascii="Kokila" w:hAnsi="Kokila" w:cs="Kokila"/>
          <w:sz w:val="32"/>
          <w:szCs w:val="32"/>
        </w:rPr>
      </w:pPr>
      <w:r w:rsidRPr="00392F31">
        <w:rPr>
          <w:rFonts w:ascii="Kokila" w:hAnsi="Kokila" w:cs="Kokila"/>
          <w:sz w:val="32"/>
          <w:szCs w:val="32"/>
        </w:rPr>
        <w:t>-------------------------------------------------------------------------------------------------------------</w:t>
      </w:r>
    </w:p>
    <w:p w14:paraId="68570707" w14:textId="6F3324B3" w:rsidR="00B41F42" w:rsidRPr="00C91852" w:rsidRDefault="00B41F42" w:rsidP="00B41F42">
      <w:pPr>
        <w:spacing w:after="0" w:line="480" w:lineRule="auto"/>
        <w:rPr>
          <w:rFonts w:ascii="Kokila" w:hAnsi="Kokila" w:cs="Kokila"/>
          <w:sz w:val="28"/>
          <w:szCs w:val="28"/>
        </w:rPr>
      </w:pPr>
      <w:r w:rsidRPr="00392F31">
        <w:rPr>
          <w:rFonts w:ascii="Kokila" w:hAnsi="Kokila" w:cs="Kokila"/>
          <w:sz w:val="32"/>
          <w:szCs w:val="32"/>
        </w:rPr>
        <w:t>-------------------------------------------------------------------------------------------------------------</w:t>
      </w:r>
    </w:p>
    <w:p w14:paraId="0F7023AF" w14:textId="77777777" w:rsidR="00D859B5" w:rsidRPr="00C91852" w:rsidRDefault="00D859B5" w:rsidP="00B41F42">
      <w:pPr>
        <w:spacing w:after="0" w:line="276" w:lineRule="auto"/>
        <w:ind w:left="547" w:hanging="540"/>
        <w:rPr>
          <w:rFonts w:ascii="Kokila" w:hAnsi="Kokila" w:cs="Kokila"/>
          <w:sz w:val="28"/>
          <w:szCs w:val="28"/>
        </w:rPr>
      </w:pPr>
      <w:r>
        <w:rPr>
          <w:rFonts w:ascii="Kokila" w:hAnsi="Kokila" w:cs="Kokila" w:hint="cs"/>
          <w:sz w:val="28"/>
          <w:szCs w:val="28"/>
          <w:cs/>
        </w:rPr>
        <w:t>1</w:t>
      </w:r>
      <w:r>
        <w:rPr>
          <w:rFonts w:ascii="Kokila" w:hAnsi="Kokila" w:cs="Kokila"/>
          <w:sz w:val="28"/>
          <w:szCs w:val="28"/>
          <w:cs/>
        </w:rPr>
        <w:t>6</w:t>
      </w:r>
      <w:r w:rsidRPr="00C91852">
        <w:rPr>
          <w:rFonts w:ascii="Kokila" w:hAnsi="Kokila" w:cs="Kokila" w:hint="cs"/>
          <w:sz w:val="28"/>
          <w:szCs w:val="28"/>
          <w:cs/>
        </w:rPr>
        <w:t xml:space="preserve"> </w:t>
      </w:r>
      <w:r>
        <w:rPr>
          <w:rFonts w:ascii="Kokila" w:hAnsi="Kokila" w:cs="Kokila"/>
          <w:sz w:val="28"/>
          <w:szCs w:val="28"/>
          <w:cs/>
        </w:rPr>
        <w:tab/>
      </w:r>
      <w:r w:rsidRPr="00C91852">
        <w:rPr>
          <w:rFonts w:ascii="Kokila" w:hAnsi="Kokila" w:cs="Kokila" w:hint="cs"/>
          <w:sz w:val="28"/>
          <w:szCs w:val="28"/>
          <w:cs/>
        </w:rPr>
        <w:t>किस विश्लेषण को स्थिर माना जाता है</w:t>
      </w:r>
      <w:r w:rsidRPr="00C91852">
        <w:rPr>
          <w:rFonts w:ascii="Kokila" w:hAnsi="Kokila" w:cs="Kokila"/>
          <w:sz w:val="28"/>
          <w:szCs w:val="28"/>
        </w:rPr>
        <w:t>?</w:t>
      </w:r>
    </w:p>
    <w:p w14:paraId="5C15A4CC" w14:textId="77777777" w:rsidR="00D859B5" w:rsidRDefault="00D859B5" w:rsidP="00524333">
      <w:pPr>
        <w:spacing w:after="0" w:line="336" w:lineRule="auto"/>
        <w:ind w:left="547"/>
        <w:rPr>
          <w:rFonts w:ascii="Kokila" w:hAnsi="Kokila" w:cs="Kokila"/>
          <w:sz w:val="28"/>
          <w:szCs w:val="28"/>
        </w:rPr>
      </w:pPr>
      <w:r w:rsidRPr="00C91852">
        <w:rPr>
          <w:rFonts w:ascii="Kokila" w:hAnsi="Kokila" w:cs="Kokila"/>
          <w:sz w:val="28"/>
          <w:szCs w:val="28"/>
        </w:rPr>
        <w:t>Which analysis is considered to be stable?</w:t>
      </w:r>
    </w:p>
    <w:p w14:paraId="7C48D39E" w14:textId="77777777" w:rsidR="00B41F42" w:rsidRDefault="00B41F42" w:rsidP="00B41F42">
      <w:pPr>
        <w:spacing w:after="0" w:line="360" w:lineRule="auto"/>
        <w:rPr>
          <w:rFonts w:ascii="Kokila" w:hAnsi="Kokila" w:cs="Kokila"/>
          <w:sz w:val="32"/>
          <w:szCs w:val="32"/>
        </w:rPr>
      </w:pPr>
      <w:r w:rsidRPr="00392F31">
        <w:rPr>
          <w:rFonts w:ascii="Kokila" w:hAnsi="Kokila" w:cs="Kokila"/>
          <w:sz w:val="32"/>
          <w:szCs w:val="32"/>
        </w:rPr>
        <w:t>-------------------------------------------------------------------------------------------------------------</w:t>
      </w:r>
    </w:p>
    <w:p w14:paraId="4B0E3D0C" w14:textId="58FDAD91" w:rsidR="00B41F42" w:rsidRPr="00C91852" w:rsidRDefault="00B41F42" w:rsidP="00B41F42">
      <w:pPr>
        <w:spacing w:after="0" w:line="360" w:lineRule="auto"/>
        <w:rPr>
          <w:rFonts w:ascii="Kokila" w:hAnsi="Kokila" w:cs="Kokila"/>
          <w:sz w:val="28"/>
          <w:szCs w:val="28"/>
        </w:rPr>
      </w:pPr>
      <w:r w:rsidRPr="00392F31">
        <w:rPr>
          <w:rFonts w:ascii="Kokila" w:hAnsi="Kokila" w:cs="Kokila"/>
          <w:sz w:val="32"/>
          <w:szCs w:val="32"/>
        </w:rPr>
        <w:t>-------------------------------------------------------------------------------------------------------------</w:t>
      </w:r>
    </w:p>
    <w:p w14:paraId="4560171A" w14:textId="77777777" w:rsidR="00D859B5" w:rsidRPr="00C91852" w:rsidRDefault="00D859B5" w:rsidP="00B41F42">
      <w:pPr>
        <w:spacing w:after="0" w:line="276" w:lineRule="auto"/>
        <w:ind w:left="547" w:hanging="540"/>
        <w:rPr>
          <w:rFonts w:ascii="Kokila" w:hAnsi="Kokila" w:cs="Kokila"/>
          <w:sz w:val="28"/>
          <w:szCs w:val="28"/>
        </w:rPr>
      </w:pPr>
      <w:r w:rsidRPr="00C91852">
        <w:rPr>
          <w:rFonts w:ascii="Kokila" w:hAnsi="Kokila" w:cs="Kokila" w:hint="cs"/>
          <w:sz w:val="28"/>
          <w:szCs w:val="28"/>
          <w:cs/>
        </w:rPr>
        <w:t xml:space="preserve">18 </w:t>
      </w:r>
      <w:r>
        <w:rPr>
          <w:rFonts w:ascii="Kokila" w:hAnsi="Kokila" w:cs="Kokila"/>
          <w:sz w:val="28"/>
          <w:szCs w:val="28"/>
          <w:cs/>
        </w:rPr>
        <w:tab/>
      </w:r>
      <w:r w:rsidRPr="00C91852">
        <w:rPr>
          <w:rFonts w:ascii="Kokila" w:hAnsi="Kokila" w:cs="Kokila" w:hint="cs"/>
          <w:sz w:val="28"/>
          <w:szCs w:val="28"/>
          <w:cs/>
        </w:rPr>
        <w:t>चालू अनुपात</w:t>
      </w:r>
      <w:r w:rsidRPr="00CF600E">
        <w:rPr>
          <w:rFonts w:ascii="Kokila" w:hAnsi="Kokila" w:cs="Kokila" w:hint="cs"/>
          <w:sz w:val="28"/>
          <w:szCs w:val="28"/>
          <w:cs/>
        </w:rPr>
        <w:t xml:space="preserve"> </w:t>
      </w:r>
      <w:r w:rsidRPr="00C91852">
        <w:rPr>
          <w:rFonts w:ascii="Kokila" w:hAnsi="Kokila" w:cs="Kokila" w:hint="cs"/>
          <w:sz w:val="28"/>
          <w:szCs w:val="28"/>
          <w:cs/>
        </w:rPr>
        <w:t xml:space="preserve">की गणना हेतु सूत्र लिखिए। </w:t>
      </w:r>
    </w:p>
    <w:p w14:paraId="028398A7" w14:textId="0D83FE49" w:rsidR="00B41F42" w:rsidRDefault="00D859B5" w:rsidP="00B41F42">
      <w:pPr>
        <w:spacing w:after="0" w:line="336" w:lineRule="auto"/>
        <w:ind w:left="547"/>
        <w:rPr>
          <w:rFonts w:ascii="Kokila" w:hAnsi="Kokila" w:cs="Kokila"/>
          <w:sz w:val="28"/>
          <w:szCs w:val="28"/>
        </w:rPr>
      </w:pPr>
      <w:r w:rsidRPr="00C91852">
        <w:rPr>
          <w:rFonts w:ascii="Kokila" w:hAnsi="Kokila" w:cs="Kokila"/>
          <w:sz w:val="28"/>
          <w:szCs w:val="28"/>
        </w:rPr>
        <w:t xml:space="preserve">Write </w:t>
      </w:r>
      <w:r w:rsidR="00C43B74">
        <w:rPr>
          <w:rFonts w:ascii="Kokila" w:hAnsi="Kokila" w:cs="Kokila"/>
          <w:sz w:val="28"/>
          <w:szCs w:val="28"/>
        </w:rPr>
        <w:t>the</w:t>
      </w:r>
      <w:r w:rsidRPr="00C91852">
        <w:rPr>
          <w:rFonts w:ascii="Kokila" w:hAnsi="Kokila" w:cs="Kokila"/>
          <w:sz w:val="28"/>
          <w:szCs w:val="28"/>
        </w:rPr>
        <w:t xml:space="preserve"> formula </w:t>
      </w:r>
      <w:r w:rsidR="00C43B74">
        <w:rPr>
          <w:rFonts w:ascii="Kokila" w:hAnsi="Kokila" w:cs="Kokila"/>
          <w:sz w:val="28"/>
          <w:szCs w:val="28"/>
        </w:rPr>
        <w:t>to c</w:t>
      </w:r>
      <w:r w:rsidR="00C952F6">
        <w:rPr>
          <w:rFonts w:ascii="Kokila" w:hAnsi="Kokila" w:cs="Kokila"/>
          <w:sz w:val="28"/>
          <w:szCs w:val="28"/>
        </w:rPr>
        <w:t>alculate the</w:t>
      </w:r>
      <w:r w:rsidRPr="00C91852">
        <w:rPr>
          <w:rFonts w:ascii="Kokila" w:hAnsi="Kokila" w:cs="Kokila"/>
          <w:sz w:val="28"/>
          <w:szCs w:val="28"/>
        </w:rPr>
        <w:t xml:space="preserve"> current Ratio.</w:t>
      </w:r>
    </w:p>
    <w:p w14:paraId="192A1778" w14:textId="77777777" w:rsidR="00B41F42" w:rsidRDefault="00B41F42" w:rsidP="00B41F42">
      <w:pPr>
        <w:spacing w:after="0" w:line="360" w:lineRule="auto"/>
        <w:rPr>
          <w:rFonts w:ascii="Kokila" w:hAnsi="Kokila" w:cs="Kokila"/>
          <w:sz w:val="32"/>
          <w:szCs w:val="32"/>
        </w:rPr>
      </w:pPr>
      <w:r w:rsidRPr="00392F31">
        <w:rPr>
          <w:rFonts w:ascii="Kokila" w:hAnsi="Kokila" w:cs="Kokila"/>
          <w:sz w:val="32"/>
          <w:szCs w:val="32"/>
        </w:rPr>
        <w:t>-------------------------------------------------------------------------------------------------------------</w:t>
      </w:r>
    </w:p>
    <w:p w14:paraId="075D1638" w14:textId="2999C589" w:rsidR="00B41F42" w:rsidRDefault="00B41F42" w:rsidP="00B41F42">
      <w:pPr>
        <w:spacing w:after="0" w:line="360" w:lineRule="auto"/>
        <w:rPr>
          <w:rFonts w:ascii="Kokila" w:hAnsi="Kokila" w:cs="Kokila"/>
          <w:sz w:val="28"/>
          <w:szCs w:val="28"/>
        </w:rPr>
      </w:pPr>
      <w:r w:rsidRPr="00392F31">
        <w:rPr>
          <w:rFonts w:ascii="Kokila" w:hAnsi="Kokila" w:cs="Kokila"/>
          <w:sz w:val="32"/>
          <w:szCs w:val="32"/>
        </w:rPr>
        <w:t>-------------------------------------------------------------------------------------------------------------</w:t>
      </w:r>
    </w:p>
    <w:p w14:paraId="7E75B9E1" w14:textId="77777777" w:rsidR="00D859B5" w:rsidRPr="00C91852" w:rsidRDefault="00D859B5" w:rsidP="00B41F42">
      <w:pPr>
        <w:spacing w:after="0" w:line="276" w:lineRule="auto"/>
        <w:ind w:left="547" w:hanging="540"/>
        <w:rPr>
          <w:rFonts w:ascii="Kokila" w:hAnsi="Kokila" w:cs="Kokila"/>
          <w:sz w:val="28"/>
          <w:szCs w:val="28"/>
        </w:rPr>
      </w:pPr>
      <w:r w:rsidRPr="00C91852">
        <w:rPr>
          <w:rFonts w:ascii="Kokila" w:hAnsi="Kokila" w:cs="Kokila" w:hint="cs"/>
          <w:sz w:val="28"/>
          <w:szCs w:val="28"/>
          <w:cs/>
        </w:rPr>
        <w:t xml:space="preserve">19 </w:t>
      </w:r>
      <w:r>
        <w:rPr>
          <w:rFonts w:ascii="Kokila" w:hAnsi="Kokila" w:cs="Kokila"/>
          <w:sz w:val="28"/>
          <w:szCs w:val="28"/>
          <w:cs/>
        </w:rPr>
        <w:tab/>
      </w:r>
      <w:r w:rsidRPr="00C91852">
        <w:rPr>
          <w:rFonts w:ascii="Kokila" w:hAnsi="Kokila" w:cs="Kokila" w:hint="cs"/>
          <w:sz w:val="28"/>
          <w:szCs w:val="28"/>
          <w:cs/>
        </w:rPr>
        <w:t xml:space="preserve">तरलता अनुपात गणना हेतु सूत्र लिखिए। </w:t>
      </w:r>
    </w:p>
    <w:p w14:paraId="0568E201" w14:textId="131245AF" w:rsidR="00D859B5" w:rsidRDefault="00D859B5" w:rsidP="00524333">
      <w:pPr>
        <w:spacing w:after="0" w:line="336" w:lineRule="auto"/>
        <w:ind w:left="547"/>
        <w:rPr>
          <w:rFonts w:ascii="Kokila" w:hAnsi="Kokila" w:cs="Kokila"/>
          <w:sz w:val="28"/>
          <w:szCs w:val="28"/>
        </w:rPr>
      </w:pPr>
      <w:r w:rsidRPr="00C91852">
        <w:rPr>
          <w:rFonts w:ascii="Kokila" w:hAnsi="Kokila" w:cs="Kokila"/>
          <w:sz w:val="28"/>
          <w:szCs w:val="28"/>
        </w:rPr>
        <w:t xml:space="preserve">Write </w:t>
      </w:r>
      <w:r w:rsidR="00C952F6">
        <w:rPr>
          <w:rFonts w:ascii="Kokila" w:hAnsi="Kokila" w:cs="Kokila"/>
          <w:sz w:val="28"/>
          <w:szCs w:val="28"/>
        </w:rPr>
        <w:t>the</w:t>
      </w:r>
      <w:r w:rsidRPr="00C91852">
        <w:rPr>
          <w:rFonts w:ascii="Kokila" w:hAnsi="Kokila" w:cs="Kokila"/>
          <w:sz w:val="28"/>
          <w:szCs w:val="28"/>
        </w:rPr>
        <w:t xml:space="preserve"> formula </w:t>
      </w:r>
      <w:r w:rsidR="00C952F6">
        <w:rPr>
          <w:rFonts w:ascii="Kokila" w:hAnsi="Kokila" w:cs="Kokila"/>
          <w:sz w:val="28"/>
          <w:szCs w:val="28"/>
        </w:rPr>
        <w:t>to calculate the</w:t>
      </w:r>
      <w:r w:rsidRPr="00C91852">
        <w:rPr>
          <w:rFonts w:ascii="Kokila" w:hAnsi="Kokila" w:cs="Kokila"/>
          <w:sz w:val="28"/>
          <w:szCs w:val="28"/>
        </w:rPr>
        <w:t xml:space="preserve"> Liquidity Ratio.</w:t>
      </w:r>
    </w:p>
    <w:p w14:paraId="68B3A06B" w14:textId="77777777" w:rsidR="00B41F42" w:rsidRDefault="00B41F42" w:rsidP="00B41F42">
      <w:pPr>
        <w:spacing w:after="0" w:line="360" w:lineRule="auto"/>
        <w:rPr>
          <w:rFonts w:ascii="Kokila" w:hAnsi="Kokila" w:cs="Kokila"/>
          <w:sz w:val="32"/>
          <w:szCs w:val="32"/>
        </w:rPr>
      </w:pPr>
      <w:r w:rsidRPr="00392F31">
        <w:rPr>
          <w:rFonts w:ascii="Kokila" w:hAnsi="Kokila" w:cs="Kokila"/>
          <w:sz w:val="32"/>
          <w:szCs w:val="32"/>
        </w:rPr>
        <w:t>-------------------------------------------------------------------------------------------------------------</w:t>
      </w:r>
    </w:p>
    <w:p w14:paraId="15869FF8" w14:textId="3EB2E502" w:rsidR="00B41F42" w:rsidRPr="00C91852" w:rsidRDefault="00B41F42" w:rsidP="00B41F42">
      <w:pPr>
        <w:spacing w:after="0" w:line="360" w:lineRule="auto"/>
        <w:rPr>
          <w:rFonts w:ascii="Kokila" w:hAnsi="Kokila" w:cs="Kokila"/>
          <w:sz w:val="28"/>
          <w:szCs w:val="28"/>
        </w:rPr>
      </w:pPr>
      <w:r w:rsidRPr="00392F31">
        <w:rPr>
          <w:rFonts w:ascii="Kokila" w:hAnsi="Kokila" w:cs="Kokila"/>
          <w:sz w:val="32"/>
          <w:szCs w:val="32"/>
        </w:rPr>
        <w:t>-------------------------------------------------------------------------------------------------------------</w:t>
      </w:r>
    </w:p>
    <w:p w14:paraId="23B2FE2E" w14:textId="77777777" w:rsidR="00D859B5" w:rsidRPr="00C91852" w:rsidRDefault="00D859B5" w:rsidP="00B41F42">
      <w:pPr>
        <w:spacing w:after="0" w:line="276" w:lineRule="auto"/>
        <w:ind w:left="547" w:hanging="540"/>
        <w:rPr>
          <w:rFonts w:ascii="Kokila" w:hAnsi="Kokila" w:cs="Kokila"/>
          <w:sz w:val="28"/>
          <w:szCs w:val="28"/>
        </w:rPr>
      </w:pPr>
      <w:r w:rsidRPr="00C91852">
        <w:rPr>
          <w:rFonts w:ascii="Kokila" w:hAnsi="Kokila" w:cs="Kokila" w:hint="cs"/>
          <w:sz w:val="28"/>
          <w:szCs w:val="28"/>
          <w:cs/>
        </w:rPr>
        <w:t xml:space="preserve">20 </w:t>
      </w:r>
      <w:r>
        <w:rPr>
          <w:rFonts w:ascii="Kokila" w:hAnsi="Kokila" w:cs="Kokila"/>
          <w:sz w:val="28"/>
          <w:szCs w:val="28"/>
          <w:cs/>
        </w:rPr>
        <w:tab/>
      </w:r>
      <w:r w:rsidRPr="00CF600E">
        <w:rPr>
          <w:rFonts w:ascii="Kokila" w:hAnsi="Kokila" w:cs="Kokila" w:hint="cs"/>
          <w:sz w:val="28"/>
          <w:szCs w:val="28"/>
          <w:cs/>
        </w:rPr>
        <w:t xml:space="preserve"> </w:t>
      </w:r>
      <w:r w:rsidRPr="00C91852">
        <w:rPr>
          <w:rFonts w:ascii="Kokila" w:hAnsi="Kokila" w:cs="Kokila" w:hint="cs"/>
          <w:sz w:val="28"/>
          <w:szCs w:val="28"/>
          <w:cs/>
        </w:rPr>
        <w:t>किस संपत्ति को  रोकड़ में तुरंत परिवर्तित किया जा सकता</w:t>
      </w:r>
      <w:r w:rsidRPr="00CF600E">
        <w:rPr>
          <w:rFonts w:ascii="Kokila" w:hAnsi="Kokila" w:cs="Kokila" w:hint="cs"/>
          <w:sz w:val="28"/>
          <w:szCs w:val="28"/>
          <w:cs/>
        </w:rPr>
        <w:t xml:space="preserve"> </w:t>
      </w:r>
      <w:r w:rsidRPr="00C91852">
        <w:rPr>
          <w:rFonts w:ascii="Kokila" w:hAnsi="Kokila" w:cs="Kokila" w:hint="cs"/>
          <w:sz w:val="28"/>
          <w:szCs w:val="28"/>
          <w:cs/>
        </w:rPr>
        <w:t xml:space="preserve">है । </w:t>
      </w:r>
    </w:p>
    <w:p w14:paraId="24CDFEEF" w14:textId="77777777" w:rsidR="00D859B5" w:rsidRDefault="00D859B5" w:rsidP="00524333">
      <w:pPr>
        <w:spacing w:after="0" w:line="336" w:lineRule="auto"/>
        <w:ind w:left="547"/>
        <w:rPr>
          <w:rFonts w:ascii="Kokila" w:hAnsi="Kokila" w:cs="Kokila"/>
          <w:sz w:val="28"/>
          <w:szCs w:val="28"/>
        </w:rPr>
      </w:pPr>
      <w:r>
        <w:rPr>
          <w:rFonts w:ascii="Kokila" w:hAnsi="Kokila" w:cs="Kokila"/>
          <w:sz w:val="28"/>
          <w:szCs w:val="28"/>
        </w:rPr>
        <w:t>Name the asset</w:t>
      </w:r>
      <w:r w:rsidRPr="00C91852">
        <w:rPr>
          <w:rFonts w:ascii="Kokila" w:hAnsi="Kokila" w:cs="Kokila"/>
          <w:sz w:val="28"/>
          <w:szCs w:val="28"/>
        </w:rPr>
        <w:t xml:space="preserve"> that can be changed immediately in</w:t>
      </w:r>
      <w:r>
        <w:rPr>
          <w:rFonts w:ascii="Kokila" w:hAnsi="Kokila" w:cs="Kokila"/>
          <w:sz w:val="28"/>
          <w:szCs w:val="28"/>
        </w:rPr>
        <w:t>to c</w:t>
      </w:r>
      <w:r w:rsidRPr="00C91852">
        <w:rPr>
          <w:rFonts w:ascii="Kokila" w:hAnsi="Kokila" w:cs="Kokila"/>
          <w:sz w:val="28"/>
          <w:szCs w:val="28"/>
        </w:rPr>
        <w:t>ash</w:t>
      </w:r>
      <w:r>
        <w:rPr>
          <w:rFonts w:ascii="Kokila" w:hAnsi="Kokila" w:cs="Kokila"/>
          <w:sz w:val="28"/>
          <w:szCs w:val="28"/>
        </w:rPr>
        <w:t xml:space="preserve"> </w:t>
      </w:r>
      <w:r w:rsidRPr="00C91852">
        <w:rPr>
          <w:rFonts w:ascii="Kokila" w:hAnsi="Kokila" w:cs="Kokila"/>
          <w:sz w:val="28"/>
          <w:szCs w:val="28"/>
        </w:rPr>
        <w:t>.</w:t>
      </w:r>
    </w:p>
    <w:p w14:paraId="6C6CF0F5" w14:textId="77777777" w:rsidR="00B41F42" w:rsidRDefault="00B41F42" w:rsidP="00B41F42">
      <w:pPr>
        <w:spacing w:after="0" w:line="360" w:lineRule="auto"/>
        <w:rPr>
          <w:rFonts w:ascii="Kokila" w:hAnsi="Kokila" w:cs="Kokila"/>
          <w:sz w:val="32"/>
          <w:szCs w:val="32"/>
        </w:rPr>
      </w:pPr>
      <w:r w:rsidRPr="00392F31">
        <w:rPr>
          <w:rFonts w:ascii="Kokila" w:hAnsi="Kokila" w:cs="Kokila"/>
          <w:sz w:val="32"/>
          <w:szCs w:val="32"/>
        </w:rPr>
        <w:t>-------------------------------------------------------------------------------------------------------------</w:t>
      </w:r>
    </w:p>
    <w:p w14:paraId="0898E3EF" w14:textId="37CA30C5" w:rsidR="00B41F42" w:rsidRPr="00C91852" w:rsidRDefault="00B41F42" w:rsidP="00B41F42">
      <w:pPr>
        <w:spacing w:after="0" w:line="360" w:lineRule="auto"/>
        <w:rPr>
          <w:rFonts w:ascii="Kokila" w:hAnsi="Kokila" w:cs="Kokila"/>
          <w:sz w:val="28"/>
          <w:szCs w:val="28"/>
        </w:rPr>
      </w:pPr>
      <w:r w:rsidRPr="00392F31">
        <w:rPr>
          <w:rFonts w:ascii="Kokila" w:hAnsi="Kokila" w:cs="Kokila"/>
          <w:sz w:val="32"/>
          <w:szCs w:val="32"/>
        </w:rPr>
        <w:t>-------------------------------------------------------------------------------------------------------------</w:t>
      </w:r>
    </w:p>
    <w:p w14:paraId="0DB9D099" w14:textId="77777777" w:rsidR="00D859B5" w:rsidRPr="00C91852" w:rsidRDefault="00D859B5" w:rsidP="00B41F42">
      <w:pPr>
        <w:spacing w:after="0" w:line="276" w:lineRule="auto"/>
        <w:ind w:left="547" w:hanging="540"/>
        <w:rPr>
          <w:rFonts w:ascii="Kokila" w:hAnsi="Kokila" w:cs="Kokila"/>
          <w:sz w:val="28"/>
          <w:szCs w:val="28"/>
        </w:rPr>
      </w:pPr>
      <w:r w:rsidRPr="00C91852">
        <w:rPr>
          <w:rFonts w:ascii="Kokila" w:hAnsi="Kokila" w:cs="Kokila" w:hint="cs"/>
          <w:sz w:val="28"/>
          <w:szCs w:val="28"/>
          <w:cs/>
        </w:rPr>
        <w:t xml:space="preserve">21 </w:t>
      </w:r>
      <w:r>
        <w:rPr>
          <w:rFonts w:ascii="Kokila" w:hAnsi="Kokila" w:cs="Kokila"/>
          <w:sz w:val="28"/>
          <w:szCs w:val="28"/>
          <w:cs/>
        </w:rPr>
        <w:tab/>
      </w:r>
      <w:r w:rsidRPr="00C91852">
        <w:rPr>
          <w:rFonts w:ascii="Kokila" w:hAnsi="Kokila" w:cs="Kokila" w:hint="cs"/>
          <w:sz w:val="28"/>
          <w:szCs w:val="28"/>
          <w:cs/>
        </w:rPr>
        <w:t xml:space="preserve">किस अनुपात का संबंध बेचे गए माल की लागत एवं औसत स्कंध से है </w:t>
      </w:r>
      <w:r w:rsidRPr="00C91852">
        <w:rPr>
          <w:rFonts w:ascii="Kokila" w:hAnsi="Kokila" w:cs="Kokila"/>
          <w:sz w:val="28"/>
          <w:szCs w:val="28"/>
        </w:rPr>
        <w:t>?</w:t>
      </w:r>
    </w:p>
    <w:p w14:paraId="669CFB25" w14:textId="5CFDF418" w:rsidR="00D859B5" w:rsidRDefault="00D859B5" w:rsidP="00524333">
      <w:pPr>
        <w:spacing w:after="0" w:line="360" w:lineRule="auto"/>
        <w:ind w:left="540"/>
        <w:rPr>
          <w:rFonts w:ascii="Kokila" w:hAnsi="Kokila" w:cs="Kokila"/>
          <w:sz w:val="28"/>
          <w:szCs w:val="28"/>
        </w:rPr>
      </w:pPr>
      <w:r w:rsidRPr="00C91852">
        <w:rPr>
          <w:rFonts w:ascii="Kokila" w:hAnsi="Kokila" w:cs="Kokila"/>
          <w:sz w:val="28"/>
          <w:szCs w:val="28"/>
        </w:rPr>
        <w:t xml:space="preserve">Which </w:t>
      </w:r>
      <w:r>
        <w:rPr>
          <w:rFonts w:ascii="Kokila" w:hAnsi="Kokila" w:cs="Kokila"/>
          <w:sz w:val="28"/>
          <w:szCs w:val="28"/>
        </w:rPr>
        <w:t>ratio</w:t>
      </w:r>
      <w:r w:rsidRPr="00C91852">
        <w:rPr>
          <w:rFonts w:ascii="Kokila" w:hAnsi="Kokila" w:cs="Kokila"/>
          <w:sz w:val="28"/>
          <w:szCs w:val="28"/>
        </w:rPr>
        <w:t xml:space="preserve"> is related to the cost of the goods sold</w:t>
      </w:r>
      <w:r w:rsidR="00C952F6">
        <w:rPr>
          <w:rFonts w:ascii="Kokila" w:hAnsi="Kokila" w:cs="Kokila"/>
          <w:sz w:val="28"/>
          <w:szCs w:val="28"/>
        </w:rPr>
        <w:t xml:space="preserve"> and </w:t>
      </w:r>
      <w:r w:rsidR="00C952F6" w:rsidRPr="00C91852">
        <w:rPr>
          <w:rFonts w:ascii="Kokila" w:hAnsi="Kokila" w:cs="Kokila"/>
          <w:sz w:val="28"/>
          <w:szCs w:val="28"/>
        </w:rPr>
        <w:t>and average</w:t>
      </w:r>
      <w:r w:rsidR="00C952F6">
        <w:rPr>
          <w:rFonts w:ascii="Kokila" w:hAnsi="Kokila" w:cs="Kokila"/>
          <w:sz w:val="28"/>
          <w:szCs w:val="28"/>
        </w:rPr>
        <w:t xml:space="preserve"> stock</w:t>
      </w:r>
      <w:r w:rsidRPr="00C91852">
        <w:rPr>
          <w:rFonts w:ascii="Kokila" w:hAnsi="Kokila" w:cs="Kokila"/>
          <w:sz w:val="28"/>
          <w:szCs w:val="28"/>
        </w:rPr>
        <w:t>?</w:t>
      </w:r>
    </w:p>
    <w:p w14:paraId="771244D6" w14:textId="77777777" w:rsidR="00B41F42" w:rsidRDefault="00B41F42" w:rsidP="00B41F42">
      <w:pPr>
        <w:spacing w:after="0" w:line="360" w:lineRule="auto"/>
        <w:rPr>
          <w:rFonts w:ascii="Kokila" w:hAnsi="Kokila" w:cs="Kokila"/>
          <w:sz w:val="32"/>
          <w:szCs w:val="32"/>
        </w:rPr>
      </w:pPr>
      <w:r w:rsidRPr="00392F31">
        <w:rPr>
          <w:rFonts w:ascii="Kokila" w:hAnsi="Kokila" w:cs="Kokila"/>
          <w:sz w:val="32"/>
          <w:szCs w:val="32"/>
        </w:rPr>
        <w:t>-------------------------------------------------------------------------------------------------------------</w:t>
      </w:r>
    </w:p>
    <w:p w14:paraId="25382C90" w14:textId="0531D559" w:rsidR="00B41F42" w:rsidRDefault="00B41F42" w:rsidP="00B41F42">
      <w:pPr>
        <w:spacing w:after="0" w:line="480" w:lineRule="auto"/>
        <w:rPr>
          <w:rFonts w:ascii="Kokila" w:hAnsi="Kokila" w:cs="Kokila"/>
          <w:sz w:val="28"/>
          <w:szCs w:val="28"/>
        </w:rPr>
      </w:pPr>
      <w:r w:rsidRPr="00392F31">
        <w:rPr>
          <w:rFonts w:ascii="Kokila" w:hAnsi="Kokila" w:cs="Kokila"/>
          <w:sz w:val="32"/>
          <w:szCs w:val="32"/>
        </w:rPr>
        <w:t>-------------------------------------------------------------------------------------------------------------</w:t>
      </w:r>
    </w:p>
    <w:p w14:paraId="2F5BA823" w14:textId="77777777" w:rsidR="00D859B5" w:rsidRPr="000852CD" w:rsidRDefault="00D859B5" w:rsidP="008A7881">
      <w:pPr>
        <w:spacing w:after="0" w:line="360" w:lineRule="auto"/>
        <w:rPr>
          <w:rFonts w:ascii="Times New Roman" w:hAnsi="Times New Roman"/>
          <w:b/>
          <w:bCs/>
          <w:color w:val="DF2E28" w:themeColor="accent1"/>
          <w:sz w:val="24"/>
          <w:szCs w:val="24"/>
        </w:rPr>
      </w:pPr>
      <w:r w:rsidRPr="000852CD">
        <w:rPr>
          <w:rFonts w:ascii="Kruti Dev 010" w:hAnsi="Kruti Dev 010"/>
          <w:b/>
          <w:bCs/>
          <w:color w:val="DF2E28" w:themeColor="accent1"/>
          <w:sz w:val="32"/>
        </w:rPr>
        <w:lastRenderedPageBreak/>
        <w:t xml:space="preserve">4 vad ds iz'u </w:t>
      </w:r>
    </w:p>
    <w:p w14:paraId="6A4E1D8E" w14:textId="77777777" w:rsidR="00D859B5" w:rsidRPr="00C91852" w:rsidRDefault="00D859B5" w:rsidP="008A7881">
      <w:pPr>
        <w:spacing w:after="0" w:line="360" w:lineRule="auto"/>
        <w:ind w:left="540" w:hanging="540"/>
        <w:rPr>
          <w:rFonts w:ascii="Kokila" w:hAnsi="Kokila" w:cs="Kokila"/>
          <w:sz w:val="28"/>
          <w:szCs w:val="28"/>
          <w:cs/>
        </w:rPr>
      </w:pPr>
      <w:r w:rsidRPr="00C91852">
        <w:rPr>
          <w:rFonts w:ascii="Kokila" w:hAnsi="Kokila" w:cs="Kokila" w:hint="cs"/>
          <w:sz w:val="28"/>
          <w:szCs w:val="28"/>
          <w:cs/>
        </w:rPr>
        <w:t xml:space="preserve">1 </w:t>
      </w:r>
      <w:r>
        <w:rPr>
          <w:rFonts w:ascii="Kokila" w:hAnsi="Kokila" w:cs="Kokila"/>
          <w:sz w:val="28"/>
          <w:szCs w:val="28"/>
          <w:cs/>
        </w:rPr>
        <w:tab/>
      </w:r>
      <w:r w:rsidRPr="00C91852">
        <w:rPr>
          <w:rFonts w:ascii="Kokila" w:hAnsi="Kokila" w:cs="Kokila" w:hint="cs"/>
          <w:sz w:val="28"/>
          <w:szCs w:val="28"/>
          <w:cs/>
        </w:rPr>
        <w:t>कंपनी के चिट्ठे में निम्न मदों के उपशीर्षक लिखिए।</w:t>
      </w:r>
    </w:p>
    <w:p w14:paraId="5841DBBF" w14:textId="77777777" w:rsidR="00524333" w:rsidRDefault="00D859B5">
      <w:pPr>
        <w:numPr>
          <w:ilvl w:val="0"/>
          <w:numId w:val="62"/>
        </w:numPr>
        <w:tabs>
          <w:tab w:val="left" w:pos="4770"/>
        </w:tabs>
        <w:spacing w:after="0" w:line="360" w:lineRule="auto"/>
        <w:rPr>
          <w:rFonts w:ascii="Kokila" w:hAnsi="Kokila" w:cs="Kokila"/>
          <w:sz w:val="28"/>
          <w:szCs w:val="28"/>
        </w:rPr>
      </w:pPr>
      <w:r w:rsidRPr="00C91852">
        <w:rPr>
          <w:rFonts w:ascii="Kokila" w:hAnsi="Kokila" w:cs="Kokila" w:hint="cs"/>
          <w:sz w:val="28"/>
          <w:szCs w:val="28"/>
          <w:cs/>
        </w:rPr>
        <w:t xml:space="preserve">अधिकृत पूंजी    </w:t>
      </w:r>
      <w:r w:rsidR="00524333">
        <w:rPr>
          <w:rFonts w:ascii="Kokila" w:hAnsi="Kokila" w:cs="Kokila"/>
          <w:sz w:val="28"/>
          <w:szCs w:val="28"/>
        </w:rPr>
        <w:tab/>
      </w:r>
      <w:r w:rsidRPr="00C91852">
        <w:rPr>
          <w:rFonts w:ascii="Kokila" w:hAnsi="Kokila" w:cs="Kokila" w:hint="cs"/>
          <w:sz w:val="28"/>
          <w:szCs w:val="28"/>
          <w:cs/>
        </w:rPr>
        <w:t>2)</w:t>
      </w:r>
      <w:r>
        <w:rPr>
          <w:rFonts w:ascii="Kokila" w:hAnsi="Kokila" w:cs="Kokila"/>
          <w:sz w:val="28"/>
          <w:szCs w:val="28"/>
          <w:cs/>
        </w:rPr>
        <w:t xml:space="preserve"> </w:t>
      </w:r>
      <w:r w:rsidRPr="00C91852">
        <w:rPr>
          <w:rFonts w:ascii="Kokila" w:hAnsi="Kokila" w:cs="Kokila" w:hint="cs"/>
          <w:sz w:val="28"/>
          <w:szCs w:val="28"/>
          <w:cs/>
        </w:rPr>
        <w:t xml:space="preserve">ख्याति    </w:t>
      </w:r>
    </w:p>
    <w:p w14:paraId="51D0BE6E" w14:textId="24AFAB7B" w:rsidR="00D859B5" w:rsidRPr="00C91852" w:rsidRDefault="00D859B5" w:rsidP="00524333">
      <w:pPr>
        <w:tabs>
          <w:tab w:val="left" w:pos="4770"/>
        </w:tabs>
        <w:spacing w:after="0" w:line="360" w:lineRule="auto"/>
        <w:ind w:left="540"/>
        <w:rPr>
          <w:rFonts w:ascii="Kokila" w:hAnsi="Kokila" w:cs="Kokila"/>
          <w:sz w:val="28"/>
          <w:szCs w:val="28"/>
        </w:rPr>
      </w:pPr>
      <w:r w:rsidRPr="00C91852">
        <w:rPr>
          <w:rFonts w:ascii="Kokila" w:hAnsi="Kokila" w:cs="Kokila" w:hint="cs"/>
          <w:sz w:val="28"/>
          <w:szCs w:val="28"/>
          <w:cs/>
        </w:rPr>
        <w:t xml:space="preserve">3) </w:t>
      </w:r>
      <w:r w:rsidR="00524333">
        <w:rPr>
          <w:rFonts w:ascii="Kokila" w:hAnsi="Kokila" w:cs="Kokila"/>
          <w:sz w:val="28"/>
          <w:szCs w:val="28"/>
        </w:rPr>
        <w:t xml:space="preserve">   </w:t>
      </w:r>
      <w:r w:rsidRPr="00C91852">
        <w:rPr>
          <w:rFonts w:ascii="Kokila" w:hAnsi="Kokila" w:cs="Kokila" w:hint="cs"/>
          <w:sz w:val="28"/>
          <w:szCs w:val="28"/>
          <w:cs/>
        </w:rPr>
        <w:t xml:space="preserve">प्राप्य विपत्र   </w:t>
      </w:r>
      <w:r w:rsidR="00524333">
        <w:rPr>
          <w:rFonts w:ascii="Kokila" w:hAnsi="Kokila" w:cs="Kokila"/>
          <w:sz w:val="28"/>
          <w:szCs w:val="28"/>
        </w:rPr>
        <w:tab/>
      </w:r>
      <w:r w:rsidRPr="00C91852">
        <w:rPr>
          <w:rFonts w:ascii="Kokila" w:hAnsi="Kokila" w:cs="Kokila" w:hint="cs"/>
          <w:sz w:val="28"/>
          <w:szCs w:val="28"/>
          <w:cs/>
        </w:rPr>
        <w:t>4) सिक्यूरिटीज</w:t>
      </w:r>
      <w:r>
        <w:rPr>
          <w:rFonts w:ascii="Kokila" w:hAnsi="Kokila" w:cs="Kokila"/>
          <w:sz w:val="28"/>
          <w:szCs w:val="28"/>
          <w:cs/>
        </w:rPr>
        <w:t xml:space="preserve"> </w:t>
      </w:r>
      <w:r w:rsidRPr="00C91852">
        <w:rPr>
          <w:rFonts w:ascii="Kokila" w:hAnsi="Kokila" w:cs="Kokila" w:hint="cs"/>
          <w:sz w:val="28"/>
          <w:szCs w:val="28"/>
          <w:cs/>
        </w:rPr>
        <w:t>प्रीमियम</w:t>
      </w:r>
      <w:r>
        <w:rPr>
          <w:rFonts w:ascii="Kokila" w:hAnsi="Kokila" w:cs="Kokila"/>
          <w:sz w:val="28"/>
          <w:szCs w:val="28"/>
          <w:cs/>
        </w:rPr>
        <w:t xml:space="preserve"> </w:t>
      </w:r>
      <w:r w:rsidRPr="00C91852">
        <w:rPr>
          <w:rFonts w:ascii="Kokila" w:hAnsi="Kokila" w:cs="Kokila" w:hint="cs"/>
          <w:sz w:val="28"/>
          <w:szCs w:val="28"/>
          <w:cs/>
        </w:rPr>
        <w:t xml:space="preserve">रिज़र्व खाता </w:t>
      </w:r>
    </w:p>
    <w:p w14:paraId="502666BD" w14:textId="68812012" w:rsidR="00D859B5" w:rsidRPr="00C91852" w:rsidRDefault="00D859B5" w:rsidP="00524333">
      <w:pPr>
        <w:tabs>
          <w:tab w:val="left" w:pos="4770"/>
        </w:tabs>
        <w:spacing w:after="0" w:line="360" w:lineRule="auto"/>
        <w:ind w:left="540"/>
        <w:rPr>
          <w:rFonts w:ascii="Kokila" w:hAnsi="Kokila" w:cs="Kokila"/>
          <w:sz w:val="28"/>
          <w:szCs w:val="28"/>
        </w:rPr>
      </w:pPr>
      <w:r w:rsidRPr="00C91852">
        <w:rPr>
          <w:rFonts w:ascii="Kokila" w:hAnsi="Kokila" w:cs="Kokila"/>
          <w:sz w:val="28"/>
          <w:szCs w:val="28"/>
        </w:rPr>
        <w:t>Write sub-headings of the following items in the company’s.</w:t>
      </w:r>
      <w:r w:rsidR="00C952F6">
        <w:rPr>
          <w:rFonts w:ascii="Kokila" w:hAnsi="Kokila" w:cs="Kokila"/>
          <w:sz w:val="28"/>
          <w:szCs w:val="28"/>
        </w:rPr>
        <w:t xml:space="preserve"> Balance sheet.</w:t>
      </w:r>
    </w:p>
    <w:p w14:paraId="6C404643" w14:textId="7DA607C0" w:rsidR="00D859B5" w:rsidRDefault="00D859B5" w:rsidP="00524333">
      <w:pPr>
        <w:tabs>
          <w:tab w:val="left" w:pos="4770"/>
        </w:tabs>
        <w:spacing w:after="0" w:line="360" w:lineRule="auto"/>
        <w:ind w:left="540"/>
        <w:rPr>
          <w:rFonts w:ascii="Kokila" w:hAnsi="Kokila" w:cs="Kokila"/>
          <w:sz w:val="28"/>
          <w:szCs w:val="28"/>
        </w:rPr>
      </w:pPr>
      <w:r>
        <w:rPr>
          <w:rFonts w:ascii="Kokila" w:hAnsi="Kokila" w:cs="Kokila"/>
          <w:sz w:val="28"/>
          <w:szCs w:val="28"/>
        </w:rPr>
        <w:t>1)</w:t>
      </w:r>
      <w:r w:rsidR="00524333">
        <w:rPr>
          <w:rFonts w:ascii="Kokila" w:hAnsi="Kokila" w:cs="Kokila"/>
          <w:sz w:val="28"/>
          <w:szCs w:val="28"/>
        </w:rPr>
        <w:t xml:space="preserve"> </w:t>
      </w:r>
      <w:r>
        <w:rPr>
          <w:rFonts w:ascii="Kokila" w:hAnsi="Kokila" w:cs="Kokila"/>
          <w:sz w:val="28"/>
          <w:szCs w:val="28"/>
        </w:rPr>
        <w:t xml:space="preserve">Authorized Capital                               </w:t>
      </w:r>
      <w:r w:rsidR="00524333">
        <w:rPr>
          <w:rFonts w:ascii="Kokila" w:hAnsi="Kokila" w:cs="Kokila"/>
          <w:sz w:val="28"/>
          <w:szCs w:val="28"/>
        </w:rPr>
        <w:tab/>
      </w:r>
      <w:r>
        <w:rPr>
          <w:rFonts w:ascii="Kokila" w:hAnsi="Kokila" w:cs="Kokila"/>
          <w:sz w:val="28"/>
          <w:szCs w:val="28"/>
        </w:rPr>
        <w:t xml:space="preserve">2) Goodwill   </w:t>
      </w:r>
    </w:p>
    <w:p w14:paraId="78D45DDD" w14:textId="650794C0" w:rsidR="00D859B5" w:rsidRDefault="00D859B5" w:rsidP="00524333">
      <w:pPr>
        <w:tabs>
          <w:tab w:val="left" w:pos="4770"/>
        </w:tabs>
        <w:spacing w:after="0" w:line="360" w:lineRule="auto"/>
        <w:ind w:left="540"/>
        <w:rPr>
          <w:rFonts w:ascii="Kokila" w:hAnsi="Kokila" w:cs="Kokila"/>
          <w:sz w:val="28"/>
          <w:szCs w:val="28"/>
        </w:rPr>
      </w:pPr>
      <w:r>
        <w:rPr>
          <w:rFonts w:ascii="Kokila" w:hAnsi="Kokila" w:cs="Kokila"/>
          <w:sz w:val="28"/>
          <w:szCs w:val="28"/>
        </w:rPr>
        <w:t xml:space="preserve">3)  Bills Receivable </w:t>
      </w:r>
      <w:r w:rsidRPr="00C91852">
        <w:rPr>
          <w:rFonts w:ascii="Kokila" w:hAnsi="Kokila" w:cs="Kokila"/>
          <w:sz w:val="28"/>
          <w:szCs w:val="28"/>
        </w:rPr>
        <w:t xml:space="preserve"> </w:t>
      </w:r>
      <w:r>
        <w:rPr>
          <w:rFonts w:ascii="Kokila" w:hAnsi="Kokila" w:cs="Kokila"/>
          <w:sz w:val="28"/>
          <w:szCs w:val="28"/>
        </w:rPr>
        <w:t xml:space="preserve">        </w:t>
      </w:r>
      <w:r w:rsidR="00524333">
        <w:rPr>
          <w:rFonts w:ascii="Kokila" w:hAnsi="Kokila" w:cs="Kokila"/>
          <w:sz w:val="28"/>
          <w:szCs w:val="28"/>
        </w:rPr>
        <w:tab/>
      </w:r>
      <w:r w:rsidRPr="00C91852">
        <w:rPr>
          <w:rFonts w:ascii="Kokila" w:hAnsi="Kokila" w:cs="Kokila"/>
          <w:sz w:val="28"/>
          <w:szCs w:val="28"/>
        </w:rPr>
        <w:t>4) Securities Premium Reserves Account</w:t>
      </w:r>
    </w:p>
    <w:p w14:paraId="6865138E" w14:textId="77777777" w:rsidR="008B26BA" w:rsidRDefault="008B26BA" w:rsidP="008B26BA">
      <w:pPr>
        <w:spacing w:after="0" w:line="360" w:lineRule="auto"/>
        <w:rPr>
          <w:rFonts w:ascii="Kokila" w:hAnsi="Kokila" w:cs="Kokila"/>
          <w:sz w:val="32"/>
          <w:szCs w:val="32"/>
        </w:rPr>
      </w:pPr>
      <w:r w:rsidRPr="00392F31">
        <w:rPr>
          <w:rFonts w:ascii="Kokila" w:hAnsi="Kokila" w:cs="Kokila"/>
          <w:sz w:val="32"/>
          <w:szCs w:val="32"/>
        </w:rPr>
        <w:t>-------------------------------------------------------------------------------------------------------------</w:t>
      </w:r>
    </w:p>
    <w:p w14:paraId="328661DC" w14:textId="08AC183D" w:rsidR="008B26BA" w:rsidRDefault="008B26BA" w:rsidP="008B26BA">
      <w:pPr>
        <w:tabs>
          <w:tab w:val="left" w:pos="4770"/>
        </w:tabs>
        <w:spacing w:after="0" w:line="360" w:lineRule="auto"/>
        <w:rPr>
          <w:rFonts w:ascii="Kokila" w:hAnsi="Kokila" w:cs="Kokila"/>
          <w:sz w:val="32"/>
          <w:szCs w:val="32"/>
        </w:rPr>
      </w:pPr>
      <w:r w:rsidRPr="00392F31">
        <w:rPr>
          <w:rFonts w:ascii="Kokila" w:hAnsi="Kokila" w:cs="Kokila"/>
          <w:sz w:val="32"/>
          <w:szCs w:val="32"/>
        </w:rPr>
        <w:t>-------------------------------------------------------------------------------------------------------------</w:t>
      </w:r>
    </w:p>
    <w:p w14:paraId="57FD7E98" w14:textId="77777777" w:rsidR="008B26BA" w:rsidRDefault="008B26BA" w:rsidP="008B26BA">
      <w:pPr>
        <w:spacing w:after="0" w:line="360" w:lineRule="auto"/>
        <w:rPr>
          <w:rFonts w:ascii="Kokila" w:hAnsi="Kokila" w:cs="Kokila"/>
          <w:sz w:val="32"/>
          <w:szCs w:val="32"/>
        </w:rPr>
      </w:pPr>
      <w:r w:rsidRPr="00392F31">
        <w:rPr>
          <w:rFonts w:ascii="Kokila" w:hAnsi="Kokila" w:cs="Kokila"/>
          <w:sz w:val="32"/>
          <w:szCs w:val="32"/>
        </w:rPr>
        <w:t>-------------------------------------------------------------------------------------------------------------</w:t>
      </w:r>
    </w:p>
    <w:p w14:paraId="3F824581" w14:textId="32EE6B08" w:rsidR="008B26BA" w:rsidRPr="00C91852" w:rsidRDefault="008B26BA" w:rsidP="008B26BA">
      <w:pPr>
        <w:tabs>
          <w:tab w:val="left" w:pos="4770"/>
        </w:tabs>
        <w:spacing w:after="0" w:line="360" w:lineRule="auto"/>
        <w:rPr>
          <w:rFonts w:ascii="Kokila" w:hAnsi="Kokila" w:cs="Kokila"/>
          <w:sz w:val="28"/>
          <w:szCs w:val="28"/>
        </w:rPr>
      </w:pPr>
      <w:r w:rsidRPr="00392F31">
        <w:rPr>
          <w:rFonts w:ascii="Kokila" w:hAnsi="Kokila" w:cs="Kokila"/>
          <w:sz w:val="32"/>
          <w:szCs w:val="32"/>
        </w:rPr>
        <w:t>-------------------------------------------------------------------------------------------------------------</w:t>
      </w:r>
    </w:p>
    <w:p w14:paraId="0621EC49" w14:textId="77777777" w:rsidR="00D859B5" w:rsidRPr="00C91852" w:rsidRDefault="00D859B5" w:rsidP="00524333">
      <w:pPr>
        <w:tabs>
          <w:tab w:val="left" w:pos="4770"/>
        </w:tabs>
        <w:spacing w:after="0" w:line="360" w:lineRule="auto"/>
        <w:ind w:left="540" w:hanging="540"/>
        <w:rPr>
          <w:rFonts w:ascii="Kokila" w:hAnsi="Kokila" w:cs="Kokila"/>
          <w:sz w:val="28"/>
          <w:szCs w:val="28"/>
        </w:rPr>
      </w:pPr>
      <w:r w:rsidRPr="00C91852">
        <w:rPr>
          <w:rFonts w:ascii="Kokila" w:hAnsi="Kokila" w:cs="Kokila" w:hint="cs"/>
          <w:sz w:val="28"/>
          <w:szCs w:val="28"/>
          <w:cs/>
        </w:rPr>
        <w:t xml:space="preserve">2  </w:t>
      </w:r>
      <w:r>
        <w:rPr>
          <w:rFonts w:ascii="Kokila" w:hAnsi="Kokila" w:cs="Kokila"/>
          <w:sz w:val="28"/>
          <w:szCs w:val="28"/>
          <w:cs/>
        </w:rPr>
        <w:tab/>
      </w:r>
      <w:r w:rsidRPr="00C91852">
        <w:rPr>
          <w:rFonts w:ascii="Kokila" w:hAnsi="Kokila" w:cs="Kokila" w:hint="cs"/>
          <w:sz w:val="28"/>
          <w:szCs w:val="28"/>
          <w:cs/>
        </w:rPr>
        <w:t xml:space="preserve">निम्नांकित मुख्य शीर्षकों में कौन कौन सी मदे लिखी जाती है, कोई दो - दो मदे लिखिए। </w:t>
      </w:r>
    </w:p>
    <w:p w14:paraId="515F75D6" w14:textId="77777777" w:rsidR="00524333" w:rsidRDefault="00D859B5" w:rsidP="008B26BA">
      <w:pPr>
        <w:tabs>
          <w:tab w:val="left" w:pos="4770"/>
        </w:tabs>
        <w:spacing w:after="0" w:line="276" w:lineRule="auto"/>
        <w:ind w:left="540"/>
        <w:rPr>
          <w:rFonts w:ascii="Kokila" w:hAnsi="Kokila" w:cs="Kokila"/>
          <w:sz w:val="28"/>
          <w:szCs w:val="28"/>
        </w:rPr>
      </w:pPr>
      <w:r w:rsidRPr="00C91852">
        <w:rPr>
          <w:rFonts w:ascii="Kokila" w:hAnsi="Kokila" w:cs="Kokila" w:hint="cs"/>
          <w:sz w:val="28"/>
          <w:szCs w:val="28"/>
          <w:cs/>
        </w:rPr>
        <w:t>1)</w:t>
      </w:r>
      <w:r w:rsidR="00524333">
        <w:rPr>
          <w:rFonts w:ascii="Kokila" w:hAnsi="Kokila" w:cs="Kokila"/>
          <w:sz w:val="28"/>
          <w:szCs w:val="28"/>
        </w:rPr>
        <w:t xml:space="preserve"> </w:t>
      </w:r>
      <w:r w:rsidRPr="00C91852">
        <w:rPr>
          <w:rFonts w:ascii="Kokila" w:hAnsi="Kokila" w:cs="Kokila" w:hint="cs"/>
          <w:sz w:val="28"/>
          <w:szCs w:val="28"/>
          <w:cs/>
        </w:rPr>
        <w:t xml:space="preserve">अंशधारियों के कोष    </w:t>
      </w:r>
      <w:r w:rsidR="00524333">
        <w:rPr>
          <w:rFonts w:ascii="Kokila" w:hAnsi="Kokila" w:cs="Kokila"/>
          <w:sz w:val="28"/>
          <w:szCs w:val="28"/>
        </w:rPr>
        <w:tab/>
      </w:r>
      <w:r w:rsidRPr="00C91852">
        <w:rPr>
          <w:rFonts w:ascii="Kokila" w:hAnsi="Kokila" w:cs="Kokila" w:hint="cs"/>
          <w:sz w:val="28"/>
          <w:szCs w:val="28"/>
          <w:cs/>
        </w:rPr>
        <w:t xml:space="preserve">2) गैर चालू दायित्व    </w:t>
      </w:r>
    </w:p>
    <w:p w14:paraId="5E726FE1" w14:textId="4C517152" w:rsidR="00D859B5" w:rsidRPr="00C91852" w:rsidRDefault="00D859B5" w:rsidP="00524333">
      <w:pPr>
        <w:tabs>
          <w:tab w:val="left" w:pos="4770"/>
        </w:tabs>
        <w:spacing w:after="0" w:line="360" w:lineRule="auto"/>
        <w:ind w:left="540"/>
        <w:rPr>
          <w:rFonts w:ascii="Kokila" w:hAnsi="Kokila" w:cs="Kokila"/>
          <w:sz w:val="28"/>
          <w:szCs w:val="28"/>
        </w:rPr>
      </w:pPr>
      <w:r w:rsidRPr="00C91852">
        <w:rPr>
          <w:rFonts w:ascii="Kokila" w:hAnsi="Kokila" w:cs="Kokila" w:hint="cs"/>
          <w:sz w:val="28"/>
          <w:szCs w:val="28"/>
          <w:cs/>
        </w:rPr>
        <w:t>3)</w:t>
      </w:r>
      <w:r w:rsidR="00524333">
        <w:rPr>
          <w:rFonts w:ascii="Kokila" w:hAnsi="Kokila" w:cs="Kokila"/>
          <w:sz w:val="28"/>
          <w:szCs w:val="28"/>
        </w:rPr>
        <w:t xml:space="preserve"> </w:t>
      </w:r>
      <w:r w:rsidRPr="00C91852">
        <w:rPr>
          <w:rFonts w:ascii="Kokila" w:hAnsi="Kokila" w:cs="Kokila" w:hint="cs"/>
          <w:sz w:val="28"/>
          <w:szCs w:val="28"/>
          <w:cs/>
        </w:rPr>
        <w:t xml:space="preserve">चालू संपत्तिया      </w:t>
      </w:r>
      <w:r w:rsidR="00524333">
        <w:rPr>
          <w:rFonts w:ascii="Kokila" w:hAnsi="Kokila" w:cs="Kokila"/>
          <w:sz w:val="28"/>
          <w:szCs w:val="28"/>
        </w:rPr>
        <w:tab/>
      </w:r>
      <w:r w:rsidRPr="00C91852">
        <w:rPr>
          <w:rFonts w:ascii="Kokila" w:hAnsi="Kokila" w:cs="Kokila" w:hint="cs"/>
          <w:sz w:val="28"/>
          <w:szCs w:val="28"/>
          <w:cs/>
        </w:rPr>
        <w:t xml:space="preserve">4) चालू दायित्व </w:t>
      </w:r>
    </w:p>
    <w:p w14:paraId="673AEFE4" w14:textId="2BB5AA7E" w:rsidR="00D859B5" w:rsidRPr="00C91852" w:rsidRDefault="00D859B5" w:rsidP="00524333">
      <w:pPr>
        <w:tabs>
          <w:tab w:val="left" w:pos="4770"/>
        </w:tabs>
        <w:spacing w:after="0" w:line="360" w:lineRule="auto"/>
        <w:ind w:left="540"/>
        <w:rPr>
          <w:rFonts w:ascii="Kokila" w:hAnsi="Kokila" w:cs="Kokila"/>
          <w:sz w:val="28"/>
          <w:szCs w:val="28"/>
        </w:rPr>
      </w:pPr>
      <w:r w:rsidRPr="00C91852">
        <w:rPr>
          <w:rFonts w:ascii="Kokila" w:hAnsi="Kokila" w:cs="Kokila"/>
          <w:sz w:val="28"/>
          <w:szCs w:val="28"/>
        </w:rPr>
        <w:t xml:space="preserve">Which items </w:t>
      </w:r>
      <w:r w:rsidR="00C952F6">
        <w:rPr>
          <w:rFonts w:ascii="Kokila" w:hAnsi="Kokila" w:cs="Kokila"/>
          <w:sz w:val="28"/>
          <w:szCs w:val="28"/>
        </w:rPr>
        <w:t>are</w:t>
      </w:r>
      <w:r w:rsidRPr="00C91852">
        <w:rPr>
          <w:rFonts w:ascii="Kokila" w:hAnsi="Kokila" w:cs="Kokila"/>
          <w:sz w:val="28"/>
          <w:szCs w:val="28"/>
        </w:rPr>
        <w:t xml:space="preserve"> written in the following main heads, write any two items.</w:t>
      </w:r>
    </w:p>
    <w:p w14:paraId="718138F3" w14:textId="77777777" w:rsidR="00524333" w:rsidRDefault="00D859B5" w:rsidP="008B26BA">
      <w:pPr>
        <w:pStyle w:val="ListParagraph"/>
        <w:numPr>
          <w:ilvl w:val="0"/>
          <w:numId w:val="63"/>
        </w:numPr>
        <w:tabs>
          <w:tab w:val="left" w:pos="4770"/>
        </w:tabs>
        <w:spacing w:after="0" w:line="276" w:lineRule="auto"/>
        <w:ind w:right="-360"/>
        <w:rPr>
          <w:rFonts w:ascii="Kokila" w:hAnsi="Kokila" w:cs="Kokila"/>
          <w:sz w:val="28"/>
          <w:szCs w:val="28"/>
        </w:rPr>
      </w:pPr>
      <w:r w:rsidRPr="00C91852">
        <w:rPr>
          <w:rFonts w:ascii="Kokila" w:hAnsi="Kokila" w:cs="Kokila"/>
          <w:sz w:val="28"/>
          <w:szCs w:val="28"/>
        </w:rPr>
        <w:t xml:space="preserve">Shareholder’s Funds   </w:t>
      </w:r>
      <w:r w:rsidR="00524333">
        <w:rPr>
          <w:rFonts w:ascii="Kokila" w:hAnsi="Kokila" w:cs="Kokila"/>
          <w:sz w:val="28"/>
          <w:szCs w:val="28"/>
        </w:rPr>
        <w:tab/>
      </w:r>
      <w:r w:rsidRPr="00C91852">
        <w:rPr>
          <w:rFonts w:ascii="Kokila" w:hAnsi="Kokila" w:cs="Kokila"/>
          <w:sz w:val="28"/>
          <w:szCs w:val="28"/>
        </w:rPr>
        <w:t xml:space="preserve">2)  Non-Current Liabilities   </w:t>
      </w:r>
    </w:p>
    <w:p w14:paraId="5B11DFE8" w14:textId="65752D05" w:rsidR="00D859B5" w:rsidRDefault="00D859B5" w:rsidP="00524333">
      <w:pPr>
        <w:tabs>
          <w:tab w:val="left" w:pos="4770"/>
        </w:tabs>
        <w:spacing w:after="0" w:line="360" w:lineRule="auto"/>
        <w:ind w:left="540" w:right="-360"/>
        <w:rPr>
          <w:rFonts w:ascii="Kokila" w:hAnsi="Kokila" w:cs="Kokila"/>
          <w:sz w:val="28"/>
          <w:szCs w:val="28"/>
        </w:rPr>
      </w:pPr>
      <w:r w:rsidRPr="00524333">
        <w:rPr>
          <w:rFonts w:ascii="Kokila" w:hAnsi="Kokila" w:cs="Kokila"/>
          <w:sz w:val="28"/>
          <w:szCs w:val="28"/>
        </w:rPr>
        <w:t xml:space="preserve">3)  Current Assests    </w:t>
      </w:r>
      <w:r w:rsidR="00524333">
        <w:rPr>
          <w:rFonts w:ascii="Kokila" w:hAnsi="Kokila" w:cs="Kokila"/>
          <w:sz w:val="28"/>
          <w:szCs w:val="28"/>
        </w:rPr>
        <w:tab/>
      </w:r>
      <w:r w:rsidRPr="00524333">
        <w:rPr>
          <w:rFonts w:ascii="Kokila" w:hAnsi="Kokila" w:cs="Kokila"/>
          <w:sz w:val="28"/>
          <w:szCs w:val="28"/>
        </w:rPr>
        <w:t>4)  Current Liabilities</w:t>
      </w:r>
    </w:p>
    <w:p w14:paraId="2F4F2F33" w14:textId="77777777" w:rsidR="008B26BA" w:rsidRDefault="008B26BA" w:rsidP="008B26BA">
      <w:pPr>
        <w:spacing w:after="0" w:line="360" w:lineRule="auto"/>
        <w:rPr>
          <w:rFonts w:ascii="Kokila" w:hAnsi="Kokila" w:cs="Kokila"/>
          <w:sz w:val="32"/>
          <w:szCs w:val="32"/>
        </w:rPr>
      </w:pPr>
      <w:r w:rsidRPr="00392F31">
        <w:rPr>
          <w:rFonts w:ascii="Kokila" w:hAnsi="Kokila" w:cs="Kokila"/>
          <w:sz w:val="32"/>
          <w:szCs w:val="32"/>
        </w:rPr>
        <w:t>-------------------------------------------------------------------------------------------------------------</w:t>
      </w:r>
    </w:p>
    <w:p w14:paraId="0BD2745F" w14:textId="77777777" w:rsidR="008B26BA" w:rsidRDefault="008B26BA" w:rsidP="008B26BA">
      <w:pPr>
        <w:tabs>
          <w:tab w:val="left" w:pos="4770"/>
        </w:tabs>
        <w:spacing w:after="0" w:line="360" w:lineRule="auto"/>
        <w:rPr>
          <w:rFonts w:ascii="Kokila" w:hAnsi="Kokila" w:cs="Kokila"/>
          <w:sz w:val="32"/>
          <w:szCs w:val="32"/>
        </w:rPr>
      </w:pPr>
      <w:r w:rsidRPr="00392F31">
        <w:rPr>
          <w:rFonts w:ascii="Kokila" w:hAnsi="Kokila" w:cs="Kokila"/>
          <w:sz w:val="32"/>
          <w:szCs w:val="32"/>
        </w:rPr>
        <w:t>-------------------------------------------------------------------------------------------------------------</w:t>
      </w:r>
    </w:p>
    <w:p w14:paraId="23C726DF" w14:textId="77777777" w:rsidR="008B26BA" w:rsidRDefault="008B26BA" w:rsidP="008B26BA">
      <w:pPr>
        <w:spacing w:after="0" w:line="360" w:lineRule="auto"/>
        <w:rPr>
          <w:rFonts w:ascii="Kokila" w:hAnsi="Kokila" w:cs="Kokila"/>
          <w:sz w:val="32"/>
          <w:szCs w:val="32"/>
        </w:rPr>
      </w:pPr>
      <w:r w:rsidRPr="00392F31">
        <w:rPr>
          <w:rFonts w:ascii="Kokila" w:hAnsi="Kokila" w:cs="Kokila"/>
          <w:sz w:val="32"/>
          <w:szCs w:val="32"/>
        </w:rPr>
        <w:t>-------------------------------------------------------------------------------------------------------------</w:t>
      </w:r>
    </w:p>
    <w:p w14:paraId="517C7988" w14:textId="2A2B01FE" w:rsidR="008B26BA" w:rsidRPr="00524333" w:rsidRDefault="008B26BA" w:rsidP="008B26BA">
      <w:pPr>
        <w:tabs>
          <w:tab w:val="left" w:pos="4770"/>
        </w:tabs>
        <w:spacing w:after="0" w:line="360" w:lineRule="auto"/>
        <w:ind w:right="-360"/>
        <w:rPr>
          <w:rFonts w:ascii="Kokila" w:hAnsi="Kokila" w:cs="Kokila"/>
          <w:sz w:val="28"/>
          <w:szCs w:val="28"/>
        </w:rPr>
      </w:pPr>
      <w:r w:rsidRPr="00392F31">
        <w:rPr>
          <w:rFonts w:ascii="Kokila" w:hAnsi="Kokila" w:cs="Kokila"/>
          <w:sz w:val="32"/>
          <w:szCs w:val="32"/>
        </w:rPr>
        <w:t>-------------------------------------------------------------------------------------------------------------</w:t>
      </w:r>
    </w:p>
    <w:p w14:paraId="57C7BE91" w14:textId="5A472DA2" w:rsidR="00D859B5" w:rsidRPr="00C91852" w:rsidRDefault="00D859B5" w:rsidP="00524333">
      <w:pPr>
        <w:tabs>
          <w:tab w:val="left" w:pos="4770"/>
        </w:tabs>
        <w:spacing w:after="0" w:line="360" w:lineRule="auto"/>
        <w:ind w:left="540" w:hanging="540"/>
        <w:rPr>
          <w:rFonts w:ascii="Kokila" w:hAnsi="Kokila" w:cs="Kokila"/>
          <w:sz w:val="28"/>
          <w:szCs w:val="28"/>
        </w:rPr>
      </w:pPr>
      <w:r w:rsidRPr="00C91852">
        <w:rPr>
          <w:rFonts w:ascii="Kokila" w:hAnsi="Kokila" w:cs="Kokila" w:hint="cs"/>
          <w:sz w:val="28"/>
          <w:szCs w:val="28"/>
          <w:cs/>
        </w:rPr>
        <w:t xml:space="preserve">3 </w:t>
      </w:r>
      <w:r>
        <w:rPr>
          <w:rFonts w:ascii="Kokila" w:hAnsi="Kokila" w:cs="Kokila"/>
          <w:sz w:val="28"/>
          <w:szCs w:val="28"/>
          <w:cs/>
        </w:rPr>
        <w:tab/>
      </w:r>
      <w:r w:rsidRPr="00C91852">
        <w:rPr>
          <w:rFonts w:ascii="Kokila" w:hAnsi="Kokila" w:cs="Kokila" w:hint="cs"/>
          <w:sz w:val="28"/>
          <w:szCs w:val="28"/>
          <w:cs/>
        </w:rPr>
        <w:t>कंपनी अधिनियम 2013 की अनुसूची</w:t>
      </w:r>
      <w:r w:rsidRPr="00C91852">
        <w:rPr>
          <w:rFonts w:ascii="Kokila" w:hAnsi="Kokila" w:cs="Kokila"/>
          <w:sz w:val="28"/>
          <w:szCs w:val="28"/>
        </w:rPr>
        <w:t>III</w:t>
      </w:r>
      <w:r w:rsidRPr="00C91852">
        <w:rPr>
          <w:rFonts w:ascii="Kokila" w:hAnsi="Kokila" w:cs="Kokila" w:hint="cs"/>
          <w:sz w:val="28"/>
          <w:szCs w:val="28"/>
          <w:cs/>
        </w:rPr>
        <w:t xml:space="preserve"> भाग </w:t>
      </w:r>
      <w:r w:rsidRPr="00C91852">
        <w:rPr>
          <w:rFonts w:ascii="Kokila" w:hAnsi="Kokila" w:cs="Kokila"/>
          <w:sz w:val="28"/>
          <w:szCs w:val="28"/>
        </w:rPr>
        <w:t>I</w:t>
      </w:r>
      <w:r w:rsidRPr="00C91852">
        <w:rPr>
          <w:rFonts w:ascii="Kokila" w:hAnsi="Kokila" w:cs="Kokila" w:hint="cs"/>
          <w:sz w:val="28"/>
          <w:szCs w:val="28"/>
          <w:cs/>
        </w:rPr>
        <w:t xml:space="preserve"> के अनुसार चिट्ठे के समता एवं दायित्व भाग के किस मुख्य शीर्षक और उपशीर्षक में निम्नांकित मदों का प्रदर्शन किया जाएगा</w:t>
      </w:r>
      <w:r w:rsidR="00C952F6">
        <w:rPr>
          <w:rFonts w:ascii="Kokila" w:hAnsi="Kokila" w:cs="Kokila"/>
          <w:sz w:val="28"/>
          <w:szCs w:val="28"/>
        </w:rPr>
        <w:t xml:space="preserve"> :-</w:t>
      </w:r>
    </w:p>
    <w:p w14:paraId="472444A8" w14:textId="77777777" w:rsidR="00524333" w:rsidRDefault="00D859B5" w:rsidP="00524333">
      <w:pPr>
        <w:tabs>
          <w:tab w:val="left" w:pos="4770"/>
        </w:tabs>
        <w:spacing w:after="0" w:line="360" w:lineRule="auto"/>
        <w:ind w:left="540"/>
        <w:rPr>
          <w:rFonts w:ascii="Kokila" w:hAnsi="Kokila" w:cs="Kokila"/>
          <w:sz w:val="28"/>
          <w:szCs w:val="28"/>
        </w:rPr>
      </w:pPr>
      <w:r w:rsidRPr="00C91852">
        <w:rPr>
          <w:rFonts w:ascii="Kokila" w:hAnsi="Kokila" w:cs="Kokila" w:hint="cs"/>
          <w:sz w:val="28"/>
          <w:szCs w:val="28"/>
          <w:cs/>
        </w:rPr>
        <w:t xml:space="preserve">1) ऋण पत्रों पर देय ब्याज    </w:t>
      </w:r>
      <w:r w:rsidR="00524333">
        <w:rPr>
          <w:rFonts w:ascii="Kokila" w:hAnsi="Kokila" w:cs="Kokila"/>
          <w:sz w:val="28"/>
          <w:szCs w:val="28"/>
        </w:rPr>
        <w:tab/>
      </w:r>
      <w:r w:rsidRPr="00C91852">
        <w:rPr>
          <w:rFonts w:ascii="Kokila" w:hAnsi="Kokila" w:cs="Kokila" w:hint="cs"/>
          <w:sz w:val="28"/>
          <w:szCs w:val="28"/>
          <w:cs/>
        </w:rPr>
        <w:t xml:space="preserve">2) देय विपत्र    </w:t>
      </w:r>
    </w:p>
    <w:p w14:paraId="24E6A11C" w14:textId="556AC43C" w:rsidR="00D859B5" w:rsidRPr="00C91852" w:rsidRDefault="00D859B5" w:rsidP="00524333">
      <w:pPr>
        <w:tabs>
          <w:tab w:val="left" w:pos="4770"/>
        </w:tabs>
        <w:spacing w:after="0" w:line="360" w:lineRule="auto"/>
        <w:ind w:left="540"/>
        <w:rPr>
          <w:rFonts w:ascii="Kokila" w:hAnsi="Kokila" w:cs="Kokila"/>
          <w:sz w:val="28"/>
          <w:szCs w:val="28"/>
        </w:rPr>
      </w:pPr>
      <w:r w:rsidRPr="00C91852">
        <w:rPr>
          <w:rFonts w:ascii="Kokila" w:hAnsi="Kokila" w:cs="Kokila" w:hint="cs"/>
          <w:sz w:val="28"/>
          <w:szCs w:val="28"/>
          <w:cs/>
        </w:rPr>
        <w:t xml:space="preserve">3)  ग्राहकों से प्राप्त अग्रिम     </w:t>
      </w:r>
      <w:r w:rsidR="00524333">
        <w:rPr>
          <w:rFonts w:ascii="Kokila" w:hAnsi="Kokila" w:cs="Kokila"/>
          <w:sz w:val="28"/>
          <w:szCs w:val="28"/>
        </w:rPr>
        <w:tab/>
      </w:r>
      <w:r w:rsidRPr="00C91852">
        <w:rPr>
          <w:rFonts w:ascii="Kokila" w:hAnsi="Kokila" w:cs="Kokila" w:hint="cs"/>
          <w:sz w:val="28"/>
          <w:szCs w:val="28"/>
          <w:cs/>
        </w:rPr>
        <w:t xml:space="preserve">4) विविध लेनदार </w:t>
      </w:r>
    </w:p>
    <w:p w14:paraId="3EBF803F" w14:textId="77777777" w:rsidR="00D859B5" w:rsidRPr="00C91852" w:rsidRDefault="00D859B5" w:rsidP="00524333">
      <w:pPr>
        <w:tabs>
          <w:tab w:val="left" w:pos="4770"/>
        </w:tabs>
        <w:spacing w:after="0" w:line="336" w:lineRule="auto"/>
        <w:ind w:left="540"/>
        <w:rPr>
          <w:rFonts w:ascii="Kokila" w:hAnsi="Kokila" w:cs="Kokila"/>
          <w:sz w:val="28"/>
          <w:szCs w:val="28"/>
        </w:rPr>
      </w:pPr>
      <w:r w:rsidRPr="00C91852">
        <w:rPr>
          <w:rFonts w:ascii="Kokila" w:hAnsi="Kokila" w:cs="Kokila"/>
          <w:sz w:val="28"/>
          <w:szCs w:val="28"/>
        </w:rPr>
        <w:t>As per Schedule III part 1 of the Companies Act 2013, in which main head and subheading of the Equity and Liability part of the Balance Sheet, the following items will be displayed?</w:t>
      </w:r>
    </w:p>
    <w:p w14:paraId="53A7B8E4" w14:textId="51817C51" w:rsidR="00D859B5" w:rsidRDefault="00D859B5" w:rsidP="00524333">
      <w:pPr>
        <w:tabs>
          <w:tab w:val="left" w:pos="4770"/>
        </w:tabs>
        <w:spacing w:after="0" w:line="336" w:lineRule="auto"/>
        <w:ind w:left="540"/>
        <w:rPr>
          <w:rFonts w:ascii="Kokila" w:hAnsi="Kokila" w:cs="Kokila"/>
          <w:sz w:val="28"/>
          <w:szCs w:val="28"/>
        </w:rPr>
      </w:pPr>
      <w:r w:rsidRPr="00C91852">
        <w:rPr>
          <w:rFonts w:ascii="Kokila" w:hAnsi="Kokila" w:cs="Kokila"/>
          <w:sz w:val="28"/>
          <w:szCs w:val="28"/>
        </w:rPr>
        <w:t>1)</w:t>
      </w:r>
      <w:r w:rsidR="00524333">
        <w:rPr>
          <w:rFonts w:ascii="Kokila" w:hAnsi="Kokila" w:cs="Kokila"/>
          <w:sz w:val="28"/>
          <w:szCs w:val="28"/>
        </w:rPr>
        <w:t xml:space="preserve"> </w:t>
      </w:r>
      <w:r w:rsidRPr="00C91852">
        <w:rPr>
          <w:rFonts w:ascii="Kokila" w:hAnsi="Kokila" w:cs="Kokila"/>
          <w:sz w:val="28"/>
          <w:szCs w:val="28"/>
        </w:rPr>
        <w:t xml:space="preserve">Interest payable on Debentures   </w:t>
      </w:r>
      <w:r>
        <w:rPr>
          <w:rFonts w:ascii="Kokila" w:hAnsi="Kokila" w:cs="Kokila"/>
          <w:sz w:val="28"/>
          <w:szCs w:val="28"/>
        </w:rPr>
        <w:t xml:space="preserve">       </w:t>
      </w:r>
      <w:r w:rsidRPr="00C91852">
        <w:rPr>
          <w:rFonts w:ascii="Kokila" w:hAnsi="Kokila" w:cs="Kokila"/>
          <w:sz w:val="28"/>
          <w:szCs w:val="28"/>
        </w:rPr>
        <w:t xml:space="preserve"> </w:t>
      </w:r>
      <w:r w:rsidR="00524333">
        <w:rPr>
          <w:rFonts w:ascii="Kokila" w:hAnsi="Kokila" w:cs="Kokila"/>
          <w:sz w:val="28"/>
          <w:szCs w:val="28"/>
        </w:rPr>
        <w:tab/>
      </w:r>
      <w:r w:rsidRPr="00C91852">
        <w:rPr>
          <w:rFonts w:ascii="Kokila" w:hAnsi="Kokila" w:cs="Kokila"/>
          <w:sz w:val="28"/>
          <w:szCs w:val="28"/>
        </w:rPr>
        <w:t xml:space="preserve">2) Bills Payable  </w:t>
      </w:r>
    </w:p>
    <w:p w14:paraId="646CF205" w14:textId="20860BDA" w:rsidR="00D859B5" w:rsidRDefault="00D859B5" w:rsidP="00524333">
      <w:pPr>
        <w:tabs>
          <w:tab w:val="left" w:pos="4770"/>
        </w:tabs>
        <w:spacing w:after="0" w:line="336" w:lineRule="auto"/>
        <w:ind w:left="540"/>
        <w:rPr>
          <w:rFonts w:ascii="Kokila" w:hAnsi="Kokila" w:cs="Kokila"/>
          <w:sz w:val="28"/>
          <w:szCs w:val="28"/>
        </w:rPr>
      </w:pPr>
      <w:r w:rsidRPr="00C91852">
        <w:rPr>
          <w:rFonts w:ascii="Kokila" w:hAnsi="Kokila" w:cs="Kokila"/>
          <w:sz w:val="28"/>
          <w:szCs w:val="28"/>
        </w:rPr>
        <w:t>3)</w:t>
      </w:r>
      <w:r w:rsidR="00524333">
        <w:rPr>
          <w:rFonts w:ascii="Kokila" w:hAnsi="Kokila" w:cs="Kokila"/>
          <w:sz w:val="28"/>
          <w:szCs w:val="28"/>
        </w:rPr>
        <w:t xml:space="preserve"> </w:t>
      </w:r>
      <w:r w:rsidRPr="00C91852">
        <w:rPr>
          <w:rFonts w:ascii="Kokila" w:hAnsi="Kokila" w:cs="Kokila"/>
          <w:sz w:val="28"/>
          <w:szCs w:val="28"/>
        </w:rPr>
        <w:t xml:space="preserve">Advances received from customers   </w:t>
      </w:r>
      <w:r w:rsidR="00524333">
        <w:rPr>
          <w:rFonts w:ascii="Kokila" w:hAnsi="Kokila" w:cs="Kokila"/>
          <w:sz w:val="28"/>
          <w:szCs w:val="28"/>
        </w:rPr>
        <w:tab/>
      </w:r>
      <w:r w:rsidRPr="00C91852">
        <w:rPr>
          <w:rFonts w:ascii="Kokila" w:hAnsi="Kokila" w:cs="Kokila"/>
          <w:sz w:val="28"/>
          <w:szCs w:val="28"/>
        </w:rPr>
        <w:t>4)  Sundry Creditors</w:t>
      </w:r>
    </w:p>
    <w:p w14:paraId="4A2A31E7" w14:textId="77777777" w:rsidR="008B26BA" w:rsidRDefault="008B26BA" w:rsidP="008B26BA">
      <w:pPr>
        <w:spacing w:after="0" w:line="360" w:lineRule="auto"/>
        <w:rPr>
          <w:rFonts w:ascii="Kokila" w:hAnsi="Kokila" w:cs="Kokila"/>
          <w:sz w:val="32"/>
          <w:szCs w:val="32"/>
        </w:rPr>
      </w:pPr>
      <w:r w:rsidRPr="00392F31">
        <w:rPr>
          <w:rFonts w:ascii="Kokila" w:hAnsi="Kokila" w:cs="Kokila"/>
          <w:sz w:val="32"/>
          <w:szCs w:val="32"/>
        </w:rPr>
        <w:lastRenderedPageBreak/>
        <w:t>-------------------------------------------------------------------------------------------------------------</w:t>
      </w:r>
    </w:p>
    <w:p w14:paraId="4FC94608" w14:textId="77777777" w:rsidR="008B26BA" w:rsidRDefault="008B26BA" w:rsidP="008B26BA">
      <w:pPr>
        <w:tabs>
          <w:tab w:val="left" w:pos="4770"/>
        </w:tabs>
        <w:spacing w:after="0" w:line="360" w:lineRule="auto"/>
        <w:rPr>
          <w:rFonts w:ascii="Kokila" w:hAnsi="Kokila" w:cs="Kokila"/>
          <w:sz w:val="32"/>
          <w:szCs w:val="32"/>
        </w:rPr>
      </w:pPr>
      <w:r w:rsidRPr="00392F31">
        <w:rPr>
          <w:rFonts w:ascii="Kokila" w:hAnsi="Kokila" w:cs="Kokila"/>
          <w:sz w:val="32"/>
          <w:szCs w:val="32"/>
        </w:rPr>
        <w:t>-------------------------------------------------------------------------------------------------------------</w:t>
      </w:r>
    </w:p>
    <w:p w14:paraId="779075F2" w14:textId="77777777" w:rsidR="008B26BA" w:rsidRDefault="008B26BA" w:rsidP="008B26BA">
      <w:pPr>
        <w:spacing w:after="0" w:line="360" w:lineRule="auto"/>
        <w:rPr>
          <w:rFonts w:ascii="Kokila" w:hAnsi="Kokila" w:cs="Kokila"/>
          <w:sz w:val="32"/>
          <w:szCs w:val="32"/>
        </w:rPr>
      </w:pPr>
      <w:r w:rsidRPr="00392F31">
        <w:rPr>
          <w:rFonts w:ascii="Kokila" w:hAnsi="Kokila" w:cs="Kokila"/>
          <w:sz w:val="32"/>
          <w:szCs w:val="32"/>
        </w:rPr>
        <w:t>-------------------------------------------------------------------------------------------------------------</w:t>
      </w:r>
    </w:p>
    <w:p w14:paraId="50CFACEF" w14:textId="7C09CB55" w:rsidR="008B26BA" w:rsidRPr="00C91852" w:rsidRDefault="008B26BA" w:rsidP="008B26BA">
      <w:pPr>
        <w:tabs>
          <w:tab w:val="left" w:pos="4770"/>
        </w:tabs>
        <w:spacing w:after="0" w:line="336" w:lineRule="auto"/>
        <w:rPr>
          <w:rFonts w:ascii="Kokila" w:hAnsi="Kokila" w:cs="Kokila"/>
          <w:sz w:val="28"/>
          <w:szCs w:val="28"/>
        </w:rPr>
      </w:pPr>
      <w:r w:rsidRPr="00392F31">
        <w:rPr>
          <w:rFonts w:ascii="Kokila" w:hAnsi="Kokila" w:cs="Kokila"/>
          <w:sz w:val="32"/>
          <w:szCs w:val="32"/>
        </w:rPr>
        <w:t>-------------------------------------------------------------------------------------------------------------</w:t>
      </w:r>
    </w:p>
    <w:p w14:paraId="428D98EF" w14:textId="38D5363C" w:rsidR="00D859B5" w:rsidRPr="00C91852" w:rsidRDefault="00D859B5" w:rsidP="008A7881">
      <w:pPr>
        <w:spacing w:after="0" w:line="360" w:lineRule="auto"/>
        <w:ind w:left="540" w:hanging="540"/>
        <w:rPr>
          <w:rFonts w:ascii="Kokila" w:hAnsi="Kokila" w:cs="Kokila"/>
          <w:sz w:val="28"/>
          <w:szCs w:val="28"/>
        </w:rPr>
      </w:pPr>
      <w:r w:rsidRPr="00C91852">
        <w:rPr>
          <w:rFonts w:ascii="Kokila" w:hAnsi="Kokila" w:cs="Kokila" w:hint="cs"/>
          <w:sz w:val="28"/>
          <w:szCs w:val="28"/>
          <w:cs/>
        </w:rPr>
        <w:t xml:space="preserve">4 </w:t>
      </w:r>
      <w:r>
        <w:rPr>
          <w:rFonts w:ascii="Kokila" w:hAnsi="Kokila" w:cs="Kokila"/>
          <w:sz w:val="28"/>
          <w:szCs w:val="28"/>
          <w:cs/>
        </w:rPr>
        <w:tab/>
      </w:r>
      <w:r w:rsidRPr="00C91852">
        <w:rPr>
          <w:rFonts w:ascii="Kokila" w:hAnsi="Kokila" w:cs="Kokila" w:hint="cs"/>
          <w:sz w:val="28"/>
          <w:szCs w:val="28"/>
          <w:cs/>
        </w:rPr>
        <w:t>निम्न जानकारी से वित्तीय कंपनी के लिए परिचाल</w:t>
      </w:r>
      <w:r w:rsidR="00C952F6" w:rsidRPr="00C91852">
        <w:rPr>
          <w:rFonts w:ascii="Kokila" w:hAnsi="Kokila" w:cs="Kokila" w:hint="cs"/>
          <w:sz w:val="28"/>
          <w:szCs w:val="28"/>
          <w:cs/>
        </w:rPr>
        <w:t>न</w:t>
      </w:r>
      <w:r w:rsidRPr="00C91852">
        <w:rPr>
          <w:rFonts w:ascii="Kokila" w:hAnsi="Kokila" w:cs="Kokila" w:hint="cs"/>
          <w:sz w:val="28"/>
          <w:szCs w:val="28"/>
          <w:cs/>
        </w:rPr>
        <w:t xml:space="preserve"> से आगम आय और कुल आगम की गणना कीजिए। </w:t>
      </w:r>
    </w:p>
    <w:p w14:paraId="4D30F0F9" w14:textId="77777777" w:rsidR="00D859B5" w:rsidRPr="00C91852" w:rsidRDefault="00D859B5" w:rsidP="008A7881">
      <w:pPr>
        <w:spacing w:after="0" w:line="360" w:lineRule="auto"/>
        <w:ind w:left="540"/>
        <w:rPr>
          <w:rFonts w:ascii="Kokila" w:hAnsi="Kokila" w:cs="Kokila"/>
          <w:sz w:val="28"/>
          <w:szCs w:val="28"/>
        </w:rPr>
      </w:pPr>
      <w:r w:rsidRPr="00C91852">
        <w:rPr>
          <w:rFonts w:ascii="Kokila" w:hAnsi="Kokila" w:cs="Kokila" w:hint="cs"/>
          <w:sz w:val="28"/>
          <w:szCs w:val="28"/>
          <w:cs/>
        </w:rPr>
        <w:t xml:space="preserve">विविध आय </w:t>
      </w:r>
      <w:r w:rsidRPr="00C91852">
        <w:rPr>
          <w:rFonts w:ascii="Kokila" w:hAnsi="Kokila" w:cs="Kokila"/>
          <w:sz w:val="28"/>
          <w:szCs w:val="28"/>
        </w:rPr>
        <w:t xml:space="preserve"> ₹</w:t>
      </w:r>
      <w:r w:rsidRPr="00C91852">
        <w:rPr>
          <w:rFonts w:ascii="Kokila" w:hAnsi="Kokila" w:cs="Kokila" w:hint="cs"/>
          <w:sz w:val="28"/>
          <w:szCs w:val="28"/>
          <w:cs/>
        </w:rPr>
        <w:t xml:space="preserve"> 5000, ऋण पर ब्याज </w:t>
      </w:r>
      <w:r w:rsidRPr="00C91852">
        <w:rPr>
          <w:rFonts w:ascii="Kokila" w:hAnsi="Kokila" w:cs="Kokila"/>
          <w:sz w:val="28"/>
          <w:szCs w:val="28"/>
        </w:rPr>
        <w:t xml:space="preserve"> ₹</w:t>
      </w:r>
      <w:r w:rsidRPr="00C91852">
        <w:rPr>
          <w:rFonts w:ascii="Kokila" w:hAnsi="Kokila" w:cs="Kokila" w:hint="cs"/>
          <w:sz w:val="28"/>
          <w:szCs w:val="28"/>
          <w:cs/>
        </w:rPr>
        <w:t xml:space="preserve"> 8</w:t>
      </w:r>
      <w:r w:rsidRPr="00C91852">
        <w:rPr>
          <w:rFonts w:ascii="Kokila" w:hAnsi="Kokila" w:cs="Kokila" w:hint="cs"/>
          <w:sz w:val="28"/>
          <w:szCs w:val="28"/>
        </w:rPr>
        <w:t>,</w:t>
      </w:r>
      <w:r w:rsidRPr="00C91852">
        <w:rPr>
          <w:rFonts w:ascii="Kokila" w:hAnsi="Kokila" w:cs="Kokila" w:hint="cs"/>
          <w:sz w:val="28"/>
          <w:szCs w:val="28"/>
          <w:cs/>
        </w:rPr>
        <w:t>00</w:t>
      </w:r>
      <w:r w:rsidRPr="00C91852">
        <w:rPr>
          <w:rFonts w:ascii="Kokila" w:hAnsi="Kokila" w:cs="Kokila" w:hint="cs"/>
          <w:sz w:val="28"/>
          <w:szCs w:val="28"/>
        </w:rPr>
        <w:t>,</w:t>
      </w:r>
      <w:r w:rsidRPr="00C91852">
        <w:rPr>
          <w:rFonts w:ascii="Kokila" w:hAnsi="Kokila" w:cs="Kokila" w:hint="cs"/>
          <w:sz w:val="28"/>
          <w:szCs w:val="28"/>
          <w:cs/>
        </w:rPr>
        <w:t xml:space="preserve">000 , लाभांश </w:t>
      </w:r>
      <w:r w:rsidRPr="00C91852">
        <w:rPr>
          <w:rFonts w:ascii="Kokila" w:hAnsi="Kokila" w:cs="Kokila"/>
          <w:sz w:val="28"/>
          <w:szCs w:val="28"/>
        </w:rPr>
        <w:t xml:space="preserve"> ₹</w:t>
      </w:r>
      <w:r w:rsidRPr="00C91852">
        <w:rPr>
          <w:rFonts w:ascii="Kokila" w:hAnsi="Kokila" w:cs="Kokila" w:hint="cs"/>
          <w:sz w:val="28"/>
          <w:szCs w:val="28"/>
          <w:cs/>
        </w:rPr>
        <w:t xml:space="preserve"> 1</w:t>
      </w:r>
      <w:r w:rsidRPr="00C91852">
        <w:rPr>
          <w:rFonts w:ascii="Kokila" w:hAnsi="Kokila" w:cs="Kokila" w:hint="cs"/>
          <w:sz w:val="28"/>
          <w:szCs w:val="28"/>
        </w:rPr>
        <w:t>,</w:t>
      </w:r>
      <w:r w:rsidRPr="00C91852">
        <w:rPr>
          <w:rFonts w:ascii="Kokila" w:hAnsi="Kokila" w:cs="Kokila" w:hint="cs"/>
          <w:sz w:val="28"/>
          <w:szCs w:val="28"/>
          <w:cs/>
        </w:rPr>
        <w:t>00</w:t>
      </w:r>
      <w:r w:rsidRPr="00C91852">
        <w:rPr>
          <w:rFonts w:ascii="Kokila" w:hAnsi="Kokila" w:cs="Kokila" w:hint="cs"/>
          <w:sz w:val="28"/>
          <w:szCs w:val="28"/>
        </w:rPr>
        <w:t>,</w:t>
      </w:r>
      <w:r w:rsidRPr="00C91852">
        <w:rPr>
          <w:rFonts w:ascii="Kokila" w:hAnsi="Kokila" w:cs="Kokila" w:hint="cs"/>
          <w:sz w:val="28"/>
          <w:szCs w:val="28"/>
          <w:cs/>
        </w:rPr>
        <w:t xml:space="preserve">000, भवन के विक्रय पर लाभ </w:t>
      </w:r>
      <w:r w:rsidRPr="00C91852">
        <w:rPr>
          <w:rFonts w:ascii="Kokila" w:hAnsi="Kokila" w:cs="Kokila"/>
          <w:sz w:val="28"/>
          <w:szCs w:val="28"/>
        </w:rPr>
        <w:t xml:space="preserve"> ₹</w:t>
      </w:r>
      <w:r w:rsidRPr="00C91852">
        <w:rPr>
          <w:rFonts w:ascii="Kokila" w:hAnsi="Kokila" w:cs="Kokila" w:hint="cs"/>
          <w:sz w:val="28"/>
          <w:szCs w:val="28"/>
          <w:cs/>
        </w:rPr>
        <w:t>15</w:t>
      </w:r>
      <w:r w:rsidRPr="00C91852">
        <w:rPr>
          <w:rFonts w:ascii="Kokila" w:hAnsi="Kokila" w:cs="Kokila" w:hint="cs"/>
          <w:sz w:val="28"/>
          <w:szCs w:val="28"/>
        </w:rPr>
        <w:t>,</w:t>
      </w:r>
      <w:r w:rsidRPr="00C91852">
        <w:rPr>
          <w:rFonts w:ascii="Kokila" w:hAnsi="Kokila" w:cs="Kokila" w:hint="cs"/>
          <w:sz w:val="28"/>
          <w:szCs w:val="28"/>
          <w:cs/>
        </w:rPr>
        <w:t>00</w:t>
      </w:r>
      <w:r w:rsidRPr="00C91852">
        <w:rPr>
          <w:rFonts w:ascii="Kokila" w:hAnsi="Kokila" w:cs="Kokila" w:hint="cs"/>
          <w:sz w:val="28"/>
          <w:szCs w:val="28"/>
        </w:rPr>
        <w:t>,</w:t>
      </w:r>
      <w:r w:rsidRPr="00C91852">
        <w:rPr>
          <w:rFonts w:ascii="Kokila" w:hAnsi="Kokila" w:cs="Kokila" w:hint="cs"/>
          <w:sz w:val="28"/>
          <w:szCs w:val="28"/>
          <w:cs/>
        </w:rPr>
        <w:t xml:space="preserve">000 </w:t>
      </w:r>
    </w:p>
    <w:p w14:paraId="69996CBA" w14:textId="030F6A09" w:rsidR="00D859B5" w:rsidRPr="00C91852" w:rsidRDefault="00D859B5" w:rsidP="00524333">
      <w:pPr>
        <w:spacing w:after="0" w:line="336" w:lineRule="auto"/>
        <w:ind w:left="540"/>
        <w:rPr>
          <w:rFonts w:ascii="Kokila" w:hAnsi="Kokila" w:cs="Kokila"/>
          <w:sz w:val="28"/>
          <w:szCs w:val="28"/>
        </w:rPr>
      </w:pPr>
      <w:r w:rsidRPr="00C91852">
        <w:rPr>
          <w:rFonts w:ascii="Kokila" w:hAnsi="Kokila" w:cs="Kokila"/>
          <w:sz w:val="28"/>
          <w:szCs w:val="28"/>
        </w:rPr>
        <w:t xml:space="preserve">From the following information calculate the operating income and total revenue </w:t>
      </w:r>
      <w:r w:rsidR="00C952F6">
        <w:rPr>
          <w:rFonts w:ascii="Kokila" w:hAnsi="Kokila" w:cs="Kokila"/>
          <w:sz w:val="28"/>
          <w:szCs w:val="28"/>
        </w:rPr>
        <w:t xml:space="preserve">of </w:t>
      </w:r>
      <w:r w:rsidR="0035450F">
        <w:rPr>
          <w:rFonts w:ascii="Kokila" w:hAnsi="Kokila" w:cs="Kokila"/>
          <w:sz w:val="28"/>
          <w:szCs w:val="28"/>
        </w:rPr>
        <w:t>a</w:t>
      </w:r>
      <w:r w:rsidRPr="00C91852">
        <w:rPr>
          <w:rFonts w:ascii="Kokila" w:hAnsi="Kokila" w:cs="Kokila"/>
          <w:sz w:val="28"/>
          <w:szCs w:val="28"/>
        </w:rPr>
        <w:t xml:space="preserve"> financial company.</w:t>
      </w:r>
    </w:p>
    <w:p w14:paraId="3DED0778" w14:textId="77777777" w:rsidR="00D859B5" w:rsidRDefault="00D859B5" w:rsidP="00524333">
      <w:pPr>
        <w:spacing w:after="0" w:line="336" w:lineRule="auto"/>
        <w:ind w:left="540"/>
        <w:rPr>
          <w:rFonts w:ascii="Kokila" w:hAnsi="Kokila" w:cs="Kokila"/>
          <w:sz w:val="28"/>
          <w:szCs w:val="28"/>
        </w:rPr>
      </w:pPr>
      <w:r w:rsidRPr="00C91852">
        <w:rPr>
          <w:rFonts w:ascii="Kokila" w:hAnsi="Kokila" w:cs="Kokila"/>
          <w:sz w:val="28"/>
          <w:szCs w:val="28"/>
        </w:rPr>
        <w:t>Income ₹5000, Interest on Loan ₹8,00,000,  Dividend ₹ 1,00,000,  Profit on Sale of Building ₹ 15,00,000</w:t>
      </w:r>
    </w:p>
    <w:p w14:paraId="1671A793" w14:textId="77777777" w:rsidR="008B26BA" w:rsidRDefault="008B26BA" w:rsidP="008B26BA">
      <w:pPr>
        <w:spacing w:after="0" w:line="360" w:lineRule="auto"/>
        <w:rPr>
          <w:rFonts w:ascii="Kokila" w:hAnsi="Kokila" w:cs="Kokila"/>
          <w:sz w:val="32"/>
          <w:szCs w:val="32"/>
        </w:rPr>
      </w:pPr>
      <w:r w:rsidRPr="00392F31">
        <w:rPr>
          <w:rFonts w:ascii="Kokila" w:hAnsi="Kokila" w:cs="Kokila"/>
          <w:sz w:val="32"/>
          <w:szCs w:val="32"/>
        </w:rPr>
        <w:t>-------------------------------------------------------------------------------------------------------------</w:t>
      </w:r>
    </w:p>
    <w:p w14:paraId="21365FA9" w14:textId="77777777" w:rsidR="008B26BA" w:rsidRDefault="008B26BA" w:rsidP="008B26BA">
      <w:pPr>
        <w:tabs>
          <w:tab w:val="left" w:pos="4770"/>
        </w:tabs>
        <w:spacing w:after="0" w:line="360" w:lineRule="auto"/>
        <w:rPr>
          <w:rFonts w:ascii="Kokila" w:hAnsi="Kokila" w:cs="Kokila"/>
          <w:sz w:val="32"/>
          <w:szCs w:val="32"/>
        </w:rPr>
      </w:pPr>
      <w:r w:rsidRPr="00392F31">
        <w:rPr>
          <w:rFonts w:ascii="Kokila" w:hAnsi="Kokila" w:cs="Kokila"/>
          <w:sz w:val="32"/>
          <w:szCs w:val="32"/>
        </w:rPr>
        <w:t>-------------------------------------------------------------------------------------------------------------</w:t>
      </w:r>
    </w:p>
    <w:p w14:paraId="3E00A525" w14:textId="77777777" w:rsidR="008B26BA" w:rsidRDefault="008B26BA" w:rsidP="008B26BA">
      <w:pPr>
        <w:spacing w:after="0" w:line="360" w:lineRule="auto"/>
        <w:rPr>
          <w:rFonts w:ascii="Kokila" w:hAnsi="Kokila" w:cs="Kokila"/>
          <w:sz w:val="32"/>
          <w:szCs w:val="32"/>
        </w:rPr>
      </w:pPr>
      <w:r w:rsidRPr="00392F31">
        <w:rPr>
          <w:rFonts w:ascii="Kokila" w:hAnsi="Kokila" w:cs="Kokila"/>
          <w:sz w:val="32"/>
          <w:szCs w:val="32"/>
        </w:rPr>
        <w:t>-------------------------------------------------------------------------------------------------------------</w:t>
      </w:r>
    </w:p>
    <w:p w14:paraId="21B0CB3D" w14:textId="39CC529C" w:rsidR="008B26BA" w:rsidRDefault="008B26BA" w:rsidP="008B26BA">
      <w:pPr>
        <w:spacing w:after="0" w:line="336" w:lineRule="auto"/>
        <w:rPr>
          <w:rFonts w:ascii="Kokila" w:hAnsi="Kokila" w:cs="Kokila"/>
          <w:sz w:val="28"/>
          <w:szCs w:val="28"/>
        </w:rPr>
      </w:pPr>
      <w:r w:rsidRPr="00392F31">
        <w:rPr>
          <w:rFonts w:ascii="Kokila" w:hAnsi="Kokila" w:cs="Kokila"/>
          <w:sz w:val="32"/>
          <w:szCs w:val="32"/>
        </w:rPr>
        <w:t>-------------------------------------------------------------------------------------------------------------</w:t>
      </w:r>
    </w:p>
    <w:p w14:paraId="49444FA6" w14:textId="044F867E" w:rsidR="00D859B5" w:rsidRPr="00C91852" w:rsidRDefault="00D859B5" w:rsidP="008A7881">
      <w:pPr>
        <w:spacing w:after="0" w:line="360" w:lineRule="auto"/>
        <w:ind w:left="540" w:hanging="540"/>
        <w:rPr>
          <w:rFonts w:ascii="Kokila" w:hAnsi="Kokila" w:cs="Kokila"/>
          <w:sz w:val="28"/>
          <w:szCs w:val="28"/>
        </w:rPr>
      </w:pPr>
      <w:r w:rsidRPr="00C91852">
        <w:rPr>
          <w:rFonts w:ascii="Kokila" w:hAnsi="Kokila" w:cs="Kokila" w:hint="cs"/>
          <w:sz w:val="28"/>
          <w:szCs w:val="28"/>
          <w:cs/>
        </w:rPr>
        <w:t xml:space="preserve">5 </w:t>
      </w:r>
      <w:r>
        <w:rPr>
          <w:rFonts w:ascii="Kokila" w:hAnsi="Kokila" w:cs="Kokila"/>
          <w:sz w:val="28"/>
          <w:szCs w:val="28"/>
          <w:cs/>
        </w:rPr>
        <w:tab/>
      </w:r>
      <w:r w:rsidRPr="00C91852">
        <w:rPr>
          <w:rFonts w:ascii="Kokila" w:hAnsi="Kokila" w:cs="Kokila" w:hint="cs"/>
          <w:sz w:val="28"/>
          <w:szCs w:val="28"/>
          <w:cs/>
        </w:rPr>
        <w:t>निम्नलिखित विवरणो से 31 मार्च 20</w:t>
      </w:r>
      <w:r w:rsidR="00C952F6">
        <w:rPr>
          <w:rFonts w:ascii="Kokila" w:hAnsi="Kokila" w:cs="Kokila"/>
          <w:sz w:val="28"/>
          <w:szCs w:val="28"/>
        </w:rPr>
        <w:t>21</w:t>
      </w:r>
      <w:r w:rsidRPr="00C91852">
        <w:rPr>
          <w:rFonts w:ascii="Kokila" w:hAnsi="Kokila" w:cs="Kokila" w:hint="cs"/>
          <w:sz w:val="28"/>
          <w:szCs w:val="28"/>
          <w:cs/>
        </w:rPr>
        <w:t xml:space="preserve"> एवं 31 मार्च 20</w:t>
      </w:r>
      <w:r w:rsidR="00C952F6">
        <w:rPr>
          <w:rFonts w:ascii="Kokila" w:hAnsi="Kokila" w:cs="Kokila"/>
          <w:sz w:val="28"/>
          <w:szCs w:val="28"/>
        </w:rPr>
        <w:t>22</w:t>
      </w:r>
      <w:r w:rsidRPr="00C91852">
        <w:rPr>
          <w:rFonts w:ascii="Kokila" w:hAnsi="Kokila" w:cs="Kokila" w:hint="cs"/>
          <w:sz w:val="28"/>
          <w:szCs w:val="28"/>
          <w:cs/>
        </w:rPr>
        <w:t xml:space="preserve"> को समाप्त वर्ष हेतु तुलनात्मक आय विवरण बनाइए-</w:t>
      </w:r>
    </w:p>
    <w:p w14:paraId="5CB070F7" w14:textId="63F0A669" w:rsidR="00D859B5" w:rsidRPr="00C91852" w:rsidRDefault="00D859B5" w:rsidP="008A7881">
      <w:pPr>
        <w:spacing w:after="0" w:line="360" w:lineRule="auto"/>
        <w:ind w:left="540"/>
        <w:rPr>
          <w:rFonts w:ascii="Kokila" w:hAnsi="Kokila" w:cs="Kokila"/>
          <w:sz w:val="28"/>
          <w:szCs w:val="28"/>
        </w:rPr>
      </w:pPr>
      <w:r w:rsidRPr="00C91852">
        <w:rPr>
          <w:rFonts w:ascii="Kokila" w:hAnsi="Kokila" w:cs="Kokila"/>
          <w:sz w:val="28"/>
          <w:szCs w:val="28"/>
        </w:rPr>
        <w:t>From the following details prepare the comparative income statement for the year ended 31</w:t>
      </w:r>
      <w:r w:rsidRPr="00C91852">
        <w:rPr>
          <w:rFonts w:ascii="Kokila" w:hAnsi="Kokila" w:cs="Kokila"/>
          <w:sz w:val="28"/>
          <w:szCs w:val="28"/>
          <w:vertAlign w:val="superscript"/>
        </w:rPr>
        <w:t>st</w:t>
      </w:r>
      <w:r w:rsidRPr="00C91852">
        <w:rPr>
          <w:rFonts w:ascii="Kokila" w:hAnsi="Kokila" w:cs="Kokila"/>
          <w:sz w:val="28"/>
          <w:szCs w:val="28"/>
        </w:rPr>
        <w:t xml:space="preserve"> March, 20</w:t>
      </w:r>
      <w:r w:rsidR="00C952F6">
        <w:rPr>
          <w:rFonts w:ascii="Kokila" w:hAnsi="Kokila" w:cs="Kokila"/>
          <w:sz w:val="28"/>
          <w:szCs w:val="28"/>
        </w:rPr>
        <w:t>21</w:t>
      </w:r>
      <w:r w:rsidRPr="00C91852">
        <w:rPr>
          <w:rFonts w:ascii="Kokila" w:hAnsi="Kokila" w:cs="Kokila"/>
          <w:sz w:val="28"/>
          <w:szCs w:val="28"/>
        </w:rPr>
        <w:t xml:space="preserve"> and 31</w:t>
      </w:r>
      <w:r w:rsidRPr="00C91852">
        <w:rPr>
          <w:rFonts w:ascii="Kokila" w:hAnsi="Kokila" w:cs="Kokila"/>
          <w:sz w:val="28"/>
          <w:szCs w:val="28"/>
          <w:vertAlign w:val="superscript"/>
        </w:rPr>
        <w:t>st</w:t>
      </w:r>
      <w:r w:rsidRPr="00C91852">
        <w:rPr>
          <w:rFonts w:ascii="Kokila" w:hAnsi="Kokila" w:cs="Kokila"/>
          <w:sz w:val="28"/>
          <w:szCs w:val="28"/>
        </w:rPr>
        <w:t xml:space="preserve"> March 20</w:t>
      </w:r>
      <w:r w:rsidR="00C952F6">
        <w:rPr>
          <w:rFonts w:ascii="Kokila" w:hAnsi="Kokila" w:cs="Kokila"/>
          <w:sz w:val="28"/>
          <w:szCs w:val="28"/>
        </w:rPr>
        <w:t>22</w:t>
      </w:r>
    </w:p>
    <w:tbl>
      <w:tblPr>
        <w:tblW w:w="0" w:type="auto"/>
        <w:tblInd w:w="648" w:type="dxa"/>
        <w:tblBorders>
          <w:top w:val="single" w:sz="4" w:space="0" w:color="auto"/>
          <w:left w:val="single" w:sz="4" w:space="0" w:color="auto"/>
          <w:bottom w:val="single" w:sz="4" w:space="0" w:color="auto"/>
          <w:right w:val="single" w:sz="4" w:space="0" w:color="auto"/>
          <w:insideV w:val="single" w:sz="4" w:space="0" w:color="auto"/>
        </w:tblBorders>
        <w:tblLook w:val="04A0" w:firstRow="1" w:lastRow="0" w:firstColumn="1" w:lastColumn="0" w:noHBand="0" w:noVBand="1"/>
      </w:tblPr>
      <w:tblGrid>
        <w:gridCol w:w="3114"/>
        <w:gridCol w:w="2126"/>
        <w:gridCol w:w="2268"/>
      </w:tblGrid>
      <w:tr w:rsidR="00D859B5" w:rsidRPr="00C91852" w14:paraId="497234CC" w14:textId="77777777" w:rsidTr="00D27826">
        <w:tc>
          <w:tcPr>
            <w:tcW w:w="3114" w:type="dxa"/>
            <w:tcBorders>
              <w:top w:val="single" w:sz="4" w:space="0" w:color="auto"/>
              <w:bottom w:val="single" w:sz="4" w:space="0" w:color="auto"/>
            </w:tcBorders>
          </w:tcPr>
          <w:p w14:paraId="77EA8F84" w14:textId="77777777" w:rsidR="00D859B5" w:rsidRPr="00146B55" w:rsidRDefault="00D859B5" w:rsidP="00524333">
            <w:pPr>
              <w:spacing w:after="0" w:line="276" w:lineRule="auto"/>
              <w:jc w:val="center"/>
              <w:rPr>
                <w:rFonts w:ascii="Kokila" w:hAnsi="Kokila" w:cs="Kokila"/>
                <w:b/>
                <w:sz w:val="28"/>
                <w:szCs w:val="28"/>
              </w:rPr>
            </w:pPr>
            <w:r w:rsidRPr="00146B55">
              <w:rPr>
                <w:rFonts w:ascii="Kokila" w:hAnsi="Kokila" w:cs="Kokila" w:hint="cs"/>
                <w:b/>
                <w:sz w:val="28"/>
                <w:szCs w:val="28"/>
                <w:cs/>
              </w:rPr>
              <w:t>विवरण</w:t>
            </w:r>
            <w:r w:rsidRPr="00146B55">
              <w:rPr>
                <w:rFonts w:ascii="Kokila" w:hAnsi="Kokila" w:cs="Kokila"/>
                <w:b/>
                <w:sz w:val="28"/>
                <w:szCs w:val="28"/>
              </w:rPr>
              <w:t xml:space="preserve"> (Particulars)</w:t>
            </w:r>
          </w:p>
        </w:tc>
        <w:tc>
          <w:tcPr>
            <w:tcW w:w="2126" w:type="dxa"/>
            <w:tcBorders>
              <w:top w:val="single" w:sz="4" w:space="0" w:color="auto"/>
              <w:bottom w:val="single" w:sz="4" w:space="0" w:color="auto"/>
            </w:tcBorders>
          </w:tcPr>
          <w:p w14:paraId="7C90A858" w14:textId="77777777" w:rsidR="00D859B5" w:rsidRPr="00146B55" w:rsidRDefault="00D859B5" w:rsidP="00524333">
            <w:pPr>
              <w:spacing w:after="0" w:line="276" w:lineRule="auto"/>
              <w:jc w:val="center"/>
              <w:rPr>
                <w:rFonts w:ascii="Kokila" w:hAnsi="Kokila" w:cs="Kokila"/>
                <w:b/>
                <w:sz w:val="28"/>
                <w:szCs w:val="28"/>
              </w:rPr>
            </w:pPr>
            <w:r w:rsidRPr="00146B55">
              <w:rPr>
                <w:rFonts w:ascii="Kokila" w:hAnsi="Kokila" w:cs="Kokila"/>
                <w:b/>
                <w:sz w:val="28"/>
                <w:szCs w:val="28"/>
                <w:cs/>
              </w:rPr>
              <w:t>2021</w:t>
            </w:r>
          </w:p>
        </w:tc>
        <w:tc>
          <w:tcPr>
            <w:tcW w:w="2268" w:type="dxa"/>
            <w:tcBorders>
              <w:top w:val="single" w:sz="4" w:space="0" w:color="auto"/>
              <w:bottom w:val="single" w:sz="4" w:space="0" w:color="auto"/>
            </w:tcBorders>
          </w:tcPr>
          <w:p w14:paraId="54973FAA" w14:textId="77777777" w:rsidR="00D859B5" w:rsidRPr="00146B55" w:rsidRDefault="00D859B5" w:rsidP="00524333">
            <w:pPr>
              <w:spacing w:after="0" w:line="276" w:lineRule="auto"/>
              <w:jc w:val="center"/>
              <w:rPr>
                <w:rFonts w:ascii="Kokila" w:hAnsi="Kokila" w:cs="Kokila"/>
                <w:b/>
                <w:sz w:val="28"/>
                <w:szCs w:val="28"/>
              </w:rPr>
            </w:pPr>
            <w:r w:rsidRPr="00146B55">
              <w:rPr>
                <w:rFonts w:ascii="Kokila" w:hAnsi="Kokila" w:cs="Kokila" w:hint="cs"/>
                <w:b/>
                <w:sz w:val="28"/>
                <w:szCs w:val="28"/>
                <w:cs/>
              </w:rPr>
              <w:t>20</w:t>
            </w:r>
            <w:r w:rsidRPr="00146B55">
              <w:rPr>
                <w:rFonts w:ascii="Kokila" w:hAnsi="Kokila" w:cs="Kokila"/>
                <w:b/>
                <w:sz w:val="28"/>
                <w:szCs w:val="28"/>
                <w:cs/>
              </w:rPr>
              <w:t>22</w:t>
            </w:r>
          </w:p>
        </w:tc>
      </w:tr>
      <w:tr w:rsidR="00D859B5" w:rsidRPr="00C91852" w14:paraId="63163FC0" w14:textId="77777777" w:rsidTr="00D27826">
        <w:tc>
          <w:tcPr>
            <w:tcW w:w="3114" w:type="dxa"/>
            <w:tcBorders>
              <w:top w:val="single" w:sz="4" w:space="0" w:color="auto"/>
            </w:tcBorders>
          </w:tcPr>
          <w:p w14:paraId="3D60605C" w14:textId="222CF884" w:rsidR="00D859B5" w:rsidRPr="00BB6DF1" w:rsidRDefault="00D859B5" w:rsidP="00524333">
            <w:pPr>
              <w:spacing w:after="0" w:line="276" w:lineRule="auto"/>
              <w:rPr>
                <w:rFonts w:ascii="Kokila" w:hAnsi="Kokila" w:cs="Kokila"/>
                <w:sz w:val="28"/>
                <w:szCs w:val="28"/>
              </w:rPr>
            </w:pPr>
            <w:r w:rsidRPr="00BB6DF1">
              <w:rPr>
                <w:rFonts w:ascii="Kokila" w:hAnsi="Kokila" w:cs="Kokila" w:hint="cs"/>
                <w:sz w:val="28"/>
                <w:szCs w:val="28"/>
                <w:cs/>
              </w:rPr>
              <w:t>बिक्री</w:t>
            </w:r>
            <w:r w:rsidRPr="00BB6DF1">
              <w:rPr>
                <w:rFonts w:ascii="Kokila" w:hAnsi="Kokila" w:cs="Kokila"/>
                <w:sz w:val="28"/>
                <w:szCs w:val="28"/>
              </w:rPr>
              <w:t xml:space="preserve"> Sale</w:t>
            </w:r>
            <w:r w:rsidR="00C952F6">
              <w:rPr>
                <w:rFonts w:ascii="Kokila" w:hAnsi="Kokila" w:cs="Kokila"/>
                <w:sz w:val="28"/>
                <w:szCs w:val="28"/>
              </w:rPr>
              <w:t>s</w:t>
            </w:r>
            <w:r w:rsidRPr="00BB6DF1">
              <w:rPr>
                <w:rFonts w:ascii="Kokila" w:hAnsi="Kokila" w:cs="Kokila"/>
                <w:sz w:val="28"/>
                <w:szCs w:val="28"/>
              </w:rPr>
              <w:t xml:space="preserve">  </w:t>
            </w:r>
          </w:p>
        </w:tc>
        <w:tc>
          <w:tcPr>
            <w:tcW w:w="2126" w:type="dxa"/>
            <w:tcBorders>
              <w:top w:val="single" w:sz="4" w:space="0" w:color="auto"/>
            </w:tcBorders>
          </w:tcPr>
          <w:p w14:paraId="355D72A1" w14:textId="77777777" w:rsidR="00D859B5" w:rsidRPr="00BB6DF1" w:rsidRDefault="00D859B5" w:rsidP="00524333">
            <w:pPr>
              <w:spacing w:after="0" w:line="276" w:lineRule="auto"/>
              <w:rPr>
                <w:rFonts w:ascii="Kokila" w:hAnsi="Kokila" w:cs="Kokila"/>
                <w:sz w:val="28"/>
                <w:szCs w:val="28"/>
              </w:rPr>
            </w:pPr>
            <w:r w:rsidRPr="00BB6DF1">
              <w:rPr>
                <w:rFonts w:ascii="Kokila" w:hAnsi="Kokila" w:cs="Kokila"/>
                <w:sz w:val="28"/>
                <w:szCs w:val="28"/>
              </w:rPr>
              <w:t>₹</w:t>
            </w:r>
            <w:r w:rsidRPr="00BB6DF1">
              <w:rPr>
                <w:rFonts w:ascii="Kokila" w:hAnsi="Kokila" w:cs="Kokila" w:hint="cs"/>
                <w:sz w:val="28"/>
                <w:szCs w:val="28"/>
                <w:cs/>
              </w:rPr>
              <w:t xml:space="preserve"> 80</w:t>
            </w:r>
            <w:r>
              <w:rPr>
                <w:rFonts w:ascii="Kokila" w:hAnsi="Kokila" w:cs="Kokila"/>
                <w:sz w:val="28"/>
                <w:szCs w:val="28"/>
                <w:cs/>
              </w:rPr>
              <w:t>,</w:t>
            </w:r>
            <w:r w:rsidRPr="00BB6DF1">
              <w:rPr>
                <w:rFonts w:ascii="Kokila" w:hAnsi="Kokila" w:cs="Kokila" w:hint="cs"/>
                <w:sz w:val="28"/>
                <w:szCs w:val="28"/>
                <w:cs/>
              </w:rPr>
              <w:t>000</w:t>
            </w:r>
          </w:p>
        </w:tc>
        <w:tc>
          <w:tcPr>
            <w:tcW w:w="2268" w:type="dxa"/>
            <w:tcBorders>
              <w:top w:val="single" w:sz="4" w:space="0" w:color="auto"/>
            </w:tcBorders>
          </w:tcPr>
          <w:p w14:paraId="5D034FB8" w14:textId="77777777" w:rsidR="00D859B5" w:rsidRPr="00BB6DF1" w:rsidRDefault="00D859B5" w:rsidP="00524333">
            <w:pPr>
              <w:spacing w:after="0" w:line="276" w:lineRule="auto"/>
              <w:rPr>
                <w:rFonts w:ascii="Kokila" w:hAnsi="Kokila" w:cs="Kokila"/>
                <w:sz w:val="28"/>
                <w:szCs w:val="28"/>
              </w:rPr>
            </w:pPr>
            <w:r w:rsidRPr="00BB6DF1">
              <w:rPr>
                <w:rFonts w:ascii="Kokila" w:hAnsi="Kokila" w:cs="Kokila"/>
                <w:sz w:val="28"/>
                <w:szCs w:val="28"/>
              </w:rPr>
              <w:t>₹</w:t>
            </w:r>
            <w:r w:rsidRPr="00BB6DF1">
              <w:rPr>
                <w:rFonts w:ascii="Kokila" w:hAnsi="Kokila" w:cs="Kokila" w:hint="cs"/>
                <w:sz w:val="28"/>
                <w:szCs w:val="28"/>
                <w:cs/>
              </w:rPr>
              <w:t xml:space="preserve"> 1</w:t>
            </w:r>
            <w:r>
              <w:rPr>
                <w:rFonts w:ascii="Kokila" w:hAnsi="Kokila" w:cs="Kokila"/>
                <w:sz w:val="28"/>
                <w:szCs w:val="28"/>
                <w:cs/>
              </w:rPr>
              <w:t>,</w:t>
            </w:r>
            <w:r w:rsidRPr="00BB6DF1">
              <w:rPr>
                <w:rFonts w:ascii="Kokila" w:hAnsi="Kokila" w:cs="Kokila" w:hint="cs"/>
                <w:sz w:val="28"/>
                <w:szCs w:val="28"/>
                <w:cs/>
              </w:rPr>
              <w:t>00</w:t>
            </w:r>
            <w:r>
              <w:rPr>
                <w:rFonts w:ascii="Kokila" w:hAnsi="Kokila" w:cs="Kokila"/>
                <w:sz w:val="28"/>
                <w:szCs w:val="28"/>
                <w:cs/>
              </w:rPr>
              <w:t>,</w:t>
            </w:r>
            <w:r w:rsidRPr="00BB6DF1">
              <w:rPr>
                <w:rFonts w:ascii="Kokila" w:hAnsi="Kokila" w:cs="Kokila" w:hint="cs"/>
                <w:sz w:val="28"/>
                <w:szCs w:val="28"/>
                <w:cs/>
              </w:rPr>
              <w:t>000</w:t>
            </w:r>
          </w:p>
        </w:tc>
      </w:tr>
      <w:tr w:rsidR="00D859B5" w:rsidRPr="00C91852" w14:paraId="2B3CE2DA" w14:textId="77777777" w:rsidTr="00D27826">
        <w:tc>
          <w:tcPr>
            <w:tcW w:w="3114" w:type="dxa"/>
          </w:tcPr>
          <w:p w14:paraId="679896E4" w14:textId="77777777" w:rsidR="00D859B5" w:rsidRPr="00BB6DF1" w:rsidRDefault="00D859B5" w:rsidP="00524333">
            <w:pPr>
              <w:spacing w:after="0" w:line="276" w:lineRule="auto"/>
              <w:rPr>
                <w:rFonts w:ascii="Kokila" w:hAnsi="Kokila" w:cs="Kokila"/>
                <w:sz w:val="28"/>
                <w:szCs w:val="28"/>
              </w:rPr>
            </w:pPr>
            <w:r w:rsidRPr="00BB6DF1">
              <w:rPr>
                <w:rFonts w:ascii="Kokila" w:hAnsi="Kokila" w:cs="Kokila" w:hint="cs"/>
                <w:sz w:val="28"/>
                <w:szCs w:val="28"/>
                <w:cs/>
              </w:rPr>
              <w:t>बिक्री किए गए माल की लागत</w:t>
            </w:r>
          </w:p>
          <w:p w14:paraId="63E1A97A" w14:textId="4C5B5689" w:rsidR="00D859B5" w:rsidRPr="00BB6DF1" w:rsidRDefault="00D859B5" w:rsidP="00524333">
            <w:pPr>
              <w:spacing w:after="0" w:line="276" w:lineRule="auto"/>
              <w:rPr>
                <w:rFonts w:ascii="Kokila" w:hAnsi="Kokila" w:cs="Kokila"/>
                <w:sz w:val="28"/>
                <w:szCs w:val="28"/>
              </w:rPr>
            </w:pPr>
            <w:r w:rsidRPr="00BB6DF1">
              <w:rPr>
                <w:rFonts w:ascii="Kokila" w:hAnsi="Kokila" w:cs="Kokila"/>
                <w:sz w:val="28"/>
                <w:szCs w:val="28"/>
              </w:rPr>
              <w:t>Cost of the goods sold</w:t>
            </w:r>
          </w:p>
        </w:tc>
        <w:tc>
          <w:tcPr>
            <w:tcW w:w="2126" w:type="dxa"/>
          </w:tcPr>
          <w:p w14:paraId="632FA8CD" w14:textId="77777777" w:rsidR="00D859B5" w:rsidRPr="00BB6DF1" w:rsidRDefault="00D859B5" w:rsidP="00524333">
            <w:pPr>
              <w:spacing w:after="0" w:line="276" w:lineRule="auto"/>
              <w:rPr>
                <w:rFonts w:ascii="Kokila" w:hAnsi="Kokila" w:cs="Kokila"/>
                <w:sz w:val="28"/>
                <w:szCs w:val="28"/>
              </w:rPr>
            </w:pPr>
            <w:r w:rsidRPr="00BB6DF1">
              <w:rPr>
                <w:rFonts w:ascii="Kokila" w:hAnsi="Kokila" w:cs="Kokila" w:hint="cs"/>
                <w:sz w:val="28"/>
                <w:szCs w:val="28"/>
                <w:cs/>
              </w:rPr>
              <w:t>बिक्री का 60%</w:t>
            </w:r>
          </w:p>
          <w:p w14:paraId="366BA780" w14:textId="77777777" w:rsidR="00D859B5" w:rsidRPr="00BB6DF1" w:rsidRDefault="00D859B5" w:rsidP="00524333">
            <w:pPr>
              <w:spacing w:after="0" w:line="276" w:lineRule="auto"/>
              <w:rPr>
                <w:rFonts w:ascii="Kokila" w:hAnsi="Kokila" w:cs="Kokila"/>
                <w:sz w:val="28"/>
                <w:szCs w:val="28"/>
              </w:rPr>
            </w:pPr>
            <w:r w:rsidRPr="00BB6DF1">
              <w:rPr>
                <w:rFonts w:ascii="Kokila" w:hAnsi="Kokila" w:cs="Kokila" w:hint="cs"/>
                <w:sz w:val="28"/>
                <w:szCs w:val="28"/>
                <w:cs/>
              </w:rPr>
              <w:t>60%</w:t>
            </w:r>
            <w:r w:rsidRPr="00BB6DF1">
              <w:rPr>
                <w:rFonts w:ascii="Kokila" w:hAnsi="Kokila" w:cs="Kokila"/>
                <w:sz w:val="28"/>
                <w:szCs w:val="28"/>
              </w:rPr>
              <w:t xml:space="preserve"> of Sales</w:t>
            </w:r>
          </w:p>
        </w:tc>
        <w:tc>
          <w:tcPr>
            <w:tcW w:w="2268" w:type="dxa"/>
          </w:tcPr>
          <w:p w14:paraId="5B05A9F9" w14:textId="77777777" w:rsidR="00D859B5" w:rsidRPr="00BB6DF1" w:rsidRDefault="00D859B5" w:rsidP="00524333">
            <w:pPr>
              <w:spacing w:after="0" w:line="276" w:lineRule="auto"/>
              <w:rPr>
                <w:rFonts w:ascii="Kokila" w:hAnsi="Kokila" w:cs="Kokila"/>
                <w:sz w:val="28"/>
                <w:szCs w:val="28"/>
              </w:rPr>
            </w:pPr>
            <w:r w:rsidRPr="00BB6DF1">
              <w:rPr>
                <w:rFonts w:ascii="Kokila" w:hAnsi="Kokila" w:cs="Kokila" w:hint="cs"/>
                <w:sz w:val="28"/>
                <w:szCs w:val="28"/>
                <w:cs/>
              </w:rPr>
              <w:t>बिक्री का 60%</w:t>
            </w:r>
          </w:p>
          <w:p w14:paraId="03569272" w14:textId="77777777" w:rsidR="00D859B5" w:rsidRPr="00BB6DF1" w:rsidRDefault="00D859B5" w:rsidP="00524333">
            <w:pPr>
              <w:spacing w:after="0" w:line="276" w:lineRule="auto"/>
              <w:rPr>
                <w:rFonts w:ascii="Kokila" w:hAnsi="Kokila" w:cs="Kokila"/>
                <w:sz w:val="28"/>
                <w:szCs w:val="28"/>
              </w:rPr>
            </w:pPr>
            <w:r w:rsidRPr="00BB6DF1">
              <w:rPr>
                <w:rFonts w:ascii="Kokila" w:hAnsi="Kokila" w:cs="Kokila" w:hint="cs"/>
                <w:sz w:val="28"/>
                <w:szCs w:val="28"/>
                <w:cs/>
              </w:rPr>
              <w:t>60%</w:t>
            </w:r>
            <w:r w:rsidRPr="00BB6DF1">
              <w:rPr>
                <w:rFonts w:ascii="Kokila" w:hAnsi="Kokila" w:cs="Kokila"/>
                <w:sz w:val="28"/>
                <w:szCs w:val="28"/>
              </w:rPr>
              <w:t xml:space="preserve"> of Sales</w:t>
            </w:r>
          </w:p>
        </w:tc>
      </w:tr>
      <w:tr w:rsidR="00D859B5" w:rsidRPr="00C91852" w14:paraId="150CB6BC" w14:textId="77777777" w:rsidTr="00D27826">
        <w:tc>
          <w:tcPr>
            <w:tcW w:w="3114" w:type="dxa"/>
          </w:tcPr>
          <w:p w14:paraId="59D78AF4" w14:textId="77777777" w:rsidR="00D859B5" w:rsidRPr="00BB6DF1" w:rsidRDefault="00D859B5" w:rsidP="00524333">
            <w:pPr>
              <w:spacing w:after="0" w:line="276" w:lineRule="auto"/>
              <w:rPr>
                <w:rFonts w:ascii="Kokila" w:hAnsi="Kokila" w:cs="Kokila"/>
                <w:sz w:val="28"/>
                <w:szCs w:val="28"/>
              </w:rPr>
            </w:pPr>
            <w:r w:rsidRPr="00BB6DF1">
              <w:rPr>
                <w:rFonts w:ascii="Kokila" w:hAnsi="Kokila" w:cs="Kokila" w:hint="cs"/>
                <w:sz w:val="28"/>
                <w:szCs w:val="28"/>
                <w:cs/>
              </w:rPr>
              <w:t>अप्रत्यक्ष व्यय</w:t>
            </w:r>
          </w:p>
          <w:p w14:paraId="3CFA909A" w14:textId="7993B62C" w:rsidR="00D859B5" w:rsidRPr="00BB6DF1" w:rsidRDefault="00C952F6" w:rsidP="00524333">
            <w:pPr>
              <w:spacing w:after="0" w:line="276" w:lineRule="auto"/>
              <w:rPr>
                <w:rFonts w:ascii="Kokila" w:hAnsi="Kokila" w:cs="Kokila"/>
                <w:sz w:val="28"/>
                <w:szCs w:val="28"/>
              </w:rPr>
            </w:pPr>
            <w:r>
              <w:rPr>
                <w:rFonts w:ascii="Kokila" w:hAnsi="Kokila" w:cs="Kokila"/>
                <w:sz w:val="28"/>
                <w:szCs w:val="28"/>
              </w:rPr>
              <w:t>I</w:t>
            </w:r>
            <w:r w:rsidR="00D859B5" w:rsidRPr="00BB6DF1">
              <w:rPr>
                <w:rFonts w:ascii="Kokila" w:hAnsi="Kokila" w:cs="Kokila"/>
                <w:sz w:val="28"/>
                <w:szCs w:val="28"/>
              </w:rPr>
              <w:t>ndirect Expenses</w:t>
            </w:r>
          </w:p>
        </w:tc>
        <w:tc>
          <w:tcPr>
            <w:tcW w:w="2126" w:type="dxa"/>
          </w:tcPr>
          <w:p w14:paraId="738A353D" w14:textId="77777777" w:rsidR="00D859B5" w:rsidRPr="00BB6DF1" w:rsidRDefault="00D859B5" w:rsidP="00524333">
            <w:pPr>
              <w:spacing w:after="0" w:line="276" w:lineRule="auto"/>
              <w:rPr>
                <w:rFonts w:ascii="Kokila" w:hAnsi="Kokila" w:cs="Kokila"/>
                <w:sz w:val="28"/>
                <w:szCs w:val="28"/>
              </w:rPr>
            </w:pPr>
            <w:r w:rsidRPr="00BB6DF1">
              <w:rPr>
                <w:rFonts w:ascii="Kokila" w:hAnsi="Kokila" w:cs="Kokila" w:hint="cs"/>
                <w:sz w:val="28"/>
                <w:szCs w:val="28"/>
                <w:cs/>
              </w:rPr>
              <w:t>सकल लाभ पर 10%</w:t>
            </w:r>
          </w:p>
          <w:p w14:paraId="18296870" w14:textId="77777777" w:rsidR="00D859B5" w:rsidRPr="00BB6DF1" w:rsidRDefault="00D859B5" w:rsidP="00524333">
            <w:pPr>
              <w:spacing w:after="0" w:line="276" w:lineRule="auto"/>
              <w:rPr>
                <w:rFonts w:ascii="Kokila" w:hAnsi="Kokila" w:cs="Kokila"/>
                <w:sz w:val="28"/>
                <w:szCs w:val="28"/>
              </w:rPr>
            </w:pPr>
            <w:r w:rsidRPr="00BB6DF1">
              <w:rPr>
                <w:rFonts w:ascii="Kokila" w:hAnsi="Kokila" w:cs="Kokila"/>
                <w:sz w:val="28"/>
                <w:szCs w:val="28"/>
              </w:rPr>
              <w:t>10% on Gross Profit</w:t>
            </w:r>
          </w:p>
        </w:tc>
        <w:tc>
          <w:tcPr>
            <w:tcW w:w="2268" w:type="dxa"/>
          </w:tcPr>
          <w:p w14:paraId="07984D29" w14:textId="77777777" w:rsidR="00D859B5" w:rsidRPr="00BB6DF1" w:rsidRDefault="00D859B5" w:rsidP="00524333">
            <w:pPr>
              <w:spacing w:after="0" w:line="276" w:lineRule="auto"/>
              <w:rPr>
                <w:rFonts w:ascii="Kokila" w:hAnsi="Kokila" w:cs="Kokila"/>
                <w:sz w:val="28"/>
                <w:szCs w:val="28"/>
              </w:rPr>
            </w:pPr>
            <w:r w:rsidRPr="00BB6DF1">
              <w:rPr>
                <w:rFonts w:ascii="Kokila" w:hAnsi="Kokila" w:cs="Kokila" w:hint="cs"/>
                <w:sz w:val="28"/>
                <w:szCs w:val="28"/>
                <w:cs/>
              </w:rPr>
              <w:t>सकल लाभ पर 15%</w:t>
            </w:r>
          </w:p>
          <w:p w14:paraId="78D4C168" w14:textId="77777777" w:rsidR="00D859B5" w:rsidRPr="00BB6DF1" w:rsidRDefault="00D859B5" w:rsidP="00524333">
            <w:pPr>
              <w:spacing w:after="0" w:line="276" w:lineRule="auto"/>
              <w:rPr>
                <w:rFonts w:ascii="Kokila" w:hAnsi="Kokila" w:cs="Kokila"/>
                <w:sz w:val="28"/>
                <w:szCs w:val="28"/>
              </w:rPr>
            </w:pPr>
            <w:r w:rsidRPr="00BB6DF1">
              <w:rPr>
                <w:rFonts w:ascii="Kokila" w:hAnsi="Kokila" w:cs="Kokila"/>
                <w:sz w:val="28"/>
                <w:szCs w:val="28"/>
              </w:rPr>
              <w:t>15% on Gross Profit</w:t>
            </w:r>
          </w:p>
        </w:tc>
      </w:tr>
      <w:tr w:rsidR="00D859B5" w:rsidRPr="00C91852" w14:paraId="7D5B2662" w14:textId="77777777" w:rsidTr="00D27826">
        <w:trPr>
          <w:trHeight w:val="524"/>
        </w:trPr>
        <w:tc>
          <w:tcPr>
            <w:tcW w:w="3114" w:type="dxa"/>
          </w:tcPr>
          <w:p w14:paraId="23CAF8D4" w14:textId="77777777" w:rsidR="00D859B5" w:rsidRPr="00BB6DF1" w:rsidRDefault="00D859B5" w:rsidP="00524333">
            <w:pPr>
              <w:spacing w:after="0" w:line="276" w:lineRule="auto"/>
              <w:rPr>
                <w:rFonts w:ascii="Kokila" w:hAnsi="Kokila" w:cs="Kokila"/>
                <w:sz w:val="28"/>
                <w:szCs w:val="28"/>
              </w:rPr>
            </w:pPr>
            <w:r w:rsidRPr="00BB6DF1">
              <w:rPr>
                <w:rFonts w:ascii="Kokila" w:hAnsi="Kokila" w:cs="Kokila" w:hint="cs"/>
                <w:sz w:val="28"/>
                <w:szCs w:val="28"/>
                <w:cs/>
              </w:rPr>
              <w:t>आयकर की दर</w:t>
            </w:r>
          </w:p>
          <w:p w14:paraId="3CB8AF23" w14:textId="77777777" w:rsidR="00D859B5" w:rsidRPr="00BB6DF1" w:rsidRDefault="00D859B5" w:rsidP="00524333">
            <w:pPr>
              <w:spacing w:after="0" w:line="276" w:lineRule="auto"/>
              <w:rPr>
                <w:rFonts w:ascii="Kokila" w:hAnsi="Kokila" w:cs="Kokila"/>
                <w:sz w:val="28"/>
                <w:szCs w:val="28"/>
              </w:rPr>
            </w:pPr>
            <w:r w:rsidRPr="00BB6DF1">
              <w:rPr>
                <w:rFonts w:ascii="Kokila" w:hAnsi="Kokila" w:cs="Kokila"/>
                <w:sz w:val="28"/>
                <w:szCs w:val="28"/>
              </w:rPr>
              <w:t>Income Tax rate</w:t>
            </w:r>
          </w:p>
        </w:tc>
        <w:tc>
          <w:tcPr>
            <w:tcW w:w="2126" w:type="dxa"/>
          </w:tcPr>
          <w:p w14:paraId="1423AE8E" w14:textId="77777777" w:rsidR="00D859B5" w:rsidRPr="00BB6DF1" w:rsidRDefault="00D859B5" w:rsidP="00524333">
            <w:pPr>
              <w:spacing w:after="0" w:line="276" w:lineRule="auto"/>
              <w:rPr>
                <w:rFonts w:ascii="Kokila" w:hAnsi="Kokila" w:cs="Kokila"/>
                <w:sz w:val="28"/>
                <w:szCs w:val="28"/>
              </w:rPr>
            </w:pPr>
            <w:r w:rsidRPr="00BB6DF1">
              <w:rPr>
                <w:rFonts w:ascii="Kokila" w:hAnsi="Kokila" w:cs="Kokila" w:hint="cs"/>
                <w:sz w:val="28"/>
                <w:szCs w:val="28"/>
                <w:cs/>
              </w:rPr>
              <w:t>50%</w:t>
            </w:r>
          </w:p>
          <w:p w14:paraId="37EC3316" w14:textId="32C0BA02" w:rsidR="00D859B5" w:rsidRPr="00BB6DF1" w:rsidRDefault="00D859B5" w:rsidP="00524333">
            <w:pPr>
              <w:spacing w:after="0" w:line="276" w:lineRule="auto"/>
              <w:rPr>
                <w:rFonts w:ascii="Kokila" w:hAnsi="Kokila" w:cs="Kokila"/>
                <w:sz w:val="28"/>
                <w:szCs w:val="28"/>
              </w:rPr>
            </w:pPr>
          </w:p>
        </w:tc>
        <w:tc>
          <w:tcPr>
            <w:tcW w:w="2268" w:type="dxa"/>
          </w:tcPr>
          <w:p w14:paraId="7B70A0FD" w14:textId="77777777" w:rsidR="00D859B5" w:rsidRPr="00BB6DF1" w:rsidRDefault="00D859B5" w:rsidP="00524333">
            <w:pPr>
              <w:spacing w:after="0" w:line="276" w:lineRule="auto"/>
              <w:rPr>
                <w:rFonts w:ascii="Kokila" w:hAnsi="Kokila" w:cs="Kokila"/>
                <w:sz w:val="28"/>
                <w:szCs w:val="28"/>
              </w:rPr>
            </w:pPr>
            <w:r w:rsidRPr="00BB6DF1">
              <w:rPr>
                <w:rFonts w:ascii="Kokila" w:hAnsi="Kokila" w:cs="Kokila" w:hint="cs"/>
                <w:sz w:val="28"/>
                <w:szCs w:val="28"/>
                <w:cs/>
              </w:rPr>
              <w:t>60%</w:t>
            </w:r>
          </w:p>
          <w:p w14:paraId="2ADD0D7C" w14:textId="2E40E2BB" w:rsidR="00D859B5" w:rsidRPr="00BB6DF1" w:rsidRDefault="00D859B5" w:rsidP="00524333">
            <w:pPr>
              <w:spacing w:after="0" w:line="276" w:lineRule="auto"/>
              <w:rPr>
                <w:rFonts w:ascii="Kokila" w:hAnsi="Kokila" w:cs="Kokila"/>
                <w:sz w:val="28"/>
                <w:szCs w:val="28"/>
              </w:rPr>
            </w:pPr>
          </w:p>
        </w:tc>
      </w:tr>
    </w:tbl>
    <w:p w14:paraId="0BF39687" w14:textId="77777777" w:rsidR="008B26BA" w:rsidRDefault="008B26BA" w:rsidP="008A7881">
      <w:pPr>
        <w:spacing w:after="0" w:line="360" w:lineRule="auto"/>
        <w:ind w:left="720" w:hanging="720"/>
        <w:rPr>
          <w:rFonts w:ascii="Kokila" w:hAnsi="Kokila" w:cs="Kokila"/>
          <w:sz w:val="28"/>
          <w:szCs w:val="28"/>
        </w:rPr>
      </w:pPr>
    </w:p>
    <w:p w14:paraId="031DE403" w14:textId="77777777" w:rsidR="008B26BA" w:rsidRDefault="008B26BA" w:rsidP="008B26BA">
      <w:pPr>
        <w:spacing w:after="0" w:line="360" w:lineRule="auto"/>
        <w:rPr>
          <w:rFonts w:ascii="Kokila" w:hAnsi="Kokila" w:cs="Kokila"/>
          <w:sz w:val="32"/>
          <w:szCs w:val="32"/>
        </w:rPr>
      </w:pPr>
      <w:r w:rsidRPr="00392F31">
        <w:rPr>
          <w:rFonts w:ascii="Kokila" w:hAnsi="Kokila" w:cs="Kokila"/>
          <w:sz w:val="32"/>
          <w:szCs w:val="32"/>
        </w:rPr>
        <w:t>-------------------------------------------------------------------------------------------------------------</w:t>
      </w:r>
    </w:p>
    <w:p w14:paraId="2CC0F399" w14:textId="77777777" w:rsidR="008B26BA" w:rsidRDefault="008B26BA" w:rsidP="008B26BA">
      <w:pPr>
        <w:tabs>
          <w:tab w:val="left" w:pos="4770"/>
        </w:tabs>
        <w:spacing w:after="0" w:line="360" w:lineRule="auto"/>
        <w:rPr>
          <w:rFonts w:ascii="Kokila" w:hAnsi="Kokila" w:cs="Kokila"/>
          <w:sz w:val="32"/>
          <w:szCs w:val="32"/>
        </w:rPr>
      </w:pPr>
      <w:r w:rsidRPr="00392F31">
        <w:rPr>
          <w:rFonts w:ascii="Kokila" w:hAnsi="Kokila" w:cs="Kokila"/>
          <w:sz w:val="32"/>
          <w:szCs w:val="32"/>
        </w:rPr>
        <w:t>-------------------------------------------------------------------------------------------------------------</w:t>
      </w:r>
    </w:p>
    <w:p w14:paraId="014E0A62" w14:textId="77777777" w:rsidR="008B26BA" w:rsidRDefault="008B26BA" w:rsidP="008B26BA">
      <w:pPr>
        <w:spacing w:after="0" w:line="360" w:lineRule="auto"/>
        <w:rPr>
          <w:rFonts w:ascii="Kokila" w:hAnsi="Kokila" w:cs="Kokila"/>
          <w:sz w:val="32"/>
          <w:szCs w:val="32"/>
        </w:rPr>
      </w:pPr>
      <w:r w:rsidRPr="00392F31">
        <w:rPr>
          <w:rFonts w:ascii="Kokila" w:hAnsi="Kokila" w:cs="Kokila"/>
          <w:sz w:val="32"/>
          <w:szCs w:val="32"/>
        </w:rPr>
        <w:t>-------------------------------------------------------------------------------------------------------------</w:t>
      </w:r>
    </w:p>
    <w:p w14:paraId="617FE916" w14:textId="29F0F4E5" w:rsidR="008B26BA" w:rsidRDefault="008B26BA" w:rsidP="008B26BA">
      <w:pPr>
        <w:spacing w:after="0" w:line="360" w:lineRule="auto"/>
        <w:ind w:left="720" w:hanging="720"/>
        <w:rPr>
          <w:rFonts w:ascii="Kokila" w:hAnsi="Kokila" w:cs="Kokila"/>
          <w:sz w:val="28"/>
          <w:szCs w:val="28"/>
        </w:rPr>
      </w:pPr>
      <w:r w:rsidRPr="00392F31">
        <w:rPr>
          <w:rFonts w:ascii="Kokila" w:hAnsi="Kokila" w:cs="Kokila"/>
          <w:sz w:val="32"/>
          <w:szCs w:val="32"/>
        </w:rPr>
        <w:t>-------------------------------------------------------------------------------------------------------------</w:t>
      </w:r>
    </w:p>
    <w:p w14:paraId="32A8346D" w14:textId="135DAE47" w:rsidR="00D859B5" w:rsidRPr="00C91852" w:rsidRDefault="00D859B5" w:rsidP="008A7881">
      <w:pPr>
        <w:spacing w:after="0" w:line="360" w:lineRule="auto"/>
        <w:ind w:left="720" w:hanging="720"/>
        <w:rPr>
          <w:rFonts w:ascii="Kokila" w:hAnsi="Kokila" w:cs="Kokila"/>
          <w:sz w:val="28"/>
          <w:szCs w:val="28"/>
        </w:rPr>
      </w:pPr>
      <w:r w:rsidRPr="00C91852">
        <w:rPr>
          <w:rFonts w:ascii="Kokila" w:hAnsi="Kokila" w:cs="Kokila" w:hint="cs"/>
          <w:sz w:val="28"/>
          <w:szCs w:val="28"/>
          <w:cs/>
        </w:rPr>
        <w:lastRenderedPageBreak/>
        <w:t xml:space="preserve">6 </w:t>
      </w:r>
      <w:r>
        <w:rPr>
          <w:rFonts w:ascii="Kokila" w:hAnsi="Kokila" w:cs="Kokila"/>
          <w:sz w:val="28"/>
          <w:szCs w:val="28"/>
          <w:cs/>
        </w:rPr>
        <w:tab/>
      </w:r>
      <w:r w:rsidRPr="00C91852">
        <w:rPr>
          <w:rFonts w:ascii="Kokila" w:hAnsi="Kokila" w:cs="Kokila" w:hint="cs"/>
          <w:sz w:val="28"/>
          <w:szCs w:val="28"/>
          <w:cs/>
        </w:rPr>
        <w:t>निम्न सूचनाओं से तुलनात्मक आय का विवरण बनाइए-</w:t>
      </w:r>
    </w:p>
    <w:p w14:paraId="79EFFC6E" w14:textId="77777777" w:rsidR="00D859B5" w:rsidRPr="00C91852" w:rsidRDefault="00D859B5" w:rsidP="008A7881">
      <w:pPr>
        <w:spacing w:after="0" w:line="360" w:lineRule="auto"/>
        <w:ind w:left="720"/>
        <w:rPr>
          <w:rFonts w:ascii="Kokila" w:hAnsi="Kokila" w:cs="Kokila"/>
          <w:sz w:val="28"/>
          <w:szCs w:val="28"/>
        </w:rPr>
      </w:pPr>
      <w:r w:rsidRPr="00C91852">
        <w:rPr>
          <w:rFonts w:ascii="Kokila" w:hAnsi="Kokila" w:cs="Kokila"/>
          <w:sz w:val="28"/>
          <w:szCs w:val="28"/>
        </w:rPr>
        <w:t>From the following details make out a Comparative Income Statement.</w:t>
      </w:r>
    </w:p>
    <w:tbl>
      <w:tblPr>
        <w:tblW w:w="0" w:type="auto"/>
        <w:tblInd w:w="828" w:type="dxa"/>
        <w:tblBorders>
          <w:top w:val="single" w:sz="4" w:space="0" w:color="auto"/>
          <w:left w:val="single" w:sz="4" w:space="0" w:color="auto"/>
          <w:bottom w:val="single" w:sz="4" w:space="0" w:color="auto"/>
          <w:right w:val="single" w:sz="4" w:space="0" w:color="auto"/>
          <w:insideV w:val="single" w:sz="4" w:space="0" w:color="auto"/>
        </w:tblBorders>
        <w:tblLook w:val="04A0" w:firstRow="1" w:lastRow="0" w:firstColumn="1" w:lastColumn="0" w:noHBand="0" w:noVBand="1"/>
      </w:tblPr>
      <w:tblGrid>
        <w:gridCol w:w="3114"/>
        <w:gridCol w:w="2126"/>
        <w:gridCol w:w="2268"/>
      </w:tblGrid>
      <w:tr w:rsidR="00D859B5" w:rsidRPr="00C91852" w14:paraId="668A60BE" w14:textId="77777777" w:rsidTr="00D27826">
        <w:trPr>
          <w:trHeight w:val="332"/>
        </w:trPr>
        <w:tc>
          <w:tcPr>
            <w:tcW w:w="3114" w:type="dxa"/>
            <w:tcBorders>
              <w:top w:val="single" w:sz="4" w:space="0" w:color="auto"/>
              <w:bottom w:val="single" w:sz="4" w:space="0" w:color="auto"/>
            </w:tcBorders>
          </w:tcPr>
          <w:p w14:paraId="06B40911" w14:textId="77777777" w:rsidR="00D859B5" w:rsidRPr="00BB6DF1" w:rsidRDefault="00D859B5" w:rsidP="008A7881">
            <w:pPr>
              <w:spacing w:after="0" w:line="360" w:lineRule="auto"/>
              <w:jc w:val="center"/>
              <w:rPr>
                <w:rFonts w:ascii="Kokila" w:hAnsi="Kokila" w:cs="Kokila"/>
                <w:sz w:val="28"/>
                <w:szCs w:val="28"/>
              </w:rPr>
            </w:pPr>
            <w:r w:rsidRPr="00BB6DF1">
              <w:rPr>
                <w:rFonts w:ascii="Kokila" w:hAnsi="Kokila" w:cs="Kokila" w:hint="cs"/>
                <w:sz w:val="28"/>
                <w:szCs w:val="28"/>
                <w:cs/>
              </w:rPr>
              <w:t>विवरण</w:t>
            </w:r>
            <w:r w:rsidRPr="00BB6DF1">
              <w:rPr>
                <w:rFonts w:ascii="Kokila" w:hAnsi="Kokila" w:cs="Kokila"/>
                <w:sz w:val="28"/>
                <w:szCs w:val="28"/>
              </w:rPr>
              <w:t>(Particulars)</w:t>
            </w:r>
          </w:p>
        </w:tc>
        <w:tc>
          <w:tcPr>
            <w:tcW w:w="2126" w:type="dxa"/>
            <w:tcBorders>
              <w:top w:val="single" w:sz="4" w:space="0" w:color="auto"/>
              <w:bottom w:val="single" w:sz="4" w:space="0" w:color="auto"/>
            </w:tcBorders>
          </w:tcPr>
          <w:p w14:paraId="43CC8374" w14:textId="77777777" w:rsidR="00D859B5" w:rsidRPr="00BB6DF1" w:rsidRDefault="00D859B5" w:rsidP="008A7881">
            <w:pPr>
              <w:spacing w:after="0" w:line="360" w:lineRule="auto"/>
              <w:jc w:val="center"/>
              <w:rPr>
                <w:rFonts w:ascii="Kokila" w:hAnsi="Kokila" w:cs="Kokila"/>
                <w:sz w:val="28"/>
                <w:szCs w:val="28"/>
              </w:rPr>
            </w:pPr>
            <w:r>
              <w:rPr>
                <w:rFonts w:ascii="Kokila" w:hAnsi="Kokila" w:cs="Kokila"/>
                <w:sz w:val="28"/>
                <w:szCs w:val="28"/>
                <w:cs/>
              </w:rPr>
              <w:t>2021</w:t>
            </w:r>
          </w:p>
        </w:tc>
        <w:tc>
          <w:tcPr>
            <w:tcW w:w="2268" w:type="dxa"/>
            <w:tcBorders>
              <w:top w:val="single" w:sz="4" w:space="0" w:color="auto"/>
              <w:bottom w:val="single" w:sz="4" w:space="0" w:color="auto"/>
            </w:tcBorders>
          </w:tcPr>
          <w:p w14:paraId="17DBCE69" w14:textId="77777777" w:rsidR="00D859B5" w:rsidRPr="00BB6DF1" w:rsidRDefault="00D859B5" w:rsidP="008A7881">
            <w:pPr>
              <w:spacing w:after="0" w:line="360" w:lineRule="auto"/>
              <w:jc w:val="center"/>
              <w:rPr>
                <w:rFonts w:ascii="Kokila" w:hAnsi="Kokila" w:cs="Kokila"/>
                <w:sz w:val="28"/>
                <w:szCs w:val="28"/>
              </w:rPr>
            </w:pPr>
            <w:r>
              <w:rPr>
                <w:rFonts w:ascii="Kokila" w:hAnsi="Kokila" w:cs="Kokila"/>
                <w:sz w:val="28"/>
                <w:szCs w:val="28"/>
                <w:cs/>
              </w:rPr>
              <w:t>2022</w:t>
            </w:r>
          </w:p>
        </w:tc>
      </w:tr>
      <w:tr w:rsidR="00D859B5" w:rsidRPr="00C91852" w14:paraId="682BC955" w14:textId="77777777" w:rsidTr="00D27826">
        <w:tc>
          <w:tcPr>
            <w:tcW w:w="3114" w:type="dxa"/>
            <w:tcBorders>
              <w:top w:val="single" w:sz="4" w:space="0" w:color="auto"/>
            </w:tcBorders>
          </w:tcPr>
          <w:p w14:paraId="65AE479E" w14:textId="77777777" w:rsidR="00D859B5" w:rsidRPr="00BB6DF1" w:rsidRDefault="00D859B5" w:rsidP="008A7881">
            <w:pPr>
              <w:spacing w:after="0" w:line="360" w:lineRule="auto"/>
              <w:rPr>
                <w:rFonts w:ascii="Kokila" w:hAnsi="Kokila" w:cs="Kokila"/>
                <w:sz w:val="28"/>
                <w:szCs w:val="28"/>
              </w:rPr>
            </w:pPr>
            <w:r w:rsidRPr="00BB6DF1">
              <w:rPr>
                <w:rFonts w:ascii="Kokila" w:hAnsi="Kokila" w:cs="Kokila" w:hint="cs"/>
                <w:sz w:val="28"/>
                <w:szCs w:val="28"/>
                <w:cs/>
              </w:rPr>
              <w:t>संचालन से आय</w:t>
            </w:r>
          </w:p>
          <w:p w14:paraId="69FE5622" w14:textId="77777777" w:rsidR="00D859B5" w:rsidRPr="00BB6DF1" w:rsidRDefault="00D859B5" w:rsidP="008A7881">
            <w:pPr>
              <w:spacing w:after="0" w:line="360" w:lineRule="auto"/>
              <w:rPr>
                <w:rFonts w:ascii="Kokila" w:hAnsi="Kokila" w:cs="Kokila"/>
                <w:sz w:val="28"/>
                <w:szCs w:val="28"/>
              </w:rPr>
            </w:pPr>
            <w:r w:rsidRPr="00BB6DF1">
              <w:rPr>
                <w:rFonts w:ascii="Kokila" w:hAnsi="Kokila" w:cs="Kokila"/>
                <w:sz w:val="28"/>
                <w:szCs w:val="28"/>
              </w:rPr>
              <w:t>Revenue from Operations</w:t>
            </w:r>
          </w:p>
        </w:tc>
        <w:tc>
          <w:tcPr>
            <w:tcW w:w="2126" w:type="dxa"/>
            <w:tcBorders>
              <w:top w:val="single" w:sz="4" w:space="0" w:color="auto"/>
            </w:tcBorders>
          </w:tcPr>
          <w:p w14:paraId="5D3B391B" w14:textId="77777777" w:rsidR="00D859B5" w:rsidRPr="00BB6DF1" w:rsidRDefault="00D859B5" w:rsidP="008A7881">
            <w:pPr>
              <w:spacing w:after="0" w:line="360" w:lineRule="auto"/>
              <w:rPr>
                <w:rFonts w:ascii="Kokila" w:hAnsi="Kokila" w:cs="Kokila"/>
                <w:sz w:val="28"/>
                <w:szCs w:val="28"/>
              </w:rPr>
            </w:pPr>
            <w:r w:rsidRPr="00BB6DF1">
              <w:rPr>
                <w:rFonts w:ascii="Kokila" w:hAnsi="Kokila" w:cs="Kokila"/>
                <w:sz w:val="28"/>
                <w:szCs w:val="28"/>
              </w:rPr>
              <w:t>₹</w:t>
            </w:r>
            <w:r w:rsidRPr="00BB6DF1">
              <w:rPr>
                <w:rFonts w:ascii="Kokila" w:hAnsi="Kokila" w:cs="Kokila" w:hint="cs"/>
                <w:sz w:val="28"/>
                <w:szCs w:val="28"/>
                <w:cs/>
              </w:rPr>
              <w:t xml:space="preserve"> 2</w:t>
            </w:r>
            <w:r>
              <w:rPr>
                <w:rFonts w:ascii="Kokila" w:hAnsi="Kokila" w:cs="Kokila"/>
                <w:sz w:val="28"/>
                <w:szCs w:val="28"/>
                <w:cs/>
              </w:rPr>
              <w:t>,</w:t>
            </w:r>
            <w:r w:rsidRPr="00BB6DF1">
              <w:rPr>
                <w:rFonts w:ascii="Kokila" w:hAnsi="Kokila" w:cs="Kokila" w:hint="cs"/>
                <w:sz w:val="28"/>
                <w:szCs w:val="28"/>
                <w:cs/>
              </w:rPr>
              <w:t>00</w:t>
            </w:r>
            <w:r>
              <w:rPr>
                <w:rFonts w:ascii="Kokila" w:hAnsi="Kokila" w:cs="Kokila"/>
                <w:sz w:val="28"/>
                <w:szCs w:val="28"/>
                <w:cs/>
              </w:rPr>
              <w:t>,</w:t>
            </w:r>
            <w:r w:rsidRPr="00BB6DF1">
              <w:rPr>
                <w:rFonts w:ascii="Kokila" w:hAnsi="Kokila" w:cs="Kokila" w:hint="cs"/>
                <w:sz w:val="28"/>
                <w:szCs w:val="28"/>
                <w:cs/>
              </w:rPr>
              <w:t>000</w:t>
            </w:r>
          </w:p>
        </w:tc>
        <w:tc>
          <w:tcPr>
            <w:tcW w:w="2268" w:type="dxa"/>
            <w:tcBorders>
              <w:top w:val="single" w:sz="4" w:space="0" w:color="auto"/>
            </w:tcBorders>
          </w:tcPr>
          <w:p w14:paraId="440AAA15" w14:textId="77777777" w:rsidR="00D859B5" w:rsidRPr="00BB6DF1" w:rsidRDefault="00D859B5" w:rsidP="008A7881">
            <w:pPr>
              <w:spacing w:after="0" w:line="360" w:lineRule="auto"/>
              <w:rPr>
                <w:rFonts w:ascii="Kokila" w:hAnsi="Kokila" w:cs="Kokila"/>
                <w:sz w:val="28"/>
                <w:szCs w:val="28"/>
              </w:rPr>
            </w:pPr>
            <w:r w:rsidRPr="00BB6DF1">
              <w:rPr>
                <w:rFonts w:ascii="Kokila" w:hAnsi="Kokila" w:cs="Kokila"/>
                <w:sz w:val="28"/>
                <w:szCs w:val="28"/>
              </w:rPr>
              <w:t>₹</w:t>
            </w:r>
            <w:r w:rsidRPr="00BB6DF1">
              <w:rPr>
                <w:rFonts w:ascii="Kokila" w:hAnsi="Kokila" w:cs="Kokila" w:hint="cs"/>
                <w:sz w:val="28"/>
                <w:szCs w:val="28"/>
                <w:cs/>
              </w:rPr>
              <w:t xml:space="preserve"> 4</w:t>
            </w:r>
            <w:r>
              <w:rPr>
                <w:rFonts w:ascii="Kokila" w:hAnsi="Kokila" w:cs="Kokila"/>
                <w:sz w:val="28"/>
                <w:szCs w:val="28"/>
                <w:cs/>
              </w:rPr>
              <w:t>,</w:t>
            </w:r>
            <w:r w:rsidRPr="00BB6DF1">
              <w:rPr>
                <w:rFonts w:ascii="Kokila" w:hAnsi="Kokila" w:cs="Kokila" w:hint="cs"/>
                <w:sz w:val="28"/>
                <w:szCs w:val="28"/>
                <w:cs/>
              </w:rPr>
              <w:t>00</w:t>
            </w:r>
            <w:r>
              <w:rPr>
                <w:rFonts w:ascii="Kokila" w:hAnsi="Kokila" w:cs="Kokila"/>
                <w:sz w:val="28"/>
                <w:szCs w:val="28"/>
                <w:cs/>
              </w:rPr>
              <w:t>,</w:t>
            </w:r>
            <w:r w:rsidRPr="00BB6DF1">
              <w:rPr>
                <w:rFonts w:ascii="Kokila" w:hAnsi="Kokila" w:cs="Kokila" w:hint="cs"/>
                <w:sz w:val="28"/>
                <w:szCs w:val="28"/>
                <w:cs/>
              </w:rPr>
              <w:t>000</w:t>
            </w:r>
          </w:p>
        </w:tc>
      </w:tr>
      <w:tr w:rsidR="00D859B5" w:rsidRPr="00C91852" w14:paraId="0D7783D9" w14:textId="77777777" w:rsidTr="00D27826">
        <w:tc>
          <w:tcPr>
            <w:tcW w:w="3114" w:type="dxa"/>
          </w:tcPr>
          <w:p w14:paraId="72D7BCAF" w14:textId="77777777" w:rsidR="00D859B5" w:rsidRPr="00BB6DF1" w:rsidRDefault="00D859B5" w:rsidP="008A7881">
            <w:pPr>
              <w:spacing w:after="0" w:line="360" w:lineRule="auto"/>
              <w:rPr>
                <w:rFonts w:ascii="Kokila" w:hAnsi="Kokila" w:cs="Kokila"/>
                <w:sz w:val="28"/>
                <w:szCs w:val="28"/>
              </w:rPr>
            </w:pPr>
            <w:r w:rsidRPr="00BB6DF1">
              <w:rPr>
                <w:rFonts w:ascii="Kokila" w:hAnsi="Kokila" w:cs="Kokila" w:hint="cs"/>
                <w:sz w:val="28"/>
                <w:szCs w:val="28"/>
                <w:cs/>
              </w:rPr>
              <w:t xml:space="preserve">उपभोग किए गए माल की लागत </w:t>
            </w:r>
          </w:p>
          <w:p w14:paraId="596E7A9C" w14:textId="77777777" w:rsidR="00D859B5" w:rsidRPr="00BB6DF1" w:rsidRDefault="00D859B5" w:rsidP="008A7881">
            <w:pPr>
              <w:spacing w:after="0" w:line="360" w:lineRule="auto"/>
              <w:rPr>
                <w:rFonts w:ascii="Kokila" w:hAnsi="Kokila" w:cs="Kokila"/>
                <w:sz w:val="28"/>
                <w:szCs w:val="28"/>
              </w:rPr>
            </w:pPr>
            <w:r w:rsidRPr="00BB6DF1">
              <w:rPr>
                <w:rFonts w:ascii="Kokila" w:hAnsi="Kokila" w:cs="Kokila"/>
                <w:sz w:val="28"/>
                <w:szCs w:val="28"/>
              </w:rPr>
              <w:t>Cost of Material Consumed</w:t>
            </w:r>
          </w:p>
        </w:tc>
        <w:tc>
          <w:tcPr>
            <w:tcW w:w="2126" w:type="dxa"/>
          </w:tcPr>
          <w:p w14:paraId="7E62A861" w14:textId="77777777" w:rsidR="00D859B5" w:rsidRPr="00BB6DF1" w:rsidRDefault="00D859B5" w:rsidP="008A7881">
            <w:pPr>
              <w:spacing w:after="0" w:line="360" w:lineRule="auto"/>
              <w:rPr>
                <w:rFonts w:ascii="Kokila" w:hAnsi="Kokila" w:cs="Kokila"/>
                <w:sz w:val="28"/>
                <w:szCs w:val="28"/>
              </w:rPr>
            </w:pPr>
            <w:r w:rsidRPr="00BB6DF1">
              <w:rPr>
                <w:rFonts w:ascii="Kokila" w:hAnsi="Kokila" w:cs="Kokila" w:hint="cs"/>
                <w:sz w:val="28"/>
                <w:szCs w:val="28"/>
                <w:cs/>
              </w:rPr>
              <w:t>आय का 50%</w:t>
            </w:r>
          </w:p>
          <w:p w14:paraId="29E29F27" w14:textId="77777777" w:rsidR="00D859B5" w:rsidRPr="00BB6DF1" w:rsidRDefault="00D859B5" w:rsidP="008A7881">
            <w:pPr>
              <w:spacing w:after="0" w:line="360" w:lineRule="auto"/>
              <w:rPr>
                <w:rFonts w:ascii="Kokila" w:hAnsi="Kokila" w:cs="Kokila"/>
                <w:sz w:val="28"/>
                <w:szCs w:val="28"/>
              </w:rPr>
            </w:pPr>
            <w:r w:rsidRPr="00BB6DF1">
              <w:rPr>
                <w:rFonts w:ascii="Kokila" w:hAnsi="Kokila" w:cs="Kokila"/>
                <w:sz w:val="28"/>
                <w:szCs w:val="28"/>
              </w:rPr>
              <w:t xml:space="preserve">50% of Income </w:t>
            </w:r>
          </w:p>
        </w:tc>
        <w:tc>
          <w:tcPr>
            <w:tcW w:w="2268" w:type="dxa"/>
          </w:tcPr>
          <w:p w14:paraId="76007634" w14:textId="77777777" w:rsidR="00D859B5" w:rsidRPr="00BB6DF1" w:rsidRDefault="00D859B5" w:rsidP="008A7881">
            <w:pPr>
              <w:spacing w:after="0" w:line="360" w:lineRule="auto"/>
              <w:rPr>
                <w:rFonts w:ascii="Kokila" w:hAnsi="Kokila" w:cs="Kokila"/>
                <w:sz w:val="28"/>
                <w:szCs w:val="28"/>
              </w:rPr>
            </w:pPr>
            <w:r w:rsidRPr="00BB6DF1">
              <w:rPr>
                <w:rFonts w:ascii="Kokila" w:hAnsi="Kokila" w:cs="Kokila" w:hint="cs"/>
                <w:sz w:val="28"/>
                <w:szCs w:val="28"/>
                <w:cs/>
              </w:rPr>
              <w:t>आय का 60%</w:t>
            </w:r>
          </w:p>
          <w:p w14:paraId="0AC39D55" w14:textId="77777777" w:rsidR="00D859B5" w:rsidRPr="00BB6DF1" w:rsidRDefault="00D859B5" w:rsidP="008A7881">
            <w:pPr>
              <w:spacing w:after="0" w:line="360" w:lineRule="auto"/>
              <w:rPr>
                <w:rFonts w:ascii="Kokila" w:hAnsi="Kokila" w:cs="Kokila"/>
                <w:sz w:val="28"/>
                <w:szCs w:val="28"/>
              </w:rPr>
            </w:pPr>
            <w:r w:rsidRPr="00BB6DF1">
              <w:rPr>
                <w:rFonts w:ascii="Kokila" w:hAnsi="Kokila" w:cs="Kokila"/>
                <w:sz w:val="28"/>
                <w:szCs w:val="28"/>
              </w:rPr>
              <w:t xml:space="preserve">50% of Income </w:t>
            </w:r>
          </w:p>
        </w:tc>
      </w:tr>
      <w:tr w:rsidR="00D859B5" w:rsidRPr="00C91852" w14:paraId="40DCB927" w14:textId="77777777" w:rsidTr="00D27826">
        <w:tc>
          <w:tcPr>
            <w:tcW w:w="3114" w:type="dxa"/>
          </w:tcPr>
          <w:p w14:paraId="3D09D7A0" w14:textId="77777777" w:rsidR="00D859B5" w:rsidRPr="00BB6DF1" w:rsidRDefault="00D859B5" w:rsidP="008A7881">
            <w:pPr>
              <w:spacing w:after="0" w:line="360" w:lineRule="auto"/>
              <w:rPr>
                <w:rFonts w:ascii="Kokila" w:hAnsi="Kokila" w:cs="Kokila"/>
                <w:sz w:val="28"/>
                <w:szCs w:val="28"/>
              </w:rPr>
            </w:pPr>
            <w:r w:rsidRPr="00BB6DF1">
              <w:rPr>
                <w:rFonts w:ascii="Kokila" w:hAnsi="Kokila" w:cs="Kokila" w:hint="cs"/>
                <w:sz w:val="28"/>
                <w:szCs w:val="28"/>
                <w:cs/>
              </w:rPr>
              <w:t>अन्य व्यय</w:t>
            </w:r>
          </w:p>
          <w:p w14:paraId="3DA1ED04" w14:textId="77777777" w:rsidR="00D859B5" w:rsidRPr="00BB6DF1" w:rsidRDefault="00D859B5" w:rsidP="008A7881">
            <w:pPr>
              <w:spacing w:after="0" w:line="360" w:lineRule="auto"/>
              <w:rPr>
                <w:rFonts w:ascii="Kokila" w:hAnsi="Kokila" w:cs="Kokila"/>
                <w:sz w:val="28"/>
                <w:szCs w:val="28"/>
              </w:rPr>
            </w:pPr>
            <w:r w:rsidRPr="00BB6DF1">
              <w:rPr>
                <w:rFonts w:ascii="Kokila" w:hAnsi="Kokila" w:cs="Kokila"/>
                <w:sz w:val="28"/>
                <w:szCs w:val="28"/>
              </w:rPr>
              <w:t>Other Expenses</w:t>
            </w:r>
          </w:p>
        </w:tc>
        <w:tc>
          <w:tcPr>
            <w:tcW w:w="2126" w:type="dxa"/>
          </w:tcPr>
          <w:p w14:paraId="080E8EC5" w14:textId="77777777" w:rsidR="00D859B5" w:rsidRPr="00BB6DF1" w:rsidRDefault="00D859B5" w:rsidP="008A7881">
            <w:pPr>
              <w:spacing w:after="0" w:line="360" w:lineRule="auto"/>
              <w:rPr>
                <w:rFonts w:ascii="Kokila" w:hAnsi="Kokila" w:cs="Kokila"/>
                <w:sz w:val="28"/>
                <w:szCs w:val="28"/>
              </w:rPr>
            </w:pPr>
            <w:r w:rsidRPr="00BB6DF1">
              <w:rPr>
                <w:rFonts w:ascii="Kokila" w:hAnsi="Kokila" w:cs="Kokila"/>
                <w:sz w:val="28"/>
                <w:szCs w:val="28"/>
              </w:rPr>
              <w:t>₹</w:t>
            </w:r>
            <w:r w:rsidRPr="00BB6DF1">
              <w:rPr>
                <w:rFonts w:ascii="Kokila" w:hAnsi="Kokila" w:cs="Kokila" w:hint="cs"/>
                <w:sz w:val="28"/>
                <w:szCs w:val="28"/>
                <w:cs/>
              </w:rPr>
              <w:t>15</w:t>
            </w:r>
            <w:r>
              <w:rPr>
                <w:rFonts w:ascii="Kokila" w:hAnsi="Kokila" w:cs="Kokila"/>
                <w:sz w:val="28"/>
                <w:szCs w:val="28"/>
                <w:cs/>
              </w:rPr>
              <w:t>,</w:t>
            </w:r>
            <w:r w:rsidRPr="00BB6DF1">
              <w:rPr>
                <w:rFonts w:ascii="Kokila" w:hAnsi="Kokila" w:cs="Kokila" w:hint="cs"/>
                <w:sz w:val="28"/>
                <w:szCs w:val="28"/>
                <w:cs/>
              </w:rPr>
              <w:t>000</w:t>
            </w:r>
          </w:p>
        </w:tc>
        <w:tc>
          <w:tcPr>
            <w:tcW w:w="2268" w:type="dxa"/>
          </w:tcPr>
          <w:p w14:paraId="3187C6A7" w14:textId="77777777" w:rsidR="00D859B5" w:rsidRPr="00BB6DF1" w:rsidRDefault="00D859B5" w:rsidP="008A7881">
            <w:pPr>
              <w:spacing w:after="0" w:line="360" w:lineRule="auto"/>
              <w:rPr>
                <w:rFonts w:ascii="Kokila" w:hAnsi="Kokila" w:cs="Kokila"/>
                <w:sz w:val="28"/>
                <w:szCs w:val="28"/>
              </w:rPr>
            </w:pPr>
            <w:r w:rsidRPr="00BB6DF1">
              <w:rPr>
                <w:rFonts w:ascii="Kokila" w:hAnsi="Kokila" w:cs="Kokila"/>
                <w:sz w:val="28"/>
                <w:szCs w:val="28"/>
              </w:rPr>
              <w:t>₹</w:t>
            </w:r>
            <w:r w:rsidRPr="00BB6DF1">
              <w:rPr>
                <w:rFonts w:ascii="Kokila" w:hAnsi="Kokila" w:cs="Kokila" w:hint="cs"/>
                <w:sz w:val="28"/>
                <w:szCs w:val="28"/>
                <w:cs/>
              </w:rPr>
              <w:t>24</w:t>
            </w:r>
            <w:r>
              <w:rPr>
                <w:rFonts w:ascii="Kokila" w:hAnsi="Kokila" w:cs="Kokila"/>
                <w:sz w:val="28"/>
                <w:szCs w:val="28"/>
                <w:cs/>
              </w:rPr>
              <w:t>,</w:t>
            </w:r>
            <w:r w:rsidRPr="00BB6DF1">
              <w:rPr>
                <w:rFonts w:ascii="Kokila" w:hAnsi="Kokila" w:cs="Kokila" w:hint="cs"/>
                <w:sz w:val="28"/>
                <w:szCs w:val="28"/>
                <w:cs/>
              </w:rPr>
              <w:t>000</w:t>
            </w:r>
          </w:p>
        </w:tc>
      </w:tr>
      <w:tr w:rsidR="00D859B5" w:rsidRPr="00C91852" w14:paraId="5253B8FC" w14:textId="77777777" w:rsidTr="00D27826">
        <w:tc>
          <w:tcPr>
            <w:tcW w:w="3114" w:type="dxa"/>
          </w:tcPr>
          <w:p w14:paraId="6EB7E7C1" w14:textId="77777777" w:rsidR="00D859B5" w:rsidRPr="00BB6DF1" w:rsidRDefault="00D859B5" w:rsidP="008A7881">
            <w:pPr>
              <w:spacing w:after="0" w:line="360" w:lineRule="auto"/>
              <w:rPr>
                <w:rFonts w:ascii="Kokila" w:hAnsi="Kokila" w:cs="Kokila"/>
                <w:sz w:val="28"/>
                <w:szCs w:val="28"/>
              </w:rPr>
            </w:pPr>
            <w:r w:rsidRPr="00BB6DF1">
              <w:rPr>
                <w:rFonts w:ascii="Kokila" w:hAnsi="Kokila" w:cs="Kokila" w:hint="cs"/>
                <w:sz w:val="28"/>
                <w:szCs w:val="28"/>
                <w:cs/>
              </w:rPr>
              <w:t>आयकर की दर</w:t>
            </w:r>
          </w:p>
          <w:p w14:paraId="2042C81B" w14:textId="77777777" w:rsidR="00D859B5" w:rsidRPr="00BB6DF1" w:rsidRDefault="00D859B5" w:rsidP="008A7881">
            <w:pPr>
              <w:spacing w:after="0" w:line="360" w:lineRule="auto"/>
              <w:rPr>
                <w:rFonts w:ascii="Kokila" w:hAnsi="Kokila" w:cs="Kokila"/>
                <w:sz w:val="28"/>
                <w:szCs w:val="28"/>
              </w:rPr>
            </w:pPr>
            <w:r w:rsidRPr="00BB6DF1">
              <w:rPr>
                <w:rFonts w:ascii="Kokila" w:hAnsi="Kokila" w:cs="Kokila"/>
                <w:sz w:val="28"/>
                <w:szCs w:val="28"/>
              </w:rPr>
              <w:t>Income Tax Rate</w:t>
            </w:r>
          </w:p>
        </w:tc>
        <w:tc>
          <w:tcPr>
            <w:tcW w:w="2126" w:type="dxa"/>
          </w:tcPr>
          <w:p w14:paraId="3D038A5A" w14:textId="77777777" w:rsidR="00D859B5" w:rsidRPr="00BB6DF1" w:rsidRDefault="00D859B5" w:rsidP="008A7881">
            <w:pPr>
              <w:spacing w:after="0" w:line="360" w:lineRule="auto"/>
              <w:rPr>
                <w:rFonts w:ascii="Kokila" w:hAnsi="Kokila" w:cs="Kokila"/>
                <w:sz w:val="28"/>
                <w:szCs w:val="28"/>
              </w:rPr>
            </w:pPr>
            <w:r w:rsidRPr="00BB6DF1">
              <w:rPr>
                <w:rFonts w:ascii="Kokila" w:hAnsi="Kokila" w:cs="Kokila" w:hint="cs"/>
                <w:sz w:val="28"/>
                <w:szCs w:val="28"/>
                <w:cs/>
              </w:rPr>
              <w:t>कर से पूर्व लाभ का 40%</w:t>
            </w:r>
          </w:p>
          <w:p w14:paraId="4BDF70AB" w14:textId="77777777" w:rsidR="00D859B5" w:rsidRPr="00BB6DF1" w:rsidRDefault="00D859B5" w:rsidP="008A7881">
            <w:pPr>
              <w:spacing w:after="0" w:line="360" w:lineRule="auto"/>
              <w:rPr>
                <w:rFonts w:ascii="Kokila" w:hAnsi="Kokila" w:cs="Kokila"/>
                <w:sz w:val="28"/>
                <w:szCs w:val="28"/>
              </w:rPr>
            </w:pPr>
            <w:r w:rsidRPr="00BB6DF1">
              <w:rPr>
                <w:rFonts w:ascii="Kokila" w:hAnsi="Kokila" w:cs="Kokila"/>
                <w:sz w:val="28"/>
                <w:szCs w:val="28"/>
              </w:rPr>
              <w:t>40% of profit before tax</w:t>
            </w:r>
          </w:p>
        </w:tc>
        <w:tc>
          <w:tcPr>
            <w:tcW w:w="2268" w:type="dxa"/>
          </w:tcPr>
          <w:p w14:paraId="55F21F05" w14:textId="77777777" w:rsidR="00D859B5" w:rsidRPr="00BB6DF1" w:rsidRDefault="00D859B5" w:rsidP="008A7881">
            <w:pPr>
              <w:spacing w:after="0" w:line="360" w:lineRule="auto"/>
              <w:rPr>
                <w:rFonts w:ascii="Kokila" w:hAnsi="Kokila" w:cs="Kokila"/>
                <w:sz w:val="28"/>
                <w:szCs w:val="28"/>
              </w:rPr>
            </w:pPr>
            <w:r w:rsidRPr="00BB6DF1">
              <w:rPr>
                <w:rFonts w:ascii="Kokila" w:hAnsi="Kokila" w:cs="Kokila" w:hint="cs"/>
                <w:sz w:val="28"/>
                <w:szCs w:val="28"/>
                <w:cs/>
              </w:rPr>
              <w:t>कर से पूर्व लाभ का 40%</w:t>
            </w:r>
          </w:p>
          <w:p w14:paraId="449CE6EC" w14:textId="77777777" w:rsidR="00D859B5" w:rsidRPr="00BB6DF1" w:rsidRDefault="00D859B5" w:rsidP="008A7881">
            <w:pPr>
              <w:spacing w:after="0" w:line="360" w:lineRule="auto"/>
              <w:rPr>
                <w:rFonts w:ascii="Kokila" w:hAnsi="Kokila" w:cs="Kokila"/>
                <w:sz w:val="28"/>
                <w:szCs w:val="28"/>
              </w:rPr>
            </w:pPr>
            <w:r w:rsidRPr="00BB6DF1">
              <w:rPr>
                <w:rFonts w:ascii="Kokila" w:hAnsi="Kokila" w:cs="Kokila"/>
                <w:sz w:val="28"/>
                <w:szCs w:val="28"/>
              </w:rPr>
              <w:t>40% of profit before tax</w:t>
            </w:r>
          </w:p>
        </w:tc>
      </w:tr>
    </w:tbl>
    <w:p w14:paraId="5D3209BB" w14:textId="77777777" w:rsidR="00524333" w:rsidRDefault="00524333" w:rsidP="008A7881">
      <w:pPr>
        <w:spacing w:after="0" w:line="360" w:lineRule="auto"/>
        <w:rPr>
          <w:rFonts w:ascii="Kokila" w:hAnsi="Kokila" w:cs="Kokila"/>
          <w:sz w:val="28"/>
          <w:szCs w:val="28"/>
        </w:rPr>
      </w:pPr>
    </w:p>
    <w:p w14:paraId="6A2DBE67" w14:textId="77777777" w:rsidR="008B26BA" w:rsidRDefault="008B26BA" w:rsidP="008B26BA">
      <w:pPr>
        <w:spacing w:after="0" w:line="360" w:lineRule="auto"/>
        <w:rPr>
          <w:rFonts w:ascii="Kokila" w:hAnsi="Kokila" w:cs="Kokila"/>
          <w:sz w:val="32"/>
          <w:szCs w:val="32"/>
        </w:rPr>
      </w:pPr>
      <w:r w:rsidRPr="00392F31">
        <w:rPr>
          <w:rFonts w:ascii="Kokila" w:hAnsi="Kokila" w:cs="Kokila"/>
          <w:sz w:val="32"/>
          <w:szCs w:val="32"/>
        </w:rPr>
        <w:t>-------------------------------------------------------------------------------------------------------------</w:t>
      </w:r>
    </w:p>
    <w:p w14:paraId="77EE6D00" w14:textId="77777777" w:rsidR="008B26BA" w:rsidRDefault="008B26BA" w:rsidP="008B26BA">
      <w:pPr>
        <w:tabs>
          <w:tab w:val="left" w:pos="4770"/>
        </w:tabs>
        <w:spacing w:after="0" w:line="360" w:lineRule="auto"/>
        <w:rPr>
          <w:rFonts w:ascii="Kokila" w:hAnsi="Kokila" w:cs="Kokila"/>
          <w:sz w:val="32"/>
          <w:szCs w:val="32"/>
        </w:rPr>
      </w:pPr>
      <w:r w:rsidRPr="00392F31">
        <w:rPr>
          <w:rFonts w:ascii="Kokila" w:hAnsi="Kokila" w:cs="Kokila"/>
          <w:sz w:val="32"/>
          <w:szCs w:val="32"/>
        </w:rPr>
        <w:t>-------------------------------------------------------------------------------------------------------------</w:t>
      </w:r>
    </w:p>
    <w:p w14:paraId="10D8954F" w14:textId="77777777" w:rsidR="008B26BA" w:rsidRDefault="008B26BA" w:rsidP="008B26BA">
      <w:pPr>
        <w:spacing w:after="0" w:line="360" w:lineRule="auto"/>
        <w:rPr>
          <w:rFonts w:ascii="Kokila" w:hAnsi="Kokila" w:cs="Kokila"/>
          <w:sz w:val="32"/>
          <w:szCs w:val="32"/>
        </w:rPr>
      </w:pPr>
      <w:r w:rsidRPr="00392F31">
        <w:rPr>
          <w:rFonts w:ascii="Kokila" w:hAnsi="Kokila" w:cs="Kokila"/>
          <w:sz w:val="32"/>
          <w:szCs w:val="32"/>
        </w:rPr>
        <w:t>-------------------------------------------------------------------------------------------------------------</w:t>
      </w:r>
    </w:p>
    <w:p w14:paraId="3341462B" w14:textId="5FE4B85C" w:rsidR="008B26BA" w:rsidRDefault="008B26BA" w:rsidP="008B26BA">
      <w:pPr>
        <w:spacing w:after="0" w:line="360" w:lineRule="auto"/>
        <w:rPr>
          <w:rFonts w:ascii="Kokila" w:hAnsi="Kokila" w:cs="Kokila"/>
          <w:sz w:val="28"/>
          <w:szCs w:val="28"/>
        </w:rPr>
      </w:pPr>
      <w:r w:rsidRPr="00392F31">
        <w:rPr>
          <w:rFonts w:ascii="Kokila" w:hAnsi="Kokila" w:cs="Kokila"/>
          <w:sz w:val="32"/>
          <w:szCs w:val="32"/>
        </w:rPr>
        <w:t>-------------------------------------------------------------------------------------------------------------</w:t>
      </w:r>
    </w:p>
    <w:p w14:paraId="70EC7FCC" w14:textId="1DC3020A" w:rsidR="00D859B5" w:rsidRPr="00C91852" w:rsidRDefault="00D859B5" w:rsidP="008A7881">
      <w:pPr>
        <w:spacing w:after="0" w:line="360" w:lineRule="auto"/>
        <w:rPr>
          <w:rFonts w:ascii="Kokila" w:hAnsi="Kokila" w:cs="Kokila"/>
          <w:sz w:val="28"/>
          <w:szCs w:val="28"/>
        </w:rPr>
      </w:pPr>
      <w:r w:rsidRPr="00C91852">
        <w:rPr>
          <w:rFonts w:ascii="Kokila" w:hAnsi="Kokila" w:cs="Kokila" w:hint="cs"/>
          <w:sz w:val="28"/>
          <w:szCs w:val="28"/>
          <w:cs/>
        </w:rPr>
        <w:t>7</w:t>
      </w:r>
      <w:r>
        <w:rPr>
          <w:rFonts w:ascii="Kokila" w:hAnsi="Kokila" w:cs="Kokila"/>
          <w:sz w:val="28"/>
          <w:szCs w:val="28"/>
          <w:cs/>
        </w:rPr>
        <w:t>.</w:t>
      </w:r>
      <w:r>
        <w:rPr>
          <w:rFonts w:ascii="Kokila" w:hAnsi="Kokila" w:cs="Kokila"/>
          <w:sz w:val="28"/>
          <w:szCs w:val="28"/>
          <w:cs/>
        </w:rPr>
        <w:tab/>
      </w:r>
      <w:r w:rsidRPr="00C91852">
        <w:rPr>
          <w:rFonts w:ascii="Kokila" w:hAnsi="Kokila" w:cs="Kokila" w:hint="cs"/>
          <w:sz w:val="28"/>
          <w:szCs w:val="28"/>
          <w:cs/>
        </w:rPr>
        <w:t xml:space="preserve"> निम्नांकित सूचनाओं से सम आकार लाभ तथा हानि का विवरण तैयार कीजिए।</w:t>
      </w:r>
    </w:p>
    <w:p w14:paraId="3BEFB6A9" w14:textId="47476484" w:rsidR="00D859B5" w:rsidRDefault="00D859B5" w:rsidP="008A7881">
      <w:pPr>
        <w:spacing w:after="0" w:line="360" w:lineRule="auto"/>
        <w:ind w:firstLine="720"/>
        <w:rPr>
          <w:rFonts w:ascii="Kokila" w:hAnsi="Kokila" w:cs="Kokila"/>
          <w:sz w:val="28"/>
          <w:szCs w:val="28"/>
        </w:rPr>
      </w:pPr>
      <w:r w:rsidRPr="00C91852">
        <w:rPr>
          <w:rFonts w:ascii="Kokila" w:hAnsi="Kokila" w:cs="Kokila"/>
          <w:sz w:val="28"/>
          <w:szCs w:val="28"/>
        </w:rPr>
        <w:t>From the following information prepare Common Size Statement of Profit and Loss.</w:t>
      </w:r>
    </w:p>
    <w:p w14:paraId="18E801A2" w14:textId="77777777" w:rsidR="00524333" w:rsidRPr="00524333" w:rsidRDefault="00524333" w:rsidP="008A7881">
      <w:pPr>
        <w:spacing w:after="0" w:line="360" w:lineRule="auto"/>
        <w:ind w:firstLine="720"/>
        <w:rPr>
          <w:rFonts w:ascii="Kokila" w:hAnsi="Kokila" w:cs="Kokila"/>
          <w:sz w:val="14"/>
          <w:szCs w:val="14"/>
        </w:rPr>
      </w:pPr>
    </w:p>
    <w:tbl>
      <w:tblPr>
        <w:tblW w:w="0" w:type="auto"/>
        <w:tblInd w:w="828" w:type="dxa"/>
        <w:tblBorders>
          <w:top w:val="single" w:sz="4" w:space="0" w:color="auto"/>
          <w:left w:val="single" w:sz="4" w:space="0" w:color="auto"/>
          <w:bottom w:val="single" w:sz="4" w:space="0" w:color="auto"/>
          <w:right w:val="single" w:sz="4" w:space="0" w:color="auto"/>
          <w:insideV w:val="single" w:sz="4" w:space="0" w:color="auto"/>
        </w:tblBorders>
        <w:tblLook w:val="04A0" w:firstRow="1" w:lastRow="0" w:firstColumn="1" w:lastColumn="0" w:noHBand="0" w:noVBand="1"/>
      </w:tblPr>
      <w:tblGrid>
        <w:gridCol w:w="3114"/>
        <w:gridCol w:w="2126"/>
        <w:gridCol w:w="2268"/>
      </w:tblGrid>
      <w:tr w:rsidR="00D859B5" w:rsidRPr="00C91852" w14:paraId="4D95F9EE" w14:textId="77777777" w:rsidTr="00D27826">
        <w:tc>
          <w:tcPr>
            <w:tcW w:w="3114" w:type="dxa"/>
            <w:tcBorders>
              <w:top w:val="single" w:sz="4" w:space="0" w:color="auto"/>
              <w:bottom w:val="single" w:sz="4" w:space="0" w:color="auto"/>
            </w:tcBorders>
          </w:tcPr>
          <w:p w14:paraId="763F4D7A" w14:textId="77777777" w:rsidR="00D859B5" w:rsidRPr="00BB6DF1" w:rsidRDefault="00D859B5" w:rsidP="008A7881">
            <w:pPr>
              <w:spacing w:after="0" w:line="360" w:lineRule="auto"/>
              <w:jc w:val="center"/>
              <w:rPr>
                <w:rFonts w:ascii="Kokila" w:hAnsi="Kokila" w:cs="Kokila"/>
                <w:sz w:val="28"/>
                <w:szCs w:val="28"/>
              </w:rPr>
            </w:pPr>
            <w:r w:rsidRPr="00BB6DF1">
              <w:rPr>
                <w:rFonts w:ascii="Kokila" w:hAnsi="Kokila" w:cs="Kokila" w:hint="cs"/>
                <w:sz w:val="28"/>
                <w:szCs w:val="28"/>
                <w:cs/>
              </w:rPr>
              <w:t>विवरण</w:t>
            </w:r>
            <w:r w:rsidRPr="00BB6DF1">
              <w:rPr>
                <w:rFonts w:ascii="Kokila" w:hAnsi="Kokila" w:cs="Kokila"/>
                <w:sz w:val="28"/>
                <w:szCs w:val="28"/>
              </w:rPr>
              <w:t>(Particulars)</w:t>
            </w:r>
          </w:p>
        </w:tc>
        <w:tc>
          <w:tcPr>
            <w:tcW w:w="2126" w:type="dxa"/>
            <w:tcBorders>
              <w:top w:val="single" w:sz="4" w:space="0" w:color="auto"/>
              <w:bottom w:val="single" w:sz="4" w:space="0" w:color="auto"/>
            </w:tcBorders>
          </w:tcPr>
          <w:p w14:paraId="758C4A96" w14:textId="33625D7B" w:rsidR="00D859B5" w:rsidRPr="00BB6DF1" w:rsidRDefault="00D859B5" w:rsidP="008A7881">
            <w:pPr>
              <w:spacing w:after="0" w:line="360" w:lineRule="auto"/>
              <w:jc w:val="center"/>
              <w:rPr>
                <w:rFonts w:ascii="Kokila" w:hAnsi="Kokila" w:cs="Kokila"/>
                <w:sz w:val="28"/>
                <w:szCs w:val="28"/>
              </w:rPr>
            </w:pPr>
            <w:r w:rsidRPr="00BB6DF1">
              <w:rPr>
                <w:rFonts w:ascii="Kokila" w:hAnsi="Kokila" w:cs="Kokila" w:hint="cs"/>
                <w:sz w:val="28"/>
                <w:szCs w:val="28"/>
                <w:cs/>
              </w:rPr>
              <w:t>31-12-20</w:t>
            </w:r>
            <w:r w:rsidR="00D0318A">
              <w:rPr>
                <w:rFonts w:ascii="Kokila" w:hAnsi="Kokila" w:cs="Kokila"/>
                <w:sz w:val="28"/>
                <w:szCs w:val="28"/>
              </w:rPr>
              <w:t>21</w:t>
            </w:r>
          </w:p>
        </w:tc>
        <w:tc>
          <w:tcPr>
            <w:tcW w:w="2268" w:type="dxa"/>
            <w:tcBorders>
              <w:top w:val="single" w:sz="4" w:space="0" w:color="auto"/>
              <w:bottom w:val="single" w:sz="4" w:space="0" w:color="auto"/>
            </w:tcBorders>
          </w:tcPr>
          <w:p w14:paraId="221653B5" w14:textId="2925256A" w:rsidR="00D859B5" w:rsidRPr="00BB6DF1" w:rsidRDefault="00D859B5" w:rsidP="008A7881">
            <w:pPr>
              <w:spacing w:after="0" w:line="360" w:lineRule="auto"/>
              <w:jc w:val="center"/>
              <w:rPr>
                <w:rFonts w:ascii="Kokila" w:hAnsi="Kokila" w:cs="Kokila"/>
                <w:sz w:val="28"/>
                <w:szCs w:val="28"/>
              </w:rPr>
            </w:pPr>
            <w:r w:rsidRPr="00BB6DF1">
              <w:rPr>
                <w:rFonts w:ascii="Kokila" w:hAnsi="Kokila" w:cs="Kokila" w:hint="cs"/>
                <w:sz w:val="28"/>
                <w:szCs w:val="28"/>
                <w:cs/>
              </w:rPr>
              <w:t>31-12-20</w:t>
            </w:r>
            <w:r w:rsidR="00D0318A">
              <w:rPr>
                <w:rFonts w:ascii="Kokila" w:hAnsi="Kokila" w:cs="Kokila"/>
                <w:sz w:val="28"/>
                <w:szCs w:val="28"/>
              </w:rPr>
              <w:t>22</w:t>
            </w:r>
          </w:p>
        </w:tc>
      </w:tr>
      <w:tr w:rsidR="00D859B5" w:rsidRPr="00C91852" w14:paraId="4278E613" w14:textId="77777777" w:rsidTr="00D27826">
        <w:tc>
          <w:tcPr>
            <w:tcW w:w="3114" w:type="dxa"/>
            <w:tcBorders>
              <w:top w:val="single" w:sz="4" w:space="0" w:color="auto"/>
            </w:tcBorders>
          </w:tcPr>
          <w:p w14:paraId="0DA1FBA0" w14:textId="77777777" w:rsidR="00D859B5" w:rsidRPr="00BB6DF1" w:rsidRDefault="00D859B5" w:rsidP="008B26BA">
            <w:pPr>
              <w:spacing w:after="0" w:line="276" w:lineRule="auto"/>
              <w:rPr>
                <w:rFonts w:ascii="Kokila" w:hAnsi="Kokila" w:cs="Kokila"/>
                <w:sz w:val="28"/>
                <w:szCs w:val="28"/>
              </w:rPr>
            </w:pPr>
            <w:r w:rsidRPr="00BB6DF1">
              <w:rPr>
                <w:rFonts w:ascii="Kokila" w:hAnsi="Kokila" w:cs="Kokila" w:hint="cs"/>
                <w:sz w:val="28"/>
                <w:szCs w:val="28"/>
                <w:cs/>
              </w:rPr>
              <w:t>संचालन से आय</w:t>
            </w:r>
          </w:p>
          <w:p w14:paraId="1A3EECA3" w14:textId="77777777" w:rsidR="00D859B5" w:rsidRPr="00BB6DF1" w:rsidRDefault="00D859B5" w:rsidP="008B26BA">
            <w:pPr>
              <w:spacing w:after="0" w:line="276" w:lineRule="auto"/>
              <w:rPr>
                <w:rFonts w:ascii="Kokila" w:hAnsi="Kokila" w:cs="Kokila"/>
                <w:sz w:val="28"/>
                <w:szCs w:val="28"/>
              </w:rPr>
            </w:pPr>
            <w:r w:rsidRPr="00BB6DF1">
              <w:rPr>
                <w:rFonts w:ascii="Kokila" w:hAnsi="Kokila" w:cs="Kokila"/>
                <w:sz w:val="28"/>
                <w:szCs w:val="28"/>
              </w:rPr>
              <w:t>Revenue from Operations</w:t>
            </w:r>
          </w:p>
        </w:tc>
        <w:tc>
          <w:tcPr>
            <w:tcW w:w="2126" w:type="dxa"/>
            <w:tcBorders>
              <w:top w:val="single" w:sz="4" w:space="0" w:color="auto"/>
            </w:tcBorders>
          </w:tcPr>
          <w:p w14:paraId="7B08F5F0" w14:textId="77777777" w:rsidR="00D859B5" w:rsidRPr="00BB6DF1" w:rsidRDefault="00D859B5" w:rsidP="008B26BA">
            <w:pPr>
              <w:spacing w:after="0" w:line="276" w:lineRule="auto"/>
              <w:jc w:val="center"/>
              <w:rPr>
                <w:rFonts w:ascii="Kokila" w:hAnsi="Kokila" w:cs="Kokila"/>
                <w:sz w:val="28"/>
                <w:szCs w:val="28"/>
              </w:rPr>
            </w:pPr>
            <w:r w:rsidRPr="00BB6DF1">
              <w:rPr>
                <w:rFonts w:ascii="Kokila" w:hAnsi="Kokila" w:cs="Kokila" w:hint="cs"/>
                <w:sz w:val="28"/>
                <w:szCs w:val="28"/>
                <w:cs/>
              </w:rPr>
              <w:t>20</w:t>
            </w:r>
            <w:r>
              <w:rPr>
                <w:rFonts w:ascii="Kokila" w:hAnsi="Kokila" w:cs="Kokila"/>
                <w:sz w:val="28"/>
                <w:szCs w:val="28"/>
                <w:cs/>
              </w:rPr>
              <w:t>,</w:t>
            </w:r>
            <w:r w:rsidRPr="00BB6DF1">
              <w:rPr>
                <w:rFonts w:ascii="Kokila" w:hAnsi="Kokila" w:cs="Kokila" w:hint="cs"/>
                <w:sz w:val="28"/>
                <w:szCs w:val="28"/>
                <w:cs/>
              </w:rPr>
              <w:t>00</w:t>
            </w:r>
            <w:r>
              <w:rPr>
                <w:rFonts w:ascii="Kokila" w:hAnsi="Kokila" w:cs="Kokila"/>
                <w:sz w:val="28"/>
                <w:szCs w:val="28"/>
                <w:cs/>
              </w:rPr>
              <w:t>,</w:t>
            </w:r>
            <w:r w:rsidRPr="00BB6DF1">
              <w:rPr>
                <w:rFonts w:ascii="Kokila" w:hAnsi="Kokila" w:cs="Kokila" w:hint="cs"/>
                <w:sz w:val="28"/>
                <w:szCs w:val="28"/>
                <w:cs/>
              </w:rPr>
              <w:t>000</w:t>
            </w:r>
          </w:p>
        </w:tc>
        <w:tc>
          <w:tcPr>
            <w:tcW w:w="2268" w:type="dxa"/>
            <w:tcBorders>
              <w:top w:val="single" w:sz="4" w:space="0" w:color="auto"/>
            </w:tcBorders>
          </w:tcPr>
          <w:p w14:paraId="21CFF864" w14:textId="77777777" w:rsidR="00D859B5" w:rsidRPr="00BB6DF1" w:rsidRDefault="00D859B5" w:rsidP="008B26BA">
            <w:pPr>
              <w:spacing w:after="0" w:line="276" w:lineRule="auto"/>
              <w:jc w:val="center"/>
              <w:rPr>
                <w:rFonts w:ascii="Kokila" w:hAnsi="Kokila" w:cs="Kokila"/>
                <w:sz w:val="28"/>
                <w:szCs w:val="28"/>
              </w:rPr>
            </w:pPr>
            <w:r w:rsidRPr="00BB6DF1">
              <w:rPr>
                <w:rFonts w:ascii="Kokila" w:hAnsi="Kokila" w:cs="Kokila" w:hint="cs"/>
                <w:sz w:val="28"/>
                <w:szCs w:val="28"/>
                <w:cs/>
              </w:rPr>
              <w:t>30</w:t>
            </w:r>
            <w:r>
              <w:rPr>
                <w:rFonts w:ascii="Kokila" w:hAnsi="Kokila" w:cs="Kokila"/>
                <w:sz w:val="28"/>
                <w:szCs w:val="28"/>
                <w:cs/>
              </w:rPr>
              <w:t>,</w:t>
            </w:r>
            <w:r w:rsidRPr="00BB6DF1">
              <w:rPr>
                <w:rFonts w:ascii="Kokila" w:hAnsi="Kokila" w:cs="Kokila" w:hint="cs"/>
                <w:sz w:val="28"/>
                <w:szCs w:val="28"/>
                <w:cs/>
              </w:rPr>
              <w:t>00</w:t>
            </w:r>
            <w:r>
              <w:rPr>
                <w:rFonts w:ascii="Kokila" w:hAnsi="Kokila" w:cs="Kokila"/>
                <w:sz w:val="28"/>
                <w:szCs w:val="28"/>
                <w:cs/>
              </w:rPr>
              <w:t>,</w:t>
            </w:r>
            <w:r w:rsidRPr="00BB6DF1">
              <w:rPr>
                <w:rFonts w:ascii="Kokila" w:hAnsi="Kokila" w:cs="Kokila" w:hint="cs"/>
                <w:sz w:val="28"/>
                <w:szCs w:val="28"/>
                <w:cs/>
              </w:rPr>
              <w:t>000</w:t>
            </w:r>
          </w:p>
        </w:tc>
      </w:tr>
      <w:tr w:rsidR="00D859B5" w:rsidRPr="00C91852" w14:paraId="774DCCEA" w14:textId="77777777" w:rsidTr="00D27826">
        <w:tc>
          <w:tcPr>
            <w:tcW w:w="3114" w:type="dxa"/>
          </w:tcPr>
          <w:p w14:paraId="331F4743" w14:textId="77777777" w:rsidR="00D859B5" w:rsidRPr="00BB6DF1" w:rsidRDefault="00D859B5" w:rsidP="008B26BA">
            <w:pPr>
              <w:spacing w:after="0" w:line="276" w:lineRule="auto"/>
              <w:rPr>
                <w:rFonts w:ascii="Kokila" w:hAnsi="Kokila" w:cs="Kokila"/>
                <w:sz w:val="28"/>
                <w:szCs w:val="28"/>
              </w:rPr>
            </w:pPr>
            <w:r w:rsidRPr="00BB6DF1">
              <w:rPr>
                <w:rFonts w:ascii="Kokila" w:hAnsi="Kokila" w:cs="Kokila" w:hint="cs"/>
                <w:sz w:val="28"/>
                <w:szCs w:val="28"/>
                <w:cs/>
              </w:rPr>
              <w:t>अन्य आय</w:t>
            </w:r>
          </w:p>
          <w:p w14:paraId="51FD9F71" w14:textId="77777777" w:rsidR="00D859B5" w:rsidRPr="00BB6DF1" w:rsidRDefault="00D859B5" w:rsidP="008B26BA">
            <w:pPr>
              <w:spacing w:after="0" w:line="276" w:lineRule="auto"/>
              <w:rPr>
                <w:rFonts w:ascii="Kokila" w:hAnsi="Kokila" w:cs="Kokila"/>
                <w:sz w:val="28"/>
                <w:szCs w:val="28"/>
              </w:rPr>
            </w:pPr>
            <w:r w:rsidRPr="00BB6DF1">
              <w:rPr>
                <w:rFonts w:ascii="Kokila" w:hAnsi="Kokila" w:cs="Kokila"/>
                <w:sz w:val="28"/>
                <w:szCs w:val="28"/>
              </w:rPr>
              <w:t>Other Income</w:t>
            </w:r>
          </w:p>
        </w:tc>
        <w:tc>
          <w:tcPr>
            <w:tcW w:w="2126" w:type="dxa"/>
          </w:tcPr>
          <w:p w14:paraId="09DAA48B" w14:textId="77777777" w:rsidR="00D859B5" w:rsidRPr="00BB6DF1" w:rsidRDefault="00D859B5" w:rsidP="008B26BA">
            <w:pPr>
              <w:spacing w:after="0" w:line="276" w:lineRule="auto"/>
              <w:jc w:val="center"/>
              <w:rPr>
                <w:rFonts w:ascii="Kokila" w:hAnsi="Kokila" w:cs="Kokila"/>
                <w:sz w:val="28"/>
                <w:szCs w:val="28"/>
              </w:rPr>
            </w:pPr>
            <w:r w:rsidRPr="00BB6DF1">
              <w:rPr>
                <w:rFonts w:ascii="Kokila" w:hAnsi="Kokila" w:cs="Kokila" w:hint="cs"/>
                <w:sz w:val="28"/>
                <w:szCs w:val="28"/>
                <w:cs/>
              </w:rPr>
              <w:t>4</w:t>
            </w:r>
            <w:r>
              <w:rPr>
                <w:rFonts w:ascii="Kokila" w:hAnsi="Kokila" w:cs="Kokila"/>
                <w:sz w:val="28"/>
                <w:szCs w:val="28"/>
                <w:cs/>
              </w:rPr>
              <w:t>,</w:t>
            </w:r>
            <w:r w:rsidRPr="00BB6DF1">
              <w:rPr>
                <w:rFonts w:ascii="Kokila" w:hAnsi="Kokila" w:cs="Kokila" w:hint="cs"/>
                <w:sz w:val="28"/>
                <w:szCs w:val="28"/>
                <w:cs/>
              </w:rPr>
              <w:t>00</w:t>
            </w:r>
            <w:r>
              <w:rPr>
                <w:rFonts w:ascii="Kokila" w:hAnsi="Kokila" w:cs="Kokila"/>
                <w:sz w:val="28"/>
                <w:szCs w:val="28"/>
                <w:cs/>
              </w:rPr>
              <w:t>,</w:t>
            </w:r>
            <w:r w:rsidRPr="00BB6DF1">
              <w:rPr>
                <w:rFonts w:ascii="Kokila" w:hAnsi="Kokila" w:cs="Kokila" w:hint="cs"/>
                <w:sz w:val="28"/>
                <w:szCs w:val="28"/>
                <w:cs/>
              </w:rPr>
              <w:t>000</w:t>
            </w:r>
          </w:p>
        </w:tc>
        <w:tc>
          <w:tcPr>
            <w:tcW w:w="2268" w:type="dxa"/>
          </w:tcPr>
          <w:p w14:paraId="23E730F4" w14:textId="77777777" w:rsidR="00D859B5" w:rsidRPr="00BB6DF1" w:rsidRDefault="00D859B5" w:rsidP="008B26BA">
            <w:pPr>
              <w:spacing w:after="0" w:line="276" w:lineRule="auto"/>
              <w:jc w:val="center"/>
              <w:rPr>
                <w:rFonts w:ascii="Kokila" w:hAnsi="Kokila" w:cs="Kokila"/>
                <w:sz w:val="28"/>
                <w:szCs w:val="28"/>
              </w:rPr>
            </w:pPr>
            <w:r w:rsidRPr="00BB6DF1">
              <w:rPr>
                <w:rFonts w:ascii="Kokila" w:hAnsi="Kokila" w:cs="Kokila" w:hint="cs"/>
                <w:sz w:val="28"/>
                <w:szCs w:val="28"/>
                <w:cs/>
              </w:rPr>
              <w:t>3</w:t>
            </w:r>
            <w:r>
              <w:rPr>
                <w:rFonts w:ascii="Kokila" w:hAnsi="Kokila" w:cs="Kokila"/>
                <w:sz w:val="28"/>
                <w:szCs w:val="28"/>
                <w:cs/>
              </w:rPr>
              <w:t>,</w:t>
            </w:r>
            <w:r w:rsidRPr="00BB6DF1">
              <w:rPr>
                <w:rFonts w:ascii="Kokila" w:hAnsi="Kokila" w:cs="Kokila" w:hint="cs"/>
                <w:sz w:val="28"/>
                <w:szCs w:val="28"/>
                <w:cs/>
              </w:rPr>
              <w:t>60</w:t>
            </w:r>
            <w:r>
              <w:rPr>
                <w:rFonts w:ascii="Kokila" w:hAnsi="Kokila" w:cs="Kokila"/>
                <w:sz w:val="28"/>
                <w:szCs w:val="28"/>
                <w:cs/>
              </w:rPr>
              <w:t>,</w:t>
            </w:r>
            <w:r w:rsidRPr="00BB6DF1">
              <w:rPr>
                <w:rFonts w:ascii="Kokila" w:hAnsi="Kokila" w:cs="Kokila" w:hint="cs"/>
                <w:sz w:val="28"/>
                <w:szCs w:val="28"/>
                <w:cs/>
              </w:rPr>
              <w:t>000</w:t>
            </w:r>
          </w:p>
        </w:tc>
      </w:tr>
      <w:tr w:rsidR="00D859B5" w:rsidRPr="00C91852" w14:paraId="78C3D8D9" w14:textId="77777777" w:rsidTr="00D27826">
        <w:tc>
          <w:tcPr>
            <w:tcW w:w="3114" w:type="dxa"/>
          </w:tcPr>
          <w:p w14:paraId="7EBB29C3" w14:textId="77777777" w:rsidR="00D859B5" w:rsidRPr="00BB6DF1" w:rsidRDefault="00D859B5" w:rsidP="008B26BA">
            <w:pPr>
              <w:spacing w:after="0" w:line="276" w:lineRule="auto"/>
              <w:rPr>
                <w:rFonts w:ascii="Kokila" w:hAnsi="Kokila" w:cs="Kokila"/>
                <w:sz w:val="28"/>
                <w:szCs w:val="28"/>
              </w:rPr>
            </w:pPr>
            <w:r w:rsidRPr="00BB6DF1">
              <w:rPr>
                <w:rFonts w:ascii="Kokila" w:hAnsi="Kokila" w:cs="Kokila" w:hint="cs"/>
                <w:sz w:val="28"/>
                <w:szCs w:val="28"/>
                <w:cs/>
              </w:rPr>
              <w:t>प्रयुक्त सामग्री की लागत</w:t>
            </w:r>
          </w:p>
          <w:p w14:paraId="6D3E084F" w14:textId="77777777" w:rsidR="00D859B5" w:rsidRPr="00BB6DF1" w:rsidRDefault="00D859B5" w:rsidP="008B26BA">
            <w:pPr>
              <w:spacing w:after="0" w:line="276" w:lineRule="auto"/>
              <w:rPr>
                <w:rFonts w:ascii="Kokila" w:hAnsi="Kokila" w:cs="Kokila"/>
                <w:sz w:val="28"/>
                <w:szCs w:val="28"/>
              </w:rPr>
            </w:pPr>
            <w:r w:rsidRPr="00BB6DF1">
              <w:rPr>
                <w:rFonts w:ascii="Kokila" w:hAnsi="Kokila" w:cs="Kokila"/>
                <w:sz w:val="28"/>
                <w:szCs w:val="28"/>
              </w:rPr>
              <w:t>Cost of Material Consumed</w:t>
            </w:r>
          </w:p>
        </w:tc>
        <w:tc>
          <w:tcPr>
            <w:tcW w:w="2126" w:type="dxa"/>
          </w:tcPr>
          <w:p w14:paraId="7FD1C33E" w14:textId="77777777" w:rsidR="00D859B5" w:rsidRPr="00BB6DF1" w:rsidRDefault="00D859B5" w:rsidP="008B26BA">
            <w:pPr>
              <w:spacing w:after="0" w:line="276" w:lineRule="auto"/>
              <w:jc w:val="center"/>
              <w:rPr>
                <w:rFonts w:ascii="Kokila" w:hAnsi="Kokila" w:cs="Kokila"/>
                <w:sz w:val="28"/>
                <w:szCs w:val="28"/>
              </w:rPr>
            </w:pPr>
            <w:r w:rsidRPr="00BB6DF1">
              <w:rPr>
                <w:rFonts w:ascii="Kokila" w:hAnsi="Kokila" w:cs="Kokila" w:hint="cs"/>
                <w:sz w:val="28"/>
                <w:szCs w:val="28"/>
                <w:cs/>
              </w:rPr>
              <w:t>10</w:t>
            </w:r>
            <w:r>
              <w:rPr>
                <w:rFonts w:ascii="Kokila" w:hAnsi="Kokila" w:cs="Kokila"/>
                <w:sz w:val="28"/>
                <w:szCs w:val="28"/>
                <w:cs/>
              </w:rPr>
              <w:t>,</w:t>
            </w:r>
            <w:r w:rsidRPr="00BB6DF1">
              <w:rPr>
                <w:rFonts w:ascii="Kokila" w:hAnsi="Kokila" w:cs="Kokila" w:hint="cs"/>
                <w:sz w:val="28"/>
                <w:szCs w:val="28"/>
                <w:cs/>
              </w:rPr>
              <w:t>00</w:t>
            </w:r>
            <w:r>
              <w:rPr>
                <w:rFonts w:ascii="Kokila" w:hAnsi="Kokila" w:cs="Kokila"/>
                <w:sz w:val="28"/>
                <w:szCs w:val="28"/>
                <w:cs/>
              </w:rPr>
              <w:t>,</w:t>
            </w:r>
            <w:r w:rsidRPr="00BB6DF1">
              <w:rPr>
                <w:rFonts w:ascii="Kokila" w:hAnsi="Kokila" w:cs="Kokila" w:hint="cs"/>
                <w:sz w:val="28"/>
                <w:szCs w:val="28"/>
                <w:cs/>
              </w:rPr>
              <w:t>000</w:t>
            </w:r>
          </w:p>
        </w:tc>
        <w:tc>
          <w:tcPr>
            <w:tcW w:w="2268" w:type="dxa"/>
          </w:tcPr>
          <w:p w14:paraId="2D3C2E2A" w14:textId="77777777" w:rsidR="00D859B5" w:rsidRPr="00BB6DF1" w:rsidRDefault="00D859B5" w:rsidP="008B26BA">
            <w:pPr>
              <w:spacing w:after="0" w:line="276" w:lineRule="auto"/>
              <w:jc w:val="center"/>
              <w:rPr>
                <w:rFonts w:ascii="Kokila" w:hAnsi="Kokila" w:cs="Kokila"/>
                <w:sz w:val="28"/>
                <w:szCs w:val="28"/>
              </w:rPr>
            </w:pPr>
            <w:r w:rsidRPr="00BB6DF1">
              <w:rPr>
                <w:rFonts w:ascii="Kokila" w:hAnsi="Kokila" w:cs="Kokila"/>
                <w:sz w:val="28"/>
                <w:szCs w:val="28"/>
              </w:rPr>
              <w:t>18</w:t>
            </w:r>
            <w:r>
              <w:rPr>
                <w:rFonts w:ascii="Kokila" w:hAnsi="Kokila" w:cs="Kokila"/>
                <w:sz w:val="28"/>
                <w:szCs w:val="28"/>
              </w:rPr>
              <w:t>,</w:t>
            </w:r>
            <w:r w:rsidRPr="00BB6DF1">
              <w:rPr>
                <w:rFonts w:ascii="Kokila" w:hAnsi="Kokila" w:cs="Kokila"/>
                <w:sz w:val="28"/>
                <w:szCs w:val="28"/>
              </w:rPr>
              <w:t>00</w:t>
            </w:r>
            <w:r>
              <w:rPr>
                <w:rFonts w:ascii="Kokila" w:hAnsi="Kokila" w:cs="Kokila"/>
                <w:sz w:val="28"/>
                <w:szCs w:val="28"/>
              </w:rPr>
              <w:t>,</w:t>
            </w:r>
            <w:r w:rsidRPr="00BB6DF1">
              <w:rPr>
                <w:rFonts w:ascii="Kokila" w:hAnsi="Kokila" w:cs="Kokila"/>
                <w:sz w:val="28"/>
                <w:szCs w:val="28"/>
              </w:rPr>
              <w:t>000</w:t>
            </w:r>
          </w:p>
        </w:tc>
      </w:tr>
      <w:tr w:rsidR="00D859B5" w:rsidRPr="00C91852" w14:paraId="47964FF5" w14:textId="77777777" w:rsidTr="00D27826">
        <w:tc>
          <w:tcPr>
            <w:tcW w:w="3114" w:type="dxa"/>
          </w:tcPr>
          <w:p w14:paraId="0C62E3A3" w14:textId="77777777" w:rsidR="00D859B5" w:rsidRPr="00BB6DF1" w:rsidRDefault="00D859B5" w:rsidP="008B26BA">
            <w:pPr>
              <w:spacing w:after="0" w:line="276" w:lineRule="auto"/>
              <w:rPr>
                <w:rFonts w:ascii="Kokila" w:hAnsi="Kokila" w:cs="Kokila"/>
                <w:sz w:val="28"/>
                <w:szCs w:val="28"/>
              </w:rPr>
            </w:pPr>
            <w:r w:rsidRPr="00BB6DF1">
              <w:rPr>
                <w:rFonts w:ascii="Kokila" w:hAnsi="Kokila" w:cs="Kokila" w:hint="cs"/>
                <w:sz w:val="28"/>
                <w:szCs w:val="28"/>
                <w:cs/>
              </w:rPr>
              <w:t>अन्य व्यय</w:t>
            </w:r>
          </w:p>
          <w:p w14:paraId="48C39FC8" w14:textId="77777777" w:rsidR="00D859B5" w:rsidRPr="00BB6DF1" w:rsidRDefault="00D859B5" w:rsidP="008B26BA">
            <w:pPr>
              <w:spacing w:after="0" w:line="276" w:lineRule="auto"/>
              <w:rPr>
                <w:rFonts w:ascii="Kokila" w:hAnsi="Kokila" w:cs="Kokila"/>
                <w:sz w:val="28"/>
                <w:szCs w:val="28"/>
              </w:rPr>
            </w:pPr>
            <w:r w:rsidRPr="00BB6DF1">
              <w:rPr>
                <w:rFonts w:ascii="Kokila" w:hAnsi="Kokila" w:cs="Kokila"/>
                <w:sz w:val="28"/>
                <w:szCs w:val="28"/>
              </w:rPr>
              <w:t>Other Expenses</w:t>
            </w:r>
          </w:p>
        </w:tc>
        <w:tc>
          <w:tcPr>
            <w:tcW w:w="2126" w:type="dxa"/>
          </w:tcPr>
          <w:p w14:paraId="13D5A502" w14:textId="77777777" w:rsidR="00D859B5" w:rsidRPr="00BB6DF1" w:rsidRDefault="00D859B5" w:rsidP="008B26BA">
            <w:pPr>
              <w:spacing w:after="0" w:line="276" w:lineRule="auto"/>
              <w:jc w:val="center"/>
              <w:rPr>
                <w:rFonts w:ascii="Kokila" w:hAnsi="Kokila" w:cs="Kokila"/>
                <w:sz w:val="28"/>
                <w:szCs w:val="28"/>
              </w:rPr>
            </w:pPr>
            <w:r w:rsidRPr="00BB6DF1">
              <w:rPr>
                <w:rFonts w:ascii="Kokila" w:hAnsi="Kokila" w:cs="Kokila" w:hint="cs"/>
                <w:sz w:val="28"/>
                <w:szCs w:val="28"/>
                <w:cs/>
              </w:rPr>
              <w:t>2</w:t>
            </w:r>
            <w:r>
              <w:rPr>
                <w:rFonts w:ascii="Kokila" w:hAnsi="Kokila" w:cs="Kokila"/>
                <w:sz w:val="28"/>
                <w:szCs w:val="28"/>
                <w:cs/>
              </w:rPr>
              <w:t>,</w:t>
            </w:r>
            <w:r w:rsidRPr="00BB6DF1">
              <w:rPr>
                <w:rFonts w:ascii="Kokila" w:hAnsi="Kokila" w:cs="Kokila" w:hint="cs"/>
                <w:sz w:val="28"/>
                <w:szCs w:val="28"/>
                <w:cs/>
              </w:rPr>
              <w:t>00</w:t>
            </w:r>
            <w:r>
              <w:rPr>
                <w:rFonts w:ascii="Kokila" w:hAnsi="Kokila" w:cs="Kokila"/>
                <w:sz w:val="28"/>
                <w:szCs w:val="28"/>
                <w:cs/>
              </w:rPr>
              <w:t>,</w:t>
            </w:r>
            <w:r w:rsidRPr="00BB6DF1">
              <w:rPr>
                <w:rFonts w:ascii="Kokila" w:hAnsi="Kokila" w:cs="Kokila" w:hint="cs"/>
                <w:sz w:val="28"/>
                <w:szCs w:val="28"/>
                <w:cs/>
              </w:rPr>
              <w:t>000</w:t>
            </w:r>
          </w:p>
        </w:tc>
        <w:tc>
          <w:tcPr>
            <w:tcW w:w="2268" w:type="dxa"/>
          </w:tcPr>
          <w:p w14:paraId="0628000B" w14:textId="77777777" w:rsidR="00D859B5" w:rsidRPr="00BB6DF1" w:rsidRDefault="00D859B5" w:rsidP="008B26BA">
            <w:pPr>
              <w:spacing w:after="0" w:line="276" w:lineRule="auto"/>
              <w:jc w:val="center"/>
              <w:rPr>
                <w:rFonts w:ascii="Kokila" w:hAnsi="Kokila" w:cs="Kokila"/>
                <w:sz w:val="28"/>
                <w:szCs w:val="28"/>
              </w:rPr>
            </w:pPr>
            <w:r w:rsidRPr="00BB6DF1">
              <w:rPr>
                <w:rFonts w:ascii="Kokila" w:hAnsi="Kokila" w:cs="Kokila" w:hint="cs"/>
                <w:sz w:val="28"/>
                <w:szCs w:val="28"/>
                <w:cs/>
              </w:rPr>
              <w:t>3</w:t>
            </w:r>
            <w:r>
              <w:rPr>
                <w:rFonts w:ascii="Kokila" w:hAnsi="Kokila" w:cs="Kokila"/>
                <w:sz w:val="28"/>
                <w:szCs w:val="28"/>
                <w:cs/>
              </w:rPr>
              <w:t>,</w:t>
            </w:r>
            <w:r w:rsidRPr="00BB6DF1">
              <w:rPr>
                <w:rFonts w:ascii="Kokila" w:hAnsi="Kokila" w:cs="Kokila" w:hint="cs"/>
                <w:sz w:val="28"/>
                <w:szCs w:val="28"/>
                <w:cs/>
              </w:rPr>
              <w:t>00</w:t>
            </w:r>
            <w:r>
              <w:rPr>
                <w:rFonts w:ascii="Kokila" w:hAnsi="Kokila" w:cs="Kokila"/>
                <w:sz w:val="28"/>
                <w:szCs w:val="28"/>
                <w:cs/>
              </w:rPr>
              <w:t>,</w:t>
            </w:r>
            <w:r w:rsidRPr="00BB6DF1">
              <w:rPr>
                <w:rFonts w:ascii="Kokila" w:hAnsi="Kokila" w:cs="Kokila" w:hint="cs"/>
                <w:sz w:val="28"/>
                <w:szCs w:val="28"/>
                <w:cs/>
              </w:rPr>
              <w:t>000</w:t>
            </w:r>
          </w:p>
        </w:tc>
      </w:tr>
      <w:tr w:rsidR="00D859B5" w:rsidRPr="00C91852" w14:paraId="085428A3" w14:textId="77777777" w:rsidTr="00D27826">
        <w:tc>
          <w:tcPr>
            <w:tcW w:w="3114" w:type="dxa"/>
          </w:tcPr>
          <w:p w14:paraId="6C86390D" w14:textId="77777777" w:rsidR="00D859B5" w:rsidRPr="00BB6DF1" w:rsidRDefault="00D859B5" w:rsidP="008B26BA">
            <w:pPr>
              <w:spacing w:after="0" w:line="276" w:lineRule="auto"/>
              <w:rPr>
                <w:rFonts w:ascii="Kokila" w:hAnsi="Kokila" w:cs="Kokila"/>
                <w:sz w:val="28"/>
                <w:szCs w:val="28"/>
              </w:rPr>
            </w:pPr>
            <w:r w:rsidRPr="00BB6DF1">
              <w:rPr>
                <w:rFonts w:ascii="Kokila" w:hAnsi="Kokila" w:cs="Kokila" w:hint="cs"/>
                <w:sz w:val="28"/>
                <w:szCs w:val="28"/>
                <w:cs/>
              </w:rPr>
              <w:t>कर की दर</w:t>
            </w:r>
          </w:p>
          <w:p w14:paraId="744799C3" w14:textId="77777777" w:rsidR="00D859B5" w:rsidRPr="00BB6DF1" w:rsidRDefault="00D859B5" w:rsidP="008B26BA">
            <w:pPr>
              <w:spacing w:after="0" w:line="276" w:lineRule="auto"/>
              <w:rPr>
                <w:rFonts w:ascii="Kokila" w:hAnsi="Kokila" w:cs="Kokila"/>
                <w:sz w:val="28"/>
                <w:szCs w:val="28"/>
                <w:cs/>
              </w:rPr>
            </w:pPr>
            <w:r w:rsidRPr="00BB6DF1">
              <w:rPr>
                <w:rFonts w:ascii="Kokila" w:hAnsi="Kokila" w:cs="Kokila"/>
                <w:sz w:val="28"/>
                <w:szCs w:val="28"/>
              </w:rPr>
              <w:t>Tax Rate</w:t>
            </w:r>
          </w:p>
        </w:tc>
        <w:tc>
          <w:tcPr>
            <w:tcW w:w="2126" w:type="dxa"/>
          </w:tcPr>
          <w:p w14:paraId="79E2B95C" w14:textId="77777777" w:rsidR="00D859B5" w:rsidRPr="00BB6DF1" w:rsidRDefault="00D859B5" w:rsidP="008B26BA">
            <w:pPr>
              <w:spacing w:after="0" w:line="276" w:lineRule="auto"/>
              <w:jc w:val="center"/>
              <w:rPr>
                <w:rFonts w:ascii="Kokila" w:hAnsi="Kokila" w:cs="Kokila"/>
                <w:sz w:val="28"/>
                <w:szCs w:val="28"/>
                <w:cs/>
              </w:rPr>
            </w:pPr>
            <w:r w:rsidRPr="00BB6DF1">
              <w:rPr>
                <w:rFonts w:ascii="Kokila" w:hAnsi="Kokila" w:cs="Kokila" w:hint="cs"/>
                <w:sz w:val="28"/>
                <w:szCs w:val="28"/>
                <w:cs/>
              </w:rPr>
              <w:t>30%</w:t>
            </w:r>
          </w:p>
        </w:tc>
        <w:tc>
          <w:tcPr>
            <w:tcW w:w="2268" w:type="dxa"/>
          </w:tcPr>
          <w:p w14:paraId="09EDF171" w14:textId="77777777" w:rsidR="00D859B5" w:rsidRPr="00BB6DF1" w:rsidRDefault="00D859B5" w:rsidP="008B26BA">
            <w:pPr>
              <w:spacing w:after="0" w:line="276" w:lineRule="auto"/>
              <w:jc w:val="center"/>
              <w:rPr>
                <w:rFonts w:ascii="Kokila" w:hAnsi="Kokila" w:cs="Kokila"/>
                <w:sz w:val="28"/>
                <w:szCs w:val="28"/>
                <w:cs/>
              </w:rPr>
            </w:pPr>
            <w:r w:rsidRPr="00BB6DF1">
              <w:rPr>
                <w:rFonts w:ascii="Kokila" w:hAnsi="Kokila" w:cs="Kokila" w:hint="cs"/>
                <w:sz w:val="28"/>
                <w:szCs w:val="28"/>
                <w:cs/>
              </w:rPr>
              <w:t>30%</w:t>
            </w:r>
          </w:p>
        </w:tc>
      </w:tr>
    </w:tbl>
    <w:p w14:paraId="7CDBA96C" w14:textId="77777777" w:rsidR="008B26BA" w:rsidRDefault="008B26BA" w:rsidP="008B26BA">
      <w:pPr>
        <w:spacing w:after="0" w:line="360" w:lineRule="auto"/>
        <w:rPr>
          <w:rFonts w:ascii="Kokila" w:hAnsi="Kokila" w:cs="Kokila"/>
          <w:sz w:val="32"/>
          <w:szCs w:val="32"/>
        </w:rPr>
      </w:pPr>
      <w:r w:rsidRPr="00392F31">
        <w:rPr>
          <w:rFonts w:ascii="Kokila" w:hAnsi="Kokila" w:cs="Kokila"/>
          <w:sz w:val="32"/>
          <w:szCs w:val="32"/>
        </w:rPr>
        <w:lastRenderedPageBreak/>
        <w:t>-------------------------------------------------------------------------------------------------------------</w:t>
      </w:r>
    </w:p>
    <w:p w14:paraId="11FF8B39" w14:textId="77777777" w:rsidR="008B26BA" w:rsidRDefault="008B26BA" w:rsidP="008B26BA">
      <w:pPr>
        <w:tabs>
          <w:tab w:val="left" w:pos="4770"/>
        </w:tabs>
        <w:spacing w:after="0" w:line="360" w:lineRule="auto"/>
        <w:rPr>
          <w:rFonts w:ascii="Kokila" w:hAnsi="Kokila" w:cs="Kokila"/>
          <w:sz w:val="32"/>
          <w:szCs w:val="32"/>
        </w:rPr>
      </w:pPr>
      <w:r w:rsidRPr="00392F31">
        <w:rPr>
          <w:rFonts w:ascii="Kokila" w:hAnsi="Kokila" w:cs="Kokila"/>
          <w:sz w:val="32"/>
          <w:szCs w:val="32"/>
        </w:rPr>
        <w:t>-------------------------------------------------------------------------------------------------------------</w:t>
      </w:r>
    </w:p>
    <w:p w14:paraId="138CCE45" w14:textId="77777777" w:rsidR="008B26BA" w:rsidRDefault="008B26BA" w:rsidP="008B26BA">
      <w:pPr>
        <w:spacing w:after="0" w:line="360" w:lineRule="auto"/>
        <w:rPr>
          <w:rFonts w:ascii="Kokila" w:hAnsi="Kokila" w:cs="Kokila"/>
          <w:sz w:val="32"/>
          <w:szCs w:val="32"/>
        </w:rPr>
      </w:pPr>
      <w:r w:rsidRPr="00392F31">
        <w:rPr>
          <w:rFonts w:ascii="Kokila" w:hAnsi="Kokila" w:cs="Kokila"/>
          <w:sz w:val="32"/>
          <w:szCs w:val="32"/>
        </w:rPr>
        <w:t>-------------------------------------------------------------------------------------------------------------</w:t>
      </w:r>
    </w:p>
    <w:p w14:paraId="5DDC8ED9" w14:textId="6B9A16E7" w:rsidR="00B27F73" w:rsidRPr="008B26BA" w:rsidRDefault="008B26BA" w:rsidP="008A7881">
      <w:pPr>
        <w:spacing w:after="0" w:line="360" w:lineRule="auto"/>
        <w:rPr>
          <w:rFonts w:ascii="Kokila" w:hAnsi="Kokila" w:cs="Kokila"/>
          <w:sz w:val="28"/>
          <w:szCs w:val="28"/>
        </w:rPr>
      </w:pPr>
      <w:r w:rsidRPr="00392F31">
        <w:rPr>
          <w:rFonts w:ascii="Kokila" w:hAnsi="Kokila" w:cs="Kokila"/>
          <w:sz w:val="32"/>
          <w:szCs w:val="32"/>
        </w:rPr>
        <w:t>-------------------------------------------------------------------------------------------------------------</w:t>
      </w:r>
    </w:p>
    <w:p w14:paraId="1FA7AB9D" w14:textId="4DF8D3A7" w:rsidR="00D859B5" w:rsidRPr="00C91852" w:rsidRDefault="00D859B5" w:rsidP="008A7881">
      <w:pPr>
        <w:spacing w:after="0" w:line="360" w:lineRule="auto"/>
        <w:rPr>
          <w:rFonts w:ascii="Kokila" w:hAnsi="Kokila" w:cs="Kokila"/>
          <w:sz w:val="28"/>
          <w:szCs w:val="28"/>
        </w:rPr>
      </w:pPr>
      <w:r w:rsidRPr="00C91852">
        <w:rPr>
          <w:rFonts w:ascii="Kokila" w:hAnsi="Kokila" w:cs="Kokila" w:hint="cs"/>
          <w:sz w:val="28"/>
          <w:szCs w:val="28"/>
          <w:cs/>
        </w:rPr>
        <w:t xml:space="preserve">8 </w:t>
      </w:r>
      <w:r>
        <w:rPr>
          <w:rFonts w:ascii="Kokila" w:hAnsi="Kokila" w:cs="Kokila"/>
          <w:sz w:val="28"/>
          <w:szCs w:val="28"/>
          <w:cs/>
        </w:rPr>
        <w:tab/>
      </w:r>
      <w:r w:rsidRPr="00C91852">
        <w:rPr>
          <w:rFonts w:ascii="Kokila" w:hAnsi="Kokila" w:cs="Kokila" w:hint="cs"/>
          <w:sz w:val="28"/>
          <w:szCs w:val="28"/>
          <w:cs/>
        </w:rPr>
        <w:t>निम्नांकित सूचनाओं से तुलनात्मक स्थिति विवरण तैयार कीजिए।</w:t>
      </w:r>
    </w:p>
    <w:p w14:paraId="7E6F7AED" w14:textId="77777777" w:rsidR="00D859B5" w:rsidRPr="00C91852" w:rsidRDefault="00D859B5" w:rsidP="008A7881">
      <w:pPr>
        <w:spacing w:after="0" w:line="360" w:lineRule="auto"/>
        <w:ind w:firstLine="720"/>
        <w:rPr>
          <w:rFonts w:ascii="Kokila" w:hAnsi="Kokila" w:cs="Kokila"/>
          <w:sz w:val="28"/>
          <w:szCs w:val="28"/>
        </w:rPr>
      </w:pPr>
      <w:r w:rsidRPr="00C91852">
        <w:rPr>
          <w:rFonts w:ascii="Kokila" w:hAnsi="Kokila" w:cs="Kokila"/>
          <w:sz w:val="28"/>
          <w:szCs w:val="28"/>
        </w:rPr>
        <w:t>From the following information prepare comparative Balance Sheet.</w:t>
      </w:r>
    </w:p>
    <w:tbl>
      <w:tblPr>
        <w:tblW w:w="0" w:type="auto"/>
        <w:tblInd w:w="8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4"/>
        <w:gridCol w:w="2126"/>
        <w:gridCol w:w="2268"/>
      </w:tblGrid>
      <w:tr w:rsidR="00D859B5" w:rsidRPr="00C91852" w14:paraId="6C574E37" w14:textId="77777777" w:rsidTr="00D27826">
        <w:tc>
          <w:tcPr>
            <w:tcW w:w="3114" w:type="dxa"/>
            <w:tcBorders>
              <w:bottom w:val="single" w:sz="4" w:space="0" w:color="auto"/>
            </w:tcBorders>
          </w:tcPr>
          <w:p w14:paraId="15CBCE96" w14:textId="77777777" w:rsidR="00D859B5" w:rsidRPr="00BB6DF1" w:rsidRDefault="00D859B5" w:rsidP="008A7881">
            <w:pPr>
              <w:spacing w:after="0" w:line="360" w:lineRule="auto"/>
              <w:jc w:val="center"/>
              <w:rPr>
                <w:rFonts w:ascii="Kokila" w:hAnsi="Kokila" w:cs="Kokila"/>
                <w:sz w:val="28"/>
                <w:szCs w:val="28"/>
              </w:rPr>
            </w:pPr>
            <w:r w:rsidRPr="00BB6DF1">
              <w:rPr>
                <w:rFonts w:ascii="Kokila" w:hAnsi="Kokila" w:cs="Kokila" w:hint="cs"/>
                <w:sz w:val="28"/>
                <w:szCs w:val="28"/>
                <w:cs/>
              </w:rPr>
              <w:t>विवरण</w:t>
            </w:r>
            <w:r w:rsidRPr="00BB6DF1">
              <w:rPr>
                <w:rFonts w:ascii="Kokila" w:hAnsi="Kokila" w:cs="Kokila"/>
                <w:sz w:val="28"/>
                <w:szCs w:val="28"/>
              </w:rPr>
              <w:t xml:space="preserve"> (Particulars)</w:t>
            </w:r>
          </w:p>
        </w:tc>
        <w:tc>
          <w:tcPr>
            <w:tcW w:w="2126" w:type="dxa"/>
            <w:tcBorders>
              <w:bottom w:val="single" w:sz="4" w:space="0" w:color="auto"/>
            </w:tcBorders>
          </w:tcPr>
          <w:p w14:paraId="46C106F7" w14:textId="77777777" w:rsidR="00D859B5" w:rsidRPr="00BB6DF1" w:rsidRDefault="00D859B5" w:rsidP="008A7881">
            <w:pPr>
              <w:spacing w:after="0" w:line="360" w:lineRule="auto"/>
              <w:jc w:val="center"/>
              <w:rPr>
                <w:rFonts w:ascii="Kokila" w:hAnsi="Kokila" w:cs="Kokila"/>
                <w:sz w:val="28"/>
                <w:szCs w:val="28"/>
              </w:rPr>
            </w:pPr>
            <w:r w:rsidRPr="00BB6DF1">
              <w:rPr>
                <w:rFonts w:ascii="Kokila" w:hAnsi="Kokila" w:cs="Kokila" w:hint="cs"/>
                <w:sz w:val="28"/>
                <w:szCs w:val="28"/>
                <w:cs/>
              </w:rPr>
              <w:t>31-03-20</w:t>
            </w:r>
            <w:r>
              <w:rPr>
                <w:rFonts w:ascii="Kokila" w:hAnsi="Kokila" w:cs="Kokila"/>
                <w:sz w:val="28"/>
                <w:szCs w:val="28"/>
                <w:cs/>
              </w:rPr>
              <w:t>20</w:t>
            </w:r>
          </w:p>
        </w:tc>
        <w:tc>
          <w:tcPr>
            <w:tcW w:w="2268" w:type="dxa"/>
            <w:tcBorders>
              <w:bottom w:val="single" w:sz="4" w:space="0" w:color="auto"/>
            </w:tcBorders>
          </w:tcPr>
          <w:p w14:paraId="76350D97" w14:textId="77777777" w:rsidR="00D859B5" w:rsidRPr="00BB6DF1" w:rsidRDefault="00D859B5" w:rsidP="008A7881">
            <w:pPr>
              <w:spacing w:after="0" w:line="360" w:lineRule="auto"/>
              <w:jc w:val="center"/>
              <w:rPr>
                <w:rFonts w:ascii="Kokila" w:hAnsi="Kokila" w:cs="Kokila"/>
                <w:sz w:val="28"/>
                <w:szCs w:val="28"/>
              </w:rPr>
            </w:pPr>
            <w:r w:rsidRPr="00BB6DF1">
              <w:rPr>
                <w:rFonts w:ascii="Kokila" w:hAnsi="Kokila" w:cs="Kokila" w:hint="cs"/>
                <w:sz w:val="28"/>
                <w:szCs w:val="28"/>
                <w:cs/>
              </w:rPr>
              <w:t>31-03-20</w:t>
            </w:r>
            <w:r>
              <w:rPr>
                <w:rFonts w:ascii="Kokila" w:hAnsi="Kokila" w:cs="Kokila"/>
                <w:sz w:val="28"/>
                <w:szCs w:val="28"/>
                <w:cs/>
              </w:rPr>
              <w:t>21</w:t>
            </w:r>
          </w:p>
        </w:tc>
      </w:tr>
      <w:tr w:rsidR="00D859B5" w:rsidRPr="00C91852" w14:paraId="44918B9B" w14:textId="77777777" w:rsidTr="00D27826">
        <w:tc>
          <w:tcPr>
            <w:tcW w:w="3114" w:type="dxa"/>
            <w:tcBorders>
              <w:top w:val="single" w:sz="4" w:space="0" w:color="auto"/>
              <w:bottom w:val="nil"/>
            </w:tcBorders>
          </w:tcPr>
          <w:p w14:paraId="6C6097A1" w14:textId="77777777" w:rsidR="00D859B5" w:rsidRPr="00BB6DF1" w:rsidRDefault="00D859B5" w:rsidP="008B26BA">
            <w:pPr>
              <w:spacing w:after="0" w:line="276" w:lineRule="auto"/>
              <w:rPr>
                <w:rFonts w:ascii="Kokila" w:hAnsi="Kokila" w:cs="Kokila"/>
                <w:sz w:val="28"/>
                <w:szCs w:val="28"/>
              </w:rPr>
            </w:pPr>
            <w:r w:rsidRPr="00BB6DF1">
              <w:rPr>
                <w:rFonts w:ascii="Kokila" w:hAnsi="Kokila" w:cs="Kokila" w:hint="cs"/>
                <w:sz w:val="28"/>
                <w:szCs w:val="28"/>
                <w:cs/>
              </w:rPr>
              <w:t>समता अंश पूंजी</w:t>
            </w:r>
            <w:r w:rsidRPr="00BB6DF1">
              <w:rPr>
                <w:rFonts w:ascii="Kokila" w:hAnsi="Kokila" w:cs="Kokila"/>
                <w:sz w:val="28"/>
                <w:szCs w:val="28"/>
              </w:rPr>
              <w:t xml:space="preserve">  Equity Share Capital</w:t>
            </w:r>
          </w:p>
        </w:tc>
        <w:tc>
          <w:tcPr>
            <w:tcW w:w="2126" w:type="dxa"/>
            <w:tcBorders>
              <w:top w:val="single" w:sz="4" w:space="0" w:color="auto"/>
              <w:bottom w:val="nil"/>
            </w:tcBorders>
          </w:tcPr>
          <w:p w14:paraId="50A5DADF" w14:textId="77777777" w:rsidR="00D859B5" w:rsidRPr="00BB6DF1" w:rsidRDefault="00D859B5" w:rsidP="008B26BA">
            <w:pPr>
              <w:spacing w:after="0" w:line="276" w:lineRule="auto"/>
              <w:rPr>
                <w:rFonts w:ascii="Kokila" w:hAnsi="Kokila" w:cs="Kokila"/>
                <w:sz w:val="28"/>
                <w:szCs w:val="28"/>
              </w:rPr>
            </w:pPr>
            <w:r w:rsidRPr="00BB6DF1">
              <w:rPr>
                <w:rFonts w:ascii="Kokila" w:hAnsi="Kokila" w:cs="Kokila" w:hint="cs"/>
                <w:sz w:val="28"/>
                <w:szCs w:val="28"/>
                <w:cs/>
              </w:rPr>
              <w:t>25</w:t>
            </w:r>
            <w:r>
              <w:rPr>
                <w:rFonts w:ascii="Kokila" w:hAnsi="Kokila" w:cs="Kokila"/>
                <w:sz w:val="28"/>
                <w:szCs w:val="28"/>
                <w:cs/>
              </w:rPr>
              <w:t>,</w:t>
            </w:r>
            <w:r w:rsidRPr="00BB6DF1">
              <w:rPr>
                <w:rFonts w:ascii="Kokila" w:hAnsi="Kokila" w:cs="Kokila" w:hint="cs"/>
                <w:sz w:val="28"/>
                <w:szCs w:val="28"/>
                <w:cs/>
              </w:rPr>
              <w:t>00</w:t>
            </w:r>
            <w:r>
              <w:rPr>
                <w:rFonts w:ascii="Kokila" w:hAnsi="Kokila" w:cs="Kokila"/>
                <w:sz w:val="28"/>
                <w:szCs w:val="28"/>
                <w:cs/>
              </w:rPr>
              <w:t>,</w:t>
            </w:r>
            <w:r w:rsidRPr="00BB6DF1">
              <w:rPr>
                <w:rFonts w:ascii="Kokila" w:hAnsi="Kokila" w:cs="Kokila" w:hint="cs"/>
                <w:sz w:val="28"/>
                <w:szCs w:val="28"/>
                <w:cs/>
              </w:rPr>
              <w:t>000</w:t>
            </w:r>
          </w:p>
        </w:tc>
        <w:tc>
          <w:tcPr>
            <w:tcW w:w="2268" w:type="dxa"/>
            <w:tcBorders>
              <w:top w:val="single" w:sz="4" w:space="0" w:color="auto"/>
              <w:bottom w:val="nil"/>
            </w:tcBorders>
          </w:tcPr>
          <w:p w14:paraId="05CA7FB2" w14:textId="77777777" w:rsidR="00D859B5" w:rsidRPr="00BB6DF1" w:rsidRDefault="00D859B5" w:rsidP="008B26BA">
            <w:pPr>
              <w:spacing w:after="0" w:line="276" w:lineRule="auto"/>
              <w:rPr>
                <w:rFonts w:ascii="Kokila" w:hAnsi="Kokila" w:cs="Kokila"/>
                <w:sz w:val="28"/>
                <w:szCs w:val="28"/>
              </w:rPr>
            </w:pPr>
            <w:r w:rsidRPr="00BB6DF1">
              <w:rPr>
                <w:rFonts w:ascii="Kokila" w:hAnsi="Kokila" w:cs="Kokila" w:hint="cs"/>
                <w:sz w:val="28"/>
                <w:szCs w:val="28"/>
                <w:cs/>
              </w:rPr>
              <w:t>25</w:t>
            </w:r>
            <w:r>
              <w:rPr>
                <w:rFonts w:ascii="Kokila" w:hAnsi="Kokila" w:cs="Kokila"/>
                <w:sz w:val="28"/>
                <w:szCs w:val="28"/>
                <w:cs/>
              </w:rPr>
              <w:t>,</w:t>
            </w:r>
            <w:r w:rsidRPr="00BB6DF1">
              <w:rPr>
                <w:rFonts w:ascii="Kokila" w:hAnsi="Kokila" w:cs="Kokila" w:hint="cs"/>
                <w:sz w:val="28"/>
                <w:szCs w:val="28"/>
                <w:cs/>
              </w:rPr>
              <w:t>00</w:t>
            </w:r>
            <w:r>
              <w:rPr>
                <w:rFonts w:ascii="Kokila" w:hAnsi="Kokila" w:cs="Kokila"/>
                <w:sz w:val="28"/>
                <w:szCs w:val="28"/>
                <w:cs/>
              </w:rPr>
              <w:t>,</w:t>
            </w:r>
            <w:r w:rsidRPr="00BB6DF1">
              <w:rPr>
                <w:rFonts w:ascii="Kokila" w:hAnsi="Kokila" w:cs="Kokila" w:hint="cs"/>
                <w:sz w:val="28"/>
                <w:szCs w:val="28"/>
                <w:cs/>
              </w:rPr>
              <w:t>000</w:t>
            </w:r>
          </w:p>
        </w:tc>
      </w:tr>
      <w:tr w:rsidR="00D859B5" w:rsidRPr="00C91852" w14:paraId="6A62EBC8" w14:textId="77777777" w:rsidTr="00D27826">
        <w:tc>
          <w:tcPr>
            <w:tcW w:w="3114" w:type="dxa"/>
            <w:tcBorders>
              <w:top w:val="nil"/>
              <w:bottom w:val="nil"/>
            </w:tcBorders>
          </w:tcPr>
          <w:p w14:paraId="1EA59F23" w14:textId="77777777" w:rsidR="00D859B5" w:rsidRPr="00BB6DF1" w:rsidRDefault="00D859B5" w:rsidP="008B26BA">
            <w:pPr>
              <w:spacing w:after="0" w:line="276" w:lineRule="auto"/>
              <w:rPr>
                <w:rFonts w:ascii="Kokila" w:hAnsi="Kokila" w:cs="Kokila"/>
                <w:sz w:val="28"/>
                <w:szCs w:val="28"/>
              </w:rPr>
            </w:pPr>
            <w:r w:rsidRPr="00BB6DF1">
              <w:rPr>
                <w:rFonts w:ascii="Kokila" w:hAnsi="Kokila" w:cs="Kokila" w:hint="cs"/>
                <w:sz w:val="28"/>
                <w:szCs w:val="28"/>
                <w:cs/>
              </w:rPr>
              <w:t>स्थायी सम्पत्तियां</w:t>
            </w:r>
            <w:r w:rsidRPr="00BB6DF1">
              <w:rPr>
                <w:rFonts w:ascii="Kokila" w:hAnsi="Kokila" w:cs="Kokila"/>
                <w:sz w:val="28"/>
                <w:szCs w:val="28"/>
              </w:rPr>
              <w:t xml:space="preserve"> Fixed Assets</w:t>
            </w:r>
          </w:p>
        </w:tc>
        <w:tc>
          <w:tcPr>
            <w:tcW w:w="2126" w:type="dxa"/>
            <w:tcBorders>
              <w:top w:val="nil"/>
              <w:bottom w:val="nil"/>
            </w:tcBorders>
          </w:tcPr>
          <w:p w14:paraId="52D6D5C9" w14:textId="77777777" w:rsidR="00D859B5" w:rsidRPr="00BB6DF1" w:rsidRDefault="00D859B5" w:rsidP="008B26BA">
            <w:pPr>
              <w:spacing w:after="0" w:line="276" w:lineRule="auto"/>
              <w:rPr>
                <w:rFonts w:ascii="Kokila" w:hAnsi="Kokila" w:cs="Kokila"/>
                <w:sz w:val="28"/>
                <w:szCs w:val="28"/>
              </w:rPr>
            </w:pPr>
            <w:r w:rsidRPr="00BB6DF1">
              <w:rPr>
                <w:rFonts w:ascii="Kokila" w:hAnsi="Kokila" w:cs="Kokila" w:hint="cs"/>
                <w:sz w:val="28"/>
                <w:szCs w:val="28"/>
                <w:cs/>
              </w:rPr>
              <w:t>30</w:t>
            </w:r>
            <w:r>
              <w:rPr>
                <w:rFonts w:ascii="Kokila" w:hAnsi="Kokila" w:cs="Kokila"/>
                <w:sz w:val="28"/>
                <w:szCs w:val="28"/>
                <w:cs/>
              </w:rPr>
              <w:t>,</w:t>
            </w:r>
            <w:r w:rsidRPr="00BB6DF1">
              <w:rPr>
                <w:rFonts w:ascii="Kokila" w:hAnsi="Kokila" w:cs="Kokila" w:hint="cs"/>
                <w:sz w:val="28"/>
                <w:szCs w:val="28"/>
                <w:cs/>
              </w:rPr>
              <w:t>00</w:t>
            </w:r>
            <w:r>
              <w:rPr>
                <w:rFonts w:ascii="Kokila" w:hAnsi="Kokila" w:cs="Kokila"/>
                <w:sz w:val="28"/>
                <w:szCs w:val="28"/>
                <w:cs/>
              </w:rPr>
              <w:t>,</w:t>
            </w:r>
            <w:r w:rsidRPr="00BB6DF1">
              <w:rPr>
                <w:rFonts w:ascii="Kokila" w:hAnsi="Kokila" w:cs="Kokila" w:hint="cs"/>
                <w:sz w:val="28"/>
                <w:szCs w:val="28"/>
                <w:cs/>
              </w:rPr>
              <w:t>000</w:t>
            </w:r>
          </w:p>
        </w:tc>
        <w:tc>
          <w:tcPr>
            <w:tcW w:w="2268" w:type="dxa"/>
            <w:tcBorders>
              <w:top w:val="nil"/>
              <w:bottom w:val="nil"/>
            </w:tcBorders>
          </w:tcPr>
          <w:p w14:paraId="16D45238" w14:textId="77777777" w:rsidR="00D859B5" w:rsidRPr="00BB6DF1" w:rsidRDefault="00D859B5" w:rsidP="008B26BA">
            <w:pPr>
              <w:spacing w:after="0" w:line="276" w:lineRule="auto"/>
              <w:rPr>
                <w:rFonts w:ascii="Kokila" w:hAnsi="Kokila" w:cs="Kokila"/>
                <w:sz w:val="28"/>
                <w:szCs w:val="28"/>
              </w:rPr>
            </w:pPr>
            <w:r w:rsidRPr="00BB6DF1">
              <w:rPr>
                <w:rFonts w:ascii="Kokila" w:hAnsi="Kokila" w:cs="Kokila" w:hint="cs"/>
                <w:sz w:val="28"/>
                <w:szCs w:val="28"/>
                <w:cs/>
              </w:rPr>
              <w:t>36</w:t>
            </w:r>
            <w:r>
              <w:rPr>
                <w:rFonts w:ascii="Kokila" w:hAnsi="Kokila" w:cs="Kokila"/>
                <w:sz w:val="28"/>
                <w:szCs w:val="28"/>
                <w:cs/>
              </w:rPr>
              <w:t>,</w:t>
            </w:r>
            <w:r w:rsidRPr="00BB6DF1">
              <w:rPr>
                <w:rFonts w:ascii="Kokila" w:hAnsi="Kokila" w:cs="Kokila" w:hint="cs"/>
                <w:sz w:val="28"/>
                <w:szCs w:val="28"/>
                <w:cs/>
              </w:rPr>
              <w:t>00</w:t>
            </w:r>
            <w:r>
              <w:rPr>
                <w:rFonts w:ascii="Kokila" w:hAnsi="Kokila" w:cs="Kokila"/>
                <w:sz w:val="28"/>
                <w:szCs w:val="28"/>
                <w:cs/>
              </w:rPr>
              <w:t>,</w:t>
            </w:r>
            <w:r w:rsidRPr="00BB6DF1">
              <w:rPr>
                <w:rFonts w:ascii="Kokila" w:hAnsi="Kokila" w:cs="Kokila" w:hint="cs"/>
                <w:sz w:val="28"/>
                <w:szCs w:val="28"/>
                <w:cs/>
              </w:rPr>
              <w:t>000</w:t>
            </w:r>
          </w:p>
        </w:tc>
      </w:tr>
      <w:tr w:rsidR="00D859B5" w:rsidRPr="00C91852" w14:paraId="08BFCCF7" w14:textId="77777777" w:rsidTr="00D27826">
        <w:tc>
          <w:tcPr>
            <w:tcW w:w="3114" w:type="dxa"/>
            <w:tcBorders>
              <w:top w:val="nil"/>
              <w:left w:val="single" w:sz="4" w:space="0" w:color="auto"/>
              <w:bottom w:val="nil"/>
              <w:right w:val="single" w:sz="4" w:space="0" w:color="auto"/>
            </w:tcBorders>
          </w:tcPr>
          <w:p w14:paraId="6FFC55C2" w14:textId="77777777" w:rsidR="00D859B5" w:rsidRPr="00BB6DF1" w:rsidRDefault="00D859B5" w:rsidP="008B26BA">
            <w:pPr>
              <w:spacing w:after="0" w:line="276" w:lineRule="auto"/>
              <w:rPr>
                <w:rFonts w:ascii="Kokila" w:hAnsi="Kokila" w:cs="Kokila"/>
                <w:sz w:val="28"/>
                <w:szCs w:val="28"/>
              </w:rPr>
            </w:pPr>
            <w:r w:rsidRPr="00BB6DF1">
              <w:rPr>
                <w:rFonts w:ascii="Kokila" w:hAnsi="Kokila" w:cs="Kokila" w:hint="cs"/>
                <w:sz w:val="28"/>
                <w:szCs w:val="28"/>
                <w:cs/>
              </w:rPr>
              <w:t>संचय एवं कोष</w:t>
            </w:r>
            <w:r w:rsidRPr="00BB6DF1">
              <w:rPr>
                <w:rFonts w:ascii="Kokila" w:hAnsi="Kokila" w:cs="Kokila"/>
                <w:sz w:val="28"/>
                <w:szCs w:val="28"/>
              </w:rPr>
              <w:t xml:space="preserve">  Reserve and Surplus</w:t>
            </w:r>
          </w:p>
        </w:tc>
        <w:tc>
          <w:tcPr>
            <w:tcW w:w="2126" w:type="dxa"/>
            <w:tcBorders>
              <w:top w:val="nil"/>
              <w:left w:val="single" w:sz="4" w:space="0" w:color="auto"/>
              <w:bottom w:val="nil"/>
              <w:right w:val="single" w:sz="4" w:space="0" w:color="auto"/>
            </w:tcBorders>
          </w:tcPr>
          <w:p w14:paraId="3E72E837" w14:textId="77777777" w:rsidR="00D859B5" w:rsidRPr="00BB6DF1" w:rsidRDefault="00D859B5" w:rsidP="008B26BA">
            <w:pPr>
              <w:spacing w:after="0" w:line="276" w:lineRule="auto"/>
              <w:rPr>
                <w:rFonts w:ascii="Kokila" w:hAnsi="Kokila" w:cs="Kokila"/>
                <w:sz w:val="28"/>
                <w:szCs w:val="28"/>
              </w:rPr>
            </w:pPr>
            <w:r w:rsidRPr="00BB6DF1">
              <w:rPr>
                <w:rFonts w:ascii="Kokila" w:hAnsi="Kokila" w:cs="Kokila" w:hint="cs"/>
                <w:sz w:val="28"/>
                <w:szCs w:val="28"/>
                <w:cs/>
              </w:rPr>
              <w:t xml:space="preserve"> 5</w:t>
            </w:r>
            <w:r>
              <w:rPr>
                <w:rFonts w:ascii="Kokila" w:hAnsi="Kokila" w:cs="Kokila"/>
                <w:sz w:val="28"/>
                <w:szCs w:val="28"/>
                <w:cs/>
              </w:rPr>
              <w:t>,</w:t>
            </w:r>
            <w:r w:rsidRPr="00BB6DF1">
              <w:rPr>
                <w:rFonts w:ascii="Kokila" w:hAnsi="Kokila" w:cs="Kokila" w:hint="cs"/>
                <w:sz w:val="28"/>
                <w:szCs w:val="28"/>
                <w:cs/>
              </w:rPr>
              <w:t>00</w:t>
            </w:r>
            <w:r>
              <w:rPr>
                <w:rFonts w:ascii="Kokila" w:hAnsi="Kokila" w:cs="Kokila"/>
                <w:sz w:val="28"/>
                <w:szCs w:val="28"/>
                <w:cs/>
              </w:rPr>
              <w:t>,</w:t>
            </w:r>
            <w:r w:rsidRPr="00BB6DF1">
              <w:rPr>
                <w:rFonts w:ascii="Kokila" w:hAnsi="Kokila" w:cs="Kokila" w:hint="cs"/>
                <w:sz w:val="28"/>
                <w:szCs w:val="28"/>
                <w:cs/>
              </w:rPr>
              <w:t>000</w:t>
            </w:r>
          </w:p>
        </w:tc>
        <w:tc>
          <w:tcPr>
            <w:tcW w:w="2268" w:type="dxa"/>
            <w:tcBorders>
              <w:top w:val="nil"/>
              <w:left w:val="single" w:sz="4" w:space="0" w:color="auto"/>
              <w:bottom w:val="nil"/>
              <w:right w:val="single" w:sz="4" w:space="0" w:color="auto"/>
            </w:tcBorders>
          </w:tcPr>
          <w:p w14:paraId="59435FD1" w14:textId="77777777" w:rsidR="00D859B5" w:rsidRPr="00BB6DF1" w:rsidRDefault="00D859B5" w:rsidP="008B26BA">
            <w:pPr>
              <w:spacing w:after="0" w:line="276" w:lineRule="auto"/>
              <w:rPr>
                <w:rFonts w:ascii="Kokila" w:hAnsi="Kokila" w:cs="Kokila"/>
                <w:sz w:val="28"/>
                <w:szCs w:val="28"/>
              </w:rPr>
            </w:pPr>
            <w:r w:rsidRPr="00BB6DF1">
              <w:rPr>
                <w:rFonts w:ascii="Kokila" w:hAnsi="Kokila" w:cs="Kokila"/>
                <w:sz w:val="28"/>
                <w:szCs w:val="28"/>
              </w:rPr>
              <w:t xml:space="preserve">  6</w:t>
            </w:r>
            <w:r>
              <w:rPr>
                <w:rFonts w:ascii="Kokila" w:hAnsi="Kokila" w:cs="Kokila"/>
                <w:sz w:val="28"/>
                <w:szCs w:val="28"/>
              </w:rPr>
              <w:t>,</w:t>
            </w:r>
            <w:r w:rsidRPr="00BB6DF1">
              <w:rPr>
                <w:rFonts w:ascii="Kokila" w:hAnsi="Kokila" w:cs="Kokila"/>
                <w:sz w:val="28"/>
                <w:szCs w:val="28"/>
              </w:rPr>
              <w:t>00</w:t>
            </w:r>
            <w:r>
              <w:rPr>
                <w:rFonts w:ascii="Kokila" w:hAnsi="Kokila" w:cs="Kokila"/>
                <w:sz w:val="28"/>
                <w:szCs w:val="28"/>
              </w:rPr>
              <w:t>,</w:t>
            </w:r>
            <w:r w:rsidRPr="00BB6DF1">
              <w:rPr>
                <w:rFonts w:ascii="Kokila" w:hAnsi="Kokila" w:cs="Kokila"/>
                <w:sz w:val="28"/>
                <w:szCs w:val="28"/>
              </w:rPr>
              <w:t>000</w:t>
            </w:r>
          </w:p>
        </w:tc>
      </w:tr>
      <w:tr w:rsidR="00D859B5" w:rsidRPr="00C91852" w14:paraId="6DD5E26B" w14:textId="77777777" w:rsidTr="00D27826">
        <w:tc>
          <w:tcPr>
            <w:tcW w:w="3114" w:type="dxa"/>
            <w:tcBorders>
              <w:top w:val="nil"/>
              <w:bottom w:val="nil"/>
            </w:tcBorders>
          </w:tcPr>
          <w:p w14:paraId="4126D2C2" w14:textId="77777777" w:rsidR="00D859B5" w:rsidRPr="00BB6DF1" w:rsidRDefault="00D859B5" w:rsidP="008B26BA">
            <w:pPr>
              <w:spacing w:after="0" w:line="276" w:lineRule="auto"/>
              <w:rPr>
                <w:rFonts w:ascii="Kokila" w:hAnsi="Kokila" w:cs="Kokila"/>
                <w:sz w:val="28"/>
                <w:szCs w:val="28"/>
              </w:rPr>
            </w:pPr>
            <w:r w:rsidRPr="00BB6DF1">
              <w:rPr>
                <w:rFonts w:ascii="Kokila" w:hAnsi="Kokila" w:cs="Kokila" w:hint="cs"/>
                <w:sz w:val="28"/>
                <w:szCs w:val="28"/>
                <w:cs/>
              </w:rPr>
              <w:t>विनियोग</w:t>
            </w:r>
            <w:r w:rsidRPr="00BB6DF1">
              <w:rPr>
                <w:rFonts w:ascii="Kokila" w:hAnsi="Kokila" w:cs="Kokila"/>
                <w:sz w:val="28"/>
                <w:szCs w:val="28"/>
              </w:rPr>
              <w:t xml:space="preserve">  Investments</w:t>
            </w:r>
          </w:p>
        </w:tc>
        <w:tc>
          <w:tcPr>
            <w:tcW w:w="2126" w:type="dxa"/>
            <w:tcBorders>
              <w:top w:val="nil"/>
              <w:bottom w:val="nil"/>
            </w:tcBorders>
          </w:tcPr>
          <w:p w14:paraId="09702AB5" w14:textId="77777777" w:rsidR="00D859B5" w:rsidRPr="00BB6DF1" w:rsidRDefault="00D859B5" w:rsidP="008B26BA">
            <w:pPr>
              <w:spacing w:after="0" w:line="276" w:lineRule="auto"/>
              <w:rPr>
                <w:rFonts w:ascii="Kokila" w:hAnsi="Kokila" w:cs="Kokila"/>
                <w:sz w:val="28"/>
                <w:szCs w:val="28"/>
              </w:rPr>
            </w:pPr>
            <w:r w:rsidRPr="00BB6DF1">
              <w:rPr>
                <w:rFonts w:ascii="Kokila" w:hAnsi="Kokila" w:cs="Kokila" w:hint="cs"/>
                <w:sz w:val="28"/>
                <w:szCs w:val="28"/>
                <w:cs/>
              </w:rPr>
              <w:t xml:space="preserve">  5</w:t>
            </w:r>
            <w:r>
              <w:rPr>
                <w:rFonts w:ascii="Kokila" w:hAnsi="Kokila" w:cs="Kokila"/>
                <w:sz w:val="28"/>
                <w:szCs w:val="28"/>
                <w:cs/>
              </w:rPr>
              <w:t>,</w:t>
            </w:r>
            <w:r w:rsidRPr="00BB6DF1">
              <w:rPr>
                <w:rFonts w:ascii="Kokila" w:hAnsi="Kokila" w:cs="Kokila" w:hint="cs"/>
                <w:sz w:val="28"/>
                <w:szCs w:val="28"/>
                <w:cs/>
              </w:rPr>
              <w:t>00</w:t>
            </w:r>
            <w:r>
              <w:rPr>
                <w:rFonts w:ascii="Kokila" w:hAnsi="Kokila" w:cs="Kokila"/>
                <w:sz w:val="28"/>
                <w:szCs w:val="28"/>
                <w:cs/>
              </w:rPr>
              <w:t>,</w:t>
            </w:r>
            <w:r w:rsidRPr="00BB6DF1">
              <w:rPr>
                <w:rFonts w:ascii="Kokila" w:hAnsi="Kokila" w:cs="Kokila" w:hint="cs"/>
                <w:sz w:val="28"/>
                <w:szCs w:val="28"/>
                <w:cs/>
              </w:rPr>
              <w:t>000</w:t>
            </w:r>
          </w:p>
        </w:tc>
        <w:tc>
          <w:tcPr>
            <w:tcW w:w="2268" w:type="dxa"/>
            <w:tcBorders>
              <w:top w:val="nil"/>
              <w:bottom w:val="nil"/>
            </w:tcBorders>
          </w:tcPr>
          <w:p w14:paraId="2F230725" w14:textId="77777777" w:rsidR="00D859B5" w:rsidRPr="00BB6DF1" w:rsidRDefault="00D859B5" w:rsidP="008B26BA">
            <w:pPr>
              <w:spacing w:after="0" w:line="276" w:lineRule="auto"/>
              <w:rPr>
                <w:rFonts w:ascii="Kokila" w:hAnsi="Kokila" w:cs="Kokila"/>
                <w:sz w:val="28"/>
                <w:szCs w:val="28"/>
              </w:rPr>
            </w:pPr>
            <w:r w:rsidRPr="00BB6DF1">
              <w:rPr>
                <w:rFonts w:ascii="Kokila" w:hAnsi="Kokila" w:cs="Kokila" w:hint="cs"/>
                <w:sz w:val="28"/>
                <w:szCs w:val="28"/>
                <w:cs/>
              </w:rPr>
              <w:t xml:space="preserve">  5</w:t>
            </w:r>
            <w:r>
              <w:rPr>
                <w:rFonts w:ascii="Kokila" w:hAnsi="Kokila" w:cs="Kokila"/>
                <w:sz w:val="28"/>
                <w:szCs w:val="28"/>
                <w:cs/>
              </w:rPr>
              <w:t>,</w:t>
            </w:r>
            <w:r w:rsidRPr="00BB6DF1">
              <w:rPr>
                <w:rFonts w:ascii="Kokila" w:hAnsi="Kokila" w:cs="Kokila" w:hint="cs"/>
                <w:sz w:val="28"/>
                <w:szCs w:val="28"/>
                <w:cs/>
              </w:rPr>
              <w:t>00</w:t>
            </w:r>
            <w:r>
              <w:rPr>
                <w:rFonts w:ascii="Kokila" w:hAnsi="Kokila" w:cs="Kokila"/>
                <w:sz w:val="28"/>
                <w:szCs w:val="28"/>
                <w:cs/>
              </w:rPr>
              <w:t>,</w:t>
            </w:r>
            <w:r w:rsidRPr="00BB6DF1">
              <w:rPr>
                <w:rFonts w:ascii="Kokila" w:hAnsi="Kokila" w:cs="Kokila" w:hint="cs"/>
                <w:sz w:val="28"/>
                <w:szCs w:val="28"/>
                <w:cs/>
              </w:rPr>
              <w:t>000</w:t>
            </w:r>
          </w:p>
        </w:tc>
      </w:tr>
      <w:tr w:rsidR="00D859B5" w:rsidRPr="00C91852" w14:paraId="70B5381B" w14:textId="77777777" w:rsidTr="00D27826">
        <w:tc>
          <w:tcPr>
            <w:tcW w:w="3114" w:type="dxa"/>
            <w:tcBorders>
              <w:top w:val="nil"/>
              <w:bottom w:val="nil"/>
            </w:tcBorders>
          </w:tcPr>
          <w:p w14:paraId="415C03C1" w14:textId="3DEBC44B" w:rsidR="00D859B5" w:rsidRPr="00BB6DF1" w:rsidRDefault="00D859B5" w:rsidP="008B26BA">
            <w:pPr>
              <w:spacing w:after="0" w:line="276" w:lineRule="auto"/>
              <w:rPr>
                <w:rFonts w:ascii="Kokila" w:hAnsi="Kokila" w:cs="Kokila"/>
                <w:sz w:val="28"/>
                <w:szCs w:val="28"/>
                <w:cs/>
              </w:rPr>
            </w:pPr>
            <w:r w:rsidRPr="00BB6DF1">
              <w:rPr>
                <w:rFonts w:ascii="Kokila" w:hAnsi="Kokila" w:cs="Kokila" w:hint="cs"/>
                <w:sz w:val="28"/>
                <w:szCs w:val="28"/>
                <w:cs/>
              </w:rPr>
              <w:t xml:space="preserve">दीर्घकालीन </w:t>
            </w:r>
            <w:r w:rsidR="00D0318A" w:rsidRPr="00D0318A">
              <w:rPr>
                <w:rFonts w:ascii="Kokila" w:hAnsi="Kokila" w:cs="Kokila"/>
                <w:sz w:val="28"/>
                <w:szCs w:val="28"/>
                <w:cs/>
              </w:rPr>
              <w:t>ऋण</w:t>
            </w:r>
            <w:r w:rsidRPr="00BB6DF1">
              <w:rPr>
                <w:rFonts w:ascii="Kokila" w:hAnsi="Kokila" w:cs="Kokila" w:hint="cs"/>
                <w:sz w:val="28"/>
                <w:szCs w:val="28"/>
                <w:cs/>
              </w:rPr>
              <w:t xml:space="preserve"> </w:t>
            </w:r>
            <w:r w:rsidRPr="00BB6DF1">
              <w:rPr>
                <w:rFonts w:ascii="Kokila" w:hAnsi="Kokila" w:cs="Kokila"/>
                <w:sz w:val="28"/>
                <w:szCs w:val="28"/>
              </w:rPr>
              <w:t xml:space="preserve">Long-term Borrowing  </w:t>
            </w:r>
          </w:p>
        </w:tc>
        <w:tc>
          <w:tcPr>
            <w:tcW w:w="2126" w:type="dxa"/>
            <w:tcBorders>
              <w:top w:val="nil"/>
              <w:bottom w:val="nil"/>
            </w:tcBorders>
          </w:tcPr>
          <w:p w14:paraId="0208D7B6" w14:textId="77777777" w:rsidR="00D859B5" w:rsidRPr="00BB6DF1" w:rsidRDefault="00D859B5" w:rsidP="008B26BA">
            <w:pPr>
              <w:spacing w:after="0" w:line="276" w:lineRule="auto"/>
              <w:rPr>
                <w:rFonts w:ascii="Kokila" w:hAnsi="Kokila" w:cs="Kokila"/>
                <w:sz w:val="28"/>
                <w:szCs w:val="28"/>
                <w:cs/>
              </w:rPr>
            </w:pPr>
            <w:r w:rsidRPr="00BB6DF1">
              <w:rPr>
                <w:rFonts w:ascii="Kokila" w:hAnsi="Kokila" w:cs="Kokila" w:hint="cs"/>
                <w:sz w:val="28"/>
                <w:szCs w:val="28"/>
                <w:cs/>
              </w:rPr>
              <w:t>15</w:t>
            </w:r>
            <w:r>
              <w:rPr>
                <w:rFonts w:ascii="Kokila" w:hAnsi="Kokila" w:cs="Kokila"/>
                <w:sz w:val="28"/>
                <w:szCs w:val="28"/>
                <w:cs/>
              </w:rPr>
              <w:t>,</w:t>
            </w:r>
            <w:r w:rsidRPr="00BB6DF1">
              <w:rPr>
                <w:rFonts w:ascii="Kokila" w:hAnsi="Kokila" w:cs="Kokila" w:hint="cs"/>
                <w:sz w:val="28"/>
                <w:szCs w:val="28"/>
                <w:cs/>
              </w:rPr>
              <w:t>00</w:t>
            </w:r>
            <w:r>
              <w:rPr>
                <w:rFonts w:ascii="Kokila" w:hAnsi="Kokila" w:cs="Kokila"/>
                <w:sz w:val="28"/>
                <w:szCs w:val="28"/>
                <w:cs/>
              </w:rPr>
              <w:t>,</w:t>
            </w:r>
            <w:r w:rsidRPr="00BB6DF1">
              <w:rPr>
                <w:rFonts w:ascii="Kokila" w:hAnsi="Kokila" w:cs="Kokila" w:hint="cs"/>
                <w:sz w:val="28"/>
                <w:szCs w:val="28"/>
                <w:cs/>
              </w:rPr>
              <w:t>000</w:t>
            </w:r>
          </w:p>
        </w:tc>
        <w:tc>
          <w:tcPr>
            <w:tcW w:w="2268" w:type="dxa"/>
            <w:tcBorders>
              <w:top w:val="nil"/>
              <w:bottom w:val="nil"/>
            </w:tcBorders>
          </w:tcPr>
          <w:p w14:paraId="2848175E" w14:textId="77777777" w:rsidR="00D859B5" w:rsidRPr="00BB6DF1" w:rsidRDefault="00D859B5" w:rsidP="008B26BA">
            <w:pPr>
              <w:spacing w:after="0" w:line="276" w:lineRule="auto"/>
              <w:rPr>
                <w:rFonts w:ascii="Kokila" w:hAnsi="Kokila" w:cs="Kokila"/>
                <w:sz w:val="28"/>
                <w:szCs w:val="28"/>
                <w:cs/>
              </w:rPr>
            </w:pPr>
            <w:r w:rsidRPr="00BB6DF1">
              <w:rPr>
                <w:rFonts w:ascii="Kokila" w:hAnsi="Kokila" w:cs="Kokila" w:hint="cs"/>
                <w:sz w:val="28"/>
                <w:szCs w:val="28"/>
                <w:cs/>
              </w:rPr>
              <w:t>15</w:t>
            </w:r>
            <w:r>
              <w:rPr>
                <w:rFonts w:ascii="Kokila" w:hAnsi="Kokila" w:cs="Kokila"/>
                <w:sz w:val="28"/>
                <w:szCs w:val="28"/>
                <w:cs/>
              </w:rPr>
              <w:t>,</w:t>
            </w:r>
            <w:r w:rsidRPr="00BB6DF1">
              <w:rPr>
                <w:rFonts w:ascii="Kokila" w:hAnsi="Kokila" w:cs="Kokila" w:hint="cs"/>
                <w:sz w:val="28"/>
                <w:szCs w:val="28"/>
                <w:cs/>
              </w:rPr>
              <w:t>00</w:t>
            </w:r>
            <w:r>
              <w:rPr>
                <w:rFonts w:ascii="Kokila" w:hAnsi="Kokila" w:cs="Kokila"/>
                <w:sz w:val="28"/>
                <w:szCs w:val="28"/>
                <w:cs/>
              </w:rPr>
              <w:t>,</w:t>
            </w:r>
            <w:r w:rsidRPr="00BB6DF1">
              <w:rPr>
                <w:rFonts w:ascii="Kokila" w:hAnsi="Kokila" w:cs="Kokila" w:hint="cs"/>
                <w:sz w:val="28"/>
                <w:szCs w:val="28"/>
                <w:cs/>
              </w:rPr>
              <w:t>000</w:t>
            </w:r>
          </w:p>
        </w:tc>
      </w:tr>
      <w:tr w:rsidR="00D859B5" w:rsidRPr="00C91852" w14:paraId="081BC947" w14:textId="77777777" w:rsidTr="00D27826">
        <w:tc>
          <w:tcPr>
            <w:tcW w:w="3114" w:type="dxa"/>
            <w:tcBorders>
              <w:top w:val="nil"/>
              <w:bottom w:val="nil"/>
            </w:tcBorders>
          </w:tcPr>
          <w:p w14:paraId="7336552C" w14:textId="77777777" w:rsidR="00D859B5" w:rsidRPr="00BB6DF1" w:rsidRDefault="00D859B5" w:rsidP="008B26BA">
            <w:pPr>
              <w:spacing w:after="0" w:line="276" w:lineRule="auto"/>
              <w:rPr>
                <w:rFonts w:ascii="Kokila" w:hAnsi="Kokila" w:cs="Kokila"/>
                <w:sz w:val="28"/>
                <w:szCs w:val="28"/>
                <w:cs/>
              </w:rPr>
            </w:pPr>
            <w:r w:rsidRPr="00BB6DF1">
              <w:rPr>
                <w:rFonts w:ascii="Kokila" w:hAnsi="Kokila" w:cs="Kokila" w:hint="cs"/>
                <w:sz w:val="28"/>
                <w:szCs w:val="28"/>
                <w:cs/>
              </w:rPr>
              <w:t>चल संपत्तियां</w:t>
            </w:r>
            <w:r w:rsidRPr="00BB6DF1">
              <w:rPr>
                <w:rFonts w:ascii="Kokila" w:hAnsi="Kokila" w:cs="Kokila"/>
                <w:sz w:val="28"/>
                <w:szCs w:val="28"/>
              </w:rPr>
              <w:t xml:space="preserve">Current Assets  </w:t>
            </w:r>
          </w:p>
        </w:tc>
        <w:tc>
          <w:tcPr>
            <w:tcW w:w="2126" w:type="dxa"/>
            <w:tcBorders>
              <w:top w:val="nil"/>
              <w:bottom w:val="nil"/>
            </w:tcBorders>
          </w:tcPr>
          <w:p w14:paraId="066E7272" w14:textId="77777777" w:rsidR="00D859B5" w:rsidRPr="00BB6DF1" w:rsidRDefault="00D859B5" w:rsidP="008B26BA">
            <w:pPr>
              <w:spacing w:after="0" w:line="276" w:lineRule="auto"/>
              <w:rPr>
                <w:rFonts w:ascii="Kokila" w:hAnsi="Kokila" w:cs="Kokila"/>
                <w:sz w:val="28"/>
                <w:szCs w:val="28"/>
                <w:cs/>
              </w:rPr>
            </w:pPr>
            <w:r w:rsidRPr="00BB6DF1">
              <w:rPr>
                <w:rFonts w:ascii="Kokila" w:hAnsi="Kokila" w:cs="Kokila" w:hint="cs"/>
                <w:sz w:val="28"/>
                <w:szCs w:val="28"/>
                <w:cs/>
              </w:rPr>
              <w:t>15</w:t>
            </w:r>
            <w:r>
              <w:rPr>
                <w:rFonts w:ascii="Kokila" w:hAnsi="Kokila" w:cs="Kokila"/>
                <w:sz w:val="28"/>
                <w:szCs w:val="28"/>
                <w:cs/>
              </w:rPr>
              <w:t>,</w:t>
            </w:r>
            <w:r w:rsidRPr="00BB6DF1">
              <w:rPr>
                <w:rFonts w:ascii="Kokila" w:hAnsi="Kokila" w:cs="Kokila" w:hint="cs"/>
                <w:sz w:val="28"/>
                <w:szCs w:val="28"/>
                <w:cs/>
              </w:rPr>
              <w:t>00</w:t>
            </w:r>
            <w:r>
              <w:rPr>
                <w:rFonts w:ascii="Kokila" w:hAnsi="Kokila" w:cs="Kokila"/>
                <w:sz w:val="28"/>
                <w:szCs w:val="28"/>
                <w:cs/>
              </w:rPr>
              <w:t>,</w:t>
            </w:r>
            <w:r w:rsidRPr="00BB6DF1">
              <w:rPr>
                <w:rFonts w:ascii="Kokila" w:hAnsi="Kokila" w:cs="Kokila" w:hint="cs"/>
                <w:sz w:val="28"/>
                <w:szCs w:val="28"/>
                <w:cs/>
              </w:rPr>
              <w:t>000</w:t>
            </w:r>
          </w:p>
        </w:tc>
        <w:tc>
          <w:tcPr>
            <w:tcW w:w="2268" w:type="dxa"/>
            <w:tcBorders>
              <w:top w:val="nil"/>
              <w:bottom w:val="nil"/>
            </w:tcBorders>
          </w:tcPr>
          <w:p w14:paraId="562943D3" w14:textId="77777777" w:rsidR="00D859B5" w:rsidRPr="00BB6DF1" w:rsidRDefault="00D859B5" w:rsidP="008B26BA">
            <w:pPr>
              <w:spacing w:after="0" w:line="276" w:lineRule="auto"/>
              <w:rPr>
                <w:rFonts w:ascii="Kokila" w:hAnsi="Kokila" w:cs="Kokila"/>
                <w:sz w:val="28"/>
                <w:szCs w:val="28"/>
                <w:cs/>
              </w:rPr>
            </w:pPr>
            <w:r w:rsidRPr="00BB6DF1">
              <w:rPr>
                <w:rFonts w:ascii="Kokila" w:hAnsi="Kokila" w:cs="Kokila" w:hint="cs"/>
                <w:sz w:val="28"/>
                <w:szCs w:val="28"/>
                <w:cs/>
              </w:rPr>
              <w:t>10</w:t>
            </w:r>
            <w:r>
              <w:rPr>
                <w:rFonts w:ascii="Kokila" w:hAnsi="Kokila" w:cs="Kokila"/>
                <w:sz w:val="28"/>
                <w:szCs w:val="28"/>
                <w:cs/>
              </w:rPr>
              <w:t>,</w:t>
            </w:r>
            <w:r w:rsidRPr="00BB6DF1">
              <w:rPr>
                <w:rFonts w:ascii="Kokila" w:hAnsi="Kokila" w:cs="Kokila" w:hint="cs"/>
                <w:sz w:val="28"/>
                <w:szCs w:val="28"/>
                <w:cs/>
              </w:rPr>
              <w:t>50</w:t>
            </w:r>
            <w:r>
              <w:rPr>
                <w:rFonts w:ascii="Kokila" w:hAnsi="Kokila" w:cs="Kokila"/>
                <w:sz w:val="28"/>
                <w:szCs w:val="28"/>
                <w:cs/>
              </w:rPr>
              <w:t>,</w:t>
            </w:r>
            <w:r w:rsidRPr="00BB6DF1">
              <w:rPr>
                <w:rFonts w:ascii="Kokila" w:hAnsi="Kokila" w:cs="Kokila" w:hint="cs"/>
                <w:sz w:val="28"/>
                <w:szCs w:val="28"/>
                <w:cs/>
              </w:rPr>
              <w:t>000</w:t>
            </w:r>
          </w:p>
        </w:tc>
      </w:tr>
      <w:tr w:rsidR="00D859B5" w:rsidRPr="00C91852" w14:paraId="481E92F0" w14:textId="77777777" w:rsidTr="00D27826">
        <w:tc>
          <w:tcPr>
            <w:tcW w:w="3114" w:type="dxa"/>
            <w:tcBorders>
              <w:top w:val="nil"/>
            </w:tcBorders>
          </w:tcPr>
          <w:p w14:paraId="2D05512E" w14:textId="77777777" w:rsidR="00D859B5" w:rsidRPr="00BB6DF1" w:rsidRDefault="00D859B5" w:rsidP="008B26BA">
            <w:pPr>
              <w:spacing w:after="0" w:line="276" w:lineRule="auto"/>
              <w:rPr>
                <w:rFonts w:ascii="Kokila" w:hAnsi="Kokila" w:cs="Kokila"/>
                <w:sz w:val="28"/>
                <w:szCs w:val="28"/>
                <w:cs/>
              </w:rPr>
            </w:pPr>
            <w:r w:rsidRPr="00BB6DF1">
              <w:rPr>
                <w:rFonts w:ascii="Kokila" w:hAnsi="Kokila" w:cs="Kokila" w:hint="cs"/>
                <w:sz w:val="28"/>
                <w:szCs w:val="28"/>
                <w:cs/>
              </w:rPr>
              <w:t xml:space="preserve">चल दायित्व  </w:t>
            </w:r>
            <w:r w:rsidRPr="00BB6DF1">
              <w:rPr>
                <w:rFonts w:ascii="Kokila" w:hAnsi="Kokila" w:cs="Kokila"/>
                <w:sz w:val="28"/>
                <w:szCs w:val="28"/>
              </w:rPr>
              <w:t>Current Liabilities</w:t>
            </w:r>
          </w:p>
        </w:tc>
        <w:tc>
          <w:tcPr>
            <w:tcW w:w="2126" w:type="dxa"/>
            <w:tcBorders>
              <w:top w:val="nil"/>
            </w:tcBorders>
          </w:tcPr>
          <w:p w14:paraId="400827E1" w14:textId="77777777" w:rsidR="00D859B5" w:rsidRPr="00BB6DF1" w:rsidRDefault="00D859B5" w:rsidP="008B26BA">
            <w:pPr>
              <w:spacing w:after="0" w:line="276" w:lineRule="auto"/>
              <w:rPr>
                <w:rFonts w:ascii="Kokila" w:hAnsi="Kokila" w:cs="Kokila"/>
                <w:sz w:val="28"/>
                <w:szCs w:val="28"/>
                <w:cs/>
              </w:rPr>
            </w:pPr>
            <w:r w:rsidRPr="00BB6DF1">
              <w:rPr>
                <w:rFonts w:ascii="Kokila" w:hAnsi="Kokila" w:cs="Kokila" w:hint="cs"/>
                <w:sz w:val="28"/>
                <w:szCs w:val="28"/>
                <w:cs/>
              </w:rPr>
              <w:t xml:space="preserve">  5</w:t>
            </w:r>
            <w:r>
              <w:rPr>
                <w:rFonts w:ascii="Kokila" w:hAnsi="Kokila" w:cs="Kokila"/>
                <w:sz w:val="28"/>
                <w:szCs w:val="28"/>
                <w:cs/>
              </w:rPr>
              <w:t>,</w:t>
            </w:r>
            <w:r w:rsidRPr="00BB6DF1">
              <w:rPr>
                <w:rFonts w:ascii="Kokila" w:hAnsi="Kokila" w:cs="Kokila" w:hint="cs"/>
                <w:sz w:val="28"/>
                <w:szCs w:val="28"/>
                <w:cs/>
              </w:rPr>
              <w:t>00</w:t>
            </w:r>
            <w:r>
              <w:rPr>
                <w:rFonts w:ascii="Kokila" w:hAnsi="Kokila" w:cs="Kokila"/>
                <w:sz w:val="28"/>
                <w:szCs w:val="28"/>
                <w:cs/>
              </w:rPr>
              <w:t>,</w:t>
            </w:r>
            <w:r w:rsidRPr="00BB6DF1">
              <w:rPr>
                <w:rFonts w:ascii="Kokila" w:hAnsi="Kokila" w:cs="Kokila" w:hint="cs"/>
                <w:sz w:val="28"/>
                <w:szCs w:val="28"/>
                <w:cs/>
              </w:rPr>
              <w:t>000</w:t>
            </w:r>
          </w:p>
        </w:tc>
        <w:tc>
          <w:tcPr>
            <w:tcW w:w="2268" w:type="dxa"/>
            <w:tcBorders>
              <w:top w:val="nil"/>
            </w:tcBorders>
          </w:tcPr>
          <w:p w14:paraId="13EEB83C" w14:textId="77777777" w:rsidR="00D859B5" w:rsidRPr="00BB6DF1" w:rsidRDefault="00D859B5" w:rsidP="008B26BA">
            <w:pPr>
              <w:spacing w:after="0" w:line="276" w:lineRule="auto"/>
              <w:rPr>
                <w:rFonts w:ascii="Kokila" w:hAnsi="Kokila" w:cs="Kokila"/>
                <w:sz w:val="28"/>
                <w:szCs w:val="28"/>
                <w:cs/>
              </w:rPr>
            </w:pPr>
            <w:r w:rsidRPr="00BB6DF1">
              <w:rPr>
                <w:rFonts w:ascii="Kokila" w:hAnsi="Kokila" w:cs="Kokila" w:hint="cs"/>
                <w:sz w:val="28"/>
                <w:szCs w:val="28"/>
                <w:cs/>
              </w:rPr>
              <w:t xml:space="preserve">  5</w:t>
            </w:r>
            <w:r>
              <w:rPr>
                <w:rFonts w:ascii="Kokila" w:hAnsi="Kokila" w:cs="Kokila"/>
                <w:sz w:val="28"/>
                <w:szCs w:val="28"/>
                <w:cs/>
              </w:rPr>
              <w:t>,</w:t>
            </w:r>
            <w:r w:rsidRPr="00BB6DF1">
              <w:rPr>
                <w:rFonts w:ascii="Kokila" w:hAnsi="Kokila" w:cs="Kokila" w:hint="cs"/>
                <w:sz w:val="28"/>
                <w:szCs w:val="28"/>
                <w:cs/>
              </w:rPr>
              <w:t>50</w:t>
            </w:r>
            <w:r>
              <w:rPr>
                <w:rFonts w:ascii="Kokila" w:hAnsi="Kokila" w:cs="Kokila"/>
                <w:sz w:val="28"/>
                <w:szCs w:val="28"/>
                <w:cs/>
              </w:rPr>
              <w:t>,</w:t>
            </w:r>
            <w:r w:rsidRPr="00BB6DF1">
              <w:rPr>
                <w:rFonts w:ascii="Kokila" w:hAnsi="Kokila" w:cs="Kokila" w:hint="cs"/>
                <w:sz w:val="28"/>
                <w:szCs w:val="28"/>
                <w:cs/>
              </w:rPr>
              <w:t>000</w:t>
            </w:r>
          </w:p>
        </w:tc>
      </w:tr>
    </w:tbl>
    <w:p w14:paraId="32F8753B" w14:textId="77777777" w:rsidR="00B27F73" w:rsidRDefault="00B27F73" w:rsidP="008A7881">
      <w:pPr>
        <w:spacing w:after="0" w:line="360" w:lineRule="auto"/>
        <w:rPr>
          <w:rFonts w:ascii="Kokila" w:hAnsi="Kokila" w:cs="Kokila"/>
          <w:sz w:val="20"/>
          <w:szCs w:val="20"/>
        </w:rPr>
      </w:pPr>
    </w:p>
    <w:p w14:paraId="2493EB15" w14:textId="77777777" w:rsidR="008B26BA" w:rsidRDefault="008B26BA" w:rsidP="008B26BA">
      <w:pPr>
        <w:spacing w:after="0" w:line="360" w:lineRule="auto"/>
        <w:rPr>
          <w:rFonts w:ascii="Kokila" w:hAnsi="Kokila" w:cs="Kokila"/>
          <w:sz w:val="32"/>
          <w:szCs w:val="32"/>
        </w:rPr>
      </w:pPr>
      <w:r w:rsidRPr="00392F31">
        <w:rPr>
          <w:rFonts w:ascii="Kokila" w:hAnsi="Kokila" w:cs="Kokila"/>
          <w:sz w:val="32"/>
          <w:szCs w:val="32"/>
        </w:rPr>
        <w:t>-------------------------------------------------------------------------------------------------------------</w:t>
      </w:r>
    </w:p>
    <w:p w14:paraId="59AE4CB5" w14:textId="77777777" w:rsidR="008B26BA" w:rsidRDefault="008B26BA" w:rsidP="008B26BA">
      <w:pPr>
        <w:tabs>
          <w:tab w:val="left" w:pos="4770"/>
        </w:tabs>
        <w:spacing w:after="0" w:line="360" w:lineRule="auto"/>
        <w:rPr>
          <w:rFonts w:ascii="Kokila" w:hAnsi="Kokila" w:cs="Kokila"/>
          <w:sz w:val="32"/>
          <w:szCs w:val="32"/>
        </w:rPr>
      </w:pPr>
      <w:r w:rsidRPr="00392F31">
        <w:rPr>
          <w:rFonts w:ascii="Kokila" w:hAnsi="Kokila" w:cs="Kokila"/>
          <w:sz w:val="32"/>
          <w:szCs w:val="32"/>
        </w:rPr>
        <w:t>-------------------------------------------------------------------------------------------------------------</w:t>
      </w:r>
    </w:p>
    <w:p w14:paraId="0EC1B1EB" w14:textId="77777777" w:rsidR="008B26BA" w:rsidRDefault="008B26BA" w:rsidP="008B26BA">
      <w:pPr>
        <w:spacing w:after="0" w:line="360" w:lineRule="auto"/>
        <w:rPr>
          <w:rFonts w:ascii="Kokila" w:hAnsi="Kokila" w:cs="Kokila"/>
          <w:sz w:val="32"/>
          <w:szCs w:val="32"/>
        </w:rPr>
      </w:pPr>
      <w:r w:rsidRPr="00392F31">
        <w:rPr>
          <w:rFonts w:ascii="Kokila" w:hAnsi="Kokila" w:cs="Kokila"/>
          <w:sz w:val="32"/>
          <w:szCs w:val="32"/>
        </w:rPr>
        <w:t>-------------------------------------------------------------------------------------------------------------</w:t>
      </w:r>
    </w:p>
    <w:p w14:paraId="64AB8ED8" w14:textId="37D34902" w:rsidR="008B26BA" w:rsidRPr="00B27F73" w:rsidRDefault="008B26BA" w:rsidP="008B26BA">
      <w:pPr>
        <w:spacing w:after="0" w:line="360" w:lineRule="auto"/>
        <w:rPr>
          <w:rFonts w:ascii="Kokila" w:hAnsi="Kokila" w:cs="Kokila"/>
          <w:sz w:val="20"/>
          <w:szCs w:val="20"/>
        </w:rPr>
      </w:pPr>
      <w:r w:rsidRPr="00392F31">
        <w:rPr>
          <w:rFonts w:ascii="Kokila" w:hAnsi="Kokila" w:cs="Kokila"/>
          <w:sz w:val="32"/>
          <w:szCs w:val="32"/>
        </w:rPr>
        <w:t>-------------------------------------------------------------------------------------------------------------</w:t>
      </w:r>
    </w:p>
    <w:p w14:paraId="57F7E36B" w14:textId="71610B39" w:rsidR="00D859B5" w:rsidRPr="00C91852" w:rsidRDefault="00D859B5" w:rsidP="008A7881">
      <w:pPr>
        <w:spacing w:after="0" w:line="360" w:lineRule="auto"/>
        <w:rPr>
          <w:rFonts w:ascii="Kokila" w:hAnsi="Kokila" w:cs="Kokila"/>
          <w:sz w:val="28"/>
          <w:szCs w:val="28"/>
        </w:rPr>
      </w:pPr>
      <w:r w:rsidRPr="00C91852">
        <w:rPr>
          <w:rFonts w:ascii="Kokila" w:hAnsi="Kokila" w:cs="Kokila" w:hint="cs"/>
          <w:sz w:val="28"/>
          <w:szCs w:val="28"/>
          <w:cs/>
        </w:rPr>
        <w:t>9</w:t>
      </w:r>
      <w:r>
        <w:rPr>
          <w:rFonts w:ascii="Kokila" w:hAnsi="Kokila" w:cs="Kokila"/>
          <w:sz w:val="28"/>
          <w:szCs w:val="28"/>
          <w:cs/>
        </w:rPr>
        <w:t>.</w:t>
      </w:r>
      <w:r>
        <w:rPr>
          <w:rFonts w:ascii="Kokila" w:hAnsi="Kokila" w:cs="Kokila"/>
          <w:sz w:val="28"/>
          <w:szCs w:val="28"/>
          <w:cs/>
        </w:rPr>
        <w:tab/>
      </w:r>
      <w:r w:rsidRPr="00C91852">
        <w:rPr>
          <w:rFonts w:ascii="Kokila" w:hAnsi="Kokila" w:cs="Kokila" w:hint="cs"/>
          <w:sz w:val="28"/>
          <w:szCs w:val="28"/>
          <w:cs/>
        </w:rPr>
        <w:t xml:space="preserve"> निम्नलिखित सूचना से चालू अनुपात की गणना कीजिए- </w:t>
      </w:r>
    </w:p>
    <w:p w14:paraId="5BDC5EBB" w14:textId="77777777" w:rsidR="00D859B5" w:rsidRPr="00C91852" w:rsidRDefault="00D859B5" w:rsidP="008A7881">
      <w:pPr>
        <w:spacing w:after="0" w:line="360" w:lineRule="auto"/>
        <w:ind w:firstLine="720"/>
        <w:rPr>
          <w:rFonts w:ascii="Kokila" w:hAnsi="Kokila" w:cs="Kokila"/>
          <w:sz w:val="28"/>
          <w:szCs w:val="28"/>
        </w:rPr>
      </w:pPr>
      <w:r w:rsidRPr="00C91852">
        <w:rPr>
          <w:rFonts w:ascii="Kokila" w:hAnsi="Kokila" w:cs="Kokila"/>
          <w:sz w:val="28"/>
          <w:szCs w:val="28"/>
        </w:rPr>
        <w:t>Calculate Current Ratio from the following particulars</w:t>
      </w:r>
    </w:p>
    <w:p w14:paraId="302B0420" w14:textId="77777777" w:rsidR="00D859B5" w:rsidRDefault="00D859B5" w:rsidP="008A7881">
      <w:pPr>
        <w:spacing w:after="0" w:line="360" w:lineRule="auto"/>
        <w:ind w:left="720"/>
        <w:rPr>
          <w:rFonts w:ascii="Kokila" w:hAnsi="Kokila" w:cs="Kokila"/>
          <w:sz w:val="28"/>
          <w:szCs w:val="28"/>
        </w:rPr>
      </w:pPr>
      <w:r w:rsidRPr="00C91852">
        <w:rPr>
          <w:rFonts w:ascii="Kokila" w:hAnsi="Kokila" w:cs="Kokila" w:hint="cs"/>
          <w:sz w:val="28"/>
          <w:szCs w:val="28"/>
          <w:cs/>
        </w:rPr>
        <w:t>चालू दायित्व</w:t>
      </w:r>
      <w:r w:rsidRPr="00C91852">
        <w:rPr>
          <w:rFonts w:ascii="Kokila" w:hAnsi="Kokila" w:cs="Kokila"/>
          <w:sz w:val="28"/>
          <w:szCs w:val="28"/>
        </w:rPr>
        <w:t xml:space="preserve"> (Current Liabilities</w:t>
      </w:r>
      <w:r w:rsidRPr="00C91852">
        <w:rPr>
          <w:rFonts w:ascii="Kokila" w:hAnsi="Kokila" w:cs="Kokila" w:hint="cs"/>
          <w:sz w:val="28"/>
          <w:szCs w:val="28"/>
          <w:cs/>
        </w:rPr>
        <w:t xml:space="preserve">) </w:t>
      </w:r>
      <w:r w:rsidRPr="00C91852">
        <w:rPr>
          <w:rFonts w:ascii="Kokila" w:hAnsi="Kokila" w:cs="Kokila" w:hint="cs"/>
          <w:sz w:val="28"/>
          <w:szCs w:val="28"/>
        </w:rPr>
        <w:t>₹</w:t>
      </w:r>
      <w:r w:rsidRPr="00C91852">
        <w:rPr>
          <w:rFonts w:ascii="Kokila" w:hAnsi="Kokila" w:cs="Kokila" w:hint="cs"/>
          <w:sz w:val="28"/>
          <w:szCs w:val="28"/>
          <w:cs/>
        </w:rPr>
        <w:t>2</w:t>
      </w:r>
      <w:r w:rsidRPr="00C91852">
        <w:rPr>
          <w:rFonts w:ascii="Kokila" w:hAnsi="Kokila" w:cs="Kokila" w:hint="cs"/>
          <w:sz w:val="28"/>
          <w:szCs w:val="28"/>
        </w:rPr>
        <w:t>,</w:t>
      </w:r>
      <w:r w:rsidRPr="00C91852">
        <w:rPr>
          <w:rFonts w:ascii="Kokila" w:hAnsi="Kokila" w:cs="Kokila" w:hint="cs"/>
          <w:sz w:val="28"/>
          <w:szCs w:val="28"/>
          <w:cs/>
        </w:rPr>
        <w:t>50</w:t>
      </w:r>
      <w:r w:rsidRPr="00C91852">
        <w:rPr>
          <w:rFonts w:ascii="Kokila" w:hAnsi="Kokila" w:cs="Kokila" w:hint="cs"/>
          <w:sz w:val="28"/>
          <w:szCs w:val="28"/>
        </w:rPr>
        <w:t>,</w:t>
      </w:r>
      <w:r w:rsidRPr="00C91852">
        <w:rPr>
          <w:rFonts w:ascii="Kokila" w:hAnsi="Kokila" w:cs="Kokila" w:hint="cs"/>
          <w:sz w:val="28"/>
          <w:szCs w:val="28"/>
          <w:cs/>
        </w:rPr>
        <w:t>000 ,  स्टॉक</w:t>
      </w:r>
      <w:r w:rsidRPr="00C91852">
        <w:rPr>
          <w:rFonts w:ascii="Kokila" w:hAnsi="Kokila" w:cs="Kokila"/>
          <w:sz w:val="28"/>
          <w:szCs w:val="28"/>
        </w:rPr>
        <w:t>(Stock</w:t>
      </w:r>
      <w:r w:rsidRPr="00C91852">
        <w:rPr>
          <w:rFonts w:ascii="Kokila" w:hAnsi="Kokila" w:cs="Kokila" w:hint="cs"/>
          <w:sz w:val="28"/>
          <w:szCs w:val="28"/>
          <w:cs/>
        </w:rPr>
        <w:t xml:space="preserve">) </w:t>
      </w:r>
      <w:r w:rsidRPr="00C91852">
        <w:rPr>
          <w:rFonts w:ascii="Kokila" w:hAnsi="Kokila" w:cs="Kokila" w:hint="cs"/>
          <w:sz w:val="28"/>
          <w:szCs w:val="28"/>
        </w:rPr>
        <w:t>₹</w:t>
      </w:r>
      <w:r w:rsidRPr="00C91852">
        <w:rPr>
          <w:rFonts w:ascii="Kokila" w:hAnsi="Kokila" w:cs="Kokila" w:hint="cs"/>
          <w:sz w:val="28"/>
          <w:szCs w:val="28"/>
          <w:cs/>
        </w:rPr>
        <w:t>60</w:t>
      </w:r>
      <w:r w:rsidRPr="00C91852">
        <w:rPr>
          <w:rFonts w:ascii="Kokila" w:hAnsi="Kokila" w:cs="Kokila" w:hint="cs"/>
          <w:sz w:val="28"/>
          <w:szCs w:val="28"/>
        </w:rPr>
        <w:t>,</w:t>
      </w:r>
      <w:r w:rsidRPr="00C91852">
        <w:rPr>
          <w:rFonts w:ascii="Kokila" w:hAnsi="Kokila" w:cs="Kokila" w:hint="cs"/>
          <w:sz w:val="28"/>
          <w:szCs w:val="28"/>
          <w:cs/>
        </w:rPr>
        <w:t>000 , कार्यशील पूंजी</w:t>
      </w:r>
      <w:r w:rsidRPr="00C91852">
        <w:rPr>
          <w:rFonts w:ascii="Kokila" w:hAnsi="Kokila" w:cs="Kokila"/>
          <w:sz w:val="28"/>
          <w:szCs w:val="28"/>
        </w:rPr>
        <w:t xml:space="preserve"> (Working Capital)</w:t>
      </w:r>
      <w:r w:rsidRPr="00C91852">
        <w:rPr>
          <w:rFonts w:ascii="Kokila" w:hAnsi="Kokila" w:cs="Kokila" w:hint="cs"/>
          <w:sz w:val="28"/>
          <w:szCs w:val="28"/>
        </w:rPr>
        <w:t xml:space="preserve"> ₹</w:t>
      </w:r>
      <w:r w:rsidRPr="00C91852">
        <w:rPr>
          <w:rFonts w:ascii="Kokila" w:hAnsi="Kokila" w:cs="Kokila" w:hint="cs"/>
          <w:sz w:val="28"/>
          <w:szCs w:val="28"/>
          <w:cs/>
        </w:rPr>
        <w:t xml:space="preserve"> 1</w:t>
      </w:r>
      <w:r w:rsidRPr="00C91852">
        <w:rPr>
          <w:rFonts w:ascii="Kokila" w:hAnsi="Kokila" w:cs="Kokila" w:hint="cs"/>
          <w:sz w:val="28"/>
          <w:szCs w:val="28"/>
        </w:rPr>
        <w:t>,</w:t>
      </w:r>
      <w:r w:rsidRPr="00C91852">
        <w:rPr>
          <w:rFonts w:ascii="Kokila" w:hAnsi="Kokila" w:cs="Kokila" w:hint="cs"/>
          <w:sz w:val="28"/>
          <w:szCs w:val="28"/>
          <w:cs/>
        </w:rPr>
        <w:t>50</w:t>
      </w:r>
      <w:r w:rsidRPr="00C91852">
        <w:rPr>
          <w:rFonts w:ascii="Kokila" w:hAnsi="Kokila" w:cs="Kokila" w:hint="cs"/>
          <w:sz w:val="28"/>
          <w:szCs w:val="28"/>
        </w:rPr>
        <w:t>,</w:t>
      </w:r>
      <w:r w:rsidRPr="00C91852">
        <w:rPr>
          <w:rFonts w:ascii="Kokila" w:hAnsi="Kokila" w:cs="Kokila" w:hint="cs"/>
          <w:sz w:val="28"/>
          <w:szCs w:val="28"/>
          <w:cs/>
        </w:rPr>
        <w:t xml:space="preserve">000 </w:t>
      </w:r>
    </w:p>
    <w:p w14:paraId="0EFD797F" w14:textId="77777777" w:rsidR="008B26BA" w:rsidRDefault="008B26BA" w:rsidP="008B26BA">
      <w:pPr>
        <w:spacing w:after="0" w:line="360" w:lineRule="auto"/>
        <w:rPr>
          <w:rFonts w:ascii="Kokila" w:hAnsi="Kokila" w:cs="Kokila"/>
          <w:sz w:val="32"/>
          <w:szCs w:val="32"/>
        </w:rPr>
      </w:pPr>
      <w:r w:rsidRPr="00392F31">
        <w:rPr>
          <w:rFonts w:ascii="Kokila" w:hAnsi="Kokila" w:cs="Kokila"/>
          <w:sz w:val="32"/>
          <w:szCs w:val="32"/>
        </w:rPr>
        <w:t>-------------------------------------------------------------------------------------------------------------</w:t>
      </w:r>
    </w:p>
    <w:p w14:paraId="2D2AB46F" w14:textId="77777777" w:rsidR="008B26BA" w:rsidRDefault="008B26BA" w:rsidP="008B26BA">
      <w:pPr>
        <w:tabs>
          <w:tab w:val="left" w:pos="4770"/>
        </w:tabs>
        <w:spacing w:after="0" w:line="360" w:lineRule="auto"/>
        <w:rPr>
          <w:rFonts w:ascii="Kokila" w:hAnsi="Kokila" w:cs="Kokila"/>
          <w:sz w:val="32"/>
          <w:szCs w:val="32"/>
        </w:rPr>
      </w:pPr>
      <w:r w:rsidRPr="00392F31">
        <w:rPr>
          <w:rFonts w:ascii="Kokila" w:hAnsi="Kokila" w:cs="Kokila"/>
          <w:sz w:val="32"/>
          <w:szCs w:val="32"/>
        </w:rPr>
        <w:t>-------------------------------------------------------------------------------------------------------------</w:t>
      </w:r>
    </w:p>
    <w:p w14:paraId="5A58E21C" w14:textId="77777777" w:rsidR="008B26BA" w:rsidRDefault="008B26BA" w:rsidP="008B26BA">
      <w:pPr>
        <w:spacing w:after="0" w:line="360" w:lineRule="auto"/>
        <w:rPr>
          <w:rFonts w:ascii="Kokila" w:hAnsi="Kokila" w:cs="Kokila"/>
          <w:sz w:val="32"/>
          <w:szCs w:val="32"/>
        </w:rPr>
      </w:pPr>
      <w:r w:rsidRPr="00392F31">
        <w:rPr>
          <w:rFonts w:ascii="Kokila" w:hAnsi="Kokila" w:cs="Kokila"/>
          <w:sz w:val="32"/>
          <w:szCs w:val="32"/>
        </w:rPr>
        <w:t>-------------------------------------------------------------------------------------------------------------</w:t>
      </w:r>
    </w:p>
    <w:p w14:paraId="20198B30" w14:textId="1EE73992" w:rsidR="008B26BA" w:rsidRPr="00C91852" w:rsidRDefault="008B26BA" w:rsidP="008B26BA">
      <w:pPr>
        <w:spacing w:after="0" w:line="360" w:lineRule="auto"/>
        <w:rPr>
          <w:rFonts w:ascii="Kokila" w:hAnsi="Kokila" w:cs="Kokila"/>
          <w:sz w:val="28"/>
          <w:szCs w:val="28"/>
        </w:rPr>
      </w:pPr>
      <w:r w:rsidRPr="00392F31">
        <w:rPr>
          <w:rFonts w:ascii="Kokila" w:hAnsi="Kokila" w:cs="Kokila"/>
          <w:sz w:val="32"/>
          <w:szCs w:val="32"/>
        </w:rPr>
        <w:t>-------------------------------------------------------------------------------------------------------------</w:t>
      </w:r>
    </w:p>
    <w:p w14:paraId="7D4A1171" w14:textId="77777777" w:rsidR="00D859B5" w:rsidRPr="00C91852" w:rsidRDefault="00D859B5" w:rsidP="008A7881">
      <w:pPr>
        <w:spacing w:after="0" w:line="360" w:lineRule="auto"/>
        <w:rPr>
          <w:rFonts w:ascii="Kokila" w:hAnsi="Kokila" w:cs="Kokila"/>
          <w:sz w:val="28"/>
          <w:szCs w:val="28"/>
        </w:rPr>
      </w:pPr>
      <w:r w:rsidRPr="00C91852">
        <w:rPr>
          <w:rFonts w:ascii="Kokila" w:hAnsi="Kokila" w:cs="Kokila" w:hint="cs"/>
          <w:sz w:val="28"/>
          <w:szCs w:val="28"/>
          <w:cs/>
        </w:rPr>
        <w:lastRenderedPageBreak/>
        <w:t>10</w:t>
      </w:r>
      <w:r>
        <w:rPr>
          <w:rFonts w:ascii="Kokila" w:hAnsi="Kokila" w:cs="Kokila"/>
          <w:sz w:val="28"/>
          <w:szCs w:val="28"/>
          <w:cs/>
        </w:rPr>
        <w:t>.</w:t>
      </w:r>
      <w:r w:rsidRPr="00C91852">
        <w:rPr>
          <w:rFonts w:ascii="Kokila" w:hAnsi="Kokila" w:cs="Kokila" w:hint="cs"/>
          <w:sz w:val="28"/>
          <w:szCs w:val="28"/>
          <w:cs/>
        </w:rPr>
        <w:t xml:space="preserve"> </w:t>
      </w:r>
      <w:r>
        <w:rPr>
          <w:rFonts w:ascii="Kokila" w:hAnsi="Kokila" w:cs="Kokila"/>
          <w:sz w:val="28"/>
          <w:szCs w:val="28"/>
          <w:cs/>
        </w:rPr>
        <w:tab/>
      </w:r>
      <w:r w:rsidRPr="00C91852">
        <w:rPr>
          <w:rFonts w:ascii="Kokila" w:hAnsi="Kokila" w:cs="Kokila" w:hint="cs"/>
          <w:sz w:val="28"/>
          <w:szCs w:val="28"/>
          <w:cs/>
        </w:rPr>
        <w:t xml:space="preserve">निम्नलिखित सूचनाओं से चालू अनुपात ज्ञात कीजिए </w:t>
      </w:r>
      <w:r w:rsidRPr="00C91852">
        <w:rPr>
          <w:rFonts w:ascii="Kokila" w:hAnsi="Kokila" w:cs="Kokila"/>
          <w:sz w:val="28"/>
          <w:szCs w:val="28"/>
          <w:cs/>
        </w:rPr>
        <w:t>–</w:t>
      </w:r>
    </w:p>
    <w:p w14:paraId="1D8C29BE" w14:textId="77777777" w:rsidR="00D859B5" w:rsidRPr="00C91852" w:rsidRDefault="00D859B5" w:rsidP="008A7881">
      <w:pPr>
        <w:spacing w:after="0" w:line="360" w:lineRule="auto"/>
        <w:ind w:firstLine="720"/>
        <w:rPr>
          <w:rFonts w:ascii="Kokila" w:hAnsi="Kokila" w:cs="Kokila"/>
          <w:sz w:val="28"/>
          <w:szCs w:val="28"/>
        </w:rPr>
      </w:pPr>
      <w:r w:rsidRPr="00C91852">
        <w:rPr>
          <w:rFonts w:ascii="Kokila" w:hAnsi="Kokila" w:cs="Kokila"/>
          <w:sz w:val="28"/>
          <w:szCs w:val="28"/>
        </w:rPr>
        <w:t>Find out Current Ratio from the following particulars  -</w:t>
      </w:r>
    </w:p>
    <w:p w14:paraId="252A2415" w14:textId="7FC87D76" w:rsidR="00D859B5" w:rsidRDefault="00D859B5" w:rsidP="008A7881">
      <w:pPr>
        <w:spacing w:after="0" w:line="360" w:lineRule="auto"/>
        <w:ind w:left="720"/>
        <w:jc w:val="both"/>
        <w:rPr>
          <w:rFonts w:ascii="Kokila" w:hAnsi="Kokila" w:cs="Kokila"/>
          <w:sz w:val="28"/>
          <w:szCs w:val="28"/>
        </w:rPr>
      </w:pPr>
      <w:r w:rsidRPr="00C91852">
        <w:rPr>
          <w:rFonts w:ascii="Kokila" w:hAnsi="Kokila" w:cs="Kokila" w:hint="cs"/>
          <w:sz w:val="28"/>
          <w:szCs w:val="28"/>
          <w:cs/>
        </w:rPr>
        <w:t>स्टॉक</w:t>
      </w:r>
      <w:r w:rsidRPr="00C91852">
        <w:rPr>
          <w:rFonts w:ascii="Kokila" w:hAnsi="Kokila" w:cs="Kokila"/>
          <w:sz w:val="28"/>
          <w:szCs w:val="28"/>
        </w:rPr>
        <w:t>(Stock</w:t>
      </w:r>
      <w:r w:rsidRPr="00C91852">
        <w:rPr>
          <w:rFonts w:ascii="Kokila" w:hAnsi="Kokila" w:cs="Kokila" w:hint="cs"/>
          <w:sz w:val="28"/>
          <w:szCs w:val="28"/>
          <w:cs/>
        </w:rPr>
        <w:t xml:space="preserve">)  </w:t>
      </w:r>
      <w:r w:rsidRPr="00C91852">
        <w:rPr>
          <w:rFonts w:ascii="Kokila" w:hAnsi="Kokila" w:cs="Kokila" w:hint="cs"/>
          <w:sz w:val="28"/>
          <w:szCs w:val="28"/>
        </w:rPr>
        <w:t>₹</w:t>
      </w:r>
      <w:r w:rsidRPr="00C91852">
        <w:rPr>
          <w:rFonts w:ascii="Kokila" w:hAnsi="Kokila" w:cs="Kokila" w:hint="cs"/>
          <w:sz w:val="28"/>
          <w:szCs w:val="28"/>
          <w:cs/>
        </w:rPr>
        <w:t>25</w:t>
      </w:r>
      <w:r w:rsidRPr="00C91852">
        <w:rPr>
          <w:rFonts w:ascii="Kokila" w:hAnsi="Kokila" w:cs="Kokila" w:hint="cs"/>
          <w:sz w:val="28"/>
          <w:szCs w:val="28"/>
        </w:rPr>
        <w:t>,</w:t>
      </w:r>
      <w:r w:rsidRPr="00C91852">
        <w:rPr>
          <w:rFonts w:ascii="Kokila" w:hAnsi="Kokila" w:cs="Kokila" w:hint="cs"/>
          <w:sz w:val="28"/>
          <w:szCs w:val="28"/>
          <w:cs/>
        </w:rPr>
        <w:t xml:space="preserve">000 , देनदार </w:t>
      </w:r>
      <w:r w:rsidRPr="00C91852">
        <w:rPr>
          <w:rFonts w:ascii="Kokila" w:hAnsi="Kokila" w:cs="Kokila"/>
          <w:sz w:val="28"/>
          <w:szCs w:val="28"/>
        </w:rPr>
        <w:t xml:space="preserve">(Debtors) </w:t>
      </w:r>
      <w:r w:rsidRPr="00C91852">
        <w:rPr>
          <w:rFonts w:ascii="Kokila" w:hAnsi="Kokila" w:cs="Kokila" w:hint="cs"/>
          <w:sz w:val="28"/>
          <w:szCs w:val="28"/>
        </w:rPr>
        <w:t>₹</w:t>
      </w:r>
      <w:r w:rsidRPr="00C91852">
        <w:rPr>
          <w:rFonts w:ascii="Kokila" w:hAnsi="Kokila" w:cs="Kokila" w:hint="cs"/>
          <w:sz w:val="28"/>
          <w:szCs w:val="28"/>
          <w:cs/>
        </w:rPr>
        <w:t>20</w:t>
      </w:r>
      <w:r w:rsidRPr="00C91852">
        <w:rPr>
          <w:rFonts w:ascii="Kokila" w:hAnsi="Kokila" w:cs="Kokila" w:hint="cs"/>
          <w:sz w:val="28"/>
          <w:szCs w:val="28"/>
        </w:rPr>
        <w:t>,</w:t>
      </w:r>
      <w:r w:rsidRPr="00C91852">
        <w:rPr>
          <w:rFonts w:ascii="Kokila" w:hAnsi="Kokila" w:cs="Kokila" w:hint="cs"/>
          <w:sz w:val="28"/>
          <w:szCs w:val="28"/>
          <w:cs/>
        </w:rPr>
        <w:t xml:space="preserve">000,  प्राप्त विपत्र </w:t>
      </w:r>
      <w:r w:rsidRPr="00C91852">
        <w:rPr>
          <w:rFonts w:ascii="Kokila" w:hAnsi="Kokila" w:cs="Kokila"/>
          <w:sz w:val="28"/>
          <w:szCs w:val="28"/>
        </w:rPr>
        <w:t>(Bills Receivable)</w:t>
      </w:r>
      <w:r w:rsidRPr="00C91852">
        <w:rPr>
          <w:rFonts w:ascii="Kokila" w:hAnsi="Kokila" w:cs="Kokila" w:hint="cs"/>
          <w:sz w:val="28"/>
          <w:szCs w:val="28"/>
        </w:rPr>
        <w:t>₹</w:t>
      </w:r>
      <w:r w:rsidRPr="00C91852">
        <w:rPr>
          <w:rFonts w:ascii="Kokila" w:hAnsi="Kokila" w:cs="Kokila" w:hint="cs"/>
          <w:sz w:val="28"/>
          <w:szCs w:val="28"/>
          <w:cs/>
        </w:rPr>
        <w:t xml:space="preserve">5000, अग्रिम कर चुकाया </w:t>
      </w:r>
      <w:r w:rsidRPr="00C91852">
        <w:rPr>
          <w:rFonts w:ascii="Kokila" w:hAnsi="Kokila" w:cs="Kokila"/>
          <w:sz w:val="28"/>
          <w:szCs w:val="28"/>
        </w:rPr>
        <w:t>(Advance Tax</w:t>
      </w:r>
      <w:r w:rsidR="00D0318A">
        <w:rPr>
          <w:rFonts w:ascii="Kokila" w:hAnsi="Kokila" w:cs="Kokila"/>
          <w:sz w:val="28"/>
          <w:szCs w:val="28"/>
        </w:rPr>
        <w:t xml:space="preserve"> paid</w:t>
      </w:r>
      <w:r w:rsidRPr="00C91852">
        <w:rPr>
          <w:rFonts w:ascii="Kokila" w:hAnsi="Kokila" w:cs="Kokila"/>
          <w:sz w:val="28"/>
          <w:szCs w:val="28"/>
        </w:rPr>
        <w:t xml:space="preserve">) </w:t>
      </w:r>
      <w:r w:rsidRPr="00C91852">
        <w:rPr>
          <w:rFonts w:ascii="Kokila" w:hAnsi="Kokila" w:cs="Kokila" w:hint="cs"/>
          <w:sz w:val="28"/>
          <w:szCs w:val="28"/>
          <w:cs/>
        </w:rPr>
        <w:t>2000, रोकड़</w:t>
      </w:r>
      <w:r w:rsidRPr="00C91852">
        <w:rPr>
          <w:rFonts w:ascii="Kokila" w:hAnsi="Kokila" w:cs="Kokila"/>
          <w:sz w:val="28"/>
          <w:szCs w:val="28"/>
        </w:rPr>
        <w:t xml:space="preserve">(Cash) </w:t>
      </w:r>
      <w:r w:rsidRPr="00C91852">
        <w:rPr>
          <w:rFonts w:ascii="Kokila" w:hAnsi="Kokila" w:cs="Kokila" w:hint="cs"/>
          <w:sz w:val="28"/>
          <w:szCs w:val="28"/>
        </w:rPr>
        <w:t>₹</w:t>
      </w:r>
      <w:r w:rsidRPr="00C91852">
        <w:rPr>
          <w:rFonts w:ascii="Kokila" w:hAnsi="Kokila" w:cs="Kokila" w:hint="cs"/>
          <w:sz w:val="28"/>
          <w:szCs w:val="28"/>
          <w:cs/>
        </w:rPr>
        <w:t xml:space="preserve">15000,  लेनदार </w:t>
      </w:r>
      <w:r w:rsidRPr="00C91852">
        <w:rPr>
          <w:rFonts w:ascii="Kokila" w:hAnsi="Kokila" w:cs="Kokila"/>
          <w:sz w:val="28"/>
          <w:szCs w:val="28"/>
        </w:rPr>
        <w:t>(Creditors)</w:t>
      </w:r>
      <w:r w:rsidRPr="00C91852">
        <w:rPr>
          <w:rFonts w:ascii="Kokila" w:hAnsi="Kokila" w:cs="Kokila" w:hint="cs"/>
          <w:sz w:val="28"/>
          <w:szCs w:val="28"/>
        </w:rPr>
        <w:t>₹</w:t>
      </w:r>
      <w:r w:rsidRPr="00C91852">
        <w:rPr>
          <w:rFonts w:ascii="Kokila" w:hAnsi="Kokila" w:cs="Kokila" w:hint="cs"/>
          <w:sz w:val="28"/>
          <w:szCs w:val="28"/>
          <w:cs/>
        </w:rPr>
        <w:t>30</w:t>
      </w:r>
      <w:r w:rsidRPr="00C91852">
        <w:rPr>
          <w:rFonts w:ascii="Kokila" w:hAnsi="Kokila" w:cs="Kokila" w:hint="cs"/>
          <w:sz w:val="28"/>
          <w:szCs w:val="28"/>
        </w:rPr>
        <w:t>,</w:t>
      </w:r>
      <w:r w:rsidRPr="00C91852">
        <w:rPr>
          <w:rFonts w:ascii="Kokila" w:hAnsi="Kokila" w:cs="Kokila" w:hint="cs"/>
          <w:sz w:val="28"/>
          <w:szCs w:val="28"/>
          <w:cs/>
        </w:rPr>
        <w:t>000, देय विपत्र</w:t>
      </w:r>
      <w:r w:rsidRPr="00C91852">
        <w:rPr>
          <w:rFonts w:ascii="Kokila" w:hAnsi="Kokila" w:cs="Kokila"/>
          <w:sz w:val="28"/>
          <w:szCs w:val="28"/>
        </w:rPr>
        <w:t xml:space="preserve">(Bills Payable) </w:t>
      </w:r>
      <w:r w:rsidRPr="00C91852">
        <w:rPr>
          <w:rFonts w:ascii="Kokila" w:hAnsi="Kokila" w:cs="Kokila" w:hint="cs"/>
          <w:sz w:val="28"/>
          <w:szCs w:val="28"/>
        </w:rPr>
        <w:t>₹</w:t>
      </w:r>
      <w:r w:rsidRPr="00C91852">
        <w:rPr>
          <w:rFonts w:ascii="Kokila" w:hAnsi="Kokila" w:cs="Kokila" w:hint="cs"/>
          <w:sz w:val="28"/>
          <w:szCs w:val="28"/>
          <w:cs/>
        </w:rPr>
        <w:t>20</w:t>
      </w:r>
      <w:r w:rsidRPr="00C91852">
        <w:rPr>
          <w:rFonts w:ascii="Kokila" w:hAnsi="Kokila" w:cs="Kokila" w:hint="cs"/>
          <w:sz w:val="28"/>
          <w:szCs w:val="28"/>
        </w:rPr>
        <w:t>,</w:t>
      </w:r>
      <w:r w:rsidRPr="00C91852">
        <w:rPr>
          <w:rFonts w:ascii="Kokila" w:hAnsi="Kokila" w:cs="Kokila" w:hint="cs"/>
          <w:sz w:val="28"/>
          <w:szCs w:val="28"/>
          <w:cs/>
        </w:rPr>
        <w:t>000,  बैंक अधिविकर्ष</w:t>
      </w:r>
      <w:r>
        <w:rPr>
          <w:rFonts w:ascii="Kokila" w:hAnsi="Kokila" w:cs="Kokila"/>
          <w:sz w:val="28"/>
          <w:szCs w:val="28"/>
          <w:cs/>
        </w:rPr>
        <w:t xml:space="preserve"> </w:t>
      </w:r>
      <w:r w:rsidRPr="00C91852">
        <w:rPr>
          <w:rFonts w:ascii="Kokila" w:hAnsi="Kokila" w:cs="Kokila"/>
          <w:sz w:val="28"/>
          <w:szCs w:val="28"/>
        </w:rPr>
        <w:t xml:space="preserve">(Bank Overdraft) </w:t>
      </w:r>
      <w:r w:rsidRPr="00C91852">
        <w:rPr>
          <w:rFonts w:ascii="Kokila" w:hAnsi="Kokila" w:cs="Kokila" w:hint="cs"/>
          <w:sz w:val="28"/>
          <w:szCs w:val="28"/>
        </w:rPr>
        <w:t>₹</w:t>
      </w:r>
      <w:r w:rsidRPr="00C91852">
        <w:rPr>
          <w:rFonts w:ascii="Kokila" w:hAnsi="Kokila" w:cs="Kokila" w:hint="cs"/>
          <w:sz w:val="28"/>
          <w:szCs w:val="28"/>
          <w:cs/>
        </w:rPr>
        <w:t xml:space="preserve">2000 </w:t>
      </w:r>
    </w:p>
    <w:p w14:paraId="5FF8A7B2" w14:textId="77777777" w:rsidR="00E50B02" w:rsidRDefault="00E50B02" w:rsidP="00E50B02">
      <w:pPr>
        <w:spacing w:after="0" w:line="360" w:lineRule="auto"/>
        <w:rPr>
          <w:rFonts w:ascii="Kokila" w:hAnsi="Kokila" w:cs="Kokila"/>
          <w:sz w:val="32"/>
          <w:szCs w:val="32"/>
        </w:rPr>
      </w:pPr>
      <w:r w:rsidRPr="00392F31">
        <w:rPr>
          <w:rFonts w:ascii="Kokila" w:hAnsi="Kokila" w:cs="Kokila"/>
          <w:sz w:val="32"/>
          <w:szCs w:val="32"/>
        </w:rPr>
        <w:t>-------------------------------------------------------------------------------------------------------------</w:t>
      </w:r>
    </w:p>
    <w:p w14:paraId="614651F2" w14:textId="77777777" w:rsidR="00E50B02" w:rsidRDefault="00E50B02" w:rsidP="00E50B02">
      <w:pPr>
        <w:tabs>
          <w:tab w:val="left" w:pos="4770"/>
        </w:tabs>
        <w:spacing w:after="0" w:line="360" w:lineRule="auto"/>
        <w:rPr>
          <w:rFonts w:ascii="Kokila" w:hAnsi="Kokila" w:cs="Kokila"/>
          <w:sz w:val="32"/>
          <w:szCs w:val="32"/>
        </w:rPr>
      </w:pPr>
      <w:r w:rsidRPr="00392F31">
        <w:rPr>
          <w:rFonts w:ascii="Kokila" w:hAnsi="Kokila" w:cs="Kokila"/>
          <w:sz w:val="32"/>
          <w:szCs w:val="32"/>
        </w:rPr>
        <w:t>-------------------------------------------------------------------------------------------------------------</w:t>
      </w:r>
    </w:p>
    <w:p w14:paraId="61C29B89" w14:textId="77777777" w:rsidR="00E50B02" w:rsidRDefault="00E50B02" w:rsidP="00E50B02">
      <w:pPr>
        <w:spacing w:after="0" w:line="360" w:lineRule="auto"/>
        <w:rPr>
          <w:rFonts w:ascii="Kokila" w:hAnsi="Kokila" w:cs="Kokila"/>
          <w:sz w:val="32"/>
          <w:szCs w:val="32"/>
        </w:rPr>
      </w:pPr>
      <w:r w:rsidRPr="00392F31">
        <w:rPr>
          <w:rFonts w:ascii="Kokila" w:hAnsi="Kokila" w:cs="Kokila"/>
          <w:sz w:val="32"/>
          <w:szCs w:val="32"/>
        </w:rPr>
        <w:t>-------------------------------------------------------------------------------------------------------------</w:t>
      </w:r>
    </w:p>
    <w:p w14:paraId="67A92B8D" w14:textId="01D5C2D2" w:rsidR="00E50B02" w:rsidRDefault="00E50B02" w:rsidP="00E50B02">
      <w:pPr>
        <w:spacing w:after="0" w:line="360" w:lineRule="auto"/>
        <w:jc w:val="both"/>
        <w:rPr>
          <w:rFonts w:ascii="Kokila" w:hAnsi="Kokila" w:cs="Kokila"/>
          <w:sz w:val="32"/>
          <w:szCs w:val="32"/>
        </w:rPr>
      </w:pPr>
      <w:r w:rsidRPr="00392F31">
        <w:rPr>
          <w:rFonts w:ascii="Kokila" w:hAnsi="Kokila" w:cs="Kokila"/>
          <w:sz w:val="32"/>
          <w:szCs w:val="32"/>
        </w:rPr>
        <w:t>-------------------------------------------------------------------------------------------------------------</w:t>
      </w:r>
    </w:p>
    <w:p w14:paraId="225C0DE3" w14:textId="77777777" w:rsidR="00E50B02" w:rsidRDefault="00E50B02" w:rsidP="00E50B02">
      <w:pPr>
        <w:spacing w:after="0" w:line="360" w:lineRule="auto"/>
        <w:rPr>
          <w:rFonts w:ascii="Kokila" w:hAnsi="Kokila" w:cs="Kokila"/>
          <w:sz w:val="32"/>
          <w:szCs w:val="32"/>
        </w:rPr>
      </w:pPr>
      <w:r w:rsidRPr="00392F31">
        <w:rPr>
          <w:rFonts w:ascii="Kokila" w:hAnsi="Kokila" w:cs="Kokila"/>
          <w:sz w:val="32"/>
          <w:szCs w:val="32"/>
        </w:rPr>
        <w:t>-------------------------------------------------------------------------------------------------------------</w:t>
      </w:r>
    </w:p>
    <w:p w14:paraId="408D6F11" w14:textId="77777777" w:rsidR="00E50B02" w:rsidRDefault="00E50B02" w:rsidP="00E50B02">
      <w:pPr>
        <w:tabs>
          <w:tab w:val="left" w:pos="4770"/>
        </w:tabs>
        <w:spacing w:after="0" w:line="360" w:lineRule="auto"/>
        <w:rPr>
          <w:rFonts w:ascii="Kokila" w:hAnsi="Kokila" w:cs="Kokila"/>
          <w:sz w:val="32"/>
          <w:szCs w:val="32"/>
        </w:rPr>
      </w:pPr>
      <w:r w:rsidRPr="00392F31">
        <w:rPr>
          <w:rFonts w:ascii="Kokila" w:hAnsi="Kokila" w:cs="Kokila"/>
          <w:sz w:val="32"/>
          <w:szCs w:val="32"/>
        </w:rPr>
        <w:t>-------------------------------------------------------------------------------------------------------------</w:t>
      </w:r>
    </w:p>
    <w:p w14:paraId="0CEAC276" w14:textId="77777777" w:rsidR="00E50B02" w:rsidRDefault="00E50B02" w:rsidP="00E50B02">
      <w:pPr>
        <w:spacing w:after="0" w:line="360" w:lineRule="auto"/>
        <w:rPr>
          <w:rFonts w:ascii="Kokila" w:hAnsi="Kokila" w:cs="Kokila"/>
          <w:sz w:val="32"/>
          <w:szCs w:val="32"/>
        </w:rPr>
      </w:pPr>
      <w:r w:rsidRPr="00392F31">
        <w:rPr>
          <w:rFonts w:ascii="Kokila" w:hAnsi="Kokila" w:cs="Kokila"/>
          <w:sz w:val="32"/>
          <w:szCs w:val="32"/>
        </w:rPr>
        <w:t>-------------------------------------------------------------------------------------------------------------</w:t>
      </w:r>
    </w:p>
    <w:p w14:paraId="3B10FDE7" w14:textId="2532CFD5" w:rsidR="00E50B02" w:rsidRPr="00C91852" w:rsidRDefault="00E50B02" w:rsidP="00E50B02">
      <w:pPr>
        <w:spacing w:after="0" w:line="480" w:lineRule="auto"/>
        <w:jc w:val="both"/>
        <w:rPr>
          <w:rFonts w:ascii="Kokila" w:hAnsi="Kokila" w:cs="Kokila"/>
          <w:sz w:val="28"/>
          <w:szCs w:val="28"/>
        </w:rPr>
      </w:pPr>
      <w:r w:rsidRPr="00392F31">
        <w:rPr>
          <w:rFonts w:ascii="Kokila" w:hAnsi="Kokila" w:cs="Kokila"/>
          <w:sz w:val="32"/>
          <w:szCs w:val="32"/>
        </w:rPr>
        <w:t>-------------------------------------------------------------------------------------------------------------</w:t>
      </w:r>
    </w:p>
    <w:p w14:paraId="5CB70D19" w14:textId="77777777" w:rsidR="00D859B5" w:rsidRPr="00C91852" w:rsidRDefault="00D859B5" w:rsidP="008A7881">
      <w:pPr>
        <w:spacing w:after="0" w:line="360" w:lineRule="auto"/>
        <w:rPr>
          <w:rFonts w:ascii="Kokila" w:hAnsi="Kokila" w:cs="Kokila"/>
          <w:sz w:val="28"/>
          <w:szCs w:val="28"/>
        </w:rPr>
      </w:pPr>
      <w:r w:rsidRPr="00C91852">
        <w:rPr>
          <w:rFonts w:ascii="Kokila" w:hAnsi="Kokila" w:cs="Kokila" w:hint="cs"/>
          <w:sz w:val="28"/>
          <w:szCs w:val="28"/>
          <w:cs/>
        </w:rPr>
        <w:t>11</w:t>
      </w:r>
      <w:r>
        <w:rPr>
          <w:rFonts w:ascii="Kokila" w:hAnsi="Kokila" w:cs="Kokila"/>
          <w:sz w:val="28"/>
          <w:szCs w:val="28"/>
          <w:cs/>
        </w:rPr>
        <w:t>.</w:t>
      </w:r>
      <w:r w:rsidRPr="00C91852">
        <w:rPr>
          <w:rFonts w:ascii="Kokila" w:hAnsi="Kokila" w:cs="Kokila" w:hint="cs"/>
          <w:sz w:val="28"/>
          <w:szCs w:val="28"/>
          <w:cs/>
        </w:rPr>
        <w:t xml:space="preserve"> </w:t>
      </w:r>
      <w:r>
        <w:rPr>
          <w:rFonts w:ascii="Kokila" w:hAnsi="Kokila" w:cs="Kokila"/>
          <w:sz w:val="28"/>
          <w:szCs w:val="28"/>
          <w:cs/>
        </w:rPr>
        <w:tab/>
      </w:r>
      <w:r w:rsidRPr="00C91852">
        <w:rPr>
          <w:rFonts w:ascii="Kokila" w:hAnsi="Kokila" w:cs="Kokila" w:hint="cs"/>
          <w:sz w:val="28"/>
          <w:szCs w:val="28"/>
          <w:cs/>
        </w:rPr>
        <w:t xml:space="preserve">निम्नलिखित जानकारी से चालू अनुपात की गणना कीजिए- </w:t>
      </w:r>
    </w:p>
    <w:p w14:paraId="757E5F41" w14:textId="77777777" w:rsidR="00D859B5" w:rsidRPr="00C91852" w:rsidRDefault="00D859B5" w:rsidP="008A7881">
      <w:pPr>
        <w:spacing w:after="0" w:line="360" w:lineRule="auto"/>
        <w:ind w:firstLine="720"/>
        <w:rPr>
          <w:rFonts w:ascii="Kokila" w:hAnsi="Kokila" w:cs="Kokila"/>
          <w:sz w:val="28"/>
          <w:szCs w:val="28"/>
        </w:rPr>
      </w:pPr>
      <w:r w:rsidRPr="00C91852">
        <w:rPr>
          <w:rFonts w:ascii="Kokila" w:hAnsi="Kokila" w:cs="Kokila"/>
          <w:sz w:val="28"/>
          <w:szCs w:val="28"/>
        </w:rPr>
        <w:t xml:space="preserve">Calculate Current Ratio from the following particulars-  </w:t>
      </w:r>
    </w:p>
    <w:p w14:paraId="0C194564" w14:textId="77777777" w:rsidR="00D859B5" w:rsidRDefault="00D859B5" w:rsidP="008A7881">
      <w:pPr>
        <w:spacing w:after="0" w:line="360" w:lineRule="auto"/>
        <w:ind w:left="720"/>
        <w:rPr>
          <w:rFonts w:ascii="Kokila" w:hAnsi="Kokila" w:cs="Kokila"/>
          <w:sz w:val="28"/>
          <w:szCs w:val="28"/>
        </w:rPr>
      </w:pPr>
      <w:r w:rsidRPr="00C91852">
        <w:rPr>
          <w:rFonts w:ascii="Kokila" w:hAnsi="Kokila" w:cs="Kokila" w:hint="cs"/>
          <w:sz w:val="28"/>
          <w:szCs w:val="28"/>
          <w:cs/>
        </w:rPr>
        <w:t>कुल संपत्ति</w:t>
      </w:r>
      <w:r w:rsidRPr="00C91852">
        <w:rPr>
          <w:rFonts w:ascii="Kokila" w:hAnsi="Kokila" w:cs="Kokila"/>
          <w:sz w:val="28"/>
          <w:szCs w:val="28"/>
        </w:rPr>
        <w:t xml:space="preserve"> (Total Assets)  </w:t>
      </w:r>
      <w:r w:rsidRPr="00C91852">
        <w:rPr>
          <w:rFonts w:ascii="Kokila" w:hAnsi="Kokila" w:cs="Kokila" w:hint="cs"/>
          <w:sz w:val="28"/>
          <w:szCs w:val="28"/>
        </w:rPr>
        <w:t xml:space="preserve"> ₹</w:t>
      </w:r>
      <w:r w:rsidRPr="00C91852">
        <w:rPr>
          <w:rFonts w:ascii="Kokila" w:hAnsi="Kokila" w:cs="Kokila" w:hint="cs"/>
          <w:sz w:val="28"/>
          <w:szCs w:val="28"/>
          <w:cs/>
        </w:rPr>
        <w:t>1</w:t>
      </w:r>
      <w:r w:rsidRPr="00C91852">
        <w:rPr>
          <w:rFonts w:ascii="Kokila" w:hAnsi="Kokila" w:cs="Kokila" w:hint="cs"/>
          <w:sz w:val="28"/>
          <w:szCs w:val="28"/>
        </w:rPr>
        <w:t>,</w:t>
      </w:r>
      <w:r w:rsidRPr="00C91852">
        <w:rPr>
          <w:rFonts w:ascii="Kokila" w:hAnsi="Kokila" w:cs="Kokila" w:hint="cs"/>
          <w:sz w:val="28"/>
          <w:szCs w:val="28"/>
          <w:cs/>
        </w:rPr>
        <w:t>00</w:t>
      </w:r>
      <w:r w:rsidRPr="00C91852">
        <w:rPr>
          <w:rFonts w:ascii="Kokila" w:hAnsi="Kokila" w:cs="Kokila" w:hint="cs"/>
          <w:sz w:val="28"/>
          <w:szCs w:val="28"/>
        </w:rPr>
        <w:t>,</w:t>
      </w:r>
      <w:r w:rsidRPr="00C91852">
        <w:rPr>
          <w:rFonts w:ascii="Kokila" w:hAnsi="Kokila" w:cs="Kokila" w:hint="cs"/>
          <w:sz w:val="28"/>
          <w:szCs w:val="28"/>
          <w:cs/>
        </w:rPr>
        <w:t>000, अंशधारी कोष</w:t>
      </w:r>
      <w:r w:rsidRPr="00C91852">
        <w:rPr>
          <w:rFonts w:ascii="Kokila" w:hAnsi="Kokila" w:cs="Kokila"/>
          <w:sz w:val="28"/>
          <w:szCs w:val="28"/>
        </w:rPr>
        <w:t xml:space="preserve">(Shareholder’s Fund) </w:t>
      </w:r>
      <w:r w:rsidRPr="00C91852">
        <w:rPr>
          <w:rFonts w:ascii="Kokila" w:hAnsi="Kokila" w:cs="Kokila" w:hint="cs"/>
          <w:sz w:val="28"/>
          <w:szCs w:val="28"/>
        </w:rPr>
        <w:t>₹</w:t>
      </w:r>
      <w:r w:rsidRPr="00C91852">
        <w:rPr>
          <w:rFonts w:ascii="Kokila" w:hAnsi="Kokila" w:cs="Kokila" w:hint="cs"/>
          <w:sz w:val="28"/>
          <w:szCs w:val="28"/>
          <w:cs/>
        </w:rPr>
        <w:t>60</w:t>
      </w:r>
      <w:r w:rsidRPr="00C91852">
        <w:rPr>
          <w:rFonts w:ascii="Kokila" w:hAnsi="Kokila" w:cs="Kokila" w:hint="cs"/>
          <w:sz w:val="28"/>
          <w:szCs w:val="28"/>
        </w:rPr>
        <w:t>,</w:t>
      </w:r>
      <w:r w:rsidRPr="00C91852">
        <w:rPr>
          <w:rFonts w:ascii="Kokila" w:hAnsi="Kokila" w:cs="Kokila" w:hint="cs"/>
          <w:sz w:val="28"/>
          <w:szCs w:val="28"/>
          <w:cs/>
        </w:rPr>
        <w:t>000, गैर चालू दायित्व</w:t>
      </w:r>
      <w:r w:rsidRPr="00C91852">
        <w:rPr>
          <w:rFonts w:ascii="Kokila" w:hAnsi="Kokila" w:cs="Kokila"/>
          <w:sz w:val="28"/>
          <w:szCs w:val="28"/>
        </w:rPr>
        <w:t xml:space="preserve"> (Non-Current Liabilities)</w:t>
      </w:r>
      <w:r w:rsidRPr="00C91852">
        <w:rPr>
          <w:rFonts w:ascii="Kokila" w:hAnsi="Kokila" w:cs="Kokila" w:hint="cs"/>
          <w:sz w:val="28"/>
          <w:szCs w:val="28"/>
        </w:rPr>
        <w:t xml:space="preserve"> ₹</w:t>
      </w:r>
      <w:r w:rsidRPr="00C91852">
        <w:rPr>
          <w:rFonts w:ascii="Kokila" w:hAnsi="Kokila" w:cs="Kokila" w:hint="cs"/>
          <w:sz w:val="28"/>
          <w:szCs w:val="28"/>
          <w:cs/>
        </w:rPr>
        <w:t>20</w:t>
      </w:r>
      <w:r w:rsidRPr="00C91852">
        <w:rPr>
          <w:rFonts w:ascii="Kokila" w:hAnsi="Kokila" w:cs="Kokila" w:hint="cs"/>
          <w:sz w:val="28"/>
          <w:szCs w:val="28"/>
        </w:rPr>
        <w:t>,</w:t>
      </w:r>
      <w:r w:rsidRPr="00C91852">
        <w:rPr>
          <w:rFonts w:ascii="Kokila" w:hAnsi="Kokila" w:cs="Kokila" w:hint="cs"/>
          <w:sz w:val="28"/>
          <w:szCs w:val="28"/>
          <w:cs/>
        </w:rPr>
        <w:t>000,  गैर चालू संपत्तिया</w:t>
      </w:r>
      <w:r w:rsidRPr="00C91852">
        <w:rPr>
          <w:rFonts w:ascii="Kokila" w:hAnsi="Kokila" w:cs="Kokila"/>
          <w:sz w:val="28"/>
          <w:szCs w:val="28"/>
        </w:rPr>
        <w:t>(Non-Current Assets)</w:t>
      </w:r>
      <w:r w:rsidRPr="00C91852">
        <w:rPr>
          <w:rFonts w:ascii="Kokila" w:hAnsi="Kokila" w:cs="Kokila" w:hint="cs"/>
          <w:sz w:val="28"/>
          <w:szCs w:val="28"/>
        </w:rPr>
        <w:t xml:space="preserve"> ₹</w:t>
      </w:r>
      <w:r w:rsidRPr="00C91852">
        <w:rPr>
          <w:rFonts w:ascii="Kokila" w:hAnsi="Kokila" w:cs="Kokila" w:hint="cs"/>
          <w:sz w:val="28"/>
          <w:szCs w:val="28"/>
          <w:cs/>
        </w:rPr>
        <w:t>50</w:t>
      </w:r>
      <w:r w:rsidRPr="00C91852">
        <w:rPr>
          <w:rFonts w:ascii="Kokila" w:hAnsi="Kokila" w:cs="Kokila" w:hint="cs"/>
          <w:sz w:val="28"/>
          <w:szCs w:val="28"/>
        </w:rPr>
        <w:t>,</w:t>
      </w:r>
      <w:r w:rsidRPr="00C91852">
        <w:rPr>
          <w:rFonts w:ascii="Kokila" w:hAnsi="Kokila" w:cs="Kokila" w:hint="cs"/>
          <w:sz w:val="28"/>
          <w:szCs w:val="28"/>
          <w:cs/>
        </w:rPr>
        <w:t>000</w:t>
      </w:r>
    </w:p>
    <w:p w14:paraId="7FDCA899" w14:textId="77777777" w:rsidR="00E50B02" w:rsidRDefault="00E50B02" w:rsidP="00E50B02">
      <w:pPr>
        <w:spacing w:after="0" w:line="360" w:lineRule="auto"/>
        <w:rPr>
          <w:rFonts w:ascii="Kokila" w:hAnsi="Kokila" w:cs="Kokila"/>
          <w:sz w:val="32"/>
          <w:szCs w:val="32"/>
        </w:rPr>
      </w:pPr>
      <w:r w:rsidRPr="00392F31">
        <w:rPr>
          <w:rFonts w:ascii="Kokila" w:hAnsi="Kokila" w:cs="Kokila"/>
          <w:sz w:val="32"/>
          <w:szCs w:val="32"/>
        </w:rPr>
        <w:t>-------------------------------------------------------------------------------------------------------------</w:t>
      </w:r>
    </w:p>
    <w:p w14:paraId="4F3D042C" w14:textId="77777777" w:rsidR="00E50B02" w:rsidRDefault="00E50B02" w:rsidP="00E50B02">
      <w:pPr>
        <w:tabs>
          <w:tab w:val="left" w:pos="4770"/>
        </w:tabs>
        <w:spacing w:after="0" w:line="360" w:lineRule="auto"/>
        <w:rPr>
          <w:rFonts w:ascii="Kokila" w:hAnsi="Kokila" w:cs="Kokila"/>
          <w:sz w:val="32"/>
          <w:szCs w:val="32"/>
        </w:rPr>
      </w:pPr>
      <w:r w:rsidRPr="00392F31">
        <w:rPr>
          <w:rFonts w:ascii="Kokila" w:hAnsi="Kokila" w:cs="Kokila"/>
          <w:sz w:val="32"/>
          <w:szCs w:val="32"/>
        </w:rPr>
        <w:t>-------------------------------------------------------------------------------------------------------------</w:t>
      </w:r>
    </w:p>
    <w:p w14:paraId="72D5D8EF" w14:textId="77777777" w:rsidR="00E50B02" w:rsidRDefault="00E50B02" w:rsidP="00E50B02">
      <w:pPr>
        <w:spacing w:after="0" w:line="360" w:lineRule="auto"/>
        <w:rPr>
          <w:rFonts w:ascii="Kokila" w:hAnsi="Kokila" w:cs="Kokila"/>
          <w:sz w:val="32"/>
          <w:szCs w:val="32"/>
        </w:rPr>
      </w:pPr>
      <w:r w:rsidRPr="00392F31">
        <w:rPr>
          <w:rFonts w:ascii="Kokila" w:hAnsi="Kokila" w:cs="Kokila"/>
          <w:sz w:val="32"/>
          <w:szCs w:val="32"/>
        </w:rPr>
        <w:t>-------------------------------------------------------------------------------------------------------------</w:t>
      </w:r>
    </w:p>
    <w:p w14:paraId="10F03792" w14:textId="77777777" w:rsidR="00E50B02" w:rsidRDefault="00E50B02" w:rsidP="00E50B02">
      <w:pPr>
        <w:spacing w:after="0" w:line="360" w:lineRule="auto"/>
        <w:jc w:val="both"/>
        <w:rPr>
          <w:rFonts w:ascii="Kokila" w:hAnsi="Kokila" w:cs="Kokila"/>
          <w:sz w:val="32"/>
          <w:szCs w:val="32"/>
        </w:rPr>
      </w:pPr>
      <w:r w:rsidRPr="00392F31">
        <w:rPr>
          <w:rFonts w:ascii="Kokila" w:hAnsi="Kokila" w:cs="Kokila"/>
          <w:sz w:val="32"/>
          <w:szCs w:val="32"/>
        </w:rPr>
        <w:t>-------------------------------------------------------------------------------------------------------------</w:t>
      </w:r>
    </w:p>
    <w:p w14:paraId="6A90A17F" w14:textId="77777777" w:rsidR="00E50B02" w:rsidRDefault="00E50B02" w:rsidP="00E50B02">
      <w:pPr>
        <w:spacing w:after="0" w:line="360" w:lineRule="auto"/>
        <w:rPr>
          <w:rFonts w:ascii="Kokila" w:hAnsi="Kokila" w:cs="Kokila"/>
          <w:sz w:val="32"/>
          <w:szCs w:val="32"/>
        </w:rPr>
      </w:pPr>
      <w:r w:rsidRPr="00392F31">
        <w:rPr>
          <w:rFonts w:ascii="Kokila" w:hAnsi="Kokila" w:cs="Kokila"/>
          <w:sz w:val="32"/>
          <w:szCs w:val="32"/>
        </w:rPr>
        <w:t>-------------------------------------------------------------------------------------------------------------</w:t>
      </w:r>
    </w:p>
    <w:p w14:paraId="49906D96" w14:textId="77777777" w:rsidR="00E50B02" w:rsidRDefault="00E50B02" w:rsidP="00E50B02">
      <w:pPr>
        <w:tabs>
          <w:tab w:val="left" w:pos="4770"/>
        </w:tabs>
        <w:spacing w:after="0" w:line="360" w:lineRule="auto"/>
        <w:rPr>
          <w:rFonts w:ascii="Kokila" w:hAnsi="Kokila" w:cs="Kokila"/>
          <w:sz w:val="32"/>
          <w:szCs w:val="32"/>
        </w:rPr>
      </w:pPr>
      <w:r w:rsidRPr="00392F31">
        <w:rPr>
          <w:rFonts w:ascii="Kokila" w:hAnsi="Kokila" w:cs="Kokila"/>
          <w:sz w:val="32"/>
          <w:szCs w:val="32"/>
        </w:rPr>
        <w:t>-------------------------------------------------------------------------------------------------------------</w:t>
      </w:r>
    </w:p>
    <w:p w14:paraId="44C8F546" w14:textId="77777777" w:rsidR="00E50B02" w:rsidRDefault="00E50B02" w:rsidP="00E50B02">
      <w:pPr>
        <w:spacing w:after="0" w:line="360" w:lineRule="auto"/>
        <w:rPr>
          <w:rFonts w:ascii="Kokila" w:hAnsi="Kokila" w:cs="Kokila"/>
          <w:sz w:val="32"/>
          <w:szCs w:val="32"/>
        </w:rPr>
      </w:pPr>
      <w:r w:rsidRPr="00392F31">
        <w:rPr>
          <w:rFonts w:ascii="Kokila" w:hAnsi="Kokila" w:cs="Kokila"/>
          <w:sz w:val="32"/>
          <w:szCs w:val="32"/>
        </w:rPr>
        <w:t>-------------------------------------------------------------------------------------------------------------</w:t>
      </w:r>
    </w:p>
    <w:p w14:paraId="2B12809C" w14:textId="6C7659D7" w:rsidR="00E50B02" w:rsidRDefault="00E50B02" w:rsidP="00E50B02">
      <w:pPr>
        <w:spacing w:after="0" w:line="360" w:lineRule="auto"/>
        <w:rPr>
          <w:rFonts w:ascii="Kokila" w:hAnsi="Kokila" w:cs="Kokila"/>
          <w:sz w:val="32"/>
          <w:szCs w:val="32"/>
        </w:rPr>
      </w:pPr>
      <w:r w:rsidRPr="00392F31">
        <w:rPr>
          <w:rFonts w:ascii="Kokila" w:hAnsi="Kokila" w:cs="Kokila"/>
          <w:sz w:val="32"/>
          <w:szCs w:val="32"/>
        </w:rPr>
        <w:t>-------------------------------------------------------------------------------------------------------------</w:t>
      </w:r>
    </w:p>
    <w:p w14:paraId="43677A5F" w14:textId="77777777" w:rsidR="00E50B02" w:rsidRDefault="00E50B02" w:rsidP="00E50B02">
      <w:pPr>
        <w:spacing w:after="0" w:line="360" w:lineRule="auto"/>
        <w:rPr>
          <w:rFonts w:ascii="Kokila" w:hAnsi="Kokila" w:cs="Kokila"/>
          <w:sz w:val="28"/>
          <w:szCs w:val="28"/>
          <w:cs/>
        </w:rPr>
      </w:pPr>
    </w:p>
    <w:p w14:paraId="4087BBB6" w14:textId="77777777" w:rsidR="00D859B5" w:rsidRPr="00C91852" w:rsidRDefault="00D859B5" w:rsidP="008A7881">
      <w:pPr>
        <w:spacing w:after="0" w:line="360" w:lineRule="auto"/>
        <w:rPr>
          <w:rFonts w:ascii="Kokila" w:hAnsi="Kokila" w:cs="Kokila"/>
          <w:sz w:val="28"/>
          <w:szCs w:val="28"/>
        </w:rPr>
      </w:pPr>
      <w:r>
        <w:rPr>
          <w:rFonts w:ascii="Kokila" w:hAnsi="Kokila" w:cs="Kokila"/>
          <w:sz w:val="28"/>
          <w:szCs w:val="28"/>
          <w:cs/>
        </w:rPr>
        <w:lastRenderedPageBreak/>
        <w:t>1</w:t>
      </w:r>
      <w:r w:rsidRPr="00C91852">
        <w:rPr>
          <w:rFonts w:ascii="Kokila" w:hAnsi="Kokila" w:cs="Kokila" w:hint="cs"/>
          <w:sz w:val="28"/>
          <w:szCs w:val="28"/>
          <w:cs/>
        </w:rPr>
        <w:t>2</w:t>
      </w:r>
      <w:r>
        <w:rPr>
          <w:rFonts w:ascii="Kokila" w:hAnsi="Kokila" w:cs="Kokila"/>
          <w:sz w:val="28"/>
          <w:szCs w:val="28"/>
          <w:cs/>
        </w:rPr>
        <w:t>.</w:t>
      </w:r>
      <w:r w:rsidRPr="00C91852">
        <w:rPr>
          <w:rFonts w:ascii="Kokila" w:hAnsi="Kokila" w:cs="Kokila" w:hint="cs"/>
          <w:sz w:val="28"/>
          <w:szCs w:val="28"/>
          <w:cs/>
        </w:rPr>
        <w:t xml:space="preserve"> </w:t>
      </w:r>
      <w:r>
        <w:rPr>
          <w:rFonts w:ascii="Kokila" w:hAnsi="Kokila" w:cs="Kokila"/>
          <w:sz w:val="28"/>
          <w:szCs w:val="28"/>
          <w:cs/>
        </w:rPr>
        <w:tab/>
      </w:r>
      <w:r w:rsidRPr="00C91852">
        <w:rPr>
          <w:rFonts w:ascii="Kokila" w:hAnsi="Kokila" w:cs="Kokila" w:hint="cs"/>
          <w:sz w:val="28"/>
          <w:szCs w:val="28"/>
          <w:cs/>
        </w:rPr>
        <w:t xml:space="preserve">निम्नांकित विवरण से चल अनुपात की गणना कीजिए- </w:t>
      </w:r>
    </w:p>
    <w:p w14:paraId="3238F94E" w14:textId="77777777" w:rsidR="00D859B5" w:rsidRDefault="00D859B5" w:rsidP="008A7881">
      <w:pPr>
        <w:spacing w:after="0" w:line="360" w:lineRule="auto"/>
        <w:ind w:firstLine="720"/>
        <w:rPr>
          <w:rFonts w:ascii="Kokila" w:hAnsi="Kokila" w:cs="Kokila"/>
          <w:sz w:val="28"/>
          <w:szCs w:val="28"/>
        </w:rPr>
      </w:pPr>
      <w:r w:rsidRPr="00C91852">
        <w:rPr>
          <w:rFonts w:ascii="Kokila" w:hAnsi="Kokila" w:cs="Kokila"/>
          <w:sz w:val="28"/>
          <w:szCs w:val="28"/>
        </w:rPr>
        <w:t xml:space="preserve">Calculate Current Ratio from the following particulars-  </w:t>
      </w:r>
    </w:p>
    <w:p w14:paraId="4EC0E40D" w14:textId="77777777" w:rsidR="00D859B5" w:rsidRPr="007C0AEA" w:rsidRDefault="00D859B5" w:rsidP="008A7881">
      <w:pPr>
        <w:spacing w:after="0" w:line="360" w:lineRule="auto"/>
        <w:ind w:firstLine="720"/>
        <w:rPr>
          <w:rFonts w:ascii="Kokila" w:hAnsi="Kokila" w:cs="Kokila"/>
          <w:sz w:val="10"/>
          <w:szCs w:val="28"/>
        </w:rPr>
      </w:pPr>
    </w:p>
    <w:p w14:paraId="58F9A1D6" w14:textId="77777777" w:rsidR="00D859B5" w:rsidRDefault="00D859B5" w:rsidP="008A7881">
      <w:pPr>
        <w:spacing w:after="0" w:line="360" w:lineRule="auto"/>
        <w:ind w:firstLine="720"/>
        <w:rPr>
          <w:rFonts w:ascii="Kokila" w:hAnsi="Kokila" w:cs="Kokila"/>
          <w:sz w:val="28"/>
          <w:szCs w:val="28"/>
          <w:cs/>
        </w:rPr>
      </w:pPr>
      <w:r w:rsidRPr="00C91852">
        <w:rPr>
          <w:rFonts w:ascii="Kokila" w:hAnsi="Kokila" w:cs="Kokila" w:hint="cs"/>
          <w:sz w:val="28"/>
          <w:szCs w:val="28"/>
          <w:cs/>
        </w:rPr>
        <w:t>1) व्यापारिक प्राप्य</w:t>
      </w:r>
      <w:r w:rsidRPr="00C91852">
        <w:rPr>
          <w:rFonts w:ascii="Kokila" w:hAnsi="Kokila" w:cs="Kokila"/>
          <w:sz w:val="28"/>
          <w:szCs w:val="28"/>
        </w:rPr>
        <w:t>(Trade Receivables)</w:t>
      </w:r>
      <w:r w:rsidRPr="00C91852">
        <w:rPr>
          <w:rFonts w:ascii="Kokila" w:hAnsi="Kokila" w:cs="Kokila" w:hint="cs"/>
          <w:sz w:val="28"/>
          <w:szCs w:val="28"/>
        </w:rPr>
        <w:t>₹</w:t>
      </w:r>
      <w:r w:rsidRPr="00C91852">
        <w:rPr>
          <w:rFonts w:ascii="Kokila" w:hAnsi="Kokila" w:cs="Kokila" w:hint="cs"/>
          <w:sz w:val="28"/>
          <w:szCs w:val="28"/>
          <w:cs/>
        </w:rPr>
        <w:t>50</w:t>
      </w:r>
      <w:r w:rsidRPr="00C91852">
        <w:rPr>
          <w:rFonts w:ascii="Kokila" w:hAnsi="Kokila" w:cs="Kokila" w:hint="cs"/>
          <w:sz w:val="28"/>
          <w:szCs w:val="28"/>
        </w:rPr>
        <w:t>,</w:t>
      </w:r>
      <w:r w:rsidRPr="00C91852">
        <w:rPr>
          <w:rFonts w:ascii="Kokila" w:hAnsi="Kokila" w:cs="Kokila" w:hint="cs"/>
          <w:sz w:val="28"/>
          <w:szCs w:val="28"/>
          <w:cs/>
        </w:rPr>
        <w:t xml:space="preserve">000          </w:t>
      </w:r>
    </w:p>
    <w:p w14:paraId="7BC263C8" w14:textId="77777777" w:rsidR="00D859B5" w:rsidRPr="00C91852" w:rsidRDefault="00D859B5" w:rsidP="008A7881">
      <w:pPr>
        <w:spacing w:after="0" w:line="360" w:lineRule="auto"/>
        <w:ind w:firstLine="720"/>
        <w:rPr>
          <w:rFonts w:ascii="Kokila" w:hAnsi="Kokila" w:cs="Kokila"/>
          <w:sz w:val="28"/>
          <w:szCs w:val="28"/>
        </w:rPr>
      </w:pPr>
      <w:r w:rsidRPr="00C91852">
        <w:rPr>
          <w:rFonts w:ascii="Kokila" w:hAnsi="Kokila" w:cs="Kokila" w:hint="cs"/>
          <w:sz w:val="28"/>
          <w:szCs w:val="28"/>
          <w:cs/>
        </w:rPr>
        <w:t xml:space="preserve">2) पूर्वदत्त व्यय </w:t>
      </w:r>
      <w:r w:rsidRPr="00C91852">
        <w:rPr>
          <w:rFonts w:ascii="Kokila" w:hAnsi="Kokila" w:cs="Kokila"/>
          <w:sz w:val="28"/>
          <w:szCs w:val="28"/>
        </w:rPr>
        <w:t xml:space="preserve">(Prepaid Expenses) </w:t>
      </w:r>
      <w:r w:rsidRPr="00C91852">
        <w:rPr>
          <w:rFonts w:ascii="Kokila" w:hAnsi="Kokila" w:cs="Kokila" w:hint="cs"/>
          <w:sz w:val="28"/>
          <w:szCs w:val="28"/>
        </w:rPr>
        <w:t>₹</w:t>
      </w:r>
      <w:r w:rsidRPr="00C91852">
        <w:rPr>
          <w:rFonts w:ascii="Kokila" w:hAnsi="Kokila" w:cs="Kokila" w:hint="cs"/>
          <w:sz w:val="28"/>
          <w:szCs w:val="28"/>
          <w:cs/>
        </w:rPr>
        <w:t xml:space="preserve">5000  </w:t>
      </w:r>
    </w:p>
    <w:p w14:paraId="6B7AF613" w14:textId="77777777" w:rsidR="00D859B5" w:rsidRPr="00C91852" w:rsidRDefault="00D859B5" w:rsidP="008A7881">
      <w:pPr>
        <w:spacing w:after="0" w:line="360" w:lineRule="auto"/>
        <w:ind w:firstLine="720"/>
        <w:rPr>
          <w:rFonts w:ascii="Kokila" w:hAnsi="Kokila" w:cs="Kokila"/>
          <w:sz w:val="28"/>
          <w:szCs w:val="28"/>
        </w:rPr>
      </w:pPr>
      <w:r w:rsidRPr="00C91852">
        <w:rPr>
          <w:rFonts w:ascii="Kokila" w:hAnsi="Kokila" w:cs="Kokila" w:hint="cs"/>
          <w:sz w:val="28"/>
          <w:szCs w:val="28"/>
          <w:cs/>
        </w:rPr>
        <w:t>3) रोकड़ तथा रोकड़ तुल्य</w:t>
      </w:r>
      <w:r w:rsidRPr="00C91852">
        <w:rPr>
          <w:rFonts w:ascii="Kokila" w:hAnsi="Kokila" w:cs="Kokila"/>
          <w:sz w:val="28"/>
          <w:szCs w:val="28"/>
        </w:rPr>
        <w:t xml:space="preserve">(Cash and Cash Equivalents) </w:t>
      </w:r>
      <w:r w:rsidRPr="00C91852">
        <w:rPr>
          <w:rFonts w:ascii="Kokila" w:hAnsi="Kokila" w:cs="Kokila" w:hint="cs"/>
          <w:sz w:val="28"/>
          <w:szCs w:val="28"/>
        </w:rPr>
        <w:t xml:space="preserve"> ₹</w:t>
      </w:r>
      <w:r w:rsidRPr="00C91852">
        <w:rPr>
          <w:rFonts w:ascii="Kokila" w:hAnsi="Kokila" w:cs="Kokila" w:hint="cs"/>
          <w:sz w:val="28"/>
          <w:szCs w:val="28"/>
          <w:cs/>
        </w:rPr>
        <w:t>15</w:t>
      </w:r>
      <w:r w:rsidRPr="00C91852">
        <w:rPr>
          <w:rFonts w:ascii="Kokila" w:hAnsi="Kokila" w:cs="Kokila" w:hint="cs"/>
          <w:sz w:val="28"/>
          <w:szCs w:val="28"/>
        </w:rPr>
        <w:t>,</w:t>
      </w:r>
      <w:r w:rsidRPr="00C91852">
        <w:rPr>
          <w:rFonts w:ascii="Kokila" w:hAnsi="Kokila" w:cs="Kokila" w:hint="cs"/>
          <w:sz w:val="28"/>
          <w:szCs w:val="28"/>
          <w:cs/>
        </w:rPr>
        <w:t xml:space="preserve">000   </w:t>
      </w:r>
    </w:p>
    <w:p w14:paraId="673F3202" w14:textId="77777777" w:rsidR="00D859B5" w:rsidRPr="00C91852" w:rsidRDefault="00D859B5" w:rsidP="008A7881">
      <w:pPr>
        <w:spacing w:after="0" w:line="360" w:lineRule="auto"/>
        <w:ind w:firstLine="720"/>
        <w:rPr>
          <w:rFonts w:ascii="Kokila" w:hAnsi="Kokila" w:cs="Kokila"/>
          <w:sz w:val="28"/>
          <w:szCs w:val="28"/>
        </w:rPr>
      </w:pPr>
      <w:r w:rsidRPr="00C91852">
        <w:rPr>
          <w:rFonts w:ascii="Kokila" w:hAnsi="Kokila" w:cs="Kokila" w:hint="cs"/>
          <w:sz w:val="28"/>
          <w:szCs w:val="28"/>
          <w:cs/>
        </w:rPr>
        <w:t>4) अल्पकालीन विनियोग</w:t>
      </w:r>
      <w:r w:rsidRPr="00C91852">
        <w:rPr>
          <w:rFonts w:ascii="Kokila" w:hAnsi="Kokila" w:cs="Kokila"/>
          <w:sz w:val="28"/>
          <w:szCs w:val="28"/>
        </w:rPr>
        <w:t>(Short-term Investment)</w:t>
      </w:r>
      <w:r w:rsidRPr="00C91852">
        <w:rPr>
          <w:rFonts w:ascii="Kokila" w:hAnsi="Kokila" w:cs="Kokila" w:hint="cs"/>
          <w:sz w:val="28"/>
          <w:szCs w:val="28"/>
        </w:rPr>
        <w:t>₹</w:t>
      </w:r>
      <w:r w:rsidRPr="00C91852">
        <w:rPr>
          <w:rFonts w:ascii="Kokila" w:hAnsi="Kokila" w:cs="Kokila" w:hint="cs"/>
          <w:sz w:val="28"/>
          <w:szCs w:val="28"/>
          <w:cs/>
        </w:rPr>
        <w:t>10</w:t>
      </w:r>
      <w:r w:rsidRPr="00C91852">
        <w:rPr>
          <w:rFonts w:ascii="Kokila" w:hAnsi="Kokila" w:cs="Kokila" w:hint="cs"/>
          <w:sz w:val="28"/>
          <w:szCs w:val="28"/>
        </w:rPr>
        <w:t>,</w:t>
      </w:r>
      <w:r w:rsidRPr="00C91852">
        <w:rPr>
          <w:rFonts w:ascii="Kokila" w:hAnsi="Kokila" w:cs="Kokila" w:hint="cs"/>
          <w:sz w:val="28"/>
          <w:szCs w:val="28"/>
          <w:cs/>
        </w:rPr>
        <w:t xml:space="preserve">000 </w:t>
      </w:r>
    </w:p>
    <w:p w14:paraId="7E6E6159" w14:textId="77777777" w:rsidR="00D859B5" w:rsidRDefault="00D859B5" w:rsidP="008A7881">
      <w:pPr>
        <w:spacing w:after="0" w:line="360" w:lineRule="auto"/>
        <w:ind w:firstLine="720"/>
        <w:rPr>
          <w:rFonts w:ascii="Kokila" w:hAnsi="Kokila" w:cs="Kokila"/>
          <w:sz w:val="28"/>
          <w:szCs w:val="28"/>
          <w:cs/>
        </w:rPr>
      </w:pPr>
      <w:r w:rsidRPr="00C91852">
        <w:rPr>
          <w:rFonts w:ascii="Kokila" w:hAnsi="Kokila" w:cs="Kokila" w:hint="cs"/>
          <w:sz w:val="28"/>
          <w:szCs w:val="28"/>
          <w:cs/>
        </w:rPr>
        <w:t xml:space="preserve">5) मशीनरी </w:t>
      </w:r>
      <w:r w:rsidRPr="00C91852">
        <w:rPr>
          <w:rFonts w:ascii="Kokila" w:hAnsi="Kokila" w:cs="Kokila"/>
          <w:sz w:val="28"/>
          <w:szCs w:val="28"/>
        </w:rPr>
        <w:t xml:space="preserve">(Machinary) </w:t>
      </w:r>
      <w:r w:rsidRPr="00C91852">
        <w:rPr>
          <w:rFonts w:ascii="Kokila" w:hAnsi="Kokila" w:cs="Kokila" w:hint="cs"/>
          <w:sz w:val="28"/>
          <w:szCs w:val="28"/>
        </w:rPr>
        <w:t xml:space="preserve"> ₹</w:t>
      </w:r>
      <w:r w:rsidRPr="00C91852">
        <w:rPr>
          <w:rFonts w:ascii="Kokila" w:hAnsi="Kokila" w:cs="Kokila" w:hint="cs"/>
          <w:sz w:val="28"/>
          <w:szCs w:val="28"/>
          <w:cs/>
        </w:rPr>
        <w:t xml:space="preserve">3500            </w:t>
      </w:r>
    </w:p>
    <w:p w14:paraId="6B997F60" w14:textId="77777777" w:rsidR="00D859B5" w:rsidRPr="00C91852" w:rsidRDefault="00D859B5" w:rsidP="008A7881">
      <w:pPr>
        <w:spacing w:after="0" w:line="360" w:lineRule="auto"/>
        <w:ind w:firstLine="720"/>
        <w:rPr>
          <w:rFonts w:ascii="Kokila" w:hAnsi="Kokila" w:cs="Kokila"/>
          <w:sz w:val="28"/>
          <w:szCs w:val="28"/>
        </w:rPr>
      </w:pPr>
      <w:r w:rsidRPr="00C91852">
        <w:rPr>
          <w:rFonts w:ascii="Kokila" w:hAnsi="Kokila" w:cs="Kokila" w:hint="cs"/>
          <w:sz w:val="28"/>
          <w:szCs w:val="28"/>
          <w:cs/>
        </w:rPr>
        <w:t>6)व्यापारिक देयताए</w:t>
      </w:r>
      <w:r w:rsidRPr="00C91852">
        <w:rPr>
          <w:rFonts w:ascii="Kokila" w:hAnsi="Kokila" w:cs="Kokila"/>
          <w:sz w:val="28"/>
          <w:szCs w:val="28"/>
        </w:rPr>
        <w:t xml:space="preserve">(Trade Payables) </w:t>
      </w:r>
      <w:r w:rsidRPr="00C91852">
        <w:rPr>
          <w:rFonts w:ascii="Kokila" w:hAnsi="Kokila" w:cs="Kokila" w:hint="cs"/>
          <w:sz w:val="28"/>
          <w:szCs w:val="28"/>
        </w:rPr>
        <w:t>₹</w:t>
      </w:r>
      <w:r w:rsidRPr="00C91852">
        <w:rPr>
          <w:rFonts w:ascii="Kokila" w:hAnsi="Kokila" w:cs="Kokila" w:hint="cs"/>
          <w:sz w:val="28"/>
          <w:szCs w:val="28"/>
          <w:cs/>
        </w:rPr>
        <w:t>50</w:t>
      </w:r>
      <w:r w:rsidRPr="00C91852">
        <w:rPr>
          <w:rFonts w:ascii="Kokila" w:hAnsi="Kokila" w:cs="Kokila" w:hint="cs"/>
          <w:sz w:val="28"/>
          <w:szCs w:val="28"/>
        </w:rPr>
        <w:t>,</w:t>
      </w:r>
      <w:r w:rsidRPr="00C91852">
        <w:rPr>
          <w:rFonts w:ascii="Kokila" w:hAnsi="Kokila" w:cs="Kokila" w:hint="cs"/>
          <w:sz w:val="28"/>
          <w:szCs w:val="28"/>
          <w:cs/>
        </w:rPr>
        <w:t xml:space="preserve">000  </w:t>
      </w:r>
    </w:p>
    <w:p w14:paraId="7AB88360" w14:textId="77777777" w:rsidR="00D859B5" w:rsidRDefault="00D859B5" w:rsidP="008A7881">
      <w:pPr>
        <w:spacing w:after="0" w:line="360" w:lineRule="auto"/>
        <w:ind w:firstLine="720"/>
        <w:rPr>
          <w:rFonts w:ascii="Kokila" w:hAnsi="Kokila" w:cs="Kokila"/>
          <w:sz w:val="28"/>
          <w:szCs w:val="28"/>
          <w:cs/>
        </w:rPr>
      </w:pPr>
      <w:r w:rsidRPr="00C91852">
        <w:rPr>
          <w:rFonts w:ascii="Kokila" w:hAnsi="Kokila" w:cs="Kokila" w:hint="cs"/>
          <w:sz w:val="28"/>
          <w:szCs w:val="28"/>
          <w:cs/>
        </w:rPr>
        <w:t>7) ऋणपत्र</w:t>
      </w:r>
      <w:r w:rsidRPr="00C91852">
        <w:rPr>
          <w:rFonts w:ascii="Kokila" w:hAnsi="Kokila" w:cs="Kokila"/>
          <w:sz w:val="28"/>
          <w:szCs w:val="28"/>
        </w:rPr>
        <w:t xml:space="preserve">(Debentures) </w:t>
      </w:r>
      <w:r w:rsidRPr="00C91852">
        <w:rPr>
          <w:rFonts w:ascii="Kokila" w:hAnsi="Kokila" w:cs="Kokila" w:hint="cs"/>
          <w:sz w:val="28"/>
          <w:szCs w:val="28"/>
        </w:rPr>
        <w:t>₹</w:t>
      </w:r>
      <w:r w:rsidRPr="00C91852">
        <w:rPr>
          <w:rFonts w:ascii="Kokila" w:hAnsi="Kokila" w:cs="Kokila" w:hint="cs"/>
          <w:sz w:val="28"/>
          <w:szCs w:val="28"/>
          <w:cs/>
        </w:rPr>
        <w:t>1</w:t>
      </w:r>
      <w:r w:rsidRPr="00C91852">
        <w:rPr>
          <w:rFonts w:ascii="Kokila" w:hAnsi="Kokila" w:cs="Kokila" w:hint="cs"/>
          <w:sz w:val="28"/>
          <w:szCs w:val="28"/>
        </w:rPr>
        <w:t>,</w:t>
      </w:r>
      <w:r w:rsidRPr="00C91852">
        <w:rPr>
          <w:rFonts w:ascii="Kokila" w:hAnsi="Kokila" w:cs="Kokila" w:hint="cs"/>
          <w:sz w:val="28"/>
          <w:szCs w:val="28"/>
          <w:cs/>
        </w:rPr>
        <w:t>00</w:t>
      </w:r>
      <w:r w:rsidRPr="00C91852">
        <w:rPr>
          <w:rFonts w:ascii="Kokila" w:hAnsi="Kokila" w:cs="Kokila" w:hint="cs"/>
          <w:sz w:val="28"/>
          <w:szCs w:val="28"/>
        </w:rPr>
        <w:t>,</w:t>
      </w:r>
      <w:r w:rsidRPr="00C91852">
        <w:rPr>
          <w:rFonts w:ascii="Kokila" w:hAnsi="Kokila" w:cs="Kokila" w:hint="cs"/>
          <w:sz w:val="28"/>
          <w:szCs w:val="28"/>
          <w:cs/>
        </w:rPr>
        <w:t xml:space="preserve">000      </w:t>
      </w:r>
    </w:p>
    <w:p w14:paraId="139503AC" w14:textId="77777777" w:rsidR="00D859B5" w:rsidRDefault="00D859B5" w:rsidP="008A7881">
      <w:pPr>
        <w:spacing w:after="0" w:line="360" w:lineRule="auto"/>
        <w:ind w:firstLine="720"/>
        <w:rPr>
          <w:rFonts w:ascii="Kokila" w:hAnsi="Kokila" w:cs="Kokila"/>
          <w:sz w:val="28"/>
          <w:szCs w:val="28"/>
        </w:rPr>
      </w:pPr>
      <w:r w:rsidRPr="00C91852">
        <w:rPr>
          <w:rFonts w:ascii="Kokila" w:hAnsi="Kokila" w:cs="Kokila" w:hint="cs"/>
          <w:sz w:val="28"/>
          <w:szCs w:val="28"/>
          <w:cs/>
        </w:rPr>
        <w:t>8) स्टॉक</w:t>
      </w:r>
      <w:r w:rsidRPr="00C91852">
        <w:rPr>
          <w:rFonts w:ascii="Kokila" w:hAnsi="Kokila" w:cs="Kokila"/>
          <w:sz w:val="28"/>
          <w:szCs w:val="28"/>
        </w:rPr>
        <w:t xml:space="preserve">(Stock) </w:t>
      </w:r>
      <w:r w:rsidRPr="00C91852">
        <w:rPr>
          <w:rFonts w:ascii="Kokila" w:hAnsi="Kokila" w:cs="Kokila" w:hint="cs"/>
          <w:sz w:val="28"/>
          <w:szCs w:val="28"/>
        </w:rPr>
        <w:t>₹</w:t>
      </w:r>
      <w:r w:rsidRPr="00C91852">
        <w:rPr>
          <w:rFonts w:ascii="Kokila" w:hAnsi="Kokila" w:cs="Kokila" w:hint="cs"/>
          <w:sz w:val="28"/>
          <w:szCs w:val="28"/>
          <w:cs/>
        </w:rPr>
        <w:t>20</w:t>
      </w:r>
      <w:r w:rsidRPr="00C91852">
        <w:rPr>
          <w:rFonts w:ascii="Kokila" w:hAnsi="Kokila" w:cs="Kokila" w:hint="cs"/>
          <w:sz w:val="28"/>
          <w:szCs w:val="28"/>
        </w:rPr>
        <w:t>,</w:t>
      </w:r>
      <w:r w:rsidRPr="00C91852">
        <w:rPr>
          <w:rFonts w:ascii="Kokila" w:hAnsi="Kokila" w:cs="Kokila" w:hint="cs"/>
          <w:sz w:val="28"/>
          <w:szCs w:val="28"/>
          <w:cs/>
        </w:rPr>
        <w:t xml:space="preserve">000 </w:t>
      </w:r>
    </w:p>
    <w:p w14:paraId="2E2C4E4A" w14:textId="77777777" w:rsidR="00E50B02" w:rsidRDefault="00E50B02" w:rsidP="00E50B02">
      <w:pPr>
        <w:tabs>
          <w:tab w:val="left" w:pos="4770"/>
        </w:tabs>
        <w:spacing w:after="0" w:line="360" w:lineRule="auto"/>
        <w:rPr>
          <w:rFonts w:ascii="Kokila" w:hAnsi="Kokila" w:cs="Kokila"/>
          <w:sz w:val="32"/>
          <w:szCs w:val="32"/>
        </w:rPr>
      </w:pPr>
      <w:r w:rsidRPr="00392F31">
        <w:rPr>
          <w:rFonts w:ascii="Kokila" w:hAnsi="Kokila" w:cs="Kokila"/>
          <w:sz w:val="32"/>
          <w:szCs w:val="32"/>
        </w:rPr>
        <w:t>-------------------------------------------------------------------------------------------------------------</w:t>
      </w:r>
    </w:p>
    <w:p w14:paraId="74C438DB" w14:textId="77777777" w:rsidR="00E50B02" w:rsidRDefault="00E50B02" w:rsidP="00E50B02">
      <w:pPr>
        <w:spacing w:after="0" w:line="360" w:lineRule="auto"/>
        <w:rPr>
          <w:rFonts w:ascii="Kokila" w:hAnsi="Kokila" w:cs="Kokila"/>
          <w:sz w:val="32"/>
          <w:szCs w:val="32"/>
        </w:rPr>
      </w:pPr>
      <w:r w:rsidRPr="00392F31">
        <w:rPr>
          <w:rFonts w:ascii="Kokila" w:hAnsi="Kokila" w:cs="Kokila"/>
          <w:sz w:val="32"/>
          <w:szCs w:val="32"/>
        </w:rPr>
        <w:t>-------------------------------------------------------------------------------------------------------------</w:t>
      </w:r>
    </w:p>
    <w:p w14:paraId="26C630CE" w14:textId="77777777" w:rsidR="00E50B02" w:rsidRDefault="00E50B02" w:rsidP="00E50B02">
      <w:pPr>
        <w:spacing w:after="0" w:line="360" w:lineRule="auto"/>
        <w:jc w:val="both"/>
        <w:rPr>
          <w:rFonts w:ascii="Kokila" w:hAnsi="Kokila" w:cs="Kokila"/>
          <w:sz w:val="32"/>
          <w:szCs w:val="32"/>
        </w:rPr>
      </w:pPr>
      <w:r w:rsidRPr="00392F31">
        <w:rPr>
          <w:rFonts w:ascii="Kokila" w:hAnsi="Kokila" w:cs="Kokila"/>
          <w:sz w:val="32"/>
          <w:szCs w:val="32"/>
        </w:rPr>
        <w:t>-------------------------------------------------------------------------------------------------------------</w:t>
      </w:r>
    </w:p>
    <w:p w14:paraId="1C4B236F" w14:textId="77777777" w:rsidR="00E50B02" w:rsidRDefault="00E50B02" w:rsidP="00E50B02">
      <w:pPr>
        <w:spacing w:after="0" w:line="360" w:lineRule="auto"/>
        <w:rPr>
          <w:rFonts w:ascii="Kokila" w:hAnsi="Kokila" w:cs="Kokila"/>
          <w:sz w:val="32"/>
          <w:szCs w:val="32"/>
        </w:rPr>
      </w:pPr>
      <w:r w:rsidRPr="00392F31">
        <w:rPr>
          <w:rFonts w:ascii="Kokila" w:hAnsi="Kokila" w:cs="Kokila"/>
          <w:sz w:val="32"/>
          <w:szCs w:val="32"/>
        </w:rPr>
        <w:t>-------------------------------------------------------------------------------------------------------------</w:t>
      </w:r>
    </w:p>
    <w:p w14:paraId="099B0F93" w14:textId="77777777" w:rsidR="00E50B02" w:rsidRDefault="00E50B02" w:rsidP="00E50B02">
      <w:pPr>
        <w:tabs>
          <w:tab w:val="left" w:pos="4770"/>
        </w:tabs>
        <w:spacing w:after="0" w:line="360" w:lineRule="auto"/>
        <w:rPr>
          <w:rFonts w:ascii="Kokila" w:hAnsi="Kokila" w:cs="Kokila"/>
          <w:sz w:val="32"/>
          <w:szCs w:val="32"/>
        </w:rPr>
      </w:pPr>
      <w:r w:rsidRPr="00392F31">
        <w:rPr>
          <w:rFonts w:ascii="Kokila" w:hAnsi="Kokila" w:cs="Kokila"/>
          <w:sz w:val="32"/>
          <w:szCs w:val="32"/>
        </w:rPr>
        <w:t>-------------------------------------------------------------------------------------------------------------</w:t>
      </w:r>
    </w:p>
    <w:p w14:paraId="1CB1415D" w14:textId="77777777" w:rsidR="00E50B02" w:rsidRDefault="00E50B02" w:rsidP="00E50B02">
      <w:pPr>
        <w:spacing w:after="0" w:line="360" w:lineRule="auto"/>
        <w:rPr>
          <w:rFonts w:ascii="Kokila" w:hAnsi="Kokila" w:cs="Kokila"/>
          <w:sz w:val="32"/>
          <w:szCs w:val="32"/>
        </w:rPr>
      </w:pPr>
      <w:r w:rsidRPr="00392F31">
        <w:rPr>
          <w:rFonts w:ascii="Kokila" w:hAnsi="Kokila" w:cs="Kokila"/>
          <w:sz w:val="32"/>
          <w:szCs w:val="32"/>
        </w:rPr>
        <w:t>-------------------------------------------------------------------------------------------------------------</w:t>
      </w:r>
    </w:p>
    <w:p w14:paraId="56E18F3E" w14:textId="572540C9" w:rsidR="00E50B02" w:rsidRDefault="00E50B02" w:rsidP="00E50B02">
      <w:pPr>
        <w:spacing w:after="0" w:line="360" w:lineRule="auto"/>
        <w:rPr>
          <w:rFonts w:ascii="Kokila" w:hAnsi="Kokila" w:cs="Kokila"/>
          <w:sz w:val="28"/>
          <w:szCs w:val="28"/>
          <w:cs/>
        </w:rPr>
      </w:pPr>
      <w:r w:rsidRPr="00392F31">
        <w:rPr>
          <w:rFonts w:ascii="Kokila" w:hAnsi="Kokila" w:cs="Kokila"/>
          <w:sz w:val="32"/>
          <w:szCs w:val="32"/>
        </w:rPr>
        <w:t>-------------------------------------------------------------------------------------------------------------</w:t>
      </w:r>
    </w:p>
    <w:p w14:paraId="56BA9275" w14:textId="77777777" w:rsidR="00D859B5" w:rsidRPr="00C91852" w:rsidRDefault="00D859B5" w:rsidP="008A7881">
      <w:pPr>
        <w:spacing w:after="0" w:line="360" w:lineRule="auto"/>
        <w:rPr>
          <w:rFonts w:ascii="Kokila" w:hAnsi="Kokila" w:cs="Kokila"/>
          <w:sz w:val="28"/>
          <w:szCs w:val="28"/>
        </w:rPr>
      </w:pPr>
      <w:r w:rsidRPr="00C91852">
        <w:rPr>
          <w:rFonts w:ascii="Kokila" w:hAnsi="Kokila" w:cs="Kokila" w:hint="cs"/>
          <w:sz w:val="28"/>
          <w:szCs w:val="28"/>
          <w:cs/>
        </w:rPr>
        <w:t>13</w:t>
      </w:r>
      <w:r>
        <w:rPr>
          <w:rFonts w:ascii="Kokila" w:hAnsi="Kokila" w:cs="Kokila"/>
          <w:sz w:val="28"/>
          <w:szCs w:val="28"/>
          <w:cs/>
        </w:rPr>
        <w:t>.</w:t>
      </w:r>
      <w:r>
        <w:rPr>
          <w:rFonts w:ascii="Kokila" w:hAnsi="Kokila" w:cs="Kokila"/>
          <w:sz w:val="28"/>
          <w:szCs w:val="28"/>
          <w:cs/>
        </w:rPr>
        <w:tab/>
      </w:r>
      <w:r w:rsidRPr="00C91852">
        <w:rPr>
          <w:rFonts w:ascii="Kokila" w:hAnsi="Kokila" w:cs="Kokila" w:hint="cs"/>
          <w:sz w:val="28"/>
          <w:szCs w:val="28"/>
          <w:cs/>
        </w:rPr>
        <w:t xml:space="preserve">निम्न सूचनाओं से तरल अनुपात की गणना कीजिए- </w:t>
      </w:r>
    </w:p>
    <w:p w14:paraId="4E917C74" w14:textId="77777777" w:rsidR="00D859B5" w:rsidRPr="00C91852" w:rsidRDefault="00D859B5" w:rsidP="008A7881">
      <w:pPr>
        <w:spacing w:after="0" w:line="360" w:lineRule="auto"/>
        <w:ind w:firstLine="720"/>
        <w:rPr>
          <w:rFonts w:ascii="Kokila" w:hAnsi="Kokila" w:cs="Kokila"/>
          <w:sz w:val="28"/>
          <w:szCs w:val="28"/>
        </w:rPr>
      </w:pPr>
      <w:r w:rsidRPr="00C91852">
        <w:rPr>
          <w:rFonts w:ascii="Kokila" w:hAnsi="Kokila" w:cs="Kokila"/>
          <w:sz w:val="28"/>
          <w:szCs w:val="28"/>
        </w:rPr>
        <w:t xml:space="preserve">Calculate Liquid Ratio from the following particulars- </w:t>
      </w:r>
    </w:p>
    <w:p w14:paraId="3E6041D6" w14:textId="77777777" w:rsidR="00D859B5" w:rsidRDefault="00D859B5" w:rsidP="008A7881">
      <w:pPr>
        <w:spacing w:after="0" w:line="360" w:lineRule="auto"/>
        <w:ind w:left="720"/>
        <w:rPr>
          <w:rFonts w:ascii="Kokila" w:hAnsi="Kokila" w:cs="Kokila"/>
          <w:sz w:val="28"/>
          <w:szCs w:val="28"/>
        </w:rPr>
      </w:pPr>
      <w:r w:rsidRPr="00C91852">
        <w:rPr>
          <w:rFonts w:ascii="Kokila" w:hAnsi="Kokila" w:cs="Kokila" w:hint="cs"/>
          <w:sz w:val="28"/>
          <w:szCs w:val="28"/>
          <w:cs/>
        </w:rPr>
        <w:t>चालू देयताए</w:t>
      </w:r>
      <w:r w:rsidRPr="00C91852">
        <w:rPr>
          <w:rFonts w:ascii="Kokila" w:hAnsi="Kokila" w:cs="Kokila"/>
          <w:sz w:val="28"/>
          <w:szCs w:val="28"/>
        </w:rPr>
        <w:t xml:space="preserve">(Current Liabilities)  </w:t>
      </w:r>
      <w:r w:rsidRPr="00C91852">
        <w:rPr>
          <w:rFonts w:ascii="Kokila" w:hAnsi="Kokila" w:cs="Kokila" w:hint="cs"/>
          <w:sz w:val="28"/>
          <w:szCs w:val="28"/>
        </w:rPr>
        <w:t>₹</w:t>
      </w:r>
      <w:r w:rsidRPr="00C91852">
        <w:rPr>
          <w:rFonts w:ascii="Kokila" w:hAnsi="Kokila" w:cs="Kokila" w:hint="cs"/>
          <w:sz w:val="28"/>
          <w:szCs w:val="28"/>
          <w:cs/>
        </w:rPr>
        <w:t xml:space="preserve"> 1</w:t>
      </w:r>
      <w:r w:rsidRPr="00C91852">
        <w:rPr>
          <w:rFonts w:ascii="Kokila" w:hAnsi="Kokila" w:cs="Kokila" w:hint="cs"/>
          <w:sz w:val="28"/>
          <w:szCs w:val="28"/>
        </w:rPr>
        <w:t>,</w:t>
      </w:r>
      <w:r w:rsidRPr="00C91852">
        <w:rPr>
          <w:rFonts w:ascii="Kokila" w:hAnsi="Kokila" w:cs="Kokila" w:hint="cs"/>
          <w:sz w:val="28"/>
          <w:szCs w:val="28"/>
          <w:cs/>
        </w:rPr>
        <w:t>40</w:t>
      </w:r>
      <w:r w:rsidRPr="00C91852">
        <w:rPr>
          <w:rFonts w:ascii="Kokila" w:hAnsi="Kokila" w:cs="Kokila" w:hint="cs"/>
          <w:sz w:val="28"/>
          <w:szCs w:val="28"/>
        </w:rPr>
        <w:t>,</w:t>
      </w:r>
      <w:r w:rsidRPr="00C91852">
        <w:rPr>
          <w:rFonts w:ascii="Kokila" w:hAnsi="Kokila" w:cs="Kokila" w:hint="cs"/>
          <w:sz w:val="28"/>
          <w:szCs w:val="28"/>
          <w:cs/>
        </w:rPr>
        <w:t xml:space="preserve">000,   कार्यशील पूंजी </w:t>
      </w:r>
      <w:r w:rsidRPr="00C91852">
        <w:rPr>
          <w:rFonts w:ascii="Kokila" w:hAnsi="Kokila" w:cs="Kokila"/>
          <w:sz w:val="28"/>
          <w:szCs w:val="28"/>
        </w:rPr>
        <w:t>(Working Capital)</w:t>
      </w:r>
      <w:r w:rsidRPr="00C91852">
        <w:rPr>
          <w:rFonts w:ascii="Kokila" w:hAnsi="Kokila" w:cs="Kokila" w:hint="cs"/>
          <w:sz w:val="28"/>
          <w:szCs w:val="28"/>
        </w:rPr>
        <w:t xml:space="preserve"> ₹</w:t>
      </w:r>
      <w:r w:rsidRPr="00C91852">
        <w:rPr>
          <w:rFonts w:ascii="Kokila" w:hAnsi="Kokila" w:cs="Kokila" w:hint="cs"/>
          <w:sz w:val="28"/>
          <w:szCs w:val="28"/>
          <w:cs/>
        </w:rPr>
        <w:t>1</w:t>
      </w:r>
      <w:r w:rsidRPr="00C91852">
        <w:rPr>
          <w:rFonts w:ascii="Kokila" w:hAnsi="Kokila" w:cs="Kokila" w:hint="cs"/>
          <w:sz w:val="28"/>
          <w:szCs w:val="28"/>
        </w:rPr>
        <w:t>,</w:t>
      </w:r>
      <w:r w:rsidRPr="00C91852">
        <w:rPr>
          <w:rFonts w:ascii="Kokila" w:hAnsi="Kokila" w:cs="Kokila" w:hint="cs"/>
          <w:sz w:val="28"/>
          <w:szCs w:val="28"/>
          <w:cs/>
        </w:rPr>
        <w:t>80</w:t>
      </w:r>
      <w:r w:rsidRPr="00C91852">
        <w:rPr>
          <w:rFonts w:ascii="Kokila" w:hAnsi="Kokila" w:cs="Kokila" w:hint="cs"/>
          <w:sz w:val="28"/>
          <w:szCs w:val="28"/>
        </w:rPr>
        <w:t>,</w:t>
      </w:r>
      <w:r w:rsidRPr="00C91852">
        <w:rPr>
          <w:rFonts w:ascii="Kokila" w:hAnsi="Kokila" w:cs="Kokila" w:hint="cs"/>
          <w:sz w:val="28"/>
          <w:szCs w:val="28"/>
          <w:cs/>
        </w:rPr>
        <w:t xml:space="preserve">000 ,  लेनदार </w:t>
      </w:r>
      <w:r w:rsidRPr="00C91852">
        <w:rPr>
          <w:rFonts w:ascii="Kokila" w:hAnsi="Kokila" w:cs="Kokila"/>
          <w:sz w:val="28"/>
          <w:szCs w:val="28"/>
        </w:rPr>
        <w:t xml:space="preserve">(Creditors) </w:t>
      </w:r>
      <w:r w:rsidRPr="00C91852">
        <w:rPr>
          <w:rFonts w:ascii="Kokila" w:hAnsi="Kokila" w:cs="Kokila" w:hint="cs"/>
          <w:sz w:val="28"/>
          <w:szCs w:val="28"/>
        </w:rPr>
        <w:t>₹</w:t>
      </w:r>
      <w:r w:rsidRPr="00C91852">
        <w:rPr>
          <w:rFonts w:ascii="Kokila" w:hAnsi="Kokila" w:cs="Kokila" w:hint="cs"/>
          <w:sz w:val="28"/>
          <w:szCs w:val="28"/>
          <w:cs/>
        </w:rPr>
        <w:t>3000,  स्टॉक</w:t>
      </w:r>
      <w:r w:rsidRPr="00C91852">
        <w:rPr>
          <w:rFonts w:ascii="Kokila" w:hAnsi="Kokila" w:cs="Kokila"/>
          <w:sz w:val="28"/>
          <w:szCs w:val="28"/>
        </w:rPr>
        <w:t>(Stock)</w:t>
      </w:r>
      <w:r w:rsidRPr="00C91852">
        <w:rPr>
          <w:rFonts w:ascii="Kokila" w:hAnsi="Kokila" w:cs="Kokila" w:hint="cs"/>
          <w:sz w:val="28"/>
          <w:szCs w:val="28"/>
        </w:rPr>
        <w:t>₹</w:t>
      </w:r>
      <w:r w:rsidRPr="00C91852">
        <w:rPr>
          <w:rFonts w:ascii="Kokila" w:hAnsi="Kokila" w:cs="Kokila" w:hint="cs"/>
          <w:sz w:val="28"/>
          <w:szCs w:val="28"/>
          <w:cs/>
        </w:rPr>
        <w:t>1</w:t>
      </w:r>
      <w:r w:rsidRPr="00C91852">
        <w:rPr>
          <w:rFonts w:ascii="Kokila" w:hAnsi="Kokila" w:cs="Kokila" w:hint="cs"/>
          <w:sz w:val="28"/>
          <w:szCs w:val="28"/>
        </w:rPr>
        <w:t>,</w:t>
      </w:r>
      <w:r w:rsidRPr="00C91852">
        <w:rPr>
          <w:rFonts w:ascii="Kokila" w:hAnsi="Kokila" w:cs="Kokila" w:hint="cs"/>
          <w:sz w:val="28"/>
          <w:szCs w:val="28"/>
          <w:cs/>
        </w:rPr>
        <w:t>10</w:t>
      </w:r>
      <w:r w:rsidRPr="00C91852">
        <w:rPr>
          <w:rFonts w:ascii="Kokila" w:hAnsi="Kokila" w:cs="Kokila" w:hint="cs"/>
          <w:sz w:val="28"/>
          <w:szCs w:val="28"/>
        </w:rPr>
        <w:t>,</w:t>
      </w:r>
      <w:r w:rsidRPr="00C91852">
        <w:rPr>
          <w:rFonts w:ascii="Kokila" w:hAnsi="Kokila" w:cs="Kokila" w:hint="cs"/>
          <w:sz w:val="28"/>
          <w:szCs w:val="28"/>
          <w:cs/>
        </w:rPr>
        <w:t xml:space="preserve">000 </w:t>
      </w:r>
    </w:p>
    <w:p w14:paraId="4EBA6624" w14:textId="77777777" w:rsidR="00E50B02" w:rsidRDefault="00E50B02" w:rsidP="00E50B02">
      <w:pPr>
        <w:spacing w:after="0" w:line="360" w:lineRule="auto"/>
        <w:rPr>
          <w:rFonts w:ascii="Kokila" w:hAnsi="Kokila" w:cs="Kokila"/>
          <w:sz w:val="32"/>
          <w:szCs w:val="32"/>
        </w:rPr>
      </w:pPr>
      <w:r w:rsidRPr="00392F31">
        <w:rPr>
          <w:rFonts w:ascii="Kokila" w:hAnsi="Kokila" w:cs="Kokila"/>
          <w:sz w:val="32"/>
          <w:szCs w:val="32"/>
        </w:rPr>
        <w:t>-------------------------------------------------------------------------------------------------------------</w:t>
      </w:r>
    </w:p>
    <w:p w14:paraId="5FED541C" w14:textId="77777777" w:rsidR="00E50B02" w:rsidRDefault="00E50B02" w:rsidP="00E50B02">
      <w:pPr>
        <w:tabs>
          <w:tab w:val="left" w:pos="4770"/>
        </w:tabs>
        <w:spacing w:after="0" w:line="360" w:lineRule="auto"/>
        <w:rPr>
          <w:rFonts w:ascii="Kokila" w:hAnsi="Kokila" w:cs="Kokila"/>
          <w:sz w:val="32"/>
          <w:szCs w:val="32"/>
        </w:rPr>
      </w:pPr>
      <w:r w:rsidRPr="00392F31">
        <w:rPr>
          <w:rFonts w:ascii="Kokila" w:hAnsi="Kokila" w:cs="Kokila"/>
          <w:sz w:val="32"/>
          <w:szCs w:val="32"/>
        </w:rPr>
        <w:t>-------------------------------------------------------------------------------------------------------------</w:t>
      </w:r>
    </w:p>
    <w:p w14:paraId="2EC098A1" w14:textId="77777777" w:rsidR="00E50B02" w:rsidRDefault="00E50B02" w:rsidP="00E50B02">
      <w:pPr>
        <w:spacing w:after="0" w:line="360" w:lineRule="auto"/>
        <w:rPr>
          <w:rFonts w:ascii="Kokila" w:hAnsi="Kokila" w:cs="Kokila"/>
          <w:sz w:val="32"/>
          <w:szCs w:val="32"/>
        </w:rPr>
      </w:pPr>
      <w:r w:rsidRPr="00392F31">
        <w:rPr>
          <w:rFonts w:ascii="Kokila" w:hAnsi="Kokila" w:cs="Kokila"/>
          <w:sz w:val="32"/>
          <w:szCs w:val="32"/>
        </w:rPr>
        <w:t>-------------------------------------------------------------------------------------------------------------</w:t>
      </w:r>
    </w:p>
    <w:p w14:paraId="2DAC25E4" w14:textId="77777777" w:rsidR="00E50B02" w:rsidRDefault="00E50B02" w:rsidP="00E50B02">
      <w:pPr>
        <w:spacing w:after="0" w:line="360" w:lineRule="auto"/>
        <w:jc w:val="both"/>
        <w:rPr>
          <w:rFonts w:ascii="Kokila" w:hAnsi="Kokila" w:cs="Kokila"/>
          <w:sz w:val="32"/>
          <w:szCs w:val="32"/>
        </w:rPr>
      </w:pPr>
      <w:r w:rsidRPr="00392F31">
        <w:rPr>
          <w:rFonts w:ascii="Kokila" w:hAnsi="Kokila" w:cs="Kokila"/>
          <w:sz w:val="32"/>
          <w:szCs w:val="32"/>
        </w:rPr>
        <w:t>-------------------------------------------------------------------------------------------------------------</w:t>
      </w:r>
    </w:p>
    <w:p w14:paraId="403667A8" w14:textId="77777777" w:rsidR="00E50B02" w:rsidRDefault="00E50B02" w:rsidP="00E50B02">
      <w:pPr>
        <w:spacing w:after="0" w:line="360" w:lineRule="auto"/>
        <w:rPr>
          <w:rFonts w:ascii="Kokila" w:hAnsi="Kokila" w:cs="Kokila"/>
          <w:sz w:val="32"/>
          <w:szCs w:val="32"/>
        </w:rPr>
      </w:pPr>
      <w:r w:rsidRPr="00392F31">
        <w:rPr>
          <w:rFonts w:ascii="Kokila" w:hAnsi="Kokila" w:cs="Kokila"/>
          <w:sz w:val="32"/>
          <w:szCs w:val="32"/>
        </w:rPr>
        <w:t>-------------------------------------------------------------------------------------------------------------</w:t>
      </w:r>
    </w:p>
    <w:p w14:paraId="0DCA8477" w14:textId="3B2B90E8" w:rsidR="00D859B5" w:rsidRPr="00E50B02" w:rsidRDefault="00E50B02" w:rsidP="00E50B02">
      <w:pPr>
        <w:tabs>
          <w:tab w:val="left" w:pos="4770"/>
        </w:tabs>
        <w:spacing w:after="0" w:line="360" w:lineRule="auto"/>
        <w:rPr>
          <w:rFonts w:ascii="Kokila" w:hAnsi="Kokila" w:cs="Kokila"/>
          <w:sz w:val="32"/>
          <w:szCs w:val="32"/>
        </w:rPr>
      </w:pPr>
      <w:r w:rsidRPr="00392F31">
        <w:rPr>
          <w:rFonts w:ascii="Kokila" w:hAnsi="Kokila" w:cs="Kokila"/>
          <w:sz w:val="32"/>
          <w:szCs w:val="32"/>
        </w:rPr>
        <w:t>-------------------------------------------------------------------------------------------------------------</w:t>
      </w:r>
    </w:p>
    <w:p w14:paraId="2D4874EA" w14:textId="77777777" w:rsidR="00D859B5" w:rsidRPr="00C91852" w:rsidRDefault="00D859B5" w:rsidP="008A7881">
      <w:pPr>
        <w:spacing w:after="0" w:line="360" w:lineRule="auto"/>
        <w:rPr>
          <w:rFonts w:ascii="Kokila" w:hAnsi="Kokila" w:cs="Kokila"/>
          <w:sz w:val="28"/>
          <w:szCs w:val="28"/>
        </w:rPr>
      </w:pPr>
      <w:r w:rsidRPr="00C91852">
        <w:rPr>
          <w:rFonts w:ascii="Kokila" w:hAnsi="Kokila" w:cs="Kokila" w:hint="cs"/>
          <w:sz w:val="28"/>
          <w:szCs w:val="28"/>
          <w:cs/>
        </w:rPr>
        <w:lastRenderedPageBreak/>
        <w:t xml:space="preserve">14 </w:t>
      </w:r>
      <w:r>
        <w:rPr>
          <w:rFonts w:ascii="Kokila" w:hAnsi="Kokila" w:cs="Kokila"/>
          <w:sz w:val="28"/>
          <w:szCs w:val="28"/>
          <w:cs/>
        </w:rPr>
        <w:tab/>
      </w:r>
      <w:r w:rsidRPr="00C91852">
        <w:rPr>
          <w:rFonts w:ascii="Kokila" w:hAnsi="Kokila" w:cs="Kokila" w:hint="cs"/>
          <w:sz w:val="28"/>
          <w:szCs w:val="28"/>
          <w:cs/>
        </w:rPr>
        <w:t xml:space="preserve">निम्नांकित विवरण से तरलता अनुपात ज्ञात कीजिए- </w:t>
      </w:r>
    </w:p>
    <w:p w14:paraId="4FBA0AE0" w14:textId="77777777" w:rsidR="00D859B5" w:rsidRDefault="00D859B5" w:rsidP="008A7881">
      <w:pPr>
        <w:spacing w:after="0" w:line="360" w:lineRule="auto"/>
        <w:ind w:firstLine="720"/>
        <w:rPr>
          <w:rFonts w:ascii="Kokila" w:hAnsi="Kokila" w:cs="Kokila"/>
          <w:sz w:val="28"/>
          <w:szCs w:val="28"/>
        </w:rPr>
      </w:pPr>
      <w:r w:rsidRPr="00C91852">
        <w:rPr>
          <w:rFonts w:ascii="Kokila" w:hAnsi="Kokila" w:cs="Kokila"/>
          <w:sz w:val="28"/>
          <w:szCs w:val="28"/>
        </w:rPr>
        <w:t>Find out Liquid Ratio from the following particulars  -</w:t>
      </w:r>
    </w:p>
    <w:p w14:paraId="2F40135C" w14:textId="77777777" w:rsidR="00D859B5" w:rsidRDefault="00D859B5" w:rsidP="008A7881">
      <w:pPr>
        <w:spacing w:after="0" w:line="360" w:lineRule="auto"/>
        <w:ind w:left="720"/>
        <w:rPr>
          <w:rFonts w:ascii="Kokila" w:hAnsi="Kokila" w:cs="Kokila"/>
          <w:sz w:val="28"/>
          <w:szCs w:val="28"/>
          <w:cs/>
        </w:rPr>
      </w:pPr>
      <w:r w:rsidRPr="00C91852">
        <w:rPr>
          <w:rFonts w:ascii="Kokila" w:hAnsi="Kokila" w:cs="Kokila" w:hint="cs"/>
          <w:sz w:val="28"/>
          <w:szCs w:val="28"/>
          <w:cs/>
        </w:rPr>
        <w:t>1)</w:t>
      </w:r>
      <w:r>
        <w:rPr>
          <w:rFonts w:ascii="Kokila" w:hAnsi="Kokila" w:cs="Kokila"/>
          <w:sz w:val="28"/>
          <w:szCs w:val="28"/>
          <w:cs/>
        </w:rPr>
        <w:t xml:space="preserve"> </w:t>
      </w:r>
      <w:r w:rsidRPr="00C91852">
        <w:rPr>
          <w:rFonts w:ascii="Kokila" w:hAnsi="Kokila" w:cs="Kokila" w:hint="cs"/>
          <w:sz w:val="28"/>
          <w:szCs w:val="28"/>
          <w:cs/>
        </w:rPr>
        <w:t>स्टॉक</w:t>
      </w:r>
      <w:r w:rsidRPr="00C91852">
        <w:rPr>
          <w:rFonts w:ascii="Kokila" w:hAnsi="Kokila" w:cs="Kokila"/>
          <w:sz w:val="28"/>
          <w:szCs w:val="28"/>
        </w:rPr>
        <w:t>(Stock)</w:t>
      </w:r>
      <w:r w:rsidRPr="00C91852">
        <w:rPr>
          <w:rFonts w:ascii="Kokila" w:hAnsi="Kokila" w:cs="Kokila" w:hint="cs"/>
          <w:sz w:val="28"/>
          <w:szCs w:val="28"/>
        </w:rPr>
        <w:t>₹</w:t>
      </w:r>
      <w:r w:rsidRPr="00C91852">
        <w:rPr>
          <w:rFonts w:ascii="Kokila" w:hAnsi="Kokila" w:cs="Kokila" w:hint="cs"/>
          <w:sz w:val="28"/>
          <w:szCs w:val="28"/>
          <w:cs/>
        </w:rPr>
        <w:t xml:space="preserve"> 40</w:t>
      </w:r>
      <w:r w:rsidRPr="00C91852">
        <w:rPr>
          <w:rFonts w:ascii="Kokila" w:hAnsi="Kokila" w:cs="Kokila" w:hint="cs"/>
          <w:sz w:val="28"/>
          <w:szCs w:val="28"/>
        </w:rPr>
        <w:t>,</w:t>
      </w:r>
      <w:r w:rsidRPr="00C91852">
        <w:rPr>
          <w:rFonts w:ascii="Kokila" w:hAnsi="Kokila" w:cs="Kokila" w:hint="cs"/>
          <w:sz w:val="28"/>
          <w:szCs w:val="28"/>
          <w:cs/>
        </w:rPr>
        <w:t xml:space="preserve">000     </w:t>
      </w:r>
    </w:p>
    <w:p w14:paraId="48337E0C" w14:textId="77777777" w:rsidR="00D859B5" w:rsidRPr="00C91852" w:rsidRDefault="00D859B5" w:rsidP="008A7881">
      <w:pPr>
        <w:spacing w:after="0" w:line="360" w:lineRule="auto"/>
        <w:ind w:left="720"/>
        <w:rPr>
          <w:rFonts w:ascii="Kokila" w:hAnsi="Kokila" w:cs="Kokila"/>
          <w:sz w:val="28"/>
          <w:szCs w:val="28"/>
        </w:rPr>
      </w:pPr>
      <w:r w:rsidRPr="00C91852">
        <w:rPr>
          <w:rFonts w:ascii="Kokila" w:hAnsi="Kokila" w:cs="Kokila" w:hint="cs"/>
          <w:sz w:val="28"/>
          <w:szCs w:val="28"/>
          <w:cs/>
        </w:rPr>
        <w:t>2)</w:t>
      </w:r>
      <w:r>
        <w:rPr>
          <w:rFonts w:ascii="Kokila" w:hAnsi="Kokila" w:cs="Kokila"/>
          <w:sz w:val="28"/>
          <w:szCs w:val="28"/>
          <w:cs/>
        </w:rPr>
        <w:t xml:space="preserve"> </w:t>
      </w:r>
      <w:r w:rsidRPr="00C91852">
        <w:rPr>
          <w:rFonts w:ascii="Kokila" w:hAnsi="Kokila" w:cs="Kokila" w:hint="cs"/>
          <w:sz w:val="28"/>
          <w:szCs w:val="28"/>
          <w:cs/>
        </w:rPr>
        <w:t>कार्यशील पूंजी</w:t>
      </w:r>
      <w:r w:rsidRPr="00C91852">
        <w:rPr>
          <w:rFonts w:ascii="Kokila" w:hAnsi="Kokila" w:cs="Kokila"/>
          <w:sz w:val="28"/>
          <w:szCs w:val="28"/>
        </w:rPr>
        <w:t>(Working Capital)</w:t>
      </w:r>
      <w:r w:rsidRPr="00C91852">
        <w:rPr>
          <w:rFonts w:ascii="Kokila" w:hAnsi="Kokila" w:cs="Kokila" w:hint="cs"/>
          <w:sz w:val="28"/>
          <w:szCs w:val="28"/>
        </w:rPr>
        <w:t xml:space="preserve"> ₹</w:t>
      </w:r>
      <w:r w:rsidRPr="00C91852">
        <w:rPr>
          <w:rFonts w:ascii="Kokila" w:hAnsi="Kokila" w:cs="Kokila" w:hint="cs"/>
          <w:sz w:val="28"/>
          <w:szCs w:val="28"/>
          <w:cs/>
        </w:rPr>
        <w:t>1</w:t>
      </w:r>
      <w:r w:rsidRPr="00C91852">
        <w:rPr>
          <w:rFonts w:ascii="Kokila" w:hAnsi="Kokila" w:cs="Kokila" w:hint="cs"/>
          <w:sz w:val="28"/>
          <w:szCs w:val="28"/>
        </w:rPr>
        <w:t>,</w:t>
      </w:r>
      <w:r w:rsidRPr="00C91852">
        <w:rPr>
          <w:rFonts w:ascii="Kokila" w:hAnsi="Kokila" w:cs="Kokila" w:hint="cs"/>
          <w:sz w:val="28"/>
          <w:szCs w:val="28"/>
          <w:cs/>
        </w:rPr>
        <w:t>20</w:t>
      </w:r>
      <w:r w:rsidRPr="00C91852">
        <w:rPr>
          <w:rFonts w:ascii="Kokila" w:hAnsi="Kokila" w:cs="Kokila" w:hint="cs"/>
          <w:sz w:val="28"/>
          <w:szCs w:val="28"/>
        </w:rPr>
        <w:t>,</w:t>
      </w:r>
      <w:r w:rsidRPr="00C91852">
        <w:rPr>
          <w:rFonts w:ascii="Kokila" w:hAnsi="Kokila" w:cs="Kokila" w:hint="cs"/>
          <w:sz w:val="28"/>
          <w:szCs w:val="28"/>
          <w:cs/>
        </w:rPr>
        <w:t xml:space="preserve">000      </w:t>
      </w:r>
    </w:p>
    <w:p w14:paraId="7A777317" w14:textId="77777777" w:rsidR="00D859B5" w:rsidRDefault="00D859B5" w:rsidP="008A7881">
      <w:pPr>
        <w:spacing w:after="0" w:line="360" w:lineRule="auto"/>
        <w:ind w:left="720"/>
        <w:rPr>
          <w:rFonts w:ascii="Kokila" w:hAnsi="Kokila" w:cs="Kokila"/>
          <w:sz w:val="28"/>
          <w:szCs w:val="28"/>
        </w:rPr>
      </w:pPr>
      <w:r w:rsidRPr="00C91852">
        <w:rPr>
          <w:rFonts w:ascii="Kokila" w:hAnsi="Kokila" w:cs="Kokila" w:hint="cs"/>
          <w:sz w:val="28"/>
          <w:szCs w:val="28"/>
          <w:cs/>
        </w:rPr>
        <w:t>3)</w:t>
      </w:r>
      <w:r>
        <w:rPr>
          <w:rFonts w:ascii="Kokila" w:hAnsi="Kokila" w:cs="Kokila"/>
          <w:sz w:val="28"/>
          <w:szCs w:val="28"/>
          <w:cs/>
        </w:rPr>
        <w:t xml:space="preserve"> </w:t>
      </w:r>
      <w:r w:rsidRPr="00C91852">
        <w:rPr>
          <w:rFonts w:ascii="Kokila" w:hAnsi="Kokila" w:cs="Kokila" w:hint="cs"/>
          <w:sz w:val="28"/>
          <w:szCs w:val="28"/>
          <w:cs/>
        </w:rPr>
        <w:t>चल संपत्तियां</w:t>
      </w:r>
      <w:r w:rsidRPr="00C91852">
        <w:rPr>
          <w:rFonts w:ascii="Kokila" w:hAnsi="Kokila" w:cs="Kokila"/>
          <w:sz w:val="28"/>
          <w:szCs w:val="28"/>
        </w:rPr>
        <w:t>(Current Assets)</w:t>
      </w:r>
      <w:r w:rsidRPr="00C91852">
        <w:rPr>
          <w:rFonts w:ascii="Kokila" w:hAnsi="Kokila" w:cs="Kokila" w:hint="cs"/>
          <w:sz w:val="28"/>
          <w:szCs w:val="28"/>
        </w:rPr>
        <w:t>₹</w:t>
      </w:r>
      <w:r w:rsidRPr="00C91852">
        <w:rPr>
          <w:rFonts w:ascii="Kokila" w:hAnsi="Kokila" w:cs="Kokila" w:hint="cs"/>
          <w:sz w:val="28"/>
          <w:szCs w:val="28"/>
          <w:cs/>
        </w:rPr>
        <w:t xml:space="preserve"> 2</w:t>
      </w:r>
      <w:r w:rsidRPr="00C91852">
        <w:rPr>
          <w:rFonts w:ascii="Kokila" w:hAnsi="Kokila" w:cs="Kokila" w:hint="cs"/>
          <w:sz w:val="28"/>
          <w:szCs w:val="28"/>
        </w:rPr>
        <w:t>,</w:t>
      </w:r>
      <w:r w:rsidRPr="00C91852">
        <w:rPr>
          <w:rFonts w:ascii="Kokila" w:hAnsi="Kokila" w:cs="Kokila" w:hint="cs"/>
          <w:sz w:val="28"/>
          <w:szCs w:val="28"/>
          <w:cs/>
        </w:rPr>
        <w:t>00</w:t>
      </w:r>
      <w:r w:rsidRPr="00C91852">
        <w:rPr>
          <w:rFonts w:ascii="Kokila" w:hAnsi="Kokila" w:cs="Kokila" w:hint="cs"/>
          <w:sz w:val="28"/>
          <w:szCs w:val="28"/>
        </w:rPr>
        <w:t>,</w:t>
      </w:r>
      <w:r w:rsidRPr="00C91852">
        <w:rPr>
          <w:rFonts w:ascii="Kokila" w:hAnsi="Kokila" w:cs="Kokila" w:hint="cs"/>
          <w:sz w:val="28"/>
          <w:szCs w:val="28"/>
          <w:cs/>
        </w:rPr>
        <w:t xml:space="preserve">000 </w:t>
      </w:r>
    </w:p>
    <w:p w14:paraId="0D49BC50" w14:textId="77777777" w:rsidR="00E50B02" w:rsidRDefault="00E50B02" w:rsidP="00E50B02">
      <w:pPr>
        <w:spacing w:after="0" w:line="360" w:lineRule="auto"/>
        <w:rPr>
          <w:rFonts w:ascii="Kokila" w:hAnsi="Kokila" w:cs="Kokila"/>
          <w:sz w:val="32"/>
          <w:szCs w:val="32"/>
        </w:rPr>
      </w:pPr>
      <w:r w:rsidRPr="00392F31">
        <w:rPr>
          <w:rFonts w:ascii="Kokila" w:hAnsi="Kokila" w:cs="Kokila"/>
          <w:sz w:val="32"/>
          <w:szCs w:val="32"/>
        </w:rPr>
        <w:t>-------------------------------------------------------------------------------------------------------------</w:t>
      </w:r>
    </w:p>
    <w:p w14:paraId="60CA0527" w14:textId="77777777" w:rsidR="00E50B02" w:rsidRDefault="00E50B02" w:rsidP="00E50B02">
      <w:pPr>
        <w:tabs>
          <w:tab w:val="left" w:pos="4770"/>
        </w:tabs>
        <w:spacing w:after="0" w:line="360" w:lineRule="auto"/>
        <w:rPr>
          <w:rFonts w:ascii="Kokila" w:hAnsi="Kokila" w:cs="Kokila"/>
          <w:sz w:val="32"/>
          <w:szCs w:val="32"/>
        </w:rPr>
      </w:pPr>
      <w:r w:rsidRPr="00392F31">
        <w:rPr>
          <w:rFonts w:ascii="Kokila" w:hAnsi="Kokila" w:cs="Kokila"/>
          <w:sz w:val="32"/>
          <w:szCs w:val="32"/>
        </w:rPr>
        <w:t>-------------------------------------------------------------------------------------------------------------</w:t>
      </w:r>
    </w:p>
    <w:p w14:paraId="41349CEF" w14:textId="77777777" w:rsidR="00E50B02" w:rsidRDefault="00E50B02" w:rsidP="00E50B02">
      <w:pPr>
        <w:spacing w:after="0" w:line="360" w:lineRule="auto"/>
        <w:rPr>
          <w:rFonts w:ascii="Kokila" w:hAnsi="Kokila" w:cs="Kokila"/>
          <w:sz w:val="32"/>
          <w:szCs w:val="32"/>
        </w:rPr>
      </w:pPr>
      <w:r w:rsidRPr="00392F31">
        <w:rPr>
          <w:rFonts w:ascii="Kokila" w:hAnsi="Kokila" w:cs="Kokila"/>
          <w:sz w:val="32"/>
          <w:szCs w:val="32"/>
        </w:rPr>
        <w:t>-------------------------------------------------------------------------------------------------------------</w:t>
      </w:r>
    </w:p>
    <w:p w14:paraId="1A7548A7" w14:textId="77777777" w:rsidR="00E50B02" w:rsidRDefault="00E50B02" w:rsidP="00E50B02">
      <w:pPr>
        <w:spacing w:after="0" w:line="360" w:lineRule="auto"/>
        <w:jc w:val="both"/>
        <w:rPr>
          <w:rFonts w:ascii="Kokila" w:hAnsi="Kokila" w:cs="Kokila"/>
          <w:sz w:val="32"/>
          <w:szCs w:val="32"/>
        </w:rPr>
      </w:pPr>
      <w:r w:rsidRPr="00392F31">
        <w:rPr>
          <w:rFonts w:ascii="Kokila" w:hAnsi="Kokila" w:cs="Kokila"/>
          <w:sz w:val="32"/>
          <w:szCs w:val="32"/>
        </w:rPr>
        <w:t>-------------------------------------------------------------------------------------------------------------</w:t>
      </w:r>
    </w:p>
    <w:p w14:paraId="2071019E" w14:textId="77777777" w:rsidR="00E50B02" w:rsidRDefault="00E50B02" w:rsidP="00E50B02">
      <w:pPr>
        <w:spacing w:after="0" w:line="360" w:lineRule="auto"/>
        <w:rPr>
          <w:rFonts w:ascii="Kokila" w:hAnsi="Kokila" w:cs="Kokila"/>
          <w:sz w:val="32"/>
          <w:szCs w:val="32"/>
        </w:rPr>
      </w:pPr>
      <w:r w:rsidRPr="00392F31">
        <w:rPr>
          <w:rFonts w:ascii="Kokila" w:hAnsi="Kokila" w:cs="Kokila"/>
          <w:sz w:val="32"/>
          <w:szCs w:val="32"/>
        </w:rPr>
        <w:t>-------------------------------------------------------------------------------------------------------------</w:t>
      </w:r>
    </w:p>
    <w:p w14:paraId="2A57C0CC" w14:textId="77777777" w:rsidR="00E50B02" w:rsidRDefault="00E50B02" w:rsidP="00E50B02">
      <w:pPr>
        <w:tabs>
          <w:tab w:val="left" w:pos="4770"/>
        </w:tabs>
        <w:spacing w:after="0" w:line="360" w:lineRule="auto"/>
        <w:rPr>
          <w:rFonts w:ascii="Kokila" w:hAnsi="Kokila" w:cs="Kokila"/>
          <w:sz w:val="32"/>
          <w:szCs w:val="32"/>
        </w:rPr>
      </w:pPr>
      <w:r w:rsidRPr="00392F31">
        <w:rPr>
          <w:rFonts w:ascii="Kokila" w:hAnsi="Kokila" w:cs="Kokila"/>
          <w:sz w:val="32"/>
          <w:szCs w:val="32"/>
        </w:rPr>
        <w:t>-------------------------------------------------------------------------------------------------------------</w:t>
      </w:r>
    </w:p>
    <w:p w14:paraId="038C2702" w14:textId="77777777" w:rsidR="00E50B02" w:rsidRDefault="00E50B02" w:rsidP="00E50B02">
      <w:pPr>
        <w:spacing w:after="0" w:line="360" w:lineRule="auto"/>
        <w:rPr>
          <w:rFonts w:ascii="Kokila" w:hAnsi="Kokila" w:cs="Kokila"/>
          <w:sz w:val="32"/>
          <w:szCs w:val="32"/>
        </w:rPr>
      </w:pPr>
      <w:r w:rsidRPr="00392F31">
        <w:rPr>
          <w:rFonts w:ascii="Kokila" w:hAnsi="Kokila" w:cs="Kokila"/>
          <w:sz w:val="32"/>
          <w:szCs w:val="32"/>
        </w:rPr>
        <w:t>-------------------------------------------------------------------------------------------------------------</w:t>
      </w:r>
    </w:p>
    <w:p w14:paraId="1BF125F4" w14:textId="32C1237C" w:rsidR="00E50B02" w:rsidRDefault="00E50B02" w:rsidP="00E50B02">
      <w:pPr>
        <w:spacing w:after="0" w:line="480" w:lineRule="auto"/>
        <w:rPr>
          <w:rFonts w:ascii="Kokila" w:hAnsi="Kokila" w:cs="Kokila"/>
          <w:sz w:val="28"/>
          <w:szCs w:val="28"/>
          <w:cs/>
        </w:rPr>
      </w:pPr>
      <w:r w:rsidRPr="00392F31">
        <w:rPr>
          <w:rFonts w:ascii="Kokila" w:hAnsi="Kokila" w:cs="Kokila"/>
          <w:sz w:val="32"/>
          <w:szCs w:val="32"/>
        </w:rPr>
        <w:t>-------------------------------------------------------------------------------------------------------------</w:t>
      </w:r>
    </w:p>
    <w:p w14:paraId="5387264D" w14:textId="77777777" w:rsidR="00D859B5" w:rsidRPr="00C91852" w:rsidRDefault="00D859B5" w:rsidP="008A7881">
      <w:pPr>
        <w:spacing w:after="0" w:line="360" w:lineRule="auto"/>
        <w:rPr>
          <w:rFonts w:ascii="Kokila" w:hAnsi="Kokila" w:cs="Kokila"/>
          <w:sz w:val="28"/>
          <w:szCs w:val="28"/>
        </w:rPr>
      </w:pPr>
      <w:r w:rsidRPr="00C91852">
        <w:rPr>
          <w:rFonts w:ascii="Kokila" w:hAnsi="Kokila" w:cs="Kokila" w:hint="cs"/>
          <w:sz w:val="28"/>
          <w:szCs w:val="28"/>
          <w:cs/>
        </w:rPr>
        <w:t>15</w:t>
      </w:r>
      <w:r>
        <w:rPr>
          <w:rFonts w:ascii="Kokila" w:hAnsi="Kokila" w:cs="Kokila"/>
          <w:sz w:val="28"/>
          <w:szCs w:val="28"/>
          <w:cs/>
        </w:rPr>
        <w:t>.</w:t>
      </w:r>
      <w:r>
        <w:rPr>
          <w:rFonts w:ascii="Kokila" w:hAnsi="Kokila" w:cs="Kokila"/>
          <w:sz w:val="28"/>
          <w:szCs w:val="28"/>
          <w:cs/>
        </w:rPr>
        <w:tab/>
      </w:r>
      <w:r w:rsidRPr="00C91852">
        <w:rPr>
          <w:rFonts w:ascii="Kokila" w:hAnsi="Kokila" w:cs="Kokila" w:hint="cs"/>
          <w:sz w:val="28"/>
          <w:szCs w:val="28"/>
          <w:cs/>
        </w:rPr>
        <w:t xml:space="preserve"> निम्नलिखित सूचना से तरलता अनुपात का परिकलन कीजिए- </w:t>
      </w:r>
    </w:p>
    <w:p w14:paraId="02D53603" w14:textId="77777777" w:rsidR="00D859B5" w:rsidRPr="00C91852" w:rsidRDefault="00D859B5" w:rsidP="008A7881">
      <w:pPr>
        <w:spacing w:after="0" w:line="360" w:lineRule="auto"/>
        <w:ind w:firstLine="720"/>
        <w:rPr>
          <w:rFonts w:ascii="Kokila" w:hAnsi="Kokila" w:cs="Kokila"/>
          <w:sz w:val="28"/>
          <w:szCs w:val="28"/>
        </w:rPr>
      </w:pPr>
      <w:r w:rsidRPr="00C91852">
        <w:rPr>
          <w:rFonts w:ascii="Kokila" w:hAnsi="Kokila" w:cs="Kokila"/>
          <w:sz w:val="28"/>
          <w:szCs w:val="28"/>
        </w:rPr>
        <w:t xml:space="preserve">Calculate Liquid Ratio from the following particulars </w:t>
      </w:r>
    </w:p>
    <w:p w14:paraId="4885C2FE" w14:textId="77777777" w:rsidR="00D859B5" w:rsidRDefault="00D859B5" w:rsidP="008A7881">
      <w:pPr>
        <w:spacing w:after="0" w:line="360" w:lineRule="auto"/>
        <w:ind w:left="720"/>
        <w:rPr>
          <w:rFonts w:ascii="Kokila" w:hAnsi="Kokila" w:cs="Kokila"/>
          <w:sz w:val="28"/>
          <w:szCs w:val="28"/>
        </w:rPr>
      </w:pPr>
      <w:r w:rsidRPr="00C91852">
        <w:rPr>
          <w:rFonts w:ascii="Kokila" w:hAnsi="Kokila" w:cs="Kokila" w:hint="cs"/>
          <w:sz w:val="28"/>
          <w:szCs w:val="28"/>
          <w:cs/>
        </w:rPr>
        <w:t xml:space="preserve">चालू दायित्व </w:t>
      </w:r>
      <w:r w:rsidRPr="00C91852">
        <w:rPr>
          <w:rFonts w:ascii="Kokila" w:hAnsi="Kokila" w:cs="Kokila"/>
          <w:sz w:val="28"/>
          <w:szCs w:val="28"/>
        </w:rPr>
        <w:t>(Current Liabilities)</w:t>
      </w:r>
      <w:r w:rsidRPr="00C91852">
        <w:rPr>
          <w:rFonts w:ascii="Kokila" w:hAnsi="Kokila" w:cs="Kokila" w:hint="cs"/>
          <w:sz w:val="28"/>
          <w:szCs w:val="28"/>
        </w:rPr>
        <w:t>₹</w:t>
      </w:r>
      <w:r w:rsidRPr="00C91852">
        <w:rPr>
          <w:rFonts w:ascii="Kokila" w:hAnsi="Kokila" w:cs="Kokila" w:hint="cs"/>
          <w:sz w:val="28"/>
          <w:szCs w:val="28"/>
          <w:cs/>
        </w:rPr>
        <w:t>50000, चालू संपत्तियां</w:t>
      </w:r>
      <w:r w:rsidRPr="00C91852">
        <w:rPr>
          <w:rFonts w:ascii="Kokila" w:hAnsi="Kokila" w:cs="Kokila"/>
          <w:sz w:val="28"/>
          <w:szCs w:val="28"/>
        </w:rPr>
        <w:t>(Current Assets)</w:t>
      </w:r>
      <w:r w:rsidRPr="00C91852">
        <w:rPr>
          <w:rFonts w:ascii="Kokila" w:hAnsi="Kokila" w:cs="Kokila" w:hint="cs"/>
          <w:sz w:val="28"/>
          <w:szCs w:val="28"/>
        </w:rPr>
        <w:t>₹</w:t>
      </w:r>
      <w:r w:rsidRPr="00C91852">
        <w:rPr>
          <w:rFonts w:ascii="Kokila" w:hAnsi="Kokila" w:cs="Kokila" w:hint="cs"/>
          <w:sz w:val="28"/>
          <w:szCs w:val="28"/>
          <w:cs/>
        </w:rPr>
        <w:t>80</w:t>
      </w:r>
      <w:r w:rsidRPr="00C91852">
        <w:rPr>
          <w:rFonts w:ascii="Kokila" w:hAnsi="Kokila" w:cs="Kokila" w:hint="cs"/>
          <w:sz w:val="28"/>
          <w:szCs w:val="28"/>
        </w:rPr>
        <w:t>,</w:t>
      </w:r>
      <w:r w:rsidRPr="00C91852">
        <w:rPr>
          <w:rFonts w:ascii="Kokila" w:hAnsi="Kokila" w:cs="Kokila" w:hint="cs"/>
          <w:sz w:val="28"/>
          <w:szCs w:val="28"/>
          <w:cs/>
        </w:rPr>
        <w:t>000,  स्टॉक</w:t>
      </w:r>
      <w:r w:rsidRPr="00C91852">
        <w:rPr>
          <w:rFonts w:ascii="Kokila" w:hAnsi="Kokila" w:cs="Kokila"/>
          <w:sz w:val="28"/>
          <w:szCs w:val="28"/>
        </w:rPr>
        <w:t>(Stock)</w:t>
      </w:r>
      <w:r w:rsidRPr="00C91852">
        <w:rPr>
          <w:rFonts w:ascii="Kokila" w:hAnsi="Kokila" w:cs="Kokila" w:hint="cs"/>
          <w:sz w:val="28"/>
          <w:szCs w:val="28"/>
        </w:rPr>
        <w:t xml:space="preserve"> ₹</w:t>
      </w:r>
      <w:r w:rsidRPr="00C91852">
        <w:rPr>
          <w:rFonts w:ascii="Kokila" w:hAnsi="Kokila" w:cs="Kokila" w:hint="cs"/>
          <w:sz w:val="28"/>
          <w:szCs w:val="28"/>
          <w:cs/>
        </w:rPr>
        <w:t>25</w:t>
      </w:r>
      <w:r w:rsidRPr="00C91852">
        <w:rPr>
          <w:rFonts w:ascii="Kokila" w:hAnsi="Kokila" w:cs="Kokila" w:hint="cs"/>
          <w:sz w:val="28"/>
          <w:szCs w:val="28"/>
        </w:rPr>
        <w:t>,</w:t>
      </w:r>
      <w:r w:rsidRPr="00C91852">
        <w:rPr>
          <w:rFonts w:ascii="Kokila" w:hAnsi="Kokila" w:cs="Kokila" w:hint="cs"/>
          <w:sz w:val="28"/>
          <w:szCs w:val="28"/>
          <w:cs/>
        </w:rPr>
        <w:t xml:space="preserve">000, पूर्वदत्त व्यय </w:t>
      </w:r>
      <w:r w:rsidRPr="00C91852">
        <w:rPr>
          <w:rFonts w:ascii="Kokila" w:hAnsi="Kokila" w:cs="Kokila"/>
          <w:sz w:val="28"/>
          <w:szCs w:val="28"/>
        </w:rPr>
        <w:t xml:space="preserve">(Prepaid Expenses) </w:t>
      </w:r>
      <w:r w:rsidRPr="00C91852">
        <w:rPr>
          <w:rFonts w:ascii="Kokila" w:hAnsi="Kokila" w:cs="Kokila" w:hint="cs"/>
          <w:sz w:val="28"/>
          <w:szCs w:val="28"/>
        </w:rPr>
        <w:t>₹</w:t>
      </w:r>
      <w:r w:rsidRPr="00C91852">
        <w:rPr>
          <w:rFonts w:ascii="Kokila" w:hAnsi="Kokila" w:cs="Kokila" w:hint="cs"/>
          <w:sz w:val="28"/>
          <w:szCs w:val="28"/>
          <w:cs/>
        </w:rPr>
        <w:t xml:space="preserve">5000,  देनदार </w:t>
      </w:r>
      <w:r w:rsidRPr="00C91852">
        <w:rPr>
          <w:rFonts w:ascii="Kokila" w:hAnsi="Kokila" w:cs="Kokila"/>
          <w:sz w:val="28"/>
          <w:szCs w:val="28"/>
        </w:rPr>
        <w:t>(Debtors)</w:t>
      </w:r>
      <w:r w:rsidRPr="00C91852">
        <w:rPr>
          <w:rFonts w:ascii="Kokila" w:hAnsi="Kokila" w:cs="Kokila" w:hint="cs"/>
          <w:sz w:val="28"/>
          <w:szCs w:val="28"/>
        </w:rPr>
        <w:t>₹</w:t>
      </w:r>
      <w:r w:rsidRPr="00C91852">
        <w:rPr>
          <w:rFonts w:ascii="Kokila" w:hAnsi="Kokila" w:cs="Kokila" w:hint="cs"/>
          <w:sz w:val="28"/>
          <w:szCs w:val="28"/>
          <w:cs/>
        </w:rPr>
        <w:t>30</w:t>
      </w:r>
      <w:r w:rsidRPr="00C91852">
        <w:rPr>
          <w:rFonts w:ascii="Kokila" w:hAnsi="Kokila" w:cs="Kokila" w:hint="cs"/>
          <w:sz w:val="28"/>
          <w:szCs w:val="28"/>
        </w:rPr>
        <w:t>,</w:t>
      </w:r>
      <w:r w:rsidRPr="00C91852">
        <w:rPr>
          <w:rFonts w:ascii="Kokila" w:hAnsi="Kokila" w:cs="Kokila" w:hint="cs"/>
          <w:sz w:val="28"/>
          <w:szCs w:val="28"/>
          <w:cs/>
        </w:rPr>
        <w:t xml:space="preserve">000 </w:t>
      </w:r>
    </w:p>
    <w:p w14:paraId="1600BEB6" w14:textId="77777777" w:rsidR="00E50B02" w:rsidRDefault="00E50B02" w:rsidP="00E50B02">
      <w:pPr>
        <w:spacing w:after="0" w:line="360" w:lineRule="auto"/>
        <w:rPr>
          <w:rFonts w:ascii="Kokila" w:hAnsi="Kokila" w:cs="Kokila"/>
          <w:sz w:val="32"/>
          <w:szCs w:val="32"/>
        </w:rPr>
      </w:pPr>
      <w:r w:rsidRPr="00392F31">
        <w:rPr>
          <w:rFonts w:ascii="Kokila" w:hAnsi="Kokila" w:cs="Kokila"/>
          <w:sz w:val="32"/>
          <w:szCs w:val="32"/>
        </w:rPr>
        <w:t>-------------------------------------------------------------------------------------------------------------</w:t>
      </w:r>
    </w:p>
    <w:p w14:paraId="35A0F82D" w14:textId="77777777" w:rsidR="00E50B02" w:rsidRDefault="00E50B02" w:rsidP="00E50B02">
      <w:pPr>
        <w:tabs>
          <w:tab w:val="left" w:pos="4770"/>
        </w:tabs>
        <w:spacing w:after="0" w:line="360" w:lineRule="auto"/>
        <w:rPr>
          <w:rFonts w:ascii="Kokila" w:hAnsi="Kokila" w:cs="Kokila"/>
          <w:sz w:val="32"/>
          <w:szCs w:val="32"/>
        </w:rPr>
      </w:pPr>
      <w:r w:rsidRPr="00392F31">
        <w:rPr>
          <w:rFonts w:ascii="Kokila" w:hAnsi="Kokila" w:cs="Kokila"/>
          <w:sz w:val="32"/>
          <w:szCs w:val="32"/>
        </w:rPr>
        <w:t>-------------------------------------------------------------------------------------------------------------</w:t>
      </w:r>
    </w:p>
    <w:p w14:paraId="7B5DA8B1" w14:textId="77777777" w:rsidR="00E50B02" w:rsidRDefault="00E50B02" w:rsidP="00E50B02">
      <w:pPr>
        <w:spacing w:after="0" w:line="360" w:lineRule="auto"/>
        <w:rPr>
          <w:rFonts w:ascii="Kokila" w:hAnsi="Kokila" w:cs="Kokila"/>
          <w:sz w:val="32"/>
          <w:szCs w:val="32"/>
        </w:rPr>
      </w:pPr>
      <w:r w:rsidRPr="00392F31">
        <w:rPr>
          <w:rFonts w:ascii="Kokila" w:hAnsi="Kokila" w:cs="Kokila"/>
          <w:sz w:val="32"/>
          <w:szCs w:val="32"/>
        </w:rPr>
        <w:t>-------------------------------------------------------------------------------------------------------------</w:t>
      </w:r>
    </w:p>
    <w:p w14:paraId="531D800B" w14:textId="77777777" w:rsidR="00E50B02" w:rsidRDefault="00E50B02" w:rsidP="00E50B02">
      <w:pPr>
        <w:spacing w:after="0" w:line="360" w:lineRule="auto"/>
        <w:jc w:val="both"/>
        <w:rPr>
          <w:rFonts w:ascii="Kokila" w:hAnsi="Kokila" w:cs="Kokila"/>
          <w:sz w:val="32"/>
          <w:szCs w:val="32"/>
        </w:rPr>
      </w:pPr>
      <w:r w:rsidRPr="00392F31">
        <w:rPr>
          <w:rFonts w:ascii="Kokila" w:hAnsi="Kokila" w:cs="Kokila"/>
          <w:sz w:val="32"/>
          <w:szCs w:val="32"/>
        </w:rPr>
        <w:t>-------------------------------------------------------------------------------------------------------------</w:t>
      </w:r>
    </w:p>
    <w:p w14:paraId="2DC5F5A5" w14:textId="77777777" w:rsidR="00E50B02" w:rsidRDefault="00E50B02" w:rsidP="00E50B02">
      <w:pPr>
        <w:spacing w:after="0" w:line="360" w:lineRule="auto"/>
        <w:rPr>
          <w:rFonts w:ascii="Kokila" w:hAnsi="Kokila" w:cs="Kokila"/>
          <w:sz w:val="32"/>
          <w:szCs w:val="32"/>
        </w:rPr>
      </w:pPr>
      <w:r w:rsidRPr="00392F31">
        <w:rPr>
          <w:rFonts w:ascii="Kokila" w:hAnsi="Kokila" w:cs="Kokila"/>
          <w:sz w:val="32"/>
          <w:szCs w:val="32"/>
        </w:rPr>
        <w:t>-------------------------------------------------------------------------------------------------------------</w:t>
      </w:r>
    </w:p>
    <w:p w14:paraId="1E6D9801" w14:textId="77777777" w:rsidR="00E50B02" w:rsidRDefault="00E50B02" w:rsidP="00E50B02">
      <w:pPr>
        <w:tabs>
          <w:tab w:val="left" w:pos="4770"/>
        </w:tabs>
        <w:spacing w:after="0" w:line="360" w:lineRule="auto"/>
        <w:rPr>
          <w:rFonts w:ascii="Kokila" w:hAnsi="Kokila" w:cs="Kokila"/>
          <w:sz w:val="32"/>
          <w:szCs w:val="32"/>
        </w:rPr>
      </w:pPr>
      <w:r w:rsidRPr="00392F31">
        <w:rPr>
          <w:rFonts w:ascii="Kokila" w:hAnsi="Kokila" w:cs="Kokila"/>
          <w:sz w:val="32"/>
          <w:szCs w:val="32"/>
        </w:rPr>
        <w:t>-------------------------------------------------------------------------------------------------------------</w:t>
      </w:r>
    </w:p>
    <w:p w14:paraId="6D6D28C4" w14:textId="77777777" w:rsidR="00E50B02" w:rsidRDefault="00E50B02" w:rsidP="00E50B02">
      <w:pPr>
        <w:spacing w:after="0" w:line="360" w:lineRule="auto"/>
        <w:rPr>
          <w:rFonts w:ascii="Kokila" w:hAnsi="Kokila" w:cs="Kokila"/>
          <w:sz w:val="32"/>
          <w:szCs w:val="32"/>
        </w:rPr>
      </w:pPr>
      <w:r w:rsidRPr="00392F31">
        <w:rPr>
          <w:rFonts w:ascii="Kokila" w:hAnsi="Kokila" w:cs="Kokila"/>
          <w:sz w:val="32"/>
          <w:szCs w:val="32"/>
        </w:rPr>
        <w:t>-------------------------------------------------------------------------------------------------------------</w:t>
      </w:r>
    </w:p>
    <w:p w14:paraId="38BF17CC" w14:textId="0FC1CF35" w:rsidR="00E50B02" w:rsidRDefault="00E50B02" w:rsidP="00E50B02">
      <w:pPr>
        <w:spacing w:after="0" w:line="360" w:lineRule="auto"/>
        <w:rPr>
          <w:rFonts w:ascii="Kokila" w:hAnsi="Kokila" w:cs="Kokila"/>
          <w:sz w:val="32"/>
          <w:szCs w:val="32"/>
        </w:rPr>
      </w:pPr>
      <w:r w:rsidRPr="00392F31">
        <w:rPr>
          <w:rFonts w:ascii="Kokila" w:hAnsi="Kokila" w:cs="Kokila"/>
          <w:sz w:val="32"/>
          <w:szCs w:val="32"/>
        </w:rPr>
        <w:t>-------------------------------------------------------------------------------------------------------------</w:t>
      </w:r>
    </w:p>
    <w:p w14:paraId="10B3C34A" w14:textId="77777777" w:rsidR="00E50B02" w:rsidRDefault="00E50B02" w:rsidP="00E50B02">
      <w:pPr>
        <w:spacing w:after="0" w:line="360" w:lineRule="auto"/>
        <w:rPr>
          <w:rFonts w:ascii="Kokila" w:hAnsi="Kokila" w:cs="Kokila"/>
          <w:sz w:val="28"/>
          <w:szCs w:val="28"/>
          <w:cs/>
        </w:rPr>
      </w:pPr>
    </w:p>
    <w:p w14:paraId="4E966311" w14:textId="77777777" w:rsidR="00D859B5" w:rsidRPr="007C0AEA" w:rsidRDefault="00D859B5" w:rsidP="008A7881">
      <w:pPr>
        <w:spacing w:after="0" w:line="360" w:lineRule="auto"/>
        <w:ind w:left="720"/>
        <w:rPr>
          <w:rFonts w:ascii="Kokila" w:hAnsi="Kokila" w:cs="Kokila"/>
          <w:sz w:val="8"/>
          <w:szCs w:val="28"/>
        </w:rPr>
      </w:pPr>
    </w:p>
    <w:p w14:paraId="7A635704" w14:textId="77777777" w:rsidR="00D859B5" w:rsidRPr="00C91852" w:rsidRDefault="00D859B5" w:rsidP="008A7881">
      <w:pPr>
        <w:spacing w:after="0" w:line="360" w:lineRule="auto"/>
        <w:rPr>
          <w:rFonts w:ascii="Kokila" w:hAnsi="Kokila" w:cs="Kokila"/>
          <w:sz w:val="28"/>
          <w:szCs w:val="28"/>
        </w:rPr>
      </w:pPr>
      <w:r w:rsidRPr="00C91852">
        <w:rPr>
          <w:rFonts w:ascii="Kokila" w:hAnsi="Kokila" w:cs="Kokila" w:hint="cs"/>
          <w:sz w:val="28"/>
          <w:szCs w:val="28"/>
          <w:cs/>
        </w:rPr>
        <w:lastRenderedPageBreak/>
        <w:t>16</w:t>
      </w:r>
      <w:r>
        <w:rPr>
          <w:rFonts w:ascii="Kokila" w:hAnsi="Kokila" w:cs="Kokila"/>
          <w:sz w:val="28"/>
          <w:szCs w:val="28"/>
          <w:cs/>
        </w:rPr>
        <w:t>.</w:t>
      </w:r>
      <w:r w:rsidRPr="00C91852">
        <w:rPr>
          <w:rFonts w:ascii="Kokila" w:hAnsi="Kokila" w:cs="Kokila" w:hint="cs"/>
          <w:sz w:val="28"/>
          <w:szCs w:val="28"/>
          <w:cs/>
        </w:rPr>
        <w:t xml:space="preserve"> </w:t>
      </w:r>
      <w:r>
        <w:rPr>
          <w:rFonts w:ascii="Kokila" w:hAnsi="Kokila" w:cs="Kokila"/>
          <w:sz w:val="28"/>
          <w:szCs w:val="28"/>
          <w:cs/>
        </w:rPr>
        <w:tab/>
      </w:r>
      <w:r w:rsidRPr="00C91852">
        <w:rPr>
          <w:rFonts w:ascii="Kokila" w:hAnsi="Kokila" w:cs="Kokila" w:hint="cs"/>
          <w:sz w:val="28"/>
          <w:szCs w:val="28"/>
          <w:cs/>
        </w:rPr>
        <w:t xml:space="preserve">निम्नलिखित से स्टॉक आवर्त अनुपात की गणना कीजिए- </w:t>
      </w:r>
    </w:p>
    <w:p w14:paraId="500E3E78" w14:textId="77777777" w:rsidR="00D859B5" w:rsidRPr="00C91852" w:rsidRDefault="00D859B5" w:rsidP="008A7881">
      <w:pPr>
        <w:spacing w:after="0" w:line="360" w:lineRule="auto"/>
        <w:ind w:firstLine="720"/>
        <w:rPr>
          <w:rFonts w:ascii="Kokila" w:hAnsi="Kokila" w:cs="Kokila"/>
          <w:sz w:val="28"/>
          <w:szCs w:val="28"/>
        </w:rPr>
      </w:pPr>
      <w:r w:rsidRPr="00C91852">
        <w:rPr>
          <w:rFonts w:ascii="Kokila" w:hAnsi="Kokila" w:cs="Kokila"/>
          <w:sz w:val="28"/>
          <w:szCs w:val="28"/>
        </w:rPr>
        <w:t>Calculate Stock Turnover Ratio from the following particulars.</w:t>
      </w:r>
    </w:p>
    <w:p w14:paraId="4D7F71E9" w14:textId="77777777" w:rsidR="00D859B5" w:rsidRDefault="00D859B5" w:rsidP="008A7881">
      <w:pPr>
        <w:spacing w:after="0" w:line="360" w:lineRule="auto"/>
        <w:ind w:left="720"/>
        <w:rPr>
          <w:rFonts w:ascii="Kokila" w:hAnsi="Kokila" w:cs="Kokila"/>
          <w:sz w:val="28"/>
          <w:szCs w:val="28"/>
        </w:rPr>
      </w:pPr>
      <w:r w:rsidRPr="00C91852">
        <w:rPr>
          <w:rFonts w:ascii="Kokila" w:hAnsi="Kokila" w:cs="Kokila" w:hint="cs"/>
          <w:sz w:val="28"/>
          <w:szCs w:val="28"/>
          <w:cs/>
        </w:rPr>
        <w:t>प्रारंभिक स्टॉक</w:t>
      </w:r>
      <w:r w:rsidRPr="00C91852">
        <w:rPr>
          <w:rFonts w:ascii="Kokila" w:hAnsi="Kokila" w:cs="Kokila"/>
          <w:sz w:val="28"/>
          <w:szCs w:val="28"/>
        </w:rPr>
        <w:t>(Opening Stock)</w:t>
      </w:r>
      <w:r w:rsidRPr="00C91852">
        <w:rPr>
          <w:rFonts w:ascii="Kokila" w:hAnsi="Kokila" w:cs="Kokila" w:hint="cs"/>
          <w:sz w:val="28"/>
          <w:szCs w:val="28"/>
        </w:rPr>
        <w:t>₹</w:t>
      </w:r>
      <w:r w:rsidRPr="00C91852">
        <w:rPr>
          <w:rFonts w:ascii="Kokila" w:hAnsi="Kokila" w:cs="Kokila" w:hint="cs"/>
          <w:sz w:val="28"/>
          <w:szCs w:val="28"/>
          <w:cs/>
        </w:rPr>
        <w:t>30</w:t>
      </w:r>
      <w:r w:rsidRPr="00C91852">
        <w:rPr>
          <w:rFonts w:ascii="Kokila" w:hAnsi="Kokila" w:cs="Kokila" w:hint="cs"/>
          <w:sz w:val="28"/>
          <w:szCs w:val="28"/>
        </w:rPr>
        <w:t>,</w:t>
      </w:r>
      <w:r w:rsidRPr="00C91852">
        <w:rPr>
          <w:rFonts w:ascii="Kokila" w:hAnsi="Kokila" w:cs="Kokila" w:hint="cs"/>
          <w:sz w:val="28"/>
          <w:szCs w:val="28"/>
          <w:cs/>
        </w:rPr>
        <w:t>000, अंतिम स्टॉक</w:t>
      </w:r>
      <w:r w:rsidRPr="00C91852">
        <w:rPr>
          <w:rFonts w:ascii="Kokila" w:hAnsi="Kokila" w:cs="Kokila"/>
          <w:sz w:val="28"/>
          <w:szCs w:val="28"/>
        </w:rPr>
        <w:t>(Closing Stock)</w:t>
      </w:r>
      <w:r w:rsidRPr="00C91852">
        <w:rPr>
          <w:rFonts w:ascii="Kokila" w:hAnsi="Kokila" w:cs="Kokila" w:hint="cs"/>
          <w:sz w:val="28"/>
          <w:szCs w:val="28"/>
        </w:rPr>
        <w:t>₹</w:t>
      </w:r>
      <w:r w:rsidRPr="00C91852">
        <w:rPr>
          <w:rFonts w:ascii="Kokila" w:hAnsi="Kokila" w:cs="Kokila" w:hint="cs"/>
          <w:sz w:val="28"/>
          <w:szCs w:val="28"/>
          <w:cs/>
        </w:rPr>
        <w:t>15</w:t>
      </w:r>
      <w:r w:rsidRPr="00C91852">
        <w:rPr>
          <w:rFonts w:ascii="Kokila" w:hAnsi="Kokila" w:cs="Kokila" w:hint="cs"/>
          <w:sz w:val="28"/>
          <w:szCs w:val="28"/>
        </w:rPr>
        <w:t>,</w:t>
      </w:r>
      <w:r w:rsidRPr="00C91852">
        <w:rPr>
          <w:rFonts w:ascii="Kokila" w:hAnsi="Kokila" w:cs="Kokila" w:hint="cs"/>
          <w:sz w:val="28"/>
          <w:szCs w:val="28"/>
          <w:cs/>
        </w:rPr>
        <w:t xml:space="preserve">000,  क्रय </w:t>
      </w:r>
      <w:r w:rsidRPr="00C91852">
        <w:rPr>
          <w:rFonts w:ascii="Kokila" w:hAnsi="Kokila" w:cs="Kokila"/>
          <w:sz w:val="28"/>
          <w:szCs w:val="28"/>
        </w:rPr>
        <w:t xml:space="preserve">(Purchase) </w:t>
      </w:r>
      <w:r w:rsidRPr="00C91852">
        <w:rPr>
          <w:rFonts w:ascii="Kokila" w:hAnsi="Kokila" w:cs="Kokila" w:hint="cs"/>
          <w:sz w:val="28"/>
          <w:szCs w:val="28"/>
        </w:rPr>
        <w:t>₹</w:t>
      </w:r>
      <w:r w:rsidRPr="00C91852">
        <w:rPr>
          <w:rFonts w:ascii="Kokila" w:hAnsi="Kokila" w:cs="Kokila" w:hint="cs"/>
          <w:sz w:val="28"/>
          <w:szCs w:val="28"/>
          <w:cs/>
        </w:rPr>
        <w:t>80</w:t>
      </w:r>
      <w:r w:rsidRPr="00C91852">
        <w:rPr>
          <w:rFonts w:ascii="Kokila" w:hAnsi="Kokila" w:cs="Kokila" w:hint="cs"/>
          <w:sz w:val="28"/>
          <w:szCs w:val="28"/>
        </w:rPr>
        <w:t>,</w:t>
      </w:r>
      <w:r w:rsidRPr="00C91852">
        <w:rPr>
          <w:rFonts w:ascii="Kokila" w:hAnsi="Kokila" w:cs="Kokila" w:hint="cs"/>
          <w:sz w:val="28"/>
          <w:szCs w:val="28"/>
          <w:cs/>
        </w:rPr>
        <w:t xml:space="preserve">000,  क्रय वापसी </w:t>
      </w:r>
      <w:r w:rsidRPr="00C91852">
        <w:rPr>
          <w:rFonts w:ascii="Kokila" w:hAnsi="Kokila" w:cs="Kokila"/>
          <w:sz w:val="28"/>
          <w:szCs w:val="28"/>
        </w:rPr>
        <w:t xml:space="preserve">(Purchase Return) </w:t>
      </w:r>
      <w:r w:rsidRPr="00C91852">
        <w:rPr>
          <w:rFonts w:ascii="Kokila" w:hAnsi="Kokila" w:cs="Kokila" w:hint="cs"/>
          <w:sz w:val="28"/>
          <w:szCs w:val="28"/>
        </w:rPr>
        <w:t>₹</w:t>
      </w:r>
      <w:r w:rsidRPr="00C91852">
        <w:rPr>
          <w:rFonts w:ascii="Kokila" w:hAnsi="Kokila" w:cs="Kokila" w:hint="cs"/>
          <w:sz w:val="28"/>
          <w:szCs w:val="28"/>
          <w:cs/>
        </w:rPr>
        <w:t xml:space="preserve">5000,  मजदूरी </w:t>
      </w:r>
      <w:r w:rsidRPr="00C91852">
        <w:rPr>
          <w:rFonts w:ascii="Kokila" w:hAnsi="Kokila" w:cs="Kokila"/>
          <w:sz w:val="28"/>
          <w:szCs w:val="28"/>
        </w:rPr>
        <w:t xml:space="preserve">(Wages) </w:t>
      </w:r>
      <w:r w:rsidRPr="00C91852">
        <w:rPr>
          <w:rFonts w:ascii="Kokila" w:hAnsi="Kokila" w:cs="Kokila" w:hint="cs"/>
          <w:sz w:val="28"/>
          <w:szCs w:val="28"/>
        </w:rPr>
        <w:t>₹</w:t>
      </w:r>
      <w:r w:rsidRPr="00C91852">
        <w:rPr>
          <w:rFonts w:ascii="Kokila" w:hAnsi="Kokila" w:cs="Kokila" w:hint="cs"/>
          <w:sz w:val="28"/>
          <w:szCs w:val="28"/>
          <w:cs/>
        </w:rPr>
        <w:t>9000,  आवक गाड़ी भाड़ा</w:t>
      </w:r>
      <w:r w:rsidRPr="00C91852">
        <w:rPr>
          <w:rFonts w:ascii="Kokila" w:hAnsi="Kokila" w:cs="Kokila"/>
          <w:sz w:val="28"/>
          <w:szCs w:val="28"/>
        </w:rPr>
        <w:t xml:space="preserve">(Carriage Inwards) </w:t>
      </w:r>
      <w:r w:rsidRPr="00C91852">
        <w:rPr>
          <w:rFonts w:ascii="Kokila" w:hAnsi="Kokila" w:cs="Kokila" w:hint="cs"/>
          <w:sz w:val="28"/>
          <w:szCs w:val="28"/>
        </w:rPr>
        <w:t>₹</w:t>
      </w:r>
      <w:r w:rsidRPr="00C91852">
        <w:rPr>
          <w:rFonts w:ascii="Kokila" w:hAnsi="Kokila" w:cs="Kokila" w:hint="cs"/>
          <w:sz w:val="28"/>
          <w:szCs w:val="28"/>
          <w:cs/>
        </w:rPr>
        <w:t xml:space="preserve">3500,   जावक भाड़ा </w:t>
      </w:r>
      <w:r w:rsidRPr="00C91852">
        <w:rPr>
          <w:rFonts w:ascii="Kokila" w:hAnsi="Kokila" w:cs="Kokila"/>
          <w:sz w:val="28"/>
          <w:szCs w:val="28"/>
        </w:rPr>
        <w:t xml:space="preserve">(Carriage Outwards) </w:t>
      </w:r>
      <w:r w:rsidRPr="00C91852">
        <w:rPr>
          <w:rFonts w:ascii="Kokila" w:hAnsi="Kokila" w:cs="Kokila" w:hint="cs"/>
          <w:sz w:val="28"/>
          <w:szCs w:val="28"/>
        </w:rPr>
        <w:t>₹</w:t>
      </w:r>
      <w:r w:rsidRPr="00C91852">
        <w:rPr>
          <w:rFonts w:ascii="Kokila" w:hAnsi="Kokila" w:cs="Kokila" w:hint="cs"/>
          <w:sz w:val="28"/>
          <w:szCs w:val="28"/>
          <w:cs/>
        </w:rPr>
        <w:t xml:space="preserve">7000 </w:t>
      </w:r>
    </w:p>
    <w:p w14:paraId="3D1DEA8C" w14:textId="77777777" w:rsidR="00E50B02" w:rsidRDefault="00E50B02" w:rsidP="00E50B02">
      <w:pPr>
        <w:spacing w:after="0" w:line="360" w:lineRule="auto"/>
        <w:rPr>
          <w:rFonts w:ascii="Kokila" w:hAnsi="Kokila" w:cs="Kokila"/>
          <w:sz w:val="32"/>
          <w:szCs w:val="32"/>
        </w:rPr>
      </w:pPr>
      <w:r w:rsidRPr="00392F31">
        <w:rPr>
          <w:rFonts w:ascii="Kokila" w:hAnsi="Kokila" w:cs="Kokila"/>
          <w:sz w:val="32"/>
          <w:szCs w:val="32"/>
        </w:rPr>
        <w:t>-------------------------------------------------------------------------------------------------------------</w:t>
      </w:r>
    </w:p>
    <w:p w14:paraId="3FBBE430" w14:textId="77777777" w:rsidR="00E50B02" w:rsidRDefault="00E50B02" w:rsidP="00E50B02">
      <w:pPr>
        <w:tabs>
          <w:tab w:val="left" w:pos="4770"/>
        </w:tabs>
        <w:spacing w:after="0" w:line="360" w:lineRule="auto"/>
        <w:rPr>
          <w:rFonts w:ascii="Kokila" w:hAnsi="Kokila" w:cs="Kokila"/>
          <w:sz w:val="32"/>
          <w:szCs w:val="32"/>
        </w:rPr>
      </w:pPr>
      <w:r w:rsidRPr="00392F31">
        <w:rPr>
          <w:rFonts w:ascii="Kokila" w:hAnsi="Kokila" w:cs="Kokila"/>
          <w:sz w:val="32"/>
          <w:szCs w:val="32"/>
        </w:rPr>
        <w:t>-------------------------------------------------------------------------------------------------------------</w:t>
      </w:r>
    </w:p>
    <w:p w14:paraId="262DCB6C" w14:textId="77777777" w:rsidR="00E50B02" w:rsidRDefault="00E50B02" w:rsidP="00E50B02">
      <w:pPr>
        <w:spacing w:after="0" w:line="360" w:lineRule="auto"/>
        <w:rPr>
          <w:rFonts w:ascii="Kokila" w:hAnsi="Kokila" w:cs="Kokila"/>
          <w:sz w:val="32"/>
          <w:szCs w:val="32"/>
        </w:rPr>
      </w:pPr>
      <w:r w:rsidRPr="00392F31">
        <w:rPr>
          <w:rFonts w:ascii="Kokila" w:hAnsi="Kokila" w:cs="Kokila"/>
          <w:sz w:val="32"/>
          <w:szCs w:val="32"/>
        </w:rPr>
        <w:t>-------------------------------------------------------------------------------------------------------------</w:t>
      </w:r>
    </w:p>
    <w:p w14:paraId="45E1BABC" w14:textId="77777777" w:rsidR="00E50B02" w:rsidRDefault="00E50B02" w:rsidP="00E50B02">
      <w:pPr>
        <w:spacing w:after="0" w:line="360" w:lineRule="auto"/>
        <w:jc w:val="both"/>
        <w:rPr>
          <w:rFonts w:ascii="Kokila" w:hAnsi="Kokila" w:cs="Kokila"/>
          <w:sz w:val="32"/>
          <w:szCs w:val="32"/>
        </w:rPr>
      </w:pPr>
      <w:r w:rsidRPr="00392F31">
        <w:rPr>
          <w:rFonts w:ascii="Kokila" w:hAnsi="Kokila" w:cs="Kokila"/>
          <w:sz w:val="32"/>
          <w:szCs w:val="32"/>
        </w:rPr>
        <w:t>-------------------------------------------------------------------------------------------------------------</w:t>
      </w:r>
    </w:p>
    <w:p w14:paraId="7FC5A997" w14:textId="77777777" w:rsidR="00E50B02" w:rsidRDefault="00E50B02" w:rsidP="00E50B02">
      <w:pPr>
        <w:spacing w:after="0" w:line="360" w:lineRule="auto"/>
        <w:rPr>
          <w:rFonts w:ascii="Kokila" w:hAnsi="Kokila" w:cs="Kokila"/>
          <w:sz w:val="32"/>
          <w:szCs w:val="32"/>
        </w:rPr>
      </w:pPr>
      <w:r w:rsidRPr="00392F31">
        <w:rPr>
          <w:rFonts w:ascii="Kokila" w:hAnsi="Kokila" w:cs="Kokila"/>
          <w:sz w:val="32"/>
          <w:szCs w:val="32"/>
        </w:rPr>
        <w:t>-------------------------------------------------------------------------------------------------------------</w:t>
      </w:r>
    </w:p>
    <w:p w14:paraId="5D080A41" w14:textId="77777777" w:rsidR="00E50B02" w:rsidRDefault="00E50B02" w:rsidP="00E50B02">
      <w:pPr>
        <w:tabs>
          <w:tab w:val="left" w:pos="4770"/>
        </w:tabs>
        <w:spacing w:after="0" w:line="360" w:lineRule="auto"/>
        <w:rPr>
          <w:rFonts w:ascii="Kokila" w:hAnsi="Kokila" w:cs="Kokila"/>
          <w:sz w:val="32"/>
          <w:szCs w:val="32"/>
        </w:rPr>
      </w:pPr>
      <w:r w:rsidRPr="00392F31">
        <w:rPr>
          <w:rFonts w:ascii="Kokila" w:hAnsi="Kokila" w:cs="Kokila"/>
          <w:sz w:val="32"/>
          <w:szCs w:val="32"/>
        </w:rPr>
        <w:t>-------------------------------------------------------------------------------------------------------------</w:t>
      </w:r>
    </w:p>
    <w:p w14:paraId="187E37F5" w14:textId="77777777" w:rsidR="00E50B02" w:rsidRDefault="00E50B02" w:rsidP="00E50B02">
      <w:pPr>
        <w:spacing w:after="0" w:line="360" w:lineRule="auto"/>
        <w:rPr>
          <w:rFonts w:ascii="Kokila" w:hAnsi="Kokila" w:cs="Kokila"/>
          <w:sz w:val="32"/>
          <w:szCs w:val="32"/>
        </w:rPr>
      </w:pPr>
      <w:r w:rsidRPr="00392F31">
        <w:rPr>
          <w:rFonts w:ascii="Kokila" w:hAnsi="Kokila" w:cs="Kokila"/>
          <w:sz w:val="32"/>
          <w:szCs w:val="32"/>
        </w:rPr>
        <w:t>-------------------------------------------------------------------------------------------------------------</w:t>
      </w:r>
    </w:p>
    <w:p w14:paraId="662F3C01" w14:textId="3D356B66" w:rsidR="00E50B02" w:rsidRDefault="00E50B02" w:rsidP="00E50B02">
      <w:pPr>
        <w:spacing w:after="0" w:line="480" w:lineRule="auto"/>
        <w:rPr>
          <w:rFonts w:ascii="Kokila" w:hAnsi="Kokila" w:cs="Kokila"/>
          <w:sz w:val="28"/>
          <w:szCs w:val="28"/>
          <w:cs/>
        </w:rPr>
      </w:pPr>
      <w:r w:rsidRPr="00392F31">
        <w:rPr>
          <w:rFonts w:ascii="Kokila" w:hAnsi="Kokila" w:cs="Kokila"/>
          <w:sz w:val="32"/>
          <w:szCs w:val="32"/>
        </w:rPr>
        <w:t>-------------------------------------------------------------------------------------------------------------</w:t>
      </w:r>
    </w:p>
    <w:p w14:paraId="2D41DC33" w14:textId="77777777" w:rsidR="00D859B5" w:rsidRPr="00146B55" w:rsidRDefault="00D859B5" w:rsidP="008A7881">
      <w:pPr>
        <w:spacing w:after="0" w:line="360" w:lineRule="auto"/>
        <w:ind w:left="720"/>
        <w:rPr>
          <w:rFonts w:ascii="Kokila" w:hAnsi="Kokila" w:cs="Kokila"/>
          <w:sz w:val="6"/>
          <w:szCs w:val="28"/>
        </w:rPr>
      </w:pPr>
    </w:p>
    <w:p w14:paraId="52A96139" w14:textId="77777777" w:rsidR="00D859B5" w:rsidRPr="00C91852" w:rsidRDefault="00D859B5" w:rsidP="008A7881">
      <w:pPr>
        <w:spacing w:after="0" w:line="360" w:lineRule="auto"/>
        <w:rPr>
          <w:rFonts w:ascii="Kokila" w:hAnsi="Kokila" w:cs="Kokila"/>
          <w:sz w:val="28"/>
          <w:szCs w:val="28"/>
        </w:rPr>
      </w:pPr>
      <w:r w:rsidRPr="00C91852">
        <w:rPr>
          <w:rFonts w:ascii="Kokila" w:hAnsi="Kokila" w:cs="Kokila" w:hint="cs"/>
          <w:sz w:val="28"/>
          <w:szCs w:val="28"/>
          <w:cs/>
        </w:rPr>
        <w:t>17</w:t>
      </w:r>
      <w:r>
        <w:rPr>
          <w:rFonts w:ascii="Kokila" w:hAnsi="Kokila" w:cs="Kokila"/>
          <w:sz w:val="28"/>
          <w:szCs w:val="28"/>
          <w:cs/>
        </w:rPr>
        <w:t xml:space="preserve">. </w:t>
      </w:r>
      <w:r>
        <w:rPr>
          <w:rFonts w:ascii="Kokila" w:hAnsi="Kokila" w:cs="Kokila"/>
          <w:sz w:val="28"/>
          <w:szCs w:val="28"/>
          <w:cs/>
        </w:rPr>
        <w:tab/>
      </w:r>
      <w:r w:rsidRPr="00C91852">
        <w:rPr>
          <w:rFonts w:ascii="Kokila" w:hAnsi="Kokila" w:cs="Kokila" w:hint="cs"/>
          <w:sz w:val="28"/>
          <w:szCs w:val="28"/>
          <w:cs/>
        </w:rPr>
        <w:t xml:space="preserve"> निम्नलिखित सूचना से स्थायी परिसंपत्ति आवर्त अनुपात की गणना कीजिए- </w:t>
      </w:r>
    </w:p>
    <w:p w14:paraId="4703B999" w14:textId="77777777" w:rsidR="00D859B5" w:rsidRPr="00C91852" w:rsidRDefault="00D859B5" w:rsidP="008A7881">
      <w:pPr>
        <w:spacing w:after="0" w:line="360" w:lineRule="auto"/>
        <w:ind w:firstLine="720"/>
        <w:rPr>
          <w:rFonts w:ascii="Kokila" w:hAnsi="Kokila" w:cs="Kokila"/>
          <w:sz w:val="28"/>
          <w:szCs w:val="28"/>
        </w:rPr>
      </w:pPr>
      <w:r w:rsidRPr="00C91852">
        <w:rPr>
          <w:rFonts w:ascii="Kokila" w:hAnsi="Kokila" w:cs="Kokila"/>
          <w:sz w:val="28"/>
          <w:szCs w:val="28"/>
        </w:rPr>
        <w:t>Calculate Fixed Assets Turnover Ratio from the following particulars .</w:t>
      </w:r>
    </w:p>
    <w:p w14:paraId="74F40004" w14:textId="77777777" w:rsidR="00D859B5" w:rsidRDefault="00D859B5" w:rsidP="008A7881">
      <w:pPr>
        <w:spacing w:after="0" w:line="360" w:lineRule="auto"/>
        <w:ind w:left="720"/>
        <w:rPr>
          <w:rFonts w:ascii="Kokila" w:hAnsi="Kokila" w:cs="Kokila"/>
          <w:sz w:val="28"/>
          <w:szCs w:val="28"/>
        </w:rPr>
      </w:pPr>
      <w:r w:rsidRPr="00C91852">
        <w:rPr>
          <w:rFonts w:ascii="Kokila" w:hAnsi="Kokila" w:cs="Kokila" w:hint="cs"/>
          <w:sz w:val="28"/>
          <w:szCs w:val="28"/>
          <w:cs/>
        </w:rPr>
        <w:t>नियोजित पूंजी</w:t>
      </w:r>
      <w:r w:rsidRPr="00C91852">
        <w:rPr>
          <w:rFonts w:ascii="Kokila" w:hAnsi="Kokila" w:cs="Kokila"/>
          <w:sz w:val="28"/>
          <w:szCs w:val="28"/>
        </w:rPr>
        <w:t>(Net Capital)</w:t>
      </w:r>
      <w:r w:rsidRPr="00C91852">
        <w:rPr>
          <w:rFonts w:ascii="Kokila" w:hAnsi="Kokila" w:cs="Kokila" w:hint="cs"/>
          <w:sz w:val="28"/>
          <w:szCs w:val="28"/>
        </w:rPr>
        <w:t>₹</w:t>
      </w:r>
      <w:r w:rsidRPr="00C91852">
        <w:rPr>
          <w:rFonts w:ascii="Kokila" w:hAnsi="Kokila" w:cs="Kokila" w:hint="cs"/>
          <w:sz w:val="28"/>
          <w:szCs w:val="28"/>
          <w:cs/>
        </w:rPr>
        <w:t>5</w:t>
      </w:r>
      <w:r w:rsidRPr="00C91852">
        <w:rPr>
          <w:rFonts w:ascii="Kokila" w:hAnsi="Kokila" w:cs="Kokila" w:hint="cs"/>
          <w:sz w:val="28"/>
          <w:szCs w:val="28"/>
        </w:rPr>
        <w:t>,</w:t>
      </w:r>
      <w:r w:rsidRPr="00C91852">
        <w:rPr>
          <w:rFonts w:ascii="Kokila" w:hAnsi="Kokila" w:cs="Kokila" w:hint="cs"/>
          <w:sz w:val="28"/>
          <w:szCs w:val="28"/>
          <w:cs/>
        </w:rPr>
        <w:t>00</w:t>
      </w:r>
      <w:r w:rsidRPr="00C91852">
        <w:rPr>
          <w:rFonts w:ascii="Kokila" w:hAnsi="Kokila" w:cs="Kokila" w:hint="cs"/>
          <w:sz w:val="28"/>
          <w:szCs w:val="28"/>
        </w:rPr>
        <w:t>,</w:t>
      </w:r>
      <w:r w:rsidRPr="00C91852">
        <w:rPr>
          <w:rFonts w:ascii="Kokila" w:hAnsi="Kokila" w:cs="Kokila" w:hint="cs"/>
          <w:sz w:val="28"/>
          <w:szCs w:val="28"/>
          <w:cs/>
        </w:rPr>
        <w:t>000,  कार्यशील पूंजी</w:t>
      </w:r>
      <w:r w:rsidRPr="00C91852">
        <w:rPr>
          <w:rFonts w:ascii="Kokila" w:hAnsi="Kokila" w:cs="Kokila"/>
          <w:sz w:val="28"/>
          <w:szCs w:val="28"/>
        </w:rPr>
        <w:t>(Working Capital)</w:t>
      </w:r>
      <w:r w:rsidRPr="00C91852">
        <w:rPr>
          <w:rFonts w:ascii="Kokila" w:hAnsi="Kokila" w:cs="Kokila" w:hint="cs"/>
          <w:sz w:val="28"/>
          <w:szCs w:val="28"/>
        </w:rPr>
        <w:t xml:space="preserve"> ₹</w:t>
      </w:r>
      <w:r w:rsidRPr="00C91852">
        <w:rPr>
          <w:rFonts w:ascii="Kokila" w:hAnsi="Kokila" w:cs="Kokila" w:hint="cs"/>
          <w:sz w:val="28"/>
          <w:szCs w:val="28"/>
          <w:cs/>
        </w:rPr>
        <w:t>80</w:t>
      </w:r>
      <w:r w:rsidRPr="00C91852">
        <w:rPr>
          <w:rFonts w:ascii="Kokila" w:hAnsi="Kokila" w:cs="Kokila" w:hint="cs"/>
          <w:sz w:val="28"/>
          <w:szCs w:val="28"/>
        </w:rPr>
        <w:t>,</w:t>
      </w:r>
      <w:r w:rsidRPr="00C91852">
        <w:rPr>
          <w:rFonts w:ascii="Kokila" w:hAnsi="Kokila" w:cs="Kokila" w:hint="cs"/>
          <w:sz w:val="28"/>
          <w:szCs w:val="28"/>
          <w:cs/>
        </w:rPr>
        <w:t>000,  बिके हुए माल की लागत</w:t>
      </w:r>
      <w:r w:rsidRPr="00C91852">
        <w:rPr>
          <w:rFonts w:ascii="Kokila" w:hAnsi="Kokila" w:cs="Kokila"/>
          <w:sz w:val="28"/>
          <w:szCs w:val="28"/>
        </w:rPr>
        <w:t xml:space="preserve">(Cost of Goods Sold)  </w:t>
      </w:r>
      <w:r w:rsidRPr="00C91852">
        <w:rPr>
          <w:rFonts w:ascii="Kokila" w:hAnsi="Kokila" w:cs="Kokila" w:hint="cs"/>
          <w:sz w:val="28"/>
          <w:szCs w:val="28"/>
        </w:rPr>
        <w:t>₹</w:t>
      </w:r>
      <w:r w:rsidRPr="00C91852">
        <w:rPr>
          <w:rFonts w:ascii="Kokila" w:hAnsi="Kokila" w:cs="Kokila" w:hint="cs"/>
          <w:sz w:val="28"/>
          <w:szCs w:val="28"/>
          <w:cs/>
        </w:rPr>
        <w:t>13</w:t>
      </w:r>
      <w:r w:rsidRPr="00C91852">
        <w:rPr>
          <w:rFonts w:ascii="Kokila" w:hAnsi="Kokila" w:cs="Kokila" w:hint="cs"/>
          <w:sz w:val="28"/>
          <w:szCs w:val="28"/>
        </w:rPr>
        <w:t>,</w:t>
      </w:r>
      <w:r w:rsidRPr="00C91852">
        <w:rPr>
          <w:rFonts w:ascii="Kokila" w:hAnsi="Kokila" w:cs="Kokila" w:hint="cs"/>
          <w:sz w:val="28"/>
          <w:szCs w:val="28"/>
          <w:cs/>
        </w:rPr>
        <w:t>44</w:t>
      </w:r>
      <w:r w:rsidRPr="00C91852">
        <w:rPr>
          <w:rFonts w:ascii="Kokila" w:hAnsi="Kokila" w:cs="Kokila" w:hint="cs"/>
          <w:sz w:val="28"/>
          <w:szCs w:val="28"/>
        </w:rPr>
        <w:t>,</w:t>
      </w:r>
      <w:r w:rsidRPr="00C91852">
        <w:rPr>
          <w:rFonts w:ascii="Kokila" w:hAnsi="Kokila" w:cs="Kokila" w:hint="cs"/>
          <w:sz w:val="28"/>
          <w:szCs w:val="28"/>
          <w:cs/>
        </w:rPr>
        <w:t>000,   सकल लाभ</w:t>
      </w:r>
      <w:r w:rsidRPr="00C91852">
        <w:rPr>
          <w:rFonts w:ascii="Kokila" w:hAnsi="Kokila" w:cs="Kokila"/>
          <w:sz w:val="28"/>
          <w:szCs w:val="28"/>
        </w:rPr>
        <w:t xml:space="preserve">(Gross Profit) </w:t>
      </w:r>
      <w:r w:rsidRPr="00C91852">
        <w:rPr>
          <w:rFonts w:ascii="Kokila" w:hAnsi="Kokila" w:cs="Kokila" w:hint="cs"/>
          <w:sz w:val="28"/>
          <w:szCs w:val="28"/>
        </w:rPr>
        <w:t>₹</w:t>
      </w:r>
      <w:r w:rsidRPr="00C91852">
        <w:rPr>
          <w:rFonts w:ascii="Kokila" w:hAnsi="Kokila" w:cs="Kokila" w:hint="cs"/>
          <w:sz w:val="28"/>
          <w:szCs w:val="28"/>
          <w:cs/>
        </w:rPr>
        <w:t>3</w:t>
      </w:r>
      <w:r w:rsidRPr="00C91852">
        <w:rPr>
          <w:rFonts w:ascii="Kokila" w:hAnsi="Kokila" w:cs="Kokila" w:hint="cs"/>
          <w:sz w:val="28"/>
          <w:szCs w:val="28"/>
        </w:rPr>
        <w:t>,</w:t>
      </w:r>
      <w:r w:rsidRPr="00C91852">
        <w:rPr>
          <w:rFonts w:ascii="Kokila" w:hAnsi="Kokila" w:cs="Kokila" w:hint="cs"/>
          <w:sz w:val="28"/>
          <w:szCs w:val="28"/>
          <w:cs/>
        </w:rPr>
        <w:t>36</w:t>
      </w:r>
      <w:r w:rsidRPr="00C91852">
        <w:rPr>
          <w:rFonts w:ascii="Kokila" w:hAnsi="Kokila" w:cs="Kokila" w:hint="cs"/>
          <w:sz w:val="28"/>
          <w:szCs w:val="28"/>
        </w:rPr>
        <w:t>,</w:t>
      </w:r>
      <w:r w:rsidRPr="00C91852">
        <w:rPr>
          <w:rFonts w:ascii="Kokila" w:hAnsi="Kokila" w:cs="Kokila" w:hint="cs"/>
          <w:sz w:val="28"/>
          <w:szCs w:val="28"/>
          <w:cs/>
        </w:rPr>
        <w:t xml:space="preserve">000 </w:t>
      </w:r>
    </w:p>
    <w:p w14:paraId="75AFF254" w14:textId="77777777" w:rsidR="00E50B02" w:rsidRDefault="00E50B02" w:rsidP="00E50B02">
      <w:pPr>
        <w:spacing w:after="0" w:line="360" w:lineRule="auto"/>
        <w:rPr>
          <w:rFonts w:ascii="Kokila" w:hAnsi="Kokila" w:cs="Kokila"/>
          <w:sz w:val="32"/>
          <w:szCs w:val="32"/>
        </w:rPr>
      </w:pPr>
      <w:r w:rsidRPr="00392F31">
        <w:rPr>
          <w:rFonts w:ascii="Kokila" w:hAnsi="Kokila" w:cs="Kokila"/>
          <w:sz w:val="32"/>
          <w:szCs w:val="32"/>
        </w:rPr>
        <w:t>-------------------------------------------------------------------------------------------------------------</w:t>
      </w:r>
    </w:p>
    <w:p w14:paraId="79F07B05" w14:textId="77777777" w:rsidR="00E50B02" w:rsidRDefault="00E50B02" w:rsidP="00E50B02">
      <w:pPr>
        <w:tabs>
          <w:tab w:val="left" w:pos="4770"/>
        </w:tabs>
        <w:spacing w:after="0" w:line="360" w:lineRule="auto"/>
        <w:rPr>
          <w:rFonts w:ascii="Kokila" w:hAnsi="Kokila" w:cs="Kokila"/>
          <w:sz w:val="32"/>
          <w:szCs w:val="32"/>
        </w:rPr>
      </w:pPr>
      <w:r w:rsidRPr="00392F31">
        <w:rPr>
          <w:rFonts w:ascii="Kokila" w:hAnsi="Kokila" w:cs="Kokila"/>
          <w:sz w:val="32"/>
          <w:szCs w:val="32"/>
        </w:rPr>
        <w:t>-------------------------------------------------------------------------------------------------------------</w:t>
      </w:r>
    </w:p>
    <w:p w14:paraId="19AC6E6C" w14:textId="77777777" w:rsidR="00E50B02" w:rsidRDefault="00E50B02" w:rsidP="00E50B02">
      <w:pPr>
        <w:spacing w:after="0" w:line="360" w:lineRule="auto"/>
        <w:rPr>
          <w:rFonts w:ascii="Kokila" w:hAnsi="Kokila" w:cs="Kokila"/>
          <w:sz w:val="32"/>
          <w:szCs w:val="32"/>
        </w:rPr>
      </w:pPr>
      <w:r w:rsidRPr="00392F31">
        <w:rPr>
          <w:rFonts w:ascii="Kokila" w:hAnsi="Kokila" w:cs="Kokila"/>
          <w:sz w:val="32"/>
          <w:szCs w:val="32"/>
        </w:rPr>
        <w:t>-------------------------------------------------------------------------------------------------------------</w:t>
      </w:r>
    </w:p>
    <w:p w14:paraId="0714E59A" w14:textId="77777777" w:rsidR="00E50B02" w:rsidRDefault="00E50B02" w:rsidP="00E50B02">
      <w:pPr>
        <w:spacing w:after="0" w:line="360" w:lineRule="auto"/>
        <w:jc w:val="both"/>
        <w:rPr>
          <w:rFonts w:ascii="Kokila" w:hAnsi="Kokila" w:cs="Kokila"/>
          <w:sz w:val="32"/>
          <w:szCs w:val="32"/>
        </w:rPr>
      </w:pPr>
      <w:r w:rsidRPr="00392F31">
        <w:rPr>
          <w:rFonts w:ascii="Kokila" w:hAnsi="Kokila" w:cs="Kokila"/>
          <w:sz w:val="32"/>
          <w:szCs w:val="32"/>
        </w:rPr>
        <w:t>-------------------------------------------------------------------------------------------------------------</w:t>
      </w:r>
    </w:p>
    <w:p w14:paraId="47B8F98B" w14:textId="77777777" w:rsidR="00E50B02" w:rsidRDefault="00E50B02" w:rsidP="00E50B02">
      <w:pPr>
        <w:spacing w:after="0" w:line="360" w:lineRule="auto"/>
        <w:rPr>
          <w:rFonts w:ascii="Kokila" w:hAnsi="Kokila" w:cs="Kokila"/>
          <w:sz w:val="32"/>
          <w:szCs w:val="32"/>
        </w:rPr>
      </w:pPr>
      <w:r w:rsidRPr="00392F31">
        <w:rPr>
          <w:rFonts w:ascii="Kokila" w:hAnsi="Kokila" w:cs="Kokila"/>
          <w:sz w:val="32"/>
          <w:szCs w:val="32"/>
        </w:rPr>
        <w:t>-------------------------------------------------------------------------------------------------------------</w:t>
      </w:r>
    </w:p>
    <w:p w14:paraId="1E4A36F8" w14:textId="77777777" w:rsidR="00E50B02" w:rsidRDefault="00E50B02" w:rsidP="00E50B02">
      <w:pPr>
        <w:tabs>
          <w:tab w:val="left" w:pos="4770"/>
        </w:tabs>
        <w:spacing w:after="0" w:line="360" w:lineRule="auto"/>
        <w:rPr>
          <w:rFonts w:ascii="Kokila" w:hAnsi="Kokila" w:cs="Kokila"/>
          <w:sz w:val="32"/>
          <w:szCs w:val="32"/>
        </w:rPr>
      </w:pPr>
      <w:r w:rsidRPr="00392F31">
        <w:rPr>
          <w:rFonts w:ascii="Kokila" w:hAnsi="Kokila" w:cs="Kokila"/>
          <w:sz w:val="32"/>
          <w:szCs w:val="32"/>
        </w:rPr>
        <w:t>-------------------------------------------------------------------------------------------------------------</w:t>
      </w:r>
    </w:p>
    <w:p w14:paraId="202B8A08" w14:textId="77777777" w:rsidR="00E50B02" w:rsidRDefault="00E50B02" w:rsidP="00E50B02">
      <w:pPr>
        <w:spacing w:after="0" w:line="360" w:lineRule="auto"/>
        <w:rPr>
          <w:rFonts w:ascii="Kokila" w:hAnsi="Kokila" w:cs="Kokila"/>
          <w:sz w:val="32"/>
          <w:szCs w:val="32"/>
        </w:rPr>
      </w:pPr>
      <w:r w:rsidRPr="00392F31">
        <w:rPr>
          <w:rFonts w:ascii="Kokila" w:hAnsi="Kokila" w:cs="Kokila"/>
          <w:sz w:val="32"/>
          <w:szCs w:val="32"/>
        </w:rPr>
        <w:t>-------------------------------------------------------------------------------------------------------------</w:t>
      </w:r>
    </w:p>
    <w:p w14:paraId="73614564" w14:textId="415B28C0" w:rsidR="00E50B02" w:rsidRDefault="00E50B02" w:rsidP="00E50B02">
      <w:pPr>
        <w:spacing w:after="0" w:line="360" w:lineRule="auto"/>
        <w:rPr>
          <w:rFonts w:ascii="Kokila" w:hAnsi="Kokila" w:cs="Kokila"/>
          <w:sz w:val="32"/>
          <w:szCs w:val="32"/>
        </w:rPr>
      </w:pPr>
      <w:r w:rsidRPr="00392F31">
        <w:rPr>
          <w:rFonts w:ascii="Kokila" w:hAnsi="Kokila" w:cs="Kokila"/>
          <w:sz w:val="32"/>
          <w:szCs w:val="32"/>
        </w:rPr>
        <w:t>-------------------------------------------------------------------------------------------------------------</w:t>
      </w:r>
    </w:p>
    <w:p w14:paraId="3FA47613" w14:textId="77777777" w:rsidR="00E50B02" w:rsidRDefault="00E50B02" w:rsidP="00E50B02">
      <w:pPr>
        <w:spacing w:after="0" w:line="360" w:lineRule="auto"/>
        <w:rPr>
          <w:rFonts w:ascii="Kokila" w:hAnsi="Kokila" w:cs="Kokila"/>
          <w:sz w:val="28"/>
          <w:szCs w:val="28"/>
          <w:cs/>
        </w:rPr>
      </w:pPr>
    </w:p>
    <w:p w14:paraId="4FB186B3" w14:textId="77777777" w:rsidR="00D859B5" w:rsidRPr="00146B55" w:rsidRDefault="00D859B5" w:rsidP="008A7881">
      <w:pPr>
        <w:spacing w:after="0" w:line="360" w:lineRule="auto"/>
        <w:ind w:left="720"/>
        <w:rPr>
          <w:rFonts w:ascii="Kokila" w:hAnsi="Kokila" w:cs="Kokila"/>
          <w:sz w:val="6"/>
          <w:szCs w:val="28"/>
        </w:rPr>
      </w:pPr>
    </w:p>
    <w:p w14:paraId="68895492" w14:textId="77777777" w:rsidR="00D859B5" w:rsidRPr="00C91852" w:rsidRDefault="00D859B5" w:rsidP="008A7881">
      <w:pPr>
        <w:spacing w:after="0" w:line="360" w:lineRule="auto"/>
        <w:rPr>
          <w:rFonts w:ascii="Kokila" w:hAnsi="Kokila" w:cs="Kokila"/>
          <w:sz w:val="28"/>
          <w:szCs w:val="28"/>
        </w:rPr>
      </w:pPr>
      <w:r w:rsidRPr="00C91852">
        <w:rPr>
          <w:rFonts w:ascii="Kokila" w:hAnsi="Kokila" w:cs="Kokila" w:hint="cs"/>
          <w:sz w:val="28"/>
          <w:szCs w:val="28"/>
          <w:cs/>
        </w:rPr>
        <w:lastRenderedPageBreak/>
        <w:t>18</w:t>
      </w:r>
      <w:r>
        <w:rPr>
          <w:rFonts w:ascii="Kokila" w:hAnsi="Kokila" w:cs="Kokila"/>
          <w:sz w:val="28"/>
          <w:szCs w:val="28"/>
          <w:cs/>
        </w:rPr>
        <w:t>.</w:t>
      </w:r>
      <w:r w:rsidRPr="00C91852">
        <w:rPr>
          <w:rFonts w:ascii="Kokila" w:hAnsi="Kokila" w:cs="Kokila" w:hint="cs"/>
          <w:sz w:val="28"/>
          <w:szCs w:val="28"/>
          <w:cs/>
        </w:rPr>
        <w:t xml:space="preserve"> </w:t>
      </w:r>
      <w:r>
        <w:rPr>
          <w:rFonts w:ascii="Kokila" w:hAnsi="Kokila" w:cs="Kokila"/>
          <w:sz w:val="28"/>
          <w:szCs w:val="28"/>
          <w:cs/>
        </w:rPr>
        <w:tab/>
      </w:r>
      <w:r w:rsidRPr="00C91852">
        <w:rPr>
          <w:rFonts w:ascii="Kokila" w:hAnsi="Kokila" w:cs="Kokila" w:hint="cs"/>
          <w:sz w:val="28"/>
          <w:szCs w:val="28"/>
          <w:cs/>
        </w:rPr>
        <w:t xml:space="preserve">निम्नलिखित से ऋण समता अनुपात ज्ञात कीजिए- </w:t>
      </w:r>
    </w:p>
    <w:p w14:paraId="777E532E" w14:textId="77777777" w:rsidR="00D859B5" w:rsidRPr="00C91852" w:rsidRDefault="00D859B5" w:rsidP="008A7881">
      <w:pPr>
        <w:spacing w:after="0" w:line="360" w:lineRule="auto"/>
        <w:ind w:firstLine="720"/>
        <w:rPr>
          <w:rFonts w:ascii="Kokila" w:hAnsi="Kokila" w:cs="Kokila"/>
          <w:sz w:val="28"/>
          <w:szCs w:val="28"/>
        </w:rPr>
      </w:pPr>
      <w:r w:rsidRPr="00C91852">
        <w:rPr>
          <w:rFonts w:ascii="Kokila" w:hAnsi="Kokila" w:cs="Kokila"/>
          <w:sz w:val="28"/>
          <w:szCs w:val="28"/>
        </w:rPr>
        <w:t xml:space="preserve">Calculate Debt Equity Ratio from the following informations. </w:t>
      </w:r>
    </w:p>
    <w:p w14:paraId="444A0C5D" w14:textId="5A2986DD" w:rsidR="00D859B5" w:rsidRDefault="00D859B5" w:rsidP="008A7881">
      <w:pPr>
        <w:spacing w:after="0" w:line="360" w:lineRule="auto"/>
        <w:ind w:left="720"/>
        <w:rPr>
          <w:rFonts w:ascii="Kokila" w:hAnsi="Kokila" w:cs="Kokila"/>
          <w:sz w:val="28"/>
          <w:szCs w:val="28"/>
        </w:rPr>
      </w:pPr>
      <w:r w:rsidRPr="00C91852">
        <w:rPr>
          <w:rFonts w:ascii="Kokila" w:hAnsi="Kokila" w:cs="Kokila" w:hint="cs"/>
          <w:sz w:val="28"/>
          <w:szCs w:val="28"/>
          <w:cs/>
        </w:rPr>
        <w:t>समता अंश पूंजी</w:t>
      </w:r>
      <w:r w:rsidRPr="00C91852">
        <w:rPr>
          <w:rFonts w:ascii="Kokila" w:hAnsi="Kokila" w:cs="Kokila"/>
          <w:sz w:val="28"/>
          <w:szCs w:val="28"/>
        </w:rPr>
        <w:t xml:space="preserve">(Equity Share Capital) </w:t>
      </w:r>
      <w:r w:rsidRPr="00C91852">
        <w:rPr>
          <w:rFonts w:ascii="Kokila" w:hAnsi="Kokila" w:cs="Kokila" w:hint="cs"/>
          <w:sz w:val="28"/>
          <w:szCs w:val="28"/>
        </w:rPr>
        <w:t>₹</w:t>
      </w:r>
      <w:r w:rsidRPr="00C91852">
        <w:rPr>
          <w:rFonts w:ascii="Kokila" w:hAnsi="Kokila" w:cs="Kokila" w:hint="cs"/>
          <w:sz w:val="28"/>
          <w:szCs w:val="28"/>
          <w:cs/>
        </w:rPr>
        <w:t>2</w:t>
      </w:r>
      <w:r w:rsidRPr="00C91852">
        <w:rPr>
          <w:rFonts w:ascii="Kokila" w:hAnsi="Kokila" w:cs="Kokila" w:hint="cs"/>
          <w:sz w:val="28"/>
          <w:szCs w:val="28"/>
        </w:rPr>
        <w:t>,</w:t>
      </w:r>
      <w:r w:rsidRPr="00C91852">
        <w:rPr>
          <w:rFonts w:ascii="Kokila" w:hAnsi="Kokila" w:cs="Kokila" w:hint="cs"/>
          <w:sz w:val="28"/>
          <w:szCs w:val="28"/>
          <w:cs/>
        </w:rPr>
        <w:t>00</w:t>
      </w:r>
      <w:r w:rsidRPr="00C91852">
        <w:rPr>
          <w:rFonts w:ascii="Kokila" w:hAnsi="Kokila" w:cs="Kokila" w:hint="cs"/>
          <w:sz w:val="28"/>
          <w:szCs w:val="28"/>
        </w:rPr>
        <w:t>,</w:t>
      </w:r>
      <w:r w:rsidRPr="00C91852">
        <w:rPr>
          <w:rFonts w:ascii="Kokila" w:hAnsi="Kokila" w:cs="Kokila" w:hint="cs"/>
          <w:sz w:val="28"/>
          <w:szCs w:val="28"/>
          <w:cs/>
        </w:rPr>
        <w:t>000,  सामान्य संचय</w:t>
      </w:r>
      <w:r w:rsidRPr="00C91852">
        <w:rPr>
          <w:rFonts w:ascii="Kokila" w:hAnsi="Kokila" w:cs="Kokila"/>
          <w:sz w:val="28"/>
          <w:szCs w:val="28"/>
        </w:rPr>
        <w:t>(General Reserve)</w:t>
      </w:r>
      <w:r w:rsidRPr="00C91852">
        <w:rPr>
          <w:rFonts w:ascii="Kokila" w:hAnsi="Kokila" w:cs="Kokila" w:hint="cs"/>
          <w:sz w:val="28"/>
          <w:szCs w:val="28"/>
        </w:rPr>
        <w:t>₹</w:t>
      </w:r>
      <w:r w:rsidRPr="00C91852">
        <w:rPr>
          <w:rFonts w:ascii="Kokila" w:hAnsi="Kokila" w:cs="Kokila" w:hint="cs"/>
          <w:sz w:val="28"/>
          <w:szCs w:val="28"/>
          <w:cs/>
        </w:rPr>
        <w:t>1</w:t>
      </w:r>
      <w:r w:rsidRPr="00C91852">
        <w:rPr>
          <w:rFonts w:ascii="Kokila" w:hAnsi="Kokila" w:cs="Kokila" w:hint="cs"/>
          <w:sz w:val="28"/>
          <w:szCs w:val="28"/>
        </w:rPr>
        <w:t>,</w:t>
      </w:r>
      <w:r w:rsidRPr="00C91852">
        <w:rPr>
          <w:rFonts w:ascii="Kokila" w:hAnsi="Kokila" w:cs="Kokila" w:hint="cs"/>
          <w:sz w:val="28"/>
          <w:szCs w:val="28"/>
          <w:cs/>
        </w:rPr>
        <w:t>60</w:t>
      </w:r>
      <w:r w:rsidRPr="00C91852">
        <w:rPr>
          <w:rFonts w:ascii="Kokila" w:hAnsi="Kokila" w:cs="Kokila" w:hint="cs"/>
          <w:sz w:val="28"/>
          <w:szCs w:val="28"/>
        </w:rPr>
        <w:t>,</w:t>
      </w:r>
      <w:r w:rsidRPr="00C91852">
        <w:rPr>
          <w:rFonts w:ascii="Kokila" w:hAnsi="Kokila" w:cs="Kokila" w:hint="cs"/>
          <w:sz w:val="28"/>
          <w:szCs w:val="28"/>
          <w:cs/>
        </w:rPr>
        <w:t>000 ,  10% ऋण पत्र</w:t>
      </w:r>
      <w:r w:rsidRPr="00C91852">
        <w:rPr>
          <w:rFonts w:ascii="Kokila" w:hAnsi="Kokila" w:cs="Kokila"/>
          <w:sz w:val="28"/>
          <w:szCs w:val="28"/>
        </w:rPr>
        <w:t xml:space="preserve">(10% Debentures) </w:t>
      </w:r>
      <w:r w:rsidRPr="00C91852">
        <w:rPr>
          <w:rFonts w:ascii="Kokila" w:hAnsi="Kokila" w:cs="Kokila" w:hint="cs"/>
          <w:sz w:val="28"/>
          <w:szCs w:val="28"/>
        </w:rPr>
        <w:t>₹</w:t>
      </w:r>
      <w:r w:rsidRPr="00C91852">
        <w:rPr>
          <w:rFonts w:ascii="Kokila" w:hAnsi="Kokila" w:cs="Kokila" w:hint="cs"/>
          <w:sz w:val="28"/>
          <w:szCs w:val="28"/>
          <w:cs/>
        </w:rPr>
        <w:t>1,50,000,  चालू देयताए</w:t>
      </w:r>
      <w:r w:rsidRPr="00C91852">
        <w:rPr>
          <w:rFonts w:ascii="Kokila" w:hAnsi="Kokila" w:cs="Kokila"/>
          <w:sz w:val="28"/>
          <w:szCs w:val="28"/>
        </w:rPr>
        <w:t xml:space="preserve">(Current Liabilities)  </w:t>
      </w:r>
      <w:r w:rsidRPr="00C91852">
        <w:rPr>
          <w:rFonts w:ascii="Kokila" w:hAnsi="Kokila" w:cs="Kokila" w:hint="cs"/>
          <w:sz w:val="28"/>
          <w:szCs w:val="28"/>
        </w:rPr>
        <w:t>₹</w:t>
      </w:r>
      <w:r w:rsidRPr="00C91852">
        <w:rPr>
          <w:rFonts w:ascii="Kokila" w:hAnsi="Kokila" w:cs="Kokila" w:hint="cs"/>
          <w:sz w:val="28"/>
          <w:szCs w:val="28"/>
          <w:cs/>
        </w:rPr>
        <w:t>1</w:t>
      </w:r>
      <w:r w:rsidRPr="00C91852">
        <w:rPr>
          <w:rFonts w:ascii="Kokila" w:hAnsi="Kokila" w:cs="Kokila" w:hint="cs"/>
          <w:sz w:val="28"/>
          <w:szCs w:val="28"/>
        </w:rPr>
        <w:t>,</w:t>
      </w:r>
      <w:r w:rsidRPr="00C91852">
        <w:rPr>
          <w:rFonts w:ascii="Kokila" w:hAnsi="Kokila" w:cs="Kokila" w:hint="cs"/>
          <w:sz w:val="28"/>
          <w:szCs w:val="28"/>
          <w:cs/>
        </w:rPr>
        <w:t>00</w:t>
      </w:r>
      <w:r w:rsidRPr="00C91852">
        <w:rPr>
          <w:rFonts w:ascii="Kokila" w:hAnsi="Kokila" w:cs="Kokila" w:hint="cs"/>
          <w:sz w:val="28"/>
          <w:szCs w:val="28"/>
        </w:rPr>
        <w:t>,</w:t>
      </w:r>
      <w:r w:rsidRPr="00C91852">
        <w:rPr>
          <w:rFonts w:ascii="Kokila" w:hAnsi="Kokila" w:cs="Kokila" w:hint="cs"/>
          <w:sz w:val="28"/>
          <w:szCs w:val="28"/>
          <w:cs/>
        </w:rPr>
        <w:t>000,  प्रारंभिक व्यय</w:t>
      </w:r>
      <w:r w:rsidRPr="00C91852">
        <w:rPr>
          <w:rFonts w:ascii="Kokila" w:hAnsi="Kokila" w:cs="Kokila"/>
          <w:sz w:val="28"/>
          <w:szCs w:val="28"/>
        </w:rPr>
        <w:t>(</w:t>
      </w:r>
      <w:r w:rsidR="00973E3E">
        <w:rPr>
          <w:rFonts w:ascii="Kokila" w:hAnsi="Kokila" w:cs="Kokila"/>
          <w:sz w:val="28"/>
          <w:szCs w:val="28"/>
        </w:rPr>
        <w:t>Preliminary</w:t>
      </w:r>
      <w:r w:rsidRPr="00C91852">
        <w:rPr>
          <w:rFonts w:ascii="Kokila" w:hAnsi="Kokila" w:cs="Kokila"/>
          <w:sz w:val="28"/>
          <w:szCs w:val="28"/>
        </w:rPr>
        <w:t xml:space="preserve"> Expenses)</w:t>
      </w:r>
      <w:r w:rsidRPr="00C91852">
        <w:rPr>
          <w:rFonts w:ascii="Kokila" w:hAnsi="Kokila" w:cs="Kokila" w:hint="cs"/>
          <w:sz w:val="28"/>
          <w:szCs w:val="28"/>
        </w:rPr>
        <w:t>₹</w:t>
      </w:r>
      <w:r w:rsidRPr="00C91852">
        <w:rPr>
          <w:rFonts w:ascii="Kokila" w:hAnsi="Kokila" w:cs="Kokila" w:hint="cs"/>
          <w:sz w:val="28"/>
          <w:szCs w:val="28"/>
          <w:cs/>
        </w:rPr>
        <w:t>10</w:t>
      </w:r>
      <w:r w:rsidRPr="00C91852">
        <w:rPr>
          <w:rFonts w:ascii="Kokila" w:hAnsi="Kokila" w:cs="Kokila" w:hint="cs"/>
          <w:sz w:val="28"/>
          <w:szCs w:val="28"/>
        </w:rPr>
        <w:t>,</w:t>
      </w:r>
      <w:r w:rsidRPr="00C91852">
        <w:rPr>
          <w:rFonts w:ascii="Kokila" w:hAnsi="Kokila" w:cs="Kokila" w:hint="cs"/>
          <w:sz w:val="28"/>
          <w:szCs w:val="28"/>
          <w:cs/>
        </w:rPr>
        <w:t xml:space="preserve">000 </w:t>
      </w:r>
    </w:p>
    <w:p w14:paraId="287EA422" w14:textId="77777777" w:rsidR="00E50B02" w:rsidRDefault="00E50B02" w:rsidP="00E50B02">
      <w:pPr>
        <w:spacing w:after="0" w:line="360" w:lineRule="auto"/>
        <w:rPr>
          <w:rFonts w:ascii="Kokila" w:hAnsi="Kokila" w:cs="Kokila"/>
          <w:sz w:val="32"/>
          <w:szCs w:val="32"/>
        </w:rPr>
      </w:pPr>
      <w:r w:rsidRPr="00392F31">
        <w:rPr>
          <w:rFonts w:ascii="Kokila" w:hAnsi="Kokila" w:cs="Kokila"/>
          <w:sz w:val="32"/>
          <w:szCs w:val="32"/>
        </w:rPr>
        <w:t>-------------------------------------------------------------------------------------------------------------</w:t>
      </w:r>
    </w:p>
    <w:p w14:paraId="1D6B7662" w14:textId="77777777" w:rsidR="00E50B02" w:rsidRDefault="00E50B02" w:rsidP="00E50B02">
      <w:pPr>
        <w:tabs>
          <w:tab w:val="left" w:pos="4770"/>
        </w:tabs>
        <w:spacing w:after="0" w:line="360" w:lineRule="auto"/>
        <w:rPr>
          <w:rFonts w:ascii="Kokila" w:hAnsi="Kokila" w:cs="Kokila"/>
          <w:sz w:val="32"/>
          <w:szCs w:val="32"/>
        </w:rPr>
      </w:pPr>
      <w:r w:rsidRPr="00392F31">
        <w:rPr>
          <w:rFonts w:ascii="Kokila" w:hAnsi="Kokila" w:cs="Kokila"/>
          <w:sz w:val="32"/>
          <w:szCs w:val="32"/>
        </w:rPr>
        <w:t>-------------------------------------------------------------------------------------------------------------</w:t>
      </w:r>
    </w:p>
    <w:p w14:paraId="3EA952C3" w14:textId="77777777" w:rsidR="00E50B02" w:rsidRDefault="00E50B02" w:rsidP="00E50B02">
      <w:pPr>
        <w:spacing w:after="0" w:line="360" w:lineRule="auto"/>
        <w:rPr>
          <w:rFonts w:ascii="Kokila" w:hAnsi="Kokila" w:cs="Kokila"/>
          <w:sz w:val="32"/>
          <w:szCs w:val="32"/>
        </w:rPr>
      </w:pPr>
      <w:r w:rsidRPr="00392F31">
        <w:rPr>
          <w:rFonts w:ascii="Kokila" w:hAnsi="Kokila" w:cs="Kokila"/>
          <w:sz w:val="32"/>
          <w:szCs w:val="32"/>
        </w:rPr>
        <w:t>-------------------------------------------------------------------------------------------------------------</w:t>
      </w:r>
    </w:p>
    <w:p w14:paraId="00D8CF6C" w14:textId="77777777" w:rsidR="00E50B02" w:rsidRDefault="00E50B02" w:rsidP="00E50B02">
      <w:pPr>
        <w:spacing w:after="0" w:line="360" w:lineRule="auto"/>
        <w:jc w:val="both"/>
        <w:rPr>
          <w:rFonts w:ascii="Kokila" w:hAnsi="Kokila" w:cs="Kokila"/>
          <w:sz w:val="32"/>
          <w:szCs w:val="32"/>
        </w:rPr>
      </w:pPr>
      <w:r w:rsidRPr="00392F31">
        <w:rPr>
          <w:rFonts w:ascii="Kokila" w:hAnsi="Kokila" w:cs="Kokila"/>
          <w:sz w:val="32"/>
          <w:szCs w:val="32"/>
        </w:rPr>
        <w:t>-------------------------------------------------------------------------------------------------------------</w:t>
      </w:r>
    </w:p>
    <w:p w14:paraId="189A07C7" w14:textId="77777777" w:rsidR="00E50B02" w:rsidRDefault="00E50B02" w:rsidP="00E50B02">
      <w:pPr>
        <w:spacing w:after="0" w:line="360" w:lineRule="auto"/>
        <w:rPr>
          <w:rFonts w:ascii="Kokila" w:hAnsi="Kokila" w:cs="Kokila"/>
          <w:sz w:val="32"/>
          <w:szCs w:val="32"/>
        </w:rPr>
      </w:pPr>
      <w:r w:rsidRPr="00392F31">
        <w:rPr>
          <w:rFonts w:ascii="Kokila" w:hAnsi="Kokila" w:cs="Kokila"/>
          <w:sz w:val="32"/>
          <w:szCs w:val="32"/>
        </w:rPr>
        <w:t>-------------------------------------------------------------------------------------------------------------</w:t>
      </w:r>
    </w:p>
    <w:p w14:paraId="682910D8" w14:textId="77777777" w:rsidR="00E50B02" w:rsidRDefault="00E50B02" w:rsidP="00E50B02">
      <w:pPr>
        <w:tabs>
          <w:tab w:val="left" w:pos="4770"/>
        </w:tabs>
        <w:spacing w:after="0" w:line="360" w:lineRule="auto"/>
        <w:rPr>
          <w:rFonts w:ascii="Kokila" w:hAnsi="Kokila" w:cs="Kokila"/>
          <w:sz w:val="32"/>
          <w:szCs w:val="32"/>
        </w:rPr>
      </w:pPr>
      <w:r w:rsidRPr="00392F31">
        <w:rPr>
          <w:rFonts w:ascii="Kokila" w:hAnsi="Kokila" w:cs="Kokila"/>
          <w:sz w:val="32"/>
          <w:szCs w:val="32"/>
        </w:rPr>
        <w:t>-------------------------------------------------------------------------------------------------------------</w:t>
      </w:r>
    </w:p>
    <w:p w14:paraId="0A78129D" w14:textId="77777777" w:rsidR="00E50B02" w:rsidRDefault="00E50B02" w:rsidP="00E50B02">
      <w:pPr>
        <w:spacing w:after="0" w:line="360" w:lineRule="auto"/>
        <w:rPr>
          <w:rFonts w:ascii="Kokila" w:hAnsi="Kokila" w:cs="Kokila"/>
          <w:sz w:val="32"/>
          <w:szCs w:val="32"/>
        </w:rPr>
      </w:pPr>
      <w:r w:rsidRPr="00392F31">
        <w:rPr>
          <w:rFonts w:ascii="Kokila" w:hAnsi="Kokila" w:cs="Kokila"/>
          <w:sz w:val="32"/>
          <w:szCs w:val="32"/>
        </w:rPr>
        <w:t>-------------------------------------------------------------------------------------------------------------</w:t>
      </w:r>
    </w:p>
    <w:p w14:paraId="33BE598F" w14:textId="3B6ECEA0" w:rsidR="00E50B02" w:rsidRPr="00C91852" w:rsidRDefault="00E50B02" w:rsidP="00E50B02">
      <w:pPr>
        <w:spacing w:after="0" w:line="480" w:lineRule="auto"/>
        <w:rPr>
          <w:rFonts w:ascii="Kokila" w:hAnsi="Kokila" w:cs="Kokila"/>
          <w:sz w:val="28"/>
          <w:szCs w:val="28"/>
        </w:rPr>
      </w:pPr>
      <w:r w:rsidRPr="00392F31">
        <w:rPr>
          <w:rFonts w:ascii="Kokila" w:hAnsi="Kokila" w:cs="Kokila"/>
          <w:sz w:val="32"/>
          <w:szCs w:val="32"/>
        </w:rPr>
        <w:t>-------------------------------------------------------------------------------------------------------------</w:t>
      </w:r>
    </w:p>
    <w:p w14:paraId="67C920FA" w14:textId="77777777" w:rsidR="00D859B5" w:rsidRPr="00C91852" w:rsidRDefault="00D859B5" w:rsidP="008A7881">
      <w:pPr>
        <w:spacing w:after="0" w:line="360" w:lineRule="auto"/>
        <w:rPr>
          <w:rFonts w:ascii="Kokila" w:hAnsi="Kokila" w:cs="Kokila"/>
          <w:sz w:val="28"/>
          <w:szCs w:val="28"/>
        </w:rPr>
      </w:pPr>
      <w:r w:rsidRPr="00C91852">
        <w:rPr>
          <w:rFonts w:ascii="Kokila" w:hAnsi="Kokila" w:cs="Kokila" w:hint="cs"/>
          <w:sz w:val="28"/>
          <w:szCs w:val="28"/>
          <w:cs/>
        </w:rPr>
        <w:t>19</w:t>
      </w:r>
      <w:r>
        <w:rPr>
          <w:rFonts w:ascii="Kokila" w:hAnsi="Kokila" w:cs="Kokila"/>
          <w:sz w:val="28"/>
          <w:szCs w:val="28"/>
          <w:cs/>
        </w:rPr>
        <w:t>.</w:t>
      </w:r>
      <w:r w:rsidRPr="00C91852">
        <w:rPr>
          <w:rFonts w:ascii="Kokila" w:hAnsi="Kokila" w:cs="Kokila" w:hint="cs"/>
          <w:sz w:val="28"/>
          <w:szCs w:val="28"/>
          <w:cs/>
        </w:rPr>
        <w:t xml:space="preserve"> </w:t>
      </w:r>
      <w:r>
        <w:rPr>
          <w:rFonts w:ascii="Kokila" w:hAnsi="Kokila" w:cs="Kokila"/>
          <w:sz w:val="28"/>
          <w:szCs w:val="28"/>
          <w:cs/>
        </w:rPr>
        <w:tab/>
      </w:r>
      <w:r w:rsidRPr="00C91852">
        <w:rPr>
          <w:rFonts w:ascii="Kokila" w:hAnsi="Kokila" w:cs="Kokila" w:hint="cs"/>
          <w:sz w:val="28"/>
          <w:szCs w:val="28"/>
          <w:cs/>
        </w:rPr>
        <w:t>निम्नलिखित से देनदार आवर्त अनुपात एवं औसत संग्रह अनुपात की गणना कीजिए-</w:t>
      </w:r>
    </w:p>
    <w:p w14:paraId="2A0304D1" w14:textId="0627A78D" w:rsidR="00D859B5" w:rsidRPr="00C91852" w:rsidRDefault="00D859B5" w:rsidP="00B27F73">
      <w:pPr>
        <w:spacing w:after="0" w:line="360" w:lineRule="auto"/>
        <w:ind w:firstLine="720"/>
        <w:jc w:val="both"/>
        <w:rPr>
          <w:rFonts w:ascii="Kokila" w:hAnsi="Kokila" w:cs="Kokila"/>
          <w:sz w:val="28"/>
          <w:szCs w:val="28"/>
        </w:rPr>
      </w:pPr>
      <w:r w:rsidRPr="00C91852">
        <w:rPr>
          <w:rFonts w:ascii="Kokila" w:hAnsi="Kokila" w:cs="Kokila"/>
          <w:sz w:val="28"/>
          <w:szCs w:val="28"/>
        </w:rPr>
        <w:t>Calculate Deb</w:t>
      </w:r>
      <w:r w:rsidR="00973E3E">
        <w:rPr>
          <w:rFonts w:ascii="Kokila" w:hAnsi="Kokila" w:cs="Kokila"/>
          <w:sz w:val="28"/>
          <w:szCs w:val="28"/>
        </w:rPr>
        <w:t>t</w:t>
      </w:r>
      <w:r w:rsidRPr="00C91852">
        <w:rPr>
          <w:rFonts w:ascii="Kokila" w:hAnsi="Kokila" w:cs="Kokila"/>
          <w:sz w:val="28"/>
          <w:szCs w:val="28"/>
        </w:rPr>
        <w:t xml:space="preserve">or’s Turnover Ratio and Average Collection Ratio from the following Particulars.  </w:t>
      </w:r>
    </w:p>
    <w:p w14:paraId="50DC9247" w14:textId="77777777" w:rsidR="00D859B5" w:rsidRDefault="00D859B5" w:rsidP="008A7881">
      <w:pPr>
        <w:spacing w:after="0" w:line="360" w:lineRule="auto"/>
        <w:ind w:left="720"/>
        <w:rPr>
          <w:rFonts w:ascii="Kokila" w:hAnsi="Kokila" w:cs="Kokila"/>
          <w:sz w:val="28"/>
          <w:szCs w:val="28"/>
        </w:rPr>
      </w:pPr>
      <w:r w:rsidRPr="00C91852">
        <w:rPr>
          <w:rFonts w:ascii="Kokila" w:hAnsi="Kokila" w:cs="Kokila" w:hint="cs"/>
          <w:sz w:val="28"/>
          <w:szCs w:val="28"/>
          <w:cs/>
        </w:rPr>
        <w:t>प्रारंभिक देनदार</w:t>
      </w:r>
      <w:r w:rsidRPr="00C91852">
        <w:rPr>
          <w:rFonts w:ascii="Kokila" w:hAnsi="Kokila" w:cs="Kokila"/>
          <w:sz w:val="28"/>
          <w:szCs w:val="28"/>
        </w:rPr>
        <w:t xml:space="preserve">(Opening Debtors)  </w:t>
      </w:r>
      <w:r w:rsidRPr="00C91852">
        <w:rPr>
          <w:rFonts w:ascii="Kokila" w:hAnsi="Kokila" w:cs="Kokila" w:hint="cs"/>
          <w:sz w:val="28"/>
          <w:szCs w:val="28"/>
        </w:rPr>
        <w:t>₹</w:t>
      </w:r>
      <w:r w:rsidRPr="00C91852">
        <w:rPr>
          <w:rFonts w:ascii="Kokila" w:hAnsi="Kokila" w:cs="Kokila" w:hint="cs"/>
          <w:sz w:val="28"/>
          <w:szCs w:val="28"/>
          <w:cs/>
        </w:rPr>
        <w:t xml:space="preserve"> 37000,  अंतिम देनदार</w:t>
      </w:r>
      <w:r w:rsidRPr="00C91852">
        <w:rPr>
          <w:rFonts w:ascii="Kokila" w:hAnsi="Kokila" w:cs="Kokila"/>
          <w:sz w:val="28"/>
          <w:szCs w:val="28"/>
        </w:rPr>
        <w:t>(Closing Debtors)</w:t>
      </w:r>
      <w:r w:rsidRPr="00C91852">
        <w:rPr>
          <w:rFonts w:ascii="Kokila" w:hAnsi="Kokila" w:cs="Kokila" w:hint="cs"/>
          <w:sz w:val="28"/>
          <w:szCs w:val="28"/>
        </w:rPr>
        <w:t>₹</w:t>
      </w:r>
      <w:r w:rsidRPr="00C91852">
        <w:rPr>
          <w:rFonts w:ascii="Kokila" w:hAnsi="Kokila" w:cs="Kokila" w:hint="cs"/>
          <w:sz w:val="28"/>
          <w:szCs w:val="28"/>
          <w:cs/>
        </w:rPr>
        <w:t xml:space="preserve"> 43000, विक्रय</w:t>
      </w:r>
      <w:r w:rsidRPr="00C91852">
        <w:rPr>
          <w:rFonts w:ascii="Kokila" w:hAnsi="Kokila" w:cs="Kokila"/>
          <w:sz w:val="28"/>
          <w:szCs w:val="28"/>
        </w:rPr>
        <w:t>(Sales)</w:t>
      </w:r>
      <w:r w:rsidRPr="00C91852">
        <w:rPr>
          <w:rFonts w:ascii="Kokila" w:hAnsi="Kokila" w:cs="Kokila" w:hint="cs"/>
          <w:sz w:val="28"/>
          <w:szCs w:val="28"/>
        </w:rPr>
        <w:t>₹</w:t>
      </w:r>
      <w:r w:rsidRPr="00C91852">
        <w:rPr>
          <w:rFonts w:ascii="Kokila" w:hAnsi="Kokila" w:cs="Kokila" w:hint="cs"/>
          <w:sz w:val="28"/>
          <w:szCs w:val="28"/>
          <w:cs/>
        </w:rPr>
        <w:t>6</w:t>
      </w:r>
      <w:r w:rsidRPr="00C91852">
        <w:rPr>
          <w:rFonts w:ascii="Kokila" w:hAnsi="Kokila" w:cs="Kokila" w:hint="cs"/>
          <w:sz w:val="28"/>
          <w:szCs w:val="28"/>
        </w:rPr>
        <w:t>,</w:t>
      </w:r>
      <w:r w:rsidRPr="00C91852">
        <w:rPr>
          <w:rFonts w:ascii="Kokila" w:hAnsi="Kokila" w:cs="Kokila" w:hint="cs"/>
          <w:sz w:val="28"/>
          <w:szCs w:val="28"/>
          <w:cs/>
        </w:rPr>
        <w:t>00</w:t>
      </w:r>
      <w:r w:rsidRPr="00C91852">
        <w:rPr>
          <w:rFonts w:ascii="Kokila" w:hAnsi="Kokila" w:cs="Kokila" w:hint="cs"/>
          <w:sz w:val="28"/>
          <w:szCs w:val="28"/>
        </w:rPr>
        <w:t>,</w:t>
      </w:r>
      <w:r w:rsidRPr="00C91852">
        <w:rPr>
          <w:rFonts w:ascii="Kokila" w:hAnsi="Kokila" w:cs="Kokila" w:hint="cs"/>
          <w:sz w:val="28"/>
          <w:szCs w:val="28"/>
          <w:cs/>
        </w:rPr>
        <w:t>000,  नकद विक्रय</w:t>
      </w:r>
      <w:r w:rsidRPr="00C91852">
        <w:rPr>
          <w:rFonts w:ascii="Kokila" w:hAnsi="Kokila" w:cs="Kokila"/>
          <w:sz w:val="28"/>
          <w:szCs w:val="28"/>
        </w:rPr>
        <w:t>(Cash Sale)</w:t>
      </w:r>
      <w:r w:rsidRPr="00C91852">
        <w:rPr>
          <w:rFonts w:ascii="Kokila" w:hAnsi="Kokila" w:cs="Kokila" w:hint="cs"/>
          <w:sz w:val="28"/>
          <w:szCs w:val="28"/>
        </w:rPr>
        <w:t xml:space="preserve"> ₹</w:t>
      </w:r>
      <w:r w:rsidRPr="00C91852">
        <w:rPr>
          <w:rFonts w:ascii="Kokila" w:hAnsi="Kokila" w:cs="Kokila" w:hint="cs"/>
          <w:sz w:val="28"/>
          <w:szCs w:val="28"/>
          <w:cs/>
        </w:rPr>
        <w:t>80</w:t>
      </w:r>
      <w:r w:rsidRPr="00C91852">
        <w:rPr>
          <w:rFonts w:ascii="Kokila" w:hAnsi="Kokila" w:cs="Kokila" w:hint="cs"/>
          <w:sz w:val="28"/>
          <w:szCs w:val="28"/>
        </w:rPr>
        <w:t>,</w:t>
      </w:r>
      <w:r w:rsidRPr="00C91852">
        <w:rPr>
          <w:rFonts w:ascii="Kokila" w:hAnsi="Kokila" w:cs="Kokila" w:hint="cs"/>
          <w:sz w:val="28"/>
          <w:szCs w:val="28"/>
          <w:cs/>
        </w:rPr>
        <w:t xml:space="preserve">000 </w:t>
      </w:r>
    </w:p>
    <w:p w14:paraId="18149E8C" w14:textId="77777777" w:rsidR="00E50B02" w:rsidRDefault="00E50B02" w:rsidP="00E50B02">
      <w:pPr>
        <w:spacing w:after="0" w:line="360" w:lineRule="auto"/>
        <w:rPr>
          <w:rFonts w:ascii="Kokila" w:hAnsi="Kokila" w:cs="Kokila"/>
          <w:sz w:val="32"/>
          <w:szCs w:val="32"/>
        </w:rPr>
      </w:pPr>
      <w:r w:rsidRPr="00392F31">
        <w:rPr>
          <w:rFonts w:ascii="Kokila" w:hAnsi="Kokila" w:cs="Kokila"/>
          <w:sz w:val="32"/>
          <w:szCs w:val="32"/>
        </w:rPr>
        <w:t>-------------------------------------------------------------------------------------------------------------</w:t>
      </w:r>
    </w:p>
    <w:p w14:paraId="6A132557" w14:textId="77777777" w:rsidR="00E50B02" w:rsidRDefault="00E50B02" w:rsidP="00E50B02">
      <w:pPr>
        <w:tabs>
          <w:tab w:val="left" w:pos="4770"/>
        </w:tabs>
        <w:spacing w:after="0" w:line="360" w:lineRule="auto"/>
        <w:rPr>
          <w:rFonts w:ascii="Kokila" w:hAnsi="Kokila" w:cs="Kokila"/>
          <w:sz w:val="32"/>
          <w:szCs w:val="32"/>
        </w:rPr>
      </w:pPr>
      <w:r w:rsidRPr="00392F31">
        <w:rPr>
          <w:rFonts w:ascii="Kokila" w:hAnsi="Kokila" w:cs="Kokila"/>
          <w:sz w:val="32"/>
          <w:szCs w:val="32"/>
        </w:rPr>
        <w:t>-------------------------------------------------------------------------------------------------------------</w:t>
      </w:r>
    </w:p>
    <w:p w14:paraId="7B8C7B8E" w14:textId="77777777" w:rsidR="00E50B02" w:rsidRDefault="00E50B02" w:rsidP="00E50B02">
      <w:pPr>
        <w:spacing w:after="0" w:line="360" w:lineRule="auto"/>
        <w:rPr>
          <w:rFonts w:ascii="Kokila" w:hAnsi="Kokila" w:cs="Kokila"/>
          <w:sz w:val="32"/>
          <w:szCs w:val="32"/>
        </w:rPr>
      </w:pPr>
      <w:r w:rsidRPr="00392F31">
        <w:rPr>
          <w:rFonts w:ascii="Kokila" w:hAnsi="Kokila" w:cs="Kokila"/>
          <w:sz w:val="32"/>
          <w:szCs w:val="32"/>
        </w:rPr>
        <w:t>-------------------------------------------------------------------------------------------------------------</w:t>
      </w:r>
    </w:p>
    <w:p w14:paraId="576CE794" w14:textId="77777777" w:rsidR="00E50B02" w:rsidRDefault="00E50B02" w:rsidP="00E50B02">
      <w:pPr>
        <w:spacing w:after="0" w:line="360" w:lineRule="auto"/>
        <w:jc w:val="both"/>
        <w:rPr>
          <w:rFonts w:ascii="Kokila" w:hAnsi="Kokila" w:cs="Kokila"/>
          <w:sz w:val="32"/>
          <w:szCs w:val="32"/>
        </w:rPr>
      </w:pPr>
      <w:r w:rsidRPr="00392F31">
        <w:rPr>
          <w:rFonts w:ascii="Kokila" w:hAnsi="Kokila" w:cs="Kokila"/>
          <w:sz w:val="32"/>
          <w:szCs w:val="32"/>
        </w:rPr>
        <w:t>-------------------------------------------------------------------------------------------------------------</w:t>
      </w:r>
    </w:p>
    <w:p w14:paraId="07FCEF50" w14:textId="77777777" w:rsidR="00E50B02" w:rsidRDefault="00E50B02" w:rsidP="00E50B02">
      <w:pPr>
        <w:spacing w:after="0" w:line="360" w:lineRule="auto"/>
        <w:rPr>
          <w:rFonts w:ascii="Kokila" w:hAnsi="Kokila" w:cs="Kokila"/>
          <w:sz w:val="32"/>
          <w:szCs w:val="32"/>
        </w:rPr>
      </w:pPr>
      <w:r w:rsidRPr="00392F31">
        <w:rPr>
          <w:rFonts w:ascii="Kokila" w:hAnsi="Kokila" w:cs="Kokila"/>
          <w:sz w:val="32"/>
          <w:szCs w:val="32"/>
        </w:rPr>
        <w:t>-------------------------------------------------------------------------------------------------------------</w:t>
      </w:r>
    </w:p>
    <w:p w14:paraId="0D757BAD" w14:textId="77777777" w:rsidR="00E50B02" w:rsidRDefault="00E50B02" w:rsidP="00E50B02">
      <w:pPr>
        <w:tabs>
          <w:tab w:val="left" w:pos="4770"/>
        </w:tabs>
        <w:spacing w:after="0" w:line="360" w:lineRule="auto"/>
        <w:rPr>
          <w:rFonts w:ascii="Kokila" w:hAnsi="Kokila" w:cs="Kokila"/>
          <w:sz w:val="32"/>
          <w:szCs w:val="32"/>
        </w:rPr>
      </w:pPr>
      <w:r w:rsidRPr="00392F31">
        <w:rPr>
          <w:rFonts w:ascii="Kokila" w:hAnsi="Kokila" w:cs="Kokila"/>
          <w:sz w:val="32"/>
          <w:szCs w:val="32"/>
        </w:rPr>
        <w:t>-------------------------------------------------------------------------------------------------------------</w:t>
      </w:r>
    </w:p>
    <w:p w14:paraId="6F164462" w14:textId="77777777" w:rsidR="00E50B02" w:rsidRDefault="00E50B02" w:rsidP="00E50B02">
      <w:pPr>
        <w:spacing w:after="0" w:line="360" w:lineRule="auto"/>
        <w:rPr>
          <w:rFonts w:ascii="Kokila" w:hAnsi="Kokila" w:cs="Kokila"/>
          <w:sz w:val="32"/>
          <w:szCs w:val="32"/>
        </w:rPr>
      </w:pPr>
      <w:r w:rsidRPr="00392F31">
        <w:rPr>
          <w:rFonts w:ascii="Kokila" w:hAnsi="Kokila" w:cs="Kokila"/>
          <w:sz w:val="32"/>
          <w:szCs w:val="32"/>
        </w:rPr>
        <w:t>-------------------------------------------------------------------------------------------------------------</w:t>
      </w:r>
    </w:p>
    <w:p w14:paraId="427EDDED" w14:textId="444A47B5" w:rsidR="00E50B02" w:rsidRDefault="00E50B02" w:rsidP="00E50B02">
      <w:pPr>
        <w:spacing w:after="0" w:line="360" w:lineRule="auto"/>
        <w:rPr>
          <w:rFonts w:ascii="Kokila" w:hAnsi="Kokila" w:cs="Kokila"/>
          <w:sz w:val="28"/>
          <w:szCs w:val="28"/>
          <w:cs/>
        </w:rPr>
      </w:pPr>
      <w:r w:rsidRPr="00392F31">
        <w:rPr>
          <w:rFonts w:ascii="Kokila" w:hAnsi="Kokila" w:cs="Kokila"/>
          <w:sz w:val="32"/>
          <w:szCs w:val="32"/>
        </w:rPr>
        <w:t>-------------------------------------------------------------------------------------------------------------</w:t>
      </w:r>
    </w:p>
    <w:p w14:paraId="38E48B28" w14:textId="77777777" w:rsidR="00D859B5" w:rsidRPr="00146B55" w:rsidRDefault="00D859B5" w:rsidP="008A7881">
      <w:pPr>
        <w:spacing w:after="0" w:line="360" w:lineRule="auto"/>
        <w:ind w:left="720"/>
        <w:rPr>
          <w:rFonts w:ascii="Kokila" w:hAnsi="Kokila" w:cs="Kokila"/>
          <w:sz w:val="8"/>
          <w:szCs w:val="28"/>
        </w:rPr>
      </w:pPr>
    </w:p>
    <w:p w14:paraId="3240C24D" w14:textId="77777777" w:rsidR="00D859B5" w:rsidRPr="002D2B26" w:rsidRDefault="00D859B5" w:rsidP="008A7881">
      <w:pPr>
        <w:spacing w:after="0" w:line="360" w:lineRule="auto"/>
        <w:ind w:left="720"/>
        <w:rPr>
          <w:rFonts w:ascii="Kokila" w:hAnsi="Kokila" w:cs="Kokila"/>
          <w:sz w:val="2"/>
          <w:szCs w:val="28"/>
        </w:rPr>
      </w:pPr>
    </w:p>
    <w:p w14:paraId="5D293B87" w14:textId="77777777" w:rsidR="00E50B02" w:rsidRDefault="00E50B02" w:rsidP="008A7881">
      <w:pPr>
        <w:spacing w:after="0" w:line="360" w:lineRule="auto"/>
        <w:contextualSpacing/>
        <w:jc w:val="both"/>
        <w:rPr>
          <w:rFonts w:ascii="Kruti Dev 010" w:hAnsi="Kruti Dev 010"/>
          <w:b/>
          <w:bCs/>
          <w:color w:val="DF2E28" w:themeColor="accent1"/>
          <w:sz w:val="32"/>
        </w:rPr>
      </w:pPr>
    </w:p>
    <w:p w14:paraId="1056EE12" w14:textId="58234C0C" w:rsidR="00D859B5" w:rsidRPr="000852CD" w:rsidRDefault="00D859B5" w:rsidP="008A7881">
      <w:pPr>
        <w:spacing w:after="0" w:line="360" w:lineRule="auto"/>
        <w:contextualSpacing/>
        <w:jc w:val="both"/>
        <w:rPr>
          <w:rFonts w:ascii="Times New Roman" w:hAnsi="Times New Roman"/>
          <w:b/>
          <w:bCs/>
          <w:color w:val="DF2E28" w:themeColor="accent1"/>
          <w:sz w:val="24"/>
          <w:szCs w:val="24"/>
        </w:rPr>
      </w:pPr>
      <w:r w:rsidRPr="000852CD">
        <w:rPr>
          <w:rFonts w:ascii="Kruti Dev 010" w:hAnsi="Kruti Dev 010"/>
          <w:b/>
          <w:bCs/>
          <w:color w:val="DF2E28" w:themeColor="accent1"/>
          <w:sz w:val="32"/>
        </w:rPr>
        <w:lastRenderedPageBreak/>
        <w:t xml:space="preserve">6 vad ds lSa)kafrd iz'u </w:t>
      </w:r>
      <w:r w:rsidRPr="000852CD">
        <w:rPr>
          <w:rFonts w:ascii="Times New Roman" w:hAnsi="Times New Roman"/>
          <w:b/>
          <w:bCs/>
          <w:color w:val="DF2E28" w:themeColor="accent1"/>
          <w:sz w:val="24"/>
          <w:szCs w:val="24"/>
        </w:rPr>
        <w:t>(Theory question)</w:t>
      </w:r>
    </w:p>
    <w:p w14:paraId="71F7DF02" w14:textId="77777777" w:rsidR="00D859B5" w:rsidRPr="00C91852" w:rsidRDefault="00D859B5">
      <w:pPr>
        <w:numPr>
          <w:ilvl w:val="0"/>
          <w:numId w:val="64"/>
        </w:numPr>
        <w:spacing w:after="0" w:line="360" w:lineRule="auto"/>
        <w:rPr>
          <w:rFonts w:ascii="Kokila" w:hAnsi="Kokila" w:cs="Kokila"/>
          <w:sz w:val="28"/>
          <w:szCs w:val="28"/>
        </w:rPr>
      </w:pPr>
      <w:r w:rsidRPr="00C91852">
        <w:rPr>
          <w:rFonts w:ascii="Kokila" w:hAnsi="Kokila" w:cs="Kokila" w:hint="cs"/>
          <w:sz w:val="28"/>
          <w:szCs w:val="28"/>
          <w:cs/>
        </w:rPr>
        <w:t xml:space="preserve">वित्तीय विवरणों के विश्लेषण के उद्देश्य समझाइए। </w:t>
      </w:r>
    </w:p>
    <w:p w14:paraId="4D3351F4" w14:textId="77777777" w:rsidR="00D859B5" w:rsidRDefault="00D859B5" w:rsidP="008A7881">
      <w:pPr>
        <w:spacing w:after="0" w:line="360" w:lineRule="auto"/>
        <w:ind w:firstLine="720"/>
        <w:rPr>
          <w:rFonts w:ascii="Kokila" w:hAnsi="Kokila" w:cs="Kokila"/>
          <w:sz w:val="28"/>
          <w:szCs w:val="28"/>
        </w:rPr>
      </w:pPr>
      <w:r w:rsidRPr="00C91852">
        <w:rPr>
          <w:rFonts w:ascii="Kokila" w:hAnsi="Kokila" w:cs="Kokila"/>
          <w:sz w:val="28"/>
          <w:szCs w:val="28"/>
        </w:rPr>
        <w:t>Explain the objectives of Financial Statement Analysis.</w:t>
      </w:r>
    </w:p>
    <w:p w14:paraId="4814B922" w14:textId="77777777" w:rsidR="007D11C6" w:rsidRDefault="007D11C6" w:rsidP="007D11C6">
      <w:pPr>
        <w:spacing w:after="0" w:line="360" w:lineRule="auto"/>
        <w:rPr>
          <w:rFonts w:ascii="Kokila" w:hAnsi="Kokila" w:cs="Kokila"/>
          <w:sz w:val="32"/>
          <w:szCs w:val="32"/>
        </w:rPr>
      </w:pPr>
      <w:r w:rsidRPr="00392F31">
        <w:rPr>
          <w:rFonts w:ascii="Kokila" w:hAnsi="Kokila" w:cs="Kokila"/>
          <w:sz w:val="32"/>
          <w:szCs w:val="32"/>
        </w:rPr>
        <w:t>-------------------------------------------------------------------------------------------------------------</w:t>
      </w:r>
    </w:p>
    <w:p w14:paraId="5E0F308E" w14:textId="77777777" w:rsidR="007D11C6" w:rsidRDefault="007D11C6" w:rsidP="007D11C6">
      <w:pPr>
        <w:tabs>
          <w:tab w:val="left" w:pos="4770"/>
        </w:tabs>
        <w:spacing w:after="0" w:line="360" w:lineRule="auto"/>
        <w:rPr>
          <w:rFonts w:ascii="Kokila" w:hAnsi="Kokila" w:cs="Kokila"/>
          <w:sz w:val="32"/>
          <w:szCs w:val="32"/>
        </w:rPr>
      </w:pPr>
      <w:r w:rsidRPr="00392F31">
        <w:rPr>
          <w:rFonts w:ascii="Kokila" w:hAnsi="Kokila" w:cs="Kokila"/>
          <w:sz w:val="32"/>
          <w:szCs w:val="32"/>
        </w:rPr>
        <w:t>-------------------------------------------------------------------------------------------------------------</w:t>
      </w:r>
    </w:p>
    <w:p w14:paraId="07C6A450" w14:textId="77777777" w:rsidR="007D11C6" w:rsidRDefault="007D11C6" w:rsidP="007D11C6">
      <w:pPr>
        <w:spacing w:after="0" w:line="360" w:lineRule="auto"/>
        <w:rPr>
          <w:rFonts w:ascii="Kokila" w:hAnsi="Kokila" w:cs="Kokila"/>
          <w:sz w:val="32"/>
          <w:szCs w:val="32"/>
        </w:rPr>
      </w:pPr>
      <w:r w:rsidRPr="00392F31">
        <w:rPr>
          <w:rFonts w:ascii="Kokila" w:hAnsi="Kokila" w:cs="Kokila"/>
          <w:sz w:val="32"/>
          <w:szCs w:val="32"/>
        </w:rPr>
        <w:t>-------------------------------------------------------------------------------------------------------------</w:t>
      </w:r>
    </w:p>
    <w:p w14:paraId="6A9A33AD" w14:textId="77777777" w:rsidR="007D11C6" w:rsidRDefault="007D11C6" w:rsidP="007D11C6">
      <w:pPr>
        <w:spacing w:after="0" w:line="360" w:lineRule="auto"/>
        <w:jc w:val="both"/>
        <w:rPr>
          <w:rFonts w:ascii="Kokila" w:hAnsi="Kokila" w:cs="Kokila"/>
          <w:sz w:val="32"/>
          <w:szCs w:val="32"/>
        </w:rPr>
      </w:pPr>
      <w:r w:rsidRPr="00392F31">
        <w:rPr>
          <w:rFonts w:ascii="Kokila" w:hAnsi="Kokila" w:cs="Kokila"/>
          <w:sz w:val="32"/>
          <w:szCs w:val="32"/>
        </w:rPr>
        <w:t>-------------------------------------------------------------------------------------------------------------</w:t>
      </w:r>
    </w:p>
    <w:p w14:paraId="38BD70E7" w14:textId="77777777" w:rsidR="007D11C6" w:rsidRDefault="007D11C6" w:rsidP="007D11C6">
      <w:pPr>
        <w:spacing w:after="0" w:line="360" w:lineRule="auto"/>
        <w:rPr>
          <w:rFonts w:ascii="Kokila" w:hAnsi="Kokila" w:cs="Kokila"/>
          <w:sz w:val="32"/>
          <w:szCs w:val="32"/>
        </w:rPr>
      </w:pPr>
      <w:r w:rsidRPr="00392F31">
        <w:rPr>
          <w:rFonts w:ascii="Kokila" w:hAnsi="Kokila" w:cs="Kokila"/>
          <w:sz w:val="32"/>
          <w:szCs w:val="32"/>
        </w:rPr>
        <w:t>-------------------------------------------------------------------------------------------------------------</w:t>
      </w:r>
    </w:p>
    <w:p w14:paraId="56A12DD3" w14:textId="77777777" w:rsidR="007D11C6" w:rsidRDefault="007D11C6" w:rsidP="007D11C6">
      <w:pPr>
        <w:tabs>
          <w:tab w:val="left" w:pos="4770"/>
        </w:tabs>
        <w:spacing w:after="0" w:line="360" w:lineRule="auto"/>
        <w:rPr>
          <w:rFonts w:ascii="Kokila" w:hAnsi="Kokila" w:cs="Kokila"/>
          <w:sz w:val="32"/>
          <w:szCs w:val="32"/>
        </w:rPr>
      </w:pPr>
      <w:r w:rsidRPr="00392F31">
        <w:rPr>
          <w:rFonts w:ascii="Kokila" w:hAnsi="Kokila" w:cs="Kokila"/>
          <w:sz w:val="32"/>
          <w:szCs w:val="32"/>
        </w:rPr>
        <w:t>-------------------------------------------------------------------------------------------------------------</w:t>
      </w:r>
    </w:p>
    <w:p w14:paraId="5934F1CA" w14:textId="77777777" w:rsidR="007D11C6" w:rsidRDefault="007D11C6" w:rsidP="007D11C6">
      <w:pPr>
        <w:spacing w:after="0" w:line="360" w:lineRule="auto"/>
        <w:rPr>
          <w:rFonts w:ascii="Kokila" w:hAnsi="Kokila" w:cs="Kokila"/>
          <w:sz w:val="32"/>
          <w:szCs w:val="32"/>
        </w:rPr>
      </w:pPr>
      <w:r w:rsidRPr="00392F31">
        <w:rPr>
          <w:rFonts w:ascii="Kokila" w:hAnsi="Kokila" w:cs="Kokila"/>
          <w:sz w:val="32"/>
          <w:szCs w:val="32"/>
        </w:rPr>
        <w:t>-------------------------------------------------------------------------------------------------------------</w:t>
      </w:r>
    </w:p>
    <w:p w14:paraId="3DB10A9E" w14:textId="5F2CAD32" w:rsidR="007D11C6" w:rsidRDefault="007D11C6" w:rsidP="007D11C6">
      <w:pPr>
        <w:tabs>
          <w:tab w:val="left" w:pos="4770"/>
        </w:tabs>
        <w:spacing w:after="0" w:line="360" w:lineRule="auto"/>
        <w:rPr>
          <w:rFonts w:ascii="Kokila" w:hAnsi="Kokila" w:cs="Kokila"/>
          <w:sz w:val="32"/>
          <w:szCs w:val="32"/>
        </w:rPr>
      </w:pPr>
      <w:r w:rsidRPr="00392F31">
        <w:rPr>
          <w:rFonts w:ascii="Kokila" w:hAnsi="Kokila" w:cs="Kokila"/>
          <w:sz w:val="32"/>
          <w:szCs w:val="32"/>
        </w:rPr>
        <w:t>-------------------------------------------------------------------------------------------------------------</w:t>
      </w:r>
    </w:p>
    <w:p w14:paraId="0067E4AD" w14:textId="77777777" w:rsidR="007D11C6" w:rsidRDefault="007D11C6" w:rsidP="007D11C6">
      <w:pPr>
        <w:spacing w:after="0" w:line="360" w:lineRule="auto"/>
        <w:rPr>
          <w:rFonts w:ascii="Kokila" w:hAnsi="Kokila" w:cs="Kokila"/>
          <w:sz w:val="32"/>
          <w:szCs w:val="32"/>
        </w:rPr>
      </w:pPr>
      <w:r w:rsidRPr="00392F31">
        <w:rPr>
          <w:rFonts w:ascii="Kokila" w:hAnsi="Kokila" w:cs="Kokila"/>
          <w:sz w:val="32"/>
          <w:szCs w:val="32"/>
        </w:rPr>
        <w:t>-------------------------------------------------------------------------------------------------------------</w:t>
      </w:r>
    </w:p>
    <w:p w14:paraId="1A8DAC39" w14:textId="2CBC7F57" w:rsidR="007D11C6" w:rsidRPr="00C91852" w:rsidRDefault="007D11C6" w:rsidP="007D11C6">
      <w:pPr>
        <w:spacing w:after="0" w:line="480" w:lineRule="auto"/>
        <w:rPr>
          <w:rFonts w:ascii="Kokila" w:hAnsi="Kokila" w:cs="Kokila"/>
          <w:sz w:val="28"/>
          <w:szCs w:val="28"/>
        </w:rPr>
      </w:pPr>
      <w:r w:rsidRPr="00392F31">
        <w:rPr>
          <w:rFonts w:ascii="Kokila" w:hAnsi="Kokila" w:cs="Kokila"/>
          <w:sz w:val="32"/>
          <w:szCs w:val="32"/>
        </w:rPr>
        <w:t>-------------------------------------------------------------------------------------------------------------</w:t>
      </w:r>
    </w:p>
    <w:p w14:paraId="44DBCBCA" w14:textId="77777777" w:rsidR="00D859B5" w:rsidRPr="00C91852" w:rsidRDefault="00D859B5">
      <w:pPr>
        <w:numPr>
          <w:ilvl w:val="0"/>
          <w:numId w:val="64"/>
        </w:numPr>
        <w:spacing w:after="0" w:line="360" w:lineRule="auto"/>
        <w:rPr>
          <w:rFonts w:ascii="Kokila" w:hAnsi="Kokila" w:cs="Kokila"/>
          <w:sz w:val="28"/>
          <w:szCs w:val="28"/>
        </w:rPr>
      </w:pPr>
      <w:r w:rsidRPr="00C91852">
        <w:rPr>
          <w:rFonts w:ascii="Kokila" w:hAnsi="Kokila" w:cs="Kokila" w:hint="cs"/>
          <w:sz w:val="28"/>
          <w:szCs w:val="28"/>
          <w:cs/>
        </w:rPr>
        <w:t xml:space="preserve"> वित्तीय विवरणों के विश्लेषण की आवश्यकता या महत्त्व बताइए। </w:t>
      </w:r>
    </w:p>
    <w:p w14:paraId="3F25EF88" w14:textId="77777777" w:rsidR="00D859B5" w:rsidRDefault="00D859B5" w:rsidP="008A7881">
      <w:pPr>
        <w:spacing w:after="0" w:line="360" w:lineRule="auto"/>
        <w:ind w:firstLine="720"/>
        <w:rPr>
          <w:rFonts w:ascii="Kokila" w:hAnsi="Kokila" w:cs="Kokila"/>
          <w:sz w:val="28"/>
          <w:szCs w:val="28"/>
        </w:rPr>
      </w:pPr>
      <w:r w:rsidRPr="00C91852">
        <w:rPr>
          <w:rFonts w:ascii="Kokila" w:hAnsi="Kokila" w:cs="Kokila"/>
          <w:sz w:val="28"/>
          <w:szCs w:val="28"/>
        </w:rPr>
        <w:t>Write Importance of Financial Statement Analysis.</w:t>
      </w:r>
    </w:p>
    <w:p w14:paraId="0D618C0F" w14:textId="77777777" w:rsidR="007D11C6" w:rsidRDefault="007D11C6" w:rsidP="007D11C6">
      <w:pPr>
        <w:spacing w:after="0" w:line="360" w:lineRule="auto"/>
        <w:rPr>
          <w:rFonts w:ascii="Kokila" w:hAnsi="Kokila" w:cs="Kokila"/>
          <w:sz w:val="32"/>
          <w:szCs w:val="32"/>
        </w:rPr>
      </w:pPr>
      <w:r w:rsidRPr="00392F31">
        <w:rPr>
          <w:rFonts w:ascii="Kokila" w:hAnsi="Kokila" w:cs="Kokila"/>
          <w:sz w:val="32"/>
          <w:szCs w:val="32"/>
        </w:rPr>
        <w:t>-------------------------------------------------------------------------------------------------------------</w:t>
      </w:r>
    </w:p>
    <w:p w14:paraId="7246E2EE" w14:textId="77777777" w:rsidR="007D11C6" w:rsidRDefault="007D11C6" w:rsidP="007D11C6">
      <w:pPr>
        <w:tabs>
          <w:tab w:val="left" w:pos="4770"/>
        </w:tabs>
        <w:spacing w:after="0" w:line="360" w:lineRule="auto"/>
        <w:rPr>
          <w:rFonts w:ascii="Kokila" w:hAnsi="Kokila" w:cs="Kokila"/>
          <w:sz w:val="32"/>
          <w:szCs w:val="32"/>
        </w:rPr>
      </w:pPr>
      <w:r w:rsidRPr="00392F31">
        <w:rPr>
          <w:rFonts w:ascii="Kokila" w:hAnsi="Kokila" w:cs="Kokila"/>
          <w:sz w:val="32"/>
          <w:szCs w:val="32"/>
        </w:rPr>
        <w:t>-------------------------------------------------------------------------------------------------------------</w:t>
      </w:r>
    </w:p>
    <w:p w14:paraId="247CA93E" w14:textId="77777777" w:rsidR="007D11C6" w:rsidRDefault="007D11C6" w:rsidP="007D11C6">
      <w:pPr>
        <w:spacing w:after="0" w:line="360" w:lineRule="auto"/>
        <w:rPr>
          <w:rFonts w:ascii="Kokila" w:hAnsi="Kokila" w:cs="Kokila"/>
          <w:sz w:val="32"/>
          <w:szCs w:val="32"/>
        </w:rPr>
      </w:pPr>
      <w:r w:rsidRPr="00392F31">
        <w:rPr>
          <w:rFonts w:ascii="Kokila" w:hAnsi="Kokila" w:cs="Kokila"/>
          <w:sz w:val="32"/>
          <w:szCs w:val="32"/>
        </w:rPr>
        <w:t>-------------------------------------------------------------------------------------------------------------</w:t>
      </w:r>
    </w:p>
    <w:p w14:paraId="5D756ED6" w14:textId="77777777" w:rsidR="007D11C6" w:rsidRDefault="007D11C6" w:rsidP="007D11C6">
      <w:pPr>
        <w:spacing w:after="0" w:line="360" w:lineRule="auto"/>
        <w:jc w:val="both"/>
        <w:rPr>
          <w:rFonts w:ascii="Kokila" w:hAnsi="Kokila" w:cs="Kokila"/>
          <w:sz w:val="32"/>
          <w:szCs w:val="32"/>
        </w:rPr>
      </w:pPr>
      <w:r w:rsidRPr="00392F31">
        <w:rPr>
          <w:rFonts w:ascii="Kokila" w:hAnsi="Kokila" w:cs="Kokila"/>
          <w:sz w:val="32"/>
          <w:szCs w:val="32"/>
        </w:rPr>
        <w:t>-------------------------------------------------------------------------------------------------------------</w:t>
      </w:r>
    </w:p>
    <w:p w14:paraId="7D29F43C" w14:textId="77777777" w:rsidR="007D11C6" w:rsidRDefault="007D11C6" w:rsidP="007D11C6">
      <w:pPr>
        <w:spacing w:after="0" w:line="360" w:lineRule="auto"/>
        <w:rPr>
          <w:rFonts w:ascii="Kokila" w:hAnsi="Kokila" w:cs="Kokila"/>
          <w:sz w:val="32"/>
          <w:szCs w:val="32"/>
        </w:rPr>
      </w:pPr>
      <w:r w:rsidRPr="00392F31">
        <w:rPr>
          <w:rFonts w:ascii="Kokila" w:hAnsi="Kokila" w:cs="Kokila"/>
          <w:sz w:val="32"/>
          <w:szCs w:val="32"/>
        </w:rPr>
        <w:t>-------------------------------------------------------------------------------------------------------------</w:t>
      </w:r>
    </w:p>
    <w:p w14:paraId="4D8BA299" w14:textId="77777777" w:rsidR="007D11C6" w:rsidRDefault="007D11C6" w:rsidP="007D11C6">
      <w:pPr>
        <w:tabs>
          <w:tab w:val="left" w:pos="4770"/>
        </w:tabs>
        <w:spacing w:after="0" w:line="360" w:lineRule="auto"/>
        <w:rPr>
          <w:rFonts w:ascii="Kokila" w:hAnsi="Kokila" w:cs="Kokila"/>
          <w:sz w:val="32"/>
          <w:szCs w:val="32"/>
        </w:rPr>
      </w:pPr>
      <w:r w:rsidRPr="00392F31">
        <w:rPr>
          <w:rFonts w:ascii="Kokila" w:hAnsi="Kokila" w:cs="Kokila"/>
          <w:sz w:val="32"/>
          <w:szCs w:val="32"/>
        </w:rPr>
        <w:t>-------------------------------------------------------------------------------------------------------------</w:t>
      </w:r>
    </w:p>
    <w:p w14:paraId="022E7F3B" w14:textId="77777777" w:rsidR="007D11C6" w:rsidRDefault="007D11C6" w:rsidP="007D11C6">
      <w:pPr>
        <w:spacing w:after="0" w:line="360" w:lineRule="auto"/>
        <w:rPr>
          <w:rFonts w:ascii="Kokila" w:hAnsi="Kokila" w:cs="Kokila"/>
          <w:sz w:val="32"/>
          <w:szCs w:val="32"/>
        </w:rPr>
      </w:pPr>
      <w:r w:rsidRPr="00392F31">
        <w:rPr>
          <w:rFonts w:ascii="Kokila" w:hAnsi="Kokila" w:cs="Kokila"/>
          <w:sz w:val="32"/>
          <w:szCs w:val="32"/>
        </w:rPr>
        <w:t>-------------------------------------------------------------------------------------------------------------</w:t>
      </w:r>
    </w:p>
    <w:p w14:paraId="56DE62D5" w14:textId="4CD398DB" w:rsidR="007D11C6" w:rsidRDefault="007D11C6" w:rsidP="007D11C6">
      <w:pPr>
        <w:tabs>
          <w:tab w:val="left" w:pos="4770"/>
        </w:tabs>
        <w:spacing w:after="0" w:line="360" w:lineRule="auto"/>
        <w:rPr>
          <w:rFonts w:ascii="Kokila" w:hAnsi="Kokila" w:cs="Kokila"/>
          <w:sz w:val="32"/>
          <w:szCs w:val="32"/>
        </w:rPr>
      </w:pPr>
      <w:r w:rsidRPr="00392F31">
        <w:rPr>
          <w:rFonts w:ascii="Kokila" w:hAnsi="Kokila" w:cs="Kokila"/>
          <w:sz w:val="32"/>
          <w:szCs w:val="32"/>
        </w:rPr>
        <w:t>-------------------------------------------------------------------------------------------------------------</w:t>
      </w:r>
    </w:p>
    <w:p w14:paraId="00E9AAB7" w14:textId="77777777" w:rsidR="007D11C6" w:rsidRDefault="007D11C6" w:rsidP="007D11C6">
      <w:pPr>
        <w:spacing w:after="0" w:line="360" w:lineRule="auto"/>
        <w:rPr>
          <w:rFonts w:ascii="Kokila" w:hAnsi="Kokila" w:cs="Kokila"/>
          <w:sz w:val="32"/>
          <w:szCs w:val="32"/>
        </w:rPr>
      </w:pPr>
      <w:r w:rsidRPr="00392F31">
        <w:rPr>
          <w:rFonts w:ascii="Kokila" w:hAnsi="Kokila" w:cs="Kokila"/>
          <w:sz w:val="32"/>
          <w:szCs w:val="32"/>
        </w:rPr>
        <w:t>-------------------------------------------------------------------------------------------------------------</w:t>
      </w:r>
    </w:p>
    <w:p w14:paraId="25D8E8A3" w14:textId="1F46EDDF" w:rsidR="007D11C6" w:rsidRDefault="007D11C6" w:rsidP="007D11C6">
      <w:pPr>
        <w:spacing w:after="0" w:line="360" w:lineRule="auto"/>
        <w:rPr>
          <w:rFonts w:ascii="Kokila" w:hAnsi="Kokila" w:cs="Kokila"/>
          <w:sz w:val="32"/>
          <w:szCs w:val="32"/>
        </w:rPr>
      </w:pPr>
      <w:r w:rsidRPr="00392F31">
        <w:rPr>
          <w:rFonts w:ascii="Kokila" w:hAnsi="Kokila" w:cs="Kokila"/>
          <w:sz w:val="32"/>
          <w:szCs w:val="32"/>
        </w:rPr>
        <w:t>-------------------------------------------------------------------------------------------------------------</w:t>
      </w:r>
    </w:p>
    <w:p w14:paraId="2809D9E3" w14:textId="77777777" w:rsidR="007D11C6" w:rsidRPr="00C91852" w:rsidRDefault="007D11C6" w:rsidP="007D11C6">
      <w:pPr>
        <w:spacing w:after="0" w:line="360" w:lineRule="auto"/>
        <w:rPr>
          <w:rFonts w:ascii="Kokila" w:hAnsi="Kokila" w:cs="Kokila"/>
          <w:sz w:val="28"/>
          <w:szCs w:val="28"/>
        </w:rPr>
      </w:pPr>
    </w:p>
    <w:p w14:paraId="2D630482" w14:textId="77777777" w:rsidR="00D859B5" w:rsidRPr="00C91852" w:rsidRDefault="00D859B5">
      <w:pPr>
        <w:numPr>
          <w:ilvl w:val="0"/>
          <w:numId w:val="64"/>
        </w:numPr>
        <w:spacing w:after="0" w:line="360" w:lineRule="auto"/>
        <w:rPr>
          <w:rFonts w:ascii="Kokila" w:hAnsi="Kokila" w:cs="Kokila"/>
          <w:sz w:val="28"/>
          <w:szCs w:val="28"/>
        </w:rPr>
      </w:pPr>
      <w:r w:rsidRPr="00C91852">
        <w:rPr>
          <w:rFonts w:ascii="Kokila" w:hAnsi="Kokila" w:cs="Kokila" w:hint="cs"/>
          <w:sz w:val="28"/>
          <w:szCs w:val="28"/>
          <w:cs/>
        </w:rPr>
        <w:lastRenderedPageBreak/>
        <w:t xml:space="preserve"> क्षैतिज विश्लेषण तथा लंबवत विश्लेषण में अंतर बताइए। </w:t>
      </w:r>
    </w:p>
    <w:p w14:paraId="4AB0A95F" w14:textId="31B577EC" w:rsidR="00D859B5" w:rsidRDefault="00D859B5" w:rsidP="008A7881">
      <w:pPr>
        <w:spacing w:after="0" w:line="360" w:lineRule="auto"/>
        <w:ind w:firstLine="720"/>
        <w:rPr>
          <w:rFonts w:ascii="Kokila" w:hAnsi="Kokila" w:cs="Kokila"/>
          <w:sz w:val="28"/>
          <w:szCs w:val="28"/>
        </w:rPr>
      </w:pPr>
      <w:r w:rsidRPr="00C91852">
        <w:rPr>
          <w:rFonts w:ascii="Kokila" w:hAnsi="Kokila" w:cs="Kokila"/>
          <w:sz w:val="28"/>
          <w:szCs w:val="28"/>
        </w:rPr>
        <w:t xml:space="preserve">Write the differences between </w:t>
      </w:r>
      <w:r w:rsidR="00973E3E">
        <w:rPr>
          <w:rFonts w:ascii="Kokila" w:hAnsi="Kokila" w:cs="Kokila"/>
          <w:sz w:val="28"/>
          <w:szCs w:val="28"/>
        </w:rPr>
        <w:t>H</w:t>
      </w:r>
      <w:r w:rsidRPr="00C91852">
        <w:rPr>
          <w:rFonts w:ascii="Kokila" w:hAnsi="Kokila" w:cs="Kokila"/>
          <w:sz w:val="28"/>
          <w:szCs w:val="28"/>
        </w:rPr>
        <w:t>orizontal Analysis and Vertical Analysis.</w:t>
      </w:r>
    </w:p>
    <w:p w14:paraId="530C0791" w14:textId="77777777" w:rsidR="00B152B7" w:rsidRDefault="00B152B7" w:rsidP="00B152B7">
      <w:pPr>
        <w:spacing w:after="0" w:line="360" w:lineRule="auto"/>
        <w:rPr>
          <w:rFonts w:ascii="Kokila" w:hAnsi="Kokila" w:cs="Kokila"/>
          <w:sz w:val="32"/>
          <w:szCs w:val="32"/>
        </w:rPr>
      </w:pPr>
      <w:r w:rsidRPr="00392F31">
        <w:rPr>
          <w:rFonts w:ascii="Kokila" w:hAnsi="Kokila" w:cs="Kokila"/>
          <w:sz w:val="32"/>
          <w:szCs w:val="32"/>
        </w:rPr>
        <w:t>-------------------------------------------------------------------------------------------------------------</w:t>
      </w:r>
    </w:p>
    <w:p w14:paraId="0F8B2224" w14:textId="77777777" w:rsidR="00B152B7" w:rsidRDefault="00B152B7" w:rsidP="00B152B7">
      <w:pPr>
        <w:tabs>
          <w:tab w:val="left" w:pos="4770"/>
        </w:tabs>
        <w:spacing w:after="0" w:line="360" w:lineRule="auto"/>
        <w:rPr>
          <w:rFonts w:ascii="Kokila" w:hAnsi="Kokila" w:cs="Kokila"/>
          <w:sz w:val="32"/>
          <w:szCs w:val="32"/>
        </w:rPr>
      </w:pPr>
      <w:r w:rsidRPr="00392F31">
        <w:rPr>
          <w:rFonts w:ascii="Kokila" w:hAnsi="Kokila" w:cs="Kokila"/>
          <w:sz w:val="32"/>
          <w:szCs w:val="32"/>
        </w:rPr>
        <w:t>-------------------------------------------------------------------------------------------------------------</w:t>
      </w:r>
    </w:p>
    <w:p w14:paraId="67A97819" w14:textId="77777777" w:rsidR="00B152B7" w:rsidRDefault="00B152B7" w:rsidP="00B152B7">
      <w:pPr>
        <w:spacing w:after="0" w:line="360" w:lineRule="auto"/>
        <w:rPr>
          <w:rFonts w:ascii="Kokila" w:hAnsi="Kokila" w:cs="Kokila"/>
          <w:sz w:val="32"/>
          <w:szCs w:val="32"/>
        </w:rPr>
      </w:pPr>
      <w:r w:rsidRPr="00392F31">
        <w:rPr>
          <w:rFonts w:ascii="Kokila" w:hAnsi="Kokila" w:cs="Kokila"/>
          <w:sz w:val="32"/>
          <w:szCs w:val="32"/>
        </w:rPr>
        <w:t>-------------------------------------------------------------------------------------------------------------</w:t>
      </w:r>
    </w:p>
    <w:p w14:paraId="6B7139AF" w14:textId="77777777" w:rsidR="00B152B7" w:rsidRDefault="00B152B7" w:rsidP="00B152B7">
      <w:pPr>
        <w:spacing w:after="0" w:line="360" w:lineRule="auto"/>
        <w:jc w:val="both"/>
        <w:rPr>
          <w:rFonts w:ascii="Kokila" w:hAnsi="Kokila" w:cs="Kokila"/>
          <w:sz w:val="32"/>
          <w:szCs w:val="32"/>
        </w:rPr>
      </w:pPr>
      <w:r w:rsidRPr="00392F31">
        <w:rPr>
          <w:rFonts w:ascii="Kokila" w:hAnsi="Kokila" w:cs="Kokila"/>
          <w:sz w:val="32"/>
          <w:szCs w:val="32"/>
        </w:rPr>
        <w:t>-------------------------------------------------------------------------------------------------------------</w:t>
      </w:r>
    </w:p>
    <w:p w14:paraId="71BEF046" w14:textId="77777777" w:rsidR="00B152B7" w:rsidRDefault="00B152B7" w:rsidP="00B152B7">
      <w:pPr>
        <w:spacing w:after="0" w:line="360" w:lineRule="auto"/>
        <w:rPr>
          <w:rFonts w:ascii="Kokila" w:hAnsi="Kokila" w:cs="Kokila"/>
          <w:sz w:val="32"/>
          <w:szCs w:val="32"/>
        </w:rPr>
      </w:pPr>
      <w:r w:rsidRPr="00392F31">
        <w:rPr>
          <w:rFonts w:ascii="Kokila" w:hAnsi="Kokila" w:cs="Kokila"/>
          <w:sz w:val="32"/>
          <w:szCs w:val="32"/>
        </w:rPr>
        <w:t>-------------------------------------------------------------------------------------------------------------</w:t>
      </w:r>
    </w:p>
    <w:p w14:paraId="45149774" w14:textId="77777777" w:rsidR="00B152B7" w:rsidRDefault="00B152B7" w:rsidP="00B152B7">
      <w:pPr>
        <w:tabs>
          <w:tab w:val="left" w:pos="4770"/>
        </w:tabs>
        <w:spacing w:after="0" w:line="360" w:lineRule="auto"/>
        <w:rPr>
          <w:rFonts w:ascii="Kokila" w:hAnsi="Kokila" w:cs="Kokila"/>
          <w:sz w:val="32"/>
          <w:szCs w:val="32"/>
        </w:rPr>
      </w:pPr>
      <w:r w:rsidRPr="00392F31">
        <w:rPr>
          <w:rFonts w:ascii="Kokila" w:hAnsi="Kokila" w:cs="Kokila"/>
          <w:sz w:val="32"/>
          <w:szCs w:val="32"/>
        </w:rPr>
        <w:t>-------------------------------------------------------------------------------------------------------------</w:t>
      </w:r>
    </w:p>
    <w:p w14:paraId="420317E1" w14:textId="77777777" w:rsidR="00B152B7" w:rsidRDefault="00B152B7" w:rsidP="00B152B7">
      <w:pPr>
        <w:spacing w:after="0" w:line="360" w:lineRule="auto"/>
        <w:rPr>
          <w:rFonts w:ascii="Kokila" w:hAnsi="Kokila" w:cs="Kokila"/>
          <w:sz w:val="32"/>
          <w:szCs w:val="32"/>
        </w:rPr>
      </w:pPr>
      <w:r w:rsidRPr="00392F31">
        <w:rPr>
          <w:rFonts w:ascii="Kokila" w:hAnsi="Kokila" w:cs="Kokila"/>
          <w:sz w:val="32"/>
          <w:szCs w:val="32"/>
        </w:rPr>
        <w:t>-------------------------------------------------------------------------------------------------------------</w:t>
      </w:r>
    </w:p>
    <w:p w14:paraId="0BB7EB4F" w14:textId="77777777" w:rsidR="00B152B7" w:rsidRDefault="00B152B7" w:rsidP="00B152B7">
      <w:pPr>
        <w:tabs>
          <w:tab w:val="left" w:pos="4770"/>
        </w:tabs>
        <w:spacing w:after="0" w:line="360" w:lineRule="auto"/>
        <w:rPr>
          <w:rFonts w:ascii="Kokila" w:hAnsi="Kokila" w:cs="Kokila"/>
          <w:sz w:val="32"/>
          <w:szCs w:val="32"/>
        </w:rPr>
      </w:pPr>
      <w:r w:rsidRPr="00392F31">
        <w:rPr>
          <w:rFonts w:ascii="Kokila" w:hAnsi="Kokila" w:cs="Kokila"/>
          <w:sz w:val="32"/>
          <w:szCs w:val="32"/>
        </w:rPr>
        <w:t>-------------------------------------------------------------------------------------------------------------</w:t>
      </w:r>
    </w:p>
    <w:p w14:paraId="29CADDA3" w14:textId="77777777" w:rsidR="00B152B7" w:rsidRDefault="00B152B7" w:rsidP="00B152B7">
      <w:pPr>
        <w:spacing w:after="0" w:line="360" w:lineRule="auto"/>
        <w:rPr>
          <w:rFonts w:ascii="Kokila" w:hAnsi="Kokila" w:cs="Kokila"/>
          <w:sz w:val="32"/>
          <w:szCs w:val="32"/>
        </w:rPr>
      </w:pPr>
      <w:r w:rsidRPr="00392F31">
        <w:rPr>
          <w:rFonts w:ascii="Kokila" w:hAnsi="Kokila" w:cs="Kokila"/>
          <w:sz w:val="32"/>
          <w:szCs w:val="32"/>
        </w:rPr>
        <w:t>-------------------------------------------------------------------------------------------------------------</w:t>
      </w:r>
    </w:p>
    <w:p w14:paraId="27C1DB6F" w14:textId="4CCFA458" w:rsidR="00B152B7" w:rsidRPr="00C91852" w:rsidRDefault="00B152B7" w:rsidP="00B152B7">
      <w:pPr>
        <w:spacing w:after="0" w:line="480" w:lineRule="auto"/>
        <w:rPr>
          <w:rFonts w:ascii="Kokila" w:hAnsi="Kokila" w:cs="Kokila"/>
          <w:sz w:val="28"/>
          <w:szCs w:val="28"/>
        </w:rPr>
      </w:pPr>
      <w:r w:rsidRPr="00392F31">
        <w:rPr>
          <w:rFonts w:ascii="Kokila" w:hAnsi="Kokila" w:cs="Kokila"/>
          <w:sz w:val="32"/>
          <w:szCs w:val="32"/>
        </w:rPr>
        <w:t>-------------------------------------------------------------------------------------------------------------</w:t>
      </w:r>
    </w:p>
    <w:p w14:paraId="765E798D" w14:textId="77777777" w:rsidR="00D859B5" w:rsidRPr="00C91852" w:rsidRDefault="00D859B5">
      <w:pPr>
        <w:numPr>
          <w:ilvl w:val="0"/>
          <w:numId w:val="64"/>
        </w:numPr>
        <w:spacing w:after="0" w:line="360" w:lineRule="auto"/>
        <w:rPr>
          <w:rFonts w:ascii="Kokila" w:hAnsi="Kokila" w:cs="Kokila"/>
          <w:sz w:val="28"/>
          <w:szCs w:val="28"/>
        </w:rPr>
      </w:pPr>
      <w:r w:rsidRPr="00C91852">
        <w:rPr>
          <w:rFonts w:ascii="Kokila" w:hAnsi="Kokila" w:cs="Kokila" w:hint="cs"/>
          <w:sz w:val="28"/>
          <w:szCs w:val="28"/>
          <w:cs/>
        </w:rPr>
        <w:t xml:space="preserve"> तुलनात्मक वित्तीय विवरण से क्या आशय है लाभ बताइए। </w:t>
      </w:r>
    </w:p>
    <w:p w14:paraId="216A0079" w14:textId="77777777" w:rsidR="00D859B5" w:rsidRDefault="00D859B5" w:rsidP="008A7881">
      <w:pPr>
        <w:spacing w:after="0" w:line="360" w:lineRule="auto"/>
        <w:ind w:firstLine="720"/>
        <w:rPr>
          <w:rFonts w:ascii="Kokila" w:hAnsi="Kokila" w:cs="Kokila"/>
          <w:sz w:val="28"/>
          <w:szCs w:val="28"/>
        </w:rPr>
      </w:pPr>
      <w:r w:rsidRPr="00C91852">
        <w:rPr>
          <w:rFonts w:ascii="Kokila" w:hAnsi="Kokila" w:cs="Kokila"/>
          <w:sz w:val="28"/>
          <w:szCs w:val="28"/>
        </w:rPr>
        <w:t>What is the meaning of Comparative Financial Statement? Write its advantages.</w:t>
      </w:r>
    </w:p>
    <w:p w14:paraId="678C1428" w14:textId="77777777" w:rsidR="00B152B7" w:rsidRDefault="00B152B7" w:rsidP="00B152B7">
      <w:pPr>
        <w:spacing w:after="0" w:line="360" w:lineRule="auto"/>
        <w:rPr>
          <w:rFonts w:ascii="Kokila" w:hAnsi="Kokila" w:cs="Kokila"/>
          <w:sz w:val="32"/>
          <w:szCs w:val="32"/>
        </w:rPr>
      </w:pPr>
      <w:r w:rsidRPr="00392F31">
        <w:rPr>
          <w:rFonts w:ascii="Kokila" w:hAnsi="Kokila" w:cs="Kokila"/>
          <w:sz w:val="32"/>
          <w:szCs w:val="32"/>
        </w:rPr>
        <w:t>-------------------------------------------------------------------------------------------------------------</w:t>
      </w:r>
    </w:p>
    <w:p w14:paraId="03EE2C56" w14:textId="77777777" w:rsidR="00B152B7" w:rsidRDefault="00B152B7" w:rsidP="00B152B7">
      <w:pPr>
        <w:tabs>
          <w:tab w:val="left" w:pos="4770"/>
        </w:tabs>
        <w:spacing w:after="0" w:line="360" w:lineRule="auto"/>
        <w:rPr>
          <w:rFonts w:ascii="Kokila" w:hAnsi="Kokila" w:cs="Kokila"/>
          <w:sz w:val="32"/>
          <w:szCs w:val="32"/>
        </w:rPr>
      </w:pPr>
      <w:r w:rsidRPr="00392F31">
        <w:rPr>
          <w:rFonts w:ascii="Kokila" w:hAnsi="Kokila" w:cs="Kokila"/>
          <w:sz w:val="32"/>
          <w:szCs w:val="32"/>
        </w:rPr>
        <w:t>-------------------------------------------------------------------------------------------------------------</w:t>
      </w:r>
    </w:p>
    <w:p w14:paraId="63277EA3" w14:textId="77777777" w:rsidR="00B152B7" w:rsidRDefault="00B152B7" w:rsidP="00B152B7">
      <w:pPr>
        <w:spacing w:after="0" w:line="360" w:lineRule="auto"/>
        <w:rPr>
          <w:rFonts w:ascii="Kokila" w:hAnsi="Kokila" w:cs="Kokila"/>
          <w:sz w:val="32"/>
          <w:szCs w:val="32"/>
        </w:rPr>
      </w:pPr>
      <w:r w:rsidRPr="00392F31">
        <w:rPr>
          <w:rFonts w:ascii="Kokila" w:hAnsi="Kokila" w:cs="Kokila"/>
          <w:sz w:val="32"/>
          <w:szCs w:val="32"/>
        </w:rPr>
        <w:t>-------------------------------------------------------------------------------------------------------------</w:t>
      </w:r>
    </w:p>
    <w:p w14:paraId="7D32112C" w14:textId="77777777" w:rsidR="00B152B7" w:rsidRDefault="00B152B7" w:rsidP="00B152B7">
      <w:pPr>
        <w:spacing w:after="0" w:line="360" w:lineRule="auto"/>
        <w:jc w:val="both"/>
        <w:rPr>
          <w:rFonts w:ascii="Kokila" w:hAnsi="Kokila" w:cs="Kokila"/>
          <w:sz w:val="32"/>
          <w:szCs w:val="32"/>
        </w:rPr>
      </w:pPr>
      <w:r w:rsidRPr="00392F31">
        <w:rPr>
          <w:rFonts w:ascii="Kokila" w:hAnsi="Kokila" w:cs="Kokila"/>
          <w:sz w:val="32"/>
          <w:szCs w:val="32"/>
        </w:rPr>
        <w:t>-------------------------------------------------------------------------------------------------------------</w:t>
      </w:r>
    </w:p>
    <w:p w14:paraId="04C9BCA6" w14:textId="77777777" w:rsidR="00B152B7" w:rsidRDefault="00B152B7" w:rsidP="00B152B7">
      <w:pPr>
        <w:spacing w:after="0" w:line="360" w:lineRule="auto"/>
        <w:rPr>
          <w:rFonts w:ascii="Kokila" w:hAnsi="Kokila" w:cs="Kokila"/>
          <w:sz w:val="32"/>
          <w:szCs w:val="32"/>
        </w:rPr>
      </w:pPr>
      <w:r w:rsidRPr="00392F31">
        <w:rPr>
          <w:rFonts w:ascii="Kokila" w:hAnsi="Kokila" w:cs="Kokila"/>
          <w:sz w:val="32"/>
          <w:szCs w:val="32"/>
        </w:rPr>
        <w:t>-------------------------------------------------------------------------------------------------------------</w:t>
      </w:r>
    </w:p>
    <w:p w14:paraId="4A56E2ED" w14:textId="77777777" w:rsidR="00B152B7" w:rsidRDefault="00B152B7" w:rsidP="00B152B7">
      <w:pPr>
        <w:tabs>
          <w:tab w:val="left" w:pos="4770"/>
        </w:tabs>
        <w:spacing w:after="0" w:line="360" w:lineRule="auto"/>
        <w:rPr>
          <w:rFonts w:ascii="Kokila" w:hAnsi="Kokila" w:cs="Kokila"/>
          <w:sz w:val="32"/>
          <w:szCs w:val="32"/>
        </w:rPr>
      </w:pPr>
      <w:r w:rsidRPr="00392F31">
        <w:rPr>
          <w:rFonts w:ascii="Kokila" w:hAnsi="Kokila" w:cs="Kokila"/>
          <w:sz w:val="32"/>
          <w:szCs w:val="32"/>
        </w:rPr>
        <w:t>-------------------------------------------------------------------------------------------------------------</w:t>
      </w:r>
    </w:p>
    <w:p w14:paraId="024C87E7" w14:textId="77777777" w:rsidR="00B152B7" w:rsidRDefault="00B152B7" w:rsidP="00B152B7">
      <w:pPr>
        <w:spacing w:after="0" w:line="360" w:lineRule="auto"/>
        <w:rPr>
          <w:rFonts w:ascii="Kokila" w:hAnsi="Kokila" w:cs="Kokila"/>
          <w:sz w:val="32"/>
          <w:szCs w:val="32"/>
        </w:rPr>
      </w:pPr>
      <w:r w:rsidRPr="00392F31">
        <w:rPr>
          <w:rFonts w:ascii="Kokila" w:hAnsi="Kokila" w:cs="Kokila"/>
          <w:sz w:val="32"/>
          <w:szCs w:val="32"/>
        </w:rPr>
        <w:t>-------------------------------------------------------------------------------------------------------------</w:t>
      </w:r>
    </w:p>
    <w:p w14:paraId="4D064850" w14:textId="77777777" w:rsidR="00B152B7" w:rsidRDefault="00B152B7" w:rsidP="00B152B7">
      <w:pPr>
        <w:tabs>
          <w:tab w:val="left" w:pos="4770"/>
        </w:tabs>
        <w:spacing w:after="0" w:line="360" w:lineRule="auto"/>
        <w:rPr>
          <w:rFonts w:ascii="Kokila" w:hAnsi="Kokila" w:cs="Kokila"/>
          <w:sz w:val="32"/>
          <w:szCs w:val="32"/>
        </w:rPr>
      </w:pPr>
      <w:r w:rsidRPr="00392F31">
        <w:rPr>
          <w:rFonts w:ascii="Kokila" w:hAnsi="Kokila" w:cs="Kokila"/>
          <w:sz w:val="32"/>
          <w:szCs w:val="32"/>
        </w:rPr>
        <w:t>-------------------------------------------------------------------------------------------------------------</w:t>
      </w:r>
    </w:p>
    <w:p w14:paraId="05110307" w14:textId="77777777" w:rsidR="00B152B7" w:rsidRDefault="00B152B7" w:rsidP="00B152B7">
      <w:pPr>
        <w:spacing w:after="0" w:line="360" w:lineRule="auto"/>
        <w:rPr>
          <w:rFonts w:ascii="Kokila" w:hAnsi="Kokila" w:cs="Kokila"/>
          <w:sz w:val="32"/>
          <w:szCs w:val="32"/>
        </w:rPr>
      </w:pPr>
      <w:r w:rsidRPr="00392F31">
        <w:rPr>
          <w:rFonts w:ascii="Kokila" w:hAnsi="Kokila" w:cs="Kokila"/>
          <w:sz w:val="32"/>
          <w:szCs w:val="32"/>
        </w:rPr>
        <w:t>-------------------------------------------------------------------------------------------------------------</w:t>
      </w:r>
    </w:p>
    <w:p w14:paraId="78ADE57A" w14:textId="77777777" w:rsidR="00B152B7" w:rsidRPr="00C91852" w:rsidRDefault="00B152B7" w:rsidP="00B152B7">
      <w:pPr>
        <w:spacing w:after="0" w:line="480" w:lineRule="auto"/>
        <w:rPr>
          <w:rFonts w:ascii="Kokila" w:hAnsi="Kokila" w:cs="Kokila"/>
          <w:sz w:val="28"/>
          <w:szCs w:val="28"/>
        </w:rPr>
      </w:pPr>
      <w:r w:rsidRPr="00392F31">
        <w:rPr>
          <w:rFonts w:ascii="Kokila" w:hAnsi="Kokila" w:cs="Kokila"/>
          <w:sz w:val="32"/>
          <w:szCs w:val="32"/>
        </w:rPr>
        <w:t>-------------------------------------------------------------------------------------------------------------</w:t>
      </w:r>
    </w:p>
    <w:p w14:paraId="4A0CC91C" w14:textId="77777777" w:rsidR="00B152B7" w:rsidRPr="00C91852" w:rsidRDefault="00B152B7" w:rsidP="00B152B7">
      <w:pPr>
        <w:spacing w:after="0" w:line="360" w:lineRule="auto"/>
        <w:rPr>
          <w:rFonts w:ascii="Kokila" w:hAnsi="Kokila" w:cs="Kokila"/>
          <w:sz w:val="28"/>
          <w:szCs w:val="28"/>
        </w:rPr>
      </w:pPr>
    </w:p>
    <w:p w14:paraId="7AA0EB4F" w14:textId="77777777" w:rsidR="00D859B5" w:rsidRPr="00C91852" w:rsidRDefault="00D859B5">
      <w:pPr>
        <w:numPr>
          <w:ilvl w:val="0"/>
          <w:numId w:val="64"/>
        </w:numPr>
        <w:spacing w:after="0" w:line="360" w:lineRule="auto"/>
        <w:rPr>
          <w:rFonts w:ascii="Kokila" w:hAnsi="Kokila" w:cs="Kokila"/>
          <w:sz w:val="28"/>
          <w:szCs w:val="28"/>
        </w:rPr>
      </w:pPr>
      <w:r w:rsidRPr="00C91852">
        <w:rPr>
          <w:rFonts w:ascii="Kokila" w:hAnsi="Kokila" w:cs="Kokila" w:hint="cs"/>
          <w:sz w:val="28"/>
          <w:szCs w:val="28"/>
          <w:cs/>
        </w:rPr>
        <w:lastRenderedPageBreak/>
        <w:t xml:space="preserve"> तुलनात्मक चिट्ठे से क्या आशय है, इसकी उपयोगिता बताइए। </w:t>
      </w:r>
    </w:p>
    <w:p w14:paraId="0A702F3D" w14:textId="77777777" w:rsidR="00D859B5" w:rsidRDefault="00D859B5" w:rsidP="008A7881">
      <w:pPr>
        <w:spacing w:after="0" w:line="360" w:lineRule="auto"/>
        <w:ind w:firstLine="720"/>
        <w:rPr>
          <w:rFonts w:ascii="Kokila" w:hAnsi="Kokila" w:cs="Kokila"/>
          <w:sz w:val="28"/>
          <w:szCs w:val="28"/>
        </w:rPr>
      </w:pPr>
      <w:r w:rsidRPr="00C91852">
        <w:rPr>
          <w:rFonts w:ascii="Kokila" w:hAnsi="Kokila" w:cs="Kokila"/>
          <w:sz w:val="28"/>
          <w:szCs w:val="28"/>
        </w:rPr>
        <w:t>What is the meaning of Comparative Balance Sheet? Write its uses.</w:t>
      </w:r>
    </w:p>
    <w:p w14:paraId="1521EB3B" w14:textId="77777777" w:rsidR="00B152B7" w:rsidRDefault="00B152B7" w:rsidP="00B152B7">
      <w:pPr>
        <w:spacing w:after="0" w:line="360" w:lineRule="auto"/>
        <w:rPr>
          <w:rFonts w:ascii="Kokila" w:hAnsi="Kokila" w:cs="Kokila"/>
          <w:sz w:val="32"/>
          <w:szCs w:val="32"/>
        </w:rPr>
      </w:pPr>
      <w:r w:rsidRPr="00392F31">
        <w:rPr>
          <w:rFonts w:ascii="Kokila" w:hAnsi="Kokila" w:cs="Kokila"/>
          <w:sz w:val="32"/>
          <w:szCs w:val="32"/>
        </w:rPr>
        <w:t>-------------------------------------------------------------------------------------------------------------</w:t>
      </w:r>
    </w:p>
    <w:p w14:paraId="5149F599" w14:textId="77777777" w:rsidR="00B152B7" w:rsidRDefault="00B152B7" w:rsidP="00B152B7">
      <w:pPr>
        <w:tabs>
          <w:tab w:val="left" w:pos="4770"/>
        </w:tabs>
        <w:spacing w:after="0" w:line="360" w:lineRule="auto"/>
        <w:rPr>
          <w:rFonts w:ascii="Kokila" w:hAnsi="Kokila" w:cs="Kokila"/>
          <w:sz w:val="32"/>
          <w:szCs w:val="32"/>
        </w:rPr>
      </w:pPr>
      <w:r w:rsidRPr="00392F31">
        <w:rPr>
          <w:rFonts w:ascii="Kokila" w:hAnsi="Kokila" w:cs="Kokila"/>
          <w:sz w:val="32"/>
          <w:szCs w:val="32"/>
        </w:rPr>
        <w:t>-------------------------------------------------------------------------------------------------------------</w:t>
      </w:r>
    </w:p>
    <w:p w14:paraId="1D5FCD25" w14:textId="77777777" w:rsidR="00B152B7" w:rsidRDefault="00B152B7" w:rsidP="00B152B7">
      <w:pPr>
        <w:spacing w:after="0" w:line="360" w:lineRule="auto"/>
        <w:rPr>
          <w:rFonts w:ascii="Kokila" w:hAnsi="Kokila" w:cs="Kokila"/>
          <w:sz w:val="32"/>
          <w:szCs w:val="32"/>
        </w:rPr>
      </w:pPr>
      <w:r w:rsidRPr="00392F31">
        <w:rPr>
          <w:rFonts w:ascii="Kokila" w:hAnsi="Kokila" w:cs="Kokila"/>
          <w:sz w:val="32"/>
          <w:szCs w:val="32"/>
        </w:rPr>
        <w:t>-------------------------------------------------------------------------------------------------------------</w:t>
      </w:r>
    </w:p>
    <w:p w14:paraId="7F4DC0C1" w14:textId="77777777" w:rsidR="00B152B7" w:rsidRDefault="00B152B7" w:rsidP="00B152B7">
      <w:pPr>
        <w:spacing w:after="0" w:line="360" w:lineRule="auto"/>
        <w:jc w:val="both"/>
        <w:rPr>
          <w:rFonts w:ascii="Kokila" w:hAnsi="Kokila" w:cs="Kokila"/>
          <w:sz w:val="32"/>
          <w:szCs w:val="32"/>
        </w:rPr>
      </w:pPr>
      <w:r w:rsidRPr="00392F31">
        <w:rPr>
          <w:rFonts w:ascii="Kokila" w:hAnsi="Kokila" w:cs="Kokila"/>
          <w:sz w:val="32"/>
          <w:szCs w:val="32"/>
        </w:rPr>
        <w:t>-------------------------------------------------------------------------------------------------------------</w:t>
      </w:r>
    </w:p>
    <w:p w14:paraId="64E8B4C8" w14:textId="77777777" w:rsidR="00B152B7" w:rsidRDefault="00B152B7" w:rsidP="00B152B7">
      <w:pPr>
        <w:spacing w:after="0" w:line="360" w:lineRule="auto"/>
        <w:rPr>
          <w:rFonts w:ascii="Kokila" w:hAnsi="Kokila" w:cs="Kokila"/>
          <w:sz w:val="32"/>
          <w:szCs w:val="32"/>
        </w:rPr>
      </w:pPr>
      <w:r w:rsidRPr="00392F31">
        <w:rPr>
          <w:rFonts w:ascii="Kokila" w:hAnsi="Kokila" w:cs="Kokila"/>
          <w:sz w:val="32"/>
          <w:szCs w:val="32"/>
        </w:rPr>
        <w:t>-------------------------------------------------------------------------------------------------------------</w:t>
      </w:r>
    </w:p>
    <w:p w14:paraId="4E6C427C" w14:textId="77777777" w:rsidR="00B152B7" w:rsidRDefault="00B152B7" w:rsidP="00B152B7">
      <w:pPr>
        <w:tabs>
          <w:tab w:val="left" w:pos="4770"/>
        </w:tabs>
        <w:spacing w:after="0" w:line="360" w:lineRule="auto"/>
        <w:rPr>
          <w:rFonts w:ascii="Kokila" w:hAnsi="Kokila" w:cs="Kokila"/>
          <w:sz w:val="32"/>
          <w:szCs w:val="32"/>
        </w:rPr>
      </w:pPr>
      <w:r w:rsidRPr="00392F31">
        <w:rPr>
          <w:rFonts w:ascii="Kokila" w:hAnsi="Kokila" w:cs="Kokila"/>
          <w:sz w:val="32"/>
          <w:szCs w:val="32"/>
        </w:rPr>
        <w:t>-------------------------------------------------------------------------------------------------------------</w:t>
      </w:r>
    </w:p>
    <w:p w14:paraId="2A3F631E" w14:textId="77777777" w:rsidR="00B152B7" w:rsidRDefault="00B152B7" w:rsidP="00B152B7">
      <w:pPr>
        <w:spacing w:after="0" w:line="360" w:lineRule="auto"/>
        <w:rPr>
          <w:rFonts w:ascii="Kokila" w:hAnsi="Kokila" w:cs="Kokila"/>
          <w:sz w:val="32"/>
          <w:szCs w:val="32"/>
        </w:rPr>
      </w:pPr>
      <w:r w:rsidRPr="00392F31">
        <w:rPr>
          <w:rFonts w:ascii="Kokila" w:hAnsi="Kokila" w:cs="Kokila"/>
          <w:sz w:val="32"/>
          <w:szCs w:val="32"/>
        </w:rPr>
        <w:t>-------------------------------------------------------------------------------------------------------------</w:t>
      </w:r>
    </w:p>
    <w:p w14:paraId="5CCA4818" w14:textId="77777777" w:rsidR="00B152B7" w:rsidRDefault="00B152B7" w:rsidP="00B152B7">
      <w:pPr>
        <w:tabs>
          <w:tab w:val="left" w:pos="4770"/>
        </w:tabs>
        <w:spacing w:after="0" w:line="360" w:lineRule="auto"/>
        <w:rPr>
          <w:rFonts w:ascii="Kokila" w:hAnsi="Kokila" w:cs="Kokila"/>
          <w:sz w:val="32"/>
          <w:szCs w:val="32"/>
        </w:rPr>
      </w:pPr>
      <w:r w:rsidRPr="00392F31">
        <w:rPr>
          <w:rFonts w:ascii="Kokila" w:hAnsi="Kokila" w:cs="Kokila"/>
          <w:sz w:val="32"/>
          <w:szCs w:val="32"/>
        </w:rPr>
        <w:t>-------------------------------------------------------------------------------------------------------------</w:t>
      </w:r>
    </w:p>
    <w:p w14:paraId="573CA486" w14:textId="77777777" w:rsidR="00B152B7" w:rsidRDefault="00B152B7" w:rsidP="00B152B7">
      <w:pPr>
        <w:spacing w:after="0" w:line="360" w:lineRule="auto"/>
        <w:rPr>
          <w:rFonts w:ascii="Kokila" w:hAnsi="Kokila" w:cs="Kokila"/>
          <w:sz w:val="32"/>
          <w:szCs w:val="32"/>
        </w:rPr>
      </w:pPr>
      <w:r w:rsidRPr="00392F31">
        <w:rPr>
          <w:rFonts w:ascii="Kokila" w:hAnsi="Kokila" w:cs="Kokila"/>
          <w:sz w:val="32"/>
          <w:szCs w:val="32"/>
        </w:rPr>
        <w:t>-------------------------------------------------------------------------------------------------------------</w:t>
      </w:r>
    </w:p>
    <w:p w14:paraId="4D998220" w14:textId="06355760" w:rsidR="00B152B7" w:rsidRPr="00C91852" w:rsidRDefault="00B152B7" w:rsidP="00B152B7">
      <w:pPr>
        <w:spacing w:after="0" w:line="480" w:lineRule="auto"/>
        <w:rPr>
          <w:rFonts w:ascii="Kokila" w:hAnsi="Kokila" w:cs="Kokila"/>
          <w:sz w:val="28"/>
          <w:szCs w:val="28"/>
        </w:rPr>
      </w:pPr>
      <w:r w:rsidRPr="00392F31">
        <w:rPr>
          <w:rFonts w:ascii="Kokila" w:hAnsi="Kokila" w:cs="Kokila"/>
          <w:sz w:val="32"/>
          <w:szCs w:val="32"/>
        </w:rPr>
        <w:t>-------------------------------------------------------------------------------------------------------------</w:t>
      </w:r>
    </w:p>
    <w:p w14:paraId="0CD0DC41" w14:textId="77777777" w:rsidR="00D859B5" w:rsidRPr="00C91852" w:rsidRDefault="00D859B5">
      <w:pPr>
        <w:numPr>
          <w:ilvl w:val="0"/>
          <w:numId w:val="64"/>
        </w:numPr>
        <w:spacing w:after="0" w:line="360" w:lineRule="auto"/>
        <w:rPr>
          <w:rFonts w:ascii="Kokila" w:hAnsi="Kokila" w:cs="Kokila"/>
          <w:sz w:val="28"/>
          <w:szCs w:val="28"/>
        </w:rPr>
      </w:pPr>
      <w:r w:rsidRPr="00C91852">
        <w:rPr>
          <w:rFonts w:ascii="Kokila" w:hAnsi="Kokila" w:cs="Kokila" w:hint="cs"/>
          <w:sz w:val="28"/>
          <w:szCs w:val="28"/>
          <w:cs/>
        </w:rPr>
        <w:t xml:space="preserve"> चालू अनुपात एवं तरल अनुपात को समझाइए।</w:t>
      </w:r>
    </w:p>
    <w:p w14:paraId="2CE4B2D9" w14:textId="65E5FE99" w:rsidR="00D859B5" w:rsidRDefault="00D859B5" w:rsidP="00B27F73">
      <w:pPr>
        <w:spacing w:after="0" w:line="360" w:lineRule="auto"/>
        <w:ind w:firstLine="720"/>
        <w:rPr>
          <w:rFonts w:ascii="Kokila" w:hAnsi="Kokila" w:cs="Kokila"/>
          <w:sz w:val="28"/>
          <w:szCs w:val="28"/>
        </w:rPr>
      </w:pPr>
      <w:r w:rsidRPr="00C91852">
        <w:rPr>
          <w:rFonts w:ascii="Kokila" w:hAnsi="Kokila" w:cs="Kokila"/>
          <w:sz w:val="28"/>
          <w:szCs w:val="28"/>
        </w:rPr>
        <w:t>Explain the Current Ratio and Liquid Ratio.</w:t>
      </w:r>
    </w:p>
    <w:p w14:paraId="6DD0C1E6" w14:textId="77777777" w:rsidR="00B152B7" w:rsidRDefault="00B152B7" w:rsidP="00B152B7">
      <w:pPr>
        <w:spacing w:after="0" w:line="360" w:lineRule="auto"/>
        <w:rPr>
          <w:rFonts w:ascii="Kokila" w:hAnsi="Kokila" w:cs="Kokila"/>
          <w:sz w:val="32"/>
          <w:szCs w:val="32"/>
        </w:rPr>
      </w:pPr>
      <w:r w:rsidRPr="00392F31">
        <w:rPr>
          <w:rFonts w:ascii="Kokila" w:hAnsi="Kokila" w:cs="Kokila"/>
          <w:sz w:val="32"/>
          <w:szCs w:val="32"/>
        </w:rPr>
        <w:t>-------------------------------------------------------------------------------------------------------------</w:t>
      </w:r>
    </w:p>
    <w:p w14:paraId="7CAB83AC" w14:textId="77777777" w:rsidR="00B152B7" w:rsidRDefault="00B152B7" w:rsidP="00B152B7">
      <w:pPr>
        <w:tabs>
          <w:tab w:val="left" w:pos="4770"/>
        </w:tabs>
        <w:spacing w:after="0" w:line="360" w:lineRule="auto"/>
        <w:rPr>
          <w:rFonts w:ascii="Kokila" w:hAnsi="Kokila" w:cs="Kokila"/>
          <w:sz w:val="32"/>
          <w:szCs w:val="32"/>
        </w:rPr>
      </w:pPr>
      <w:r w:rsidRPr="00392F31">
        <w:rPr>
          <w:rFonts w:ascii="Kokila" w:hAnsi="Kokila" w:cs="Kokila"/>
          <w:sz w:val="32"/>
          <w:szCs w:val="32"/>
        </w:rPr>
        <w:t>-------------------------------------------------------------------------------------------------------------</w:t>
      </w:r>
    </w:p>
    <w:p w14:paraId="5AE745B5" w14:textId="77777777" w:rsidR="00B152B7" w:rsidRDefault="00B152B7" w:rsidP="00B152B7">
      <w:pPr>
        <w:spacing w:after="0" w:line="360" w:lineRule="auto"/>
        <w:rPr>
          <w:rFonts w:ascii="Kokila" w:hAnsi="Kokila" w:cs="Kokila"/>
          <w:sz w:val="32"/>
          <w:szCs w:val="32"/>
        </w:rPr>
      </w:pPr>
      <w:r w:rsidRPr="00392F31">
        <w:rPr>
          <w:rFonts w:ascii="Kokila" w:hAnsi="Kokila" w:cs="Kokila"/>
          <w:sz w:val="32"/>
          <w:szCs w:val="32"/>
        </w:rPr>
        <w:t>-------------------------------------------------------------------------------------------------------------</w:t>
      </w:r>
    </w:p>
    <w:p w14:paraId="756A2411" w14:textId="77777777" w:rsidR="00B152B7" w:rsidRDefault="00B152B7" w:rsidP="00B152B7">
      <w:pPr>
        <w:spacing w:after="0" w:line="360" w:lineRule="auto"/>
        <w:jc w:val="both"/>
        <w:rPr>
          <w:rFonts w:ascii="Kokila" w:hAnsi="Kokila" w:cs="Kokila"/>
          <w:sz w:val="32"/>
          <w:szCs w:val="32"/>
        </w:rPr>
      </w:pPr>
      <w:r w:rsidRPr="00392F31">
        <w:rPr>
          <w:rFonts w:ascii="Kokila" w:hAnsi="Kokila" w:cs="Kokila"/>
          <w:sz w:val="32"/>
          <w:szCs w:val="32"/>
        </w:rPr>
        <w:t>-------------------------------------------------------------------------------------------------------------</w:t>
      </w:r>
    </w:p>
    <w:p w14:paraId="03F68EEC" w14:textId="77777777" w:rsidR="00B152B7" w:rsidRDefault="00B152B7" w:rsidP="00B152B7">
      <w:pPr>
        <w:spacing w:after="0" w:line="360" w:lineRule="auto"/>
        <w:rPr>
          <w:rFonts w:ascii="Kokila" w:hAnsi="Kokila" w:cs="Kokila"/>
          <w:sz w:val="32"/>
          <w:szCs w:val="32"/>
        </w:rPr>
      </w:pPr>
      <w:r w:rsidRPr="00392F31">
        <w:rPr>
          <w:rFonts w:ascii="Kokila" w:hAnsi="Kokila" w:cs="Kokila"/>
          <w:sz w:val="32"/>
          <w:szCs w:val="32"/>
        </w:rPr>
        <w:t>-------------------------------------------------------------------------------------------------------------</w:t>
      </w:r>
    </w:p>
    <w:p w14:paraId="24D5B932" w14:textId="77777777" w:rsidR="00B152B7" w:rsidRDefault="00B152B7" w:rsidP="00B152B7">
      <w:pPr>
        <w:tabs>
          <w:tab w:val="left" w:pos="4770"/>
        </w:tabs>
        <w:spacing w:after="0" w:line="360" w:lineRule="auto"/>
        <w:rPr>
          <w:rFonts w:ascii="Kokila" w:hAnsi="Kokila" w:cs="Kokila"/>
          <w:sz w:val="32"/>
          <w:szCs w:val="32"/>
        </w:rPr>
      </w:pPr>
      <w:r w:rsidRPr="00392F31">
        <w:rPr>
          <w:rFonts w:ascii="Kokila" w:hAnsi="Kokila" w:cs="Kokila"/>
          <w:sz w:val="32"/>
          <w:szCs w:val="32"/>
        </w:rPr>
        <w:t>-------------------------------------------------------------------------------------------------------------</w:t>
      </w:r>
    </w:p>
    <w:p w14:paraId="362E7540" w14:textId="77777777" w:rsidR="00B152B7" w:rsidRDefault="00B152B7" w:rsidP="00B152B7">
      <w:pPr>
        <w:spacing w:after="0" w:line="360" w:lineRule="auto"/>
        <w:rPr>
          <w:rFonts w:ascii="Kokila" w:hAnsi="Kokila" w:cs="Kokila"/>
          <w:sz w:val="32"/>
          <w:szCs w:val="32"/>
        </w:rPr>
      </w:pPr>
      <w:r w:rsidRPr="00392F31">
        <w:rPr>
          <w:rFonts w:ascii="Kokila" w:hAnsi="Kokila" w:cs="Kokila"/>
          <w:sz w:val="32"/>
          <w:szCs w:val="32"/>
        </w:rPr>
        <w:t>-------------------------------------------------------------------------------------------------------------</w:t>
      </w:r>
    </w:p>
    <w:p w14:paraId="2F54FA08" w14:textId="77777777" w:rsidR="00B152B7" w:rsidRDefault="00B152B7" w:rsidP="00B152B7">
      <w:pPr>
        <w:tabs>
          <w:tab w:val="left" w:pos="4770"/>
        </w:tabs>
        <w:spacing w:after="0" w:line="360" w:lineRule="auto"/>
        <w:rPr>
          <w:rFonts w:ascii="Kokila" w:hAnsi="Kokila" w:cs="Kokila"/>
          <w:sz w:val="32"/>
          <w:szCs w:val="32"/>
        </w:rPr>
      </w:pPr>
      <w:r w:rsidRPr="00392F31">
        <w:rPr>
          <w:rFonts w:ascii="Kokila" w:hAnsi="Kokila" w:cs="Kokila"/>
          <w:sz w:val="32"/>
          <w:szCs w:val="32"/>
        </w:rPr>
        <w:t>-------------------------------------------------------------------------------------------------------------</w:t>
      </w:r>
    </w:p>
    <w:p w14:paraId="6A08E051" w14:textId="77777777" w:rsidR="00B152B7" w:rsidRDefault="00B152B7" w:rsidP="00B152B7">
      <w:pPr>
        <w:spacing w:after="0" w:line="360" w:lineRule="auto"/>
        <w:rPr>
          <w:rFonts w:ascii="Kokila" w:hAnsi="Kokila" w:cs="Kokila"/>
          <w:sz w:val="32"/>
          <w:szCs w:val="32"/>
        </w:rPr>
      </w:pPr>
      <w:r w:rsidRPr="00392F31">
        <w:rPr>
          <w:rFonts w:ascii="Kokila" w:hAnsi="Kokila" w:cs="Kokila"/>
          <w:sz w:val="32"/>
          <w:szCs w:val="32"/>
        </w:rPr>
        <w:t>-------------------------------------------------------------------------------------------------------------</w:t>
      </w:r>
    </w:p>
    <w:p w14:paraId="71927457" w14:textId="77777777" w:rsidR="00B152B7" w:rsidRPr="00C91852" w:rsidRDefault="00B152B7" w:rsidP="00B152B7">
      <w:pPr>
        <w:spacing w:after="0" w:line="480" w:lineRule="auto"/>
        <w:rPr>
          <w:rFonts w:ascii="Kokila" w:hAnsi="Kokila" w:cs="Kokila"/>
          <w:sz w:val="28"/>
          <w:szCs w:val="28"/>
        </w:rPr>
      </w:pPr>
      <w:r w:rsidRPr="00392F31">
        <w:rPr>
          <w:rFonts w:ascii="Kokila" w:hAnsi="Kokila" w:cs="Kokila"/>
          <w:sz w:val="32"/>
          <w:szCs w:val="32"/>
        </w:rPr>
        <w:t>-------------------------------------------------------------------------------------------------------------</w:t>
      </w:r>
    </w:p>
    <w:p w14:paraId="7F39F74A" w14:textId="77777777" w:rsidR="00B152B7" w:rsidRPr="00C91852" w:rsidRDefault="00B152B7" w:rsidP="00B152B7">
      <w:pPr>
        <w:spacing w:after="0" w:line="360" w:lineRule="auto"/>
        <w:rPr>
          <w:rFonts w:ascii="Kokila" w:hAnsi="Kokila" w:cs="Kokila"/>
          <w:sz w:val="28"/>
          <w:szCs w:val="28"/>
        </w:rPr>
      </w:pPr>
    </w:p>
    <w:p w14:paraId="5CAE01DA" w14:textId="77777777" w:rsidR="00D859B5" w:rsidRPr="00C91852" w:rsidRDefault="00D859B5">
      <w:pPr>
        <w:numPr>
          <w:ilvl w:val="0"/>
          <w:numId w:val="64"/>
        </w:numPr>
        <w:spacing w:after="0" w:line="360" w:lineRule="auto"/>
        <w:rPr>
          <w:rFonts w:ascii="Kokila" w:hAnsi="Kokila" w:cs="Kokila"/>
          <w:sz w:val="28"/>
          <w:szCs w:val="28"/>
        </w:rPr>
      </w:pPr>
      <w:r w:rsidRPr="00C91852">
        <w:rPr>
          <w:rFonts w:ascii="Kokila" w:hAnsi="Kokila" w:cs="Kokila" w:hint="cs"/>
          <w:sz w:val="28"/>
          <w:szCs w:val="28"/>
          <w:cs/>
        </w:rPr>
        <w:lastRenderedPageBreak/>
        <w:t xml:space="preserve"> सकल लाभ अनुपात क्या है ,इसके उद्देश्य व महत्त्व बताइए। </w:t>
      </w:r>
    </w:p>
    <w:p w14:paraId="1A89EBED" w14:textId="77777777" w:rsidR="00D859B5" w:rsidRDefault="00D859B5" w:rsidP="008A7881">
      <w:pPr>
        <w:spacing w:after="0" w:line="360" w:lineRule="auto"/>
        <w:ind w:firstLine="720"/>
        <w:rPr>
          <w:rFonts w:ascii="Kokila" w:hAnsi="Kokila" w:cs="Kokila"/>
          <w:sz w:val="28"/>
          <w:szCs w:val="28"/>
        </w:rPr>
      </w:pPr>
      <w:r w:rsidRPr="00C91852">
        <w:rPr>
          <w:rFonts w:ascii="Kokila" w:hAnsi="Kokila" w:cs="Kokila"/>
          <w:sz w:val="28"/>
          <w:szCs w:val="28"/>
        </w:rPr>
        <w:t xml:space="preserve">What is the Gross Profit Ratio? Write its advantages or importance. </w:t>
      </w:r>
    </w:p>
    <w:p w14:paraId="599B7D61" w14:textId="77777777" w:rsidR="00B152B7" w:rsidRDefault="00B152B7" w:rsidP="00B152B7">
      <w:pPr>
        <w:spacing w:after="0" w:line="360" w:lineRule="auto"/>
        <w:rPr>
          <w:rFonts w:ascii="Kokila" w:hAnsi="Kokila" w:cs="Kokila"/>
          <w:sz w:val="32"/>
          <w:szCs w:val="32"/>
        </w:rPr>
      </w:pPr>
      <w:r w:rsidRPr="00392F31">
        <w:rPr>
          <w:rFonts w:ascii="Kokila" w:hAnsi="Kokila" w:cs="Kokila"/>
          <w:sz w:val="32"/>
          <w:szCs w:val="32"/>
        </w:rPr>
        <w:t>-------------------------------------------------------------------------------------------------------------</w:t>
      </w:r>
    </w:p>
    <w:p w14:paraId="3D25DD16" w14:textId="77777777" w:rsidR="00B152B7" w:rsidRDefault="00B152B7" w:rsidP="00B152B7">
      <w:pPr>
        <w:tabs>
          <w:tab w:val="left" w:pos="4770"/>
        </w:tabs>
        <w:spacing w:after="0" w:line="360" w:lineRule="auto"/>
        <w:rPr>
          <w:rFonts w:ascii="Kokila" w:hAnsi="Kokila" w:cs="Kokila"/>
          <w:sz w:val="32"/>
          <w:szCs w:val="32"/>
        </w:rPr>
      </w:pPr>
      <w:r w:rsidRPr="00392F31">
        <w:rPr>
          <w:rFonts w:ascii="Kokila" w:hAnsi="Kokila" w:cs="Kokila"/>
          <w:sz w:val="32"/>
          <w:szCs w:val="32"/>
        </w:rPr>
        <w:t>-------------------------------------------------------------------------------------------------------------</w:t>
      </w:r>
    </w:p>
    <w:p w14:paraId="709F6F94" w14:textId="77777777" w:rsidR="00B152B7" w:rsidRDefault="00B152B7" w:rsidP="00B152B7">
      <w:pPr>
        <w:spacing w:after="0" w:line="360" w:lineRule="auto"/>
        <w:rPr>
          <w:rFonts w:ascii="Kokila" w:hAnsi="Kokila" w:cs="Kokila"/>
          <w:sz w:val="32"/>
          <w:szCs w:val="32"/>
        </w:rPr>
      </w:pPr>
      <w:r w:rsidRPr="00392F31">
        <w:rPr>
          <w:rFonts w:ascii="Kokila" w:hAnsi="Kokila" w:cs="Kokila"/>
          <w:sz w:val="32"/>
          <w:szCs w:val="32"/>
        </w:rPr>
        <w:t>-------------------------------------------------------------------------------------------------------------</w:t>
      </w:r>
    </w:p>
    <w:p w14:paraId="2F8871C2" w14:textId="77777777" w:rsidR="00B152B7" w:rsidRDefault="00B152B7" w:rsidP="00B152B7">
      <w:pPr>
        <w:spacing w:after="0" w:line="360" w:lineRule="auto"/>
        <w:jc w:val="both"/>
        <w:rPr>
          <w:rFonts w:ascii="Kokila" w:hAnsi="Kokila" w:cs="Kokila"/>
          <w:sz w:val="32"/>
          <w:szCs w:val="32"/>
        </w:rPr>
      </w:pPr>
      <w:r w:rsidRPr="00392F31">
        <w:rPr>
          <w:rFonts w:ascii="Kokila" w:hAnsi="Kokila" w:cs="Kokila"/>
          <w:sz w:val="32"/>
          <w:szCs w:val="32"/>
        </w:rPr>
        <w:t>-------------------------------------------------------------------------------------------------------------</w:t>
      </w:r>
    </w:p>
    <w:p w14:paraId="2080F605" w14:textId="77777777" w:rsidR="00B152B7" w:rsidRDefault="00B152B7" w:rsidP="00B152B7">
      <w:pPr>
        <w:spacing w:after="0" w:line="360" w:lineRule="auto"/>
        <w:rPr>
          <w:rFonts w:ascii="Kokila" w:hAnsi="Kokila" w:cs="Kokila"/>
          <w:sz w:val="32"/>
          <w:szCs w:val="32"/>
        </w:rPr>
      </w:pPr>
      <w:r w:rsidRPr="00392F31">
        <w:rPr>
          <w:rFonts w:ascii="Kokila" w:hAnsi="Kokila" w:cs="Kokila"/>
          <w:sz w:val="32"/>
          <w:szCs w:val="32"/>
        </w:rPr>
        <w:t>-------------------------------------------------------------------------------------------------------------</w:t>
      </w:r>
    </w:p>
    <w:p w14:paraId="0E6AEFCB" w14:textId="77777777" w:rsidR="00B152B7" w:rsidRDefault="00B152B7" w:rsidP="00B152B7">
      <w:pPr>
        <w:tabs>
          <w:tab w:val="left" w:pos="4770"/>
        </w:tabs>
        <w:spacing w:after="0" w:line="360" w:lineRule="auto"/>
        <w:rPr>
          <w:rFonts w:ascii="Kokila" w:hAnsi="Kokila" w:cs="Kokila"/>
          <w:sz w:val="32"/>
          <w:szCs w:val="32"/>
        </w:rPr>
      </w:pPr>
      <w:r w:rsidRPr="00392F31">
        <w:rPr>
          <w:rFonts w:ascii="Kokila" w:hAnsi="Kokila" w:cs="Kokila"/>
          <w:sz w:val="32"/>
          <w:szCs w:val="32"/>
        </w:rPr>
        <w:t>-------------------------------------------------------------------------------------------------------------</w:t>
      </w:r>
    </w:p>
    <w:p w14:paraId="377DE748" w14:textId="77777777" w:rsidR="00B152B7" w:rsidRDefault="00B152B7" w:rsidP="00B152B7">
      <w:pPr>
        <w:spacing w:after="0" w:line="360" w:lineRule="auto"/>
        <w:rPr>
          <w:rFonts w:ascii="Kokila" w:hAnsi="Kokila" w:cs="Kokila"/>
          <w:sz w:val="32"/>
          <w:szCs w:val="32"/>
        </w:rPr>
      </w:pPr>
      <w:r w:rsidRPr="00392F31">
        <w:rPr>
          <w:rFonts w:ascii="Kokila" w:hAnsi="Kokila" w:cs="Kokila"/>
          <w:sz w:val="32"/>
          <w:szCs w:val="32"/>
        </w:rPr>
        <w:t>-------------------------------------------------------------------------------------------------------------</w:t>
      </w:r>
    </w:p>
    <w:p w14:paraId="741E9942" w14:textId="77777777" w:rsidR="00B152B7" w:rsidRDefault="00B152B7" w:rsidP="00B152B7">
      <w:pPr>
        <w:tabs>
          <w:tab w:val="left" w:pos="4770"/>
        </w:tabs>
        <w:spacing w:after="0" w:line="360" w:lineRule="auto"/>
        <w:rPr>
          <w:rFonts w:ascii="Kokila" w:hAnsi="Kokila" w:cs="Kokila"/>
          <w:sz w:val="32"/>
          <w:szCs w:val="32"/>
        </w:rPr>
      </w:pPr>
      <w:r w:rsidRPr="00392F31">
        <w:rPr>
          <w:rFonts w:ascii="Kokila" w:hAnsi="Kokila" w:cs="Kokila"/>
          <w:sz w:val="32"/>
          <w:szCs w:val="32"/>
        </w:rPr>
        <w:t>-------------------------------------------------------------------------------------------------------------</w:t>
      </w:r>
    </w:p>
    <w:p w14:paraId="54EA6C97" w14:textId="77777777" w:rsidR="00B152B7" w:rsidRDefault="00B152B7" w:rsidP="00B152B7">
      <w:pPr>
        <w:spacing w:after="0" w:line="360" w:lineRule="auto"/>
        <w:rPr>
          <w:rFonts w:ascii="Kokila" w:hAnsi="Kokila" w:cs="Kokila"/>
          <w:sz w:val="32"/>
          <w:szCs w:val="32"/>
        </w:rPr>
      </w:pPr>
      <w:r w:rsidRPr="00392F31">
        <w:rPr>
          <w:rFonts w:ascii="Kokila" w:hAnsi="Kokila" w:cs="Kokila"/>
          <w:sz w:val="32"/>
          <w:szCs w:val="32"/>
        </w:rPr>
        <w:t>-------------------------------------------------------------------------------------------------------------</w:t>
      </w:r>
    </w:p>
    <w:p w14:paraId="2306DEBB" w14:textId="511CC07E" w:rsidR="00B152B7" w:rsidRPr="00C91852" w:rsidRDefault="00B152B7" w:rsidP="00B152B7">
      <w:pPr>
        <w:spacing w:after="0" w:line="480" w:lineRule="auto"/>
        <w:rPr>
          <w:rFonts w:ascii="Kokila" w:hAnsi="Kokila" w:cs="Kokila"/>
          <w:sz w:val="28"/>
          <w:szCs w:val="28"/>
        </w:rPr>
      </w:pPr>
      <w:r w:rsidRPr="00392F31">
        <w:rPr>
          <w:rFonts w:ascii="Kokila" w:hAnsi="Kokila" w:cs="Kokila"/>
          <w:sz w:val="32"/>
          <w:szCs w:val="32"/>
        </w:rPr>
        <w:t>-------------------------------------------------------------------------------------------------------------</w:t>
      </w:r>
    </w:p>
    <w:p w14:paraId="382CB3DF" w14:textId="77777777" w:rsidR="00D859B5" w:rsidRPr="00C91852" w:rsidRDefault="00D859B5">
      <w:pPr>
        <w:numPr>
          <w:ilvl w:val="0"/>
          <w:numId w:val="64"/>
        </w:numPr>
        <w:spacing w:after="0" w:line="360" w:lineRule="auto"/>
        <w:rPr>
          <w:rFonts w:ascii="Kokila" w:hAnsi="Kokila" w:cs="Kokila"/>
          <w:sz w:val="28"/>
          <w:szCs w:val="28"/>
        </w:rPr>
      </w:pPr>
      <w:r w:rsidRPr="00C91852">
        <w:rPr>
          <w:rFonts w:ascii="Kokila" w:hAnsi="Kokila" w:cs="Kokila" w:hint="cs"/>
          <w:sz w:val="28"/>
          <w:szCs w:val="28"/>
          <w:cs/>
        </w:rPr>
        <w:t xml:space="preserve"> वित्तीय विश्लेषण की सीमाएं स्पष्ट कीजिए। </w:t>
      </w:r>
    </w:p>
    <w:p w14:paraId="25FD4482" w14:textId="263BD7F7" w:rsidR="00D859B5" w:rsidRDefault="00D859B5" w:rsidP="008A7881">
      <w:pPr>
        <w:spacing w:after="0" w:line="360" w:lineRule="auto"/>
        <w:ind w:firstLine="720"/>
        <w:rPr>
          <w:rFonts w:ascii="Kokila" w:hAnsi="Kokila" w:cs="Kokila"/>
          <w:sz w:val="28"/>
          <w:szCs w:val="28"/>
        </w:rPr>
      </w:pPr>
      <w:r w:rsidRPr="00C91852">
        <w:rPr>
          <w:rFonts w:ascii="Kokila" w:hAnsi="Kokila" w:cs="Kokila"/>
          <w:sz w:val="28"/>
          <w:szCs w:val="28"/>
        </w:rPr>
        <w:t>Clarify the limitation</w:t>
      </w:r>
      <w:r w:rsidR="00973E3E">
        <w:rPr>
          <w:rFonts w:ascii="Kokila" w:hAnsi="Kokila" w:cs="Kokila"/>
          <w:sz w:val="28"/>
          <w:szCs w:val="28"/>
        </w:rPr>
        <w:t>s</w:t>
      </w:r>
      <w:r w:rsidRPr="00C91852">
        <w:rPr>
          <w:rFonts w:ascii="Kokila" w:hAnsi="Kokila" w:cs="Kokila"/>
          <w:sz w:val="28"/>
          <w:szCs w:val="28"/>
        </w:rPr>
        <w:t xml:space="preserve"> of Financial </w:t>
      </w:r>
      <w:r w:rsidR="00973E3E">
        <w:rPr>
          <w:rFonts w:ascii="Kokila" w:hAnsi="Kokila" w:cs="Kokila"/>
          <w:sz w:val="28"/>
          <w:szCs w:val="28"/>
        </w:rPr>
        <w:t xml:space="preserve">Statement </w:t>
      </w:r>
      <w:r w:rsidRPr="00C91852">
        <w:rPr>
          <w:rFonts w:ascii="Kokila" w:hAnsi="Kokila" w:cs="Kokila"/>
          <w:sz w:val="28"/>
          <w:szCs w:val="28"/>
        </w:rPr>
        <w:t xml:space="preserve">Analysis. </w:t>
      </w:r>
    </w:p>
    <w:p w14:paraId="152E6012" w14:textId="77777777" w:rsidR="00B152B7" w:rsidRDefault="00B152B7" w:rsidP="00B152B7">
      <w:pPr>
        <w:spacing w:after="0" w:line="360" w:lineRule="auto"/>
        <w:rPr>
          <w:rFonts w:ascii="Kokila" w:hAnsi="Kokila" w:cs="Kokila"/>
          <w:sz w:val="32"/>
          <w:szCs w:val="32"/>
        </w:rPr>
      </w:pPr>
      <w:r w:rsidRPr="00392F31">
        <w:rPr>
          <w:rFonts w:ascii="Kokila" w:hAnsi="Kokila" w:cs="Kokila"/>
          <w:sz w:val="32"/>
          <w:szCs w:val="32"/>
        </w:rPr>
        <w:t>-------------------------------------------------------------------------------------------------------------</w:t>
      </w:r>
    </w:p>
    <w:p w14:paraId="2F284185" w14:textId="77777777" w:rsidR="00B152B7" w:rsidRDefault="00B152B7" w:rsidP="00B152B7">
      <w:pPr>
        <w:tabs>
          <w:tab w:val="left" w:pos="4770"/>
        </w:tabs>
        <w:spacing w:after="0" w:line="360" w:lineRule="auto"/>
        <w:rPr>
          <w:rFonts w:ascii="Kokila" w:hAnsi="Kokila" w:cs="Kokila"/>
          <w:sz w:val="32"/>
          <w:szCs w:val="32"/>
        </w:rPr>
      </w:pPr>
      <w:r w:rsidRPr="00392F31">
        <w:rPr>
          <w:rFonts w:ascii="Kokila" w:hAnsi="Kokila" w:cs="Kokila"/>
          <w:sz w:val="32"/>
          <w:szCs w:val="32"/>
        </w:rPr>
        <w:t>-------------------------------------------------------------------------------------------------------------</w:t>
      </w:r>
    </w:p>
    <w:p w14:paraId="366660E3" w14:textId="77777777" w:rsidR="00B152B7" w:rsidRDefault="00B152B7" w:rsidP="00B152B7">
      <w:pPr>
        <w:spacing w:after="0" w:line="360" w:lineRule="auto"/>
        <w:rPr>
          <w:rFonts w:ascii="Kokila" w:hAnsi="Kokila" w:cs="Kokila"/>
          <w:sz w:val="32"/>
          <w:szCs w:val="32"/>
        </w:rPr>
      </w:pPr>
      <w:r w:rsidRPr="00392F31">
        <w:rPr>
          <w:rFonts w:ascii="Kokila" w:hAnsi="Kokila" w:cs="Kokila"/>
          <w:sz w:val="32"/>
          <w:szCs w:val="32"/>
        </w:rPr>
        <w:t>-------------------------------------------------------------------------------------------------------------</w:t>
      </w:r>
    </w:p>
    <w:p w14:paraId="109FA894" w14:textId="77777777" w:rsidR="00B152B7" w:rsidRDefault="00B152B7" w:rsidP="00B152B7">
      <w:pPr>
        <w:spacing w:after="0" w:line="360" w:lineRule="auto"/>
        <w:jc w:val="both"/>
        <w:rPr>
          <w:rFonts w:ascii="Kokila" w:hAnsi="Kokila" w:cs="Kokila"/>
          <w:sz w:val="32"/>
          <w:szCs w:val="32"/>
        </w:rPr>
      </w:pPr>
      <w:r w:rsidRPr="00392F31">
        <w:rPr>
          <w:rFonts w:ascii="Kokila" w:hAnsi="Kokila" w:cs="Kokila"/>
          <w:sz w:val="32"/>
          <w:szCs w:val="32"/>
        </w:rPr>
        <w:t>-------------------------------------------------------------------------------------------------------------</w:t>
      </w:r>
    </w:p>
    <w:p w14:paraId="5812ED83" w14:textId="77777777" w:rsidR="00B152B7" w:rsidRDefault="00B152B7" w:rsidP="00B152B7">
      <w:pPr>
        <w:spacing w:after="0" w:line="360" w:lineRule="auto"/>
        <w:rPr>
          <w:rFonts w:ascii="Kokila" w:hAnsi="Kokila" w:cs="Kokila"/>
          <w:sz w:val="32"/>
          <w:szCs w:val="32"/>
        </w:rPr>
      </w:pPr>
      <w:r w:rsidRPr="00392F31">
        <w:rPr>
          <w:rFonts w:ascii="Kokila" w:hAnsi="Kokila" w:cs="Kokila"/>
          <w:sz w:val="32"/>
          <w:szCs w:val="32"/>
        </w:rPr>
        <w:t>-------------------------------------------------------------------------------------------------------------</w:t>
      </w:r>
    </w:p>
    <w:p w14:paraId="692E99D2" w14:textId="77777777" w:rsidR="00B152B7" w:rsidRDefault="00B152B7" w:rsidP="00B152B7">
      <w:pPr>
        <w:tabs>
          <w:tab w:val="left" w:pos="4770"/>
        </w:tabs>
        <w:spacing w:after="0" w:line="360" w:lineRule="auto"/>
        <w:rPr>
          <w:rFonts w:ascii="Kokila" w:hAnsi="Kokila" w:cs="Kokila"/>
          <w:sz w:val="32"/>
          <w:szCs w:val="32"/>
        </w:rPr>
      </w:pPr>
      <w:r w:rsidRPr="00392F31">
        <w:rPr>
          <w:rFonts w:ascii="Kokila" w:hAnsi="Kokila" w:cs="Kokila"/>
          <w:sz w:val="32"/>
          <w:szCs w:val="32"/>
        </w:rPr>
        <w:t>-------------------------------------------------------------------------------------------------------------</w:t>
      </w:r>
    </w:p>
    <w:p w14:paraId="3BD00852" w14:textId="77777777" w:rsidR="00B152B7" w:rsidRDefault="00B152B7" w:rsidP="00B152B7">
      <w:pPr>
        <w:spacing w:after="0" w:line="360" w:lineRule="auto"/>
        <w:rPr>
          <w:rFonts w:ascii="Kokila" w:hAnsi="Kokila" w:cs="Kokila"/>
          <w:sz w:val="32"/>
          <w:szCs w:val="32"/>
        </w:rPr>
      </w:pPr>
      <w:r w:rsidRPr="00392F31">
        <w:rPr>
          <w:rFonts w:ascii="Kokila" w:hAnsi="Kokila" w:cs="Kokila"/>
          <w:sz w:val="32"/>
          <w:szCs w:val="32"/>
        </w:rPr>
        <w:t>-------------------------------------------------------------------------------------------------------------</w:t>
      </w:r>
    </w:p>
    <w:p w14:paraId="36DC155F" w14:textId="77777777" w:rsidR="00B152B7" w:rsidRDefault="00B152B7" w:rsidP="00B152B7">
      <w:pPr>
        <w:tabs>
          <w:tab w:val="left" w:pos="4770"/>
        </w:tabs>
        <w:spacing w:after="0" w:line="360" w:lineRule="auto"/>
        <w:rPr>
          <w:rFonts w:ascii="Kokila" w:hAnsi="Kokila" w:cs="Kokila"/>
          <w:sz w:val="32"/>
          <w:szCs w:val="32"/>
        </w:rPr>
      </w:pPr>
      <w:r w:rsidRPr="00392F31">
        <w:rPr>
          <w:rFonts w:ascii="Kokila" w:hAnsi="Kokila" w:cs="Kokila"/>
          <w:sz w:val="32"/>
          <w:szCs w:val="32"/>
        </w:rPr>
        <w:t>-------------------------------------------------------------------------------------------------------------</w:t>
      </w:r>
    </w:p>
    <w:p w14:paraId="342CA059" w14:textId="77777777" w:rsidR="00B152B7" w:rsidRDefault="00B152B7" w:rsidP="00B152B7">
      <w:pPr>
        <w:spacing w:after="0" w:line="360" w:lineRule="auto"/>
        <w:rPr>
          <w:rFonts w:ascii="Kokila" w:hAnsi="Kokila" w:cs="Kokila"/>
          <w:sz w:val="32"/>
          <w:szCs w:val="32"/>
        </w:rPr>
      </w:pPr>
      <w:r w:rsidRPr="00392F31">
        <w:rPr>
          <w:rFonts w:ascii="Kokila" w:hAnsi="Kokila" w:cs="Kokila"/>
          <w:sz w:val="32"/>
          <w:szCs w:val="32"/>
        </w:rPr>
        <w:t>-------------------------------------------------------------------------------------------------------------</w:t>
      </w:r>
    </w:p>
    <w:p w14:paraId="2F105112" w14:textId="77777777" w:rsidR="00B152B7" w:rsidRPr="00C91852" w:rsidRDefault="00B152B7" w:rsidP="00B152B7">
      <w:pPr>
        <w:spacing w:after="0" w:line="480" w:lineRule="auto"/>
        <w:rPr>
          <w:rFonts w:ascii="Kokila" w:hAnsi="Kokila" w:cs="Kokila"/>
          <w:sz w:val="28"/>
          <w:szCs w:val="28"/>
        </w:rPr>
      </w:pPr>
      <w:r w:rsidRPr="00392F31">
        <w:rPr>
          <w:rFonts w:ascii="Kokila" w:hAnsi="Kokila" w:cs="Kokila"/>
          <w:sz w:val="32"/>
          <w:szCs w:val="32"/>
        </w:rPr>
        <w:t>-------------------------------------------------------------------------------------------------------------</w:t>
      </w:r>
    </w:p>
    <w:p w14:paraId="54F6A540" w14:textId="77777777" w:rsidR="00B152B7" w:rsidRPr="00C91852" w:rsidRDefault="00B152B7" w:rsidP="00B152B7">
      <w:pPr>
        <w:spacing w:after="0" w:line="360" w:lineRule="auto"/>
        <w:rPr>
          <w:rFonts w:ascii="Kokila" w:hAnsi="Kokila" w:cs="Kokila"/>
          <w:sz w:val="28"/>
          <w:szCs w:val="28"/>
        </w:rPr>
      </w:pPr>
    </w:p>
    <w:p w14:paraId="003A088C" w14:textId="77777777" w:rsidR="00D859B5" w:rsidRPr="00C91852" w:rsidRDefault="00D859B5">
      <w:pPr>
        <w:numPr>
          <w:ilvl w:val="0"/>
          <w:numId w:val="64"/>
        </w:numPr>
        <w:spacing w:after="0" w:line="360" w:lineRule="auto"/>
        <w:rPr>
          <w:rFonts w:ascii="Kokila" w:hAnsi="Kokila" w:cs="Kokila"/>
          <w:sz w:val="28"/>
          <w:szCs w:val="28"/>
        </w:rPr>
      </w:pPr>
      <w:r w:rsidRPr="00C91852">
        <w:rPr>
          <w:rFonts w:ascii="Kokila" w:hAnsi="Kokila" w:cs="Kokila" w:hint="cs"/>
          <w:sz w:val="28"/>
          <w:szCs w:val="28"/>
          <w:cs/>
        </w:rPr>
        <w:lastRenderedPageBreak/>
        <w:t xml:space="preserve"> निम्नलिखित अनुपातों के अर्थ एवं उद्देश्य लिखिए। </w:t>
      </w:r>
    </w:p>
    <w:p w14:paraId="4D6683C1" w14:textId="77777777" w:rsidR="00D859B5" w:rsidRPr="00C91852" w:rsidRDefault="00D859B5" w:rsidP="00B152B7">
      <w:pPr>
        <w:spacing w:after="0" w:line="276" w:lineRule="auto"/>
        <w:ind w:firstLine="720"/>
        <w:rPr>
          <w:rFonts w:ascii="Kokila" w:hAnsi="Kokila" w:cs="Kokila"/>
          <w:sz w:val="28"/>
          <w:szCs w:val="28"/>
        </w:rPr>
      </w:pPr>
      <w:r w:rsidRPr="00C91852">
        <w:rPr>
          <w:rFonts w:ascii="Kokila" w:hAnsi="Kokila" w:cs="Kokila"/>
          <w:sz w:val="28"/>
          <w:szCs w:val="28"/>
        </w:rPr>
        <w:t xml:space="preserve">Write the meaning and purpose of the following Ratios. </w:t>
      </w:r>
    </w:p>
    <w:p w14:paraId="70D952FC" w14:textId="77777777" w:rsidR="00D859B5" w:rsidRDefault="00D859B5" w:rsidP="00B152B7">
      <w:pPr>
        <w:spacing w:after="0" w:line="276" w:lineRule="auto"/>
        <w:ind w:firstLine="720"/>
        <w:rPr>
          <w:rFonts w:ascii="Kokila" w:hAnsi="Kokila" w:cs="Kokila"/>
          <w:sz w:val="28"/>
          <w:szCs w:val="28"/>
        </w:rPr>
      </w:pPr>
      <w:r w:rsidRPr="00C91852">
        <w:rPr>
          <w:rFonts w:ascii="Kokila" w:hAnsi="Kokila" w:cs="Kokila" w:hint="cs"/>
          <w:sz w:val="28"/>
          <w:szCs w:val="28"/>
          <w:cs/>
        </w:rPr>
        <w:t>1)</w:t>
      </w:r>
      <w:r>
        <w:rPr>
          <w:rFonts w:ascii="Kokila" w:hAnsi="Kokila" w:cs="Kokila"/>
          <w:sz w:val="28"/>
          <w:szCs w:val="28"/>
          <w:cs/>
        </w:rPr>
        <w:t xml:space="preserve"> </w:t>
      </w:r>
      <w:r w:rsidRPr="00C91852">
        <w:rPr>
          <w:rFonts w:ascii="Kokila" w:hAnsi="Kokila" w:cs="Kokila" w:hint="cs"/>
          <w:sz w:val="28"/>
          <w:szCs w:val="28"/>
          <w:cs/>
        </w:rPr>
        <w:t>चालू अनुपात</w:t>
      </w:r>
      <w:r w:rsidRPr="00C91852">
        <w:rPr>
          <w:rFonts w:ascii="Kokila" w:hAnsi="Kokila" w:cs="Kokila"/>
          <w:sz w:val="28"/>
          <w:szCs w:val="28"/>
        </w:rPr>
        <w:t xml:space="preserve">(Current Ratio)  </w:t>
      </w:r>
      <w:r>
        <w:rPr>
          <w:rFonts w:ascii="Kokila" w:hAnsi="Kokila" w:cs="Kokila"/>
          <w:sz w:val="28"/>
          <w:szCs w:val="28"/>
        </w:rPr>
        <w:tab/>
      </w:r>
      <w:r>
        <w:rPr>
          <w:rFonts w:ascii="Kokila" w:hAnsi="Kokila" w:cs="Kokila"/>
          <w:sz w:val="28"/>
          <w:szCs w:val="28"/>
        </w:rPr>
        <w:tab/>
      </w:r>
    </w:p>
    <w:p w14:paraId="5C518DE6" w14:textId="77777777" w:rsidR="00D859B5" w:rsidRPr="00C91852" w:rsidRDefault="00D859B5" w:rsidP="00B152B7">
      <w:pPr>
        <w:spacing w:after="0" w:line="276" w:lineRule="auto"/>
        <w:ind w:firstLine="720"/>
        <w:rPr>
          <w:rFonts w:ascii="Kokila" w:hAnsi="Kokila" w:cs="Kokila"/>
          <w:sz w:val="28"/>
          <w:szCs w:val="28"/>
        </w:rPr>
      </w:pPr>
      <w:r w:rsidRPr="00C91852">
        <w:rPr>
          <w:rFonts w:ascii="Kokila" w:hAnsi="Kokila" w:cs="Kokila" w:hint="cs"/>
          <w:sz w:val="28"/>
          <w:szCs w:val="28"/>
          <w:cs/>
        </w:rPr>
        <w:t>2) ऋण समता अनुपात</w:t>
      </w:r>
      <w:r w:rsidRPr="00C91852">
        <w:rPr>
          <w:rFonts w:ascii="Kokila" w:hAnsi="Kokila" w:cs="Kokila"/>
          <w:sz w:val="28"/>
          <w:szCs w:val="28"/>
        </w:rPr>
        <w:t xml:space="preserve">(Debt-Equity Ratio)  </w:t>
      </w:r>
    </w:p>
    <w:p w14:paraId="3FBD903D" w14:textId="77777777" w:rsidR="00D859B5" w:rsidRDefault="00D859B5" w:rsidP="00B152B7">
      <w:pPr>
        <w:spacing w:after="0" w:line="276" w:lineRule="auto"/>
        <w:ind w:left="720"/>
        <w:rPr>
          <w:rFonts w:ascii="Kokila" w:hAnsi="Kokila" w:cs="Kokila"/>
          <w:sz w:val="28"/>
          <w:szCs w:val="28"/>
          <w:cs/>
        </w:rPr>
      </w:pPr>
      <w:r w:rsidRPr="00C91852">
        <w:rPr>
          <w:rFonts w:ascii="Kokila" w:hAnsi="Kokila" w:cs="Kokila" w:hint="cs"/>
          <w:sz w:val="28"/>
          <w:szCs w:val="28"/>
          <w:cs/>
        </w:rPr>
        <w:t>3)</w:t>
      </w:r>
      <w:r>
        <w:rPr>
          <w:rFonts w:ascii="Kokila" w:hAnsi="Kokila" w:cs="Kokila"/>
          <w:sz w:val="28"/>
          <w:szCs w:val="28"/>
          <w:cs/>
        </w:rPr>
        <w:t xml:space="preserve"> </w:t>
      </w:r>
      <w:r w:rsidRPr="00C91852">
        <w:rPr>
          <w:rFonts w:ascii="Kokila" w:hAnsi="Kokila" w:cs="Kokila" w:hint="cs"/>
          <w:sz w:val="28"/>
          <w:szCs w:val="28"/>
          <w:cs/>
        </w:rPr>
        <w:t>स्वामित्व अनुपात</w:t>
      </w:r>
      <w:r w:rsidRPr="00C91852">
        <w:rPr>
          <w:rFonts w:ascii="Kokila" w:hAnsi="Kokila" w:cs="Kokila"/>
          <w:sz w:val="28"/>
          <w:szCs w:val="28"/>
        </w:rPr>
        <w:t xml:space="preserve">(Proprietary Ratio) </w:t>
      </w:r>
      <w:r w:rsidRPr="00C91852">
        <w:rPr>
          <w:rFonts w:ascii="Kokila" w:hAnsi="Kokila" w:cs="Kokila" w:hint="cs"/>
          <w:sz w:val="28"/>
          <w:szCs w:val="28"/>
          <w:cs/>
        </w:rPr>
        <w:t xml:space="preserve">       </w:t>
      </w:r>
    </w:p>
    <w:p w14:paraId="66534C46" w14:textId="77777777" w:rsidR="00D859B5" w:rsidRPr="00C91852" w:rsidRDefault="00D859B5" w:rsidP="00B152B7">
      <w:pPr>
        <w:spacing w:after="0" w:line="276" w:lineRule="auto"/>
        <w:ind w:left="720"/>
        <w:rPr>
          <w:rFonts w:ascii="Kokila" w:hAnsi="Kokila" w:cs="Kokila"/>
          <w:sz w:val="28"/>
          <w:szCs w:val="28"/>
        </w:rPr>
      </w:pPr>
      <w:r w:rsidRPr="00C91852">
        <w:rPr>
          <w:rFonts w:ascii="Kokila" w:hAnsi="Kokila" w:cs="Kokila" w:hint="cs"/>
          <w:sz w:val="28"/>
          <w:szCs w:val="28"/>
          <w:cs/>
        </w:rPr>
        <w:t>4)</w:t>
      </w:r>
      <w:r>
        <w:rPr>
          <w:rFonts w:ascii="Kokila" w:hAnsi="Kokila" w:cs="Kokila"/>
          <w:sz w:val="28"/>
          <w:szCs w:val="28"/>
          <w:cs/>
        </w:rPr>
        <w:t xml:space="preserve"> </w:t>
      </w:r>
      <w:r w:rsidRPr="00C91852">
        <w:rPr>
          <w:rFonts w:ascii="Kokila" w:hAnsi="Kokila" w:cs="Kokila" w:hint="cs"/>
          <w:sz w:val="28"/>
          <w:szCs w:val="28"/>
          <w:cs/>
        </w:rPr>
        <w:t xml:space="preserve">पूंजी आवर्त अनुपात </w:t>
      </w:r>
      <w:r w:rsidRPr="00C91852">
        <w:rPr>
          <w:rFonts w:ascii="Kokila" w:hAnsi="Kokila" w:cs="Kokila"/>
          <w:sz w:val="28"/>
          <w:szCs w:val="28"/>
        </w:rPr>
        <w:t>(Capital Turnover Ratio)</w:t>
      </w:r>
    </w:p>
    <w:p w14:paraId="24A20AA6" w14:textId="77777777" w:rsidR="00D859B5" w:rsidRPr="00C91852" w:rsidRDefault="00D859B5" w:rsidP="00B152B7">
      <w:pPr>
        <w:spacing w:after="0" w:line="276" w:lineRule="auto"/>
        <w:ind w:firstLine="720"/>
        <w:rPr>
          <w:rFonts w:ascii="Kokila" w:hAnsi="Kokila" w:cs="Kokila"/>
          <w:sz w:val="28"/>
          <w:szCs w:val="28"/>
        </w:rPr>
      </w:pPr>
      <w:r w:rsidRPr="00C91852">
        <w:rPr>
          <w:rFonts w:ascii="Kokila" w:hAnsi="Kokila" w:cs="Kokila" w:hint="cs"/>
          <w:sz w:val="28"/>
          <w:szCs w:val="28"/>
          <w:cs/>
        </w:rPr>
        <w:t>5)</w:t>
      </w:r>
      <w:r>
        <w:rPr>
          <w:rFonts w:ascii="Kokila" w:hAnsi="Kokila" w:cs="Kokila"/>
          <w:sz w:val="28"/>
          <w:szCs w:val="28"/>
          <w:cs/>
        </w:rPr>
        <w:t xml:space="preserve"> </w:t>
      </w:r>
      <w:r w:rsidRPr="00C91852">
        <w:rPr>
          <w:rFonts w:ascii="Kokila" w:hAnsi="Kokila" w:cs="Kokila" w:hint="cs"/>
          <w:sz w:val="28"/>
          <w:szCs w:val="28"/>
          <w:cs/>
        </w:rPr>
        <w:t xml:space="preserve">स्थायी परिसंपत्ति आवर्त अनुपात </w:t>
      </w:r>
      <w:r w:rsidRPr="00C91852">
        <w:rPr>
          <w:rFonts w:ascii="Kokila" w:hAnsi="Kokila" w:cs="Kokila"/>
          <w:sz w:val="28"/>
          <w:szCs w:val="28"/>
        </w:rPr>
        <w:t xml:space="preserve">(Fixed Assets Turnover Ratio)  </w:t>
      </w:r>
    </w:p>
    <w:p w14:paraId="777F4763" w14:textId="77777777" w:rsidR="00D859B5" w:rsidRDefault="00D859B5" w:rsidP="008A7881">
      <w:pPr>
        <w:spacing w:after="0" w:line="360" w:lineRule="auto"/>
        <w:ind w:firstLine="720"/>
        <w:rPr>
          <w:rFonts w:ascii="Kokila" w:hAnsi="Kokila" w:cs="Kokila"/>
          <w:sz w:val="28"/>
          <w:szCs w:val="28"/>
        </w:rPr>
      </w:pPr>
      <w:r w:rsidRPr="00C91852">
        <w:rPr>
          <w:rFonts w:ascii="Kokila" w:hAnsi="Kokila" w:cs="Kokila" w:hint="cs"/>
          <w:sz w:val="28"/>
          <w:szCs w:val="28"/>
          <w:cs/>
        </w:rPr>
        <w:t xml:space="preserve">6) कार्यशील पूंजी अनुपात </w:t>
      </w:r>
      <w:r w:rsidRPr="00C91852">
        <w:rPr>
          <w:rFonts w:ascii="Kokila" w:hAnsi="Kokila" w:cs="Kokila"/>
          <w:sz w:val="28"/>
          <w:szCs w:val="28"/>
        </w:rPr>
        <w:t>(Working Capital Ratio)</w:t>
      </w:r>
    </w:p>
    <w:p w14:paraId="13D0FDA6" w14:textId="77777777" w:rsidR="00B152B7" w:rsidRDefault="00B152B7" w:rsidP="00B152B7">
      <w:pPr>
        <w:spacing w:after="0" w:line="360" w:lineRule="auto"/>
        <w:rPr>
          <w:rFonts w:ascii="Kokila" w:hAnsi="Kokila" w:cs="Kokila"/>
          <w:sz w:val="32"/>
          <w:szCs w:val="32"/>
        </w:rPr>
      </w:pPr>
      <w:r w:rsidRPr="00392F31">
        <w:rPr>
          <w:rFonts w:ascii="Kokila" w:hAnsi="Kokila" w:cs="Kokila"/>
          <w:sz w:val="32"/>
          <w:szCs w:val="32"/>
        </w:rPr>
        <w:t>-------------------------------------------------------------------------------------------------------------</w:t>
      </w:r>
    </w:p>
    <w:p w14:paraId="539F7B22" w14:textId="77777777" w:rsidR="00B152B7" w:rsidRDefault="00B152B7" w:rsidP="00B152B7">
      <w:pPr>
        <w:tabs>
          <w:tab w:val="left" w:pos="4770"/>
        </w:tabs>
        <w:spacing w:after="0" w:line="360" w:lineRule="auto"/>
        <w:rPr>
          <w:rFonts w:ascii="Kokila" w:hAnsi="Kokila" w:cs="Kokila"/>
          <w:sz w:val="32"/>
          <w:szCs w:val="32"/>
        </w:rPr>
      </w:pPr>
      <w:r w:rsidRPr="00392F31">
        <w:rPr>
          <w:rFonts w:ascii="Kokila" w:hAnsi="Kokila" w:cs="Kokila"/>
          <w:sz w:val="32"/>
          <w:szCs w:val="32"/>
        </w:rPr>
        <w:t>-------------------------------------------------------------------------------------------------------------</w:t>
      </w:r>
    </w:p>
    <w:p w14:paraId="2843992D" w14:textId="77777777" w:rsidR="00B152B7" w:rsidRDefault="00B152B7" w:rsidP="00B152B7">
      <w:pPr>
        <w:spacing w:after="0" w:line="360" w:lineRule="auto"/>
        <w:rPr>
          <w:rFonts w:ascii="Kokila" w:hAnsi="Kokila" w:cs="Kokila"/>
          <w:sz w:val="32"/>
          <w:szCs w:val="32"/>
        </w:rPr>
      </w:pPr>
      <w:r w:rsidRPr="00392F31">
        <w:rPr>
          <w:rFonts w:ascii="Kokila" w:hAnsi="Kokila" w:cs="Kokila"/>
          <w:sz w:val="32"/>
          <w:szCs w:val="32"/>
        </w:rPr>
        <w:t>-------------------------------------------------------------------------------------------------------------</w:t>
      </w:r>
    </w:p>
    <w:p w14:paraId="44581450" w14:textId="77777777" w:rsidR="00B152B7" w:rsidRDefault="00B152B7" w:rsidP="00B152B7">
      <w:pPr>
        <w:spacing w:after="0" w:line="360" w:lineRule="auto"/>
        <w:jc w:val="both"/>
        <w:rPr>
          <w:rFonts w:ascii="Kokila" w:hAnsi="Kokila" w:cs="Kokila"/>
          <w:sz w:val="32"/>
          <w:szCs w:val="32"/>
        </w:rPr>
      </w:pPr>
      <w:r w:rsidRPr="00392F31">
        <w:rPr>
          <w:rFonts w:ascii="Kokila" w:hAnsi="Kokila" w:cs="Kokila"/>
          <w:sz w:val="32"/>
          <w:szCs w:val="32"/>
        </w:rPr>
        <w:t>-------------------------------------------------------------------------------------------------------------</w:t>
      </w:r>
    </w:p>
    <w:p w14:paraId="0210070D" w14:textId="77777777" w:rsidR="00B152B7" w:rsidRDefault="00B152B7" w:rsidP="00B152B7">
      <w:pPr>
        <w:spacing w:after="0" w:line="360" w:lineRule="auto"/>
        <w:rPr>
          <w:rFonts w:ascii="Kokila" w:hAnsi="Kokila" w:cs="Kokila"/>
          <w:sz w:val="32"/>
          <w:szCs w:val="32"/>
        </w:rPr>
      </w:pPr>
      <w:r w:rsidRPr="00392F31">
        <w:rPr>
          <w:rFonts w:ascii="Kokila" w:hAnsi="Kokila" w:cs="Kokila"/>
          <w:sz w:val="32"/>
          <w:szCs w:val="32"/>
        </w:rPr>
        <w:t>-------------------------------------------------------------------------------------------------------------</w:t>
      </w:r>
    </w:p>
    <w:p w14:paraId="3BEB23DD" w14:textId="77777777" w:rsidR="00B152B7" w:rsidRDefault="00B152B7" w:rsidP="00B152B7">
      <w:pPr>
        <w:tabs>
          <w:tab w:val="left" w:pos="4770"/>
        </w:tabs>
        <w:spacing w:after="0" w:line="360" w:lineRule="auto"/>
        <w:rPr>
          <w:rFonts w:ascii="Kokila" w:hAnsi="Kokila" w:cs="Kokila"/>
          <w:sz w:val="32"/>
          <w:szCs w:val="32"/>
        </w:rPr>
      </w:pPr>
      <w:r w:rsidRPr="00392F31">
        <w:rPr>
          <w:rFonts w:ascii="Kokila" w:hAnsi="Kokila" w:cs="Kokila"/>
          <w:sz w:val="32"/>
          <w:szCs w:val="32"/>
        </w:rPr>
        <w:t>-------------------------------------------------------------------------------------------------------------</w:t>
      </w:r>
    </w:p>
    <w:p w14:paraId="46CB9A39" w14:textId="77777777" w:rsidR="00B152B7" w:rsidRDefault="00B152B7" w:rsidP="00B152B7">
      <w:pPr>
        <w:spacing w:after="0" w:line="360" w:lineRule="auto"/>
        <w:rPr>
          <w:rFonts w:ascii="Kokila" w:hAnsi="Kokila" w:cs="Kokila"/>
          <w:sz w:val="32"/>
          <w:szCs w:val="32"/>
        </w:rPr>
      </w:pPr>
      <w:r w:rsidRPr="00392F31">
        <w:rPr>
          <w:rFonts w:ascii="Kokila" w:hAnsi="Kokila" w:cs="Kokila"/>
          <w:sz w:val="32"/>
          <w:szCs w:val="32"/>
        </w:rPr>
        <w:t>-------------------------------------------------------------------------------------------------------------</w:t>
      </w:r>
    </w:p>
    <w:p w14:paraId="0BE84B63" w14:textId="77777777" w:rsidR="00B152B7" w:rsidRDefault="00B152B7" w:rsidP="00B152B7">
      <w:pPr>
        <w:tabs>
          <w:tab w:val="left" w:pos="4770"/>
        </w:tabs>
        <w:spacing w:after="0" w:line="360" w:lineRule="auto"/>
        <w:rPr>
          <w:rFonts w:ascii="Kokila" w:hAnsi="Kokila" w:cs="Kokila"/>
          <w:sz w:val="32"/>
          <w:szCs w:val="32"/>
        </w:rPr>
      </w:pPr>
      <w:r w:rsidRPr="00392F31">
        <w:rPr>
          <w:rFonts w:ascii="Kokila" w:hAnsi="Kokila" w:cs="Kokila"/>
          <w:sz w:val="32"/>
          <w:szCs w:val="32"/>
        </w:rPr>
        <w:t>-------------------------------------------------------------------------------------------------------------</w:t>
      </w:r>
    </w:p>
    <w:p w14:paraId="69A0BDCC" w14:textId="77777777" w:rsidR="00B152B7" w:rsidRDefault="00B152B7" w:rsidP="00B152B7">
      <w:pPr>
        <w:spacing w:after="0" w:line="360" w:lineRule="auto"/>
        <w:rPr>
          <w:rFonts w:ascii="Kokila" w:hAnsi="Kokila" w:cs="Kokila"/>
          <w:sz w:val="32"/>
          <w:szCs w:val="32"/>
        </w:rPr>
      </w:pPr>
      <w:r w:rsidRPr="00392F31">
        <w:rPr>
          <w:rFonts w:ascii="Kokila" w:hAnsi="Kokila" w:cs="Kokila"/>
          <w:sz w:val="32"/>
          <w:szCs w:val="32"/>
        </w:rPr>
        <w:t>-------------------------------------------------------------------------------------------------------------</w:t>
      </w:r>
    </w:p>
    <w:p w14:paraId="78C40A6D" w14:textId="7C6F2F2B" w:rsidR="00B152B7" w:rsidRDefault="00B152B7" w:rsidP="00B152B7">
      <w:pPr>
        <w:spacing w:after="0" w:line="360" w:lineRule="auto"/>
        <w:rPr>
          <w:rFonts w:ascii="Kokila" w:hAnsi="Kokila" w:cs="Kokila"/>
          <w:sz w:val="28"/>
          <w:szCs w:val="28"/>
        </w:rPr>
      </w:pPr>
      <w:r w:rsidRPr="00392F31">
        <w:rPr>
          <w:rFonts w:ascii="Kokila" w:hAnsi="Kokila" w:cs="Kokila"/>
          <w:sz w:val="32"/>
          <w:szCs w:val="32"/>
        </w:rPr>
        <w:t>-------------------------------------------------------------------------------------------------------------</w:t>
      </w:r>
    </w:p>
    <w:p w14:paraId="5645A349" w14:textId="4687E195" w:rsidR="00D859B5" w:rsidRPr="00C91852" w:rsidRDefault="00D859B5">
      <w:pPr>
        <w:numPr>
          <w:ilvl w:val="0"/>
          <w:numId w:val="64"/>
        </w:numPr>
        <w:spacing w:after="0" w:line="360" w:lineRule="auto"/>
        <w:rPr>
          <w:rFonts w:ascii="Kokila" w:hAnsi="Kokila" w:cs="Kokila"/>
          <w:sz w:val="28"/>
          <w:szCs w:val="28"/>
        </w:rPr>
      </w:pPr>
      <w:r w:rsidRPr="00C91852">
        <w:rPr>
          <w:rFonts w:ascii="Kokila" w:hAnsi="Kokila" w:cs="Kokila" w:hint="cs"/>
          <w:sz w:val="28"/>
          <w:szCs w:val="28"/>
          <w:cs/>
        </w:rPr>
        <w:t>लाभदायकता अनुपात तथा बिक्री अनुपात से आप क्या समझते हो।</w:t>
      </w:r>
    </w:p>
    <w:p w14:paraId="48960807" w14:textId="77777777" w:rsidR="00D859B5" w:rsidRDefault="00D859B5" w:rsidP="008A7881">
      <w:pPr>
        <w:spacing w:after="0" w:line="360" w:lineRule="auto"/>
        <w:ind w:firstLine="720"/>
        <w:rPr>
          <w:rFonts w:ascii="Kokila" w:hAnsi="Kokila" w:cs="Kokila"/>
          <w:sz w:val="28"/>
          <w:szCs w:val="28"/>
        </w:rPr>
      </w:pPr>
      <w:r w:rsidRPr="00C91852">
        <w:rPr>
          <w:rFonts w:ascii="Kokila" w:hAnsi="Kokila" w:cs="Kokila"/>
          <w:sz w:val="28"/>
          <w:szCs w:val="28"/>
        </w:rPr>
        <w:t>What do you understand by Profitability Ratio and Sales Ratio?</w:t>
      </w:r>
    </w:p>
    <w:p w14:paraId="0C4C2696" w14:textId="77777777" w:rsidR="00B152B7" w:rsidRDefault="00B152B7" w:rsidP="00B152B7">
      <w:pPr>
        <w:spacing w:after="0" w:line="360" w:lineRule="auto"/>
        <w:rPr>
          <w:rFonts w:ascii="Kokila" w:hAnsi="Kokila" w:cs="Kokila"/>
          <w:sz w:val="32"/>
          <w:szCs w:val="32"/>
        </w:rPr>
      </w:pPr>
      <w:r w:rsidRPr="00392F31">
        <w:rPr>
          <w:rFonts w:ascii="Kokila" w:hAnsi="Kokila" w:cs="Kokila"/>
          <w:sz w:val="32"/>
          <w:szCs w:val="32"/>
        </w:rPr>
        <w:t>-------------------------------------------------------------------------------------------------------------</w:t>
      </w:r>
    </w:p>
    <w:p w14:paraId="6070F838" w14:textId="77777777" w:rsidR="00B152B7" w:rsidRDefault="00B152B7" w:rsidP="00B152B7">
      <w:pPr>
        <w:tabs>
          <w:tab w:val="left" w:pos="4770"/>
        </w:tabs>
        <w:spacing w:after="0" w:line="360" w:lineRule="auto"/>
        <w:rPr>
          <w:rFonts w:ascii="Kokila" w:hAnsi="Kokila" w:cs="Kokila"/>
          <w:sz w:val="32"/>
          <w:szCs w:val="32"/>
        </w:rPr>
      </w:pPr>
      <w:r w:rsidRPr="00392F31">
        <w:rPr>
          <w:rFonts w:ascii="Kokila" w:hAnsi="Kokila" w:cs="Kokila"/>
          <w:sz w:val="32"/>
          <w:szCs w:val="32"/>
        </w:rPr>
        <w:t>-------------------------------------------------------------------------------------------------------------</w:t>
      </w:r>
    </w:p>
    <w:p w14:paraId="68EF713B" w14:textId="77777777" w:rsidR="00B152B7" w:rsidRDefault="00B152B7" w:rsidP="00B152B7">
      <w:pPr>
        <w:spacing w:after="0" w:line="360" w:lineRule="auto"/>
        <w:rPr>
          <w:rFonts w:ascii="Kokila" w:hAnsi="Kokila" w:cs="Kokila"/>
          <w:sz w:val="32"/>
          <w:szCs w:val="32"/>
        </w:rPr>
      </w:pPr>
      <w:r w:rsidRPr="00392F31">
        <w:rPr>
          <w:rFonts w:ascii="Kokila" w:hAnsi="Kokila" w:cs="Kokila"/>
          <w:sz w:val="32"/>
          <w:szCs w:val="32"/>
        </w:rPr>
        <w:t>-------------------------------------------------------------------------------------------------------------</w:t>
      </w:r>
    </w:p>
    <w:p w14:paraId="44D7CC0F" w14:textId="77777777" w:rsidR="00B152B7" w:rsidRDefault="00B152B7" w:rsidP="00B152B7">
      <w:pPr>
        <w:spacing w:after="0" w:line="360" w:lineRule="auto"/>
        <w:jc w:val="both"/>
        <w:rPr>
          <w:rFonts w:ascii="Kokila" w:hAnsi="Kokila" w:cs="Kokila"/>
          <w:sz w:val="32"/>
          <w:szCs w:val="32"/>
        </w:rPr>
      </w:pPr>
      <w:r w:rsidRPr="00392F31">
        <w:rPr>
          <w:rFonts w:ascii="Kokila" w:hAnsi="Kokila" w:cs="Kokila"/>
          <w:sz w:val="32"/>
          <w:szCs w:val="32"/>
        </w:rPr>
        <w:t>-------------------------------------------------------------------------------------------------------------</w:t>
      </w:r>
    </w:p>
    <w:p w14:paraId="25BC3D4F" w14:textId="77777777" w:rsidR="00B152B7" w:rsidRDefault="00B152B7" w:rsidP="00B152B7">
      <w:pPr>
        <w:spacing w:after="0" w:line="360" w:lineRule="auto"/>
        <w:rPr>
          <w:rFonts w:ascii="Kokila" w:hAnsi="Kokila" w:cs="Kokila"/>
          <w:sz w:val="32"/>
          <w:szCs w:val="32"/>
        </w:rPr>
      </w:pPr>
      <w:r w:rsidRPr="00392F31">
        <w:rPr>
          <w:rFonts w:ascii="Kokila" w:hAnsi="Kokila" w:cs="Kokila"/>
          <w:sz w:val="32"/>
          <w:szCs w:val="32"/>
        </w:rPr>
        <w:t>-------------------------------------------------------------------------------------------------------------</w:t>
      </w:r>
    </w:p>
    <w:p w14:paraId="4188BBB8" w14:textId="77777777" w:rsidR="00B152B7" w:rsidRDefault="00B152B7" w:rsidP="00B152B7">
      <w:pPr>
        <w:tabs>
          <w:tab w:val="left" w:pos="4770"/>
        </w:tabs>
        <w:spacing w:after="0" w:line="360" w:lineRule="auto"/>
        <w:rPr>
          <w:rFonts w:ascii="Kokila" w:hAnsi="Kokila" w:cs="Kokila"/>
          <w:sz w:val="32"/>
          <w:szCs w:val="32"/>
        </w:rPr>
      </w:pPr>
      <w:r w:rsidRPr="00392F31">
        <w:rPr>
          <w:rFonts w:ascii="Kokila" w:hAnsi="Kokila" w:cs="Kokila"/>
          <w:sz w:val="32"/>
          <w:szCs w:val="32"/>
        </w:rPr>
        <w:t>-------------------------------------------------------------------------------------------------------------</w:t>
      </w:r>
    </w:p>
    <w:p w14:paraId="35964847" w14:textId="77777777" w:rsidR="00B152B7" w:rsidRDefault="00B152B7" w:rsidP="00B152B7">
      <w:pPr>
        <w:spacing w:after="0" w:line="360" w:lineRule="auto"/>
        <w:rPr>
          <w:rFonts w:ascii="Kokila" w:hAnsi="Kokila" w:cs="Kokila"/>
          <w:sz w:val="32"/>
          <w:szCs w:val="32"/>
        </w:rPr>
      </w:pPr>
      <w:r w:rsidRPr="00392F31">
        <w:rPr>
          <w:rFonts w:ascii="Kokila" w:hAnsi="Kokila" w:cs="Kokila"/>
          <w:sz w:val="32"/>
          <w:szCs w:val="32"/>
        </w:rPr>
        <w:t>-------------------------------------------------------------------------------------------------------------</w:t>
      </w:r>
    </w:p>
    <w:p w14:paraId="615F9BBD" w14:textId="77777777" w:rsidR="00B152B7" w:rsidRDefault="00B152B7" w:rsidP="00B152B7">
      <w:pPr>
        <w:tabs>
          <w:tab w:val="left" w:pos="4770"/>
        </w:tabs>
        <w:spacing w:after="0" w:line="360" w:lineRule="auto"/>
        <w:rPr>
          <w:rFonts w:ascii="Kokila" w:hAnsi="Kokila" w:cs="Kokila"/>
          <w:sz w:val="32"/>
          <w:szCs w:val="32"/>
        </w:rPr>
      </w:pPr>
      <w:r w:rsidRPr="00392F31">
        <w:rPr>
          <w:rFonts w:ascii="Kokila" w:hAnsi="Kokila" w:cs="Kokila"/>
          <w:sz w:val="32"/>
          <w:szCs w:val="32"/>
        </w:rPr>
        <w:t>-------------------------------------------------------------------------------------------------------------</w:t>
      </w:r>
    </w:p>
    <w:p w14:paraId="38BB5A61" w14:textId="40C7F174" w:rsidR="00D859B5" w:rsidRPr="00B917EC" w:rsidRDefault="00D859B5" w:rsidP="00E93DD2">
      <w:pPr>
        <w:spacing w:after="0" w:line="276" w:lineRule="auto"/>
        <w:jc w:val="center"/>
        <w:rPr>
          <w:rFonts w:ascii="Kokila" w:hAnsi="Kokila" w:cs="Kokila"/>
          <w:b/>
          <w:bCs/>
          <w:color w:val="2375B8" w:themeColor="accent6" w:themeShade="BF"/>
          <w:sz w:val="52"/>
          <w:szCs w:val="52"/>
        </w:rPr>
      </w:pPr>
      <w:r w:rsidRPr="00B917EC">
        <w:rPr>
          <w:rFonts w:ascii="Kokila" w:hAnsi="Kokila" w:cs="Kokila"/>
          <w:b/>
          <w:bCs/>
          <w:color w:val="2375B8" w:themeColor="accent6" w:themeShade="BF"/>
          <w:sz w:val="52"/>
          <w:szCs w:val="52"/>
          <w:cs/>
        </w:rPr>
        <w:lastRenderedPageBreak/>
        <w:t>11.</w:t>
      </w:r>
      <w:r w:rsidR="00B917EC">
        <w:rPr>
          <w:rFonts w:ascii="Kokila" w:hAnsi="Kokila" w:cs="Kokila"/>
          <w:b/>
          <w:bCs/>
          <w:color w:val="2375B8" w:themeColor="accent6" w:themeShade="BF"/>
          <w:sz w:val="52"/>
          <w:szCs w:val="52"/>
        </w:rPr>
        <w:t xml:space="preserve"> </w:t>
      </w:r>
      <w:r w:rsidRPr="00B917EC">
        <w:rPr>
          <w:rFonts w:ascii="Kokila" w:hAnsi="Kokila" w:cs="Kokila"/>
          <w:b/>
          <w:bCs/>
          <w:color w:val="2375B8" w:themeColor="accent6" w:themeShade="BF"/>
          <w:sz w:val="52"/>
          <w:szCs w:val="52"/>
          <w:cs/>
        </w:rPr>
        <w:t>रोकड़ प्रवाह विवरण</w:t>
      </w:r>
    </w:p>
    <w:p w14:paraId="06870472" w14:textId="77777777" w:rsidR="00D859B5" w:rsidRPr="00B917EC" w:rsidRDefault="00D859B5" w:rsidP="00E93DD2">
      <w:pPr>
        <w:spacing w:after="0" w:line="276" w:lineRule="auto"/>
        <w:jc w:val="center"/>
        <w:rPr>
          <w:rFonts w:ascii="Kokila" w:hAnsi="Kokila" w:cs="Kokila"/>
          <w:b/>
          <w:bCs/>
          <w:color w:val="2375B8" w:themeColor="accent6" w:themeShade="BF"/>
          <w:sz w:val="44"/>
          <w:szCs w:val="40"/>
        </w:rPr>
      </w:pPr>
      <w:r w:rsidRPr="00B917EC">
        <w:rPr>
          <w:rFonts w:ascii="Kokila" w:hAnsi="Kokila" w:cs="Kokila"/>
          <w:b/>
          <w:bCs/>
          <w:color w:val="2375B8" w:themeColor="accent6" w:themeShade="BF"/>
          <w:sz w:val="44"/>
          <w:szCs w:val="40"/>
        </w:rPr>
        <w:t>Cash Flow Statement</w:t>
      </w:r>
    </w:p>
    <w:p w14:paraId="2D5009DA" w14:textId="6C0EC84B" w:rsidR="00D859B5" w:rsidRPr="000852CD" w:rsidRDefault="00D859B5" w:rsidP="00E93DD2">
      <w:pPr>
        <w:spacing w:after="0" w:line="276" w:lineRule="auto"/>
        <w:contextualSpacing/>
        <w:jc w:val="both"/>
        <w:rPr>
          <w:rFonts w:ascii="Times New Roman" w:hAnsi="Times New Roman"/>
          <w:b/>
          <w:bCs/>
          <w:color w:val="DF2E28" w:themeColor="accent1"/>
          <w:sz w:val="24"/>
          <w:szCs w:val="24"/>
        </w:rPr>
      </w:pPr>
      <w:r w:rsidRPr="000852CD">
        <w:rPr>
          <w:rFonts w:ascii="Kruti Dev 010" w:hAnsi="Kruti Dev 010"/>
          <w:b/>
          <w:bCs/>
          <w:color w:val="DF2E28" w:themeColor="accent1"/>
          <w:sz w:val="32"/>
        </w:rPr>
        <w:t xml:space="preserve">4 vad ds lSa)kafrd iz'u </w:t>
      </w:r>
      <w:r w:rsidRPr="000852CD">
        <w:rPr>
          <w:rFonts w:ascii="Times New Roman" w:hAnsi="Times New Roman"/>
          <w:b/>
          <w:bCs/>
          <w:color w:val="DF2E28" w:themeColor="accent1"/>
          <w:sz w:val="24"/>
          <w:szCs w:val="24"/>
        </w:rPr>
        <w:t>(Theory question)</w:t>
      </w:r>
    </w:p>
    <w:p w14:paraId="0E26D93D" w14:textId="77777777" w:rsidR="00B27F73" w:rsidRPr="00B27F73" w:rsidRDefault="00B27F73" w:rsidP="008A7881">
      <w:pPr>
        <w:spacing w:after="0" w:line="360" w:lineRule="auto"/>
        <w:contextualSpacing/>
        <w:jc w:val="both"/>
        <w:rPr>
          <w:rFonts w:ascii="Times New Roman" w:hAnsi="Times New Roman"/>
          <w:b/>
          <w:bCs/>
          <w:sz w:val="8"/>
          <w:szCs w:val="8"/>
          <w:cs/>
        </w:rPr>
      </w:pPr>
    </w:p>
    <w:p w14:paraId="7296B7F9" w14:textId="31A31CC7" w:rsidR="00D859B5" w:rsidRPr="00807BFF" w:rsidRDefault="00D859B5" w:rsidP="00E93DD2">
      <w:pPr>
        <w:pStyle w:val="ListParagraph"/>
        <w:numPr>
          <w:ilvl w:val="1"/>
          <w:numId w:val="38"/>
        </w:numPr>
        <w:spacing w:after="0" w:line="276" w:lineRule="auto"/>
        <w:ind w:left="547"/>
        <w:rPr>
          <w:rFonts w:ascii="Kokila" w:hAnsi="Kokila" w:cs="Kokila"/>
          <w:sz w:val="30"/>
          <w:szCs w:val="30"/>
        </w:rPr>
      </w:pPr>
      <w:r w:rsidRPr="00807BFF">
        <w:rPr>
          <w:rFonts w:ascii="Kokila" w:hAnsi="Kokila" w:cs="Kokila"/>
          <w:sz w:val="30"/>
          <w:szCs w:val="30"/>
          <w:cs/>
        </w:rPr>
        <w:t xml:space="preserve">रोकड़ प्रवाह विवरण क्या है, इसके उद्देश्य या प्रयोग लिखिए। </w:t>
      </w:r>
    </w:p>
    <w:p w14:paraId="1B1CCC1D" w14:textId="56DB225F" w:rsidR="00D859B5" w:rsidRDefault="00D859B5" w:rsidP="00E93DD2">
      <w:pPr>
        <w:spacing w:after="0" w:line="360" w:lineRule="auto"/>
        <w:ind w:left="547"/>
        <w:rPr>
          <w:rFonts w:ascii="Kokila" w:hAnsi="Kokila" w:cs="Kokila"/>
          <w:sz w:val="30"/>
          <w:szCs w:val="30"/>
        </w:rPr>
      </w:pPr>
      <w:r w:rsidRPr="00807BFF">
        <w:rPr>
          <w:rFonts w:ascii="Kokila" w:hAnsi="Kokila" w:cs="Kokila"/>
          <w:sz w:val="30"/>
          <w:szCs w:val="30"/>
        </w:rPr>
        <w:t xml:space="preserve">What is Cash Flow Statement? </w:t>
      </w:r>
      <w:r w:rsidR="00973E3E">
        <w:rPr>
          <w:rFonts w:ascii="Kokila" w:hAnsi="Kokila" w:cs="Kokila"/>
          <w:sz w:val="30"/>
          <w:szCs w:val="30"/>
        </w:rPr>
        <w:t>Write</w:t>
      </w:r>
      <w:r w:rsidRPr="00807BFF">
        <w:rPr>
          <w:rFonts w:ascii="Kokila" w:hAnsi="Kokila" w:cs="Kokila"/>
          <w:sz w:val="30"/>
          <w:szCs w:val="30"/>
        </w:rPr>
        <w:t xml:space="preserve"> its uses.</w:t>
      </w:r>
    </w:p>
    <w:p w14:paraId="2BC2CAC1" w14:textId="77777777" w:rsidR="00E93DD2" w:rsidRDefault="00E93DD2" w:rsidP="00E93DD2">
      <w:pPr>
        <w:spacing w:after="0" w:line="360" w:lineRule="auto"/>
        <w:rPr>
          <w:rFonts w:ascii="Kokila" w:hAnsi="Kokila" w:cs="Kokila"/>
          <w:sz w:val="32"/>
          <w:szCs w:val="32"/>
        </w:rPr>
      </w:pPr>
      <w:r w:rsidRPr="00392F31">
        <w:rPr>
          <w:rFonts w:ascii="Kokila" w:hAnsi="Kokila" w:cs="Kokila"/>
          <w:sz w:val="32"/>
          <w:szCs w:val="32"/>
        </w:rPr>
        <w:t>-------------------------------------------------------------------------------------------------------------</w:t>
      </w:r>
    </w:p>
    <w:p w14:paraId="6AE91F42" w14:textId="77777777" w:rsidR="00E93DD2" w:rsidRDefault="00E93DD2" w:rsidP="00E93DD2">
      <w:pPr>
        <w:tabs>
          <w:tab w:val="left" w:pos="4770"/>
        </w:tabs>
        <w:spacing w:after="0" w:line="360" w:lineRule="auto"/>
        <w:rPr>
          <w:rFonts w:ascii="Kokila" w:hAnsi="Kokila" w:cs="Kokila"/>
          <w:sz w:val="32"/>
          <w:szCs w:val="32"/>
        </w:rPr>
      </w:pPr>
      <w:r w:rsidRPr="00392F31">
        <w:rPr>
          <w:rFonts w:ascii="Kokila" w:hAnsi="Kokila" w:cs="Kokila"/>
          <w:sz w:val="32"/>
          <w:szCs w:val="32"/>
        </w:rPr>
        <w:t>-------------------------------------------------------------------------------------------------------------</w:t>
      </w:r>
    </w:p>
    <w:p w14:paraId="0C611C51" w14:textId="77777777" w:rsidR="00E93DD2" w:rsidRDefault="00E93DD2" w:rsidP="00E93DD2">
      <w:pPr>
        <w:spacing w:after="0" w:line="360" w:lineRule="auto"/>
        <w:rPr>
          <w:rFonts w:ascii="Kokila" w:hAnsi="Kokila" w:cs="Kokila"/>
          <w:sz w:val="32"/>
          <w:szCs w:val="32"/>
        </w:rPr>
      </w:pPr>
      <w:r w:rsidRPr="00392F31">
        <w:rPr>
          <w:rFonts w:ascii="Kokila" w:hAnsi="Kokila" w:cs="Kokila"/>
          <w:sz w:val="32"/>
          <w:szCs w:val="32"/>
        </w:rPr>
        <w:t>-------------------------------------------------------------------------------------------------------------</w:t>
      </w:r>
    </w:p>
    <w:p w14:paraId="0488144A" w14:textId="77777777" w:rsidR="00E93DD2" w:rsidRDefault="00E93DD2" w:rsidP="00E93DD2">
      <w:pPr>
        <w:spacing w:after="0" w:line="360" w:lineRule="auto"/>
        <w:jc w:val="both"/>
        <w:rPr>
          <w:rFonts w:ascii="Kokila" w:hAnsi="Kokila" w:cs="Kokila"/>
          <w:sz w:val="32"/>
          <w:szCs w:val="32"/>
        </w:rPr>
      </w:pPr>
      <w:r w:rsidRPr="00392F31">
        <w:rPr>
          <w:rFonts w:ascii="Kokila" w:hAnsi="Kokila" w:cs="Kokila"/>
          <w:sz w:val="32"/>
          <w:szCs w:val="32"/>
        </w:rPr>
        <w:t>-------------------------------------------------------------------------------------------------------------</w:t>
      </w:r>
    </w:p>
    <w:p w14:paraId="737F0B95" w14:textId="77777777" w:rsidR="00E93DD2" w:rsidRDefault="00E93DD2" w:rsidP="00E93DD2">
      <w:pPr>
        <w:spacing w:after="0" w:line="360" w:lineRule="auto"/>
        <w:rPr>
          <w:rFonts w:ascii="Kokila" w:hAnsi="Kokila" w:cs="Kokila"/>
          <w:sz w:val="32"/>
          <w:szCs w:val="32"/>
        </w:rPr>
      </w:pPr>
      <w:r w:rsidRPr="00392F31">
        <w:rPr>
          <w:rFonts w:ascii="Kokila" w:hAnsi="Kokila" w:cs="Kokila"/>
          <w:sz w:val="32"/>
          <w:szCs w:val="32"/>
        </w:rPr>
        <w:t>-------------------------------------------------------------------------------------------------------------</w:t>
      </w:r>
    </w:p>
    <w:p w14:paraId="349DFB69" w14:textId="6BEC55E0" w:rsidR="00E93DD2" w:rsidRPr="00807BFF" w:rsidRDefault="00E93DD2" w:rsidP="00E93DD2">
      <w:pPr>
        <w:spacing w:after="0" w:line="360" w:lineRule="auto"/>
        <w:rPr>
          <w:rFonts w:ascii="Kokila" w:hAnsi="Kokila" w:cs="Kokila"/>
          <w:sz w:val="30"/>
          <w:szCs w:val="30"/>
        </w:rPr>
      </w:pPr>
      <w:r w:rsidRPr="00392F31">
        <w:rPr>
          <w:rFonts w:ascii="Kokila" w:hAnsi="Kokila" w:cs="Kokila"/>
          <w:sz w:val="32"/>
          <w:szCs w:val="32"/>
        </w:rPr>
        <w:t>-------------------------------------------------------------------------------------------------------------</w:t>
      </w:r>
    </w:p>
    <w:p w14:paraId="3ACF235E" w14:textId="1AB30CC3" w:rsidR="00D859B5" w:rsidRPr="00807BFF" w:rsidRDefault="00D859B5" w:rsidP="00E93DD2">
      <w:pPr>
        <w:pStyle w:val="ListParagraph"/>
        <w:numPr>
          <w:ilvl w:val="1"/>
          <w:numId w:val="38"/>
        </w:numPr>
        <w:spacing w:after="0" w:line="276" w:lineRule="auto"/>
        <w:ind w:left="547"/>
        <w:rPr>
          <w:rFonts w:ascii="Kokila" w:hAnsi="Kokila" w:cs="Kokila"/>
          <w:sz w:val="30"/>
          <w:szCs w:val="30"/>
        </w:rPr>
      </w:pPr>
      <w:r w:rsidRPr="00807BFF">
        <w:rPr>
          <w:rFonts w:ascii="Kokila" w:hAnsi="Kokila" w:cs="Kokila"/>
          <w:sz w:val="30"/>
          <w:szCs w:val="30"/>
          <w:cs/>
        </w:rPr>
        <w:t xml:space="preserve">रोकड़ प्रवाह तथा कोष प्रवाह में अंतर स्पष्ट कीजिए। </w:t>
      </w:r>
    </w:p>
    <w:p w14:paraId="378C94C8" w14:textId="77777777" w:rsidR="00D859B5" w:rsidRDefault="00D859B5" w:rsidP="00E93DD2">
      <w:pPr>
        <w:spacing w:after="0" w:line="360" w:lineRule="auto"/>
        <w:ind w:left="547"/>
        <w:rPr>
          <w:rFonts w:ascii="Kokila" w:hAnsi="Kokila" w:cs="Kokila"/>
          <w:sz w:val="30"/>
          <w:szCs w:val="30"/>
        </w:rPr>
      </w:pPr>
      <w:r w:rsidRPr="00807BFF">
        <w:rPr>
          <w:rFonts w:ascii="Kokila" w:hAnsi="Kokila" w:cs="Kokila"/>
          <w:sz w:val="30"/>
          <w:szCs w:val="30"/>
        </w:rPr>
        <w:t>Distinguish between Cash Flow and Fund Flow Statement.</w:t>
      </w:r>
    </w:p>
    <w:p w14:paraId="70001ADB" w14:textId="77777777" w:rsidR="00E93DD2" w:rsidRDefault="00E93DD2" w:rsidP="00E93DD2">
      <w:pPr>
        <w:spacing w:after="0" w:line="360" w:lineRule="auto"/>
        <w:rPr>
          <w:rFonts w:ascii="Kokila" w:hAnsi="Kokila" w:cs="Kokila"/>
          <w:sz w:val="32"/>
          <w:szCs w:val="32"/>
        </w:rPr>
      </w:pPr>
      <w:r w:rsidRPr="00392F31">
        <w:rPr>
          <w:rFonts w:ascii="Kokila" w:hAnsi="Kokila" w:cs="Kokila"/>
          <w:sz w:val="32"/>
          <w:szCs w:val="32"/>
        </w:rPr>
        <w:t>-------------------------------------------------------------------------------------------------------------</w:t>
      </w:r>
    </w:p>
    <w:p w14:paraId="4F132F9B" w14:textId="77777777" w:rsidR="00E93DD2" w:rsidRDefault="00E93DD2" w:rsidP="00E93DD2">
      <w:pPr>
        <w:tabs>
          <w:tab w:val="left" w:pos="4770"/>
        </w:tabs>
        <w:spacing w:after="0" w:line="360" w:lineRule="auto"/>
        <w:rPr>
          <w:rFonts w:ascii="Kokila" w:hAnsi="Kokila" w:cs="Kokila"/>
          <w:sz w:val="32"/>
          <w:szCs w:val="32"/>
        </w:rPr>
      </w:pPr>
      <w:r w:rsidRPr="00392F31">
        <w:rPr>
          <w:rFonts w:ascii="Kokila" w:hAnsi="Kokila" w:cs="Kokila"/>
          <w:sz w:val="32"/>
          <w:szCs w:val="32"/>
        </w:rPr>
        <w:t>-------------------------------------------------------------------------------------------------------------</w:t>
      </w:r>
    </w:p>
    <w:p w14:paraId="2E162474" w14:textId="77777777" w:rsidR="00E93DD2" w:rsidRDefault="00E93DD2" w:rsidP="00E93DD2">
      <w:pPr>
        <w:spacing w:after="0" w:line="360" w:lineRule="auto"/>
        <w:rPr>
          <w:rFonts w:ascii="Kokila" w:hAnsi="Kokila" w:cs="Kokila"/>
          <w:sz w:val="32"/>
          <w:szCs w:val="32"/>
        </w:rPr>
      </w:pPr>
      <w:r w:rsidRPr="00392F31">
        <w:rPr>
          <w:rFonts w:ascii="Kokila" w:hAnsi="Kokila" w:cs="Kokila"/>
          <w:sz w:val="32"/>
          <w:szCs w:val="32"/>
        </w:rPr>
        <w:t>-------------------------------------------------------------------------------------------------------------</w:t>
      </w:r>
    </w:p>
    <w:p w14:paraId="22813322" w14:textId="77777777" w:rsidR="00E93DD2" w:rsidRDefault="00E93DD2" w:rsidP="00E93DD2">
      <w:pPr>
        <w:spacing w:after="0" w:line="360" w:lineRule="auto"/>
        <w:jc w:val="both"/>
        <w:rPr>
          <w:rFonts w:ascii="Kokila" w:hAnsi="Kokila" w:cs="Kokila"/>
          <w:sz w:val="32"/>
          <w:szCs w:val="32"/>
        </w:rPr>
      </w:pPr>
      <w:r w:rsidRPr="00392F31">
        <w:rPr>
          <w:rFonts w:ascii="Kokila" w:hAnsi="Kokila" w:cs="Kokila"/>
          <w:sz w:val="32"/>
          <w:szCs w:val="32"/>
        </w:rPr>
        <w:t>-------------------------------------------------------------------------------------------------------------</w:t>
      </w:r>
    </w:p>
    <w:p w14:paraId="519373A5" w14:textId="77777777" w:rsidR="00E93DD2" w:rsidRDefault="00E93DD2" w:rsidP="00E93DD2">
      <w:pPr>
        <w:spacing w:after="0" w:line="360" w:lineRule="auto"/>
        <w:rPr>
          <w:rFonts w:ascii="Kokila" w:hAnsi="Kokila" w:cs="Kokila"/>
          <w:sz w:val="32"/>
          <w:szCs w:val="32"/>
        </w:rPr>
      </w:pPr>
      <w:r w:rsidRPr="00392F31">
        <w:rPr>
          <w:rFonts w:ascii="Kokila" w:hAnsi="Kokila" w:cs="Kokila"/>
          <w:sz w:val="32"/>
          <w:szCs w:val="32"/>
        </w:rPr>
        <w:t>-------------------------------------------------------------------------------------------------------------</w:t>
      </w:r>
    </w:p>
    <w:p w14:paraId="161CF56D" w14:textId="20C8680C" w:rsidR="00E93DD2" w:rsidRPr="00807BFF" w:rsidRDefault="00E93DD2" w:rsidP="00E93DD2">
      <w:pPr>
        <w:spacing w:after="0" w:line="360" w:lineRule="auto"/>
        <w:rPr>
          <w:rFonts w:ascii="Kokila" w:hAnsi="Kokila" w:cs="Kokila"/>
          <w:sz w:val="30"/>
          <w:szCs w:val="30"/>
        </w:rPr>
      </w:pPr>
      <w:r w:rsidRPr="00392F31">
        <w:rPr>
          <w:rFonts w:ascii="Kokila" w:hAnsi="Kokila" w:cs="Kokila"/>
          <w:sz w:val="32"/>
          <w:szCs w:val="32"/>
        </w:rPr>
        <w:t>-------------------------------------------------------------------------------------------------------------</w:t>
      </w:r>
    </w:p>
    <w:p w14:paraId="27348903" w14:textId="2B8E79D4" w:rsidR="00D859B5" w:rsidRPr="00807BFF" w:rsidRDefault="00D859B5" w:rsidP="00E93DD2">
      <w:pPr>
        <w:pStyle w:val="ListParagraph"/>
        <w:numPr>
          <w:ilvl w:val="1"/>
          <w:numId w:val="38"/>
        </w:numPr>
        <w:spacing w:after="0" w:line="276" w:lineRule="auto"/>
        <w:ind w:left="547"/>
        <w:rPr>
          <w:rFonts w:ascii="Kokila" w:hAnsi="Kokila" w:cs="Kokila"/>
          <w:sz w:val="30"/>
          <w:szCs w:val="30"/>
        </w:rPr>
      </w:pPr>
      <w:r w:rsidRPr="00807BFF">
        <w:rPr>
          <w:rFonts w:ascii="Kokila" w:hAnsi="Kokila" w:cs="Kokila"/>
          <w:sz w:val="30"/>
          <w:szCs w:val="30"/>
          <w:cs/>
        </w:rPr>
        <w:t xml:space="preserve">रोकड़ प्रवाह विवरण के कोई 4 लाभ या महत्त्व को बताइए। </w:t>
      </w:r>
    </w:p>
    <w:p w14:paraId="2578EF17" w14:textId="05E83431" w:rsidR="00D859B5" w:rsidRDefault="00973E3E" w:rsidP="00E93DD2">
      <w:pPr>
        <w:spacing w:after="0" w:line="360" w:lineRule="auto"/>
        <w:ind w:left="547"/>
        <w:rPr>
          <w:rFonts w:ascii="Kokila" w:hAnsi="Kokila" w:cs="Kokila"/>
          <w:sz w:val="30"/>
          <w:szCs w:val="30"/>
        </w:rPr>
      </w:pPr>
      <w:r>
        <w:rPr>
          <w:rFonts w:ascii="Kokila" w:hAnsi="Kokila" w:cs="Kokila"/>
          <w:sz w:val="30"/>
          <w:szCs w:val="30"/>
        </w:rPr>
        <w:t xml:space="preserve">Write </w:t>
      </w:r>
      <w:r w:rsidR="00D859B5" w:rsidRPr="00807BFF">
        <w:rPr>
          <w:rFonts w:ascii="Kokila" w:hAnsi="Kokila" w:cs="Kokila"/>
          <w:sz w:val="30"/>
          <w:szCs w:val="30"/>
        </w:rPr>
        <w:t>the four importance of Cash Flow Statement.</w:t>
      </w:r>
    </w:p>
    <w:p w14:paraId="3ADCCD5D" w14:textId="77777777" w:rsidR="00E93DD2" w:rsidRDefault="00E93DD2" w:rsidP="00E93DD2">
      <w:pPr>
        <w:spacing w:after="0" w:line="360" w:lineRule="auto"/>
        <w:rPr>
          <w:rFonts w:ascii="Kokila" w:hAnsi="Kokila" w:cs="Kokila"/>
          <w:sz w:val="32"/>
          <w:szCs w:val="32"/>
        </w:rPr>
      </w:pPr>
      <w:r w:rsidRPr="00392F31">
        <w:rPr>
          <w:rFonts w:ascii="Kokila" w:hAnsi="Kokila" w:cs="Kokila"/>
          <w:sz w:val="32"/>
          <w:szCs w:val="32"/>
        </w:rPr>
        <w:t>-------------------------------------------------------------------------------------------------------------</w:t>
      </w:r>
    </w:p>
    <w:p w14:paraId="43BF476B" w14:textId="77777777" w:rsidR="00E93DD2" w:rsidRDefault="00E93DD2" w:rsidP="00E93DD2">
      <w:pPr>
        <w:tabs>
          <w:tab w:val="left" w:pos="4770"/>
        </w:tabs>
        <w:spacing w:after="0" w:line="360" w:lineRule="auto"/>
        <w:rPr>
          <w:rFonts w:ascii="Kokila" w:hAnsi="Kokila" w:cs="Kokila"/>
          <w:sz w:val="32"/>
          <w:szCs w:val="32"/>
        </w:rPr>
      </w:pPr>
      <w:r w:rsidRPr="00392F31">
        <w:rPr>
          <w:rFonts w:ascii="Kokila" w:hAnsi="Kokila" w:cs="Kokila"/>
          <w:sz w:val="32"/>
          <w:szCs w:val="32"/>
        </w:rPr>
        <w:t>-------------------------------------------------------------------------------------------------------------</w:t>
      </w:r>
    </w:p>
    <w:p w14:paraId="1C23BD86" w14:textId="77777777" w:rsidR="00E93DD2" w:rsidRDefault="00E93DD2" w:rsidP="00E93DD2">
      <w:pPr>
        <w:spacing w:after="0" w:line="360" w:lineRule="auto"/>
        <w:rPr>
          <w:rFonts w:ascii="Kokila" w:hAnsi="Kokila" w:cs="Kokila"/>
          <w:sz w:val="32"/>
          <w:szCs w:val="32"/>
        </w:rPr>
      </w:pPr>
      <w:r w:rsidRPr="00392F31">
        <w:rPr>
          <w:rFonts w:ascii="Kokila" w:hAnsi="Kokila" w:cs="Kokila"/>
          <w:sz w:val="32"/>
          <w:szCs w:val="32"/>
        </w:rPr>
        <w:t>-------------------------------------------------------------------------------------------------------------</w:t>
      </w:r>
    </w:p>
    <w:p w14:paraId="222A7581" w14:textId="77777777" w:rsidR="00E93DD2" w:rsidRDefault="00E93DD2" w:rsidP="00E93DD2">
      <w:pPr>
        <w:spacing w:after="0" w:line="360" w:lineRule="auto"/>
        <w:jc w:val="both"/>
        <w:rPr>
          <w:rFonts w:ascii="Kokila" w:hAnsi="Kokila" w:cs="Kokila"/>
          <w:sz w:val="32"/>
          <w:szCs w:val="32"/>
        </w:rPr>
      </w:pPr>
      <w:r w:rsidRPr="00392F31">
        <w:rPr>
          <w:rFonts w:ascii="Kokila" w:hAnsi="Kokila" w:cs="Kokila"/>
          <w:sz w:val="32"/>
          <w:szCs w:val="32"/>
        </w:rPr>
        <w:t>-------------------------------------------------------------------------------------------------------------</w:t>
      </w:r>
    </w:p>
    <w:p w14:paraId="51EA95B4" w14:textId="77777777" w:rsidR="00E93DD2" w:rsidRDefault="00E93DD2" w:rsidP="00E93DD2">
      <w:pPr>
        <w:spacing w:after="0" w:line="360" w:lineRule="auto"/>
        <w:rPr>
          <w:rFonts w:ascii="Kokila" w:hAnsi="Kokila" w:cs="Kokila"/>
          <w:sz w:val="32"/>
          <w:szCs w:val="32"/>
        </w:rPr>
      </w:pPr>
      <w:r w:rsidRPr="00392F31">
        <w:rPr>
          <w:rFonts w:ascii="Kokila" w:hAnsi="Kokila" w:cs="Kokila"/>
          <w:sz w:val="32"/>
          <w:szCs w:val="32"/>
        </w:rPr>
        <w:t>-------------------------------------------------------------------------------------------------------------</w:t>
      </w:r>
    </w:p>
    <w:p w14:paraId="2B790545" w14:textId="7E58CFA8" w:rsidR="00D859B5" w:rsidRPr="00807BFF" w:rsidRDefault="00D859B5" w:rsidP="00E93DD2">
      <w:pPr>
        <w:pStyle w:val="ListParagraph"/>
        <w:numPr>
          <w:ilvl w:val="1"/>
          <w:numId w:val="38"/>
        </w:numPr>
        <w:spacing w:after="0" w:line="360" w:lineRule="auto"/>
        <w:ind w:left="547"/>
        <w:rPr>
          <w:rFonts w:ascii="Kokila" w:hAnsi="Kokila" w:cs="Kokila"/>
          <w:sz w:val="30"/>
          <w:szCs w:val="30"/>
        </w:rPr>
      </w:pPr>
      <w:r w:rsidRPr="00807BFF">
        <w:rPr>
          <w:rFonts w:ascii="Kokila" w:hAnsi="Kokila" w:cs="Kokila"/>
          <w:sz w:val="30"/>
          <w:szCs w:val="30"/>
          <w:cs/>
        </w:rPr>
        <w:lastRenderedPageBreak/>
        <w:t xml:space="preserve">रोकड़ प्रवाह विवरण की सीमाएं स्पष्ट कीजिए। </w:t>
      </w:r>
    </w:p>
    <w:p w14:paraId="5CCBFF95" w14:textId="77777777" w:rsidR="00D859B5" w:rsidRDefault="00D859B5" w:rsidP="00E93DD2">
      <w:pPr>
        <w:spacing w:after="0" w:line="360" w:lineRule="auto"/>
        <w:ind w:left="547"/>
        <w:rPr>
          <w:rFonts w:ascii="Kokila" w:hAnsi="Kokila" w:cs="Kokila"/>
          <w:sz w:val="30"/>
          <w:szCs w:val="30"/>
        </w:rPr>
      </w:pPr>
      <w:r w:rsidRPr="00807BFF">
        <w:rPr>
          <w:rFonts w:ascii="Kokila" w:hAnsi="Kokila" w:cs="Kokila"/>
          <w:sz w:val="30"/>
          <w:szCs w:val="30"/>
        </w:rPr>
        <w:t>Explain  the limitations of Cash Flow Statement?</w:t>
      </w:r>
    </w:p>
    <w:p w14:paraId="4F0CF9B0" w14:textId="77777777" w:rsidR="00E93DD2" w:rsidRDefault="00E93DD2" w:rsidP="00E93DD2">
      <w:pPr>
        <w:spacing w:after="0" w:line="360" w:lineRule="auto"/>
        <w:rPr>
          <w:rFonts w:ascii="Kokila" w:hAnsi="Kokila" w:cs="Kokila"/>
          <w:sz w:val="32"/>
          <w:szCs w:val="32"/>
        </w:rPr>
      </w:pPr>
      <w:r w:rsidRPr="00392F31">
        <w:rPr>
          <w:rFonts w:ascii="Kokila" w:hAnsi="Kokila" w:cs="Kokila"/>
          <w:sz w:val="32"/>
          <w:szCs w:val="32"/>
        </w:rPr>
        <w:t>-------------------------------------------------------------------------------------------------------------</w:t>
      </w:r>
    </w:p>
    <w:p w14:paraId="3FD3C076" w14:textId="77777777" w:rsidR="00E93DD2" w:rsidRDefault="00E93DD2" w:rsidP="00E93DD2">
      <w:pPr>
        <w:tabs>
          <w:tab w:val="left" w:pos="4770"/>
        </w:tabs>
        <w:spacing w:after="0" w:line="360" w:lineRule="auto"/>
        <w:rPr>
          <w:rFonts w:ascii="Kokila" w:hAnsi="Kokila" w:cs="Kokila"/>
          <w:sz w:val="32"/>
          <w:szCs w:val="32"/>
        </w:rPr>
      </w:pPr>
      <w:r w:rsidRPr="00392F31">
        <w:rPr>
          <w:rFonts w:ascii="Kokila" w:hAnsi="Kokila" w:cs="Kokila"/>
          <w:sz w:val="32"/>
          <w:szCs w:val="32"/>
        </w:rPr>
        <w:t>-------------------------------------------------------------------------------------------------------------</w:t>
      </w:r>
    </w:p>
    <w:p w14:paraId="398B3B72" w14:textId="77777777" w:rsidR="00E93DD2" w:rsidRDefault="00E93DD2" w:rsidP="00E93DD2">
      <w:pPr>
        <w:spacing w:after="0" w:line="360" w:lineRule="auto"/>
        <w:rPr>
          <w:rFonts w:ascii="Kokila" w:hAnsi="Kokila" w:cs="Kokila"/>
          <w:sz w:val="32"/>
          <w:szCs w:val="32"/>
        </w:rPr>
      </w:pPr>
      <w:r w:rsidRPr="00392F31">
        <w:rPr>
          <w:rFonts w:ascii="Kokila" w:hAnsi="Kokila" w:cs="Kokila"/>
          <w:sz w:val="32"/>
          <w:szCs w:val="32"/>
        </w:rPr>
        <w:t>-------------------------------------------------------------------------------------------------------------</w:t>
      </w:r>
    </w:p>
    <w:p w14:paraId="2D745051" w14:textId="77777777" w:rsidR="00E93DD2" w:rsidRDefault="00E93DD2" w:rsidP="00E93DD2">
      <w:pPr>
        <w:spacing w:after="0" w:line="360" w:lineRule="auto"/>
        <w:jc w:val="both"/>
        <w:rPr>
          <w:rFonts w:ascii="Kokila" w:hAnsi="Kokila" w:cs="Kokila"/>
          <w:sz w:val="32"/>
          <w:szCs w:val="32"/>
        </w:rPr>
      </w:pPr>
      <w:r w:rsidRPr="00392F31">
        <w:rPr>
          <w:rFonts w:ascii="Kokila" w:hAnsi="Kokila" w:cs="Kokila"/>
          <w:sz w:val="32"/>
          <w:szCs w:val="32"/>
        </w:rPr>
        <w:t>-------------------------------------------------------------------------------------------------------------</w:t>
      </w:r>
    </w:p>
    <w:p w14:paraId="623A0D57" w14:textId="77777777" w:rsidR="00E93DD2" w:rsidRDefault="00E93DD2" w:rsidP="00E93DD2">
      <w:pPr>
        <w:spacing w:after="0" w:line="360" w:lineRule="auto"/>
        <w:rPr>
          <w:rFonts w:ascii="Kokila" w:hAnsi="Kokila" w:cs="Kokila"/>
          <w:sz w:val="32"/>
          <w:szCs w:val="32"/>
        </w:rPr>
      </w:pPr>
      <w:r w:rsidRPr="00392F31">
        <w:rPr>
          <w:rFonts w:ascii="Kokila" w:hAnsi="Kokila" w:cs="Kokila"/>
          <w:sz w:val="32"/>
          <w:szCs w:val="32"/>
        </w:rPr>
        <w:t>-------------------------------------------------------------------------------------------------------------</w:t>
      </w:r>
    </w:p>
    <w:p w14:paraId="78B190CD" w14:textId="681E9B3E" w:rsidR="00E93DD2" w:rsidRPr="00807BFF" w:rsidRDefault="00E93DD2" w:rsidP="00E93DD2">
      <w:pPr>
        <w:spacing w:after="0" w:line="480" w:lineRule="auto"/>
        <w:rPr>
          <w:rFonts w:ascii="Kokila" w:hAnsi="Kokila" w:cs="Kokila"/>
          <w:sz w:val="30"/>
          <w:szCs w:val="30"/>
        </w:rPr>
      </w:pPr>
      <w:r w:rsidRPr="00392F31">
        <w:rPr>
          <w:rFonts w:ascii="Kokila" w:hAnsi="Kokila" w:cs="Kokila"/>
          <w:sz w:val="32"/>
          <w:szCs w:val="32"/>
        </w:rPr>
        <w:t>-------------------------------------------------------------------------------------------------------------</w:t>
      </w:r>
    </w:p>
    <w:p w14:paraId="1918D6F7" w14:textId="4F92EDF2" w:rsidR="00D859B5" w:rsidRPr="00807BFF" w:rsidRDefault="00D859B5" w:rsidP="00E93DD2">
      <w:pPr>
        <w:pStyle w:val="ListParagraph"/>
        <w:numPr>
          <w:ilvl w:val="1"/>
          <w:numId w:val="38"/>
        </w:numPr>
        <w:spacing w:after="0" w:line="360" w:lineRule="auto"/>
        <w:ind w:left="547"/>
        <w:rPr>
          <w:rFonts w:ascii="Kokila" w:hAnsi="Kokila" w:cs="Kokila"/>
          <w:sz w:val="30"/>
          <w:szCs w:val="30"/>
        </w:rPr>
      </w:pPr>
      <w:r w:rsidRPr="00807BFF">
        <w:rPr>
          <w:rFonts w:ascii="Kokila" w:hAnsi="Kokila" w:cs="Kokila"/>
          <w:sz w:val="30"/>
          <w:szCs w:val="30"/>
          <w:cs/>
        </w:rPr>
        <w:t xml:space="preserve">रोकड़ प्रवाह विवरण और आय विवरण में अंतर बताइए। </w:t>
      </w:r>
    </w:p>
    <w:p w14:paraId="68FB816B" w14:textId="77777777" w:rsidR="00D859B5" w:rsidRDefault="00D859B5" w:rsidP="00E93DD2">
      <w:pPr>
        <w:spacing w:after="0" w:line="360" w:lineRule="auto"/>
        <w:ind w:left="547"/>
        <w:rPr>
          <w:rFonts w:ascii="Kokila" w:hAnsi="Kokila" w:cs="Kokila"/>
          <w:sz w:val="30"/>
          <w:szCs w:val="30"/>
        </w:rPr>
      </w:pPr>
      <w:r w:rsidRPr="00807BFF">
        <w:rPr>
          <w:rFonts w:ascii="Kokila" w:hAnsi="Kokila" w:cs="Kokila"/>
          <w:sz w:val="30"/>
          <w:szCs w:val="30"/>
        </w:rPr>
        <w:t>Distinguish between Cash Flow and Income Statement.</w:t>
      </w:r>
    </w:p>
    <w:p w14:paraId="3552F10D" w14:textId="77777777" w:rsidR="00E93DD2" w:rsidRDefault="00E93DD2" w:rsidP="00E93DD2">
      <w:pPr>
        <w:spacing w:after="0" w:line="360" w:lineRule="auto"/>
        <w:rPr>
          <w:rFonts w:ascii="Kokila" w:hAnsi="Kokila" w:cs="Kokila"/>
          <w:sz w:val="32"/>
          <w:szCs w:val="32"/>
        </w:rPr>
      </w:pPr>
      <w:r w:rsidRPr="00392F31">
        <w:rPr>
          <w:rFonts w:ascii="Kokila" w:hAnsi="Kokila" w:cs="Kokila"/>
          <w:sz w:val="32"/>
          <w:szCs w:val="32"/>
        </w:rPr>
        <w:t>-------------------------------------------------------------------------------------------------------------</w:t>
      </w:r>
    </w:p>
    <w:p w14:paraId="49F6403C" w14:textId="77777777" w:rsidR="00E93DD2" w:rsidRDefault="00E93DD2" w:rsidP="00E93DD2">
      <w:pPr>
        <w:tabs>
          <w:tab w:val="left" w:pos="4770"/>
        </w:tabs>
        <w:spacing w:after="0" w:line="360" w:lineRule="auto"/>
        <w:rPr>
          <w:rFonts w:ascii="Kokila" w:hAnsi="Kokila" w:cs="Kokila"/>
          <w:sz w:val="32"/>
          <w:szCs w:val="32"/>
        </w:rPr>
      </w:pPr>
      <w:r w:rsidRPr="00392F31">
        <w:rPr>
          <w:rFonts w:ascii="Kokila" w:hAnsi="Kokila" w:cs="Kokila"/>
          <w:sz w:val="32"/>
          <w:szCs w:val="32"/>
        </w:rPr>
        <w:t>-------------------------------------------------------------------------------------------------------------</w:t>
      </w:r>
    </w:p>
    <w:p w14:paraId="070B26B3" w14:textId="77777777" w:rsidR="00E93DD2" w:rsidRDefault="00E93DD2" w:rsidP="00E93DD2">
      <w:pPr>
        <w:spacing w:after="0" w:line="360" w:lineRule="auto"/>
        <w:rPr>
          <w:rFonts w:ascii="Kokila" w:hAnsi="Kokila" w:cs="Kokila"/>
          <w:sz w:val="32"/>
          <w:szCs w:val="32"/>
        </w:rPr>
      </w:pPr>
      <w:r w:rsidRPr="00392F31">
        <w:rPr>
          <w:rFonts w:ascii="Kokila" w:hAnsi="Kokila" w:cs="Kokila"/>
          <w:sz w:val="32"/>
          <w:szCs w:val="32"/>
        </w:rPr>
        <w:t>-------------------------------------------------------------------------------------------------------------</w:t>
      </w:r>
    </w:p>
    <w:p w14:paraId="51D85FE4" w14:textId="77777777" w:rsidR="00E93DD2" w:rsidRDefault="00E93DD2" w:rsidP="00E93DD2">
      <w:pPr>
        <w:spacing w:after="0" w:line="360" w:lineRule="auto"/>
        <w:jc w:val="both"/>
        <w:rPr>
          <w:rFonts w:ascii="Kokila" w:hAnsi="Kokila" w:cs="Kokila"/>
          <w:sz w:val="32"/>
          <w:szCs w:val="32"/>
        </w:rPr>
      </w:pPr>
      <w:r w:rsidRPr="00392F31">
        <w:rPr>
          <w:rFonts w:ascii="Kokila" w:hAnsi="Kokila" w:cs="Kokila"/>
          <w:sz w:val="32"/>
          <w:szCs w:val="32"/>
        </w:rPr>
        <w:t>-------------------------------------------------------------------------------------------------------------</w:t>
      </w:r>
    </w:p>
    <w:p w14:paraId="74E396E0" w14:textId="77777777" w:rsidR="00E93DD2" w:rsidRDefault="00E93DD2" w:rsidP="00E93DD2">
      <w:pPr>
        <w:spacing w:after="0" w:line="360" w:lineRule="auto"/>
        <w:rPr>
          <w:rFonts w:ascii="Kokila" w:hAnsi="Kokila" w:cs="Kokila"/>
          <w:sz w:val="32"/>
          <w:szCs w:val="32"/>
        </w:rPr>
      </w:pPr>
      <w:r w:rsidRPr="00392F31">
        <w:rPr>
          <w:rFonts w:ascii="Kokila" w:hAnsi="Kokila" w:cs="Kokila"/>
          <w:sz w:val="32"/>
          <w:szCs w:val="32"/>
        </w:rPr>
        <w:t>-------------------------------------------------------------------------------------------------------------</w:t>
      </w:r>
    </w:p>
    <w:p w14:paraId="77E55DF8" w14:textId="5A20028A" w:rsidR="00E93DD2" w:rsidRPr="00807BFF" w:rsidRDefault="00E93DD2" w:rsidP="00E93DD2">
      <w:pPr>
        <w:spacing w:after="0" w:line="480" w:lineRule="auto"/>
        <w:rPr>
          <w:rFonts w:ascii="Kokila" w:hAnsi="Kokila" w:cs="Kokila"/>
          <w:sz w:val="30"/>
          <w:szCs w:val="30"/>
        </w:rPr>
      </w:pPr>
      <w:r w:rsidRPr="00392F31">
        <w:rPr>
          <w:rFonts w:ascii="Kokila" w:hAnsi="Kokila" w:cs="Kokila"/>
          <w:sz w:val="32"/>
          <w:szCs w:val="32"/>
        </w:rPr>
        <w:t>-------------------------------------------------------------------------------------------------------------</w:t>
      </w:r>
    </w:p>
    <w:p w14:paraId="13A0CED9" w14:textId="5D323806" w:rsidR="00D859B5" w:rsidRPr="00807BFF" w:rsidRDefault="00D859B5" w:rsidP="00E93DD2">
      <w:pPr>
        <w:pStyle w:val="ListParagraph"/>
        <w:numPr>
          <w:ilvl w:val="1"/>
          <w:numId w:val="38"/>
        </w:numPr>
        <w:spacing w:after="0" w:line="360" w:lineRule="auto"/>
        <w:ind w:left="547"/>
        <w:rPr>
          <w:rFonts w:ascii="Kokila" w:hAnsi="Kokila" w:cs="Kokila"/>
          <w:sz w:val="30"/>
          <w:szCs w:val="30"/>
        </w:rPr>
      </w:pPr>
      <w:r w:rsidRPr="00807BFF">
        <w:rPr>
          <w:rFonts w:ascii="Kokila" w:hAnsi="Kokila" w:cs="Kokila"/>
          <w:sz w:val="30"/>
          <w:szCs w:val="30"/>
          <w:cs/>
        </w:rPr>
        <w:t>रोकड़ प्रवाह के प्रकारों को लिखिए</w:t>
      </w:r>
      <w:r w:rsidR="00E93DD2">
        <w:rPr>
          <w:rFonts w:ascii="Kokila" w:hAnsi="Kokila" w:cs="Kokila"/>
          <w:sz w:val="30"/>
          <w:szCs w:val="30"/>
        </w:rPr>
        <w:t xml:space="preserve"> |</w:t>
      </w:r>
    </w:p>
    <w:p w14:paraId="1B2C20AB" w14:textId="77777777" w:rsidR="00D859B5" w:rsidRDefault="00D859B5" w:rsidP="00E93DD2">
      <w:pPr>
        <w:spacing w:after="0" w:line="360" w:lineRule="auto"/>
        <w:ind w:left="547"/>
        <w:rPr>
          <w:rFonts w:ascii="Kokila" w:hAnsi="Kokila" w:cs="Kokila"/>
          <w:sz w:val="30"/>
          <w:szCs w:val="30"/>
        </w:rPr>
      </w:pPr>
      <w:r w:rsidRPr="00807BFF">
        <w:rPr>
          <w:rFonts w:ascii="Kokila" w:hAnsi="Kokila" w:cs="Kokila"/>
          <w:sz w:val="30"/>
          <w:szCs w:val="30"/>
        </w:rPr>
        <w:t>Write the types of Cash Flow.</w:t>
      </w:r>
    </w:p>
    <w:p w14:paraId="5DB0080B" w14:textId="77777777" w:rsidR="00E93DD2" w:rsidRDefault="00E93DD2" w:rsidP="00E93DD2">
      <w:pPr>
        <w:spacing w:after="0" w:line="360" w:lineRule="auto"/>
        <w:rPr>
          <w:rFonts w:ascii="Kokila" w:hAnsi="Kokila" w:cs="Kokila"/>
          <w:sz w:val="32"/>
          <w:szCs w:val="32"/>
        </w:rPr>
      </w:pPr>
      <w:r w:rsidRPr="00392F31">
        <w:rPr>
          <w:rFonts w:ascii="Kokila" w:hAnsi="Kokila" w:cs="Kokila"/>
          <w:sz w:val="32"/>
          <w:szCs w:val="32"/>
        </w:rPr>
        <w:t>-------------------------------------------------------------------------------------------------------------</w:t>
      </w:r>
    </w:p>
    <w:p w14:paraId="45316F8E" w14:textId="77777777" w:rsidR="00E93DD2" w:rsidRDefault="00E93DD2" w:rsidP="00E93DD2">
      <w:pPr>
        <w:tabs>
          <w:tab w:val="left" w:pos="4770"/>
        </w:tabs>
        <w:spacing w:after="0" w:line="360" w:lineRule="auto"/>
        <w:rPr>
          <w:rFonts w:ascii="Kokila" w:hAnsi="Kokila" w:cs="Kokila"/>
          <w:sz w:val="32"/>
          <w:szCs w:val="32"/>
        </w:rPr>
      </w:pPr>
      <w:r w:rsidRPr="00392F31">
        <w:rPr>
          <w:rFonts w:ascii="Kokila" w:hAnsi="Kokila" w:cs="Kokila"/>
          <w:sz w:val="32"/>
          <w:szCs w:val="32"/>
        </w:rPr>
        <w:t>-------------------------------------------------------------------------------------------------------------</w:t>
      </w:r>
    </w:p>
    <w:p w14:paraId="14916119" w14:textId="77777777" w:rsidR="00E93DD2" w:rsidRDefault="00E93DD2" w:rsidP="00E93DD2">
      <w:pPr>
        <w:spacing w:after="0" w:line="360" w:lineRule="auto"/>
        <w:rPr>
          <w:rFonts w:ascii="Kokila" w:hAnsi="Kokila" w:cs="Kokila"/>
          <w:sz w:val="32"/>
          <w:szCs w:val="32"/>
        </w:rPr>
      </w:pPr>
      <w:r w:rsidRPr="00392F31">
        <w:rPr>
          <w:rFonts w:ascii="Kokila" w:hAnsi="Kokila" w:cs="Kokila"/>
          <w:sz w:val="32"/>
          <w:szCs w:val="32"/>
        </w:rPr>
        <w:t>-------------------------------------------------------------------------------------------------------------</w:t>
      </w:r>
    </w:p>
    <w:p w14:paraId="2846ACA3" w14:textId="77777777" w:rsidR="00E93DD2" w:rsidRDefault="00E93DD2" w:rsidP="00E93DD2">
      <w:pPr>
        <w:spacing w:after="0" w:line="360" w:lineRule="auto"/>
        <w:jc w:val="both"/>
        <w:rPr>
          <w:rFonts w:ascii="Kokila" w:hAnsi="Kokila" w:cs="Kokila"/>
          <w:sz w:val="32"/>
          <w:szCs w:val="32"/>
        </w:rPr>
      </w:pPr>
      <w:r w:rsidRPr="00392F31">
        <w:rPr>
          <w:rFonts w:ascii="Kokila" w:hAnsi="Kokila" w:cs="Kokila"/>
          <w:sz w:val="32"/>
          <w:szCs w:val="32"/>
        </w:rPr>
        <w:t>-------------------------------------------------------------------------------------------------------------</w:t>
      </w:r>
    </w:p>
    <w:p w14:paraId="3A59B7AA" w14:textId="77777777" w:rsidR="00E93DD2" w:rsidRDefault="00E93DD2" w:rsidP="00E93DD2">
      <w:pPr>
        <w:spacing w:after="0" w:line="360" w:lineRule="auto"/>
        <w:rPr>
          <w:rFonts w:ascii="Kokila" w:hAnsi="Kokila" w:cs="Kokila"/>
          <w:sz w:val="32"/>
          <w:szCs w:val="32"/>
        </w:rPr>
      </w:pPr>
      <w:r w:rsidRPr="00392F31">
        <w:rPr>
          <w:rFonts w:ascii="Kokila" w:hAnsi="Kokila" w:cs="Kokila"/>
          <w:sz w:val="32"/>
          <w:szCs w:val="32"/>
        </w:rPr>
        <w:t>-------------------------------------------------------------------------------------------------------------</w:t>
      </w:r>
    </w:p>
    <w:p w14:paraId="3B7DA1AC" w14:textId="1EE7D56B" w:rsidR="00E93DD2" w:rsidRDefault="00E93DD2" w:rsidP="00E93DD2">
      <w:pPr>
        <w:spacing w:after="0" w:line="360" w:lineRule="auto"/>
        <w:rPr>
          <w:rFonts w:ascii="Kokila" w:hAnsi="Kokila" w:cs="Kokila"/>
          <w:sz w:val="32"/>
          <w:szCs w:val="32"/>
        </w:rPr>
      </w:pPr>
      <w:r w:rsidRPr="00392F31">
        <w:rPr>
          <w:rFonts w:ascii="Kokila" w:hAnsi="Kokila" w:cs="Kokila"/>
          <w:sz w:val="32"/>
          <w:szCs w:val="32"/>
        </w:rPr>
        <w:t>-------------------------------------------------------------------------------------------------------------</w:t>
      </w:r>
    </w:p>
    <w:p w14:paraId="730349F1" w14:textId="77777777" w:rsidR="00E93DD2" w:rsidRPr="00807BFF" w:rsidRDefault="00E93DD2" w:rsidP="00E93DD2">
      <w:pPr>
        <w:spacing w:after="0" w:line="360" w:lineRule="auto"/>
        <w:rPr>
          <w:rFonts w:ascii="Kokila" w:hAnsi="Kokila" w:cs="Kokila"/>
          <w:sz w:val="30"/>
          <w:szCs w:val="30"/>
          <w:cs/>
        </w:rPr>
      </w:pPr>
    </w:p>
    <w:p w14:paraId="06EDFEB1" w14:textId="1DD89535" w:rsidR="00D859B5" w:rsidRPr="00807BFF" w:rsidRDefault="00D859B5" w:rsidP="00E93DD2">
      <w:pPr>
        <w:pStyle w:val="ListParagraph"/>
        <w:numPr>
          <w:ilvl w:val="1"/>
          <w:numId w:val="38"/>
        </w:numPr>
        <w:spacing w:after="0" w:line="360" w:lineRule="auto"/>
        <w:ind w:left="547"/>
        <w:rPr>
          <w:rFonts w:ascii="Kokila" w:hAnsi="Kokila" w:cs="Kokila"/>
          <w:sz w:val="30"/>
          <w:szCs w:val="30"/>
        </w:rPr>
      </w:pPr>
      <w:r w:rsidRPr="00807BFF">
        <w:rPr>
          <w:rFonts w:ascii="Kokila" w:hAnsi="Kokila" w:cs="Kokila"/>
          <w:sz w:val="30"/>
          <w:szCs w:val="30"/>
          <w:cs/>
        </w:rPr>
        <w:lastRenderedPageBreak/>
        <w:t xml:space="preserve">परिचालन </w:t>
      </w:r>
      <w:r w:rsidRPr="00807BFF">
        <w:rPr>
          <w:rFonts w:ascii="Kokila" w:hAnsi="Kokila" w:cs="Kokila"/>
          <w:sz w:val="30"/>
          <w:szCs w:val="30"/>
        </w:rPr>
        <w:t>(</w:t>
      </w:r>
      <w:r w:rsidRPr="00807BFF">
        <w:rPr>
          <w:rFonts w:ascii="Kokila" w:hAnsi="Kokila" w:cs="Kokila"/>
          <w:sz w:val="30"/>
          <w:szCs w:val="30"/>
          <w:cs/>
        </w:rPr>
        <w:t>संचालन</w:t>
      </w:r>
      <w:r w:rsidRPr="00807BFF">
        <w:rPr>
          <w:rFonts w:ascii="Kokila" w:hAnsi="Kokila" w:cs="Kokila"/>
          <w:sz w:val="30"/>
          <w:szCs w:val="30"/>
        </w:rPr>
        <w:t>)</w:t>
      </w:r>
      <w:r w:rsidRPr="00807BFF">
        <w:rPr>
          <w:rFonts w:ascii="Kokila" w:hAnsi="Kokila" w:cs="Kokila"/>
          <w:sz w:val="30"/>
          <w:szCs w:val="30"/>
          <w:cs/>
        </w:rPr>
        <w:t xml:space="preserve"> क्रियाओं से रोकड़ प्रवाह किसे कहते हैं</w:t>
      </w:r>
      <w:r w:rsidRPr="00807BFF">
        <w:rPr>
          <w:rFonts w:ascii="Kokila" w:hAnsi="Kokila" w:cs="Kokila"/>
          <w:sz w:val="30"/>
          <w:szCs w:val="30"/>
        </w:rPr>
        <w:t>?</w:t>
      </w:r>
    </w:p>
    <w:p w14:paraId="7350731C" w14:textId="4868ABF5" w:rsidR="00D859B5" w:rsidRDefault="00D859B5" w:rsidP="00E93DD2">
      <w:pPr>
        <w:spacing w:after="0" w:line="360" w:lineRule="auto"/>
        <w:ind w:left="547"/>
        <w:rPr>
          <w:rFonts w:ascii="Kokila" w:hAnsi="Kokila" w:cs="Kokila"/>
          <w:sz w:val="30"/>
          <w:szCs w:val="30"/>
        </w:rPr>
      </w:pPr>
      <w:r w:rsidRPr="00807BFF">
        <w:rPr>
          <w:rFonts w:ascii="Kokila" w:hAnsi="Kokila" w:cs="Kokila"/>
          <w:sz w:val="30"/>
          <w:szCs w:val="30"/>
        </w:rPr>
        <w:t>What is Cash Flow from Operating Activities</w:t>
      </w:r>
      <w:r w:rsidR="00973E3E">
        <w:rPr>
          <w:rFonts w:ascii="Kokila" w:hAnsi="Kokila" w:cs="Kokila"/>
          <w:sz w:val="30"/>
          <w:szCs w:val="30"/>
        </w:rPr>
        <w:t>?</w:t>
      </w:r>
    </w:p>
    <w:p w14:paraId="47342161" w14:textId="77777777" w:rsidR="00E93DD2" w:rsidRDefault="00E93DD2" w:rsidP="00E93DD2">
      <w:pPr>
        <w:spacing w:after="0" w:line="360" w:lineRule="auto"/>
        <w:rPr>
          <w:rFonts w:ascii="Kokila" w:hAnsi="Kokila" w:cs="Kokila"/>
          <w:sz w:val="32"/>
          <w:szCs w:val="32"/>
        </w:rPr>
      </w:pPr>
      <w:r w:rsidRPr="00392F31">
        <w:rPr>
          <w:rFonts w:ascii="Kokila" w:hAnsi="Kokila" w:cs="Kokila"/>
          <w:sz w:val="32"/>
          <w:szCs w:val="32"/>
        </w:rPr>
        <w:t>-------------------------------------------------------------------------------------------------------------</w:t>
      </w:r>
    </w:p>
    <w:p w14:paraId="35F15D28" w14:textId="77777777" w:rsidR="00E93DD2" w:rsidRDefault="00E93DD2" w:rsidP="00E93DD2">
      <w:pPr>
        <w:tabs>
          <w:tab w:val="left" w:pos="4770"/>
        </w:tabs>
        <w:spacing w:after="0" w:line="360" w:lineRule="auto"/>
        <w:rPr>
          <w:rFonts w:ascii="Kokila" w:hAnsi="Kokila" w:cs="Kokila"/>
          <w:sz w:val="32"/>
          <w:szCs w:val="32"/>
        </w:rPr>
      </w:pPr>
      <w:r w:rsidRPr="00392F31">
        <w:rPr>
          <w:rFonts w:ascii="Kokila" w:hAnsi="Kokila" w:cs="Kokila"/>
          <w:sz w:val="32"/>
          <w:szCs w:val="32"/>
        </w:rPr>
        <w:t>-------------------------------------------------------------------------------------------------------------</w:t>
      </w:r>
    </w:p>
    <w:p w14:paraId="078F95FC" w14:textId="77777777" w:rsidR="00E93DD2" w:rsidRDefault="00E93DD2" w:rsidP="00E93DD2">
      <w:pPr>
        <w:spacing w:after="0" w:line="360" w:lineRule="auto"/>
        <w:rPr>
          <w:rFonts w:ascii="Kokila" w:hAnsi="Kokila" w:cs="Kokila"/>
          <w:sz w:val="32"/>
          <w:szCs w:val="32"/>
        </w:rPr>
      </w:pPr>
      <w:r w:rsidRPr="00392F31">
        <w:rPr>
          <w:rFonts w:ascii="Kokila" w:hAnsi="Kokila" w:cs="Kokila"/>
          <w:sz w:val="32"/>
          <w:szCs w:val="32"/>
        </w:rPr>
        <w:t>-------------------------------------------------------------------------------------------------------------</w:t>
      </w:r>
    </w:p>
    <w:p w14:paraId="2A799ED8" w14:textId="77777777" w:rsidR="00E93DD2" w:rsidRDefault="00E93DD2" w:rsidP="00E93DD2">
      <w:pPr>
        <w:spacing w:after="0" w:line="360" w:lineRule="auto"/>
        <w:jc w:val="both"/>
        <w:rPr>
          <w:rFonts w:ascii="Kokila" w:hAnsi="Kokila" w:cs="Kokila"/>
          <w:sz w:val="32"/>
          <w:szCs w:val="32"/>
        </w:rPr>
      </w:pPr>
      <w:r w:rsidRPr="00392F31">
        <w:rPr>
          <w:rFonts w:ascii="Kokila" w:hAnsi="Kokila" w:cs="Kokila"/>
          <w:sz w:val="32"/>
          <w:szCs w:val="32"/>
        </w:rPr>
        <w:t>-------------------------------------------------------------------------------------------------------------</w:t>
      </w:r>
    </w:p>
    <w:p w14:paraId="16CF8416" w14:textId="77777777" w:rsidR="00E93DD2" w:rsidRDefault="00E93DD2" w:rsidP="00E93DD2">
      <w:pPr>
        <w:spacing w:after="0" w:line="360" w:lineRule="auto"/>
        <w:rPr>
          <w:rFonts w:ascii="Kokila" w:hAnsi="Kokila" w:cs="Kokila"/>
          <w:sz w:val="32"/>
          <w:szCs w:val="32"/>
        </w:rPr>
      </w:pPr>
      <w:r w:rsidRPr="00392F31">
        <w:rPr>
          <w:rFonts w:ascii="Kokila" w:hAnsi="Kokila" w:cs="Kokila"/>
          <w:sz w:val="32"/>
          <w:szCs w:val="32"/>
        </w:rPr>
        <w:t>-------------------------------------------------------------------------------------------------------------</w:t>
      </w:r>
    </w:p>
    <w:p w14:paraId="661B7A6A" w14:textId="320AFBA3" w:rsidR="00E93DD2" w:rsidRPr="00807BFF" w:rsidRDefault="00E93DD2" w:rsidP="00E93DD2">
      <w:pPr>
        <w:spacing w:after="0" w:line="480" w:lineRule="auto"/>
        <w:rPr>
          <w:rFonts w:ascii="Kokila" w:hAnsi="Kokila" w:cs="Kokila"/>
          <w:sz w:val="30"/>
          <w:szCs w:val="30"/>
        </w:rPr>
      </w:pPr>
      <w:r w:rsidRPr="00392F31">
        <w:rPr>
          <w:rFonts w:ascii="Kokila" w:hAnsi="Kokila" w:cs="Kokila"/>
          <w:sz w:val="32"/>
          <w:szCs w:val="32"/>
        </w:rPr>
        <w:t>-------------------------------------------------------------------------------------------------------------</w:t>
      </w:r>
    </w:p>
    <w:p w14:paraId="705CFCD1" w14:textId="55DF874F" w:rsidR="00D859B5" w:rsidRPr="00807BFF" w:rsidRDefault="00D859B5" w:rsidP="00E93DD2">
      <w:pPr>
        <w:pStyle w:val="ListParagraph"/>
        <w:numPr>
          <w:ilvl w:val="1"/>
          <w:numId w:val="38"/>
        </w:numPr>
        <w:spacing w:after="0" w:line="360" w:lineRule="auto"/>
        <w:ind w:left="547"/>
        <w:rPr>
          <w:rFonts w:ascii="Kokila" w:hAnsi="Kokila" w:cs="Kokila"/>
          <w:sz w:val="30"/>
          <w:szCs w:val="30"/>
        </w:rPr>
      </w:pPr>
      <w:r w:rsidRPr="00807BFF">
        <w:rPr>
          <w:rFonts w:ascii="Kokila" w:hAnsi="Kokila" w:cs="Kokila"/>
          <w:sz w:val="30"/>
          <w:szCs w:val="30"/>
          <w:cs/>
        </w:rPr>
        <w:t xml:space="preserve">निवेश क्रियाओं से रोकड़ प्रवाह के उदाहरणों का उल्लेख कीजिए। </w:t>
      </w:r>
    </w:p>
    <w:p w14:paraId="3A5BE3AC" w14:textId="77777777" w:rsidR="00D859B5" w:rsidRDefault="00D859B5" w:rsidP="00E93DD2">
      <w:pPr>
        <w:spacing w:after="0" w:line="360" w:lineRule="auto"/>
        <w:ind w:left="547"/>
        <w:rPr>
          <w:rFonts w:ascii="Kokila" w:hAnsi="Kokila" w:cs="Kokila"/>
          <w:sz w:val="30"/>
          <w:szCs w:val="30"/>
        </w:rPr>
      </w:pPr>
      <w:r w:rsidRPr="00807BFF">
        <w:rPr>
          <w:rFonts w:ascii="Kokila" w:hAnsi="Kokila" w:cs="Kokila"/>
          <w:sz w:val="30"/>
          <w:szCs w:val="30"/>
        </w:rPr>
        <w:t>Give examples of Cash Flow Statement from Investment Activities.</w:t>
      </w:r>
    </w:p>
    <w:p w14:paraId="686D08D0" w14:textId="77777777" w:rsidR="00E93DD2" w:rsidRDefault="00E93DD2" w:rsidP="00E93DD2">
      <w:pPr>
        <w:spacing w:after="0" w:line="360" w:lineRule="auto"/>
        <w:rPr>
          <w:rFonts w:ascii="Kokila" w:hAnsi="Kokila" w:cs="Kokila"/>
          <w:sz w:val="32"/>
          <w:szCs w:val="32"/>
        </w:rPr>
      </w:pPr>
      <w:r w:rsidRPr="00392F31">
        <w:rPr>
          <w:rFonts w:ascii="Kokila" w:hAnsi="Kokila" w:cs="Kokila"/>
          <w:sz w:val="32"/>
          <w:szCs w:val="32"/>
        </w:rPr>
        <w:t>-------------------------------------------------------------------------------------------------------------</w:t>
      </w:r>
    </w:p>
    <w:p w14:paraId="39F8060E" w14:textId="77777777" w:rsidR="00E93DD2" w:rsidRDefault="00E93DD2" w:rsidP="00E93DD2">
      <w:pPr>
        <w:tabs>
          <w:tab w:val="left" w:pos="4770"/>
        </w:tabs>
        <w:spacing w:after="0" w:line="360" w:lineRule="auto"/>
        <w:rPr>
          <w:rFonts w:ascii="Kokila" w:hAnsi="Kokila" w:cs="Kokila"/>
          <w:sz w:val="32"/>
          <w:szCs w:val="32"/>
        </w:rPr>
      </w:pPr>
      <w:r w:rsidRPr="00392F31">
        <w:rPr>
          <w:rFonts w:ascii="Kokila" w:hAnsi="Kokila" w:cs="Kokila"/>
          <w:sz w:val="32"/>
          <w:szCs w:val="32"/>
        </w:rPr>
        <w:t>-------------------------------------------------------------------------------------------------------------</w:t>
      </w:r>
    </w:p>
    <w:p w14:paraId="7B0D0F8A" w14:textId="77777777" w:rsidR="00E93DD2" w:rsidRDefault="00E93DD2" w:rsidP="00E93DD2">
      <w:pPr>
        <w:spacing w:after="0" w:line="360" w:lineRule="auto"/>
        <w:rPr>
          <w:rFonts w:ascii="Kokila" w:hAnsi="Kokila" w:cs="Kokila"/>
          <w:sz w:val="32"/>
          <w:szCs w:val="32"/>
        </w:rPr>
      </w:pPr>
      <w:r w:rsidRPr="00392F31">
        <w:rPr>
          <w:rFonts w:ascii="Kokila" w:hAnsi="Kokila" w:cs="Kokila"/>
          <w:sz w:val="32"/>
          <w:szCs w:val="32"/>
        </w:rPr>
        <w:t>-------------------------------------------------------------------------------------------------------------</w:t>
      </w:r>
    </w:p>
    <w:p w14:paraId="3F1A13C6" w14:textId="77777777" w:rsidR="00E93DD2" w:rsidRDefault="00E93DD2" w:rsidP="00E93DD2">
      <w:pPr>
        <w:spacing w:after="0" w:line="360" w:lineRule="auto"/>
        <w:jc w:val="both"/>
        <w:rPr>
          <w:rFonts w:ascii="Kokila" w:hAnsi="Kokila" w:cs="Kokila"/>
          <w:sz w:val="32"/>
          <w:szCs w:val="32"/>
        </w:rPr>
      </w:pPr>
      <w:r w:rsidRPr="00392F31">
        <w:rPr>
          <w:rFonts w:ascii="Kokila" w:hAnsi="Kokila" w:cs="Kokila"/>
          <w:sz w:val="32"/>
          <w:szCs w:val="32"/>
        </w:rPr>
        <w:t>-------------------------------------------------------------------------------------------------------------</w:t>
      </w:r>
    </w:p>
    <w:p w14:paraId="66756978" w14:textId="77777777" w:rsidR="00E93DD2" w:rsidRDefault="00E93DD2" w:rsidP="00E93DD2">
      <w:pPr>
        <w:spacing w:after="0" w:line="360" w:lineRule="auto"/>
        <w:rPr>
          <w:rFonts w:ascii="Kokila" w:hAnsi="Kokila" w:cs="Kokila"/>
          <w:sz w:val="32"/>
          <w:szCs w:val="32"/>
        </w:rPr>
      </w:pPr>
      <w:r w:rsidRPr="00392F31">
        <w:rPr>
          <w:rFonts w:ascii="Kokila" w:hAnsi="Kokila" w:cs="Kokila"/>
          <w:sz w:val="32"/>
          <w:szCs w:val="32"/>
        </w:rPr>
        <w:t>-------------------------------------------------------------------------------------------------------------</w:t>
      </w:r>
    </w:p>
    <w:p w14:paraId="4335222E" w14:textId="415C18EE" w:rsidR="00E93DD2" w:rsidRPr="00807BFF" w:rsidRDefault="00E93DD2" w:rsidP="00E93DD2">
      <w:pPr>
        <w:spacing w:after="0" w:line="480" w:lineRule="auto"/>
        <w:rPr>
          <w:rFonts w:ascii="Kokila" w:hAnsi="Kokila" w:cs="Kokila"/>
          <w:sz w:val="30"/>
          <w:szCs w:val="30"/>
        </w:rPr>
      </w:pPr>
      <w:r w:rsidRPr="00392F31">
        <w:rPr>
          <w:rFonts w:ascii="Kokila" w:hAnsi="Kokila" w:cs="Kokila"/>
          <w:sz w:val="32"/>
          <w:szCs w:val="32"/>
        </w:rPr>
        <w:t>-------------------------------------------------------------------------------------------------------------</w:t>
      </w:r>
    </w:p>
    <w:p w14:paraId="723A202A" w14:textId="5C0DBF62" w:rsidR="00D859B5" w:rsidRPr="00807BFF" w:rsidRDefault="00D859B5" w:rsidP="00E93DD2">
      <w:pPr>
        <w:pStyle w:val="ListParagraph"/>
        <w:numPr>
          <w:ilvl w:val="1"/>
          <w:numId w:val="38"/>
        </w:numPr>
        <w:spacing w:after="0" w:line="360" w:lineRule="auto"/>
        <w:ind w:left="547"/>
        <w:rPr>
          <w:rFonts w:ascii="Kokila" w:hAnsi="Kokila" w:cs="Kokila"/>
          <w:sz w:val="30"/>
          <w:szCs w:val="30"/>
        </w:rPr>
      </w:pPr>
      <w:r w:rsidRPr="00807BFF">
        <w:rPr>
          <w:rFonts w:ascii="Kokila" w:hAnsi="Kokila" w:cs="Kokila"/>
          <w:sz w:val="30"/>
          <w:szCs w:val="30"/>
          <w:cs/>
        </w:rPr>
        <w:t>वित्तीय क्रियाओं से रोकड़ प्रवाह में शामिल क्रियाओ की सूची दीजिए।</w:t>
      </w:r>
    </w:p>
    <w:p w14:paraId="3AF0CD90" w14:textId="77777777" w:rsidR="00D859B5" w:rsidRDefault="00D859B5" w:rsidP="00E93DD2">
      <w:pPr>
        <w:spacing w:after="0" w:line="360" w:lineRule="auto"/>
        <w:ind w:left="547"/>
        <w:rPr>
          <w:rFonts w:ascii="Kokila" w:hAnsi="Kokila" w:cs="Kokila"/>
          <w:sz w:val="30"/>
          <w:szCs w:val="30"/>
        </w:rPr>
      </w:pPr>
      <w:r w:rsidRPr="00807BFF">
        <w:rPr>
          <w:rFonts w:ascii="Kokila" w:hAnsi="Kokila" w:cs="Kokila"/>
          <w:sz w:val="30"/>
          <w:szCs w:val="30"/>
        </w:rPr>
        <w:t>List the activities involved in Cash Flow from Financial Activities.</w:t>
      </w:r>
    </w:p>
    <w:p w14:paraId="10B6A99E" w14:textId="77777777" w:rsidR="00E93DD2" w:rsidRDefault="00E93DD2" w:rsidP="00E93DD2">
      <w:pPr>
        <w:spacing w:after="0" w:line="360" w:lineRule="auto"/>
        <w:rPr>
          <w:rFonts w:ascii="Kokila" w:hAnsi="Kokila" w:cs="Kokila"/>
          <w:sz w:val="32"/>
          <w:szCs w:val="32"/>
        </w:rPr>
      </w:pPr>
      <w:r w:rsidRPr="00392F31">
        <w:rPr>
          <w:rFonts w:ascii="Kokila" w:hAnsi="Kokila" w:cs="Kokila"/>
          <w:sz w:val="32"/>
          <w:szCs w:val="32"/>
        </w:rPr>
        <w:t>-------------------------------------------------------------------------------------------------------------</w:t>
      </w:r>
    </w:p>
    <w:p w14:paraId="4A95D6A8" w14:textId="77777777" w:rsidR="00E93DD2" w:rsidRDefault="00E93DD2" w:rsidP="00E93DD2">
      <w:pPr>
        <w:tabs>
          <w:tab w:val="left" w:pos="4770"/>
        </w:tabs>
        <w:spacing w:after="0" w:line="360" w:lineRule="auto"/>
        <w:rPr>
          <w:rFonts w:ascii="Kokila" w:hAnsi="Kokila" w:cs="Kokila"/>
          <w:sz w:val="32"/>
          <w:szCs w:val="32"/>
        </w:rPr>
      </w:pPr>
      <w:r w:rsidRPr="00392F31">
        <w:rPr>
          <w:rFonts w:ascii="Kokila" w:hAnsi="Kokila" w:cs="Kokila"/>
          <w:sz w:val="32"/>
          <w:szCs w:val="32"/>
        </w:rPr>
        <w:t>-------------------------------------------------------------------------------------------------------------</w:t>
      </w:r>
    </w:p>
    <w:p w14:paraId="7158D713" w14:textId="77777777" w:rsidR="00E93DD2" w:rsidRDefault="00E93DD2" w:rsidP="00E93DD2">
      <w:pPr>
        <w:spacing w:after="0" w:line="360" w:lineRule="auto"/>
        <w:rPr>
          <w:rFonts w:ascii="Kokila" w:hAnsi="Kokila" w:cs="Kokila"/>
          <w:sz w:val="32"/>
          <w:szCs w:val="32"/>
        </w:rPr>
      </w:pPr>
      <w:r w:rsidRPr="00392F31">
        <w:rPr>
          <w:rFonts w:ascii="Kokila" w:hAnsi="Kokila" w:cs="Kokila"/>
          <w:sz w:val="32"/>
          <w:szCs w:val="32"/>
        </w:rPr>
        <w:t>-------------------------------------------------------------------------------------------------------------</w:t>
      </w:r>
    </w:p>
    <w:p w14:paraId="783FF141" w14:textId="77777777" w:rsidR="00E93DD2" w:rsidRDefault="00E93DD2" w:rsidP="00E93DD2">
      <w:pPr>
        <w:spacing w:after="0" w:line="360" w:lineRule="auto"/>
        <w:jc w:val="both"/>
        <w:rPr>
          <w:rFonts w:ascii="Kokila" w:hAnsi="Kokila" w:cs="Kokila"/>
          <w:sz w:val="32"/>
          <w:szCs w:val="32"/>
        </w:rPr>
      </w:pPr>
      <w:r w:rsidRPr="00392F31">
        <w:rPr>
          <w:rFonts w:ascii="Kokila" w:hAnsi="Kokila" w:cs="Kokila"/>
          <w:sz w:val="32"/>
          <w:szCs w:val="32"/>
        </w:rPr>
        <w:t>-------------------------------------------------------------------------------------------------------------</w:t>
      </w:r>
    </w:p>
    <w:p w14:paraId="48174678" w14:textId="77777777" w:rsidR="00E93DD2" w:rsidRDefault="00E93DD2" w:rsidP="00E93DD2">
      <w:pPr>
        <w:spacing w:after="0" w:line="360" w:lineRule="auto"/>
        <w:rPr>
          <w:rFonts w:ascii="Kokila" w:hAnsi="Kokila" w:cs="Kokila"/>
          <w:sz w:val="32"/>
          <w:szCs w:val="32"/>
        </w:rPr>
      </w:pPr>
      <w:r w:rsidRPr="00392F31">
        <w:rPr>
          <w:rFonts w:ascii="Kokila" w:hAnsi="Kokila" w:cs="Kokila"/>
          <w:sz w:val="32"/>
          <w:szCs w:val="32"/>
        </w:rPr>
        <w:t>-------------------------------------------------------------------------------------------------------------</w:t>
      </w:r>
    </w:p>
    <w:p w14:paraId="7A224B7B" w14:textId="3FF74D2C" w:rsidR="00E93DD2" w:rsidRPr="00807BFF" w:rsidRDefault="00E93DD2" w:rsidP="00E93DD2">
      <w:pPr>
        <w:spacing w:after="0" w:line="360" w:lineRule="auto"/>
        <w:rPr>
          <w:rFonts w:ascii="Kokila" w:hAnsi="Kokila" w:cs="Kokila"/>
          <w:sz w:val="30"/>
          <w:szCs w:val="30"/>
        </w:rPr>
      </w:pPr>
      <w:r w:rsidRPr="00392F31">
        <w:rPr>
          <w:rFonts w:ascii="Kokila" w:hAnsi="Kokila" w:cs="Kokila"/>
          <w:sz w:val="32"/>
          <w:szCs w:val="32"/>
        </w:rPr>
        <w:t>-------------------------------------------------------------------------------------------------------------</w:t>
      </w:r>
    </w:p>
    <w:p w14:paraId="21379941" w14:textId="0728E911" w:rsidR="00B917EC" w:rsidRDefault="00B917EC" w:rsidP="008A7881">
      <w:pPr>
        <w:spacing w:after="0" w:line="360" w:lineRule="auto"/>
        <w:rPr>
          <w:rFonts w:ascii="Kruti Dev 010" w:hAnsi="Kruti Dev 010"/>
          <w:b/>
          <w:bCs/>
          <w:sz w:val="32"/>
        </w:rPr>
      </w:pPr>
    </w:p>
    <w:p w14:paraId="161E8027" w14:textId="6CFF1E11" w:rsidR="00D859B5" w:rsidRPr="00E93DD2" w:rsidRDefault="00D859B5" w:rsidP="008A7881">
      <w:pPr>
        <w:spacing w:after="0" w:line="360" w:lineRule="auto"/>
        <w:rPr>
          <w:rFonts w:ascii="Kokila" w:hAnsi="Kokila" w:cs="Kokila"/>
          <w:b/>
          <w:bCs/>
          <w:color w:val="DF2E28" w:themeColor="accent1"/>
          <w:sz w:val="32"/>
          <w:szCs w:val="32"/>
          <w:cs/>
        </w:rPr>
      </w:pPr>
      <w:r w:rsidRPr="000852CD">
        <w:rPr>
          <w:rFonts w:ascii="Kruti Dev 010" w:hAnsi="Kruti Dev 010"/>
          <w:b/>
          <w:bCs/>
          <w:color w:val="DF2E28" w:themeColor="accent1"/>
          <w:sz w:val="32"/>
        </w:rPr>
        <w:lastRenderedPageBreak/>
        <w:t xml:space="preserve">4 vad ds iz'u </w:t>
      </w:r>
      <w:r w:rsidRPr="00E93DD2">
        <w:rPr>
          <w:rFonts w:ascii="Kokila" w:hAnsi="Kokila" w:cs="Kokila"/>
          <w:b/>
          <w:bCs/>
          <w:color w:val="DF2E28" w:themeColor="accent1"/>
          <w:sz w:val="32"/>
          <w:szCs w:val="32"/>
          <w:cs/>
        </w:rPr>
        <w:t xml:space="preserve">क्रियात्मक प्रश्न </w:t>
      </w:r>
      <w:r w:rsidRPr="00E93DD2">
        <w:rPr>
          <w:rFonts w:ascii="Kokila" w:hAnsi="Kokila" w:cs="Kokila"/>
          <w:b/>
          <w:bCs/>
          <w:color w:val="DF2E28" w:themeColor="accent1"/>
          <w:sz w:val="32"/>
          <w:szCs w:val="32"/>
        </w:rPr>
        <w:t>(</w:t>
      </w:r>
      <w:r w:rsidRPr="00E93DD2">
        <w:rPr>
          <w:rFonts w:ascii="Kokila" w:hAnsi="Kokila" w:cs="Kokila"/>
          <w:b/>
          <w:bCs/>
          <w:color w:val="DF2E28" w:themeColor="accent1"/>
          <w:sz w:val="36"/>
          <w:szCs w:val="36"/>
        </w:rPr>
        <w:t>Practical question)</w:t>
      </w:r>
    </w:p>
    <w:p w14:paraId="2B270401" w14:textId="77777777" w:rsidR="00D859B5" w:rsidRPr="005F063F" w:rsidRDefault="00D859B5" w:rsidP="003D2DD6">
      <w:pPr>
        <w:spacing w:after="0" w:line="276" w:lineRule="auto"/>
        <w:rPr>
          <w:rFonts w:ascii="Kokila" w:hAnsi="Kokila" w:cs="Kokila"/>
          <w:sz w:val="30"/>
          <w:szCs w:val="30"/>
        </w:rPr>
      </w:pPr>
      <w:r w:rsidRPr="005F063F">
        <w:rPr>
          <w:rFonts w:ascii="Kokila" w:hAnsi="Kokila" w:cs="Kokila"/>
          <w:sz w:val="30"/>
          <w:szCs w:val="30"/>
          <w:cs/>
        </w:rPr>
        <w:t xml:space="preserve">1. निम्नलिखित विवरणो से प्रचालन (संचालन) से प्राप्त रोकड़ की गणना कीजिए </w:t>
      </w:r>
      <w:r w:rsidRPr="005F063F">
        <w:rPr>
          <w:rFonts w:ascii="Kokila" w:hAnsi="Kokila" w:cs="Kokila"/>
          <w:sz w:val="30"/>
          <w:szCs w:val="30"/>
        </w:rPr>
        <w:t>:-</w:t>
      </w:r>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3823"/>
        <w:gridCol w:w="2693"/>
        <w:gridCol w:w="2500"/>
      </w:tblGrid>
      <w:tr w:rsidR="00D859B5" w:rsidRPr="005F063F" w14:paraId="2BEE63C5" w14:textId="77777777" w:rsidTr="00D27826">
        <w:tc>
          <w:tcPr>
            <w:tcW w:w="3823" w:type="dxa"/>
            <w:tcBorders>
              <w:top w:val="single" w:sz="4" w:space="0" w:color="auto"/>
              <w:bottom w:val="single" w:sz="4" w:space="0" w:color="auto"/>
              <w:right w:val="single" w:sz="4" w:space="0" w:color="auto"/>
            </w:tcBorders>
          </w:tcPr>
          <w:p w14:paraId="12D157CF" w14:textId="77777777" w:rsidR="00D859B5" w:rsidRPr="005F063F" w:rsidRDefault="00D859B5" w:rsidP="003D2DD6">
            <w:pPr>
              <w:spacing w:after="0" w:line="276" w:lineRule="auto"/>
              <w:jc w:val="center"/>
              <w:rPr>
                <w:rFonts w:ascii="Kokila" w:hAnsi="Kokila" w:cs="Kokila"/>
                <w:sz w:val="30"/>
                <w:szCs w:val="30"/>
                <w:cs/>
              </w:rPr>
            </w:pPr>
            <w:r w:rsidRPr="005F063F">
              <w:rPr>
                <w:rFonts w:ascii="Kokila" w:hAnsi="Kokila" w:cs="Kokila"/>
                <w:sz w:val="30"/>
                <w:szCs w:val="30"/>
                <w:cs/>
              </w:rPr>
              <w:t>विवरण</w:t>
            </w:r>
          </w:p>
        </w:tc>
        <w:tc>
          <w:tcPr>
            <w:tcW w:w="2693" w:type="dxa"/>
            <w:tcBorders>
              <w:top w:val="single" w:sz="4" w:space="0" w:color="auto"/>
              <w:left w:val="single" w:sz="4" w:space="0" w:color="auto"/>
              <w:bottom w:val="single" w:sz="4" w:space="0" w:color="auto"/>
              <w:right w:val="single" w:sz="4" w:space="0" w:color="auto"/>
            </w:tcBorders>
          </w:tcPr>
          <w:p w14:paraId="04225195"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cs/>
              </w:rPr>
              <w:t>वर्ष 2020</w:t>
            </w:r>
          </w:p>
        </w:tc>
        <w:tc>
          <w:tcPr>
            <w:tcW w:w="2500" w:type="dxa"/>
            <w:tcBorders>
              <w:top w:val="single" w:sz="4" w:space="0" w:color="auto"/>
              <w:left w:val="single" w:sz="4" w:space="0" w:color="auto"/>
              <w:bottom w:val="single" w:sz="4" w:space="0" w:color="auto"/>
            </w:tcBorders>
          </w:tcPr>
          <w:p w14:paraId="33A06924"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cs/>
              </w:rPr>
              <w:t>वर्ष 2021</w:t>
            </w:r>
          </w:p>
        </w:tc>
      </w:tr>
      <w:tr w:rsidR="00D859B5" w:rsidRPr="005F063F" w14:paraId="55C89FAF" w14:textId="77777777" w:rsidTr="00D27826">
        <w:trPr>
          <w:trHeight w:val="51"/>
        </w:trPr>
        <w:tc>
          <w:tcPr>
            <w:tcW w:w="3823" w:type="dxa"/>
            <w:tcBorders>
              <w:top w:val="single" w:sz="4" w:space="0" w:color="auto"/>
              <w:bottom w:val="nil"/>
              <w:right w:val="single" w:sz="4" w:space="0" w:color="auto"/>
            </w:tcBorders>
          </w:tcPr>
          <w:p w14:paraId="7376404C" w14:textId="77777777" w:rsidR="00D859B5" w:rsidRPr="005F063F" w:rsidRDefault="00D859B5" w:rsidP="003D2DD6">
            <w:pPr>
              <w:spacing w:after="0" w:line="276" w:lineRule="auto"/>
              <w:rPr>
                <w:rFonts w:ascii="Kokila" w:hAnsi="Kokila" w:cs="Kokila"/>
                <w:sz w:val="30"/>
                <w:szCs w:val="30"/>
              </w:rPr>
            </w:pPr>
            <w:r w:rsidRPr="005F063F">
              <w:rPr>
                <w:rFonts w:ascii="Kokila" w:hAnsi="Kokila" w:cs="Kokila"/>
                <w:sz w:val="30"/>
                <w:szCs w:val="30"/>
                <w:cs/>
              </w:rPr>
              <w:t>देनदार</w:t>
            </w:r>
          </w:p>
        </w:tc>
        <w:tc>
          <w:tcPr>
            <w:tcW w:w="2693" w:type="dxa"/>
            <w:tcBorders>
              <w:top w:val="single" w:sz="4" w:space="0" w:color="auto"/>
              <w:left w:val="single" w:sz="4" w:space="0" w:color="auto"/>
              <w:right w:val="single" w:sz="4" w:space="0" w:color="auto"/>
            </w:tcBorders>
          </w:tcPr>
          <w:p w14:paraId="1A8DAB9B"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15000</w:t>
            </w:r>
          </w:p>
        </w:tc>
        <w:tc>
          <w:tcPr>
            <w:tcW w:w="2500" w:type="dxa"/>
            <w:tcBorders>
              <w:top w:val="single" w:sz="4" w:space="0" w:color="auto"/>
              <w:left w:val="single" w:sz="4" w:space="0" w:color="auto"/>
              <w:bottom w:val="nil"/>
            </w:tcBorders>
          </w:tcPr>
          <w:p w14:paraId="47FD26DC"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12000</w:t>
            </w:r>
          </w:p>
        </w:tc>
      </w:tr>
      <w:tr w:rsidR="00D859B5" w:rsidRPr="005F063F" w14:paraId="7CA55A86" w14:textId="77777777" w:rsidTr="00D27826">
        <w:tc>
          <w:tcPr>
            <w:tcW w:w="3823" w:type="dxa"/>
            <w:tcBorders>
              <w:top w:val="nil"/>
              <w:bottom w:val="nil"/>
              <w:right w:val="single" w:sz="4" w:space="0" w:color="auto"/>
            </w:tcBorders>
          </w:tcPr>
          <w:p w14:paraId="0CA2EDA5" w14:textId="77777777" w:rsidR="00D859B5" w:rsidRPr="005F063F" w:rsidRDefault="00D859B5" w:rsidP="003D2DD6">
            <w:pPr>
              <w:spacing w:after="0" w:line="276" w:lineRule="auto"/>
              <w:rPr>
                <w:rFonts w:ascii="Kokila" w:hAnsi="Kokila" w:cs="Kokila"/>
                <w:sz w:val="30"/>
                <w:szCs w:val="30"/>
              </w:rPr>
            </w:pPr>
            <w:r w:rsidRPr="005F063F">
              <w:rPr>
                <w:rFonts w:ascii="Kokila" w:hAnsi="Kokila" w:cs="Kokila"/>
                <w:sz w:val="30"/>
                <w:szCs w:val="30"/>
                <w:cs/>
              </w:rPr>
              <w:t xml:space="preserve">अदत्त व्यय </w:t>
            </w:r>
          </w:p>
        </w:tc>
        <w:tc>
          <w:tcPr>
            <w:tcW w:w="2693" w:type="dxa"/>
            <w:tcBorders>
              <w:left w:val="single" w:sz="4" w:space="0" w:color="auto"/>
              <w:right w:val="single" w:sz="4" w:space="0" w:color="auto"/>
            </w:tcBorders>
          </w:tcPr>
          <w:p w14:paraId="61838A16"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3000</w:t>
            </w:r>
          </w:p>
        </w:tc>
        <w:tc>
          <w:tcPr>
            <w:tcW w:w="2500" w:type="dxa"/>
            <w:tcBorders>
              <w:top w:val="nil"/>
              <w:left w:val="single" w:sz="4" w:space="0" w:color="auto"/>
              <w:bottom w:val="nil"/>
            </w:tcBorders>
          </w:tcPr>
          <w:p w14:paraId="0E556236"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1000</w:t>
            </w:r>
          </w:p>
        </w:tc>
      </w:tr>
      <w:tr w:rsidR="00D859B5" w:rsidRPr="005F063F" w14:paraId="25BB2A1A" w14:textId="77777777" w:rsidTr="00D27826">
        <w:tc>
          <w:tcPr>
            <w:tcW w:w="3823" w:type="dxa"/>
            <w:tcBorders>
              <w:top w:val="nil"/>
              <w:bottom w:val="nil"/>
              <w:right w:val="single" w:sz="4" w:space="0" w:color="auto"/>
            </w:tcBorders>
          </w:tcPr>
          <w:p w14:paraId="6E8ECD9F" w14:textId="77777777" w:rsidR="00D859B5" w:rsidRPr="005F063F" w:rsidRDefault="00D859B5" w:rsidP="003D2DD6">
            <w:pPr>
              <w:spacing w:after="0" w:line="276" w:lineRule="auto"/>
              <w:rPr>
                <w:rFonts w:ascii="Kokila" w:hAnsi="Kokila" w:cs="Kokila"/>
                <w:sz w:val="30"/>
                <w:szCs w:val="30"/>
              </w:rPr>
            </w:pPr>
            <w:r w:rsidRPr="005F063F">
              <w:rPr>
                <w:rFonts w:ascii="Kokila" w:hAnsi="Kokila" w:cs="Kokila"/>
                <w:sz w:val="30"/>
                <w:szCs w:val="30"/>
                <w:cs/>
              </w:rPr>
              <w:t>पूर्वदत्त व्यय</w:t>
            </w:r>
          </w:p>
        </w:tc>
        <w:tc>
          <w:tcPr>
            <w:tcW w:w="2693" w:type="dxa"/>
            <w:tcBorders>
              <w:left w:val="single" w:sz="4" w:space="0" w:color="auto"/>
              <w:right w:val="single" w:sz="4" w:space="0" w:color="auto"/>
            </w:tcBorders>
          </w:tcPr>
          <w:p w14:paraId="77735235"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2000</w:t>
            </w:r>
          </w:p>
        </w:tc>
        <w:tc>
          <w:tcPr>
            <w:tcW w:w="2500" w:type="dxa"/>
            <w:tcBorders>
              <w:top w:val="nil"/>
              <w:left w:val="single" w:sz="4" w:space="0" w:color="auto"/>
              <w:bottom w:val="nil"/>
            </w:tcBorders>
          </w:tcPr>
          <w:p w14:paraId="1E25A86D"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2500</w:t>
            </w:r>
          </w:p>
        </w:tc>
      </w:tr>
      <w:tr w:rsidR="00D859B5" w:rsidRPr="005F063F" w14:paraId="4BA4E174" w14:textId="77777777" w:rsidTr="00D27826">
        <w:tc>
          <w:tcPr>
            <w:tcW w:w="3823" w:type="dxa"/>
            <w:tcBorders>
              <w:top w:val="nil"/>
              <w:bottom w:val="single" w:sz="4" w:space="0" w:color="auto"/>
              <w:right w:val="single" w:sz="4" w:space="0" w:color="auto"/>
            </w:tcBorders>
          </w:tcPr>
          <w:p w14:paraId="184AEC62" w14:textId="77777777" w:rsidR="00D859B5" w:rsidRPr="005F063F" w:rsidRDefault="00D859B5" w:rsidP="003D2DD6">
            <w:pPr>
              <w:spacing w:after="0" w:line="276" w:lineRule="auto"/>
              <w:rPr>
                <w:rFonts w:ascii="Kokila" w:hAnsi="Kokila" w:cs="Kokila"/>
                <w:sz w:val="30"/>
                <w:szCs w:val="30"/>
              </w:rPr>
            </w:pPr>
            <w:r w:rsidRPr="005F063F">
              <w:rPr>
                <w:rFonts w:ascii="Kokila" w:hAnsi="Kokila" w:cs="Kokila"/>
                <w:sz w:val="30"/>
                <w:szCs w:val="30"/>
                <w:cs/>
              </w:rPr>
              <w:t>लेनदार</w:t>
            </w:r>
          </w:p>
        </w:tc>
        <w:tc>
          <w:tcPr>
            <w:tcW w:w="2693" w:type="dxa"/>
            <w:tcBorders>
              <w:left w:val="single" w:sz="4" w:space="0" w:color="auto"/>
              <w:right w:val="single" w:sz="4" w:space="0" w:color="auto"/>
            </w:tcBorders>
          </w:tcPr>
          <w:p w14:paraId="0D5B2347"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13000</w:t>
            </w:r>
          </w:p>
        </w:tc>
        <w:tc>
          <w:tcPr>
            <w:tcW w:w="2500" w:type="dxa"/>
            <w:tcBorders>
              <w:top w:val="nil"/>
              <w:left w:val="single" w:sz="4" w:space="0" w:color="auto"/>
              <w:bottom w:val="single" w:sz="4" w:space="0" w:color="auto"/>
            </w:tcBorders>
          </w:tcPr>
          <w:p w14:paraId="7C650CB1"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15000</w:t>
            </w:r>
          </w:p>
        </w:tc>
      </w:tr>
    </w:tbl>
    <w:p w14:paraId="0705B175" w14:textId="77777777" w:rsidR="005F063F" w:rsidRDefault="005F063F" w:rsidP="003D2DD6">
      <w:pPr>
        <w:spacing w:after="0" w:line="276" w:lineRule="auto"/>
        <w:rPr>
          <w:rFonts w:ascii="Kokila" w:hAnsi="Kokila" w:cs="Kokila"/>
          <w:sz w:val="30"/>
          <w:szCs w:val="30"/>
        </w:rPr>
      </w:pPr>
    </w:p>
    <w:p w14:paraId="0F6A026D" w14:textId="4E7559DF" w:rsidR="00D859B5" w:rsidRPr="005F063F" w:rsidRDefault="00D859B5" w:rsidP="003D2DD6">
      <w:pPr>
        <w:spacing w:after="0" w:line="276" w:lineRule="auto"/>
        <w:rPr>
          <w:rFonts w:ascii="Kokila" w:hAnsi="Kokila" w:cs="Kokila"/>
          <w:sz w:val="30"/>
          <w:szCs w:val="30"/>
        </w:rPr>
      </w:pPr>
      <w:r w:rsidRPr="005F063F">
        <w:rPr>
          <w:rFonts w:ascii="Kokila" w:hAnsi="Kokila" w:cs="Kokila"/>
          <w:sz w:val="30"/>
          <w:szCs w:val="30"/>
          <w:cs/>
        </w:rPr>
        <w:t xml:space="preserve">वर्ष 2022के दौरान लाभ हुआ </w:t>
      </w:r>
      <w:r w:rsidRPr="005F063F">
        <w:rPr>
          <w:rFonts w:ascii="Kokila" w:hAnsi="Kokila" w:cs="Kokila"/>
          <w:sz w:val="34"/>
          <w:szCs w:val="34"/>
        </w:rPr>
        <w:t>₹</w:t>
      </w:r>
      <w:r w:rsidRPr="005F063F">
        <w:rPr>
          <w:rFonts w:ascii="Kokila" w:hAnsi="Kokila" w:cs="Kokila"/>
          <w:sz w:val="30"/>
          <w:szCs w:val="30"/>
          <w:cs/>
        </w:rPr>
        <w:t xml:space="preserve"> 25000</w:t>
      </w:r>
    </w:p>
    <w:p w14:paraId="70EBB68F" w14:textId="77777777" w:rsidR="00D859B5" w:rsidRPr="005F063F" w:rsidRDefault="00D859B5" w:rsidP="003D2DD6">
      <w:pPr>
        <w:spacing w:after="0" w:line="276" w:lineRule="auto"/>
        <w:rPr>
          <w:rFonts w:ascii="Kokila" w:hAnsi="Kokila" w:cs="Kokila"/>
          <w:sz w:val="30"/>
          <w:szCs w:val="30"/>
        </w:rPr>
      </w:pPr>
      <w:r w:rsidRPr="005F063F">
        <w:rPr>
          <w:rFonts w:ascii="Kokila" w:hAnsi="Kokila" w:cs="Kokila"/>
          <w:sz w:val="30"/>
          <w:szCs w:val="30"/>
        </w:rPr>
        <w:t>From the following information calculate Cash Flow from Operating Activities-</w:t>
      </w:r>
    </w:p>
    <w:tbl>
      <w:tblPr>
        <w:tblW w:w="0" w:type="auto"/>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3823"/>
        <w:gridCol w:w="2693"/>
        <w:gridCol w:w="2500"/>
      </w:tblGrid>
      <w:tr w:rsidR="00D859B5" w:rsidRPr="005F063F" w14:paraId="7B85217A" w14:textId="77777777" w:rsidTr="00D27826">
        <w:tc>
          <w:tcPr>
            <w:tcW w:w="3823" w:type="dxa"/>
            <w:tcBorders>
              <w:top w:val="single" w:sz="4" w:space="0" w:color="auto"/>
              <w:bottom w:val="single" w:sz="4" w:space="0" w:color="auto"/>
              <w:right w:val="single" w:sz="4" w:space="0" w:color="auto"/>
            </w:tcBorders>
          </w:tcPr>
          <w:p w14:paraId="1DC7772D" w14:textId="77777777" w:rsidR="00D859B5" w:rsidRPr="005F063F" w:rsidRDefault="00D859B5" w:rsidP="003D2DD6">
            <w:pPr>
              <w:spacing w:after="0" w:line="276" w:lineRule="auto"/>
              <w:jc w:val="center"/>
              <w:rPr>
                <w:rFonts w:ascii="Kokila" w:hAnsi="Kokila" w:cs="Kokila"/>
                <w:sz w:val="30"/>
                <w:szCs w:val="30"/>
                <w:cs/>
              </w:rPr>
            </w:pPr>
            <w:r w:rsidRPr="005F063F">
              <w:rPr>
                <w:rFonts w:ascii="Kokila" w:hAnsi="Kokila" w:cs="Kokila"/>
                <w:sz w:val="30"/>
                <w:szCs w:val="30"/>
              </w:rPr>
              <w:t>particulars</w:t>
            </w:r>
          </w:p>
        </w:tc>
        <w:tc>
          <w:tcPr>
            <w:tcW w:w="2693" w:type="dxa"/>
            <w:tcBorders>
              <w:top w:val="single" w:sz="4" w:space="0" w:color="auto"/>
              <w:left w:val="single" w:sz="4" w:space="0" w:color="auto"/>
              <w:bottom w:val="single" w:sz="4" w:space="0" w:color="auto"/>
              <w:right w:val="single" w:sz="4" w:space="0" w:color="auto"/>
            </w:tcBorders>
          </w:tcPr>
          <w:p w14:paraId="0833AA21" w14:textId="77777777" w:rsidR="00D859B5" w:rsidRPr="005F063F" w:rsidRDefault="00D859B5" w:rsidP="003D2DD6">
            <w:pPr>
              <w:spacing w:after="0" w:line="276" w:lineRule="auto"/>
              <w:jc w:val="center"/>
              <w:rPr>
                <w:rFonts w:ascii="Kokila" w:hAnsi="Kokila" w:cs="Kokila"/>
                <w:sz w:val="30"/>
                <w:szCs w:val="30"/>
                <w:cs/>
              </w:rPr>
            </w:pPr>
            <w:r w:rsidRPr="005F063F">
              <w:rPr>
                <w:rFonts w:ascii="Kokila" w:hAnsi="Kokila" w:cs="Kokila"/>
                <w:sz w:val="30"/>
                <w:szCs w:val="30"/>
                <w:cs/>
              </w:rPr>
              <w:t>2020</w:t>
            </w:r>
          </w:p>
        </w:tc>
        <w:tc>
          <w:tcPr>
            <w:tcW w:w="2500" w:type="dxa"/>
            <w:tcBorders>
              <w:top w:val="single" w:sz="4" w:space="0" w:color="auto"/>
              <w:left w:val="single" w:sz="4" w:space="0" w:color="auto"/>
              <w:bottom w:val="single" w:sz="4" w:space="0" w:color="auto"/>
            </w:tcBorders>
          </w:tcPr>
          <w:p w14:paraId="411270FB"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cs/>
              </w:rPr>
              <w:t>2021</w:t>
            </w:r>
          </w:p>
        </w:tc>
      </w:tr>
      <w:tr w:rsidR="00D859B5" w:rsidRPr="005F063F" w14:paraId="13FE5372" w14:textId="77777777" w:rsidTr="00D27826">
        <w:trPr>
          <w:trHeight w:val="51"/>
        </w:trPr>
        <w:tc>
          <w:tcPr>
            <w:tcW w:w="3823" w:type="dxa"/>
            <w:tcBorders>
              <w:top w:val="single" w:sz="4" w:space="0" w:color="auto"/>
              <w:bottom w:val="nil"/>
              <w:right w:val="single" w:sz="4" w:space="0" w:color="auto"/>
            </w:tcBorders>
          </w:tcPr>
          <w:p w14:paraId="3D622C6C" w14:textId="77777777" w:rsidR="00D859B5" w:rsidRPr="005F063F" w:rsidRDefault="00D859B5" w:rsidP="003D2DD6">
            <w:pPr>
              <w:spacing w:after="0" w:line="276" w:lineRule="auto"/>
              <w:rPr>
                <w:rFonts w:ascii="Kokila" w:hAnsi="Kokila" w:cs="Kokila"/>
                <w:sz w:val="30"/>
                <w:szCs w:val="30"/>
              </w:rPr>
            </w:pPr>
            <w:r w:rsidRPr="005F063F">
              <w:rPr>
                <w:rFonts w:ascii="Kokila" w:hAnsi="Kokila" w:cs="Kokila"/>
                <w:sz w:val="30"/>
                <w:szCs w:val="30"/>
              </w:rPr>
              <w:t>Debtors</w:t>
            </w:r>
          </w:p>
        </w:tc>
        <w:tc>
          <w:tcPr>
            <w:tcW w:w="2693" w:type="dxa"/>
            <w:tcBorders>
              <w:top w:val="single" w:sz="4" w:space="0" w:color="auto"/>
              <w:left w:val="single" w:sz="4" w:space="0" w:color="auto"/>
              <w:right w:val="single" w:sz="4" w:space="0" w:color="auto"/>
            </w:tcBorders>
          </w:tcPr>
          <w:p w14:paraId="7A4F02AC"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15000</w:t>
            </w:r>
          </w:p>
        </w:tc>
        <w:tc>
          <w:tcPr>
            <w:tcW w:w="2500" w:type="dxa"/>
            <w:tcBorders>
              <w:top w:val="single" w:sz="4" w:space="0" w:color="auto"/>
              <w:left w:val="single" w:sz="4" w:space="0" w:color="auto"/>
              <w:bottom w:val="nil"/>
            </w:tcBorders>
          </w:tcPr>
          <w:p w14:paraId="44267FB6"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12000</w:t>
            </w:r>
          </w:p>
        </w:tc>
      </w:tr>
      <w:tr w:rsidR="00D859B5" w:rsidRPr="005F063F" w14:paraId="4332A0E6" w14:textId="77777777" w:rsidTr="00D27826">
        <w:tc>
          <w:tcPr>
            <w:tcW w:w="3823" w:type="dxa"/>
            <w:tcBorders>
              <w:top w:val="nil"/>
              <w:bottom w:val="nil"/>
              <w:right w:val="single" w:sz="4" w:space="0" w:color="auto"/>
            </w:tcBorders>
          </w:tcPr>
          <w:p w14:paraId="1ED3E63A" w14:textId="77777777" w:rsidR="00D859B5" w:rsidRPr="005F063F" w:rsidRDefault="00D859B5" w:rsidP="003D2DD6">
            <w:pPr>
              <w:spacing w:after="0" w:line="276" w:lineRule="auto"/>
              <w:rPr>
                <w:rFonts w:ascii="Kokila" w:hAnsi="Kokila" w:cs="Kokila"/>
                <w:sz w:val="30"/>
                <w:szCs w:val="30"/>
              </w:rPr>
            </w:pPr>
            <w:r w:rsidRPr="005F063F">
              <w:rPr>
                <w:rFonts w:ascii="Kokila" w:hAnsi="Kokila" w:cs="Kokila"/>
                <w:sz w:val="30"/>
                <w:szCs w:val="30"/>
              </w:rPr>
              <w:t>Outstanding exp.</w:t>
            </w:r>
          </w:p>
        </w:tc>
        <w:tc>
          <w:tcPr>
            <w:tcW w:w="2693" w:type="dxa"/>
            <w:tcBorders>
              <w:left w:val="single" w:sz="4" w:space="0" w:color="auto"/>
              <w:right w:val="single" w:sz="4" w:space="0" w:color="auto"/>
            </w:tcBorders>
          </w:tcPr>
          <w:p w14:paraId="4234002F"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3000</w:t>
            </w:r>
          </w:p>
        </w:tc>
        <w:tc>
          <w:tcPr>
            <w:tcW w:w="2500" w:type="dxa"/>
            <w:tcBorders>
              <w:top w:val="nil"/>
              <w:left w:val="single" w:sz="4" w:space="0" w:color="auto"/>
              <w:bottom w:val="nil"/>
            </w:tcBorders>
          </w:tcPr>
          <w:p w14:paraId="5FF7DEFE"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1000</w:t>
            </w:r>
          </w:p>
        </w:tc>
      </w:tr>
      <w:tr w:rsidR="00D859B5" w:rsidRPr="005F063F" w14:paraId="6B741407" w14:textId="77777777" w:rsidTr="00D27826">
        <w:tc>
          <w:tcPr>
            <w:tcW w:w="3823" w:type="dxa"/>
            <w:tcBorders>
              <w:top w:val="nil"/>
              <w:bottom w:val="nil"/>
              <w:right w:val="single" w:sz="4" w:space="0" w:color="auto"/>
            </w:tcBorders>
          </w:tcPr>
          <w:p w14:paraId="08535D3E" w14:textId="77777777" w:rsidR="00D859B5" w:rsidRPr="005F063F" w:rsidRDefault="00D859B5" w:rsidP="003D2DD6">
            <w:pPr>
              <w:spacing w:after="0" w:line="276" w:lineRule="auto"/>
              <w:rPr>
                <w:rFonts w:ascii="Kokila" w:hAnsi="Kokila" w:cs="Kokila"/>
                <w:sz w:val="30"/>
                <w:szCs w:val="30"/>
              </w:rPr>
            </w:pPr>
            <w:r w:rsidRPr="005F063F">
              <w:rPr>
                <w:rFonts w:ascii="Kokila" w:hAnsi="Kokila" w:cs="Kokila"/>
                <w:sz w:val="30"/>
                <w:szCs w:val="30"/>
              </w:rPr>
              <w:t>Prepaid exp.</w:t>
            </w:r>
          </w:p>
        </w:tc>
        <w:tc>
          <w:tcPr>
            <w:tcW w:w="2693" w:type="dxa"/>
            <w:tcBorders>
              <w:left w:val="single" w:sz="4" w:space="0" w:color="auto"/>
              <w:right w:val="single" w:sz="4" w:space="0" w:color="auto"/>
            </w:tcBorders>
          </w:tcPr>
          <w:p w14:paraId="012CC428"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2000</w:t>
            </w:r>
          </w:p>
        </w:tc>
        <w:tc>
          <w:tcPr>
            <w:tcW w:w="2500" w:type="dxa"/>
            <w:tcBorders>
              <w:top w:val="nil"/>
              <w:left w:val="single" w:sz="4" w:space="0" w:color="auto"/>
              <w:bottom w:val="nil"/>
            </w:tcBorders>
          </w:tcPr>
          <w:p w14:paraId="2D6DE196"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2500</w:t>
            </w:r>
          </w:p>
        </w:tc>
      </w:tr>
      <w:tr w:rsidR="00D859B5" w:rsidRPr="005F063F" w14:paraId="3A333D72" w14:textId="77777777" w:rsidTr="00D27826">
        <w:tc>
          <w:tcPr>
            <w:tcW w:w="3823" w:type="dxa"/>
            <w:tcBorders>
              <w:top w:val="nil"/>
              <w:bottom w:val="single" w:sz="4" w:space="0" w:color="auto"/>
              <w:right w:val="single" w:sz="4" w:space="0" w:color="auto"/>
            </w:tcBorders>
          </w:tcPr>
          <w:p w14:paraId="5F314265" w14:textId="77777777" w:rsidR="00D859B5" w:rsidRPr="005F063F" w:rsidRDefault="00D859B5" w:rsidP="003D2DD6">
            <w:pPr>
              <w:spacing w:after="0" w:line="276" w:lineRule="auto"/>
              <w:rPr>
                <w:rFonts w:ascii="Kokila" w:hAnsi="Kokila" w:cs="Kokila"/>
                <w:sz w:val="30"/>
                <w:szCs w:val="30"/>
              </w:rPr>
            </w:pPr>
            <w:r w:rsidRPr="005F063F">
              <w:rPr>
                <w:rFonts w:ascii="Kokila" w:hAnsi="Kokila" w:cs="Kokila"/>
                <w:sz w:val="30"/>
                <w:szCs w:val="30"/>
              </w:rPr>
              <w:t>Creditors</w:t>
            </w:r>
          </w:p>
        </w:tc>
        <w:tc>
          <w:tcPr>
            <w:tcW w:w="2693" w:type="dxa"/>
            <w:tcBorders>
              <w:left w:val="single" w:sz="4" w:space="0" w:color="auto"/>
              <w:right w:val="single" w:sz="4" w:space="0" w:color="auto"/>
            </w:tcBorders>
          </w:tcPr>
          <w:p w14:paraId="7FCD09DC"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13000</w:t>
            </w:r>
          </w:p>
        </w:tc>
        <w:tc>
          <w:tcPr>
            <w:tcW w:w="2500" w:type="dxa"/>
            <w:tcBorders>
              <w:top w:val="nil"/>
              <w:left w:val="single" w:sz="4" w:space="0" w:color="auto"/>
              <w:bottom w:val="single" w:sz="4" w:space="0" w:color="auto"/>
            </w:tcBorders>
          </w:tcPr>
          <w:p w14:paraId="78002FB5"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15000</w:t>
            </w:r>
          </w:p>
        </w:tc>
      </w:tr>
    </w:tbl>
    <w:p w14:paraId="5AC920A5" w14:textId="77777777" w:rsidR="00D859B5" w:rsidRPr="005F063F" w:rsidRDefault="00D859B5" w:rsidP="003D2DD6">
      <w:pPr>
        <w:spacing w:after="0" w:line="276" w:lineRule="auto"/>
        <w:rPr>
          <w:rFonts w:ascii="Kokila" w:hAnsi="Kokila" w:cs="Kokila"/>
          <w:sz w:val="30"/>
          <w:szCs w:val="30"/>
          <w:cs/>
        </w:rPr>
      </w:pPr>
      <w:r w:rsidRPr="005F063F">
        <w:rPr>
          <w:rFonts w:ascii="Kokila" w:hAnsi="Kokila" w:cs="Kokila"/>
          <w:sz w:val="30"/>
          <w:szCs w:val="30"/>
        </w:rPr>
        <w:t xml:space="preserve">Profit during the year 2022 is </w:t>
      </w:r>
      <w:r w:rsidRPr="005F063F">
        <w:rPr>
          <w:rFonts w:ascii="Kokila" w:hAnsi="Kokila" w:cs="Kokila"/>
          <w:sz w:val="34"/>
          <w:szCs w:val="34"/>
        </w:rPr>
        <w:t>₹</w:t>
      </w:r>
      <w:r w:rsidRPr="005F063F">
        <w:rPr>
          <w:rFonts w:ascii="Kokila" w:hAnsi="Kokila" w:cs="Kokila"/>
          <w:sz w:val="30"/>
          <w:szCs w:val="30"/>
          <w:cs/>
        </w:rPr>
        <w:t xml:space="preserve"> 25000</w:t>
      </w:r>
    </w:p>
    <w:p w14:paraId="5EB781D5" w14:textId="77777777" w:rsidR="003D2DD6" w:rsidRDefault="003D2DD6" w:rsidP="003D2DD6">
      <w:pPr>
        <w:spacing w:after="0" w:line="360" w:lineRule="auto"/>
        <w:rPr>
          <w:rFonts w:ascii="Kokila" w:hAnsi="Kokila" w:cs="Kokila"/>
          <w:sz w:val="32"/>
          <w:szCs w:val="32"/>
        </w:rPr>
      </w:pPr>
      <w:r w:rsidRPr="00392F31">
        <w:rPr>
          <w:rFonts w:ascii="Kokila" w:hAnsi="Kokila" w:cs="Kokila"/>
          <w:sz w:val="32"/>
          <w:szCs w:val="32"/>
        </w:rPr>
        <w:t>-------------------------------------------------------------------------------------------------------------</w:t>
      </w:r>
    </w:p>
    <w:p w14:paraId="40FCB925" w14:textId="77777777" w:rsidR="003D2DD6" w:rsidRDefault="003D2DD6" w:rsidP="003D2DD6">
      <w:pPr>
        <w:tabs>
          <w:tab w:val="left" w:pos="4770"/>
        </w:tabs>
        <w:spacing w:after="0" w:line="360" w:lineRule="auto"/>
        <w:rPr>
          <w:rFonts w:ascii="Kokila" w:hAnsi="Kokila" w:cs="Kokila"/>
          <w:sz w:val="32"/>
          <w:szCs w:val="32"/>
        </w:rPr>
      </w:pPr>
      <w:r w:rsidRPr="00392F31">
        <w:rPr>
          <w:rFonts w:ascii="Kokila" w:hAnsi="Kokila" w:cs="Kokila"/>
          <w:sz w:val="32"/>
          <w:szCs w:val="32"/>
        </w:rPr>
        <w:t>-------------------------------------------------------------------------------------------------------------</w:t>
      </w:r>
    </w:p>
    <w:p w14:paraId="3A57A871" w14:textId="77777777" w:rsidR="003D2DD6" w:rsidRDefault="003D2DD6" w:rsidP="003D2DD6">
      <w:pPr>
        <w:spacing w:after="0" w:line="360" w:lineRule="auto"/>
        <w:rPr>
          <w:rFonts w:ascii="Kokila" w:hAnsi="Kokila" w:cs="Kokila"/>
          <w:sz w:val="32"/>
          <w:szCs w:val="32"/>
        </w:rPr>
      </w:pPr>
      <w:r w:rsidRPr="00392F31">
        <w:rPr>
          <w:rFonts w:ascii="Kokila" w:hAnsi="Kokila" w:cs="Kokila"/>
          <w:sz w:val="32"/>
          <w:szCs w:val="32"/>
        </w:rPr>
        <w:t>-------------------------------------------------------------------------------------------------------------</w:t>
      </w:r>
    </w:p>
    <w:p w14:paraId="4FE5D563" w14:textId="77777777" w:rsidR="003D2DD6" w:rsidRDefault="003D2DD6" w:rsidP="003D2DD6">
      <w:pPr>
        <w:spacing w:after="0" w:line="360" w:lineRule="auto"/>
        <w:jc w:val="both"/>
        <w:rPr>
          <w:rFonts w:ascii="Kokila" w:hAnsi="Kokila" w:cs="Kokila"/>
          <w:sz w:val="32"/>
          <w:szCs w:val="32"/>
        </w:rPr>
      </w:pPr>
      <w:r w:rsidRPr="00392F31">
        <w:rPr>
          <w:rFonts w:ascii="Kokila" w:hAnsi="Kokila" w:cs="Kokila"/>
          <w:sz w:val="32"/>
          <w:szCs w:val="32"/>
        </w:rPr>
        <w:t>-------------------------------------------------------------------------------------------------------------</w:t>
      </w:r>
    </w:p>
    <w:p w14:paraId="3F3804BE" w14:textId="77777777" w:rsidR="003D2DD6" w:rsidRDefault="003D2DD6" w:rsidP="003D2DD6">
      <w:pPr>
        <w:spacing w:after="0" w:line="360" w:lineRule="auto"/>
        <w:rPr>
          <w:rFonts w:ascii="Kokila" w:hAnsi="Kokila" w:cs="Kokila"/>
          <w:sz w:val="32"/>
          <w:szCs w:val="32"/>
        </w:rPr>
      </w:pPr>
      <w:r w:rsidRPr="00392F31">
        <w:rPr>
          <w:rFonts w:ascii="Kokila" w:hAnsi="Kokila" w:cs="Kokila"/>
          <w:sz w:val="32"/>
          <w:szCs w:val="32"/>
        </w:rPr>
        <w:t>-------------------------------------------------------------------------------------------------------------</w:t>
      </w:r>
    </w:p>
    <w:p w14:paraId="70F638CC" w14:textId="631AB554" w:rsidR="00D859B5" w:rsidRPr="005F063F" w:rsidRDefault="003D2DD6" w:rsidP="003D2DD6">
      <w:pPr>
        <w:spacing w:after="0" w:line="480" w:lineRule="auto"/>
        <w:rPr>
          <w:rFonts w:ascii="Kokila" w:hAnsi="Kokila" w:cs="Kokila"/>
          <w:sz w:val="30"/>
          <w:szCs w:val="30"/>
        </w:rPr>
      </w:pPr>
      <w:r w:rsidRPr="00392F31">
        <w:rPr>
          <w:rFonts w:ascii="Kokila" w:hAnsi="Kokila" w:cs="Kokila"/>
          <w:sz w:val="32"/>
          <w:szCs w:val="32"/>
        </w:rPr>
        <w:t>-------------------------------------------------------------------------------------------------------------</w:t>
      </w:r>
    </w:p>
    <w:p w14:paraId="30EDE8AA" w14:textId="77777777" w:rsidR="00D859B5" w:rsidRPr="005F063F" w:rsidRDefault="00D859B5" w:rsidP="003D2DD6">
      <w:pPr>
        <w:spacing w:after="0" w:line="276" w:lineRule="auto"/>
        <w:rPr>
          <w:rFonts w:ascii="Kokila" w:hAnsi="Kokila" w:cs="Kokila"/>
          <w:sz w:val="30"/>
          <w:szCs w:val="30"/>
        </w:rPr>
      </w:pPr>
      <w:r w:rsidRPr="005F063F">
        <w:rPr>
          <w:rFonts w:ascii="Kokila" w:hAnsi="Kokila" w:cs="Kokila"/>
          <w:sz w:val="30"/>
          <w:szCs w:val="30"/>
          <w:cs/>
        </w:rPr>
        <w:t xml:space="preserve">2. हरि एंड कंपनी ने 31-03-2022 को समाप्त होने वाले वर्ष </w:t>
      </w:r>
      <w:r w:rsidRPr="005F063F">
        <w:rPr>
          <w:rFonts w:ascii="Kokila" w:hAnsi="Kokila" w:cs="Kokila"/>
          <w:sz w:val="34"/>
          <w:szCs w:val="34"/>
        </w:rPr>
        <w:t xml:space="preserve">₹ </w:t>
      </w:r>
      <w:r w:rsidRPr="005F063F">
        <w:rPr>
          <w:rFonts w:ascii="Kokila" w:hAnsi="Kokila" w:cs="Kokila"/>
          <w:sz w:val="30"/>
          <w:szCs w:val="30"/>
          <w:cs/>
        </w:rPr>
        <w:t>50</w:t>
      </w:r>
      <w:r w:rsidRPr="005F063F">
        <w:rPr>
          <w:rFonts w:ascii="Kokila" w:hAnsi="Kokila" w:cs="Kokila"/>
          <w:sz w:val="30"/>
          <w:szCs w:val="30"/>
        </w:rPr>
        <w:t>,</w:t>
      </w:r>
      <w:r w:rsidRPr="005F063F">
        <w:rPr>
          <w:rFonts w:ascii="Kokila" w:hAnsi="Kokila" w:cs="Kokila"/>
          <w:sz w:val="30"/>
          <w:szCs w:val="30"/>
          <w:cs/>
        </w:rPr>
        <w:t xml:space="preserve">000 का लाभ अर्जित किया। निम्नांकित  सूचनाओं के आधार पर संचालन क्रियाओं से रोकड़ प्रवाह विवरण बनाइए -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823"/>
        <w:gridCol w:w="2693"/>
        <w:gridCol w:w="2500"/>
      </w:tblGrid>
      <w:tr w:rsidR="00D859B5" w:rsidRPr="005F063F" w14:paraId="2F509819" w14:textId="77777777" w:rsidTr="00D27826">
        <w:trPr>
          <w:trHeight w:val="516"/>
        </w:trPr>
        <w:tc>
          <w:tcPr>
            <w:tcW w:w="3823" w:type="dxa"/>
            <w:tcBorders>
              <w:top w:val="single" w:sz="4" w:space="0" w:color="auto"/>
              <w:left w:val="single" w:sz="4" w:space="0" w:color="auto"/>
              <w:bottom w:val="single" w:sz="4" w:space="0" w:color="auto"/>
              <w:right w:val="single" w:sz="4" w:space="0" w:color="auto"/>
            </w:tcBorders>
          </w:tcPr>
          <w:p w14:paraId="320393A8" w14:textId="77777777" w:rsidR="00D859B5" w:rsidRPr="005F063F" w:rsidRDefault="00D859B5" w:rsidP="003D2DD6">
            <w:pPr>
              <w:spacing w:after="0" w:line="276" w:lineRule="auto"/>
              <w:jc w:val="center"/>
              <w:rPr>
                <w:rFonts w:ascii="Kokila" w:hAnsi="Kokila" w:cs="Kokila"/>
                <w:sz w:val="30"/>
                <w:szCs w:val="30"/>
                <w:cs/>
              </w:rPr>
            </w:pPr>
            <w:r w:rsidRPr="005F063F">
              <w:rPr>
                <w:rFonts w:ascii="Kokila" w:hAnsi="Kokila" w:cs="Kokila"/>
                <w:sz w:val="30"/>
                <w:szCs w:val="30"/>
                <w:cs/>
              </w:rPr>
              <w:t>विवरण</w:t>
            </w:r>
          </w:p>
        </w:tc>
        <w:tc>
          <w:tcPr>
            <w:tcW w:w="2693" w:type="dxa"/>
            <w:tcBorders>
              <w:top w:val="single" w:sz="4" w:space="0" w:color="auto"/>
              <w:left w:val="single" w:sz="4" w:space="0" w:color="auto"/>
              <w:bottom w:val="single" w:sz="4" w:space="0" w:color="auto"/>
              <w:right w:val="single" w:sz="4" w:space="0" w:color="auto"/>
            </w:tcBorders>
          </w:tcPr>
          <w:p w14:paraId="4E445BF6" w14:textId="77777777" w:rsidR="00D859B5" w:rsidRPr="005F063F" w:rsidRDefault="00D859B5" w:rsidP="003D2DD6">
            <w:pPr>
              <w:spacing w:after="0" w:line="276" w:lineRule="auto"/>
              <w:rPr>
                <w:rFonts w:ascii="Kokila" w:hAnsi="Kokila" w:cs="Kokila"/>
                <w:sz w:val="30"/>
                <w:szCs w:val="30"/>
              </w:rPr>
            </w:pPr>
            <w:r w:rsidRPr="005F063F">
              <w:rPr>
                <w:rFonts w:ascii="Kokila" w:hAnsi="Kokila" w:cs="Kokila"/>
                <w:sz w:val="30"/>
                <w:szCs w:val="30"/>
                <w:cs/>
              </w:rPr>
              <w:t xml:space="preserve">    31-03-2021</w:t>
            </w:r>
          </w:p>
        </w:tc>
        <w:tc>
          <w:tcPr>
            <w:tcW w:w="2500" w:type="dxa"/>
            <w:tcBorders>
              <w:left w:val="single" w:sz="4" w:space="0" w:color="auto"/>
              <w:bottom w:val="single" w:sz="4" w:space="0" w:color="auto"/>
            </w:tcBorders>
          </w:tcPr>
          <w:p w14:paraId="2F88D498"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cs/>
              </w:rPr>
              <w:t>31-03- 2022</w:t>
            </w:r>
          </w:p>
        </w:tc>
      </w:tr>
      <w:tr w:rsidR="00D859B5" w:rsidRPr="005F063F" w14:paraId="4A428E2F" w14:textId="77777777" w:rsidTr="00D27826">
        <w:tc>
          <w:tcPr>
            <w:tcW w:w="3823" w:type="dxa"/>
            <w:tcBorders>
              <w:top w:val="single" w:sz="4" w:space="0" w:color="auto"/>
              <w:left w:val="single" w:sz="4" w:space="0" w:color="auto"/>
              <w:bottom w:val="nil"/>
              <w:right w:val="single" w:sz="4" w:space="0" w:color="auto"/>
            </w:tcBorders>
          </w:tcPr>
          <w:p w14:paraId="41E7B87F" w14:textId="77777777" w:rsidR="00D859B5" w:rsidRPr="005F063F" w:rsidRDefault="00D859B5" w:rsidP="003D2DD6">
            <w:pPr>
              <w:spacing w:after="0" w:line="276" w:lineRule="auto"/>
              <w:rPr>
                <w:rFonts w:ascii="Kokila" w:hAnsi="Kokila" w:cs="Kokila"/>
                <w:sz w:val="30"/>
                <w:szCs w:val="30"/>
              </w:rPr>
            </w:pPr>
            <w:r w:rsidRPr="005F063F">
              <w:rPr>
                <w:rFonts w:ascii="Kokila" w:hAnsi="Kokila" w:cs="Kokila"/>
                <w:sz w:val="30"/>
                <w:szCs w:val="30"/>
                <w:cs/>
              </w:rPr>
              <w:t>स्टॉक</w:t>
            </w:r>
          </w:p>
        </w:tc>
        <w:tc>
          <w:tcPr>
            <w:tcW w:w="2693" w:type="dxa"/>
            <w:tcBorders>
              <w:top w:val="single" w:sz="4" w:space="0" w:color="auto"/>
              <w:left w:val="single" w:sz="4" w:space="0" w:color="auto"/>
              <w:bottom w:val="nil"/>
              <w:right w:val="single" w:sz="4" w:space="0" w:color="auto"/>
            </w:tcBorders>
          </w:tcPr>
          <w:p w14:paraId="719DA990"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14,000</w:t>
            </w:r>
          </w:p>
        </w:tc>
        <w:tc>
          <w:tcPr>
            <w:tcW w:w="2500" w:type="dxa"/>
            <w:tcBorders>
              <w:top w:val="single" w:sz="4" w:space="0" w:color="auto"/>
              <w:left w:val="single" w:sz="4" w:space="0" w:color="auto"/>
              <w:bottom w:val="nil"/>
            </w:tcBorders>
          </w:tcPr>
          <w:p w14:paraId="487EF9D0"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12,000</w:t>
            </w:r>
          </w:p>
        </w:tc>
      </w:tr>
      <w:tr w:rsidR="00D859B5" w:rsidRPr="005F063F" w14:paraId="7E1AA712" w14:textId="77777777" w:rsidTr="00D27826">
        <w:tc>
          <w:tcPr>
            <w:tcW w:w="3823" w:type="dxa"/>
            <w:tcBorders>
              <w:top w:val="nil"/>
              <w:left w:val="single" w:sz="4" w:space="0" w:color="auto"/>
              <w:bottom w:val="nil"/>
              <w:right w:val="single" w:sz="4" w:space="0" w:color="auto"/>
            </w:tcBorders>
          </w:tcPr>
          <w:p w14:paraId="765570F2" w14:textId="77777777" w:rsidR="00D859B5" w:rsidRPr="005F063F" w:rsidRDefault="00D859B5" w:rsidP="003D2DD6">
            <w:pPr>
              <w:spacing w:after="0" w:line="276" w:lineRule="auto"/>
              <w:rPr>
                <w:rFonts w:ascii="Kokila" w:hAnsi="Kokila" w:cs="Kokila"/>
                <w:sz w:val="30"/>
                <w:szCs w:val="30"/>
              </w:rPr>
            </w:pPr>
            <w:r w:rsidRPr="005F063F">
              <w:rPr>
                <w:rFonts w:ascii="Kokila" w:hAnsi="Kokila" w:cs="Kokila"/>
                <w:sz w:val="30"/>
                <w:szCs w:val="30"/>
                <w:cs/>
              </w:rPr>
              <w:t>व्यापारिक प्राप्तियां</w:t>
            </w:r>
          </w:p>
        </w:tc>
        <w:tc>
          <w:tcPr>
            <w:tcW w:w="2693" w:type="dxa"/>
            <w:tcBorders>
              <w:top w:val="nil"/>
              <w:left w:val="single" w:sz="4" w:space="0" w:color="auto"/>
              <w:bottom w:val="nil"/>
              <w:right w:val="single" w:sz="4" w:space="0" w:color="auto"/>
            </w:tcBorders>
          </w:tcPr>
          <w:p w14:paraId="46DAE5E1"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40,000</w:t>
            </w:r>
          </w:p>
        </w:tc>
        <w:tc>
          <w:tcPr>
            <w:tcW w:w="2500" w:type="dxa"/>
            <w:tcBorders>
              <w:top w:val="nil"/>
              <w:left w:val="single" w:sz="4" w:space="0" w:color="auto"/>
              <w:bottom w:val="nil"/>
            </w:tcBorders>
          </w:tcPr>
          <w:p w14:paraId="56B1CD37"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50,000</w:t>
            </w:r>
          </w:p>
        </w:tc>
      </w:tr>
      <w:tr w:rsidR="00D859B5" w:rsidRPr="005F063F" w14:paraId="16694EA1" w14:textId="77777777" w:rsidTr="00D27826">
        <w:tc>
          <w:tcPr>
            <w:tcW w:w="3823" w:type="dxa"/>
            <w:tcBorders>
              <w:top w:val="nil"/>
              <w:left w:val="single" w:sz="4" w:space="0" w:color="auto"/>
              <w:bottom w:val="nil"/>
              <w:right w:val="single" w:sz="4" w:space="0" w:color="auto"/>
            </w:tcBorders>
          </w:tcPr>
          <w:p w14:paraId="5F88538D" w14:textId="77777777" w:rsidR="00D859B5" w:rsidRPr="005F063F" w:rsidRDefault="00D859B5" w:rsidP="003D2DD6">
            <w:pPr>
              <w:spacing w:after="0" w:line="276" w:lineRule="auto"/>
              <w:rPr>
                <w:rFonts w:ascii="Kokila" w:hAnsi="Kokila" w:cs="Kokila"/>
                <w:sz w:val="30"/>
                <w:szCs w:val="30"/>
              </w:rPr>
            </w:pPr>
            <w:r w:rsidRPr="005F063F">
              <w:rPr>
                <w:rFonts w:ascii="Kokila" w:hAnsi="Kokila" w:cs="Kokila"/>
                <w:sz w:val="30"/>
                <w:szCs w:val="30"/>
                <w:cs/>
              </w:rPr>
              <w:t>पूर्वदत्त व्यय</w:t>
            </w:r>
          </w:p>
        </w:tc>
        <w:tc>
          <w:tcPr>
            <w:tcW w:w="2693" w:type="dxa"/>
            <w:tcBorders>
              <w:top w:val="nil"/>
              <w:left w:val="single" w:sz="4" w:space="0" w:color="auto"/>
              <w:bottom w:val="nil"/>
              <w:right w:val="single" w:sz="4" w:space="0" w:color="auto"/>
            </w:tcBorders>
          </w:tcPr>
          <w:p w14:paraId="0BFA255D"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2,000</w:t>
            </w:r>
          </w:p>
        </w:tc>
        <w:tc>
          <w:tcPr>
            <w:tcW w:w="2500" w:type="dxa"/>
            <w:tcBorders>
              <w:top w:val="nil"/>
              <w:left w:val="single" w:sz="4" w:space="0" w:color="auto"/>
              <w:bottom w:val="nil"/>
            </w:tcBorders>
          </w:tcPr>
          <w:p w14:paraId="16780BCC"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3,000</w:t>
            </w:r>
          </w:p>
        </w:tc>
      </w:tr>
      <w:tr w:rsidR="00D859B5" w:rsidRPr="005F063F" w14:paraId="2CCE62C1" w14:textId="77777777" w:rsidTr="00D27826">
        <w:tc>
          <w:tcPr>
            <w:tcW w:w="3823" w:type="dxa"/>
            <w:tcBorders>
              <w:top w:val="nil"/>
              <w:left w:val="single" w:sz="4" w:space="0" w:color="auto"/>
              <w:bottom w:val="nil"/>
              <w:right w:val="single" w:sz="4" w:space="0" w:color="auto"/>
            </w:tcBorders>
          </w:tcPr>
          <w:p w14:paraId="60FA2ED5" w14:textId="77777777" w:rsidR="00D859B5" w:rsidRPr="005F063F" w:rsidRDefault="00D859B5" w:rsidP="003D2DD6">
            <w:pPr>
              <w:spacing w:after="0" w:line="276" w:lineRule="auto"/>
              <w:rPr>
                <w:rFonts w:ascii="Kokila" w:hAnsi="Kokila" w:cs="Kokila"/>
                <w:sz w:val="30"/>
                <w:szCs w:val="30"/>
              </w:rPr>
            </w:pPr>
            <w:r w:rsidRPr="005F063F">
              <w:rPr>
                <w:rFonts w:ascii="Kokila" w:hAnsi="Kokila" w:cs="Kokila"/>
                <w:sz w:val="30"/>
                <w:szCs w:val="30"/>
                <w:cs/>
              </w:rPr>
              <w:t>अदत्त व्यय</w:t>
            </w:r>
          </w:p>
        </w:tc>
        <w:tc>
          <w:tcPr>
            <w:tcW w:w="2693" w:type="dxa"/>
            <w:tcBorders>
              <w:top w:val="nil"/>
              <w:left w:val="single" w:sz="4" w:space="0" w:color="auto"/>
              <w:bottom w:val="nil"/>
              <w:right w:val="single" w:sz="4" w:space="0" w:color="auto"/>
            </w:tcBorders>
          </w:tcPr>
          <w:p w14:paraId="78E391FE"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4,000</w:t>
            </w:r>
          </w:p>
        </w:tc>
        <w:tc>
          <w:tcPr>
            <w:tcW w:w="2500" w:type="dxa"/>
            <w:tcBorders>
              <w:top w:val="nil"/>
              <w:left w:val="single" w:sz="4" w:space="0" w:color="auto"/>
              <w:bottom w:val="nil"/>
            </w:tcBorders>
          </w:tcPr>
          <w:p w14:paraId="4D64BDB3"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3,000</w:t>
            </w:r>
          </w:p>
        </w:tc>
      </w:tr>
      <w:tr w:rsidR="00D859B5" w:rsidRPr="005F063F" w14:paraId="28256E69" w14:textId="77777777" w:rsidTr="00D27826">
        <w:tc>
          <w:tcPr>
            <w:tcW w:w="3823" w:type="dxa"/>
            <w:tcBorders>
              <w:top w:val="nil"/>
              <w:left w:val="single" w:sz="4" w:space="0" w:color="auto"/>
              <w:bottom w:val="single" w:sz="4" w:space="0" w:color="auto"/>
              <w:right w:val="single" w:sz="4" w:space="0" w:color="auto"/>
            </w:tcBorders>
          </w:tcPr>
          <w:p w14:paraId="04AF6115" w14:textId="77777777" w:rsidR="00D859B5" w:rsidRPr="005F063F" w:rsidRDefault="00D859B5" w:rsidP="003D2DD6">
            <w:pPr>
              <w:spacing w:after="0" w:line="276" w:lineRule="auto"/>
              <w:rPr>
                <w:rFonts w:ascii="Kokila" w:hAnsi="Kokila" w:cs="Kokila"/>
                <w:sz w:val="30"/>
                <w:szCs w:val="30"/>
                <w:cs/>
              </w:rPr>
            </w:pPr>
            <w:r w:rsidRPr="005F063F">
              <w:rPr>
                <w:rFonts w:ascii="Kokila" w:hAnsi="Kokila" w:cs="Kokila"/>
                <w:sz w:val="30"/>
                <w:szCs w:val="30"/>
                <w:cs/>
              </w:rPr>
              <w:t>व्यापारिक दायित्व</w:t>
            </w:r>
          </w:p>
        </w:tc>
        <w:tc>
          <w:tcPr>
            <w:tcW w:w="2693" w:type="dxa"/>
            <w:tcBorders>
              <w:top w:val="nil"/>
              <w:left w:val="single" w:sz="4" w:space="0" w:color="auto"/>
              <w:bottom w:val="single" w:sz="4" w:space="0" w:color="auto"/>
              <w:right w:val="single" w:sz="4" w:space="0" w:color="auto"/>
            </w:tcBorders>
          </w:tcPr>
          <w:p w14:paraId="572C035F"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cs/>
              </w:rPr>
              <w:t>3,0000</w:t>
            </w:r>
          </w:p>
        </w:tc>
        <w:tc>
          <w:tcPr>
            <w:tcW w:w="2500" w:type="dxa"/>
            <w:tcBorders>
              <w:top w:val="nil"/>
              <w:left w:val="single" w:sz="4" w:space="0" w:color="auto"/>
            </w:tcBorders>
          </w:tcPr>
          <w:p w14:paraId="4E8A3BD0"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35,000</w:t>
            </w:r>
          </w:p>
        </w:tc>
      </w:tr>
    </w:tbl>
    <w:p w14:paraId="3F096F70" w14:textId="77777777" w:rsidR="00D859B5" w:rsidRPr="005F063F" w:rsidRDefault="00D859B5" w:rsidP="003D2DD6">
      <w:pPr>
        <w:spacing w:after="0" w:line="276" w:lineRule="auto"/>
        <w:rPr>
          <w:rFonts w:ascii="Kokila" w:hAnsi="Kokila" w:cs="Kokila"/>
          <w:sz w:val="30"/>
          <w:szCs w:val="30"/>
        </w:rPr>
      </w:pPr>
    </w:p>
    <w:p w14:paraId="6804E57D" w14:textId="3B0E5508" w:rsidR="00D859B5" w:rsidRPr="005F063F" w:rsidRDefault="00D859B5" w:rsidP="003D2DD6">
      <w:pPr>
        <w:spacing w:after="0" w:line="276" w:lineRule="auto"/>
        <w:rPr>
          <w:rFonts w:ascii="Kokila" w:hAnsi="Kokila" w:cs="Kokila"/>
          <w:sz w:val="30"/>
          <w:szCs w:val="30"/>
        </w:rPr>
      </w:pPr>
      <w:r w:rsidRPr="005F063F">
        <w:rPr>
          <w:rFonts w:ascii="Kokila" w:hAnsi="Kokila" w:cs="Kokila"/>
          <w:sz w:val="30"/>
          <w:szCs w:val="30"/>
        </w:rPr>
        <w:lastRenderedPageBreak/>
        <w:t xml:space="preserve">From the following information calculate Cash Flow from Operating Activities: for the year ending 31-03-2022  Hari and Company, </w:t>
      </w:r>
      <w:r w:rsidR="00973E3E">
        <w:rPr>
          <w:rFonts w:ascii="Kokila" w:hAnsi="Kokila" w:cs="Kokila"/>
          <w:sz w:val="30"/>
          <w:szCs w:val="30"/>
        </w:rPr>
        <w:t xml:space="preserve">earued a </w:t>
      </w:r>
      <w:r w:rsidRPr="005F063F">
        <w:rPr>
          <w:rFonts w:ascii="Kokila" w:hAnsi="Kokila" w:cs="Kokila"/>
          <w:sz w:val="30"/>
          <w:szCs w:val="30"/>
        </w:rPr>
        <w:t>year profit</w:t>
      </w:r>
      <w:r w:rsidR="00973E3E">
        <w:rPr>
          <w:rFonts w:ascii="Kokila" w:hAnsi="Kokila" w:cs="Kokila"/>
          <w:sz w:val="30"/>
          <w:szCs w:val="30"/>
        </w:rPr>
        <w:t xml:space="preserve"> of </w:t>
      </w:r>
      <w:r w:rsidRPr="005F063F">
        <w:rPr>
          <w:rFonts w:ascii="Kokila" w:hAnsi="Kokila" w:cs="Kokila"/>
          <w:sz w:val="30"/>
          <w:szCs w:val="30"/>
        </w:rPr>
        <w:t xml:space="preserve"> </w:t>
      </w:r>
      <w:r w:rsidRPr="005F063F">
        <w:rPr>
          <w:rFonts w:ascii="Kokila" w:hAnsi="Kokila" w:cs="Kokila"/>
          <w:sz w:val="34"/>
          <w:szCs w:val="34"/>
        </w:rPr>
        <w:t>₹</w:t>
      </w:r>
      <w:r w:rsidRPr="005F063F">
        <w:rPr>
          <w:rFonts w:ascii="Kokila" w:hAnsi="Kokila" w:cs="Kokila"/>
          <w:sz w:val="30"/>
          <w:szCs w:val="30"/>
        </w:rPr>
        <w:t xml:space="preserve"> 50000</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823"/>
        <w:gridCol w:w="2693"/>
        <w:gridCol w:w="2500"/>
      </w:tblGrid>
      <w:tr w:rsidR="00D859B5" w:rsidRPr="005F063F" w14:paraId="1D1609F3" w14:textId="77777777" w:rsidTr="00D27826">
        <w:trPr>
          <w:trHeight w:val="516"/>
        </w:trPr>
        <w:tc>
          <w:tcPr>
            <w:tcW w:w="3823" w:type="dxa"/>
            <w:tcBorders>
              <w:top w:val="single" w:sz="4" w:space="0" w:color="auto"/>
              <w:left w:val="single" w:sz="4" w:space="0" w:color="auto"/>
              <w:bottom w:val="single" w:sz="4" w:space="0" w:color="auto"/>
              <w:right w:val="single" w:sz="4" w:space="0" w:color="auto"/>
            </w:tcBorders>
          </w:tcPr>
          <w:p w14:paraId="1EE4E965" w14:textId="77777777" w:rsidR="00D859B5" w:rsidRPr="005F063F" w:rsidRDefault="00D859B5" w:rsidP="003D2DD6">
            <w:pPr>
              <w:spacing w:after="0" w:line="276" w:lineRule="auto"/>
              <w:jc w:val="center"/>
              <w:rPr>
                <w:rFonts w:ascii="Kokila" w:hAnsi="Kokila" w:cs="Kokila"/>
                <w:sz w:val="30"/>
                <w:szCs w:val="30"/>
                <w:cs/>
              </w:rPr>
            </w:pPr>
            <w:r w:rsidRPr="005F063F">
              <w:rPr>
                <w:rFonts w:ascii="Kokila" w:hAnsi="Kokila" w:cs="Kokila"/>
                <w:sz w:val="30"/>
                <w:szCs w:val="30"/>
              </w:rPr>
              <w:t>Particulars</w:t>
            </w:r>
          </w:p>
        </w:tc>
        <w:tc>
          <w:tcPr>
            <w:tcW w:w="2693" w:type="dxa"/>
            <w:tcBorders>
              <w:top w:val="single" w:sz="4" w:space="0" w:color="auto"/>
              <w:left w:val="single" w:sz="4" w:space="0" w:color="auto"/>
              <w:bottom w:val="single" w:sz="4" w:space="0" w:color="auto"/>
              <w:right w:val="single" w:sz="4" w:space="0" w:color="auto"/>
            </w:tcBorders>
          </w:tcPr>
          <w:p w14:paraId="4EDA7A44"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cs/>
              </w:rPr>
              <w:t>31-03-2021</w:t>
            </w:r>
          </w:p>
        </w:tc>
        <w:tc>
          <w:tcPr>
            <w:tcW w:w="2500" w:type="dxa"/>
            <w:tcBorders>
              <w:left w:val="single" w:sz="4" w:space="0" w:color="auto"/>
              <w:bottom w:val="single" w:sz="4" w:space="0" w:color="auto"/>
            </w:tcBorders>
          </w:tcPr>
          <w:p w14:paraId="2E9173D9"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cs/>
              </w:rPr>
              <w:t>31-03- 2022</w:t>
            </w:r>
          </w:p>
        </w:tc>
      </w:tr>
      <w:tr w:rsidR="00D859B5" w:rsidRPr="005F063F" w14:paraId="5F9CDD76" w14:textId="77777777" w:rsidTr="00D27826">
        <w:tc>
          <w:tcPr>
            <w:tcW w:w="3823" w:type="dxa"/>
            <w:tcBorders>
              <w:top w:val="single" w:sz="4" w:space="0" w:color="auto"/>
              <w:left w:val="single" w:sz="4" w:space="0" w:color="auto"/>
              <w:bottom w:val="nil"/>
              <w:right w:val="single" w:sz="4" w:space="0" w:color="auto"/>
            </w:tcBorders>
          </w:tcPr>
          <w:p w14:paraId="71887901" w14:textId="77777777" w:rsidR="00D859B5" w:rsidRPr="005F063F" w:rsidRDefault="00D859B5" w:rsidP="003D2DD6">
            <w:pPr>
              <w:spacing w:after="0" w:line="276" w:lineRule="auto"/>
              <w:rPr>
                <w:rFonts w:ascii="Kokila" w:hAnsi="Kokila" w:cs="Kokila"/>
                <w:sz w:val="30"/>
                <w:szCs w:val="30"/>
              </w:rPr>
            </w:pPr>
            <w:r w:rsidRPr="005F063F">
              <w:rPr>
                <w:rFonts w:ascii="Kokila" w:hAnsi="Kokila" w:cs="Kokila"/>
                <w:sz w:val="30"/>
                <w:szCs w:val="30"/>
              </w:rPr>
              <w:t>Stock</w:t>
            </w:r>
          </w:p>
        </w:tc>
        <w:tc>
          <w:tcPr>
            <w:tcW w:w="2693" w:type="dxa"/>
            <w:tcBorders>
              <w:top w:val="single" w:sz="4" w:space="0" w:color="auto"/>
              <w:left w:val="single" w:sz="4" w:space="0" w:color="auto"/>
              <w:bottom w:val="nil"/>
              <w:right w:val="single" w:sz="4" w:space="0" w:color="auto"/>
            </w:tcBorders>
          </w:tcPr>
          <w:p w14:paraId="1B971161"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14,000</w:t>
            </w:r>
          </w:p>
        </w:tc>
        <w:tc>
          <w:tcPr>
            <w:tcW w:w="2500" w:type="dxa"/>
            <w:tcBorders>
              <w:top w:val="single" w:sz="4" w:space="0" w:color="auto"/>
              <w:left w:val="single" w:sz="4" w:space="0" w:color="auto"/>
              <w:bottom w:val="nil"/>
            </w:tcBorders>
          </w:tcPr>
          <w:p w14:paraId="0D826D04"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12,000</w:t>
            </w:r>
          </w:p>
        </w:tc>
      </w:tr>
      <w:tr w:rsidR="00D859B5" w:rsidRPr="005F063F" w14:paraId="67AFB74E" w14:textId="77777777" w:rsidTr="00D27826">
        <w:tc>
          <w:tcPr>
            <w:tcW w:w="3823" w:type="dxa"/>
            <w:tcBorders>
              <w:top w:val="nil"/>
              <w:left w:val="single" w:sz="4" w:space="0" w:color="auto"/>
              <w:bottom w:val="nil"/>
              <w:right w:val="single" w:sz="4" w:space="0" w:color="auto"/>
            </w:tcBorders>
          </w:tcPr>
          <w:p w14:paraId="1FE8DBC0" w14:textId="77777777" w:rsidR="00D859B5" w:rsidRPr="005F063F" w:rsidRDefault="00D859B5" w:rsidP="003D2DD6">
            <w:pPr>
              <w:spacing w:after="0" w:line="276" w:lineRule="auto"/>
              <w:rPr>
                <w:rFonts w:ascii="Kokila" w:hAnsi="Kokila" w:cs="Kokila"/>
                <w:sz w:val="30"/>
                <w:szCs w:val="30"/>
              </w:rPr>
            </w:pPr>
            <w:r w:rsidRPr="005F063F">
              <w:rPr>
                <w:rFonts w:ascii="Kokila" w:hAnsi="Kokila" w:cs="Kokila"/>
                <w:sz w:val="30"/>
                <w:szCs w:val="30"/>
              </w:rPr>
              <w:t>Trade receivable</w:t>
            </w:r>
          </w:p>
        </w:tc>
        <w:tc>
          <w:tcPr>
            <w:tcW w:w="2693" w:type="dxa"/>
            <w:tcBorders>
              <w:top w:val="nil"/>
              <w:left w:val="single" w:sz="4" w:space="0" w:color="auto"/>
              <w:bottom w:val="nil"/>
              <w:right w:val="single" w:sz="4" w:space="0" w:color="auto"/>
            </w:tcBorders>
          </w:tcPr>
          <w:p w14:paraId="43430D19"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40,000</w:t>
            </w:r>
          </w:p>
        </w:tc>
        <w:tc>
          <w:tcPr>
            <w:tcW w:w="2500" w:type="dxa"/>
            <w:tcBorders>
              <w:top w:val="nil"/>
              <w:left w:val="single" w:sz="4" w:space="0" w:color="auto"/>
              <w:bottom w:val="nil"/>
            </w:tcBorders>
          </w:tcPr>
          <w:p w14:paraId="7E5A4255"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50,000</w:t>
            </w:r>
          </w:p>
        </w:tc>
      </w:tr>
      <w:tr w:rsidR="00D859B5" w:rsidRPr="005F063F" w14:paraId="790D605A" w14:textId="77777777" w:rsidTr="00D27826">
        <w:tc>
          <w:tcPr>
            <w:tcW w:w="3823" w:type="dxa"/>
            <w:tcBorders>
              <w:top w:val="nil"/>
              <w:left w:val="single" w:sz="4" w:space="0" w:color="auto"/>
              <w:bottom w:val="nil"/>
              <w:right w:val="single" w:sz="4" w:space="0" w:color="auto"/>
            </w:tcBorders>
          </w:tcPr>
          <w:p w14:paraId="5B181210" w14:textId="77777777" w:rsidR="00D859B5" w:rsidRPr="005F063F" w:rsidRDefault="00D859B5" w:rsidP="003D2DD6">
            <w:pPr>
              <w:spacing w:after="0" w:line="276" w:lineRule="auto"/>
              <w:rPr>
                <w:rFonts w:ascii="Kokila" w:hAnsi="Kokila" w:cs="Kokila"/>
                <w:sz w:val="30"/>
                <w:szCs w:val="30"/>
              </w:rPr>
            </w:pPr>
            <w:r w:rsidRPr="005F063F">
              <w:rPr>
                <w:rFonts w:ascii="Kokila" w:hAnsi="Kokila" w:cs="Kokila"/>
                <w:sz w:val="30"/>
                <w:szCs w:val="30"/>
              </w:rPr>
              <w:t>Prepaid exp.</w:t>
            </w:r>
          </w:p>
        </w:tc>
        <w:tc>
          <w:tcPr>
            <w:tcW w:w="2693" w:type="dxa"/>
            <w:tcBorders>
              <w:top w:val="nil"/>
              <w:left w:val="single" w:sz="4" w:space="0" w:color="auto"/>
              <w:bottom w:val="nil"/>
              <w:right w:val="single" w:sz="4" w:space="0" w:color="auto"/>
            </w:tcBorders>
          </w:tcPr>
          <w:p w14:paraId="4579CAC7"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2,000</w:t>
            </w:r>
          </w:p>
        </w:tc>
        <w:tc>
          <w:tcPr>
            <w:tcW w:w="2500" w:type="dxa"/>
            <w:tcBorders>
              <w:top w:val="nil"/>
              <w:left w:val="single" w:sz="4" w:space="0" w:color="auto"/>
              <w:bottom w:val="nil"/>
            </w:tcBorders>
          </w:tcPr>
          <w:p w14:paraId="6C64FB66"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3,000</w:t>
            </w:r>
          </w:p>
        </w:tc>
      </w:tr>
      <w:tr w:rsidR="00D859B5" w:rsidRPr="005F063F" w14:paraId="64D015E9" w14:textId="77777777" w:rsidTr="00D27826">
        <w:tc>
          <w:tcPr>
            <w:tcW w:w="3823" w:type="dxa"/>
            <w:tcBorders>
              <w:top w:val="nil"/>
              <w:left w:val="single" w:sz="4" w:space="0" w:color="auto"/>
              <w:bottom w:val="nil"/>
              <w:right w:val="single" w:sz="4" w:space="0" w:color="auto"/>
            </w:tcBorders>
          </w:tcPr>
          <w:p w14:paraId="113656E8" w14:textId="77777777" w:rsidR="00D859B5" w:rsidRPr="005F063F" w:rsidRDefault="00D859B5" w:rsidP="003D2DD6">
            <w:pPr>
              <w:spacing w:after="0" w:line="276" w:lineRule="auto"/>
              <w:rPr>
                <w:rFonts w:ascii="Kokila" w:hAnsi="Kokila" w:cs="Kokila"/>
                <w:sz w:val="30"/>
                <w:szCs w:val="30"/>
              </w:rPr>
            </w:pPr>
            <w:r w:rsidRPr="005F063F">
              <w:rPr>
                <w:rFonts w:ascii="Kokila" w:hAnsi="Kokila" w:cs="Kokila"/>
                <w:sz w:val="30"/>
                <w:szCs w:val="30"/>
              </w:rPr>
              <w:t>Outstanding exp.</w:t>
            </w:r>
          </w:p>
        </w:tc>
        <w:tc>
          <w:tcPr>
            <w:tcW w:w="2693" w:type="dxa"/>
            <w:tcBorders>
              <w:top w:val="nil"/>
              <w:left w:val="single" w:sz="4" w:space="0" w:color="auto"/>
              <w:bottom w:val="nil"/>
              <w:right w:val="single" w:sz="4" w:space="0" w:color="auto"/>
            </w:tcBorders>
          </w:tcPr>
          <w:p w14:paraId="6CB0BFA5"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4,000</w:t>
            </w:r>
          </w:p>
        </w:tc>
        <w:tc>
          <w:tcPr>
            <w:tcW w:w="2500" w:type="dxa"/>
            <w:tcBorders>
              <w:top w:val="nil"/>
              <w:left w:val="single" w:sz="4" w:space="0" w:color="auto"/>
              <w:bottom w:val="nil"/>
            </w:tcBorders>
          </w:tcPr>
          <w:p w14:paraId="53B51414"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3,000</w:t>
            </w:r>
          </w:p>
        </w:tc>
      </w:tr>
      <w:tr w:rsidR="00D859B5" w:rsidRPr="005F063F" w14:paraId="66812B51" w14:textId="77777777" w:rsidTr="00D27826">
        <w:tc>
          <w:tcPr>
            <w:tcW w:w="3823" w:type="dxa"/>
            <w:tcBorders>
              <w:top w:val="nil"/>
              <w:left w:val="single" w:sz="4" w:space="0" w:color="auto"/>
              <w:bottom w:val="single" w:sz="4" w:space="0" w:color="auto"/>
              <w:right w:val="single" w:sz="4" w:space="0" w:color="auto"/>
            </w:tcBorders>
          </w:tcPr>
          <w:p w14:paraId="1DE572E6" w14:textId="77777777" w:rsidR="00D859B5" w:rsidRPr="005F063F" w:rsidRDefault="00D859B5" w:rsidP="003D2DD6">
            <w:pPr>
              <w:spacing w:after="0" w:line="276" w:lineRule="auto"/>
              <w:rPr>
                <w:rFonts w:ascii="Kokila" w:hAnsi="Kokila" w:cs="Kokila"/>
                <w:sz w:val="30"/>
                <w:szCs w:val="30"/>
                <w:cs/>
              </w:rPr>
            </w:pPr>
            <w:r w:rsidRPr="005F063F">
              <w:rPr>
                <w:rFonts w:ascii="Kokila" w:hAnsi="Kokila" w:cs="Kokila"/>
                <w:sz w:val="30"/>
                <w:szCs w:val="30"/>
              </w:rPr>
              <w:t>Trade payable</w:t>
            </w:r>
          </w:p>
        </w:tc>
        <w:tc>
          <w:tcPr>
            <w:tcW w:w="2693" w:type="dxa"/>
            <w:tcBorders>
              <w:top w:val="nil"/>
              <w:left w:val="single" w:sz="4" w:space="0" w:color="auto"/>
              <w:bottom w:val="single" w:sz="4" w:space="0" w:color="auto"/>
              <w:right w:val="single" w:sz="4" w:space="0" w:color="auto"/>
            </w:tcBorders>
          </w:tcPr>
          <w:p w14:paraId="0675A093"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cs/>
              </w:rPr>
              <w:t>30,000</w:t>
            </w:r>
          </w:p>
        </w:tc>
        <w:tc>
          <w:tcPr>
            <w:tcW w:w="2500" w:type="dxa"/>
            <w:tcBorders>
              <w:top w:val="nil"/>
              <w:left w:val="single" w:sz="4" w:space="0" w:color="auto"/>
            </w:tcBorders>
          </w:tcPr>
          <w:p w14:paraId="699DD1A9"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35,000</w:t>
            </w:r>
          </w:p>
        </w:tc>
      </w:tr>
    </w:tbl>
    <w:p w14:paraId="0467A3FD" w14:textId="77777777" w:rsidR="00D859B5" w:rsidRDefault="00D859B5" w:rsidP="003D2DD6">
      <w:pPr>
        <w:spacing w:after="0" w:line="276" w:lineRule="auto"/>
        <w:rPr>
          <w:rFonts w:ascii="Kokila" w:hAnsi="Kokila" w:cs="Kokila"/>
          <w:sz w:val="30"/>
          <w:szCs w:val="30"/>
        </w:rPr>
      </w:pPr>
    </w:p>
    <w:p w14:paraId="0567D1E1" w14:textId="77777777" w:rsidR="003D2DD6" w:rsidRDefault="003D2DD6" w:rsidP="003D2DD6">
      <w:pPr>
        <w:spacing w:after="0" w:line="360" w:lineRule="auto"/>
        <w:rPr>
          <w:rFonts w:ascii="Kokila" w:hAnsi="Kokila" w:cs="Kokila"/>
          <w:sz w:val="32"/>
          <w:szCs w:val="32"/>
        </w:rPr>
      </w:pPr>
      <w:r w:rsidRPr="00392F31">
        <w:rPr>
          <w:rFonts w:ascii="Kokila" w:hAnsi="Kokila" w:cs="Kokila"/>
          <w:sz w:val="32"/>
          <w:szCs w:val="32"/>
        </w:rPr>
        <w:t>-------------------------------------------------------------------------------------------------------------</w:t>
      </w:r>
    </w:p>
    <w:p w14:paraId="7AEB5A3C" w14:textId="77777777" w:rsidR="003D2DD6" w:rsidRDefault="003D2DD6" w:rsidP="003D2DD6">
      <w:pPr>
        <w:tabs>
          <w:tab w:val="left" w:pos="4770"/>
        </w:tabs>
        <w:spacing w:after="0" w:line="360" w:lineRule="auto"/>
        <w:rPr>
          <w:rFonts w:ascii="Kokila" w:hAnsi="Kokila" w:cs="Kokila"/>
          <w:sz w:val="32"/>
          <w:szCs w:val="32"/>
        </w:rPr>
      </w:pPr>
      <w:r w:rsidRPr="00392F31">
        <w:rPr>
          <w:rFonts w:ascii="Kokila" w:hAnsi="Kokila" w:cs="Kokila"/>
          <w:sz w:val="32"/>
          <w:szCs w:val="32"/>
        </w:rPr>
        <w:t>-------------------------------------------------------------------------------------------------------------</w:t>
      </w:r>
    </w:p>
    <w:p w14:paraId="31F1A429" w14:textId="77777777" w:rsidR="003D2DD6" w:rsidRDefault="003D2DD6" w:rsidP="003D2DD6">
      <w:pPr>
        <w:spacing w:after="0" w:line="360" w:lineRule="auto"/>
        <w:rPr>
          <w:rFonts w:ascii="Kokila" w:hAnsi="Kokila" w:cs="Kokila"/>
          <w:sz w:val="32"/>
          <w:szCs w:val="32"/>
        </w:rPr>
      </w:pPr>
      <w:r w:rsidRPr="00392F31">
        <w:rPr>
          <w:rFonts w:ascii="Kokila" w:hAnsi="Kokila" w:cs="Kokila"/>
          <w:sz w:val="32"/>
          <w:szCs w:val="32"/>
        </w:rPr>
        <w:t>-------------------------------------------------------------------------------------------------------------</w:t>
      </w:r>
    </w:p>
    <w:p w14:paraId="1E33962F" w14:textId="77777777" w:rsidR="003D2DD6" w:rsidRDefault="003D2DD6" w:rsidP="003D2DD6">
      <w:pPr>
        <w:spacing w:after="0" w:line="360" w:lineRule="auto"/>
        <w:jc w:val="both"/>
        <w:rPr>
          <w:rFonts w:ascii="Kokila" w:hAnsi="Kokila" w:cs="Kokila"/>
          <w:sz w:val="32"/>
          <w:szCs w:val="32"/>
        </w:rPr>
      </w:pPr>
      <w:r w:rsidRPr="00392F31">
        <w:rPr>
          <w:rFonts w:ascii="Kokila" w:hAnsi="Kokila" w:cs="Kokila"/>
          <w:sz w:val="32"/>
          <w:szCs w:val="32"/>
        </w:rPr>
        <w:t>-------------------------------------------------------------------------------------------------------------</w:t>
      </w:r>
    </w:p>
    <w:p w14:paraId="3C154205" w14:textId="77777777" w:rsidR="003D2DD6" w:rsidRDefault="003D2DD6" w:rsidP="003D2DD6">
      <w:pPr>
        <w:spacing w:after="0" w:line="360" w:lineRule="auto"/>
        <w:rPr>
          <w:rFonts w:ascii="Kokila" w:hAnsi="Kokila" w:cs="Kokila"/>
          <w:sz w:val="32"/>
          <w:szCs w:val="32"/>
        </w:rPr>
      </w:pPr>
      <w:r w:rsidRPr="00392F31">
        <w:rPr>
          <w:rFonts w:ascii="Kokila" w:hAnsi="Kokila" w:cs="Kokila"/>
          <w:sz w:val="32"/>
          <w:szCs w:val="32"/>
        </w:rPr>
        <w:t>-------------------------------------------------------------------------------------------------------------</w:t>
      </w:r>
    </w:p>
    <w:p w14:paraId="6A602492" w14:textId="16929575" w:rsidR="003D2DD6" w:rsidRDefault="003D2DD6" w:rsidP="003D2DD6">
      <w:pPr>
        <w:spacing w:after="0" w:line="276" w:lineRule="auto"/>
        <w:rPr>
          <w:rFonts w:ascii="Kokila" w:hAnsi="Kokila" w:cs="Kokila"/>
          <w:sz w:val="32"/>
          <w:szCs w:val="32"/>
        </w:rPr>
      </w:pPr>
      <w:r w:rsidRPr="00392F31">
        <w:rPr>
          <w:rFonts w:ascii="Kokila" w:hAnsi="Kokila" w:cs="Kokila"/>
          <w:sz w:val="32"/>
          <w:szCs w:val="32"/>
        </w:rPr>
        <w:t>-------------------------------------------------------------------------------------------------------------</w:t>
      </w:r>
    </w:p>
    <w:p w14:paraId="39472B33" w14:textId="77777777" w:rsidR="003D2DD6" w:rsidRPr="005F063F" w:rsidRDefault="003D2DD6" w:rsidP="003D2DD6">
      <w:pPr>
        <w:spacing w:after="0" w:line="276" w:lineRule="auto"/>
        <w:rPr>
          <w:rFonts w:ascii="Kokila" w:hAnsi="Kokila" w:cs="Kokila"/>
          <w:sz w:val="30"/>
          <w:szCs w:val="30"/>
        </w:rPr>
      </w:pPr>
    </w:p>
    <w:p w14:paraId="170AC10F" w14:textId="77777777" w:rsidR="00D859B5" w:rsidRPr="005F063F" w:rsidRDefault="00D859B5" w:rsidP="003D2DD6">
      <w:pPr>
        <w:spacing w:after="0" w:line="276" w:lineRule="auto"/>
        <w:rPr>
          <w:rFonts w:ascii="Kokila" w:hAnsi="Kokila" w:cs="Kokila"/>
          <w:sz w:val="30"/>
          <w:szCs w:val="30"/>
        </w:rPr>
      </w:pPr>
      <w:r w:rsidRPr="005F063F">
        <w:rPr>
          <w:rFonts w:ascii="Kokila" w:hAnsi="Kokila" w:cs="Kokila"/>
          <w:sz w:val="30"/>
          <w:szCs w:val="30"/>
          <w:cs/>
        </w:rPr>
        <w:t>3. निम्न जानकारी से प्रचालन से प्राप्त रोकड़ प्रवाह की गणना कीजिए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823"/>
        <w:gridCol w:w="2693"/>
        <w:gridCol w:w="2500"/>
      </w:tblGrid>
      <w:tr w:rsidR="00D859B5" w:rsidRPr="005F063F" w14:paraId="23667B53" w14:textId="77777777" w:rsidTr="00D27826">
        <w:trPr>
          <w:trHeight w:val="368"/>
        </w:trPr>
        <w:tc>
          <w:tcPr>
            <w:tcW w:w="3823" w:type="dxa"/>
            <w:tcBorders>
              <w:bottom w:val="single" w:sz="4" w:space="0" w:color="auto"/>
            </w:tcBorders>
          </w:tcPr>
          <w:p w14:paraId="129D0D01" w14:textId="77777777" w:rsidR="00D859B5" w:rsidRPr="005F063F" w:rsidRDefault="00D859B5" w:rsidP="003D2DD6">
            <w:pPr>
              <w:spacing w:after="0" w:line="276" w:lineRule="auto"/>
              <w:jc w:val="center"/>
              <w:rPr>
                <w:rFonts w:ascii="Kokila" w:hAnsi="Kokila" w:cs="Kokila"/>
                <w:sz w:val="30"/>
                <w:szCs w:val="30"/>
                <w:cs/>
              </w:rPr>
            </w:pPr>
            <w:r w:rsidRPr="005F063F">
              <w:rPr>
                <w:rFonts w:ascii="Kokila" w:hAnsi="Kokila" w:cs="Kokila"/>
                <w:sz w:val="30"/>
                <w:szCs w:val="30"/>
                <w:cs/>
              </w:rPr>
              <w:t>विवरण</w:t>
            </w:r>
          </w:p>
        </w:tc>
        <w:tc>
          <w:tcPr>
            <w:tcW w:w="2693" w:type="dxa"/>
            <w:tcBorders>
              <w:bottom w:val="single" w:sz="4" w:space="0" w:color="auto"/>
            </w:tcBorders>
          </w:tcPr>
          <w:p w14:paraId="2E08ADD1"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cs/>
              </w:rPr>
              <w:t>31-03-2021</w:t>
            </w:r>
          </w:p>
        </w:tc>
        <w:tc>
          <w:tcPr>
            <w:tcW w:w="2500" w:type="dxa"/>
            <w:tcBorders>
              <w:bottom w:val="single" w:sz="4" w:space="0" w:color="auto"/>
            </w:tcBorders>
          </w:tcPr>
          <w:p w14:paraId="1E00E539"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cs/>
              </w:rPr>
              <w:t>31-03- 2022</w:t>
            </w:r>
          </w:p>
        </w:tc>
      </w:tr>
      <w:tr w:rsidR="00D859B5" w:rsidRPr="005F063F" w14:paraId="54D946D8" w14:textId="77777777" w:rsidTr="00D27826">
        <w:tc>
          <w:tcPr>
            <w:tcW w:w="3823" w:type="dxa"/>
            <w:tcBorders>
              <w:top w:val="single" w:sz="4" w:space="0" w:color="auto"/>
              <w:bottom w:val="nil"/>
            </w:tcBorders>
          </w:tcPr>
          <w:p w14:paraId="2D95DACC" w14:textId="77777777" w:rsidR="00D859B5" w:rsidRPr="005F063F" w:rsidRDefault="00D859B5" w:rsidP="003D2DD6">
            <w:pPr>
              <w:spacing w:after="0" w:line="276" w:lineRule="auto"/>
              <w:rPr>
                <w:rFonts w:ascii="Kokila" w:hAnsi="Kokila" w:cs="Kokila"/>
                <w:sz w:val="30"/>
                <w:szCs w:val="30"/>
              </w:rPr>
            </w:pPr>
            <w:r w:rsidRPr="005F063F">
              <w:rPr>
                <w:rFonts w:ascii="Kokila" w:hAnsi="Kokila" w:cs="Kokila"/>
                <w:sz w:val="30"/>
                <w:szCs w:val="30"/>
                <w:cs/>
              </w:rPr>
              <w:t>लाभ हानि के विवरण का शेष</w:t>
            </w:r>
          </w:p>
        </w:tc>
        <w:tc>
          <w:tcPr>
            <w:tcW w:w="2693" w:type="dxa"/>
            <w:tcBorders>
              <w:top w:val="single" w:sz="4" w:space="0" w:color="auto"/>
              <w:bottom w:val="nil"/>
            </w:tcBorders>
          </w:tcPr>
          <w:p w14:paraId="68F78E10"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54,750</w:t>
            </w:r>
          </w:p>
        </w:tc>
        <w:tc>
          <w:tcPr>
            <w:tcW w:w="2500" w:type="dxa"/>
            <w:tcBorders>
              <w:top w:val="single" w:sz="4" w:space="0" w:color="auto"/>
              <w:bottom w:val="nil"/>
            </w:tcBorders>
          </w:tcPr>
          <w:p w14:paraId="7C11E05D"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27,000</w:t>
            </w:r>
          </w:p>
        </w:tc>
      </w:tr>
      <w:tr w:rsidR="00D859B5" w:rsidRPr="005F063F" w14:paraId="65B31482" w14:textId="77777777" w:rsidTr="00D27826">
        <w:tc>
          <w:tcPr>
            <w:tcW w:w="3823" w:type="dxa"/>
            <w:tcBorders>
              <w:top w:val="nil"/>
              <w:bottom w:val="nil"/>
            </w:tcBorders>
          </w:tcPr>
          <w:p w14:paraId="2E7FBE70" w14:textId="77777777" w:rsidR="00D859B5" w:rsidRPr="005F063F" w:rsidRDefault="00D859B5" w:rsidP="003D2DD6">
            <w:pPr>
              <w:spacing w:after="0" w:line="276" w:lineRule="auto"/>
              <w:rPr>
                <w:rFonts w:ascii="Kokila" w:hAnsi="Kokila" w:cs="Kokila"/>
                <w:sz w:val="30"/>
                <w:szCs w:val="30"/>
              </w:rPr>
            </w:pPr>
            <w:r w:rsidRPr="005F063F">
              <w:rPr>
                <w:rFonts w:ascii="Kokila" w:hAnsi="Kokila" w:cs="Kokila"/>
                <w:sz w:val="30"/>
                <w:szCs w:val="30"/>
                <w:cs/>
              </w:rPr>
              <w:t>व्यापारिक प्राप्तियां</w:t>
            </w:r>
          </w:p>
        </w:tc>
        <w:tc>
          <w:tcPr>
            <w:tcW w:w="2693" w:type="dxa"/>
            <w:tcBorders>
              <w:top w:val="nil"/>
              <w:bottom w:val="nil"/>
            </w:tcBorders>
          </w:tcPr>
          <w:p w14:paraId="75B98CBA"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11,250</w:t>
            </w:r>
          </w:p>
        </w:tc>
        <w:tc>
          <w:tcPr>
            <w:tcW w:w="2500" w:type="dxa"/>
            <w:tcBorders>
              <w:top w:val="nil"/>
              <w:bottom w:val="nil"/>
            </w:tcBorders>
          </w:tcPr>
          <w:p w14:paraId="6A58A4B1"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13,950</w:t>
            </w:r>
          </w:p>
        </w:tc>
      </w:tr>
      <w:tr w:rsidR="00D859B5" w:rsidRPr="005F063F" w14:paraId="4D938B7E" w14:textId="77777777" w:rsidTr="00D27826">
        <w:tc>
          <w:tcPr>
            <w:tcW w:w="3823" w:type="dxa"/>
            <w:tcBorders>
              <w:top w:val="nil"/>
              <w:bottom w:val="nil"/>
            </w:tcBorders>
          </w:tcPr>
          <w:p w14:paraId="2226A2E2" w14:textId="77777777" w:rsidR="00D859B5" w:rsidRPr="005F063F" w:rsidRDefault="00D859B5" w:rsidP="003D2DD6">
            <w:pPr>
              <w:spacing w:after="0" w:line="276" w:lineRule="auto"/>
              <w:rPr>
                <w:rFonts w:ascii="Kokila" w:hAnsi="Kokila" w:cs="Kokila"/>
                <w:sz w:val="30"/>
                <w:szCs w:val="30"/>
                <w:cs/>
              </w:rPr>
            </w:pPr>
            <w:r w:rsidRPr="005F063F">
              <w:rPr>
                <w:rFonts w:ascii="Kokila" w:hAnsi="Kokila" w:cs="Kokila"/>
                <w:sz w:val="30"/>
                <w:szCs w:val="30"/>
                <w:cs/>
              </w:rPr>
              <w:t>अदत्त व्यय</w:t>
            </w:r>
          </w:p>
        </w:tc>
        <w:tc>
          <w:tcPr>
            <w:tcW w:w="2693" w:type="dxa"/>
            <w:tcBorders>
              <w:top w:val="nil"/>
              <w:bottom w:val="nil"/>
            </w:tcBorders>
          </w:tcPr>
          <w:p w14:paraId="3F4381E8"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10,200</w:t>
            </w:r>
          </w:p>
        </w:tc>
        <w:tc>
          <w:tcPr>
            <w:tcW w:w="2500" w:type="dxa"/>
            <w:tcBorders>
              <w:top w:val="nil"/>
              <w:bottom w:val="nil"/>
            </w:tcBorders>
          </w:tcPr>
          <w:p w14:paraId="1BDB77E7"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17,850</w:t>
            </w:r>
          </w:p>
        </w:tc>
      </w:tr>
      <w:tr w:rsidR="00D859B5" w:rsidRPr="005F063F" w14:paraId="3ADC77BA" w14:textId="77777777" w:rsidTr="00D27826">
        <w:tc>
          <w:tcPr>
            <w:tcW w:w="3823" w:type="dxa"/>
            <w:tcBorders>
              <w:top w:val="nil"/>
              <w:bottom w:val="nil"/>
            </w:tcBorders>
          </w:tcPr>
          <w:p w14:paraId="305B51EB" w14:textId="77777777" w:rsidR="00D859B5" w:rsidRPr="005F063F" w:rsidRDefault="00D859B5" w:rsidP="003D2DD6">
            <w:pPr>
              <w:spacing w:after="0" w:line="276" w:lineRule="auto"/>
              <w:rPr>
                <w:rFonts w:ascii="Kokila" w:hAnsi="Kokila" w:cs="Kokila"/>
                <w:sz w:val="30"/>
                <w:szCs w:val="30"/>
              </w:rPr>
            </w:pPr>
            <w:r w:rsidRPr="005F063F">
              <w:rPr>
                <w:rFonts w:ascii="Kokila" w:hAnsi="Kokila" w:cs="Kokila"/>
                <w:sz w:val="30"/>
                <w:szCs w:val="30"/>
                <w:cs/>
              </w:rPr>
              <w:t>पेटेंट</w:t>
            </w:r>
          </w:p>
        </w:tc>
        <w:tc>
          <w:tcPr>
            <w:tcW w:w="2693" w:type="dxa"/>
            <w:tcBorders>
              <w:top w:val="nil"/>
              <w:bottom w:val="nil"/>
            </w:tcBorders>
          </w:tcPr>
          <w:p w14:paraId="3A62627D"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w:t>
            </w:r>
          </w:p>
        </w:tc>
        <w:tc>
          <w:tcPr>
            <w:tcW w:w="2500" w:type="dxa"/>
            <w:tcBorders>
              <w:top w:val="nil"/>
              <w:bottom w:val="nil"/>
            </w:tcBorders>
          </w:tcPr>
          <w:p w14:paraId="6B691F23"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18,000</w:t>
            </w:r>
          </w:p>
        </w:tc>
      </w:tr>
      <w:tr w:rsidR="00D859B5" w:rsidRPr="005F063F" w14:paraId="1F59D293" w14:textId="77777777" w:rsidTr="00D27826">
        <w:tc>
          <w:tcPr>
            <w:tcW w:w="3823" w:type="dxa"/>
            <w:tcBorders>
              <w:top w:val="nil"/>
              <w:bottom w:val="nil"/>
            </w:tcBorders>
          </w:tcPr>
          <w:p w14:paraId="36E9F7B5" w14:textId="77777777" w:rsidR="00D859B5" w:rsidRPr="005F063F" w:rsidRDefault="00D859B5" w:rsidP="003D2DD6">
            <w:pPr>
              <w:spacing w:after="0" w:line="276" w:lineRule="auto"/>
              <w:rPr>
                <w:rFonts w:ascii="Kokila" w:hAnsi="Kokila" w:cs="Kokila"/>
                <w:sz w:val="30"/>
                <w:szCs w:val="30"/>
              </w:rPr>
            </w:pPr>
            <w:r w:rsidRPr="005F063F">
              <w:rPr>
                <w:rFonts w:ascii="Kokila" w:hAnsi="Kokila" w:cs="Kokila"/>
                <w:sz w:val="30"/>
                <w:szCs w:val="30"/>
                <w:cs/>
              </w:rPr>
              <w:t>पूर्वदत्त व्यय</w:t>
            </w:r>
          </w:p>
        </w:tc>
        <w:tc>
          <w:tcPr>
            <w:tcW w:w="2693" w:type="dxa"/>
            <w:tcBorders>
              <w:top w:val="nil"/>
              <w:bottom w:val="nil"/>
            </w:tcBorders>
          </w:tcPr>
          <w:p w14:paraId="48D0AC20"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14,000</w:t>
            </w:r>
          </w:p>
        </w:tc>
        <w:tc>
          <w:tcPr>
            <w:tcW w:w="2500" w:type="dxa"/>
            <w:tcBorders>
              <w:top w:val="nil"/>
              <w:bottom w:val="nil"/>
            </w:tcBorders>
          </w:tcPr>
          <w:p w14:paraId="08682B82"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12,000</w:t>
            </w:r>
          </w:p>
        </w:tc>
      </w:tr>
      <w:tr w:rsidR="00D859B5" w:rsidRPr="005F063F" w14:paraId="79BF59A2" w14:textId="77777777" w:rsidTr="00D27826">
        <w:tc>
          <w:tcPr>
            <w:tcW w:w="3823" w:type="dxa"/>
            <w:tcBorders>
              <w:top w:val="nil"/>
            </w:tcBorders>
          </w:tcPr>
          <w:p w14:paraId="53F01BA8" w14:textId="77777777" w:rsidR="00D859B5" w:rsidRPr="005F063F" w:rsidRDefault="00D859B5" w:rsidP="003D2DD6">
            <w:pPr>
              <w:spacing w:after="0" w:line="276" w:lineRule="auto"/>
              <w:rPr>
                <w:rFonts w:ascii="Kokila" w:hAnsi="Kokila" w:cs="Kokila"/>
                <w:sz w:val="30"/>
                <w:szCs w:val="30"/>
                <w:cs/>
              </w:rPr>
            </w:pPr>
            <w:r w:rsidRPr="005F063F">
              <w:rPr>
                <w:rFonts w:ascii="Kokila" w:hAnsi="Kokila" w:cs="Kokila"/>
                <w:sz w:val="30"/>
                <w:szCs w:val="30"/>
                <w:cs/>
              </w:rPr>
              <w:t>व्यापारिक देयताएं</w:t>
            </w:r>
          </w:p>
        </w:tc>
        <w:tc>
          <w:tcPr>
            <w:tcW w:w="2693" w:type="dxa"/>
            <w:tcBorders>
              <w:top w:val="nil"/>
            </w:tcBorders>
          </w:tcPr>
          <w:p w14:paraId="3D61D618"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cs/>
              </w:rPr>
              <w:t>32,000</w:t>
            </w:r>
          </w:p>
        </w:tc>
        <w:tc>
          <w:tcPr>
            <w:tcW w:w="2500" w:type="dxa"/>
            <w:tcBorders>
              <w:top w:val="nil"/>
            </w:tcBorders>
          </w:tcPr>
          <w:p w14:paraId="6D5F3D4B"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44,000</w:t>
            </w:r>
          </w:p>
        </w:tc>
      </w:tr>
    </w:tbl>
    <w:p w14:paraId="381A9699" w14:textId="77777777" w:rsidR="005F063F" w:rsidRPr="005F063F" w:rsidRDefault="005F063F" w:rsidP="003D2DD6">
      <w:pPr>
        <w:spacing w:after="0" w:line="276" w:lineRule="auto"/>
        <w:rPr>
          <w:rFonts w:ascii="Kokila" w:hAnsi="Kokila" w:cs="Kokila"/>
          <w:sz w:val="18"/>
          <w:szCs w:val="18"/>
        </w:rPr>
      </w:pPr>
    </w:p>
    <w:p w14:paraId="3CDE9190" w14:textId="699DC5C1" w:rsidR="00D859B5" w:rsidRPr="005F063F" w:rsidRDefault="00D859B5" w:rsidP="003D2DD6">
      <w:pPr>
        <w:spacing w:after="0" w:line="276" w:lineRule="auto"/>
        <w:rPr>
          <w:rFonts w:ascii="Kokila" w:hAnsi="Kokila" w:cs="Kokila"/>
          <w:sz w:val="30"/>
          <w:szCs w:val="30"/>
        </w:rPr>
      </w:pPr>
      <w:r w:rsidRPr="005F063F">
        <w:rPr>
          <w:rFonts w:ascii="Kokila" w:hAnsi="Kokila" w:cs="Kokila"/>
          <w:sz w:val="30"/>
          <w:szCs w:val="30"/>
        </w:rPr>
        <w:t xml:space="preserve">From the following information calculate </w:t>
      </w:r>
      <w:r w:rsidR="00973E3E">
        <w:rPr>
          <w:rFonts w:ascii="Kokila" w:hAnsi="Kokila" w:cs="Kokila"/>
          <w:sz w:val="30"/>
          <w:szCs w:val="30"/>
        </w:rPr>
        <w:t>t</w:t>
      </w:r>
      <w:r w:rsidRPr="005F063F">
        <w:rPr>
          <w:rFonts w:ascii="Kokila" w:hAnsi="Kokila" w:cs="Kokila"/>
          <w:sz w:val="30"/>
          <w:szCs w:val="30"/>
        </w:rPr>
        <w:t>he</w:t>
      </w:r>
      <w:r w:rsidR="00973E3E">
        <w:rPr>
          <w:rFonts w:ascii="Kokila" w:hAnsi="Kokila" w:cs="Kokila"/>
          <w:sz w:val="30"/>
          <w:szCs w:val="30"/>
        </w:rPr>
        <w:t xml:space="preserve"> </w:t>
      </w:r>
      <w:r w:rsidRPr="005F063F">
        <w:rPr>
          <w:rFonts w:ascii="Kokila" w:hAnsi="Kokila" w:cs="Kokila"/>
          <w:sz w:val="30"/>
          <w:szCs w:val="30"/>
        </w:rPr>
        <w:t xml:space="preserve">Cash Flow </w:t>
      </w:r>
      <w:r w:rsidR="00973E3E">
        <w:rPr>
          <w:rFonts w:ascii="Kokila" w:hAnsi="Kokila" w:cs="Kokila"/>
          <w:sz w:val="30"/>
          <w:szCs w:val="30"/>
        </w:rPr>
        <w:t xml:space="preserve">from operating activities </w:t>
      </w:r>
      <w:r w:rsidRPr="005F063F">
        <w:rPr>
          <w:rFonts w:ascii="Kokila" w:hAnsi="Kokila" w:cs="Kokila"/>
          <w:sz w:val="30"/>
          <w:szCs w:val="30"/>
        </w:rPr>
        <w:t>–</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823"/>
        <w:gridCol w:w="2693"/>
        <w:gridCol w:w="2500"/>
      </w:tblGrid>
      <w:tr w:rsidR="00D859B5" w:rsidRPr="005F063F" w14:paraId="1EF1E0AC" w14:textId="77777777" w:rsidTr="00D27826">
        <w:trPr>
          <w:trHeight w:val="296"/>
        </w:trPr>
        <w:tc>
          <w:tcPr>
            <w:tcW w:w="3823" w:type="dxa"/>
            <w:tcBorders>
              <w:bottom w:val="single" w:sz="4" w:space="0" w:color="auto"/>
            </w:tcBorders>
          </w:tcPr>
          <w:p w14:paraId="418328F0" w14:textId="77777777" w:rsidR="00D859B5" w:rsidRPr="005F063F" w:rsidRDefault="00D859B5" w:rsidP="003D2DD6">
            <w:pPr>
              <w:spacing w:after="0" w:line="276" w:lineRule="auto"/>
              <w:jc w:val="center"/>
              <w:rPr>
                <w:rFonts w:ascii="Kokila" w:hAnsi="Kokila" w:cs="Kokila"/>
                <w:sz w:val="30"/>
                <w:szCs w:val="30"/>
                <w:cs/>
              </w:rPr>
            </w:pPr>
            <w:r w:rsidRPr="005F063F">
              <w:rPr>
                <w:rFonts w:ascii="Kokila" w:hAnsi="Kokila" w:cs="Kokila"/>
                <w:sz w:val="30"/>
                <w:szCs w:val="30"/>
              </w:rPr>
              <w:t>Particulars</w:t>
            </w:r>
          </w:p>
        </w:tc>
        <w:tc>
          <w:tcPr>
            <w:tcW w:w="2693" w:type="dxa"/>
            <w:tcBorders>
              <w:bottom w:val="single" w:sz="4" w:space="0" w:color="auto"/>
            </w:tcBorders>
          </w:tcPr>
          <w:p w14:paraId="5FC6610B"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cs/>
              </w:rPr>
              <w:t>31-03-2021</w:t>
            </w:r>
          </w:p>
        </w:tc>
        <w:tc>
          <w:tcPr>
            <w:tcW w:w="2500" w:type="dxa"/>
            <w:tcBorders>
              <w:bottom w:val="single" w:sz="4" w:space="0" w:color="auto"/>
            </w:tcBorders>
          </w:tcPr>
          <w:p w14:paraId="5885C560"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cs/>
              </w:rPr>
              <w:t>31-03-2022</w:t>
            </w:r>
          </w:p>
        </w:tc>
      </w:tr>
      <w:tr w:rsidR="00D859B5" w:rsidRPr="005F063F" w14:paraId="74D6BA74" w14:textId="77777777" w:rsidTr="00D27826">
        <w:tc>
          <w:tcPr>
            <w:tcW w:w="3823" w:type="dxa"/>
            <w:tcBorders>
              <w:top w:val="single" w:sz="4" w:space="0" w:color="auto"/>
              <w:bottom w:val="nil"/>
            </w:tcBorders>
          </w:tcPr>
          <w:p w14:paraId="4044F66F" w14:textId="77777777" w:rsidR="00D859B5" w:rsidRPr="005F063F" w:rsidRDefault="00D859B5" w:rsidP="003D2DD6">
            <w:pPr>
              <w:spacing w:after="0" w:line="276" w:lineRule="auto"/>
              <w:rPr>
                <w:rFonts w:ascii="Kokila" w:hAnsi="Kokila" w:cs="Kokila"/>
                <w:sz w:val="30"/>
                <w:szCs w:val="30"/>
              </w:rPr>
            </w:pPr>
            <w:r w:rsidRPr="005F063F">
              <w:rPr>
                <w:rFonts w:ascii="Kokila" w:hAnsi="Kokila" w:cs="Kokila"/>
                <w:sz w:val="30"/>
                <w:szCs w:val="30"/>
              </w:rPr>
              <w:t>Balance Profit &amp; Loss statement</w:t>
            </w:r>
          </w:p>
        </w:tc>
        <w:tc>
          <w:tcPr>
            <w:tcW w:w="2693" w:type="dxa"/>
            <w:tcBorders>
              <w:top w:val="single" w:sz="4" w:space="0" w:color="auto"/>
              <w:bottom w:val="nil"/>
            </w:tcBorders>
          </w:tcPr>
          <w:p w14:paraId="30AED2E5"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54,750</w:t>
            </w:r>
          </w:p>
        </w:tc>
        <w:tc>
          <w:tcPr>
            <w:tcW w:w="2500" w:type="dxa"/>
            <w:tcBorders>
              <w:top w:val="single" w:sz="4" w:space="0" w:color="auto"/>
              <w:bottom w:val="nil"/>
            </w:tcBorders>
          </w:tcPr>
          <w:p w14:paraId="3DDD7B7A"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27,000</w:t>
            </w:r>
          </w:p>
        </w:tc>
      </w:tr>
      <w:tr w:rsidR="00D859B5" w:rsidRPr="005F063F" w14:paraId="1966F121" w14:textId="77777777" w:rsidTr="00D27826">
        <w:tc>
          <w:tcPr>
            <w:tcW w:w="3823" w:type="dxa"/>
            <w:tcBorders>
              <w:top w:val="nil"/>
              <w:bottom w:val="nil"/>
            </w:tcBorders>
          </w:tcPr>
          <w:p w14:paraId="6CBBEAC0" w14:textId="77777777" w:rsidR="00D859B5" w:rsidRPr="005F063F" w:rsidRDefault="00D859B5" w:rsidP="003D2DD6">
            <w:pPr>
              <w:spacing w:after="0" w:line="276" w:lineRule="auto"/>
              <w:rPr>
                <w:rFonts w:ascii="Kokila" w:hAnsi="Kokila" w:cs="Kokila"/>
                <w:sz w:val="30"/>
                <w:szCs w:val="30"/>
              </w:rPr>
            </w:pPr>
            <w:r w:rsidRPr="005F063F">
              <w:rPr>
                <w:rFonts w:ascii="Kokila" w:hAnsi="Kokila" w:cs="Kokila"/>
                <w:sz w:val="30"/>
                <w:szCs w:val="30"/>
              </w:rPr>
              <w:t>Trade receivable</w:t>
            </w:r>
          </w:p>
        </w:tc>
        <w:tc>
          <w:tcPr>
            <w:tcW w:w="2693" w:type="dxa"/>
            <w:tcBorders>
              <w:top w:val="nil"/>
              <w:bottom w:val="nil"/>
            </w:tcBorders>
          </w:tcPr>
          <w:p w14:paraId="0029B646"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11,250</w:t>
            </w:r>
          </w:p>
        </w:tc>
        <w:tc>
          <w:tcPr>
            <w:tcW w:w="2500" w:type="dxa"/>
            <w:tcBorders>
              <w:top w:val="nil"/>
              <w:bottom w:val="nil"/>
            </w:tcBorders>
          </w:tcPr>
          <w:p w14:paraId="5B424BE8"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13,950</w:t>
            </w:r>
          </w:p>
        </w:tc>
      </w:tr>
      <w:tr w:rsidR="00D859B5" w:rsidRPr="005F063F" w14:paraId="3EA31476" w14:textId="77777777" w:rsidTr="00D27826">
        <w:tc>
          <w:tcPr>
            <w:tcW w:w="3823" w:type="dxa"/>
            <w:tcBorders>
              <w:top w:val="nil"/>
              <w:bottom w:val="nil"/>
            </w:tcBorders>
          </w:tcPr>
          <w:p w14:paraId="1D3D4BCB" w14:textId="77777777" w:rsidR="00D859B5" w:rsidRPr="005F063F" w:rsidRDefault="00D859B5" w:rsidP="003D2DD6">
            <w:pPr>
              <w:spacing w:after="0" w:line="276" w:lineRule="auto"/>
              <w:rPr>
                <w:rFonts w:ascii="Kokila" w:hAnsi="Kokila" w:cs="Kokila"/>
                <w:sz w:val="30"/>
                <w:szCs w:val="30"/>
                <w:cs/>
              </w:rPr>
            </w:pPr>
            <w:r w:rsidRPr="005F063F">
              <w:rPr>
                <w:rFonts w:ascii="Kokila" w:hAnsi="Kokila" w:cs="Kokila"/>
                <w:sz w:val="30"/>
                <w:szCs w:val="30"/>
              </w:rPr>
              <w:t>Outstanding exp.</w:t>
            </w:r>
          </w:p>
        </w:tc>
        <w:tc>
          <w:tcPr>
            <w:tcW w:w="2693" w:type="dxa"/>
            <w:tcBorders>
              <w:top w:val="nil"/>
              <w:bottom w:val="nil"/>
            </w:tcBorders>
          </w:tcPr>
          <w:p w14:paraId="53916530"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10,200</w:t>
            </w:r>
          </w:p>
        </w:tc>
        <w:tc>
          <w:tcPr>
            <w:tcW w:w="2500" w:type="dxa"/>
            <w:tcBorders>
              <w:top w:val="nil"/>
              <w:bottom w:val="nil"/>
            </w:tcBorders>
          </w:tcPr>
          <w:p w14:paraId="0BE3D65B"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17,850</w:t>
            </w:r>
          </w:p>
        </w:tc>
      </w:tr>
      <w:tr w:rsidR="00D859B5" w:rsidRPr="005F063F" w14:paraId="07BA5A41" w14:textId="77777777" w:rsidTr="00D27826">
        <w:tc>
          <w:tcPr>
            <w:tcW w:w="3823" w:type="dxa"/>
            <w:tcBorders>
              <w:top w:val="nil"/>
              <w:bottom w:val="nil"/>
            </w:tcBorders>
          </w:tcPr>
          <w:p w14:paraId="1154BD93" w14:textId="77777777" w:rsidR="00D859B5" w:rsidRPr="005F063F" w:rsidRDefault="00D859B5" w:rsidP="003D2DD6">
            <w:pPr>
              <w:spacing w:after="0" w:line="276" w:lineRule="auto"/>
              <w:rPr>
                <w:rFonts w:ascii="Kokila" w:hAnsi="Kokila" w:cs="Kokila"/>
                <w:sz w:val="30"/>
                <w:szCs w:val="30"/>
              </w:rPr>
            </w:pPr>
            <w:r w:rsidRPr="005F063F">
              <w:rPr>
                <w:rFonts w:ascii="Kokila" w:hAnsi="Kokila" w:cs="Kokila"/>
                <w:sz w:val="30"/>
                <w:szCs w:val="30"/>
              </w:rPr>
              <w:t>Patents</w:t>
            </w:r>
          </w:p>
        </w:tc>
        <w:tc>
          <w:tcPr>
            <w:tcW w:w="2693" w:type="dxa"/>
            <w:tcBorders>
              <w:top w:val="nil"/>
              <w:bottom w:val="nil"/>
            </w:tcBorders>
          </w:tcPr>
          <w:p w14:paraId="7AF9678C"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w:t>
            </w:r>
          </w:p>
        </w:tc>
        <w:tc>
          <w:tcPr>
            <w:tcW w:w="2500" w:type="dxa"/>
            <w:tcBorders>
              <w:top w:val="nil"/>
              <w:bottom w:val="nil"/>
            </w:tcBorders>
          </w:tcPr>
          <w:p w14:paraId="4D065A13"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18,000</w:t>
            </w:r>
          </w:p>
        </w:tc>
      </w:tr>
      <w:tr w:rsidR="00D859B5" w:rsidRPr="005F063F" w14:paraId="14D33829" w14:textId="77777777" w:rsidTr="00D27826">
        <w:tc>
          <w:tcPr>
            <w:tcW w:w="3823" w:type="dxa"/>
            <w:tcBorders>
              <w:top w:val="nil"/>
              <w:bottom w:val="nil"/>
            </w:tcBorders>
          </w:tcPr>
          <w:p w14:paraId="132530CE" w14:textId="77777777" w:rsidR="00D859B5" w:rsidRPr="005F063F" w:rsidRDefault="00D859B5" w:rsidP="003D2DD6">
            <w:pPr>
              <w:spacing w:after="0" w:line="276" w:lineRule="auto"/>
              <w:rPr>
                <w:rFonts w:ascii="Kokila" w:hAnsi="Kokila" w:cs="Kokila"/>
                <w:sz w:val="30"/>
                <w:szCs w:val="30"/>
              </w:rPr>
            </w:pPr>
            <w:r w:rsidRPr="005F063F">
              <w:rPr>
                <w:rFonts w:ascii="Kokila" w:hAnsi="Kokila" w:cs="Kokila"/>
                <w:sz w:val="30"/>
                <w:szCs w:val="30"/>
              </w:rPr>
              <w:t>Prepaid exp</w:t>
            </w:r>
          </w:p>
        </w:tc>
        <w:tc>
          <w:tcPr>
            <w:tcW w:w="2693" w:type="dxa"/>
            <w:tcBorders>
              <w:top w:val="nil"/>
              <w:bottom w:val="nil"/>
            </w:tcBorders>
          </w:tcPr>
          <w:p w14:paraId="14CE035D"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14,000</w:t>
            </w:r>
          </w:p>
        </w:tc>
        <w:tc>
          <w:tcPr>
            <w:tcW w:w="2500" w:type="dxa"/>
            <w:tcBorders>
              <w:top w:val="nil"/>
              <w:bottom w:val="nil"/>
            </w:tcBorders>
          </w:tcPr>
          <w:p w14:paraId="3E63C6ED"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12,000</w:t>
            </w:r>
          </w:p>
        </w:tc>
      </w:tr>
      <w:tr w:rsidR="00D859B5" w:rsidRPr="005F063F" w14:paraId="4484C438" w14:textId="77777777" w:rsidTr="00D27826">
        <w:tc>
          <w:tcPr>
            <w:tcW w:w="3823" w:type="dxa"/>
            <w:tcBorders>
              <w:top w:val="nil"/>
            </w:tcBorders>
          </w:tcPr>
          <w:p w14:paraId="061E2A01" w14:textId="77777777" w:rsidR="00D859B5" w:rsidRPr="005F063F" w:rsidRDefault="00D859B5" w:rsidP="003D2DD6">
            <w:pPr>
              <w:spacing w:after="0" w:line="276" w:lineRule="auto"/>
              <w:rPr>
                <w:rFonts w:ascii="Kokila" w:hAnsi="Kokila" w:cs="Kokila"/>
                <w:sz w:val="30"/>
                <w:szCs w:val="30"/>
                <w:cs/>
              </w:rPr>
            </w:pPr>
            <w:r w:rsidRPr="005F063F">
              <w:rPr>
                <w:rFonts w:ascii="Kokila" w:hAnsi="Kokila" w:cs="Kokila"/>
                <w:sz w:val="30"/>
                <w:szCs w:val="30"/>
              </w:rPr>
              <w:t>Trade payable</w:t>
            </w:r>
          </w:p>
        </w:tc>
        <w:tc>
          <w:tcPr>
            <w:tcW w:w="2693" w:type="dxa"/>
            <w:tcBorders>
              <w:top w:val="nil"/>
            </w:tcBorders>
          </w:tcPr>
          <w:p w14:paraId="4E3E292D"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cs/>
              </w:rPr>
              <w:t>32,000</w:t>
            </w:r>
          </w:p>
        </w:tc>
        <w:tc>
          <w:tcPr>
            <w:tcW w:w="2500" w:type="dxa"/>
            <w:tcBorders>
              <w:top w:val="nil"/>
            </w:tcBorders>
          </w:tcPr>
          <w:p w14:paraId="41BE81C2"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44,000</w:t>
            </w:r>
          </w:p>
        </w:tc>
      </w:tr>
    </w:tbl>
    <w:p w14:paraId="6D136009" w14:textId="77777777" w:rsidR="003D2DD6" w:rsidRDefault="003D2DD6" w:rsidP="003D2DD6">
      <w:pPr>
        <w:spacing w:after="0" w:line="360" w:lineRule="auto"/>
        <w:rPr>
          <w:rFonts w:ascii="Kokila" w:hAnsi="Kokila" w:cs="Kokila"/>
          <w:sz w:val="32"/>
          <w:szCs w:val="32"/>
        </w:rPr>
      </w:pPr>
      <w:r w:rsidRPr="00392F31">
        <w:rPr>
          <w:rFonts w:ascii="Kokila" w:hAnsi="Kokila" w:cs="Kokila"/>
          <w:sz w:val="32"/>
          <w:szCs w:val="32"/>
        </w:rPr>
        <w:lastRenderedPageBreak/>
        <w:t>-------------------------------------------------------------------------------------------------------------</w:t>
      </w:r>
    </w:p>
    <w:p w14:paraId="1B583BCC" w14:textId="77777777" w:rsidR="003D2DD6" w:rsidRDefault="003D2DD6" w:rsidP="003D2DD6">
      <w:pPr>
        <w:tabs>
          <w:tab w:val="left" w:pos="4770"/>
        </w:tabs>
        <w:spacing w:after="0" w:line="360" w:lineRule="auto"/>
        <w:rPr>
          <w:rFonts w:ascii="Kokila" w:hAnsi="Kokila" w:cs="Kokila"/>
          <w:sz w:val="32"/>
          <w:szCs w:val="32"/>
        </w:rPr>
      </w:pPr>
      <w:r w:rsidRPr="00392F31">
        <w:rPr>
          <w:rFonts w:ascii="Kokila" w:hAnsi="Kokila" w:cs="Kokila"/>
          <w:sz w:val="32"/>
          <w:szCs w:val="32"/>
        </w:rPr>
        <w:t>-------------------------------------------------------------------------------------------------------------</w:t>
      </w:r>
    </w:p>
    <w:p w14:paraId="22FAC4C6" w14:textId="77777777" w:rsidR="003D2DD6" w:rsidRDefault="003D2DD6" w:rsidP="003D2DD6">
      <w:pPr>
        <w:spacing w:after="0" w:line="360" w:lineRule="auto"/>
        <w:rPr>
          <w:rFonts w:ascii="Kokila" w:hAnsi="Kokila" w:cs="Kokila"/>
          <w:sz w:val="32"/>
          <w:szCs w:val="32"/>
        </w:rPr>
      </w:pPr>
      <w:r w:rsidRPr="00392F31">
        <w:rPr>
          <w:rFonts w:ascii="Kokila" w:hAnsi="Kokila" w:cs="Kokila"/>
          <w:sz w:val="32"/>
          <w:szCs w:val="32"/>
        </w:rPr>
        <w:t>-------------------------------------------------------------------------------------------------------------</w:t>
      </w:r>
    </w:p>
    <w:p w14:paraId="095B943C" w14:textId="77777777" w:rsidR="003D2DD6" w:rsidRDefault="003D2DD6" w:rsidP="003D2DD6">
      <w:pPr>
        <w:spacing w:after="0" w:line="360" w:lineRule="auto"/>
        <w:jc w:val="both"/>
        <w:rPr>
          <w:rFonts w:ascii="Kokila" w:hAnsi="Kokila" w:cs="Kokila"/>
          <w:sz w:val="32"/>
          <w:szCs w:val="32"/>
        </w:rPr>
      </w:pPr>
      <w:r w:rsidRPr="00392F31">
        <w:rPr>
          <w:rFonts w:ascii="Kokila" w:hAnsi="Kokila" w:cs="Kokila"/>
          <w:sz w:val="32"/>
          <w:szCs w:val="32"/>
        </w:rPr>
        <w:t>-------------------------------------------------------------------------------------------------------------</w:t>
      </w:r>
    </w:p>
    <w:p w14:paraId="19526D08" w14:textId="77777777" w:rsidR="003D2DD6" w:rsidRDefault="003D2DD6" w:rsidP="003D2DD6">
      <w:pPr>
        <w:spacing w:after="0" w:line="360" w:lineRule="auto"/>
        <w:rPr>
          <w:rFonts w:ascii="Kokila" w:hAnsi="Kokila" w:cs="Kokila"/>
          <w:sz w:val="32"/>
          <w:szCs w:val="32"/>
        </w:rPr>
      </w:pPr>
      <w:r w:rsidRPr="00392F31">
        <w:rPr>
          <w:rFonts w:ascii="Kokila" w:hAnsi="Kokila" w:cs="Kokila"/>
          <w:sz w:val="32"/>
          <w:szCs w:val="32"/>
        </w:rPr>
        <w:t>-------------------------------------------------------------------------------------------------------------</w:t>
      </w:r>
    </w:p>
    <w:p w14:paraId="346882E5" w14:textId="0A2D9E55" w:rsidR="00D859B5" w:rsidRDefault="003D2DD6" w:rsidP="003D2DD6">
      <w:pPr>
        <w:spacing w:after="0" w:line="276" w:lineRule="auto"/>
        <w:rPr>
          <w:rFonts w:ascii="Kokila" w:hAnsi="Kokila" w:cs="Kokila"/>
          <w:sz w:val="32"/>
          <w:szCs w:val="32"/>
        </w:rPr>
      </w:pPr>
      <w:r w:rsidRPr="00392F31">
        <w:rPr>
          <w:rFonts w:ascii="Kokila" w:hAnsi="Kokila" w:cs="Kokila"/>
          <w:sz w:val="32"/>
          <w:szCs w:val="32"/>
        </w:rPr>
        <w:t>-------------------------------------------------------------------------------------------------------------</w:t>
      </w:r>
    </w:p>
    <w:p w14:paraId="2BE6C56F" w14:textId="77777777" w:rsidR="003D2DD6" w:rsidRPr="005F063F" w:rsidRDefault="003D2DD6" w:rsidP="003D2DD6">
      <w:pPr>
        <w:spacing w:after="0" w:line="276" w:lineRule="auto"/>
        <w:rPr>
          <w:rFonts w:ascii="Kokila" w:hAnsi="Kokila" w:cs="Kokila"/>
          <w:sz w:val="30"/>
          <w:szCs w:val="30"/>
        </w:rPr>
      </w:pPr>
    </w:p>
    <w:p w14:paraId="438A2465" w14:textId="77777777" w:rsidR="00D859B5" w:rsidRPr="005F063F" w:rsidRDefault="00D859B5" w:rsidP="003D2DD6">
      <w:pPr>
        <w:spacing w:after="0" w:line="276" w:lineRule="auto"/>
        <w:rPr>
          <w:rFonts w:ascii="Kokila" w:hAnsi="Kokila" w:cs="Kokila"/>
          <w:sz w:val="30"/>
          <w:szCs w:val="30"/>
        </w:rPr>
      </w:pPr>
      <w:r w:rsidRPr="005F063F">
        <w:rPr>
          <w:rFonts w:ascii="Kokila" w:hAnsi="Kokila" w:cs="Kokila"/>
          <w:sz w:val="30"/>
          <w:szCs w:val="30"/>
          <w:cs/>
        </w:rPr>
        <w:t>4 . निम्न सूचनाओं से संचालन क्रियाओं से रोकड़ प्रवाह की गणना कीजिए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823"/>
        <w:gridCol w:w="2693"/>
        <w:gridCol w:w="2500"/>
      </w:tblGrid>
      <w:tr w:rsidR="00D859B5" w:rsidRPr="005F063F" w14:paraId="244AC15B" w14:textId="77777777" w:rsidTr="00D27826">
        <w:trPr>
          <w:trHeight w:val="516"/>
        </w:trPr>
        <w:tc>
          <w:tcPr>
            <w:tcW w:w="3823" w:type="dxa"/>
            <w:tcBorders>
              <w:bottom w:val="single" w:sz="4" w:space="0" w:color="auto"/>
            </w:tcBorders>
          </w:tcPr>
          <w:p w14:paraId="25A30BBD" w14:textId="77777777" w:rsidR="00D859B5" w:rsidRPr="005F063F" w:rsidRDefault="00D859B5" w:rsidP="003D2DD6">
            <w:pPr>
              <w:spacing w:after="0" w:line="276" w:lineRule="auto"/>
              <w:jc w:val="center"/>
              <w:rPr>
                <w:rFonts w:ascii="Kokila" w:hAnsi="Kokila" w:cs="Kokila"/>
                <w:sz w:val="30"/>
                <w:szCs w:val="30"/>
                <w:cs/>
              </w:rPr>
            </w:pPr>
            <w:r w:rsidRPr="005F063F">
              <w:rPr>
                <w:rFonts w:ascii="Kokila" w:hAnsi="Kokila" w:cs="Kokila"/>
                <w:sz w:val="30"/>
                <w:szCs w:val="30"/>
                <w:cs/>
              </w:rPr>
              <w:t>विवरण</w:t>
            </w:r>
          </w:p>
        </w:tc>
        <w:tc>
          <w:tcPr>
            <w:tcW w:w="2693" w:type="dxa"/>
            <w:tcBorders>
              <w:bottom w:val="single" w:sz="4" w:space="0" w:color="auto"/>
            </w:tcBorders>
          </w:tcPr>
          <w:p w14:paraId="7B060B5A"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cs/>
              </w:rPr>
              <w:t>31-03-2021</w:t>
            </w:r>
          </w:p>
        </w:tc>
        <w:tc>
          <w:tcPr>
            <w:tcW w:w="2500" w:type="dxa"/>
            <w:tcBorders>
              <w:bottom w:val="single" w:sz="4" w:space="0" w:color="auto"/>
            </w:tcBorders>
          </w:tcPr>
          <w:p w14:paraId="31EE76A7"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cs/>
              </w:rPr>
              <w:t>31-03-2022</w:t>
            </w:r>
          </w:p>
        </w:tc>
      </w:tr>
      <w:tr w:rsidR="00D859B5" w:rsidRPr="005F063F" w14:paraId="11201CDB" w14:textId="77777777" w:rsidTr="00D27826">
        <w:tc>
          <w:tcPr>
            <w:tcW w:w="3823" w:type="dxa"/>
            <w:tcBorders>
              <w:top w:val="single" w:sz="4" w:space="0" w:color="auto"/>
              <w:bottom w:val="nil"/>
            </w:tcBorders>
          </w:tcPr>
          <w:p w14:paraId="62E88DFB" w14:textId="77777777" w:rsidR="00D859B5" w:rsidRPr="005F063F" w:rsidRDefault="00D859B5" w:rsidP="003D2DD6">
            <w:pPr>
              <w:spacing w:after="0" w:line="276" w:lineRule="auto"/>
              <w:rPr>
                <w:rFonts w:ascii="Kokila" w:hAnsi="Kokila" w:cs="Kokila"/>
                <w:sz w:val="30"/>
                <w:szCs w:val="30"/>
              </w:rPr>
            </w:pPr>
            <w:r w:rsidRPr="005F063F">
              <w:rPr>
                <w:rFonts w:ascii="Kokila" w:hAnsi="Kokila" w:cs="Kokila"/>
                <w:sz w:val="30"/>
                <w:szCs w:val="30"/>
                <w:cs/>
              </w:rPr>
              <w:t>लाभ हानि खाता</w:t>
            </w:r>
          </w:p>
        </w:tc>
        <w:tc>
          <w:tcPr>
            <w:tcW w:w="2693" w:type="dxa"/>
            <w:tcBorders>
              <w:top w:val="single" w:sz="4" w:space="0" w:color="auto"/>
              <w:bottom w:val="nil"/>
            </w:tcBorders>
          </w:tcPr>
          <w:p w14:paraId="0E9BD2CB"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1,20,000</w:t>
            </w:r>
          </w:p>
        </w:tc>
        <w:tc>
          <w:tcPr>
            <w:tcW w:w="2500" w:type="dxa"/>
            <w:tcBorders>
              <w:top w:val="single" w:sz="4" w:space="0" w:color="auto"/>
              <w:bottom w:val="nil"/>
            </w:tcBorders>
          </w:tcPr>
          <w:p w14:paraId="0AF26BD9"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1,10,000</w:t>
            </w:r>
          </w:p>
        </w:tc>
      </w:tr>
      <w:tr w:rsidR="00D859B5" w:rsidRPr="005F063F" w14:paraId="68C6607F" w14:textId="77777777" w:rsidTr="00D27826">
        <w:tc>
          <w:tcPr>
            <w:tcW w:w="3823" w:type="dxa"/>
            <w:tcBorders>
              <w:top w:val="nil"/>
              <w:bottom w:val="nil"/>
            </w:tcBorders>
          </w:tcPr>
          <w:p w14:paraId="17FFB9CE" w14:textId="77777777" w:rsidR="00D859B5" w:rsidRPr="005F063F" w:rsidRDefault="00D859B5" w:rsidP="003D2DD6">
            <w:pPr>
              <w:spacing w:after="0" w:line="276" w:lineRule="auto"/>
              <w:rPr>
                <w:rFonts w:ascii="Kokila" w:hAnsi="Kokila" w:cs="Kokila"/>
                <w:sz w:val="30"/>
                <w:szCs w:val="30"/>
              </w:rPr>
            </w:pPr>
            <w:r w:rsidRPr="005F063F">
              <w:rPr>
                <w:rFonts w:ascii="Kokila" w:hAnsi="Kokila" w:cs="Kokila"/>
                <w:sz w:val="30"/>
                <w:szCs w:val="30"/>
                <w:cs/>
              </w:rPr>
              <w:t>देनदार</w:t>
            </w:r>
          </w:p>
        </w:tc>
        <w:tc>
          <w:tcPr>
            <w:tcW w:w="2693" w:type="dxa"/>
            <w:tcBorders>
              <w:top w:val="nil"/>
              <w:bottom w:val="nil"/>
            </w:tcBorders>
          </w:tcPr>
          <w:p w14:paraId="4887C8CF"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62,000</w:t>
            </w:r>
          </w:p>
        </w:tc>
        <w:tc>
          <w:tcPr>
            <w:tcW w:w="2500" w:type="dxa"/>
            <w:tcBorders>
              <w:top w:val="nil"/>
              <w:bottom w:val="nil"/>
            </w:tcBorders>
          </w:tcPr>
          <w:p w14:paraId="1C2F9726"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50,000</w:t>
            </w:r>
          </w:p>
        </w:tc>
      </w:tr>
      <w:tr w:rsidR="00D859B5" w:rsidRPr="005F063F" w14:paraId="7D358225" w14:textId="77777777" w:rsidTr="00D27826">
        <w:tc>
          <w:tcPr>
            <w:tcW w:w="3823" w:type="dxa"/>
            <w:tcBorders>
              <w:top w:val="nil"/>
              <w:bottom w:val="nil"/>
            </w:tcBorders>
          </w:tcPr>
          <w:p w14:paraId="1D70E438" w14:textId="77777777" w:rsidR="00D859B5" w:rsidRPr="005F063F" w:rsidRDefault="00D859B5" w:rsidP="003D2DD6">
            <w:pPr>
              <w:spacing w:after="0" w:line="276" w:lineRule="auto"/>
              <w:rPr>
                <w:rFonts w:ascii="Kokila" w:hAnsi="Kokila" w:cs="Kokila"/>
                <w:sz w:val="30"/>
                <w:szCs w:val="30"/>
                <w:cs/>
              </w:rPr>
            </w:pPr>
            <w:r w:rsidRPr="005F063F">
              <w:rPr>
                <w:rFonts w:ascii="Kokila" w:hAnsi="Kokila" w:cs="Kokila"/>
                <w:sz w:val="30"/>
                <w:szCs w:val="30"/>
                <w:cs/>
              </w:rPr>
              <w:t>अदत्त किराया</w:t>
            </w:r>
          </w:p>
        </w:tc>
        <w:tc>
          <w:tcPr>
            <w:tcW w:w="2693" w:type="dxa"/>
            <w:tcBorders>
              <w:top w:val="nil"/>
              <w:bottom w:val="nil"/>
            </w:tcBorders>
          </w:tcPr>
          <w:p w14:paraId="0EF00A65"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42,000</w:t>
            </w:r>
          </w:p>
        </w:tc>
        <w:tc>
          <w:tcPr>
            <w:tcW w:w="2500" w:type="dxa"/>
            <w:tcBorders>
              <w:top w:val="nil"/>
              <w:bottom w:val="nil"/>
            </w:tcBorders>
          </w:tcPr>
          <w:p w14:paraId="29CB7433"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24,000</w:t>
            </w:r>
          </w:p>
        </w:tc>
      </w:tr>
      <w:tr w:rsidR="00D859B5" w:rsidRPr="005F063F" w14:paraId="1607EEED" w14:textId="77777777" w:rsidTr="00D27826">
        <w:tc>
          <w:tcPr>
            <w:tcW w:w="3823" w:type="dxa"/>
            <w:tcBorders>
              <w:top w:val="nil"/>
              <w:bottom w:val="nil"/>
            </w:tcBorders>
          </w:tcPr>
          <w:p w14:paraId="08CEB96F" w14:textId="77777777" w:rsidR="00D859B5" w:rsidRPr="005F063F" w:rsidRDefault="00D859B5" w:rsidP="003D2DD6">
            <w:pPr>
              <w:spacing w:after="0" w:line="276" w:lineRule="auto"/>
              <w:rPr>
                <w:rFonts w:ascii="Kokila" w:hAnsi="Kokila" w:cs="Kokila"/>
                <w:sz w:val="30"/>
                <w:szCs w:val="30"/>
              </w:rPr>
            </w:pPr>
            <w:r w:rsidRPr="005F063F">
              <w:rPr>
                <w:rFonts w:ascii="Kokila" w:hAnsi="Kokila" w:cs="Kokila"/>
                <w:sz w:val="30"/>
                <w:szCs w:val="30"/>
                <w:cs/>
              </w:rPr>
              <w:t>पूर्वदत्त बीमा</w:t>
            </w:r>
          </w:p>
        </w:tc>
        <w:tc>
          <w:tcPr>
            <w:tcW w:w="2693" w:type="dxa"/>
            <w:tcBorders>
              <w:top w:val="nil"/>
              <w:bottom w:val="nil"/>
            </w:tcBorders>
          </w:tcPr>
          <w:p w14:paraId="7DAC91B1"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4,000</w:t>
            </w:r>
          </w:p>
        </w:tc>
        <w:tc>
          <w:tcPr>
            <w:tcW w:w="2500" w:type="dxa"/>
            <w:tcBorders>
              <w:top w:val="nil"/>
              <w:bottom w:val="nil"/>
            </w:tcBorders>
          </w:tcPr>
          <w:p w14:paraId="605E203F"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8,000</w:t>
            </w:r>
          </w:p>
        </w:tc>
      </w:tr>
      <w:tr w:rsidR="00D859B5" w:rsidRPr="005F063F" w14:paraId="63AAE336" w14:textId="77777777" w:rsidTr="00D27826">
        <w:tc>
          <w:tcPr>
            <w:tcW w:w="3823" w:type="dxa"/>
            <w:tcBorders>
              <w:top w:val="nil"/>
              <w:bottom w:val="nil"/>
            </w:tcBorders>
          </w:tcPr>
          <w:p w14:paraId="4965AC00" w14:textId="77777777" w:rsidR="00D859B5" w:rsidRPr="005F063F" w:rsidRDefault="00D859B5" w:rsidP="003D2DD6">
            <w:pPr>
              <w:spacing w:after="0" w:line="276" w:lineRule="auto"/>
              <w:rPr>
                <w:rFonts w:ascii="Kokila" w:hAnsi="Kokila" w:cs="Kokila"/>
                <w:sz w:val="30"/>
                <w:szCs w:val="30"/>
              </w:rPr>
            </w:pPr>
            <w:r w:rsidRPr="005F063F">
              <w:rPr>
                <w:rFonts w:ascii="Kokila" w:hAnsi="Kokila" w:cs="Kokila"/>
                <w:sz w:val="30"/>
                <w:szCs w:val="30"/>
                <w:cs/>
              </w:rPr>
              <w:t>लेनदार</w:t>
            </w:r>
          </w:p>
        </w:tc>
        <w:tc>
          <w:tcPr>
            <w:tcW w:w="2693" w:type="dxa"/>
            <w:tcBorders>
              <w:top w:val="nil"/>
              <w:bottom w:val="nil"/>
            </w:tcBorders>
          </w:tcPr>
          <w:p w14:paraId="5C8454CA"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38,000</w:t>
            </w:r>
          </w:p>
        </w:tc>
        <w:tc>
          <w:tcPr>
            <w:tcW w:w="2500" w:type="dxa"/>
            <w:tcBorders>
              <w:top w:val="nil"/>
              <w:bottom w:val="nil"/>
            </w:tcBorders>
          </w:tcPr>
          <w:p w14:paraId="5BB5AC96"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26,000</w:t>
            </w:r>
          </w:p>
        </w:tc>
      </w:tr>
      <w:tr w:rsidR="00D859B5" w:rsidRPr="005F063F" w14:paraId="6C0E9814" w14:textId="77777777" w:rsidTr="00D27826">
        <w:tc>
          <w:tcPr>
            <w:tcW w:w="3823" w:type="dxa"/>
            <w:tcBorders>
              <w:top w:val="nil"/>
              <w:bottom w:val="single" w:sz="4" w:space="0" w:color="auto"/>
            </w:tcBorders>
          </w:tcPr>
          <w:p w14:paraId="2DDB7DF6" w14:textId="77777777" w:rsidR="00D859B5" w:rsidRPr="005F063F" w:rsidRDefault="00D859B5" w:rsidP="003D2DD6">
            <w:pPr>
              <w:spacing w:after="0" w:line="276" w:lineRule="auto"/>
              <w:rPr>
                <w:rFonts w:ascii="Kokila" w:hAnsi="Kokila" w:cs="Kokila"/>
                <w:sz w:val="30"/>
                <w:szCs w:val="30"/>
                <w:cs/>
              </w:rPr>
            </w:pPr>
            <w:r w:rsidRPr="005F063F">
              <w:rPr>
                <w:rFonts w:ascii="Kokila" w:hAnsi="Kokila" w:cs="Kokila"/>
                <w:sz w:val="30"/>
                <w:szCs w:val="30"/>
                <w:cs/>
              </w:rPr>
              <w:t>ख्याति</w:t>
            </w:r>
          </w:p>
        </w:tc>
        <w:tc>
          <w:tcPr>
            <w:tcW w:w="2693" w:type="dxa"/>
            <w:tcBorders>
              <w:top w:val="nil"/>
              <w:bottom w:val="single" w:sz="4" w:space="0" w:color="auto"/>
            </w:tcBorders>
          </w:tcPr>
          <w:p w14:paraId="587C1D0F" w14:textId="77777777" w:rsidR="00D859B5" w:rsidRPr="005F063F" w:rsidRDefault="00D859B5" w:rsidP="003D2DD6">
            <w:pPr>
              <w:spacing w:after="0" w:line="276" w:lineRule="auto"/>
              <w:jc w:val="center"/>
              <w:rPr>
                <w:rFonts w:ascii="Kokila" w:hAnsi="Kokila" w:cs="Kokila"/>
                <w:b/>
                <w:sz w:val="30"/>
                <w:szCs w:val="30"/>
              </w:rPr>
            </w:pPr>
            <w:r w:rsidRPr="005F063F">
              <w:rPr>
                <w:rFonts w:ascii="Kokila" w:hAnsi="Kokila" w:cs="Kokila"/>
                <w:sz w:val="30"/>
                <w:szCs w:val="30"/>
                <w:cs/>
              </w:rPr>
              <w:t>76,000</w:t>
            </w:r>
          </w:p>
        </w:tc>
        <w:tc>
          <w:tcPr>
            <w:tcW w:w="2500" w:type="dxa"/>
            <w:tcBorders>
              <w:top w:val="nil"/>
              <w:bottom w:val="single" w:sz="4" w:space="0" w:color="auto"/>
            </w:tcBorders>
          </w:tcPr>
          <w:p w14:paraId="2C73A85C"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80,000</w:t>
            </w:r>
          </w:p>
        </w:tc>
      </w:tr>
    </w:tbl>
    <w:p w14:paraId="06ED1C1F" w14:textId="77777777" w:rsidR="00D859B5" w:rsidRPr="005F063F" w:rsidRDefault="00D859B5" w:rsidP="003D2DD6">
      <w:pPr>
        <w:spacing w:after="0" w:line="276" w:lineRule="auto"/>
        <w:rPr>
          <w:rFonts w:ascii="Kokila" w:hAnsi="Kokila" w:cs="Kokila"/>
          <w:sz w:val="20"/>
          <w:szCs w:val="30"/>
        </w:rPr>
      </w:pPr>
    </w:p>
    <w:p w14:paraId="515C979E" w14:textId="77777777" w:rsidR="00D859B5" w:rsidRPr="005F063F" w:rsidRDefault="00D859B5" w:rsidP="003D2DD6">
      <w:pPr>
        <w:spacing w:after="0" w:line="276" w:lineRule="auto"/>
        <w:rPr>
          <w:rFonts w:ascii="Kokila" w:hAnsi="Kokila" w:cs="Kokila"/>
          <w:sz w:val="30"/>
          <w:szCs w:val="30"/>
        </w:rPr>
      </w:pPr>
      <w:r w:rsidRPr="005F063F">
        <w:rPr>
          <w:rFonts w:ascii="Kokila" w:hAnsi="Kokila" w:cs="Kokila"/>
          <w:sz w:val="30"/>
          <w:szCs w:val="30"/>
        </w:rPr>
        <w:t>From the following information calculate Cash Flow from Operating Activities: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823"/>
        <w:gridCol w:w="2693"/>
        <w:gridCol w:w="2500"/>
      </w:tblGrid>
      <w:tr w:rsidR="00D859B5" w:rsidRPr="005F063F" w14:paraId="7AB8B8FB" w14:textId="77777777" w:rsidTr="00D27826">
        <w:trPr>
          <w:trHeight w:val="516"/>
        </w:trPr>
        <w:tc>
          <w:tcPr>
            <w:tcW w:w="3823" w:type="dxa"/>
            <w:tcBorders>
              <w:bottom w:val="single" w:sz="4" w:space="0" w:color="auto"/>
            </w:tcBorders>
          </w:tcPr>
          <w:p w14:paraId="683177BD" w14:textId="77777777" w:rsidR="00D859B5" w:rsidRPr="005F063F" w:rsidRDefault="00D859B5" w:rsidP="003D2DD6">
            <w:pPr>
              <w:spacing w:after="0" w:line="276" w:lineRule="auto"/>
              <w:jc w:val="center"/>
              <w:rPr>
                <w:rFonts w:ascii="Kokila" w:hAnsi="Kokila" w:cs="Kokila"/>
                <w:sz w:val="30"/>
                <w:szCs w:val="30"/>
                <w:cs/>
              </w:rPr>
            </w:pPr>
            <w:r w:rsidRPr="005F063F">
              <w:rPr>
                <w:rFonts w:ascii="Kokila" w:hAnsi="Kokila" w:cs="Kokila"/>
                <w:sz w:val="30"/>
                <w:szCs w:val="30"/>
              </w:rPr>
              <w:t>Particulars</w:t>
            </w:r>
          </w:p>
        </w:tc>
        <w:tc>
          <w:tcPr>
            <w:tcW w:w="2693" w:type="dxa"/>
            <w:tcBorders>
              <w:bottom w:val="single" w:sz="4" w:space="0" w:color="auto"/>
            </w:tcBorders>
          </w:tcPr>
          <w:p w14:paraId="4CCB8AB7"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cs/>
              </w:rPr>
              <w:t>31-03-2021</w:t>
            </w:r>
          </w:p>
        </w:tc>
        <w:tc>
          <w:tcPr>
            <w:tcW w:w="2500" w:type="dxa"/>
            <w:tcBorders>
              <w:bottom w:val="single" w:sz="4" w:space="0" w:color="auto"/>
            </w:tcBorders>
          </w:tcPr>
          <w:p w14:paraId="37956E64"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cs/>
              </w:rPr>
              <w:t>31-03- 2022</w:t>
            </w:r>
          </w:p>
        </w:tc>
      </w:tr>
      <w:tr w:rsidR="00D859B5" w:rsidRPr="005F063F" w14:paraId="09EDC020" w14:textId="77777777" w:rsidTr="00D27826">
        <w:tc>
          <w:tcPr>
            <w:tcW w:w="3823" w:type="dxa"/>
            <w:tcBorders>
              <w:top w:val="single" w:sz="4" w:space="0" w:color="auto"/>
              <w:bottom w:val="nil"/>
            </w:tcBorders>
          </w:tcPr>
          <w:p w14:paraId="1B9D8067" w14:textId="77777777" w:rsidR="00D859B5" w:rsidRPr="005F063F" w:rsidRDefault="00D859B5" w:rsidP="003D2DD6">
            <w:pPr>
              <w:spacing w:after="0" w:line="276" w:lineRule="auto"/>
              <w:rPr>
                <w:rFonts w:ascii="Kokila" w:hAnsi="Kokila" w:cs="Kokila"/>
                <w:sz w:val="30"/>
                <w:szCs w:val="30"/>
              </w:rPr>
            </w:pPr>
            <w:r w:rsidRPr="005F063F">
              <w:rPr>
                <w:rFonts w:ascii="Kokila" w:hAnsi="Kokila" w:cs="Kokila"/>
                <w:sz w:val="30"/>
                <w:szCs w:val="30"/>
              </w:rPr>
              <w:t>Profit &amp; Loss A/C</w:t>
            </w:r>
          </w:p>
        </w:tc>
        <w:tc>
          <w:tcPr>
            <w:tcW w:w="2693" w:type="dxa"/>
            <w:tcBorders>
              <w:top w:val="single" w:sz="4" w:space="0" w:color="auto"/>
              <w:bottom w:val="nil"/>
            </w:tcBorders>
          </w:tcPr>
          <w:p w14:paraId="0453B5C8"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1,20,000</w:t>
            </w:r>
          </w:p>
        </w:tc>
        <w:tc>
          <w:tcPr>
            <w:tcW w:w="2500" w:type="dxa"/>
            <w:tcBorders>
              <w:top w:val="single" w:sz="4" w:space="0" w:color="auto"/>
              <w:bottom w:val="nil"/>
            </w:tcBorders>
          </w:tcPr>
          <w:p w14:paraId="1A715C47"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1,10,000</w:t>
            </w:r>
          </w:p>
        </w:tc>
      </w:tr>
      <w:tr w:rsidR="00D859B5" w:rsidRPr="005F063F" w14:paraId="51BE3308" w14:textId="77777777" w:rsidTr="00D27826">
        <w:tc>
          <w:tcPr>
            <w:tcW w:w="3823" w:type="dxa"/>
            <w:tcBorders>
              <w:top w:val="nil"/>
              <w:bottom w:val="nil"/>
            </w:tcBorders>
          </w:tcPr>
          <w:p w14:paraId="00F0452D" w14:textId="77777777" w:rsidR="00D859B5" w:rsidRPr="005F063F" w:rsidRDefault="00D859B5" w:rsidP="003D2DD6">
            <w:pPr>
              <w:spacing w:after="0" w:line="276" w:lineRule="auto"/>
              <w:rPr>
                <w:rFonts w:ascii="Kokila" w:hAnsi="Kokila" w:cs="Kokila"/>
                <w:sz w:val="30"/>
                <w:szCs w:val="30"/>
                <w:cs/>
              </w:rPr>
            </w:pPr>
            <w:r w:rsidRPr="005F063F">
              <w:rPr>
                <w:rFonts w:ascii="Kokila" w:hAnsi="Kokila" w:cs="Kokila"/>
                <w:sz w:val="30"/>
                <w:szCs w:val="30"/>
              </w:rPr>
              <w:t>Debtors</w:t>
            </w:r>
          </w:p>
        </w:tc>
        <w:tc>
          <w:tcPr>
            <w:tcW w:w="2693" w:type="dxa"/>
            <w:tcBorders>
              <w:top w:val="nil"/>
              <w:bottom w:val="nil"/>
            </w:tcBorders>
          </w:tcPr>
          <w:p w14:paraId="1C9A6FA5"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62,000</w:t>
            </w:r>
          </w:p>
        </w:tc>
        <w:tc>
          <w:tcPr>
            <w:tcW w:w="2500" w:type="dxa"/>
            <w:tcBorders>
              <w:top w:val="nil"/>
              <w:bottom w:val="nil"/>
            </w:tcBorders>
          </w:tcPr>
          <w:p w14:paraId="6BB9CB6E"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50,000</w:t>
            </w:r>
          </w:p>
        </w:tc>
      </w:tr>
      <w:tr w:rsidR="00D859B5" w:rsidRPr="005F063F" w14:paraId="4677B2C1" w14:textId="77777777" w:rsidTr="00D27826">
        <w:tc>
          <w:tcPr>
            <w:tcW w:w="3823" w:type="dxa"/>
            <w:tcBorders>
              <w:top w:val="nil"/>
              <w:bottom w:val="nil"/>
            </w:tcBorders>
          </w:tcPr>
          <w:p w14:paraId="08B8AA14" w14:textId="14955F23" w:rsidR="00D859B5" w:rsidRPr="005F063F" w:rsidRDefault="00D859B5" w:rsidP="003D2DD6">
            <w:pPr>
              <w:spacing w:after="0" w:line="276" w:lineRule="auto"/>
              <w:rPr>
                <w:rFonts w:ascii="Kokila" w:hAnsi="Kokila" w:cs="Kokila"/>
                <w:sz w:val="30"/>
                <w:szCs w:val="30"/>
              </w:rPr>
            </w:pPr>
            <w:r w:rsidRPr="005F063F">
              <w:rPr>
                <w:rFonts w:ascii="Kokila" w:hAnsi="Kokila" w:cs="Kokila"/>
                <w:sz w:val="30"/>
                <w:szCs w:val="30"/>
              </w:rPr>
              <w:t xml:space="preserve">Outstanding </w:t>
            </w:r>
            <w:r w:rsidR="00973E3E">
              <w:rPr>
                <w:rFonts w:ascii="Kokila" w:hAnsi="Kokila" w:cs="Kokila"/>
                <w:sz w:val="30"/>
                <w:szCs w:val="30"/>
              </w:rPr>
              <w:t>R</w:t>
            </w:r>
            <w:r w:rsidRPr="005F063F">
              <w:rPr>
                <w:rFonts w:ascii="Kokila" w:hAnsi="Kokila" w:cs="Kokila"/>
                <w:sz w:val="30"/>
                <w:szCs w:val="30"/>
              </w:rPr>
              <w:t>ent</w:t>
            </w:r>
          </w:p>
        </w:tc>
        <w:tc>
          <w:tcPr>
            <w:tcW w:w="2693" w:type="dxa"/>
            <w:tcBorders>
              <w:top w:val="nil"/>
              <w:bottom w:val="nil"/>
            </w:tcBorders>
          </w:tcPr>
          <w:p w14:paraId="2F617185"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42,000</w:t>
            </w:r>
          </w:p>
        </w:tc>
        <w:tc>
          <w:tcPr>
            <w:tcW w:w="2500" w:type="dxa"/>
            <w:tcBorders>
              <w:top w:val="nil"/>
              <w:bottom w:val="nil"/>
            </w:tcBorders>
          </w:tcPr>
          <w:p w14:paraId="484CD442"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24,000</w:t>
            </w:r>
          </w:p>
        </w:tc>
      </w:tr>
      <w:tr w:rsidR="00D859B5" w:rsidRPr="005F063F" w14:paraId="5D6B8828" w14:textId="77777777" w:rsidTr="00D27826">
        <w:tc>
          <w:tcPr>
            <w:tcW w:w="3823" w:type="dxa"/>
            <w:tcBorders>
              <w:top w:val="nil"/>
              <w:bottom w:val="nil"/>
            </w:tcBorders>
          </w:tcPr>
          <w:p w14:paraId="79117A97" w14:textId="6B0F748F" w:rsidR="00D859B5" w:rsidRPr="005F063F" w:rsidRDefault="00D859B5" w:rsidP="003D2DD6">
            <w:pPr>
              <w:spacing w:after="0" w:line="276" w:lineRule="auto"/>
              <w:rPr>
                <w:rFonts w:ascii="Kokila" w:hAnsi="Kokila" w:cs="Kokila"/>
                <w:sz w:val="30"/>
                <w:szCs w:val="30"/>
              </w:rPr>
            </w:pPr>
            <w:r w:rsidRPr="005F063F">
              <w:rPr>
                <w:rFonts w:ascii="Kokila" w:hAnsi="Kokila" w:cs="Kokila"/>
                <w:sz w:val="30"/>
                <w:szCs w:val="30"/>
              </w:rPr>
              <w:t xml:space="preserve">Prepaid </w:t>
            </w:r>
            <w:r w:rsidR="00973E3E">
              <w:rPr>
                <w:rFonts w:ascii="Kokila" w:hAnsi="Kokila" w:cs="Kokila"/>
                <w:sz w:val="30"/>
                <w:szCs w:val="30"/>
              </w:rPr>
              <w:t>I</w:t>
            </w:r>
            <w:r w:rsidRPr="005F063F">
              <w:rPr>
                <w:rFonts w:ascii="Kokila" w:hAnsi="Kokila" w:cs="Kokila"/>
                <w:sz w:val="30"/>
                <w:szCs w:val="30"/>
              </w:rPr>
              <w:t xml:space="preserve">nsurance </w:t>
            </w:r>
          </w:p>
        </w:tc>
        <w:tc>
          <w:tcPr>
            <w:tcW w:w="2693" w:type="dxa"/>
            <w:tcBorders>
              <w:top w:val="nil"/>
              <w:bottom w:val="nil"/>
            </w:tcBorders>
          </w:tcPr>
          <w:p w14:paraId="2E98E2F3"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4,000</w:t>
            </w:r>
          </w:p>
        </w:tc>
        <w:tc>
          <w:tcPr>
            <w:tcW w:w="2500" w:type="dxa"/>
            <w:tcBorders>
              <w:top w:val="nil"/>
              <w:bottom w:val="nil"/>
            </w:tcBorders>
          </w:tcPr>
          <w:p w14:paraId="3A4753ED"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8,000</w:t>
            </w:r>
          </w:p>
        </w:tc>
      </w:tr>
      <w:tr w:rsidR="00D859B5" w:rsidRPr="005F063F" w14:paraId="5A9C9F1D" w14:textId="77777777" w:rsidTr="00D27826">
        <w:tc>
          <w:tcPr>
            <w:tcW w:w="3823" w:type="dxa"/>
            <w:tcBorders>
              <w:top w:val="nil"/>
              <w:bottom w:val="nil"/>
            </w:tcBorders>
          </w:tcPr>
          <w:p w14:paraId="0153574D" w14:textId="77777777" w:rsidR="00D859B5" w:rsidRPr="005F063F" w:rsidRDefault="00D859B5" w:rsidP="003D2DD6">
            <w:pPr>
              <w:spacing w:after="0" w:line="276" w:lineRule="auto"/>
              <w:rPr>
                <w:rFonts w:ascii="Kokila" w:hAnsi="Kokila" w:cs="Kokila"/>
                <w:sz w:val="30"/>
                <w:szCs w:val="30"/>
              </w:rPr>
            </w:pPr>
            <w:r w:rsidRPr="005F063F">
              <w:rPr>
                <w:rFonts w:ascii="Kokila" w:hAnsi="Kokila" w:cs="Kokila"/>
                <w:sz w:val="30"/>
                <w:szCs w:val="30"/>
              </w:rPr>
              <w:t>Creditors</w:t>
            </w:r>
          </w:p>
        </w:tc>
        <w:tc>
          <w:tcPr>
            <w:tcW w:w="2693" w:type="dxa"/>
            <w:tcBorders>
              <w:top w:val="nil"/>
              <w:bottom w:val="nil"/>
            </w:tcBorders>
          </w:tcPr>
          <w:p w14:paraId="7548E69B"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38,000</w:t>
            </w:r>
          </w:p>
        </w:tc>
        <w:tc>
          <w:tcPr>
            <w:tcW w:w="2500" w:type="dxa"/>
            <w:tcBorders>
              <w:top w:val="nil"/>
              <w:bottom w:val="nil"/>
            </w:tcBorders>
          </w:tcPr>
          <w:p w14:paraId="08C3CD03"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26,000</w:t>
            </w:r>
          </w:p>
        </w:tc>
      </w:tr>
      <w:tr w:rsidR="00D859B5" w:rsidRPr="005F063F" w14:paraId="4940DEDD" w14:textId="77777777" w:rsidTr="00D27826">
        <w:tc>
          <w:tcPr>
            <w:tcW w:w="3823" w:type="dxa"/>
            <w:tcBorders>
              <w:top w:val="nil"/>
              <w:bottom w:val="single" w:sz="4" w:space="0" w:color="auto"/>
            </w:tcBorders>
          </w:tcPr>
          <w:p w14:paraId="45911020" w14:textId="77777777" w:rsidR="00D859B5" w:rsidRPr="005F063F" w:rsidRDefault="00D859B5" w:rsidP="003D2DD6">
            <w:pPr>
              <w:spacing w:after="0" w:line="276" w:lineRule="auto"/>
              <w:rPr>
                <w:rFonts w:ascii="Kokila" w:hAnsi="Kokila" w:cs="Kokila"/>
                <w:sz w:val="30"/>
                <w:szCs w:val="30"/>
              </w:rPr>
            </w:pPr>
            <w:r w:rsidRPr="005F063F">
              <w:rPr>
                <w:rFonts w:ascii="Kokila" w:hAnsi="Kokila" w:cs="Kokila"/>
                <w:sz w:val="30"/>
                <w:szCs w:val="30"/>
              </w:rPr>
              <w:t>Goodwill</w:t>
            </w:r>
          </w:p>
        </w:tc>
        <w:tc>
          <w:tcPr>
            <w:tcW w:w="2693" w:type="dxa"/>
            <w:tcBorders>
              <w:top w:val="nil"/>
              <w:bottom w:val="single" w:sz="4" w:space="0" w:color="auto"/>
            </w:tcBorders>
          </w:tcPr>
          <w:p w14:paraId="69246760"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cs/>
              </w:rPr>
              <w:t>76,000</w:t>
            </w:r>
          </w:p>
        </w:tc>
        <w:tc>
          <w:tcPr>
            <w:tcW w:w="2500" w:type="dxa"/>
            <w:tcBorders>
              <w:top w:val="nil"/>
              <w:bottom w:val="single" w:sz="4" w:space="0" w:color="auto"/>
            </w:tcBorders>
          </w:tcPr>
          <w:p w14:paraId="349EC037"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80,000</w:t>
            </w:r>
          </w:p>
        </w:tc>
      </w:tr>
    </w:tbl>
    <w:p w14:paraId="569CEC7A" w14:textId="77777777" w:rsidR="00D859B5" w:rsidRDefault="00D859B5" w:rsidP="003D2DD6">
      <w:pPr>
        <w:spacing w:after="0" w:line="276" w:lineRule="auto"/>
        <w:rPr>
          <w:rFonts w:ascii="Kokila" w:hAnsi="Kokila" w:cs="Kokila"/>
          <w:sz w:val="20"/>
          <w:szCs w:val="20"/>
        </w:rPr>
      </w:pPr>
    </w:p>
    <w:p w14:paraId="5EF94EBF" w14:textId="77777777" w:rsidR="003D2DD6" w:rsidRDefault="003D2DD6" w:rsidP="003D2DD6">
      <w:pPr>
        <w:spacing w:after="0" w:line="360" w:lineRule="auto"/>
        <w:rPr>
          <w:rFonts w:ascii="Kokila" w:hAnsi="Kokila" w:cs="Kokila"/>
          <w:sz w:val="32"/>
          <w:szCs w:val="32"/>
        </w:rPr>
      </w:pPr>
      <w:r w:rsidRPr="00392F31">
        <w:rPr>
          <w:rFonts w:ascii="Kokila" w:hAnsi="Kokila" w:cs="Kokila"/>
          <w:sz w:val="32"/>
          <w:szCs w:val="32"/>
        </w:rPr>
        <w:t>-------------------------------------------------------------------------------------------------------------</w:t>
      </w:r>
    </w:p>
    <w:p w14:paraId="1D4EE927" w14:textId="77777777" w:rsidR="003D2DD6" w:rsidRDefault="003D2DD6" w:rsidP="003D2DD6">
      <w:pPr>
        <w:tabs>
          <w:tab w:val="left" w:pos="4770"/>
        </w:tabs>
        <w:spacing w:after="0" w:line="360" w:lineRule="auto"/>
        <w:rPr>
          <w:rFonts w:ascii="Kokila" w:hAnsi="Kokila" w:cs="Kokila"/>
          <w:sz w:val="32"/>
          <w:szCs w:val="32"/>
        </w:rPr>
      </w:pPr>
      <w:r w:rsidRPr="00392F31">
        <w:rPr>
          <w:rFonts w:ascii="Kokila" w:hAnsi="Kokila" w:cs="Kokila"/>
          <w:sz w:val="32"/>
          <w:szCs w:val="32"/>
        </w:rPr>
        <w:t>-------------------------------------------------------------------------------------------------------------</w:t>
      </w:r>
    </w:p>
    <w:p w14:paraId="775348FE" w14:textId="77777777" w:rsidR="003D2DD6" w:rsidRDefault="003D2DD6" w:rsidP="003D2DD6">
      <w:pPr>
        <w:spacing w:after="0" w:line="360" w:lineRule="auto"/>
        <w:rPr>
          <w:rFonts w:ascii="Kokila" w:hAnsi="Kokila" w:cs="Kokila"/>
          <w:sz w:val="32"/>
          <w:szCs w:val="32"/>
        </w:rPr>
      </w:pPr>
      <w:r w:rsidRPr="00392F31">
        <w:rPr>
          <w:rFonts w:ascii="Kokila" w:hAnsi="Kokila" w:cs="Kokila"/>
          <w:sz w:val="32"/>
          <w:szCs w:val="32"/>
        </w:rPr>
        <w:t>-------------------------------------------------------------------------------------------------------------</w:t>
      </w:r>
    </w:p>
    <w:p w14:paraId="51243195" w14:textId="77777777" w:rsidR="003D2DD6" w:rsidRDefault="003D2DD6" w:rsidP="003D2DD6">
      <w:pPr>
        <w:spacing w:after="0" w:line="360" w:lineRule="auto"/>
        <w:jc w:val="both"/>
        <w:rPr>
          <w:rFonts w:ascii="Kokila" w:hAnsi="Kokila" w:cs="Kokila"/>
          <w:sz w:val="32"/>
          <w:szCs w:val="32"/>
        </w:rPr>
      </w:pPr>
      <w:r w:rsidRPr="00392F31">
        <w:rPr>
          <w:rFonts w:ascii="Kokila" w:hAnsi="Kokila" w:cs="Kokila"/>
          <w:sz w:val="32"/>
          <w:szCs w:val="32"/>
        </w:rPr>
        <w:t>-------------------------------------------------------------------------------------------------------------</w:t>
      </w:r>
    </w:p>
    <w:p w14:paraId="748EFDF6" w14:textId="77777777" w:rsidR="003D2DD6" w:rsidRDefault="003D2DD6" w:rsidP="003D2DD6">
      <w:pPr>
        <w:spacing w:after="0" w:line="360" w:lineRule="auto"/>
        <w:rPr>
          <w:rFonts w:ascii="Kokila" w:hAnsi="Kokila" w:cs="Kokila"/>
          <w:sz w:val="32"/>
          <w:szCs w:val="32"/>
        </w:rPr>
      </w:pPr>
      <w:r w:rsidRPr="00392F31">
        <w:rPr>
          <w:rFonts w:ascii="Kokila" w:hAnsi="Kokila" w:cs="Kokila"/>
          <w:sz w:val="32"/>
          <w:szCs w:val="32"/>
        </w:rPr>
        <w:t>-------------------------------------------------------------------------------------------------------------</w:t>
      </w:r>
    </w:p>
    <w:p w14:paraId="768171D7" w14:textId="2CB1C898" w:rsidR="003D2DD6" w:rsidRPr="005F063F" w:rsidRDefault="003D2DD6" w:rsidP="003D2DD6">
      <w:pPr>
        <w:spacing w:after="0" w:line="276" w:lineRule="auto"/>
        <w:rPr>
          <w:rFonts w:ascii="Kokila" w:hAnsi="Kokila" w:cs="Kokila"/>
          <w:sz w:val="20"/>
          <w:szCs w:val="20"/>
          <w:cs/>
        </w:rPr>
      </w:pPr>
      <w:r w:rsidRPr="00392F31">
        <w:rPr>
          <w:rFonts w:ascii="Kokila" w:hAnsi="Kokila" w:cs="Kokila"/>
          <w:sz w:val="32"/>
          <w:szCs w:val="32"/>
        </w:rPr>
        <w:t>-------------------------------------------------------------------------------------------------------------</w:t>
      </w:r>
    </w:p>
    <w:p w14:paraId="5D28F5C3" w14:textId="77777777" w:rsidR="00D859B5" w:rsidRPr="005F063F" w:rsidRDefault="00D859B5" w:rsidP="003D2DD6">
      <w:pPr>
        <w:spacing w:after="0" w:line="276" w:lineRule="auto"/>
        <w:rPr>
          <w:rFonts w:ascii="Kokila" w:hAnsi="Kokila" w:cs="Kokila"/>
          <w:sz w:val="30"/>
          <w:szCs w:val="30"/>
        </w:rPr>
      </w:pPr>
      <w:r w:rsidRPr="005F063F">
        <w:rPr>
          <w:rFonts w:ascii="Kokila" w:hAnsi="Kokila" w:cs="Kokila"/>
          <w:sz w:val="30"/>
          <w:szCs w:val="30"/>
          <w:cs/>
        </w:rPr>
        <w:lastRenderedPageBreak/>
        <w:t>5. निम्नलिखित सूचना से प्रचालन से प्राप्त रोकड़ की गणना कीजिए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823"/>
        <w:gridCol w:w="2693"/>
        <w:gridCol w:w="2500"/>
      </w:tblGrid>
      <w:tr w:rsidR="00D859B5" w:rsidRPr="005F063F" w14:paraId="799D2E67" w14:textId="77777777" w:rsidTr="00D27826">
        <w:trPr>
          <w:trHeight w:val="516"/>
        </w:trPr>
        <w:tc>
          <w:tcPr>
            <w:tcW w:w="3823" w:type="dxa"/>
            <w:tcBorders>
              <w:bottom w:val="single" w:sz="4" w:space="0" w:color="auto"/>
            </w:tcBorders>
          </w:tcPr>
          <w:p w14:paraId="076913D5" w14:textId="77777777" w:rsidR="00D859B5" w:rsidRPr="005F063F" w:rsidRDefault="00D859B5" w:rsidP="003D2DD6">
            <w:pPr>
              <w:spacing w:after="0" w:line="276" w:lineRule="auto"/>
              <w:jc w:val="center"/>
              <w:rPr>
                <w:rFonts w:ascii="Kokila" w:hAnsi="Kokila" w:cs="Kokila"/>
                <w:sz w:val="30"/>
                <w:szCs w:val="30"/>
                <w:cs/>
              </w:rPr>
            </w:pPr>
            <w:r w:rsidRPr="005F063F">
              <w:rPr>
                <w:rFonts w:ascii="Kokila" w:hAnsi="Kokila" w:cs="Kokila"/>
                <w:sz w:val="30"/>
                <w:szCs w:val="30"/>
                <w:cs/>
              </w:rPr>
              <w:t>विवरण</w:t>
            </w:r>
          </w:p>
        </w:tc>
        <w:tc>
          <w:tcPr>
            <w:tcW w:w="2693" w:type="dxa"/>
            <w:tcBorders>
              <w:bottom w:val="single" w:sz="4" w:space="0" w:color="auto"/>
            </w:tcBorders>
          </w:tcPr>
          <w:p w14:paraId="652A8B9F"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cs/>
              </w:rPr>
              <w:t>2021</w:t>
            </w:r>
          </w:p>
        </w:tc>
        <w:tc>
          <w:tcPr>
            <w:tcW w:w="2500" w:type="dxa"/>
            <w:tcBorders>
              <w:bottom w:val="single" w:sz="4" w:space="0" w:color="auto"/>
            </w:tcBorders>
          </w:tcPr>
          <w:p w14:paraId="2C3B4A46"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cs/>
              </w:rPr>
              <w:t>2022</w:t>
            </w:r>
          </w:p>
        </w:tc>
      </w:tr>
      <w:tr w:rsidR="00D859B5" w:rsidRPr="005F063F" w14:paraId="1C07406C" w14:textId="77777777" w:rsidTr="00D27826">
        <w:tc>
          <w:tcPr>
            <w:tcW w:w="3823" w:type="dxa"/>
            <w:tcBorders>
              <w:top w:val="single" w:sz="4" w:space="0" w:color="auto"/>
              <w:bottom w:val="nil"/>
            </w:tcBorders>
          </w:tcPr>
          <w:p w14:paraId="1E0A107E" w14:textId="77777777" w:rsidR="00D859B5" w:rsidRPr="005F063F" w:rsidRDefault="00D859B5" w:rsidP="003D2DD6">
            <w:pPr>
              <w:spacing w:after="0" w:line="276" w:lineRule="auto"/>
              <w:rPr>
                <w:rFonts w:ascii="Kokila" w:hAnsi="Kokila" w:cs="Kokila"/>
                <w:sz w:val="30"/>
                <w:szCs w:val="30"/>
              </w:rPr>
            </w:pPr>
            <w:r w:rsidRPr="005F063F">
              <w:rPr>
                <w:rFonts w:ascii="Kokila" w:hAnsi="Kokila" w:cs="Kokila"/>
                <w:sz w:val="30"/>
                <w:szCs w:val="30"/>
                <w:cs/>
              </w:rPr>
              <w:t>स्टॉक</w:t>
            </w:r>
          </w:p>
        </w:tc>
        <w:tc>
          <w:tcPr>
            <w:tcW w:w="2693" w:type="dxa"/>
            <w:tcBorders>
              <w:top w:val="single" w:sz="4" w:space="0" w:color="auto"/>
              <w:bottom w:val="nil"/>
            </w:tcBorders>
          </w:tcPr>
          <w:p w14:paraId="03277AFB"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60,000</w:t>
            </w:r>
          </w:p>
        </w:tc>
        <w:tc>
          <w:tcPr>
            <w:tcW w:w="2500" w:type="dxa"/>
            <w:tcBorders>
              <w:top w:val="single" w:sz="4" w:space="0" w:color="auto"/>
              <w:bottom w:val="nil"/>
            </w:tcBorders>
          </w:tcPr>
          <w:p w14:paraId="1CA5B46B"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50,000</w:t>
            </w:r>
          </w:p>
        </w:tc>
      </w:tr>
      <w:tr w:rsidR="00D859B5" w:rsidRPr="005F063F" w14:paraId="7935C689" w14:textId="77777777" w:rsidTr="00D27826">
        <w:tc>
          <w:tcPr>
            <w:tcW w:w="3823" w:type="dxa"/>
            <w:tcBorders>
              <w:top w:val="nil"/>
              <w:bottom w:val="nil"/>
            </w:tcBorders>
          </w:tcPr>
          <w:p w14:paraId="5D3F27A7" w14:textId="77777777" w:rsidR="00D859B5" w:rsidRPr="005F063F" w:rsidRDefault="00D859B5" w:rsidP="003D2DD6">
            <w:pPr>
              <w:spacing w:after="0" w:line="276" w:lineRule="auto"/>
              <w:rPr>
                <w:rFonts w:ascii="Kokila" w:hAnsi="Kokila" w:cs="Kokila"/>
                <w:sz w:val="30"/>
                <w:szCs w:val="30"/>
              </w:rPr>
            </w:pPr>
            <w:r w:rsidRPr="005F063F">
              <w:rPr>
                <w:rFonts w:ascii="Kokila" w:hAnsi="Kokila" w:cs="Kokila"/>
                <w:sz w:val="30"/>
                <w:szCs w:val="30"/>
                <w:cs/>
              </w:rPr>
              <w:t>देनदार</w:t>
            </w:r>
          </w:p>
        </w:tc>
        <w:tc>
          <w:tcPr>
            <w:tcW w:w="2693" w:type="dxa"/>
            <w:tcBorders>
              <w:top w:val="nil"/>
              <w:bottom w:val="nil"/>
            </w:tcBorders>
          </w:tcPr>
          <w:p w14:paraId="5AE12941"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25,000</w:t>
            </w:r>
          </w:p>
        </w:tc>
        <w:tc>
          <w:tcPr>
            <w:tcW w:w="2500" w:type="dxa"/>
            <w:tcBorders>
              <w:top w:val="nil"/>
              <w:bottom w:val="nil"/>
            </w:tcBorders>
          </w:tcPr>
          <w:p w14:paraId="0AF8788F"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23,000</w:t>
            </w:r>
          </w:p>
        </w:tc>
      </w:tr>
      <w:tr w:rsidR="00D859B5" w:rsidRPr="005F063F" w14:paraId="45252F27" w14:textId="77777777" w:rsidTr="00D27826">
        <w:tc>
          <w:tcPr>
            <w:tcW w:w="3823" w:type="dxa"/>
            <w:tcBorders>
              <w:top w:val="nil"/>
              <w:bottom w:val="nil"/>
            </w:tcBorders>
          </w:tcPr>
          <w:p w14:paraId="1F0E65A4" w14:textId="77777777" w:rsidR="00D859B5" w:rsidRPr="005F063F" w:rsidRDefault="00D859B5" w:rsidP="003D2DD6">
            <w:pPr>
              <w:spacing w:after="0" w:line="276" w:lineRule="auto"/>
              <w:rPr>
                <w:rFonts w:ascii="Kokila" w:hAnsi="Kokila" w:cs="Kokila"/>
                <w:sz w:val="30"/>
                <w:szCs w:val="30"/>
                <w:cs/>
              </w:rPr>
            </w:pPr>
            <w:r w:rsidRPr="005F063F">
              <w:rPr>
                <w:rFonts w:ascii="Kokila" w:hAnsi="Kokila" w:cs="Kokila"/>
                <w:sz w:val="30"/>
                <w:szCs w:val="30"/>
                <w:cs/>
              </w:rPr>
              <w:t>लेनदार</w:t>
            </w:r>
          </w:p>
        </w:tc>
        <w:tc>
          <w:tcPr>
            <w:tcW w:w="2693" w:type="dxa"/>
            <w:tcBorders>
              <w:top w:val="nil"/>
              <w:bottom w:val="nil"/>
            </w:tcBorders>
          </w:tcPr>
          <w:p w14:paraId="065DFF67"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32,000</w:t>
            </w:r>
          </w:p>
        </w:tc>
        <w:tc>
          <w:tcPr>
            <w:tcW w:w="2500" w:type="dxa"/>
            <w:tcBorders>
              <w:top w:val="nil"/>
              <w:bottom w:val="nil"/>
            </w:tcBorders>
          </w:tcPr>
          <w:p w14:paraId="5F1BB615"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28,000</w:t>
            </w:r>
          </w:p>
        </w:tc>
      </w:tr>
      <w:tr w:rsidR="00D859B5" w:rsidRPr="005F063F" w14:paraId="49C330C0" w14:textId="77777777" w:rsidTr="00D27826">
        <w:tc>
          <w:tcPr>
            <w:tcW w:w="3823" w:type="dxa"/>
            <w:tcBorders>
              <w:top w:val="nil"/>
              <w:bottom w:val="nil"/>
            </w:tcBorders>
          </w:tcPr>
          <w:p w14:paraId="3E8EB7BF" w14:textId="77777777" w:rsidR="00D859B5" w:rsidRPr="005F063F" w:rsidRDefault="00D859B5" w:rsidP="003D2DD6">
            <w:pPr>
              <w:spacing w:after="0" w:line="276" w:lineRule="auto"/>
              <w:rPr>
                <w:rFonts w:ascii="Kokila" w:hAnsi="Kokila" w:cs="Kokila"/>
                <w:sz w:val="30"/>
                <w:szCs w:val="30"/>
              </w:rPr>
            </w:pPr>
            <w:r w:rsidRPr="005F063F">
              <w:rPr>
                <w:rFonts w:ascii="Kokila" w:hAnsi="Kokila" w:cs="Kokila"/>
                <w:sz w:val="30"/>
                <w:szCs w:val="30"/>
                <w:cs/>
              </w:rPr>
              <w:t>अदत्त व्यय</w:t>
            </w:r>
          </w:p>
        </w:tc>
        <w:tc>
          <w:tcPr>
            <w:tcW w:w="2693" w:type="dxa"/>
            <w:tcBorders>
              <w:top w:val="nil"/>
              <w:bottom w:val="nil"/>
            </w:tcBorders>
          </w:tcPr>
          <w:p w14:paraId="042BE64B"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3,500</w:t>
            </w:r>
          </w:p>
        </w:tc>
        <w:tc>
          <w:tcPr>
            <w:tcW w:w="2500" w:type="dxa"/>
            <w:tcBorders>
              <w:top w:val="nil"/>
              <w:bottom w:val="nil"/>
            </w:tcBorders>
          </w:tcPr>
          <w:p w14:paraId="232E7ECD"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4,500</w:t>
            </w:r>
          </w:p>
        </w:tc>
      </w:tr>
      <w:tr w:rsidR="00D859B5" w:rsidRPr="005F063F" w14:paraId="779B652D" w14:textId="77777777" w:rsidTr="00D27826">
        <w:tc>
          <w:tcPr>
            <w:tcW w:w="3823" w:type="dxa"/>
            <w:tcBorders>
              <w:top w:val="nil"/>
              <w:bottom w:val="nil"/>
            </w:tcBorders>
          </w:tcPr>
          <w:p w14:paraId="60320B04" w14:textId="77777777" w:rsidR="00D859B5" w:rsidRPr="005F063F" w:rsidRDefault="00D859B5" w:rsidP="003D2DD6">
            <w:pPr>
              <w:spacing w:after="0" w:line="276" w:lineRule="auto"/>
              <w:rPr>
                <w:rFonts w:ascii="Kokila" w:hAnsi="Kokila" w:cs="Kokila"/>
                <w:sz w:val="30"/>
                <w:szCs w:val="30"/>
              </w:rPr>
            </w:pPr>
            <w:r w:rsidRPr="005F063F">
              <w:rPr>
                <w:rFonts w:ascii="Kokila" w:hAnsi="Kokila" w:cs="Kokila"/>
                <w:sz w:val="30"/>
                <w:szCs w:val="30"/>
                <w:cs/>
              </w:rPr>
              <w:t>उपार्जित आय</w:t>
            </w:r>
          </w:p>
        </w:tc>
        <w:tc>
          <w:tcPr>
            <w:tcW w:w="2693" w:type="dxa"/>
            <w:tcBorders>
              <w:top w:val="nil"/>
              <w:bottom w:val="nil"/>
            </w:tcBorders>
          </w:tcPr>
          <w:p w14:paraId="7ADD8D6A"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8,000</w:t>
            </w:r>
          </w:p>
        </w:tc>
        <w:tc>
          <w:tcPr>
            <w:tcW w:w="2500" w:type="dxa"/>
            <w:tcBorders>
              <w:top w:val="nil"/>
              <w:bottom w:val="nil"/>
            </w:tcBorders>
          </w:tcPr>
          <w:p w14:paraId="20870A1B"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9,000</w:t>
            </w:r>
          </w:p>
        </w:tc>
      </w:tr>
      <w:tr w:rsidR="00D859B5" w:rsidRPr="005F063F" w14:paraId="252BAD44" w14:textId="77777777" w:rsidTr="00D27826">
        <w:tc>
          <w:tcPr>
            <w:tcW w:w="3823" w:type="dxa"/>
            <w:tcBorders>
              <w:top w:val="nil"/>
              <w:bottom w:val="nil"/>
            </w:tcBorders>
          </w:tcPr>
          <w:p w14:paraId="1F857878" w14:textId="77777777" w:rsidR="00D859B5" w:rsidRPr="005F063F" w:rsidRDefault="00D859B5" w:rsidP="003D2DD6">
            <w:pPr>
              <w:spacing w:after="0" w:line="276" w:lineRule="auto"/>
              <w:rPr>
                <w:rFonts w:ascii="Kokila" w:hAnsi="Kokila" w:cs="Kokila"/>
                <w:sz w:val="30"/>
                <w:szCs w:val="30"/>
                <w:cs/>
              </w:rPr>
            </w:pPr>
            <w:r w:rsidRPr="005F063F">
              <w:rPr>
                <w:rFonts w:ascii="Kokila" w:hAnsi="Kokila" w:cs="Kokila"/>
                <w:sz w:val="30"/>
                <w:szCs w:val="30"/>
                <w:cs/>
              </w:rPr>
              <w:t>देयबिल</w:t>
            </w:r>
          </w:p>
        </w:tc>
        <w:tc>
          <w:tcPr>
            <w:tcW w:w="2693" w:type="dxa"/>
            <w:tcBorders>
              <w:top w:val="nil"/>
              <w:bottom w:val="nil"/>
            </w:tcBorders>
          </w:tcPr>
          <w:p w14:paraId="5E6B56A7"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cs/>
              </w:rPr>
              <w:t>35,000</w:t>
            </w:r>
          </w:p>
        </w:tc>
        <w:tc>
          <w:tcPr>
            <w:tcW w:w="2500" w:type="dxa"/>
            <w:tcBorders>
              <w:top w:val="nil"/>
              <w:bottom w:val="nil"/>
            </w:tcBorders>
          </w:tcPr>
          <w:p w14:paraId="56E8344F"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22,000</w:t>
            </w:r>
          </w:p>
        </w:tc>
      </w:tr>
      <w:tr w:rsidR="00D859B5" w:rsidRPr="005F063F" w14:paraId="5341B921" w14:textId="77777777" w:rsidTr="00D27826">
        <w:tc>
          <w:tcPr>
            <w:tcW w:w="3823" w:type="dxa"/>
            <w:tcBorders>
              <w:top w:val="nil"/>
              <w:bottom w:val="single" w:sz="4" w:space="0" w:color="auto"/>
            </w:tcBorders>
          </w:tcPr>
          <w:p w14:paraId="17A2D921" w14:textId="77777777" w:rsidR="00D859B5" w:rsidRPr="005F063F" w:rsidRDefault="00D859B5" w:rsidP="003D2DD6">
            <w:pPr>
              <w:spacing w:after="0" w:line="276" w:lineRule="auto"/>
              <w:rPr>
                <w:rFonts w:ascii="Kokila" w:hAnsi="Kokila" w:cs="Kokila"/>
                <w:sz w:val="30"/>
                <w:szCs w:val="30"/>
                <w:cs/>
              </w:rPr>
            </w:pPr>
            <w:r w:rsidRPr="005F063F">
              <w:rPr>
                <w:rFonts w:ascii="Kokila" w:hAnsi="Kokila" w:cs="Kokila"/>
                <w:sz w:val="30"/>
                <w:szCs w:val="30"/>
                <w:cs/>
              </w:rPr>
              <w:t>लाभ हानि खाता</w:t>
            </w:r>
          </w:p>
        </w:tc>
        <w:tc>
          <w:tcPr>
            <w:tcW w:w="2693" w:type="dxa"/>
            <w:tcBorders>
              <w:top w:val="nil"/>
              <w:bottom w:val="single" w:sz="4" w:space="0" w:color="auto"/>
            </w:tcBorders>
          </w:tcPr>
          <w:p w14:paraId="5D708F25" w14:textId="77777777" w:rsidR="00D859B5" w:rsidRPr="005F063F" w:rsidRDefault="00D859B5" w:rsidP="003D2DD6">
            <w:pPr>
              <w:spacing w:after="0" w:line="276" w:lineRule="auto"/>
              <w:jc w:val="center"/>
              <w:rPr>
                <w:rFonts w:ascii="Kokila" w:hAnsi="Kokila" w:cs="Kokila"/>
                <w:sz w:val="30"/>
                <w:szCs w:val="30"/>
                <w:cs/>
              </w:rPr>
            </w:pPr>
            <w:r w:rsidRPr="005F063F">
              <w:rPr>
                <w:rFonts w:ascii="Kokila" w:hAnsi="Kokila" w:cs="Kokila"/>
                <w:sz w:val="30"/>
                <w:szCs w:val="30"/>
                <w:cs/>
              </w:rPr>
              <w:t>80,000</w:t>
            </w:r>
          </w:p>
        </w:tc>
        <w:tc>
          <w:tcPr>
            <w:tcW w:w="2500" w:type="dxa"/>
            <w:tcBorders>
              <w:top w:val="nil"/>
              <w:bottom w:val="single" w:sz="4" w:space="0" w:color="auto"/>
            </w:tcBorders>
          </w:tcPr>
          <w:p w14:paraId="42305535"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90,000</w:t>
            </w:r>
          </w:p>
        </w:tc>
      </w:tr>
    </w:tbl>
    <w:p w14:paraId="1B680FE4" w14:textId="77777777" w:rsidR="00D859B5" w:rsidRPr="005F063F" w:rsidRDefault="00D859B5" w:rsidP="003D2DD6">
      <w:pPr>
        <w:spacing w:after="0" w:line="276" w:lineRule="auto"/>
        <w:rPr>
          <w:rFonts w:ascii="Kokila" w:hAnsi="Kokila" w:cs="Kokila"/>
          <w:sz w:val="16"/>
          <w:szCs w:val="30"/>
        </w:rPr>
      </w:pPr>
    </w:p>
    <w:p w14:paraId="02365CB2" w14:textId="77777777" w:rsidR="00D859B5" w:rsidRPr="005F063F" w:rsidRDefault="00D859B5" w:rsidP="003D2DD6">
      <w:pPr>
        <w:spacing w:after="0" w:line="276" w:lineRule="auto"/>
        <w:rPr>
          <w:rFonts w:ascii="Kokila" w:hAnsi="Kokila" w:cs="Kokila"/>
          <w:sz w:val="30"/>
          <w:szCs w:val="30"/>
        </w:rPr>
      </w:pPr>
      <w:r w:rsidRPr="005F063F">
        <w:rPr>
          <w:rFonts w:ascii="Kokila" w:hAnsi="Kokila" w:cs="Kokila"/>
          <w:sz w:val="30"/>
          <w:szCs w:val="30"/>
        </w:rPr>
        <w:t>From the following information calculate Cash Flow from Operating Activities: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823"/>
        <w:gridCol w:w="2693"/>
        <w:gridCol w:w="2500"/>
      </w:tblGrid>
      <w:tr w:rsidR="00D859B5" w:rsidRPr="005F063F" w14:paraId="5D1569C3" w14:textId="77777777" w:rsidTr="00D27826">
        <w:trPr>
          <w:trHeight w:val="516"/>
        </w:trPr>
        <w:tc>
          <w:tcPr>
            <w:tcW w:w="3823" w:type="dxa"/>
            <w:tcBorders>
              <w:bottom w:val="single" w:sz="4" w:space="0" w:color="auto"/>
            </w:tcBorders>
          </w:tcPr>
          <w:p w14:paraId="7A8EDB59" w14:textId="77777777" w:rsidR="00D859B5" w:rsidRPr="005F063F" w:rsidRDefault="00D859B5" w:rsidP="003D2DD6">
            <w:pPr>
              <w:spacing w:after="0" w:line="276" w:lineRule="auto"/>
              <w:jc w:val="center"/>
              <w:rPr>
                <w:rFonts w:ascii="Kokila" w:hAnsi="Kokila" w:cs="Kokila"/>
                <w:sz w:val="30"/>
                <w:szCs w:val="30"/>
                <w:cs/>
              </w:rPr>
            </w:pPr>
            <w:r w:rsidRPr="005F063F">
              <w:rPr>
                <w:rFonts w:ascii="Kokila" w:hAnsi="Kokila" w:cs="Kokila"/>
                <w:sz w:val="30"/>
                <w:szCs w:val="30"/>
              </w:rPr>
              <w:t>Particulars</w:t>
            </w:r>
          </w:p>
        </w:tc>
        <w:tc>
          <w:tcPr>
            <w:tcW w:w="2693" w:type="dxa"/>
            <w:tcBorders>
              <w:bottom w:val="single" w:sz="4" w:space="0" w:color="auto"/>
            </w:tcBorders>
          </w:tcPr>
          <w:p w14:paraId="5581D880" w14:textId="11E2F57D"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cs/>
              </w:rPr>
              <w:t>20</w:t>
            </w:r>
            <w:r w:rsidR="005B3698">
              <w:rPr>
                <w:rFonts w:ascii="Kokila" w:hAnsi="Kokila" w:cs="Kokila"/>
                <w:sz w:val="30"/>
                <w:szCs w:val="30"/>
              </w:rPr>
              <w:t>21</w:t>
            </w:r>
          </w:p>
        </w:tc>
        <w:tc>
          <w:tcPr>
            <w:tcW w:w="2500" w:type="dxa"/>
            <w:tcBorders>
              <w:bottom w:val="single" w:sz="4" w:space="0" w:color="auto"/>
            </w:tcBorders>
          </w:tcPr>
          <w:p w14:paraId="715B77F2" w14:textId="03E1B613"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cs/>
              </w:rPr>
              <w:t>202</w:t>
            </w:r>
            <w:r w:rsidR="005B3698">
              <w:rPr>
                <w:rFonts w:ascii="Kokila" w:hAnsi="Kokila" w:cs="Kokila"/>
                <w:sz w:val="30"/>
                <w:szCs w:val="30"/>
              </w:rPr>
              <w:t>2</w:t>
            </w:r>
          </w:p>
        </w:tc>
      </w:tr>
      <w:tr w:rsidR="00D859B5" w:rsidRPr="005F063F" w14:paraId="2D4F0482" w14:textId="77777777" w:rsidTr="00D27826">
        <w:tc>
          <w:tcPr>
            <w:tcW w:w="3823" w:type="dxa"/>
            <w:tcBorders>
              <w:top w:val="single" w:sz="4" w:space="0" w:color="auto"/>
              <w:bottom w:val="nil"/>
            </w:tcBorders>
          </w:tcPr>
          <w:p w14:paraId="19873895" w14:textId="77777777" w:rsidR="00D859B5" w:rsidRPr="005F063F" w:rsidRDefault="00D859B5" w:rsidP="003D2DD6">
            <w:pPr>
              <w:spacing w:after="0" w:line="276" w:lineRule="auto"/>
              <w:rPr>
                <w:rFonts w:ascii="Kokila" w:hAnsi="Kokila" w:cs="Kokila"/>
                <w:sz w:val="30"/>
                <w:szCs w:val="30"/>
              </w:rPr>
            </w:pPr>
            <w:r w:rsidRPr="005F063F">
              <w:rPr>
                <w:rFonts w:ascii="Kokila" w:hAnsi="Kokila" w:cs="Kokila"/>
                <w:sz w:val="30"/>
                <w:szCs w:val="30"/>
              </w:rPr>
              <w:t>Stock</w:t>
            </w:r>
          </w:p>
        </w:tc>
        <w:tc>
          <w:tcPr>
            <w:tcW w:w="2693" w:type="dxa"/>
            <w:tcBorders>
              <w:top w:val="single" w:sz="4" w:space="0" w:color="auto"/>
              <w:bottom w:val="nil"/>
            </w:tcBorders>
          </w:tcPr>
          <w:p w14:paraId="73925E54"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60,000</w:t>
            </w:r>
          </w:p>
        </w:tc>
        <w:tc>
          <w:tcPr>
            <w:tcW w:w="2500" w:type="dxa"/>
            <w:tcBorders>
              <w:top w:val="single" w:sz="4" w:space="0" w:color="auto"/>
              <w:bottom w:val="nil"/>
            </w:tcBorders>
          </w:tcPr>
          <w:p w14:paraId="5139B12E"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50,000</w:t>
            </w:r>
          </w:p>
        </w:tc>
      </w:tr>
      <w:tr w:rsidR="00D859B5" w:rsidRPr="005F063F" w14:paraId="6C936320" w14:textId="77777777" w:rsidTr="00D27826">
        <w:tc>
          <w:tcPr>
            <w:tcW w:w="3823" w:type="dxa"/>
            <w:tcBorders>
              <w:top w:val="nil"/>
              <w:bottom w:val="nil"/>
            </w:tcBorders>
          </w:tcPr>
          <w:p w14:paraId="4B6CBE0D" w14:textId="77777777" w:rsidR="00D859B5" w:rsidRPr="005F063F" w:rsidRDefault="00D859B5" w:rsidP="003D2DD6">
            <w:pPr>
              <w:spacing w:after="0" w:line="276" w:lineRule="auto"/>
              <w:rPr>
                <w:rFonts w:ascii="Kokila" w:hAnsi="Kokila" w:cs="Kokila"/>
                <w:sz w:val="30"/>
                <w:szCs w:val="30"/>
              </w:rPr>
            </w:pPr>
            <w:r w:rsidRPr="005F063F">
              <w:rPr>
                <w:rFonts w:ascii="Kokila" w:hAnsi="Kokila" w:cs="Kokila"/>
                <w:sz w:val="30"/>
                <w:szCs w:val="30"/>
              </w:rPr>
              <w:t>Debtors</w:t>
            </w:r>
          </w:p>
        </w:tc>
        <w:tc>
          <w:tcPr>
            <w:tcW w:w="2693" w:type="dxa"/>
            <w:tcBorders>
              <w:top w:val="nil"/>
              <w:bottom w:val="nil"/>
            </w:tcBorders>
          </w:tcPr>
          <w:p w14:paraId="25C3D5DC"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25,000</w:t>
            </w:r>
          </w:p>
        </w:tc>
        <w:tc>
          <w:tcPr>
            <w:tcW w:w="2500" w:type="dxa"/>
            <w:tcBorders>
              <w:top w:val="nil"/>
              <w:bottom w:val="nil"/>
            </w:tcBorders>
          </w:tcPr>
          <w:p w14:paraId="64F02A4B"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23,000</w:t>
            </w:r>
          </w:p>
        </w:tc>
      </w:tr>
      <w:tr w:rsidR="00D859B5" w:rsidRPr="005F063F" w14:paraId="436B7F0D" w14:textId="77777777" w:rsidTr="00D27826">
        <w:tc>
          <w:tcPr>
            <w:tcW w:w="3823" w:type="dxa"/>
            <w:tcBorders>
              <w:top w:val="nil"/>
              <w:bottom w:val="nil"/>
            </w:tcBorders>
          </w:tcPr>
          <w:p w14:paraId="6D4EA155" w14:textId="77777777" w:rsidR="00D859B5" w:rsidRPr="005F063F" w:rsidRDefault="00D859B5" w:rsidP="003D2DD6">
            <w:pPr>
              <w:spacing w:after="0" w:line="276" w:lineRule="auto"/>
              <w:rPr>
                <w:rFonts w:ascii="Kokila" w:hAnsi="Kokila" w:cs="Kokila"/>
                <w:sz w:val="30"/>
                <w:szCs w:val="30"/>
                <w:cs/>
              </w:rPr>
            </w:pPr>
            <w:r w:rsidRPr="005F063F">
              <w:rPr>
                <w:rFonts w:ascii="Kokila" w:hAnsi="Kokila" w:cs="Kokila"/>
                <w:sz w:val="30"/>
                <w:szCs w:val="30"/>
              </w:rPr>
              <w:t>Creditors</w:t>
            </w:r>
          </w:p>
        </w:tc>
        <w:tc>
          <w:tcPr>
            <w:tcW w:w="2693" w:type="dxa"/>
            <w:tcBorders>
              <w:top w:val="nil"/>
              <w:bottom w:val="nil"/>
            </w:tcBorders>
          </w:tcPr>
          <w:p w14:paraId="7C902A7E"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32,000</w:t>
            </w:r>
          </w:p>
        </w:tc>
        <w:tc>
          <w:tcPr>
            <w:tcW w:w="2500" w:type="dxa"/>
            <w:tcBorders>
              <w:top w:val="nil"/>
              <w:bottom w:val="nil"/>
            </w:tcBorders>
          </w:tcPr>
          <w:p w14:paraId="41BB2447"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28,000</w:t>
            </w:r>
          </w:p>
        </w:tc>
      </w:tr>
      <w:tr w:rsidR="00D859B5" w:rsidRPr="005F063F" w14:paraId="3C2DBE72" w14:textId="77777777" w:rsidTr="00D27826">
        <w:tc>
          <w:tcPr>
            <w:tcW w:w="3823" w:type="dxa"/>
            <w:tcBorders>
              <w:top w:val="nil"/>
              <w:bottom w:val="nil"/>
            </w:tcBorders>
          </w:tcPr>
          <w:p w14:paraId="0DF5E599" w14:textId="77777777" w:rsidR="00D859B5" w:rsidRPr="005F063F" w:rsidRDefault="00D859B5" w:rsidP="003D2DD6">
            <w:pPr>
              <w:spacing w:after="0" w:line="276" w:lineRule="auto"/>
              <w:rPr>
                <w:rFonts w:ascii="Kokila" w:hAnsi="Kokila" w:cs="Kokila"/>
                <w:sz w:val="30"/>
                <w:szCs w:val="30"/>
              </w:rPr>
            </w:pPr>
            <w:r w:rsidRPr="005F063F">
              <w:rPr>
                <w:rFonts w:ascii="Kokila" w:hAnsi="Kokila" w:cs="Kokila"/>
                <w:sz w:val="30"/>
                <w:szCs w:val="30"/>
              </w:rPr>
              <w:t>Outstanding exp.</w:t>
            </w:r>
          </w:p>
        </w:tc>
        <w:tc>
          <w:tcPr>
            <w:tcW w:w="2693" w:type="dxa"/>
            <w:tcBorders>
              <w:top w:val="nil"/>
              <w:bottom w:val="nil"/>
            </w:tcBorders>
          </w:tcPr>
          <w:p w14:paraId="2D75EA30"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3,500</w:t>
            </w:r>
          </w:p>
        </w:tc>
        <w:tc>
          <w:tcPr>
            <w:tcW w:w="2500" w:type="dxa"/>
            <w:tcBorders>
              <w:top w:val="nil"/>
              <w:bottom w:val="nil"/>
            </w:tcBorders>
          </w:tcPr>
          <w:p w14:paraId="1FA5F17B"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4,500</w:t>
            </w:r>
          </w:p>
        </w:tc>
      </w:tr>
      <w:tr w:rsidR="00D859B5" w:rsidRPr="005F063F" w14:paraId="3CE56D72" w14:textId="77777777" w:rsidTr="00D27826">
        <w:tc>
          <w:tcPr>
            <w:tcW w:w="3823" w:type="dxa"/>
            <w:tcBorders>
              <w:top w:val="nil"/>
              <w:bottom w:val="nil"/>
            </w:tcBorders>
          </w:tcPr>
          <w:p w14:paraId="41EFEF2F" w14:textId="77777777" w:rsidR="00D859B5" w:rsidRPr="005F063F" w:rsidRDefault="00D859B5" w:rsidP="003D2DD6">
            <w:pPr>
              <w:spacing w:after="0" w:line="276" w:lineRule="auto"/>
              <w:rPr>
                <w:rFonts w:ascii="Kokila" w:hAnsi="Kokila" w:cs="Kokila"/>
                <w:sz w:val="30"/>
                <w:szCs w:val="30"/>
              </w:rPr>
            </w:pPr>
            <w:r w:rsidRPr="005F063F">
              <w:rPr>
                <w:rFonts w:ascii="Kokila" w:hAnsi="Kokila" w:cs="Kokila"/>
                <w:sz w:val="30"/>
                <w:szCs w:val="30"/>
              </w:rPr>
              <w:t>Accrued Income</w:t>
            </w:r>
          </w:p>
        </w:tc>
        <w:tc>
          <w:tcPr>
            <w:tcW w:w="2693" w:type="dxa"/>
            <w:tcBorders>
              <w:top w:val="nil"/>
              <w:bottom w:val="nil"/>
            </w:tcBorders>
          </w:tcPr>
          <w:p w14:paraId="2CB7BAC3"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8,000</w:t>
            </w:r>
          </w:p>
        </w:tc>
        <w:tc>
          <w:tcPr>
            <w:tcW w:w="2500" w:type="dxa"/>
            <w:tcBorders>
              <w:top w:val="nil"/>
              <w:bottom w:val="nil"/>
            </w:tcBorders>
          </w:tcPr>
          <w:p w14:paraId="1F8498C4"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9,000</w:t>
            </w:r>
          </w:p>
        </w:tc>
      </w:tr>
      <w:tr w:rsidR="00D859B5" w:rsidRPr="005F063F" w14:paraId="18D8A3F8" w14:textId="77777777" w:rsidTr="00D27826">
        <w:tc>
          <w:tcPr>
            <w:tcW w:w="3823" w:type="dxa"/>
            <w:tcBorders>
              <w:top w:val="nil"/>
              <w:bottom w:val="nil"/>
            </w:tcBorders>
          </w:tcPr>
          <w:p w14:paraId="48A48AE0" w14:textId="77777777" w:rsidR="00D859B5" w:rsidRPr="005F063F" w:rsidRDefault="00D859B5" w:rsidP="003D2DD6">
            <w:pPr>
              <w:spacing w:after="0" w:line="276" w:lineRule="auto"/>
              <w:rPr>
                <w:rFonts w:ascii="Kokila" w:hAnsi="Kokila" w:cs="Kokila"/>
                <w:sz w:val="30"/>
                <w:szCs w:val="30"/>
                <w:cs/>
              </w:rPr>
            </w:pPr>
            <w:r w:rsidRPr="005F063F">
              <w:rPr>
                <w:rFonts w:ascii="Kokila" w:hAnsi="Kokila" w:cs="Kokila"/>
                <w:sz w:val="30"/>
                <w:szCs w:val="30"/>
              </w:rPr>
              <w:t>Bills payable</w:t>
            </w:r>
          </w:p>
        </w:tc>
        <w:tc>
          <w:tcPr>
            <w:tcW w:w="2693" w:type="dxa"/>
            <w:tcBorders>
              <w:top w:val="nil"/>
              <w:bottom w:val="nil"/>
            </w:tcBorders>
          </w:tcPr>
          <w:p w14:paraId="6B7092C2"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cs/>
              </w:rPr>
              <w:t>35,000</w:t>
            </w:r>
          </w:p>
        </w:tc>
        <w:tc>
          <w:tcPr>
            <w:tcW w:w="2500" w:type="dxa"/>
            <w:tcBorders>
              <w:top w:val="nil"/>
              <w:bottom w:val="nil"/>
            </w:tcBorders>
          </w:tcPr>
          <w:p w14:paraId="58BAFF15"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22,000</w:t>
            </w:r>
          </w:p>
        </w:tc>
      </w:tr>
      <w:tr w:rsidR="00D859B5" w:rsidRPr="005F063F" w14:paraId="62200E0B" w14:textId="77777777" w:rsidTr="00D27826">
        <w:tc>
          <w:tcPr>
            <w:tcW w:w="3823" w:type="dxa"/>
            <w:tcBorders>
              <w:top w:val="nil"/>
              <w:bottom w:val="single" w:sz="4" w:space="0" w:color="auto"/>
            </w:tcBorders>
          </w:tcPr>
          <w:p w14:paraId="4A1724AE" w14:textId="77777777" w:rsidR="00D859B5" w:rsidRPr="005F063F" w:rsidRDefault="00D859B5" w:rsidP="003D2DD6">
            <w:pPr>
              <w:spacing w:after="0" w:line="276" w:lineRule="auto"/>
              <w:rPr>
                <w:rFonts w:ascii="Kokila" w:hAnsi="Kokila" w:cs="Kokila"/>
                <w:sz w:val="30"/>
                <w:szCs w:val="30"/>
                <w:cs/>
              </w:rPr>
            </w:pPr>
            <w:r w:rsidRPr="005F063F">
              <w:rPr>
                <w:rFonts w:ascii="Kokila" w:hAnsi="Kokila" w:cs="Kokila"/>
                <w:sz w:val="30"/>
                <w:szCs w:val="30"/>
              </w:rPr>
              <w:t>Profit &amp; Loss A/C</w:t>
            </w:r>
          </w:p>
        </w:tc>
        <w:tc>
          <w:tcPr>
            <w:tcW w:w="2693" w:type="dxa"/>
            <w:tcBorders>
              <w:top w:val="nil"/>
              <w:bottom w:val="single" w:sz="4" w:space="0" w:color="auto"/>
            </w:tcBorders>
          </w:tcPr>
          <w:p w14:paraId="74E6FAE7" w14:textId="77777777" w:rsidR="00D859B5" w:rsidRPr="005F063F" w:rsidRDefault="00D859B5" w:rsidP="003D2DD6">
            <w:pPr>
              <w:spacing w:after="0" w:line="276" w:lineRule="auto"/>
              <w:jc w:val="center"/>
              <w:rPr>
                <w:rFonts w:ascii="Kokila" w:hAnsi="Kokila" w:cs="Kokila"/>
                <w:sz w:val="30"/>
                <w:szCs w:val="30"/>
                <w:cs/>
              </w:rPr>
            </w:pPr>
            <w:r w:rsidRPr="005F063F">
              <w:rPr>
                <w:rFonts w:ascii="Kokila" w:hAnsi="Kokila" w:cs="Kokila"/>
                <w:sz w:val="30"/>
                <w:szCs w:val="30"/>
                <w:cs/>
              </w:rPr>
              <w:t>80,000</w:t>
            </w:r>
          </w:p>
        </w:tc>
        <w:tc>
          <w:tcPr>
            <w:tcW w:w="2500" w:type="dxa"/>
            <w:tcBorders>
              <w:top w:val="nil"/>
              <w:bottom w:val="single" w:sz="4" w:space="0" w:color="auto"/>
            </w:tcBorders>
          </w:tcPr>
          <w:p w14:paraId="5C346BFF"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90,000</w:t>
            </w:r>
          </w:p>
        </w:tc>
      </w:tr>
    </w:tbl>
    <w:p w14:paraId="02C7B83B" w14:textId="77777777" w:rsidR="00D859B5" w:rsidRPr="005F063F" w:rsidRDefault="00D859B5" w:rsidP="003D2DD6">
      <w:pPr>
        <w:spacing w:after="0" w:line="276" w:lineRule="auto"/>
        <w:rPr>
          <w:rFonts w:ascii="Kokila" w:hAnsi="Kokila" w:cs="Kokila"/>
          <w:sz w:val="18"/>
          <w:szCs w:val="18"/>
        </w:rPr>
      </w:pPr>
    </w:p>
    <w:p w14:paraId="292C00B3" w14:textId="77777777" w:rsidR="003D2DD6" w:rsidRDefault="003D2DD6" w:rsidP="003D2DD6">
      <w:pPr>
        <w:spacing w:after="0" w:line="360" w:lineRule="auto"/>
        <w:rPr>
          <w:rFonts w:ascii="Kokila" w:hAnsi="Kokila" w:cs="Kokila"/>
          <w:sz w:val="32"/>
          <w:szCs w:val="32"/>
        </w:rPr>
      </w:pPr>
      <w:r w:rsidRPr="00392F31">
        <w:rPr>
          <w:rFonts w:ascii="Kokila" w:hAnsi="Kokila" w:cs="Kokila"/>
          <w:sz w:val="32"/>
          <w:szCs w:val="32"/>
        </w:rPr>
        <w:t>-------------------------------------------------------------------------------------------------------------</w:t>
      </w:r>
    </w:p>
    <w:p w14:paraId="18239BB6" w14:textId="77777777" w:rsidR="003D2DD6" w:rsidRDefault="003D2DD6" w:rsidP="003D2DD6">
      <w:pPr>
        <w:tabs>
          <w:tab w:val="left" w:pos="4770"/>
        </w:tabs>
        <w:spacing w:after="0" w:line="360" w:lineRule="auto"/>
        <w:rPr>
          <w:rFonts w:ascii="Kokila" w:hAnsi="Kokila" w:cs="Kokila"/>
          <w:sz w:val="32"/>
          <w:szCs w:val="32"/>
        </w:rPr>
      </w:pPr>
      <w:r w:rsidRPr="00392F31">
        <w:rPr>
          <w:rFonts w:ascii="Kokila" w:hAnsi="Kokila" w:cs="Kokila"/>
          <w:sz w:val="32"/>
          <w:szCs w:val="32"/>
        </w:rPr>
        <w:t>-------------------------------------------------------------------------------------------------------------</w:t>
      </w:r>
    </w:p>
    <w:p w14:paraId="29194FF0" w14:textId="77777777" w:rsidR="003D2DD6" w:rsidRDefault="003D2DD6" w:rsidP="003D2DD6">
      <w:pPr>
        <w:spacing w:after="0" w:line="360" w:lineRule="auto"/>
        <w:rPr>
          <w:rFonts w:ascii="Kokila" w:hAnsi="Kokila" w:cs="Kokila"/>
          <w:sz w:val="32"/>
          <w:szCs w:val="32"/>
        </w:rPr>
      </w:pPr>
      <w:r w:rsidRPr="00392F31">
        <w:rPr>
          <w:rFonts w:ascii="Kokila" w:hAnsi="Kokila" w:cs="Kokila"/>
          <w:sz w:val="32"/>
          <w:szCs w:val="32"/>
        </w:rPr>
        <w:t>-------------------------------------------------------------------------------------------------------------</w:t>
      </w:r>
    </w:p>
    <w:p w14:paraId="4B1C7437" w14:textId="77777777" w:rsidR="003D2DD6" w:rsidRDefault="003D2DD6" w:rsidP="003D2DD6">
      <w:pPr>
        <w:spacing w:after="0" w:line="360" w:lineRule="auto"/>
        <w:jc w:val="both"/>
        <w:rPr>
          <w:rFonts w:ascii="Kokila" w:hAnsi="Kokila" w:cs="Kokila"/>
          <w:sz w:val="32"/>
          <w:szCs w:val="32"/>
        </w:rPr>
      </w:pPr>
      <w:r w:rsidRPr="00392F31">
        <w:rPr>
          <w:rFonts w:ascii="Kokila" w:hAnsi="Kokila" w:cs="Kokila"/>
          <w:sz w:val="32"/>
          <w:szCs w:val="32"/>
        </w:rPr>
        <w:t>-------------------------------------------------------------------------------------------------------------</w:t>
      </w:r>
    </w:p>
    <w:p w14:paraId="1DA34D81" w14:textId="77777777" w:rsidR="003D2DD6" w:rsidRDefault="003D2DD6" w:rsidP="003D2DD6">
      <w:pPr>
        <w:spacing w:after="0" w:line="360" w:lineRule="auto"/>
        <w:rPr>
          <w:rFonts w:ascii="Kokila" w:hAnsi="Kokila" w:cs="Kokila"/>
          <w:sz w:val="32"/>
          <w:szCs w:val="32"/>
        </w:rPr>
      </w:pPr>
      <w:r w:rsidRPr="00392F31">
        <w:rPr>
          <w:rFonts w:ascii="Kokila" w:hAnsi="Kokila" w:cs="Kokila"/>
          <w:sz w:val="32"/>
          <w:szCs w:val="32"/>
        </w:rPr>
        <w:t>-------------------------------------------------------------------------------------------------------------</w:t>
      </w:r>
    </w:p>
    <w:p w14:paraId="680F2C86" w14:textId="1CE11A71" w:rsidR="003D2DD6" w:rsidRDefault="003D2DD6" w:rsidP="003D2DD6">
      <w:pPr>
        <w:spacing w:after="0" w:line="276" w:lineRule="auto"/>
        <w:rPr>
          <w:rFonts w:ascii="Kokila" w:hAnsi="Kokila" w:cs="Kokila"/>
          <w:sz w:val="32"/>
          <w:szCs w:val="32"/>
        </w:rPr>
      </w:pPr>
      <w:r w:rsidRPr="00392F31">
        <w:rPr>
          <w:rFonts w:ascii="Kokila" w:hAnsi="Kokila" w:cs="Kokila"/>
          <w:sz w:val="32"/>
          <w:szCs w:val="32"/>
        </w:rPr>
        <w:t>-------------------------------------------------------------------------------------------------------------</w:t>
      </w:r>
    </w:p>
    <w:p w14:paraId="5EDEF7A3" w14:textId="77777777" w:rsidR="003D2DD6" w:rsidRDefault="003D2DD6" w:rsidP="003D2DD6">
      <w:pPr>
        <w:spacing w:after="0" w:line="360" w:lineRule="auto"/>
        <w:rPr>
          <w:rFonts w:ascii="Kokila" w:hAnsi="Kokila" w:cs="Kokila"/>
          <w:sz w:val="32"/>
          <w:szCs w:val="32"/>
        </w:rPr>
      </w:pPr>
      <w:r w:rsidRPr="00392F31">
        <w:rPr>
          <w:rFonts w:ascii="Kokila" w:hAnsi="Kokila" w:cs="Kokila"/>
          <w:sz w:val="32"/>
          <w:szCs w:val="32"/>
        </w:rPr>
        <w:t>-------------------------------------------------------------------------------------------------------------</w:t>
      </w:r>
    </w:p>
    <w:p w14:paraId="2ACF2259" w14:textId="77777777" w:rsidR="003D2DD6" w:rsidRDefault="003D2DD6" w:rsidP="003D2DD6">
      <w:pPr>
        <w:tabs>
          <w:tab w:val="left" w:pos="4770"/>
        </w:tabs>
        <w:spacing w:after="0" w:line="360" w:lineRule="auto"/>
        <w:rPr>
          <w:rFonts w:ascii="Kokila" w:hAnsi="Kokila" w:cs="Kokila"/>
          <w:sz w:val="32"/>
          <w:szCs w:val="32"/>
        </w:rPr>
      </w:pPr>
      <w:r w:rsidRPr="00392F31">
        <w:rPr>
          <w:rFonts w:ascii="Kokila" w:hAnsi="Kokila" w:cs="Kokila"/>
          <w:sz w:val="32"/>
          <w:szCs w:val="32"/>
        </w:rPr>
        <w:t>-------------------------------------------------------------------------------------------------------------</w:t>
      </w:r>
    </w:p>
    <w:p w14:paraId="67658D04" w14:textId="77777777" w:rsidR="003D2DD6" w:rsidRDefault="003D2DD6" w:rsidP="003D2DD6">
      <w:pPr>
        <w:spacing w:after="0" w:line="360" w:lineRule="auto"/>
        <w:rPr>
          <w:rFonts w:ascii="Kokila" w:hAnsi="Kokila" w:cs="Kokila"/>
          <w:sz w:val="32"/>
          <w:szCs w:val="32"/>
        </w:rPr>
      </w:pPr>
      <w:r w:rsidRPr="00392F31">
        <w:rPr>
          <w:rFonts w:ascii="Kokila" w:hAnsi="Kokila" w:cs="Kokila"/>
          <w:sz w:val="32"/>
          <w:szCs w:val="32"/>
        </w:rPr>
        <w:t>-------------------------------------------------------------------------------------------------------------</w:t>
      </w:r>
    </w:p>
    <w:p w14:paraId="3DDFC6BE" w14:textId="77777777" w:rsidR="003D2DD6" w:rsidRDefault="003D2DD6" w:rsidP="003D2DD6">
      <w:pPr>
        <w:spacing w:after="0" w:line="360" w:lineRule="auto"/>
        <w:jc w:val="both"/>
        <w:rPr>
          <w:rFonts w:ascii="Kokila" w:hAnsi="Kokila" w:cs="Kokila"/>
          <w:sz w:val="32"/>
          <w:szCs w:val="32"/>
        </w:rPr>
      </w:pPr>
      <w:r w:rsidRPr="00392F31">
        <w:rPr>
          <w:rFonts w:ascii="Kokila" w:hAnsi="Kokila" w:cs="Kokila"/>
          <w:sz w:val="32"/>
          <w:szCs w:val="32"/>
        </w:rPr>
        <w:t>-------------------------------------------------------------------------------------------------------------</w:t>
      </w:r>
    </w:p>
    <w:p w14:paraId="4CD83D44" w14:textId="77777777" w:rsidR="003D2DD6" w:rsidRDefault="003D2DD6" w:rsidP="003D2DD6">
      <w:pPr>
        <w:spacing w:after="0" w:line="360" w:lineRule="auto"/>
        <w:rPr>
          <w:rFonts w:ascii="Kokila" w:hAnsi="Kokila" w:cs="Kokila"/>
          <w:sz w:val="32"/>
          <w:szCs w:val="32"/>
        </w:rPr>
      </w:pPr>
      <w:r w:rsidRPr="00392F31">
        <w:rPr>
          <w:rFonts w:ascii="Kokila" w:hAnsi="Kokila" w:cs="Kokila"/>
          <w:sz w:val="32"/>
          <w:szCs w:val="32"/>
        </w:rPr>
        <w:t>-------------------------------------------------------------------------------------------------------------</w:t>
      </w:r>
    </w:p>
    <w:p w14:paraId="42F3690E" w14:textId="3EC35E8D" w:rsidR="00D859B5" w:rsidRPr="005F063F" w:rsidRDefault="00D859B5" w:rsidP="003D2DD6">
      <w:pPr>
        <w:spacing w:after="0" w:line="276" w:lineRule="auto"/>
        <w:rPr>
          <w:rFonts w:ascii="Kokila" w:hAnsi="Kokila" w:cs="Kokila"/>
          <w:sz w:val="30"/>
          <w:szCs w:val="30"/>
        </w:rPr>
      </w:pPr>
      <w:r w:rsidRPr="005F063F">
        <w:rPr>
          <w:rFonts w:ascii="Kokila" w:hAnsi="Kokila" w:cs="Kokila"/>
          <w:sz w:val="30"/>
          <w:szCs w:val="30"/>
          <w:cs/>
        </w:rPr>
        <w:lastRenderedPageBreak/>
        <w:t>6. निम्न सूचनाओं से परिचालन क्रियाओं से रोकड़ प्रवाह की गणना कीजिए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823"/>
        <w:gridCol w:w="2693"/>
        <w:gridCol w:w="2500"/>
      </w:tblGrid>
      <w:tr w:rsidR="00D859B5" w:rsidRPr="005F063F" w14:paraId="3D69C69D" w14:textId="77777777" w:rsidTr="00D27826">
        <w:trPr>
          <w:trHeight w:val="516"/>
        </w:trPr>
        <w:tc>
          <w:tcPr>
            <w:tcW w:w="3823" w:type="dxa"/>
            <w:tcBorders>
              <w:bottom w:val="single" w:sz="4" w:space="0" w:color="auto"/>
            </w:tcBorders>
          </w:tcPr>
          <w:p w14:paraId="0F120BB8" w14:textId="77777777" w:rsidR="00D859B5" w:rsidRPr="005F063F" w:rsidRDefault="00D859B5" w:rsidP="003D2DD6">
            <w:pPr>
              <w:spacing w:after="0" w:line="276" w:lineRule="auto"/>
              <w:jc w:val="center"/>
              <w:rPr>
                <w:rFonts w:ascii="Kokila" w:hAnsi="Kokila" w:cs="Kokila"/>
                <w:sz w:val="30"/>
                <w:szCs w:val="30"/>
                <w:cs/>
              </w:rPr>
            </w:pPr>
            <w:r w:rsidRPr="005F063F">
              <w:rPr>
                <w:rFonts w:ascii="Kokila" w:hAnsi="Kokila" w:cs="Kokila"/>
                <w:sz w:val="30"/>
                <w:szCs w:val="30"/>
                <w:cs/>
              </w:rPr>
              <w:t>विवरण</w:t>
            </w:r>
          </w:p>
        </w:tc>
        <w:tc>
          <w:tcPr>
            <w:tcW w:w="2693" w:type="dxa"/>
            <w:tcBorders>
              <w:bottom w:val="single" w:sz="4" w:space="0" w:color="auto"/>
            </w:tcBorders>
          </w:tcPr>
          <w:p w14:paraId="42583CDA"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cs/>
              </w:rPr>
              <w:t>31-03-2021</w:t>
            </w:r>
          </w:p>
        </w:tc>
        <w:tc>
          <w:tcPr>
            <w:tcW w:w="2500" w:type="dxa"/>
            <w:tcBorders>
              <w:bottom w:val="single" w:sz="4" w:space="0" w:color="auto"/>
            </w:tcBorders>
          </w:tcPr>
          <w:p w14:paraId="4E235B13"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cs/>
              </w:rPr>
              <w:t>31-03-2022</w:t>
            </w:r>
          </w:p>
        </w:tc>
      </w:tr>
      <w:tr w:rsidR="00D859B5" w:rsidRPr="005F063F" w14:paraId="66359BCC" w14:textId="77777777" w:rsidTr="00D27826">
        <w:tc>
          <w:tcPr>
            <w:tcW w:w="3823" w:type="dxa"/>
            <w:tcBorders>
              <w:top w:val="single" w:sz="4" w:space="0" w:color="auto"/>
              <w:bottom w:val="nil"/>
            </w:tcBorders>
          </w:tcPr>
          <w:p w14:paraId="1DF53F4B" w14:textId="77777777" w:rsidR="00D859B5" w:rsidRPr="005F063F" w:rsidRDefault="00D859B5" w:rsidP="003D2DD6">
            <w:pPr>
              <w:spacing w:after="0" w:line="276" w:lineRule="auto"/>
              <w:rPr>
                <w:rFonts w:ascii="Kokila" w:hAnsi="Kokila" w:cs="Kokila"/>
                <w:sz w:val="30"/>
                <w:szCs w:val="30"/>
              </w:rPr>
            </w:pPr>
            <w:r w:rsidRPr="005F063F">
              <w:rPr>
                <w:rFonts w:ascii="Kokila" w:hAnsi="Kokila" w:cs="Kokila"/>
                <w:sz w:val="30"/>
                <w:szCs w:val="30"/>
                <w:cs/>
              </w:rPr>
              <w:t xml:space="preserve">लाभ हानि का शेष </w:t>
            </w:r>
          </w:p>
        </w:tc>
        <w:tc>
          <w:tcPr>
            <w:tcW w:w="2693" w:type="dxa"/>
            <w:tcBorders>
              <w:top w:val="single" w:sz="4" w:space="0" w:color="auto"/>
              <w:bottom w:val="nil"/>
            </w:tcBorders>
          </w:tcPr>
          <w:p w14:paraId="6489D3F2"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5,000</w:t>
            </w:r>
          </w:p>
        </w:tc>
        <w:tc>
          <w:tcPr>
            <w:tcW w:w="2500" w:type="dxa"/>
            <w:tcBorders>
              <w:top w:val="single" w:sz="4" w:space="0" w:color="auto"/>
              <w:bottom w:val="nil"/>
            </w:tcBorders>
          </w:tcPr>
          <w:p w14:paraId="1694D17E"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18,000</w:t>
            </w:r>
          </w:p>
        </w:tc>
      </w:tr>
      <w:tr w:rsidR="00D859B5" w:rsidRPr="005F063F" w14:paraId="55AA45C6" w14:textId="77777777" w:rsidTr="00D27826">
        <w:tc>
          <w:tcPr>
            <w:tcW w:w="3823" w:type="dxa"/>
            <w:tcBorders>
              <w:top w:val="nil"/>
              <w:bottom w:val="nil"/>
            </w:tcBorders>
          </w:tcPr>
          <w:p w14:paraId="31A6D6D3" w14:textId="77777777" w:rsidR="00D859B5" w:rsidRPr="005F063F" w:rsidRDefault="00D859B5" w:rsidP="003D2DD6">
            <w:pPr>
              <w:spacing w:after="0" w:line="276" w:lineRule="auto"/>
              <w:rPr>
                <w:rFonts w:ascii="Kokila" w:hAnsi="Kokila" w:cs="Kokila"/>
                <w:sz w:val="30"/>
                <w:szCs w:val="30"/>
              </w:rPr>
            </w:pPr>
            <w:r w:rsidRPr="005F063F">
              <w:rPr>
                <w:rFonts w:ascii="Kokila" w:hAnsi="Kokila" w:cs="Kokila"/>
                <w:sz w:val="30"/>
                <w:szCs w:val="30"/>
                <w:cs/>
              </w:rPr>
              <w:t>देनदार</w:t>
            </w:r>
          </w:p>
        </w:tc>
        <w:tc>
          <w:tcPr>
            <w:tcW w:w="2693" w:type="dxa"/>
            <w:tcBorders>
              <w:top w:val="nil"/>
              <w:bottom w:val="nil"/>
            </w:tcBorders>
          </w:tcPr>
          <w:p w14:paraId="688C1DD6"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5,000</w:t>
            </w:r>
          </w:p>
        </w:tc>
        <w:tc>
          <w:tcPr>
            <w:tcW w:w="2500" w:type="dxa"/>
            <w:tcBorders>
              <w:top w:val="nil"/>
              <w:bottom w:val="nil"/>
            </w:tcBorders>
          </w:tcPr>
          <w:p w14:paraId="62619BFE"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4,000</w:t>
            </w:r>
          </w:p>
        </w:tc>
      </w:tr>
      <w:tr w:rsidR="00D859B5" w:rsidRPr="005F063F" w14:paraId="5795D61E" w14:textId="77777777" w:rsidTr="00D27826">
        <w:tc>
          <w:tcPr>
            <w:tcW w:w="3823" w:type="dxa"/>
            <w:tcBorders>
              <w:top w:val="nil"/>
              <w:bottom w:val="nil"/>
            </w:tcBorders>
          </w:tcPr>
          <w:p w14:paraId="0043A95B" w14:textId="77777777" w:rsidR="00D859B5" w:rsidRPr="005F063F" w:rsidRDefault="00D859B5" w:rsidP="003D2DD6">
            <w:pPr>
              <w:spacing w:after="0" w:line="276" w:lineRule="auto"/>
              <w:rPr>
                <w:rFonts w:ascii="Kokila" w:hAnsi="Kokila" w:cs="Kokila"/>
                <w:sz w:val="30"/>
                <w:szCs w:val="30"/>
                <w:cs/>
              </w:rPr>
            </w:pPr>
            <w:r w:rsidRPr="005F063F">
              <w:rPr>
                <w:rFonts w:ascii="Kokila" w:hAnsi="Kokila" w:cs="Kokila"/>
                <w:sz w:val="30"/>
                <w:szCs w:val="30"/>
                <w:cs/>
              </w:rPr>
              <w:t>लेनदार</w:t>
            </w:r>
          </w:p>
        </w:tc>
        <w:tc>
          <w:tcPr>
            <w:tcW w:w="2693" w:type="dxa"/>
            <w:tcBorders>
              <w:top w:val="nil"/>
              <w:bottom w:val="nil"/>
            </w:tcBorders>
          </w:tcPr>
          <w:p w14:paraId="3EC4B52A"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2,500</w:t>
            </w:r>
          </w:p>
        </w:tc>
        <w:tc>
          <w:tcPr>
            <w:tcW w:w="2500" w:type="dxa"/>
            <w:tcBorders>
              <w:top w:val="nil"/>
              <w:bottom w:val="nil"/>
            </w:tcBorders>
          </w:tcPr>
          <w:p w14:paraId="1B66F370"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2,000</w:t>
            </w:r>
          </w:p>
        </w:tc>
      </w:tr>
      <w:tr w:rsidR="00D859B5" w:rsidRPr="005F063F" w14:paraId="5A536257" w14:textId="77777777" w:rsidTr="00D27826">
        <w:tc>
          <w:tcPr>
            <w:tcW w:w="3823" w:type="dxa"/>
            <w:tcBorders>
              <w:top w:val="nil"/>
              <w:bottom w:val="nil"/>
            </w:tcBorders>
          </w:tcPr>
          <w:p w14:paraId="2A443336" w14:textId="77777777" w:rsidR="00D859B5" w:rsidRPr="005F063F" w:rsidRDefault="00D859B5" w:rsidP="003D2DD6">
            <w:pPr>
              <w:spacing w:after="0" w:line="276" w:lineRule="auto"/>
              <w:rPr>
                <w:rFonts w:ascii="Kokila" w:hAnsi="Kokila" w:cs="Kokila"/>
                <w:sz w:val="30"/>
                <w:szCs w:val="30"/>
                <w:cs/>
              </w:rPr>
            </w:pPr>
            <w:r w:rsidRPr="005F063F">
              <w:rPr>
                <w:rFonts w:ascii="Kokila" w:hAnsi="Kokila" w:cs="Kokila"/>
                <w:sz w:val="30"/>
                <w:szCs w:val="30"/>
                <w:cs/>
              </w:rPr>
              <w:t>प्राप्य विपत्र</w:t>
            </w:r>
          </w:p>
        </w:tc>
        <w:tc>
          <w:tcPr>
            <w:tcW w:w="2693" w:type="dxa"/>
            <w:tcBorders>
              <w:top w:val="nil"/>
              <w:bottom w:val="nil"/>
            </w:tcBorders>
          </w:tcPr>
          <w:p w14:paraId="156D7131"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1,000</w:t>
            </w:r>
          </w:p>
        </w:tc>
        <w:tc>
          <w:tcPr>
            <w:tcW w:w="2500" w:type="dxa"/>
            <w:tcBorders>
              <w:top w:val="nil"/>
              <w:bottom w:val="nil"/>
            </w:tcBorders>
          </w:tcPr>
          <w:p w14:paraId="229C1EB9"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1,250</w:t>
            </w:r>
          </w:p>
        </w:tc>
      </w:tr>
      <w:tr w:rsidR="00D859B5" w:rsidRPr="005F063F" w14:paraId="634F0CB0" w14:textId="77777777" w:rsidTr="00D27826">
        <w:tc>
          <w:tcPr>
            <w:tcW w:w="3823" w:type="dxa"/>
            <w:tcBorders>
              <w:top w:val="nil"/>
              <w:bottom w:val="nil"/>
            </w:tcBorders>
          </w:tcPr>
          <w:p w14:paraId="4BF09A37" w14:textId="77777777" w:rsidR="00D859B5" w:rsidRPr="005F063F" w:rsidRDefault="00D859B5" w:rsidP="003D2DD6">
            <w:pPr>
              <w:spacing w:after="0" w:line="276" w:lineRule="auto"/>
              <w:rPr>
                <w:rFonts w:ascii="Kokila" w:hAnsi="Kokila" w:cs="Kokila"/>
                <w:sz w:val="30"/>
                <w:szCs w:val="30"/>
              </w:rPr>
            </w:pPr>
            <w:r w:rsidRPr="005F063F">
              <w:rPr>
                <w:rFonts w:ascii="Kokila" w:hAnsi="Kokila" w:cs="Kokila"/>
                <w:sz w:val="30"/>
                <w:szCs w:val="30"/>
                <w:cs/>
              </w:rPr>
              <w:t xml:space="preserve">देय विपत्र </w:t>
            </w:r>
          </w:p>
        </w:tc>
        <w:tc>
          <w:tcPr>
            <w:tcW w:w="2693" w:type="dxa"/>
            <w:tcBorders>
              <w:top w:val="nil"/>
              <w:bottom w:val="nil"/>
            </w:tcBorders>
          </w:tcPr>
          <w:p w14:paraId="68591E6C"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4,000</w:t>
            </w:r>
          </w:p>
        </w:tc>
        <w:tc>
          <w:tcPr>
            <w:tcW w:w="2500" w:type="dxa"/>
            <w:tcBorders>
              <w:top w:val="nil"/>
              <w:bottom w:val="nil"/>
            </w:tcBorders>
          </w:tcPr>
          <w:p w14:paraId="3DF10B66"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2,500</w:t>
            </w:r>
          </w:p>
        </w:tc>
      </w:tr>
      <w:tr w:rsidR="00D859B5" w:rsidRPr="005F063F" w14:paraId="5DE4083A" w14:textId="77777777" w:rsidTr="00D27826">
        <w:tc>
          <w:tcPr>
            <w:tcW w:w="3823" w:type="dxa"/>
            <w:tcBorders>
              <w:top w:val="nil"/>
              <w:bottom w:val="nil"/>
            </w:tcBorders>
          </w:tcPr>
          <w:p w14:paraId="6AA6A476" w14:textId="77777777" w:rsidR="00D859B5" w:rsidRPr="005F063F" w:rsidRDefault="00D859B5" w:rsidP="003D2DD6">
            <w:pPr>
              <w:spacing w:after="0" w:line="276" w:lineRule="auto"/>
              <w:rPr>
                <w:rFonts w:ascii="Kokila" w:hAnsi="Kokila" w:cs="Kokila"/>
                <w:sz w:val="30"/>
                <w:szCs w:val="30"/>
              </w:rPr>
            </w:pPr>
            <w:r w:rsidRPr="005F063F">
              <w:rPr>
                <w:rFonts w:ascii="Kokila" w:hAnsi="Kokila" w:cs="Kokila"/>
                <w:sz w:val="30"/>
                <w:szCs w:val="30"/>
                <w:cs/>
              </w:rPr>
              <w:t>अदत्त व्यय</w:t>
            </w:r>
          </w:p>
        </w:tc>
        <w:tc>
          <w:tcPr>
            <w:tcW w:w="2693" w:type="dxa"/>
            <w:tcBorders>
              <w:top w:val="nil"/>
              <w:bottom w:val="nil"/>
            </w:tcBorders>
          </w:tcPr>
          <w:p w14:paraId="16002B9F"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80</w:t>
            </w:r>
          </w:p>
        </w:tc>
        <w:tc>
          <w:tcPr>
            <w:tcW w:w="2500" w:type="dxa"/>
            <w:tcBorders>
              <w:top w:val="nil"/>
              <w:bottom w:val="nil"/>
            </w:tcBorders>
          </w:tcPr>
          <w:p w14:paraId="1F9623B1"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100</w:t>
            </w:r>
          </w:p>
        </w:tc>
      </w:tr>
      <w:tr w:rsidR="00D859B5" w:rsidRPr="005F063F" w14:paraId="3C5344A9" w14:textId="77777777" w:rsidTr="00D27826">
        <w:tc>
          <w:tcPr>
            <w:tcW w:w="3823" w:type="dxa"/>
            <w:tcBorders>
              <w:top w:val="nil"/>
              <w:bottom w:val="single" w:sz="4" w:space="0" w:color="auto"/>
            </w:tcBorders>
          </w:tcPr>
          <w:p w14:paraId="101C8B7D" w14:textId="77777777" w:rsidR="00D859B5" w:rsidRPr="005F063F" w:rsidRDefault="00D859B5" w:rsidP="003D2DD6">
            <w:pPr>
              <w:spacing w:after="0" w:line="276" w:lineRule="auto"/>
              <w:rPr>
                <w:rFonts w:ascii="Kokila" w:hAnsi="Kokila" w:cs="Kokila"/>
                <w:sz w:val="30"/>
                <w:szCs w:val="30"/>
                <w:cs/>
              </w:rPr>
            </w:pPr>
            <w:r w:rsidRPr="005F063F">
              <w:rPr>
                <w:rFonts w:ascii="Kokila" w:hAnsi="Kokila" w:cs="Kokila"/>
                <w:sz w:val="30"/>
                <w:szCs w:val="30"/>
                <w:cs/>
              </w:rPr>
              <w:t>उपार्जित आय</w:t>
            </w:r>
          </w:p>
        </w:tc>
        <w:tc>
          <w:tcPr>
            <w:tcW w:w="2693" w:type="dxa"/>
            <w:tcBorders>
              <w:top w:val="nil"/>
              <w:bottom w:val="single" w:sz="4" w:space="0" w:color="auto"/>
            </w:tcBorders>
          </w:tcPr>
          <w:p w14:paraId="321FFBE6"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cs/>
              </w:rPr>
              <w:t>600</w:t>
            </w:r>
          </w:p>
        </w:tc>
        <w:tc>
          <w:tcPr>
            <w:tcW w:w="2500" w:type="dxa"/>
            <w:tcBorders>
              <w:top w:val="nil"/>
              <w:bottom w:val="single" w:sz="4" w:space="0" w:color="auto"/>
            </w:tcBorders>
          </w:tcPr>
          <w:p w14:paraId="100F76F5"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700</w:t>
            </w:r>
          </w:p>
        </w:tc>
      </w:tr>
    </w:tbl>
    <w:p w14:paraId="617DCEF3" w14:textId="77777777" w:rsidR="00D859B5" w:rsidRPr="005F063F" w:rsidRDefault="00D859B5" w:rsidP="003D2DD6">
      <w:pPr>
        <w:spacing w:after="0" w:line="276" w:lineRule="auto"/>
        <w:rPr>
          <w:rFonts w:ascii="Kokila" w:hAnsi="Kokila" w:cs="Kokila"/>
          <w:sz w:val="30"/>
          <w:szCs w:val="30"/>
        </w:rPr>
      </w:pPr>
      <w:r w:rsidRPr="005F063F">
        <w:rPr>
          <w:rFonts w:ascii="Kokila" w:hAnsi="Kokila" w:cs="Kokila"/>
          <w:sz w:val="30"/>
          <w:szCs w:val="30"/>
        </w:rPr>
        <w:t>From the following information calculate Cash Flow from Operating Activities: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823"/>
        <w:gridCol w:w="2693"/>
        <w:gridCol w:w="2500"/>
      </w:tblGrid>
      <w:tr w:rsidR="00D859B5" w:rsidRPr="005F063F" w14:paraId="71EB0EA5" w14:textId="77777777" w:rsidTr="00D27826">
        <w:trPr>
          <w:trHeight w:val="516"/>
        </w:trPr>
        <w:tc>
          <w:tcPr>
            <w:tcW w:w="3823" w:type="dxa"/>
            <w:tcBorders>
              <w:bottom w:val="single" w:sz="4" w:space="0" w:color="auto"/>
            </w:tcBorders>
          </w:tcPr>
          <w:p w14:paraId="32792C06" w14:textId="77777777" w:rsidR="00D859B5" w:rsidRPr="005F063F" w:rsidRDefault="00D859B5" w:rsidP="003D2DD6">
            <w:pPr>
              <w:spacing w:after="0" w:line="276" w:lineRule="auto"/>
              <w:jc w:val="center"/>
              <w:rPr>
                <w:rFonts w:ascii="Kokila" w:hAnsi="Kokila" w:cs="Kokila"/>
                <w:sz w:val="30"/>
                <w:szCs w:val="30"/>
                <w:cs/>
              </w:rPr>
            </w:pPr>
            <w:r w:rsidRPr="005F063F">
              <w:rPr>
                <w:rFonts w:ascii="Kokila" w:hAnsi="Kokila" w:cs="Kokila"/>
                <w:sz w:val="30"/>
                <w:szCs w:val="30"/>
              </w:rPr>
              <w:t>Particulars</w:t>
            </w:r>
          </w:p>
        </w:tc>
        <w:tc>
          <w:tcPr>
            <w:tcW w:w="2693" w:type="dxa"/>
            <w:tcBorders>
              <w:bottom w:val="single" w:sz="4" w:space="0" w:color="auto"/>
            </w:tcBorders>
          </w:tcPr>
          <w:p w14:paraId="6D9AC3A9"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cs/>
              </w:rPr>
              <w:t>31-03-2021</w:t>
            </w:r>
          </w:p>
        </w:tc>
        <w:tc>
          <w:tcPr>
            <w:tcW w:w="2500" w:type="dxa"/>
            <w:tcBorders>
              <w:bottom w:val="single" w:sz="4" w:space="0" w:color="auto"/>
            </w:tcBorders>
          </w:tcPr>
          <w:p w14:paraId="6551104C"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cs/>
              </w:rPr>
              <w:t>31-03-2022</w:t>
            </w:r>
          </w:p>
        </w:tc>
      </w:tr>
      <w:tr w:rsidR="00D859B5" w:rsidRPr="005F063F" w14:paraId="2A1DD86C" w14:textId="77777777" w:rsidTr="00D27826">
        <w:tc>
          <w:tcPr>
            <w:tcW w:w="3823" w:type="dxa"/>
            <w:tcBorders>
              <w:top w:val="single" w:sz="4" w:space="0" w:color="auto"/>
              <w:bottom w:val="nil"/>
            </w:tcBorders>
          </w:tcPr>
          <w:p w14:paraId="619DC461" w14:textId="2AAFDB20" w:rsidR="00D859B5" w:rsidRPr="005F063F" w:rsidRDefault="00D859B5" w:rsidP="003D2DD6">
            <w:pPr>
              <w:spacing w:after="0" w:line="276" w:lineRule="auto"/>
              <w:rPr>
                <w:rFonts w:ascii="Kokila" w:hAnsi="Kokila" w:cs="Kokila"/>
                <w:sz w:val="30"/>
                <w:szCs w:val="30"/>
              </w:rPr>
            </w:pPr>
            <w:r w:rsidRPr="005F063F">
              <w:rPr>
                <w:rFonts w:ascii="Kokila" w:hAnsi="Kokila" w:cs="Kokila"/>
                <w:sz w:val="30"/>
                <w:szCs w:val="30"/>
              </w:rPr>
              <w:t>Balance</w:t>
            </w:r>
            <w:r w:rsidR="005B3698">
              <w:rPr>
                <w:rFonts w:ascii="Kokila" w:hAnsi="Kokila" w:cs="Kokila"/>
                <w:sz w:val="30"/>
                <w:szCs w:val="30"/>
              </w:rPr>
              <w:t xml:space="preserve"> of</w:t>
            </w:r>
            <w:r w:rsidRPr="005F063F">
              <w:rPr>
                <w:rFonts w:ascii="Kokila" w:hAnsi="Kokila" w:cs="Kokila"/>
                <w:sz w:val="30"/>
                <w:szCs w:val="30"/>
              </w:rPr>
              <w:t xml:space="preserve"> Profit &amp; Loss statement</w:t>
            </w:r>
          </w:p>
        </w:tc>
        <w:tc>
          <w:tcPr>
            <w:tcW w:w="2693" w:type="dxa"/>
            <w:tcBorders>
              <w:top w:val="single" w:sz="4" w:space="0" w:color="auto"/>
              <w:bottom w:val="nil"/>
            </w:tcBorders>
          </w:tcPr>
          <w:p w14:paraId="7C83A190"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5,000</w:t>
            </w:r>
          </w:p>
        </w:tc>
        <w:tc>
          <w:tcPr>
            <w:tcW w:w="2500" w:type="dxa"/>
            <w:tcBorders>
              <w:top w:val="single" w:sz="4" w:space="0" w:color="auto"/>
              <w:bottom w:val="nil"/>
            </w:tcBorders>
          </w:tcPr>
          <w:p w14:paraId="60DA19D5"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18,000</w:t>
            </w:r>
          </w:p>
        </w:tc>
      </w:tr>
      <w:tr w:rsidR="00D859B5" w:rsidRPr="005F063F" w14:paraId="096BCD91" w14:textId="77777777" w:rsidTr="00D27826">
        <w:tc>
          <w:tcPr>
            <w:tcW w:w="3823" w:type="dxa"/>
            <w:tcBorders>
              <w:top w:val="nil"/>
              <w:bottom w:val="nil"/>
            </w:tcBorders>
          </w:tcPr>
          <w:p w14:paraId="56046B1E" w14:textId="77777777" w:rsidR="00D859B5" w:rsidRPr="005F063F" w:rsidRDefault="00D859B5" w:rsidP="003D2DD6">
            <w:pPr>
              <w:spacing w:after="0" w:line="276" w:lineRule="auto"/>
              <w:rPr>
                <w:rFonts w:ascii="Kokila" w:hAnsi="Kokila" w:cs="Kokila"/>
                <w:sz w:val="30"/>
                <w:szCs w:val="30"/>
              </w:rPr>
            </w:pPr>
            <w:r w:rsidRPr="005F063F">
              <w:rPr>
                <w:rFonts w:ascii="Kokila" w:hAnsi="Kokila" w:cs="Kokila"/>
                <w:sz w:val="30"/>
                <w:szCs w:val="30"/>
              </w:rPr>
              <w:t>Debtors</w:t>
            </w:r>
          </w:p>
        </w:tc>
        <w:tc>
          <w:tcPr>
            <w:tcW w:w="2693" w:type="dxa"/>
            <w:tcBorders>
              <w:top w:val="nil"/>
              <w:bottom w:val="nil"/>
            </w:tcBorders>
          </w:tcPr>
          <w:p w14:paraId="028E4D79"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5,000</w:t>
            </w:r>
          </w:p>
        </w:tc>
        <w:tc>
          <w:tcPr>
            <w:tcW w:w="2500" w:type="dxa"/>
            <w:tcBorders>
              <w:top w:val="nil"/>
              <w:bottom w:val="nil"/>
            </w:tcBorders>
          </w:tcPr>
          <w:p w14:paraId="283EB9D4"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4,000</w:t>
            </w:r>
          </w:p>
        </w:tc>
      </w:tr>
      <w:tr w:rsidR="00D859B5" w:rsidRPr="005F063F" w14:paraId="6C36E4BF" w14:textId="77777777" w:rsidTr="00D27826">
        <w:tc>
          <w:tcPr>
            <w:tcW w:w="3823" w:type="dxa"/>
            <w:tcBorders>
              <w:top w:val="nil"/>
              <w:bottom w:val="nil"/>
            </w:tcBorders>
          </w:tcPr>
          <w:p w14:paraId="07B9EC1A" w14:textId="77777777" w:rsidR="00D859B5" w:rsidRPr="005F063F" w:rsidRDefault="00D859B5" w:rsidP="003D2DD6">
            <w:pPr>
              <w:spacing w:after="0" w:line="276" w:lineRule="auto"/>
              <w:rPr>
                <w:rFonts w:ascii="Kokila" w:hAnsi="Kokila" w:cs="Kokila"/>
                <w:sz w:val="30"/>
                <w:szCs w:val="30"/>
                <w:cs/>
              </w:rPr>
            </w:pPr>
            <w:r w:rsidRPr="005F063F">
              <w:rPr>
                <w:rFonts w:ascii="Kokila" w:hAnsi="Kokila" w:cs="Kokila"/>
                <w:sz w:val="30"/>
                <w:szCs w:val="30"/>
              </w:rPr>
              <w:t>Creditors</w:t>
            </w:r>
          </w:p>
        </w:tc>
        <w:tc>
          <w:tcPr>
            <w:tcW w:w="2693" w:type="dxa"/>
            <w:tcBorders>
              <w:top w:val="nil"/>
              <w:bottom w:val="nil"/>
            </w:tcBorders>
          </w:tcPr>
          <w:p w14:paraId="02A34C4F"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2,500</w:t>
            </w:r>
          </w:p>
        </w:tc>
        <w:tc>
          <w:tcPr>
            <w:tcW w:w="2500" w:type="dxa"/>
            <w:tcBorders>
              <w:top w:val="nil"/>
              <w:bottom w:val="nil"/>
            </w:tcBorders>
          </w:tcPr>
          <w:p w14:paraId="4DB32247"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2,000</w:t>
            </w:r>
          </w:p>
        </w:tc>
      </w:tr>
      <w:tr w:rsidR="00D859B5" w:rsidRPr="005F063F" w14:paraId="7B93EFC7" w14:textId="77777777" w:rsidTr="00D27826">
        <w:tc>
          <w:tcPr>
            <w:tcW w:w="3823" w:type="dxa"/>
            <w:tcBorders>
              <w:top w:val="nil"/>
              <w:bottom w:val="nil"/>
            </w:tcBorders>
          </w:tcPr>
          <w:p w14:paraId="10F253E6" w14:textId="77777777" w:rsidR="00D859B5" w:rsidRPr="005F063F" w:rsidRDefault="00D859B5" w:rsidP="003D2DD6">
            <w:pPr>
              <w:spacing w:after="0" w:line="276" w:lineRule="auto"/>
              <w:rPr>
                <w:rFonts w:ascii="Kokila" w:hAnsi="Kokila" w:cs="Kokila"/>
                <w:sz w:val="30"/>
                <w:szCs w:val="30"/>
                <w:cs/>
              </w:rPr>
            </w:pPr>
            <w:r w:rsidRPr="005F063F">
              <w:rPr>
                <w:rFonts w:ascii="Kokila" w:hAnsi="Kokila" w:cs="Kokila"/>
                <w:sz w:val="30"/>
                <w:szCs w:val="30"/>
              </w:rPr>
              <w:t>Bills receivable</w:t>
            </w:r>
          </w:p>
        </w:tc>
        <w:tc>
          <w:tcPr>
            <w:tcW w:w="2693" w:type="dxa"/>
            <w:tcBorders>
              <w:top w:val="nil"/>
              <w:bottom w:val="nil"/>
            </w:tcBorders>
          </w:tcPr>
          <w:p w14:paraId="3B89503C"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1,000</w:t>
            </w:r>
          </w:p>
        </w:tc>
        <w:tc>
          <w:tcPr>
            <w:tcW w:w="2500" w:type="dxa"/>
            <w:tcBorders>
              <w:top w:val="nil"/>
              <w:bottom w:val="nil"/>
            </w:tcBorders>
          </w:tcPr>
          <w:p w14:paraId="1DD7D1AF"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1,250</w:t>
            </w:r>
          </w:p>
        </w:tc>
      </w:tr>
      <w:tr w:rsidR="00D859B5" w:rsidRPr="005F063F" w14:paraId="031B6732" w14:textId="77777777" w:rsidTr="00D27826">
        <w:tc>
          <w:tcPr>
            <w:tcW w:w="3823" w:type="dxa"/>
            <w:tcBorders>
              <w:top w:val="nil"/>
              <w:bottom w:val="nil"/>
            </w:tcBorders>
          </w:tcPr>
          <w:p w14:paraId="756290E3" w14:textId="77777777" w:rsidR="00D859B5" w:rsidRPr="005F063F" w:rsidRDefault="00D859B5" w:rsidP="003D2DD6">
            <w:pPr>
              <w:spacing w:after="0" w:line="276" w:lineRule="auto"/>
              <w:rPr>
                <w:rFonts w:ascii="Kokila" w:hAnsi="Kokila" w:cs="Kokila"/>
                <w:sz w:val="30"/>
                <w:szCs w:val="30"/>
              </w:rPr>
            </w:pPr>
            <w:r w:rsidRPr="005F063F">
              <w:rPr>
                <w:rFonts w:ascii="Kokila" w:hAnsi="Kokila" w:cs="Kokila"/>
                <w:sz w:val="30"/>
                <w:szCs w:val="30"/>
              </w:rPr>
              <w:t>Bills payable</w:t>
            </w:r>
          </w:p>
        </w:tc>
        <w:tc>
          <w:tcPr>
            <w:tcW w:w="2693" w:type="dxa"/>
            <w:tcBorders>
              <w:top w:val="nil"/>
              <w:bottom w:val="nil"/>
            </w:tcBorders>
          </w:tcPr>
          <w:p w14:paraId="615D4E5F"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4,000</w:t>
            </w:r>
          </w:p>
        </w:tc>
        <w:tc>
          <w:tcPr>
            <w:tcW w:w="2500" w:type="dxa"/>
            <w:tcBorders>
              <w:top w:val="nil"/>
              <w:bottom w:val="nil"/>
            </w:tcBorders>
          </w:tcPr>
          <w:p w14:paraId="539480BB"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2,500</w:t>
            </w:r>
          </w:p>
        </w:tc>
      </w:tr>
      <w:tr w:rsidR="00D859B5" w:rsidRPr="005F063F" w14:paraId="2C9BEB53" w14:textId="77777777" w:rsidTr="00D27826">
        <w:tc>
          <w:tcPr>
            <w:tcW w:w="3823" w:type="dxa"/>
            <w:tcBorders>
              <w:top w:val="nil"/>
              <w:bottom w:val="nil"/>
            </w:tcBorders>
          </w:tcPr>
          <w:p w14:paraId="4D5293CC" w14:textId="77777777" w:rsidR="00D859B5" w:rsidRPr="005F063F" w:rsidRDefault="00D859B5" w:rsidP="003D2DD6">
            <w:pPr>
              <w:spacing w:after="0" w:line="276" w:lineRule="auto"/>
              <w:rPr>
                <w:rFonts w:ascii="Kokila" w:hAnsi="Kokila" w:cs="Kokila"/>
                <w:sz w:val="30"/>
                <w:szCs w:val="30"/>
              </w:rPr>
            </w:pPr>
            <w:r w:rsidRPr="005F063F">
              <w:rPr>
                <w:rFonts w:ascii="Kokila" w:hAnsi="Kokila" w:cs="Kokila"/>
                <w:sz w:val="30"/>
                <w:szCs w:val="30"/>
              </w:rPr>
              <w:t>Outstanding exp</w:t>
            </w:r>
          </w:p>
        </w:tc>
        <w:tc>
          <w:tcPr>
            <w:tcW w:w="2693" w:type="dxa"/>
            <w:tcBorders>
              <w:top w:val="nil"/>
              <w:bottom w:val="nil"/>
            </w:tcBorders>
          </w:tcPr>
          <w:p w14:paraId="73FCE083"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 xml:space="preserve">   80</w:t>
            </w:r>
          </w:p>
        </w:tc>
        <w:tc>
          <w:tcPr>
            <w:tcW w:w="2500" w:type="dxa"/>
            <w:tcBorders>
              <w:top w:val="nil"/>
              <w:bottom w:val="nil"/>
            </w:tcBorders>
          </w:tcPr>
          <w:p w14:paraId="473DE58B"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 xml:space="preserve">  100</w:t>
            </w:r>
          </w:p>
        </w:tc>
      </w:tr>
      <w:tr w:rsidR="00D859B5" w:rsidRPr="005F063F" w14:paraId="0CBAB8D2" w14:textId="77777777" w:rsidTr="00D27826">
        <w:tc>
          <w:tcPr>
            <w:tcW w:w="3823" w:type="dxa"/>
            <w:tcBorders>
              <w:top w:val="nil"/>
              <w:bottom w:val="single" w:sz="4" w:space="0" w:color="auto"/>
            </w:tcBorders>
          </w:tcPr>
          <w:p w14:paraId="749FA338" w14:textId="77777777" w:rsidR="00D859B5" w:rsidRPr="005F063F" w:rsidRDefault="00D859B5" w:rsidP="003D2DD6">
            <w:pPr>
              <w:spacing w:after="0" w:line="276" w:lineRule="auto"/>
              <w:rPr>
                <w:rFonts w:ascii="Kokila" w:hAnsi="Kokila" w:cs="Kokila"/>
                <w:sz w:val="30"/>
                <w:szCs w:val="30"/>
                <w:cs/>
              </w:rPr>
            </w:pPr>
            <w:r w:rsidRPr="005F063F">
              <w:rPr>
                <w:rFonts w:ascii="Kokila" w:hAnsi="Kokila" w:cs="Kokila"/>
                <w:sz w:val="30"/>
                <w:szCs w:val="30"/>
              </w:rPr>
              <w:t>Accrued Income</w:t>
            </w:r>
          </w:p>
        </w:tc>
        <w:tc>
          <w:tcPr>
            <w:tcW w:w="2693" w:type="dxa"/>
            <w:tcBorders>
              <w:top w:val="nil"/>
              <w:bottom w:val="single" w:sz="4" w:space="0" w:color="auto"/>
            </w:tcBorders>
          </w:tcPr>
          <w:p w14:paraId="2B4593E8"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cs/>
              </w:rPr>
              <w:t xml:space="preserve"> 600</w:t>
            </w:r>
          </w:p>
        </w:tc>
        <w:tc>
          <w:tcPr>
            <w:tcW w:w="2500" w:type="dxa"/>
            <w:tcBorders>
              <w:top w:val="nil"/>
              <w:bottom w:val="single" w:sz="4" w:space="0" w:color="auto"/>
            </w:tcBorders>
          </w:tcPr>
          <w:p w14:paraId="2747E8CD" w14:textId="77777777" w:rsidR="00D859B5" w:rsidRPr="005F063F" w:rsidRDefault="00D859B5" w:rsidP="003D2DD6">
            <w:pPr>
              <w:spacing w:after="0" w:line="276" w:lineRule="auto"/>
              <w:jc w:val="center"/>
              <w:rPr>
                <w:rFonts w:ascii="Kokila" w:hAnsi="Kokila" w:cs="Kokila"/>
                <w:sz w:val="30"/>
                <w:szCs w:val="30"/>
              </w:rPr>
            </w:pPr>
            <w:r w:rsidRPr="005F063F">
              <w:rPr>
                <w:rFonts w:ascii="Kokila" w:hAnsi="Kokila" w:cs="Kokila"/>
                <w:sz w:val="30"/>
                <w:szCs w:val="30"/>
              </w:rPr>
              <w:t xml:space="preserve">  700</w:t>
            </w:r>
          </w:p>
        </w:tc>
      </w:tr>
    </w:tbl>
    <w:p w14:paraId="3ED1894C" w14:textId="77777777" w:rsidR="003D2DD6" w:rsidRDefault="003D2DD6" w:rsidP="003D2DD6">
      <w:pPr>
        <w:spacing w:after="0" w:line="276" w:lineRule="auto"/>
        <w:rPr>
          <w:rFonts w:ascii="Kokila" w:hAnsi="Kokila" w:cs="Kokila"/>
          <w:sz w:val="30"/>
          <w:szCs w:val="30"/>
        </w:rPr>
      </w:pPr>
    </w:p>
    <w:p w14:paraId="67095A50" w14:textId="77777777" w:rsidR="003D2DD6" w:rsidRDefault="003D2DD6" w:rsidP="003D2DD6">
      <w:pPr>
        <w:spacing w:after="0" w:line="360" w:lineRule="auto"/>
        <w:rPr>
          <w:rFonts w:ascii="Kokila" w:hAnsi="Kokila" w:cs="Kokila"/>
          <w:sz w:val="32"/>
          <w:szCs w:val="32"/>
        </w:rPr>
      </w:pPr>
      <w:r w:rsidRPr="00392F31">
        <w:rPr>
          <w:rFonts w:ascii="Kokila" w:hAnsi="Kokila" w:cs="Kokila"/>
          <w:sz w:val="32"/>
          <w:szCs w:val="32"/>
        </w:rPr>
        <w:t>-------------------------------------------------------------------------------------------------------------</w:t>
      </w:r>
    </w:p>
    <w:p w14:paraId="6CDA8D3F" w14:textId="77777777" w:rsidR="003D2DD6" w:rsidRDefault="003D2DD6" w:rsidP="003D2DD6">
      <w:pPr>
        <w:tabs>
          <w:tab w:val="left" w:pos="4770"/>
        </w:tabs>
        <w:spacing w:after="0" w:line="360" w:lineRule="auto"/>
        <w:rPr>
          <w:rFonts w:ascii="Kokila" w:hAnsi="Kokila" w:cs="Kokila"/>
          <w:sz w:val="32"/>
          <w:szCs w:val="32"/>
        </w:rPr>
      </w:pPr>
      <w:r w:rsidRPr="00392F31">
        <w:rPr>
          <w:rFonts w:ascii="Kokila" w:hAnsi="Kokila" w:cs="Kokila"/>
          <w:sz w:val="32"/>
          <w:szCs w:val="32"/>
        </w:rPr>
        <w:t>-------------------------------------------------------------------------------------------------------------</w:t>
      </w:r>
    </w:p>
    <w:p w14:paraId="17699017" w14:textId="77777777" w:rsidR="003D2DD6" w:rsidRDefault="003D2DD6" w:rsidP="003D2DD6">
      <w:pPr>
        <w:spacing w:after="0" w:line="360" w:lineRule="auto"/>
        <w:rPr>
          <w:rFonts w:ascii="Kokila" w:hAnsi="Kokila" w:cs="Kokila"/>
          <w:sz w:val="32"/>
          <w:szCs w:val="32"/>
        </w:rPr>
      </w:pPr>
      <w:r w:rsidRPr="00392F31">
        <w:rPr>
          <w:rFonts w:ascii="Kokila" w:hAnsi="Kokila" w:cs="Kokila"/>
          <w:sz w:val="32"/>
          <w:szCs w:val="32"/>
        </w:rPr>
        <w:t>-------------------------------------------------------------------------------------------------------------</w:t>
      </w:r>
    </w:p>
    <w:p w14:paraId="47C992E7" w14:textId="77777777" w:rsidR="003D2DD6" w:rsidRDefault="003D2DD6" w:rsidP="003D2DD6">
      <w:pPr>
        <w:spacing w:after="0" w:line="360" w:lineRule="auto"/>
        <w:jc w:val="both"/>
        <w:rPr>
          <w:rFonts w:ascii="Kokila" w:hAnsi="Kokila" w:cs="Kokila"/>
          <w:sz w:val="32"/>
          <w:szCs w:val="32"/>
        </w:rPr>
      </w:pPr>
      <w:r w:rsidRPr="00392F31">
        <w:rPr>
          <w:rFonts w:ascii="Kokila" w:hAnsi="Kokila" w:cs="Kokila"/>
          <w:sz w:val="32"/>
          <w:szCs w:val="32"/>
        </w:rPr>
        <w:t>-------------------------------------------------------------------------------------------------------------</w:t>
      </w:r>
    </w:p>
    <w:p w14:paraId="1B158BE0" w14:textId="77777777" w:rsidR="003D2DD6" w:rsidRDefault="003D2DD6" w:rsidP="003D2DD6">
      <w:pPr>
        <w:spacing w:after="0" w:line="360" w:lineRule="auto"/>
        <w:rPr>
          <w:rFonts w:ascii="Kokila" w:hAnsi="Kokila" w:cs="Kokila"/>
          <w:sz w:val="32"/>
          <w:szCs w:val="32"/>
        </w:rPr>
      </w:pPr>
      <w:r w:rsidRPr="00392F31">
        <w:rPr>
          <w:rFonts w:ascii="Kokila" w:hAnsi="Kokila" w:cs="Kokila"/>
          <w:sz w:val="32"/>
          <w:szCs w:val="32"/>
        </w:rPr>
        <w:t>-------------------------------------------------------------------------------------------------------------</w:t>
      </w:r>
    </w:p>
    <w:p w14:paraId="494494B2" w14:textId="24A3CFB1" w:rsidR="003D2DD6" w:rsidRDefault="003D2DD6" w:rsidP="003D2DD6">
      <w:pPr>
        <w:spacing w:after="0" w:line="276" w:lineRule="auto"/>
        <w:rPr>
          <w:rFonts w:ascii="Kokila" w:hAnsi="Kokila" w:cs="Kokila"/>
          <w:sz w:val="32"/>
          <w:szCs w:val="32"/>
        </w:rPr>
      </w:pPr>
      <w:r w:rsidRPr="00392F31">
        <w:rPr>
          <w:rFonts w:ascii="Kokila" w:hAnsi="Kokila" w:cs="Kokila"/>
          <w:sz w:val="32"/>
          <w:szCs w:val="32"/>
        </w:rPr>
        <w:t>-------------------------------------------------------------------------------------------------------------</w:t>
      </w:r>
    </w:p>
    <w:p w14:paraId="4A9C878E" w14:textId="77777777" w:rsidR="003D2DD6" w:rsidRDefault="003D2DD6" w:rsidP="003D2DD6">
      <w:pPr>
        <w:spacing w:after="0" w:line="360" w:lineRule="auto"/>
        <w:rPr>
          <w:rFonts w:ascii="Kokila" w:hAnsi="Kokila" w:cs="Kokila"/>
          <w:sz w:val="32"/>
          <w:szCs w:val="32"/>
        </w:rPr>
      </w:pPr>
      <w:r w:rsidRPr="00392F31">
        <w:rPr>
          <w:rFonts w:ascii="Kokila" w:hAnsi="Kokila" w:cs="Kokila"/>
          <w:sz w:val="32"/>
          <w:szCs w:val="32"/>
        </w:rPr>
        <w:t>-------------------------------------------------------------------------------------------------------------</w:t>
      </w:r>
    </w:p>
    <w:p w14:paraId="72092262" w14:textId="77777777" w:rsidR="003D2DD6" w:rsidRDefault="003D2DD6" w:rsidP="003D2DD6">
      <w:pPr>
        <w:tabs>
          <w:tab w:val="left" w:pos="4770"/>
        </w:tabs>
        <w:spacing w:after="0" w:line="360" w:lineRule="auto"/>
        <w:rPr>
          <w:rFonts w:ascii="Kokila" w:hAnsi="Kokila" w:cs="Kokila"/>
          <w:sz w:val="32"/>
          <w:szCs w:val="32"/>
        </w:rPr>
      </w:pPr>
      <w:r w:rsidRPr="00392F31">
        <w:rPr>
          <w:rFonts w:ascii="Kokila" w:hAnsi="Kokila" w:cs="Kokila"/>
          <w:sz w:val="32"/>
          <w:szCs w:val="32"/>
        </w:rPr>
        <w:t>-------------------------------------------------------------------------------------------------------------</w:t>
      </w:r>
    </w:p>
    <w:p w14:paraId="6378F499" w14:textId="77777777" w:rsidR="003D2DD6" w:rsidRDefault="003D2DD6" w:rsidP="003D2DD6">
      <w:pPr>
        <w:spacing w:after="0" w:line="360" w:lineRule="auto"/>
        <w:rPr>
          <w:rFonts w:ascii="Kokila" w:hAnsi="Kokila" w:cs="Kokila"/>
          <w:sz w:val="32"/>
          <w:szCs w:val="32"/>
        </w:rPr>
      </w:pPr>
      <w:r w:rsidRPr="00392F31">
        <w:rPr>
          <w:rFonts w:ascii="Kokila" w:hAnsi="Kokila" w:cs="Kokila"/>
          <w:sz w:val="32"/>
          <w:szCs w:val="32"/>
        </w:rPr>
        <w:t>-------------------------------------------------------------------------------------------------------------</w:t>
      </w:r>
    </w:p>
    <w:p w14:paraId="324C7A1C" w14:textId="77777777" w:rsidR="003D2DD6" w:rsidRDefault="003D2DD6" w:rsidP="003D2DD6">
      <w:pPr>
        <w:spacing w:after="0" w:line="360" w:lineRule="auto"/>
        <w:jc w:val="both"/>
        <w:rPr>
          <w:rFonts w:ascii="Kokila" w:hAnsi="Kokila" w:cs="Kokila"/>
          <w:sz w:val="32"/>
          <w:szCs w:val="32"/>
        </w:rPr>
      </w:pPr>
      <w:r w:rsidRPr="00392F31">
        <w:rPr>
          <w:rFonts w:ascii="Kokila" w:hAnsi="Kokila" w:cs="Kokila"/>
          <w:sz w:val="32"/>
          <w:szCs w:val="32"/>
        </w:rPr>
        <w:t>-------------------------------------------------------------------------------------------------------------</w:t>
      </w:r>
    </w:p>
    <w:p w14:paraId="3AF5468F" w14:textId="77777777" w:rsidR="003D2DD6" w:rsidRDefault="003D2DD6" w:rsidP="003D2DD6">
      <w:pPr>
        <w:spacing w:after="0" w:line="360" w:lineRule="auto"/>
        <w:rPr>
          <w:rFonts w:ascii="Kokila" w:hAnsi="Kokila" w:cs="Kokila"/>
          <w:sz w:val="32"/>
          <w:szCs w:val="32"/>
        </w:rPr>
      </w:pPr>
      <w:r w:rsidRPr="00392F31">
        <w:rPr>
          <w:rFonts w:ascii="Kokila" w:hAnsi="Kokila" w:cs="Kokila"/>
          <w:sz w:val="32"/>
          <w:szCs w:val="32"/>
        </w:rPr>
        <w:t>-------------------------------------------------------------------------------------------------------------</w:t>
      </w:r>
    </w:p>
    <w:p w14:paraId="2C742090" w14:textId="078D0D51" w:rsidR="00D859B5" w:rsidRPr="00293F5A" w:rsidRDefault="00D859B5" w:rsidP="003D2DD6">
      <w:pPr>
        <w:spacing w:after="0" w:line="276" w:lineRule="auto"/>
        <w:rPr>
          <w:rFonts w:ascii="Kokila" w:hAnsi="Kokila" w:cs="Kokila"/>
          <w:sz w:val="30"/>
          <w:szCs w:val="30"/>
        </w:rPr>
      </w:pPr>
      <w:r w:rsidRPr="00293F5A">
        <w:rPr>
          <w:rFonts w:ascii="Kokila" w:hAnsi="Kokila" w:cs="Kokila"/>
          <w:sz w:val="30"/>
          <w:szCs w:val="30"/>
          <w:cs/>
        </w:rPr>
        <w:lastRenderedPageBreak/>
        <w:t>7. निम्न सूचनाओं से विनियोग क्रियाओं द्वारा रोकड़ प्रवाह की गणना कीजिए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823"/>
        <w:gridCol w:w="2693"/>
        <w:gridCol w:w="2500"/>
      </w:tblGrid>
      <w:tr w:rsidR="00D859B5" w:rsidRPr="00293F5A" w14:paraId="0466352B" w14:textId="77777777" w:rsidTr="00D27826">
        <w:tc>
          <w:tcPr>
            <w:tcW w:w="3823" w:type="dxa"/>
            <w:tcBorders>
              <w:bottom w:val="single" w:sz="4" w:space="0" w:color="auto"/>
            </w:tcBorders>
          </w:tcPr>
          <w:p w14:paraId="7E11F4AC" w14:textId="77777777" w:rsidR="00D859B5" w:rsidRPr="00293F5A" w:rsidRDefault="00D859B5" w:rsidP="003D2DD6">
            <w:pPr>
              <w:spacing w:after="0" w:line="276" w:lineRule="auto"/>
              <w:jc w:val="center"/>
              <w:rPr>
                <w:rFonts w:ascii="Kokila" w:hAnsi="Kokila" w:cs="Kokila"/>
                <w:sz w:val="30"/>
                <w:szCs w:val="30"/>
                <w:cs/>
              </w:rPr>
            </w:pPr>
            <w:r w:rsidRPr="00293F5A">
              <w:rPr>
                <w:rFonts w:ascii="Kokila" w:hAnsi="Kokila" w:cs="Kokila"/>
                <w:sz w:val="30"/>
                <w:szCs w:val="30"/>
                <w:cs/>
              </w:rPr>
              <w:t>विवरण</w:t>
            </w:r>
          </w:p>
        </w:tc>
        <w:tc>
          <w:tcPr>
            <w:tcW w:w="2693" w:type="dxa"/>
            <w:tcBorders>
              <w:bottom w:val="single" w:sz="4" w:space="0" w:color="auto"/>
            </w:tcBorders>
          </w:tcPr>
          <w:p w14:paraId="11E46BD0" w14:textId="77777777" w:rsidR="00D859B5" w:rsidRPr="00293F5A" w:rsidRDefault="00D859B5" w:rsidP="003D2DD6">
            <w:pPr>
              <w:spacing w:after="0" w:line="276" w:lineRule="auto"/>
              <w:jc w:val="center"/>
              <w:rPr>
                <w:rFonts w:ascii="Kokila" w:hAnsi="Kokila" w:cs="Kokila"/>
                <w:sz w:val="30"/>
                <w:szCs w:val="30"/>
              </w:rPr>
            </w:pPr>
            <w:r w:rsidRPr="00293F5A">
              <w:rPr>
                <w:rFonts w:ascii="Kokila" w:hAnsi="Kokila" w:cs="Kokila"/>
                <w:sz w:val="30"/>
                <w:szCs w:val="30"/>
                <w:cs/>
              </w:rPr>
              <w:t>31-12-2021</w:t>
            </w:r>
          </w:p>
        </w:tc>
        <w:tc>
          <w:tcPr>
            <w:tcW w:w="2500" w:type="dxa"/>
            <w:tcBorders>
              <w:bottom w:val="single" w:sz="4" w:space="0" w:color="auto"/>
            </w:tcBorders>
          </w:tcPr>
          <w:p w14:paraId="0308D1D3" w14:textId="77777777" w:rsidR="00D859B5" w:rsidRPr="00293F5A" w:rsidRDefault="00D859B5" w:rsidP="003D2DD6">
            <w:pPr>
              <w:spacing w:after="0" w:line="276" w:lineRule="auto"/>
              <w:jc w:val="center"/>
              <w:rPr>
                <w:rFonts w:ascii="Kokila" w:hAnsi="Kokila" w:cs="Kokila"/>
                <w:sz w:val="30"/>
                <w:szCs w:val="30"/>
              </w:rPr>
            </w:pPr>
            <w:r w:rsidRPr="00293F5A">
              <w:rPr>
                <w:rFonts w:ascii="Kokila" w:hAnsi="Kokila" w:cs="Kokila"/>
                <w:sz w:val="30"/>
                <w:szCs w:val="30"/>
                <w:cs/>
              </w:rPr>
              <w:t>31-12-2022</w:t>
            </w:r>
          </w:p>
        </w:tc>
      </w:tr>
      <w:tr w:rsidR="00D859B5" w:rsidRPr="00293F5A" w14:paraId="26EB56CF" w14:textId="77777777" w:rsidTr="00D27826">
        <w:tc>
          <w:tcPr>
            <w:tcW w:w="3823" w:type="dxa"/>
            <w:tcBorders>
              <w:top w:val="single" w:sz="4" w:space="0" w:color="auto"/>
              <w:bottom w:val="nil"/>
            </w:tcBorders>
          </w:tcPr>
          <w:p w14:paraId="601257DC" w14:textId="77777777" w:rsidR="00D859B5" w:rsidRPr="00293F5A" w:rsidRDefault="00D859B5" w:rsidP="003D2DD6">
            <w:pPr>
              <w:spacing w:after="0" w:line="276" w:lineRule="auto"/>
              <w:rPr>
                <w:rFonts w:ascii="Kokila" w:hAnsi="Kokila" w:cs="Kokila"/>
                <w:sz w:val="30"/>
                <w:szCs w:val="30"/>
              </w:rPr>
            </w:pPr>
            <w:r w:rsidRPr="00293F5A">
              <w:rPr>
                <w:rFonts w:ascii="Kokila" w:hAnsi="Kokila" w:cs="Kokila"/>
                <w:sz w:val="30"/>
                <w:szCs w:val="30"/>
                <w:cs/>
              </w:rPr>
              <w:t>विनियोग</w:t>
            </w:r>
          </w:p>
        </w:tc>
        <w:tc>
          <w:tcPr>
            <w:tcW w:w="2693" w:type="dxa"/>
            <w:tcBorders>
              <w:top w:val="single" w:sz="4" w:space="0" w:color="auto"/>
              <w:bottom w:val="nil"/>
            </w:tcBorders>
          </w:tcPr>
          <w:p w14:paraId="3AC18E52" w14:textId="77777777" w:rsidR="00D859B5" w:rsidRPr="00293F5A" w:rsidRDefault="00D859B5" w:rsidP="003D2DD6">
            <w:pPr>
              <w:spacing w:after="0" w:line="276" w:lineRule="auto"/>
              <w:jc w:val="center"/>
              <w:rPr>
                <w:rFonts w:ascii="Kokila" w:hAnsi="Kokila" w:cs="Kokila"/>
                <w:sz w:val="30"/>
                <w:szCs w:val="30"/>
              </w:rPr>
            </w:pPr>
            <w:r w:rsidRPr="00293F5A">
              <w:rPr>
                <w:rFonts w:ascii="Kokila" w:hAnsi="Kokila" w:cs="Kokila"/>
                <w:sz w:val="30"/>
                <w:szCs w:val="30"/>
              </w:rPr>
              <w:t>3,50,000</w:t>
            </w:r>
          </w:p>
        </w:tc>
        <w:tc>
          <w:tcPr>
            <w:tcW w:w="2500" w:type="dxa"/>
            <w:tcBorders>
              <w:top w:val="single" w:sz="4" w:space="0" w:color="auto"/>
              <w:bottom w:val="nil"/>
            </w:tcBorders>
          </w:tcPr>
          <w:p w14:paraId="2E7DB090" w14:textId="77777777" w:rsidR="00D859B5" w:rsidRPr="00293F5A" w:rsidRDefault="00D859B5" w:rsidP="003D2DD6">
            <w:pPr>
              <w:spacing w:after="0" w:line="276" w:lineRule="auto"/>
              <w:jc w:val="center"/>
              <w:rPr>
                <w:rFonts w:ascii="Kokila" w:hAnsi="Kokila" w:cs="Kokila"/>
                <w:sz w:val="30"/>
                <w:szCs w:val="30"/>
              </w:rPr>
            </w:pPr>
            <w:r w:rsidRPr="00293F5A">
              <w:rPr>
                <w:rFonts w:ascii="Kokila" w:hAnsi="Kokila" w:cs="Kokila"/>
                <w:sz w:val="30"/>
                <w:szCs w:val="30"/>
              </w:rPr>
              <w:t>2,00,000</w:t>
            </w:r>
          </w:p>
        </w:tc>
      </w:tr>
      <w:tr w:rsidR="00D859B5" w:rsidRPr="00293F5A" w14:paraId="102B6B87" w14:textId="77777777" w:rsidTr="00D27826">
        <w:tc>
          <w:tcPr>
            <w:tcW w:w="3823" w:type="dxa"/>
            <w:tcBorders>
              <w:top w:val="nil"/>
              <w:bottom w:val="nil"/>
            </w:tcBorders>
          </w:tcPr>
          <w:p w14:paraId="2D6E1C84" w14:textId="77777777" w:rsidR="00D859B5" w:rsidRPr="00293F5A" w:rsidRDefault="00D859B5" w:rsidP="003D2DD6">
            <w:pPr>
              <w:spacing w:after="0" w:line="276" w:lineRule="auto"/>
              <w:rPr>
                <w:rFonts w:ascii="Kokila" w:hAnsi="Kokila" w:cs="Kokila"/>
                <w:sz w:val="30"/>
                <w:szCs w:val="30"/>
              </w:rPr>
            </w:pPr>
            <w:r w:rsidRPr="00293F5A">
              <w:rPr>
                <w:rFonts w:ascii="Kokila" w:hAnsi="Kokila" w:cs="Kokila"/>
                <w:sz w:val="30"/>
                <w:szCs w:val="30"/>
                <w:cs/>
              </w:rPr>
              <w:t>ख्याति</w:t>
            </w:r>
          </w:p>
        </w:tc>
        <w:tc>
          <w:tcPr>
            <w:tcW w:w="2693" w:type="dxa"/>
            <w:tcBorders>
              <w:top w:val="nil"/>
              <w:bottom w:val="nil"/>
            </w:tcBorders>
          </w:tcPr>
          <w:p w14:paraId="7448BB35" w14:textId="77777777" w:rsidR="00D859B5" w:rsidRPr="00293F5A" w:rsidRDefault="00D859B5" w:rsidP="003D2DD6">
            <w:pPr>
              <w:spacing w:after="0" w:line="276" w:lineRule="auto"/>
              <w:jc w:val="center"/>
              <w:rPr>
                <w:rFonts w:ascii="Kokila" w:hAnsi="Kokila" w:cs="Kokila"/>
                <w:sz w:val="30"/>
                <w:szCs w:val="30"/>
              </w:rPr>
            </w:pPr>
            <w:r w:rsidRPr="00293F5A">
              <w:rPr>
                <w:rFonts w:ascii="Kokila" w:hAnsi="Kokila" w:cs="Kokila"/>
                <w:sz w:val="30"/>
                <w:szCs w:val="30"/>
              </w:rPr>
              <w:t>3,00,000</w:t>
            </w:r>
          </w:p>
        </w:tc>
        <w:tc>
          <w:tcPr>
            <w:tcW w:w="2500" w:type="dxa"/>
            <w:tcBorders>
              <w:top w:val="nil"/>
              <w:bottom w:val="nil"/>
            </w:tcBorders>
          </w:tcPr>
          <w:p w14:paraId="2542D67E" w14:textId="77777777" w:rsidR="00D859B5" w:rsidRPr="00293F5A" w:rsidRDefault="00D859B5" w:rsidP="003D2DD6">
            <w:pPr>
              <w:spacing w:after="0" w:line="276" w:lineRule="auto"/>
              <w:jc w:val="center"/>
              <w:rPr>
                <w:rFonts w:ascii="Kokila" w:hAnsi="Kokila" w:cs="Kokila"/>
                <w:sz w:val="30"/>
                <w:szCs w:val="30"/>
              </w:rPr>
            </w:pPr>
            <w:r w:rsidRPr="00293F5A">
              <w:rPr>
                <w:rFonts w:ascii="Kokila" w:hAnsi="Kokila" w:cs="Kokila"/>
                <w:sz w:val="30"/>
                <w:szCs w:val="30"/>
              </w:rPr>
              <w:t>-</w:t>
            </w:r>
          </w:p>
        </w:tc>
      </w:tr>
      <w:tr w:rsidR="00D859B5" w:rsidRPr="00293F5A" w14:paraId="2DC57973" w14:textId="77777777" w:rsidTr="00D27826">
        <w:tc>
          <w:tcPr>
            <w:tcW w:w="3823" w:type="dxa"/>
            <w:tcBorders>
              <w:top w:val="nil"/>
              <w:bottom w:val="nil"/>
            </w:tcBorders>
          </w:tcPr>
          <w:p w14:paraId="6CC8E605" w14:textId="77777777" w:rsidR="00D859B5" w:rsidRPr="00293F5A" w:rsidRDefault="00D859B5" w:rsidP="003D2DD6">
            <w:pPr>
              <w:spacing w:after="0" w:line="276" w:lineRule="auto"/>
              <w:rPr>
                <w:rFonts w:ascii="Kokila" w:hAnsi="Kokila" w:cs="Kokila"/>
                <w:sz w:val="30"/>
                <w:szCs w:val="30"/>
              </w:rPr>
            </w:pPr>
            <w:r w:rsidRPr="00293F5A">
              <w:rPr>
                <w:rFonts w:ascii="Kokila" w:hAnsi="Kokila" w:cs="Kokila"/>
                <w:sz w:val="30"/>
                <w:szCs w:val="30"/>
                <w:cs/>
              </w:rPr>
              <w:t>मशीन</w:t>
            </w:r>
          </w:p>
        </w:tc>
        <w:tc>
          <w:tcPr>
            <w:tcW w:w="2693" w:type="dxa"/>
            <w:tcBorders>
              <w:top w:val="nil"/>
              <w:bottom w:val="nil"/>
            </w:tcBorders>
          </w:tcPr>
          <w:p w14:paraId="722D2EB2" w14:textId="77777777" w:rsidR="00D859B5" w:rsidRPr="00293F5A" w:rsidRDefault="00D859B5" w:rsidP="003D2DD6">
            <w:pPr>
              <w:spacing w:after="0" w:line="276" w:lineRule="auto"/>
              <w:jc w:val="center"/>
              <w:rPr>
                <w:rFonts w:ascii="Kokila" w:hAnsi="Kokila" w:cs="Kokila"/>
                <w:sz w:val="30"/>
                <w:szCs w:val="30"/>
              </w:rPr>
            </w:pPr>
            <w:r w:rsidRPr="00293F5A">
              <w:rPr>
                <w:rFonts w:ascii="Kokila" w:hAnsi="Kokila" w:cs="Kokila"/>
                <w:sz w:val="30"/>
                <w:szCs w:val="30"/>
              </w:rPr>
              <w:t>4,50,000</w:t>
            </w:r>
          </w:p>
        </w:tc>
        <w:tc>
          <w:tcPr>
            <w:tcW w:w="2500" w:type="dxa"/>
            <w:tcBorders>
              <w:top w:val="nil"/>
              <w:bottom w:val="nil"/>
            </w:tcBorders>
          </w:tcPr>
          <w:p w14:paraId="4A655D9F" w14:textId="77777777" w:rsidR="00D859B5" w:rsidRPr="00293F5A" w:rsidRDefault="00D859B5" w:rsidP="003D2DD6">
            <w:pPr>
              <w:spacing w:after="0" w:line="276" w:lineRule="auto"/>
              <w:jc w:val="center"/>
              <w:rPr>
                <w:rFonts w:ascii="Kokila" w:hAnsi="Kokila" w:cs="Kokila"/>
                <w:sz w:val="30"/>
                <w:szCs w:val="30"/>
              </w:rPr>
            </w:pPr>
            <w:r w:rsidRPr="00293F5A">
              <w:rPr>
                <w:rFonts w:ascii="Kokila" w:hAnsi="Kokila" w:cs="Kokila"/>
                <w:sz w:val="30"/>
                <w:szCs w:val="30"/>
              </w:rPr>
              <w:t>3,00,000</w:t>
            </w:r>
          </w:p>
        </w:tc>
      </w:tr>
      <w:tr w:rsidR="00D859B5" w:rsidRPr="00293F5A" w14:paraId="7D621098" w14:textId="77777777" w:rsidTr="00D27826">
        <w:tc>
          <w:tcPr>
            <w:tcW w:w="3823" w:type="dxa"/>
            <w:tcBorders>
              <w:top w:val="nil"/>
            </w:tcBorders>
          </w:tcPr>
          <w:p w14:paraId="0BD0FEB5" w14:textId="77777777" w:rsidR="00D859B5" w:rsidRPr="00293F5A" w:rsidRDefault="00D859B5" w:rsidP="003D2DD6">
            <w:pPr>
              <w:spacing w:after="0" w:line="276" w:lineRule="auto"/>
              <w:rPr>
                <w:rFonts w:ascii="Kokila" w:hAnsi="Kokila" w:cs="Kokila"/>
                <w:sz w:val="30"/>
                <w:szCs w:val="30"/>
              </w:rPr>
            </w:pPr>
            <w:r w:rsidRPr="00293F5A">
              <w:rPr>
                <w:rFonts w:ascii="Kokila" w:hAnsi="Kokila" w:cs="Kokila"/>
                <w:sz w:val="30"/>
                <w:szCs w:val="30"/>
                <w:cs/>
              </w:rPr>
              <w:t>पेटेंट</w:t>
            </w:r>
          </w:p>
        </w:tc>
        <w:tc>
          <w:tcPr>
            <w:tcW w:w="2693" w:type="dxa"/>
            <w:tcBorders>
              <w:top w:val="nil"/>
            </w:tcBorders>
          </w:tcPr>
          <w:p w14:paraId="6BC815A1" w14:textId="77777777" w:rsidR="00D859B5" w:rsidRPr="00293F5A" w:rsidRDefault="00D859B5" w:rsidP="003D2DD6">
            <w:pPr>
              <w:spacing w:after="0" w:line="276" w:lineRule="auto"/>
              <w:jc w:val="center"/>
              <w:rPr>
                <w:rFonts w:ascii="Kokila" w:hAnsi="Kokila" w:cs="Kokila"/>
                <w:sz w:val="30"/>
                <w:szCs w:val="30"/>
              </w:rPr>
            </w:pPr>
            <w:r w:rsidRPr="00293F5A">
              <w:rPr>
                <w:rFonts w:ascii="Kokila" w:hAnsi="Kokila" w:cs="Kokila"/>
                <w:sz w:val="30"/>
                <w:szCs w:val="30"/>
              </w:rPr>
              <w:t>-</w:t>
            </w:r>
          </w:p>
        </w:tc>
        <w:tc>
          <w:tcPr>
            <w:tcW w:w="2500" w:type="dxa"/>
            <w:tcBorders>
              <w:top w:val="nil"/>
            </w:tcBorders>
          </w:tcPr>
          <w:p w14:paraId="75F2C44F" w14:textId="77777777" w:rsidR="00D859B5" w:rsidRPr="00293F5A" w:rsidRDefault="00D859B5" w:rsidP="003D2DD6">
            <w:pPr>
              <w:spacing w:after="0" w:line="276" w:lineRule="auto"/>
              <w:jc w:val="center"/>
              <w:rPr>
                <w:rFonts w:ascii="Kokila" w:hAnsi="Kokila" w:cs="Kokila"/>
                <w:sz w:val="30"/>
                <w:szCs w:val="30"/>
              </w:rPr>
            </w:pPr>
            <w:r w:rsidRPr="00293F5A">
              <w:rPr>
                <w:rFonts w:ascii="Kokila" w:hAnsi="Kokila" w:cs="Kokila"/>
                <w:sz w:val="30"/>
                <w:szCs w:val="30"/>
              </w:rPr>
              <w:t>75,000</w:t>
            </w:r>
          </w:p>
        </w:tc>
      </w:tr>
    </w:tbl>
    <w:p w14:paraId="4E75D18B" w14:textId="77777777" w:rsidR="00293F5A" w:rsidRPr="00293F5A" w:rsidRDefault="00293F5A" w:rsidP="003D2DD6">
      <w:pPr>
        <w:spacing w:after="0" w:line="276" w:lineRule="auto"/>
        <w:rPr>
          <w:rFonts w:ascii="Kokila" w:hAnsi="Kokila" w:cs="Kokila"/>
          <w:sz w:val="18"/>
          <w:szCs w:val="18"/>
        </w:rPr>
      </w:pPr>
    </w:p>
    <w:p w14:paraId="362387D6" w14:textId="33DA081B" w:rsidR="00D859B5" w:rsidRPr="00293F5A" w:rsidRDefault="00D859B5" w:rsidP="003D2DD6">
      <w:pPr>
        <w:spacing w:after="0" w:line="276" w:lineRule="auto"/>
        <w:rPr>
          <w:rFonts w:ascii="Kokila" w:hAnsi="Kokila" w:cs="Kokila"/>
          <w:sz w:val="30"/>
          <w:szCs w:val="30"/>
        </w:rPr>
      </w:pPr>
      <w:r w:rsidRPr="00293F5A">
        <w:rPr>
          <w:rFonts w:ascii="Kokila" w:hAnsi="Kokila" w:cs="Kokila"/>
          <w:sz w:val="30"/>
          <w:szCs w:val="30"/>
          <w:cs/>
        </w:rPr>
        <w:t>अतिरिक्त सूचनाएं -</w:t>
      </w:r>
    </w:p>
    <w:p w14:paraId="0C1EF6E2" w14:textId="77777777" w:rsidR="00D859B5" w:rsidRPr="00293F5A" w:rsidRDefault="00D859B5" w:rsidP="003D2DD6">
      <w:pPr>
        <w:pStyle w:val="ListParagraph"/>
        <w:numPr>
          <w:ilvl w:val="0"/>
          <w:numId w:val="43"/>
        </w:numPr>
        <w:spacing w:after="0" w:line="276" w:lineRule="auto"/>
        <w:rPr>
          <w:rFonts w:ascii="Kokila" w:hAnsi="Kokila" w:cs="Kokila"/>
          <w:sz w:val="30"/>
          <w:szCs w:val="30"/>
        </w:rPr>
      </w:pPr>
      <w:r w:rsidRPr="00293F5A">
        <w:rPr>
          <w:rFonts w:ascii="Kokila" w:hAnsi="Kokila" w:cs="Kokila"/>
          <w:sz w:val="30"/>
          <w:szCs w:val="30"/>
          <w:cs/>
        </w:rPr>
        <w:t xml:space="preserve">विनियोग पर ब्याज प्राप्त किया </w:t>
      </w:r>
      <w:r w:rsidRPr="00293F5A">
        <w:rPr>
          <w:rFonts w:ascii="Kokila" w:hAnsi="Kokila" w:cs="Kokila"/>
          <w:sz w:val="30"/>
          <w:szCs w:val="30"/>
        </w:rPr>
        <w:t>₹</w:t>
      </w:r>
      <w:r w:rsidRPr="00293F5A">
        <w:rPr>
          <w:rFonts w:ascii="Kokila" w:hAnsi="Kokila" w:cs="Kokila"/>
          <w:sz w:val="30"/>
          <w:szCs w:val="30"/>
          <w:cs/>
        </w:rPr>
        <w:t xml:space="preserve"> 15</w:t>
      </w:r>
      <w:r w:rsidRPr="00293F5A">
        <w:rPr>
          <w:rFonts w:ascii="Kokila" w:hAnsi="Kokila" w:cs="Kokila"/>
          <w:sz w:val="30"/>
          <w:szCs w:val="30"/>
        </w:rPr>
        <w:t>,</w:t>
      </w:r>
      <w:r w:rsidRPr="00293F5A">
        <w:rPr>
          <w:rFonts w:ascii="Kokila" w:hAnsi="Kokila" w:cs="Kokila"/>
          <w:sz w:val="30"/>
          <w:szCs w:val="30"/>
          <w:cs/>
        </w:rPr>
        <w:t xml:space="preserve">000 </w:t>
      </w:r>
    </w:p>
    <w:p w14:paraId="1AF20349" w14:textId="77777777" w:rsidR="00D859B5" w:rsidRPr="00293F5A" w:rsidRDefault="00D859B5" w:rsidP="003D2DD6">
      <w:pPr>
        <w:pStyle w:val="ListParagraph"/>
        <w:numPr>
          <w:ilvl w:val="0"/>
          <w:numId w:val="43"/>
        </w:numPr>
        <w:spacing w:after="0" w:line="276" w:lineRule="auto"/>
        <w:rPr>
          <w:rFonts w:ascii="Kokila" w:hAnsi="Kokila" w:cs="Kokila"/>
          <w:sz w:val="30"/>
          <w:szCs w:val="30"/>
        </w:rPr>
      </w:pPr>
      <w:r w:rsidRPr="00293F5A">
        <w:rPr>
          <w:rFonts w:ascii="Kokila" w:hAnsi="Kokila" w:cs="Kokila"/>
          <w:sz w:val="30"/>
          <w:szCs w:val="30"/>
          <w:cs/>
        </w:rPr>
        <w:t xml:space="preserve">अंशों में निवेशकों से लाभांश प्राप्त किया </w:t>
      </w:r>
      <w:r w:rsidRPr="00293F5A">
        <w:rPr>
          <w:rFonts w:ascii="Kokila" w:hAnsi="Kokila" w:cs="Kokila"/>
          <w:sz w:val="30"/>
          <w:szCs w:val="30"/>
        </w:rPr>
        <w:t>₹</w:t>
      </w:r>
      <w:r w:rsidRPr="00293F5A">
        <w:rPr>
          <w:rFonts w:ascii="Kokila" w:hAnsi="Kokila" w:cs="Kokila"/>
          <w:sz w:val="30"/>
          <w:szCs w:val="30"/>
          <w:cs/>
        </w:rPr>
        <w:t xml:space="preserve"> 25</w:t>
      </w:r>
      <w:r w:rsidRPr="00293F5A">
        <w:rPr>
          <w:rFonts w:ascii="Kokila" w:hAnsi="Kokila" w:cs="Kokila"/>
          <w:sz w:val="30"/>
          <w:szCs w:val="30"/>
        </w:rPr>
        <w:t>,</w:t>
      </w:r>
      <w:r w:rsidRPr="00293F5A">
        <w:rPr>
          <w:rFonts w:ascii="Kokila" w:hAnsi="Kokila" w:cs="Kokila"/>
          <w:sz w:val="30"/>
          <w:szCs w:val="30"/>
          <w:cs/>
        </w:rPr>
        <w:t xml:space="preserve">000 </w:t>
      </w:r>
    </w:p>
    <w:p w14:paraId="5174D06D" w14:textId="77777777" w:rsidR="00D859B5" w:rsidRPr="00293F5A" w:rsidRDefault="00D859B5" w:rsidP="003D2DD6">
      <w:pPr>
        <w:pStyle w:val="ListParagraph"/>
        <w:numPr>
          <w:ilvl w:val="0"/>
          <w:numId w:val="43"/>
        </w:numPr>
        <w:spacing w:after="0" w:line="276" w:lineRule="auto"/>
        <w:rPr>
          <w:rFonts w:ascii="Kokila" w:hAnsi="Kokila" w:cs="Kokila"/>
          <w:sz w:val="30"/>
          <w:szCs w:val="30"/>
        </w:rPr>
      </w:pPr>
      <w:r w:rsidRPr="00293F5A">
        <w:rPr>
          <w:rFonts w:ascii="Kokila" w:hAnsi="Kokila" w:cs="Kokila"/>
          <w:sz w:val="30"/>
          <w:szCs w:val="30"/>
          <w:cs/>
        </w:rPr>
        <w:t xml:space="preserve">निवेश के रूप में खरीदे गए प्लांट के उपयोग से किराया प्राप्त किया </w:t>
      </w:r>
      <w:r w:rsidRPr="00293F5A">
        <w:rPr>
          <w:rFonts w:ascii="Kokila" w:hAnsi="Kokila" w:cs="Kokila"/>
          <w:sz w:val="30"/>
          <w:szCs w:val="30"/>
        </w:rPr>
        <w:t>₹</w:t>
      </w:r>
      <w:r w:rsidRPr="00293F5A">
        <w:rPr>
          <w:rFonts w:ascii="Kokila" w:hAnsi="Kokila" w:cs="Kokila"/>
          <w:sz w:val="30"/>
          <w:szCs w:val="30"/>
          <w:cs/>
        </w:rPr>
        <w:t>75</w:t>
      </w:r>
      <w:r w:rsidRPr="00293F5A">
        <w:rPr>
          <w:rFonts w:ascii="Kokila" w:hAnsi="Kokila" w:cs="Kokila"/>
          <w:sz w:val="30"/>
          <w:szCs w:val="30"/>
        </w:rPr>
        <w:t>,</w:t>
      </w:r>
      <w:r w:rsidRPr="00293F5A">
        <w:rPr>
          <w:rFonts w:ascii="Kokila" w:hAnsi="Kokila" w:cs="Kokila"/>
          <w:sz w:val="30"/>
          <w:szCs w:val="30"/>
          <w:cs/>
        </w:rPr>
        <w:t xml:space="preserve">000 </w:t>
      </w:r>
    </w:p>
    <w:p w14:paraId="096CB553" w14:textId="6670A078" w:rsidR="00D859B5" w:rsidRPr="00293F5A" w:rsidRDefault="00D859B5" w:rsidP="003D2DD6">
      <w:pPr>
        <w:spacing w:after="0" w:line="276" w:lineRule="auto"/>
        <w:rPr>
          <w:rFonts w:ascii="Kokila" w:hAnsi="Kokila" w:cs="Kokila"/>
          <w:sz w:val="30"/>
          <w:szCs w:val="30"/>
        </w:rPr>
      </w:pPr>
      <w:r w:rsidRPr="00293F5A">
        <w:rPr>
          <w:rFonts w:ascii="Kokila" w:hAnsi="Kokila" w:cs="Kokila"/>
          <w:sz w:val="30"/>
          <w:szCs w:val="30"/>
        </w:rPr>
        <w:t xml:space="preserve">From the following particulars calculate Cash Flow from </w:t>
      </w:r>
      <w:r w:rsidR="005B3698">
        <w:rPr>
          <w:rFonts w:ascii="Kokila" w:hAnsi="Kokila" w:cs="Kokila"/>
          <w:sz w:val="30"/>
          <w:szCs w:val="30"/>
        </w:rPr>
        <w:t>Investing</w:t>
      </w:r>
      <w:r w:rsidRPr="00293F5A">
        <w:rPr>
          <w:rFonts w:ascii="Kokila" w:hAnsi="Kokila" w:cs="Kokila"/>
          <w:sz w:val="30"/>
          <w:szCs w:val="30"/>
        </w:rPr>
        <w:t xml:space="preserve"> Activities: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823"/>
        <w:gridCol w:w="2693"/>
        <w:gridCol w:w="2500"/>
      </w:tblGrid>
      <w:tr w:rsidR="00D859B5" w:rsidRPr="00293F5A" w14:paraId="3A511652" w14:textId="77777777" w:rsidTr="00D27826">
        <w:tc>
          <w:tcPr>
            <w:tcW w:w="3823" w:type="dxa"/>
            <w:tcBorders>
              <w:bottom w:val="single" w:sz="4" w:space="0" w:color="auto"/>
            </w:tcBorders>
          </w:tcPr>
          <w:p w14:paraId="2A74EED2" w14:textId="77777777" w:rsidR="00D859B5" w:rsidRPr="00293F5A" w:rsidRDefault="00D859B5" w:rsidP="003D2DD6">
            <w:pPr>
              <w:spacing w:after="0" w:line="276" w:lineRule="auto"/>
              <w:jc w:val="center"/>
              <w:rPr>
                <w:rFonts w:ascii="Kokila" w:hAnsi="Kokila" w:cs="Kokila"/>
                <w:sz w:val="30"/>
                <w:szCs w:val="30"/>
                <w:cs/>
              </w:rPr>
            </w:pPr>
            <w:r w:rsidRPr="00293F5A">
              <w:rPr>
                <w:rFonts w:ascii="Kokila" w:hAnsi="Kokila" w:cs="Kokila"/>
                <w:sz w:val="30"/>
                <w:szCs w:val="30"/>
              </w:rPr>
              <w:t>Particulars</w:t>
            </w:r>
          </w:p>
        </w:tc>
        <w:tc>
          <w:tcPr>
            <w:tcW w:w="2693" w:type="dxa"/>
            <w:tcBorders>
              <w:bottom w:val="single" w:sz="4" w:space="0" w:color="auto"/>
            </w:tcBorders>
          </w:tcPr>
          <w:p w14:paraId="62FAB492" w14:textId="77777777" w:rsidR="00D859B5" w:rsidRPr="00293F5A" w:rsidRDefault="00D859B5" w:rsidP="003D2DD6">
            <w:pPr>
              <w:spacing w:after="0" w:line="276" w:lineRule="auto"/>
              <w:jc w:val="center"/>
              <w:rPr>
                <w:rFonts w:ascii="Kokila" w:hAnsi="Kokila" w:cs="Kokila"/>
                <w:sz w:val="30"/>
                <w:szCs w:val="30"/>
              </w:rPr>
            </w:pPr>
            <w:r w:rsidRPr="00293F5A">
              <w:rPr>
                <w:rFonts w:ascii="Kokila" w:hAnsi="Kokila" w:cs="Kokila"/>
                <w:sz w:val="30"/>
                <w:szCs w:val="30"/>
                <w:cs/>
              </w:rPr>
              <w:t>31-12-2021</w:t>
            </w:r>
          </w:p>
        </w:tc>
        <w:tc>
          <w:tcPr>
            <w:tcW w:w="2500" w:type="dxa"/>
            <w:tcBorders>
              <w:bottom w:val="single" w:sz="4" w:space="0" w:color="auto"/>
            </w:tcBorders>
          </w:tcPr>
          <w:p w14:paraId="46EE2D6A" w14:textId="77777777" w:rsidR="00D859B5" w:rsidRPr="00293F5A" w:rsidRDefault="00D859B5" w:rsidP="003D2DD6">
            <w:pPr>
              <w:spacing w:after="0" w:line="276" w:lineRule="auto"/>
              <w:jc w:val="center"/>
              <w:rPr>
                <w:rFonts w:ascii="Kokila" w:hAnsi="Kokila" w:cs="Kokila"/>
                <w:sz w:val="30"/>
                <w:szCs w:val="30"/>
              </w:rPr>
            </w:pPr>
            <w:r w:rsidRPr="00293F5A">
              <w:rPr>
                <w:rFonts w:ascii="Kokila" w:hAnsi="Kokila" w:cs="Kokila"/>
                <w:sz w:val="30"/>
                <w:szCs w:val="30"/>
                <w:cs/>
              </w:rPr>
              <w:t>31-12-2022</w:t>
            </w:r>
          </w:p>
        </w:tc>
      </w:tr>
      <w:tr w:rsidR="00D859B5" w:rsidRPr="00293F5A" w14:paraId="61E87B27" w14:textId="77777777" w:rsidTr="00D27826">
        <w:tc>
          <w:tcPr>
            <w:tcW w:w="3823" w:type="dxa"/>
            <w:tcBorders>
              <w:top w:val="single" w:sz="4" w:space="0" w:color="auto"/>
              <w:bottom w:val="nil"/>
            </w:tcBorders>
          </w:tcPr>
          <w:p w14:paraId="53D22752" w14:textId="77777777" w:rsidR="00D859B5" w:rsidRPr="00293F5A" w:rsidRDefault="00D859B5" w:rsidP="003D2DD6">
            <w:pPr>
              <w:spacing w:after="0" w:line="276" w:lineRule="auto"/>
              <w:rPr>
                <w:rFonts w:ascii="Kokila" w:hAnsi="Kokila" w:cs="Kokila"/>
                <w:sz w:val="30"/>
                <w:szCs w:val="30"/>
              </w:rPr>
            </w:pPr>
            <w:r w:rsidRPr="00293F5A">
              <w:rPr>
                <w:rFonts w:ascii="Kokila" w:hAnsi="Kokila" w:cs="Kokila"/>
                <w:sz w:val="30"/>
                <w:szCs w:val="30"/>
              </w:rPr>
              <w:t>Investment</w:t>
            </w:r>
          </w:p>
        </w:tc>
        <w:tc>
          <w:tcPr>
            <w:tcW w:w="2693" w:type="dxa"/>
            <w:tcBorders>
              <w:top w:val="single" w:sz="4" w:space="0" w:color="auto"/>
              <w:bottom w:val="nil"/>
            </w:tcBorders>
          </w:tcPr>
          <w:p w14:paraId="403B6555" w14:textId="77777777" w:rsidR="00D859B5" w:rsidRPr="00293F5A" w:rsidRDefault="00D859B5" w:rsidP="003D2DD6">
            <w:pPr>
              <w:spacing w:after="0" w:line="276" w:lineRule="auto"/>
              <w:jc w:val="center"/>
              <w:rPr>
                <w:rFonts w:ascii="Kokila" w:hAnsi="Kokila" w:cs="Kokila"/>
                <w:sz w:val="30"/>
                <w:szCs w:val="30"/>
              </w:rPr>
            </w:pPr>
            <w:r w:rsidRPr="00293F5A">
              <w:rPr>
                <w:rFonts w:ascii="Kokila" w:hAnsi="Kokila" w:cs="Kokila"/>
                <w:sz w:val="30"/>
                <w:szCs w:val="30"/>
              </w:rPr>
              <w:t>3,50,000</w:t>
            </w:r>
          </w:p>
        </w:tc>
        <w:tc>
          <w:tcPr>
            <w:tcW w:w="2500" w:type="dxa"/>
            <w:tcBorders>
              <w:top w:val="single" w:sz="4" w:space="0" w:color="auto"/>
              <w:bottom w:val="nil"/>
            </w:tcBorders>
          </w:tcPr>
          <w:p w14:paraId="41AB40F9" w14:textId="77777777" w:rsidR="00D859B5" w:rsidRPr="00293F5A" w:rsidRDefault="00D859B5" w:rsidP="003D2DD6">
            <w:pPr>
              <w:spacing w:after="0" w:line="276" w:lineRule="auto"/>
              <w:jc w:val="center"/>
              <w:rPr>
                <w:rFonts w:ascii="Kokila" w:hAnsi="Kokila" w:cs="Kokila"/>
                <w:sz w:val="30"/>
                <w:szCs w:val="30"/>
              </w:rPr>
            </w:pPr>
            <w:r w:rsidRPr="00293F5A">
              <w:rPr>
                <w:rFonts w:ascii="Kokila" w:hAnsi="Kokila" w:cs="Kokila"/>
                <w:sz w:val="30"/>
                <w:szCs w:val="30"/>
              </w:rPr>
              <w:t>2,00,000</w:t>
            </w:r>
          </w:p>
        </w:tc>
      </w:tr>
      <w:tr w:rsidR="00D859B5" w:rsidRPr="00293F5A" w14:paraId="74B4F4C5" w14:textId="77777777" w:rsidTr="00D27826">
        <w:tc>
          <w:tcPr>
            <w:tcW w:w="3823" w:type="dxa"/>
            <w:tcBorders>
              <w:top w:val="nil"/>
              <w:bottom w:val="nil"/>
            </w:tcBorders>
          </w:tcPr>
          <w:p w14:paraId="2EC97A2F" w14:textId="77777777" w:rsidR="00D859B5" w:rsidRPr="00293F5A" w:rsidRDefault="00D859B5" w:rsidP="003D2DD6">
            <w:pPr>
              <w:spacing w:after="0" w:line="276" w:lineRule="auto"/>
              <w:rPr>
                <w:rFonts w:ascii="Kokila" w:hAnsi="Kokila" w:cs="Kokila"/>
                <w:sz w:val="30"/>
                <w:szCs w:val="30"/>
              </w:rPr>
            </w:pPr>
            <w:r w:rsidRPr="00293F5A">
              <w:rPr>
                <w:rFonts w:ascii="Kokila" w:hAnsi="Kokila" w:cs="Kokila"/>
                <w:sz w:val="30"/>
                <w:szCs w:val="30"/>
              </w:rPr>
              <w:t>Goodwill</w:t>
            </w:r>
          </w:p>
        </w:tc>
        <w:tc>
          <w:tcPr>
            <w:tcW w:w="2693" w:type="dxa"/>
            <w:tcBorders>
              <w:top w:val="nil"/>
              <w:bottom w:val="nil"/>
            </w:tcBorders>
          </w:tcPr>
          <w:p w14:paraId="02612FF3" w14:textId="77777777" w:rsidR="00D859B5" w:rsidRPr="00293F5A" w:rsidRDefault="00D859B5" w:rsidP="003D2DD6">
            <w:pPr>
              <w:spacing w:after="0" w:line="276" w:lineRule="auto"/>
              <w:jc w:val="center"/>
              <w:rPr>
                <w:rFonts w:ascii="Kokila" w:hAnsi="Kokila" w:cs="Kokila"/>
                <w:sz w:val="30"/>
                <w:szCs w:val="30"/>
              </w:rPr>
            </w:pPr>
            <w:r w:rsidRPr="00293F5A">
              <w:rPr>
                <w:rFonts w:ascii="Kokila" w:hAnsi="Kokila" w:cs="Kokila"/>
                <w:sz w:val="30"/>
                <w:szCs w:val="30"/>
              </w:rPr>
              <w:t>3,00,000</w:t>
            </w:r>
          </w:p>
        </w:tc>
        <w:tc>
          <w:tcPr>
            <w:tcW w:w="2500" w:type="dxa"/>
            <w:tcBorders>
              <w:top w:val="nil"/>
              <w:bottom w:val="nil"/>
            </w:tcBorders>
          </w:tcPr>
          <w:p w14:paraId="65792CB4" w14:textId="77777777" w:rsidR="00D859B5" w:rsidRPr="00293F5A" w:rsidRDefault="00D859B5" w:rsidP="003D2DD6">
            <w:pPr>
              <w:spacing w:after="0" w:line="276" w:lineRule="auto"/>
              <w:jc w:val="center"/>
              <w:rPr>
                <w:rFonts w:ascii="Kokila" w:hAnsi="Kokila" w:cs="Kokila"/>
                <w:sz w:val="30"/>
                <w:szCs w:val="30"/>
              </w:rPr>
            </w:pPr>
            <w:r w:rsidRPr="00293F5A">
              <w:rPr>
                <w:rFonts w:ascii="Kokila" w:hAnsi="Kokila" w:cs="Kokila"/>
                <w:sz w:val="30"/>
                <w:szCs w:val="30"/>
              </w:rPr>
              <w:t>-</w:t>
            </w:r>
          </w:p>
        </w:tc>
      </w:tr>
      <w:tr w:rsidR="00D859B5" w:rsidRPr="00293F5A" w14:paraId="7E08B8C3" w14:textId="77777777" w:rsidTr="00D27826">
        <w:tc>
          <w:tcPr>
            <w:tcW w:w="3823" w:type="dxa"/>
            <w:tcBorders>
              <w:top w:val="nil"/>
              <w:bottom w:val="nil"/>
            </w:tcBorders>
          </w:tcPr>
          <w:p w14:paraId="5D1F1251" w14:textId="77777777" w:rsidR="00D859B5" w:rsidRPr="00293F5A" w:rsidRDefault="00D859B5" w:rsidP="003D2DD6">
            <w:pPr>
              <w:spacing w:after="0" w:line="276" w:lineRule="auto"/>
              <w:rPr>
                <w:rFonts w:ascii="Kokila" w:hAnsi="Kokila" w:cs="Kokila"/>
                <w:sz w:val="30"/>
                <w:szCs w:val="30"/>
              </w:rPr>
            </w:pPr>
            <w:r w:rsidRPr="00293F5A">
              <w:rPr>
                <w:rFonts w:ascii="Kokila" w:hAnsi="Kokila" w:cs="Kokila"/>
                <w:sz w:val="30"/>
                <w:szCs w:val="30"/>
              </w:rPr>
              <w:t>Machine</w:t>
            </w:r>
          </w:p>
        </w:tc>
        <w:tc>
          <w:tcPr>
            <w:tcW w:w="2693" w:type="dxa"/>
            <w:tcBorders>
              <w:top w:val="nil"/>
              <w:bottom w:val="nil"/>
            </w:tcBorders>
          </w:tcPr>
          <w:p w14:paraId="0C0E84DF" w14:textId="77777777" w:rsidR="00D859B5" w:rsidRPr="00293F5A" w:rsidRDefault="00D859B5" w:rsidP="003D2DD6">
            <w:pPr>
              <w:spacing w:after="0" w:line="276" w:lineRule="auto"/>
              <w:jc w:val="center"/>
              <w:rPr>
                <w:rFonts w:ascii="Kokila" w:hAnsi="Kokila" w:cs="Kokila"/>
                <w:sz w:val="30"/>
                <w:szCs w:val="30"/>
              </w:rPr>
            </w:pPr>
            <w:r w:rsidRPr="00293F5A">
              <w:rPr>
                <w:rFonts w:ascii="Kokila" w:hAnsi="Kokila" w:cs="Kokila"/>
                <w:sz w:val="30"/>
                <w:szCs w:val="30"/>
              </w:rPr>
              <w:t>4,50,000</w:t>
            </w:r>
          </w:p>
        </w:tc>
        <w:tc>
          <w:tcPr>
            <w:tcW w:w="2500" w:type="dxa"/>
            <w:tcBorders>
              <w:top w:val="nil"/>
              <w:bottom w:val="nil"/>
            </w:tcBorders>
          </w:tcPr>
          <w:p w14:paraId="240C1184" w14:textId="77777777" w:rsidR="00D859B5" w:rsidRPr="00293F5A" w:rsidRDefault="00D859B5" w:rsidP="003D2DD6">
            <w:pPr>
              <w:spacing w:after="0" w:line="276" w:lineRule="auto"/>
              <w:jc w:val="center"/>
              <w:rPr>
                <w:rFonts w:ascii="Kokila" w:hAnsi="Kokila" w:cs="Kokila"/>
                <w:sz w:val="30"/>
                <w:szCs w:val="30"/>
              </w:rPr>
            </w:pPr>
            <w:r w:rsidRPr="00293F5A">
              <w:rPr>
                <w:rFonts w:ascii="Kokila" w:hAnsi="Kokila" w:cs="Kokila"/>
                <w:sz w:val="30"/>
                <w:szCs w:val="30"/>
              </w:rPr>
              <w:t>3,00,000</w:t>
            </w:r>
          </w:p>
        </w:tc>
      </w:tr>
      <w:tr w:rsidR="00D859B5" w:rsidRPr="00293F5A" w14:paraId="3AE178F2" w14:textId="77777777" w:rsidTr="00D27826">
        <w:tc>
          <w:tcPr>
            <w:tcW w:w="3823" w:type="dxa"/>
            <w:tcBorders>
              <w:top w:val="nil"/>
            </w:tcBorders>
          </w:tcPr>
          <w:p w14:paraId="2FA4F971" w14:textId="77777777" w:rsidR="00D859B5" w:rsidRPr="00293F5A" w:rsidRDefault="00D859B5" w:rsidP="003D2DD6">
            <w:pPr>
              <w:spacing w:after="0" w:line="276" w:lineRule="auto"/>
              <w:rPr>
                <w:rFonts w:ascii="Kokila" w:hAnsi="Kokila" w:cs="Kokila"/>
                <w:sz w:val="30"/>
                <w:szCs w:val="30"/>
                <w:cs/>
              </w:rPr>
            </w:pPr>
            <w:r w:rsidRPr="00293F5A">
              <w:rPr>
                <w:rFonts w:ascii="Kokila" w:hAnsi="Kokila" w:cs="Kokila"/>
                <w:sz w:val="30"/>
                <w:szCs w:val="30"/>
              </w:rPr>
              <w:t>Patents</w:t>
            </w:r>
          </w:p>
        </w:tc>
        <w:tc>
          <w:tcPr>
            <w:tcW w:w="2693" w:type="dxa"/>
            <w:tcBorders>
              <w:top w:val="nil"/>
            </w:tcBorders>
          </w:tcPr>
          <w:p w14:paraId="67022D67" w14:textId="77777777" w:rsidR="00D859B5" w:rsidRPr="00293F5A" w:rsidRDefault="00D859B5" w:rsidP="003D2DD6">
            <w:pPr>
              <w:spacing w:after="0" w:line="276" w:lineRule="auto"/>
              <w:jc w:val="center"/>
              <w:rPr>
                <w:rFonts w:ascii="Kokila" w:hAnsi="Kokila" w:cs="Kokila"/>
                <w:sz w:val="30"/>
                <w:szCs w:val="30"/>
              </w:rPr>
            </w:pPr>
            <w:r w:rsidRPr="00293F5A">
              <w:rPr>
                <w:rFonts w:ascii="Kokila" w:hAnsi="Kokila" w:cs="Kokila"/>
                <w:sz w:val="30"/>
                <w:szCs w:val="30"/>
              </w:rPr>
              <w:t>-</w:t>
            </w:r>
          </w:p>
        </w:tc>
        <w:tc>
          <w:tcPr>
            <w:tcW w:w="2500" w:type="dxa"/>
            <w:tcBorders>
              <w:top w:val="nil"/>
            </w:tcBorders>
          </w:tcPr>
          <w:p w14:paraId="5994C1F3" w14:textId="77777777" w:rsidR="00D859B5" w:rsidRPr="00293F5A" w:rsidRDefault="00D859B5" w:rsidP="003D2DD6">
            <w:pPr>
              <w:spacing w:after="0" w:line="276" w:lineRule="auto"/>
              <w:jc w:val="center"/>
              <w:rPr>
                <w:rFonts w:ascii="Kokila" w:hAnsi="Kokila" w:cs="Kokila"/>
                <w:sz w:val="30"/>
                <w:szCs w:val="30"/>
              </w:rPr>
            </w:pPr>
            <w:r w:rsidRPr="00293F5A">
              <w:rPr>
                <w:rFonts w:ascii="Kokila" w:hAnsi="Kokila" w:cs="Kokila"/>
                <w:sz w:val="30"/>
                <w:szCs w:val="30"/>
              </w:rPr>
              <w:t>75,000</w:t>
            </w:r>
          </w:p>
        </w:tc>
      </w:tr>
    </w:tbl>
    <w:p w14:paraId="7C567CA8" w14:textId="77777777" w:rsidR="00D859B5" w:rsidRPr="00293F5A" w:rsidRDefault="00D859B5" w:rsidP="003D2DD6">
      <w:pPr>
        <w:spacing w:after="0" w:line="276" w:lineRule="auto"/>
        <w:rPr>
          <w:rFonts w:ascii="Kokila" w:hAnsi="Kokila" w:cs="Kokila"/>
          <w:sz w:val="30"/>
          <w:szCs w:val="30"/>
        </w:rPr>
      </w:pPr>
      <w:r w:rsidRPr="00293F5A">
        <w:rPr>
          <w:rFonts w:ascii="Kokila" w:hAnsi="Kokila" w:cs="Kokila"/>
          <w:sz w:val="30"/>
          <w:szCs w:val="30"/>
        </w:rPr>
        <w:t xml:space="preserve">Additional Information: </w:t>
      </w:r>
    </w:p>
    <w:p w14:paraId="1CF931BE" w14:textId="77777777" w:rsidR="00D859B5" w:rsidRPr="00293F5A" w:rsidRDefault="00D859B5" w:rsidP="003D2DD6">
      <w:pPr>
        <w:pStyle w:val="ListParagraph"/>
        <w:numPr>
          <w:ilvl w:val="0"/>
          <w:numId w:val="44"/>
        </w:numPr>
        <w:spacing w:after="0" w:line="276" w:lineRule="auto"/>
        <w:rPr>
          <w:rFonts w:ascii="Kokila" w:hAnsi="Kokila" w:cs="Kokila"/>
          <w:sz w:val="30"/>
          <w:szCs w:val="30"/>
        </w:rPr>
      </w:pPr>
      <w:r w:rsidRPr="00293F5A">
        <w:rPr>
          <w:rFonts w:ascii="Kokila" w:hAnsi="Kokila" w:cs="Kokila"/>
          <w:sz w:val="30"/>
          <w:szCs w:val="30"/>
        </w:rPr>
        <w:t xml:space="preserve">Interest received on investment ₹15,000 </w:t>
      </w:r>
    </w:p>
    <w:p w14:paraId="1EF6117B" w14:textId="77777777" w:rsidR="00D859B5" w:rsidRPr="00293F5A" w:rsidRDefault="00D859B5" w:rsidP="003D2DD6">
      <w:pPr>
        <w:pStyle w:val="ListParagraph"/>
        <w:numPr>
          <w:ilvl w:val="0"/>
          <w:numId w:val="44"/>
        </w:numPr>
        <w:spacing w:after="0" w:line="276" w:lineRule="auto"/>
        <w:rPr>
          <w:rFonts w:ascii="Kokila" w:hAnsi="Kokila" w:cs="Kokila"/>
          <w:sz w:val="30"/>
          <w:szCs w:val="30"/>
        </w:rPr>
      </w:pPr>
      <w:r w:rsidRPr="00293F5A">
        <w:rPr>
          <w:rFonts w:ascii="Kokila" w:hAnsi="Kokila" w:cs="Kokila"/>
          <w:sz w:val="30"/>
          <w:szCs w:val="30"/>
        </w:rPr>
        <w:t xml:space="preserve">Dividend received on shares as an investment ₹25,000 </w:t>
      </w:r>
    </w:p>
    <w:p w14:paraId="61094BC9" w14:textId="7EB5D25C" w:rsidR="00D859B5" w:rsidRDefault="00D859B5" w:rsidP="003D2DD6">
      <w:pPr>
        <w:pStyle w:val="ListParagraph"/>
        <w:numPr>
          <w:ilvl w:val="0"/>
          <w:numId w:val="44"/>
        </w:numPr>
        <w:spacing w:after="0" w:line="276" w:lineRule="auto"/>
        <w:rPr>
          <w:rFonts w:ascii="Kokila" w:hAnsi="Kokila" w:cs="Kokila"/>
          <w:sz w:val="30"/>
          <w:szCs w:val="30"/>
        </w:rPr>
      </w:pPr>
      <w:r w:rsidRPr="00293F5A">
        <w:rPr>
          <w:rFonts w:ascii="Kokila" w:hAnsi="Kokila" w:cs="Kokila"/>
          <w:sz w:val="30"/>
          <w:szCs w:val="30"/>
        </w:rPr>
        <w:t>Rent received ₹ 7</w:t>
      </w:r>
      <w:r w:rsidR="005B3698">
        <w:rPr>
          <w:rFonts w:ascii="Kokila" w:hAnsi="Kokila" w:cs="Kokila"/>
          <w:sz w:val="30"/>
          <w:szCs w:val="30"/>
        </w:rPr>
        <w:t>5</w:t>
      </w:r>
      <w:r w:rsidRPr="00293F5A">
        <w:rPr>
          <w:rFonts w:ascii="Kokila" w:hAnsi="Kokila" w:cs="Kokila"/>
          <w:sz w:val="30"/>
          <w:szCs w:val="30"/>
        </w:rPr>
        <w:t>,000 from a plant which was purchased out of funds for investment purpose and  let out for commercial use</w:t>
      </w:r>
    </w:p>
    <w:p w14:paraId="0BB34049" w14:textId="77777777" w:rsidR="003D2DD6" w:rsidRDefault="003D2DD6" w:rsidP="003D2DD6">
      <w:pPr>
        <w:spacing w:after="0" w:line="360" w:lineRule="auto"/>
        <w:rPr>
          <w:rFonts w:ascii="Kokila" w:hAnsi="Kokila" w:cs="Kokila"/>
          <w:sz w:val="32"/>
          <w:szCs w:val="32"/>
        </w:rPr>
      </w:pPr>
      <w:r w:rsidRPr="00392F31">
        <w:rPr>
          <w:rFonts w:ascii="Kokila" w:hAnsi="Kokila" w:cs="Kokila"/>
          <w:sz w:val="32"/>
          <w:szCs w:val="32"/>
        </w:rPr>
        <w:t>-------------------------------------------------------------------------------------------------------------</w:t>
      </w:r>
    </w:p>
    <w:p w14:paraId="76B5F154" w14:textId="77777777" w:rsidR="003D2DD6" w:rsidRDefault="003D2DD6" w:rsidP="003D2DD6">
      <w:pPr>
        <w:tabs>
          <w:tab w:val="left" w:pos="4770"/>
        </w:tabs>
        <w:spacing w:after="0" w:line="360" w:lineRule="auto"/>
        <w:rPr>
          <w:rFonts w:ascii="Kokila" w:hAnsi="Kokila" w:cs="Kokila"/>
          <w:sz w:val="32"/>
          <w:szCs w:val="32"/>
        </w:rPr>
      </w:pPr>
      <w:r w:rsidRPr="00392F31">
        <w:rPr>
          <w:rFonts w:ascii="Kokila" w:hAnsi="Kokila" w:cs="Kokila"/>
          <w:sz w:val="32"/>
          <w:szCs w:val="32"/>
        </w:rPr>
        <w:t>-------------------------------------------------------------------------------------------------------------</w:t>
      </w:r>
    </w:p>
    <w:p w14:paraId="3CF8284A" w14:textId="77777777" w:rsidR="003D2DD6" w:rsidRDefault="003D2DD6" w:rsidP="003D2DD6">
      <w:pPr>
        <w:spacing w:after="0" w:line="360" w:lineRule="auto"/>
        <w:rPr>
          <w:rFonts w:ascii="Kokila" w:hAnsi="Kokila" w:cs="Kokila"/>
          <w:sz w:val="32"/>
          <w:szCs w:val="32"/>
        </w:rPr>
      </w:pPr>
      <w:r w:rsidRPr="00392F31">
        <w:rPr>
          <w:rFonts w:ascii="Kokila" w:hAnsi="Kokila" w:cs="Kokila"/>
          <w:sz w:val="32"/>
          <w:szCs w:val="32"/>
        </w:rPr>
        <w:t>-------------------------------------------------------------------------------------------------------------</w:t>
      </w:r>
    </w:p>
    <w:p w14:paraId="172E73A1" w14:textId="77777777" w:rsidR="003D2DD6" w:rsidRDefault="003D2DD6" w:rsidP="003D2DD6">
      <w:pPr>
        <w:spacing w:after="0" w:line="360" w:lineRule="auto"/>
        <w:jc w:val="both"/>
        <w:rPr>
          <w:rFonts w:ascii="Kokila" w:hAnsi="Kokila" w:cs="Kokila"/>
          <w:sz w:val="32"/>
          <w:szCs w:val="32"/>
        </w:rPr>
      </w:pPr>
      <w:r w:rsidRPr="00392F31">
        <w:rPr>
          <w:rFonts w:ascii="Kokila" w:hAnsi="Kokila" w:cs="Kokila"/>
          <w:sz w:val="32"/>
          <w:szCs w:val="32"/>
        </w:rPr>
        <w:t>-------------------------------------------------------------------------------------------------------------</w:t>
      </w:r>
    </w:p>
    <w:p w14:paraId="6C16ABAC" w14:textId="77777777" w:rsidR="003D2DD6" w:rsidRDefault="003D2DD6" w:rsidP="003D2DD6">
      <w:pPr>
        <w:spacing w:after="0" w:line="360" w:lineRule="auto"/>
        <w:rPr>
          <w:rFonts w:ascii="Kokila" w:hAnsi="Kokila" w:cs="Kokila"/>
          <w:sz w:val="32"/>
          <w:szCs w:val="32"/>
        </w:rPr>
      </w:pPr>
      <w:r w:rsidRPr="00392F31">
        <w:rPr>
          <w:rFonts w:ascii="Kokila" w:hAnsi="Kokila" w:cs="Kokila"/>
          <w:sz w:val="32"/>
          <w:szCs w:val="32"/>
        </w:rPr>
        <w:t>-------------------------------------------------------------------------------------------------------------</w:t>
      </w:r>
    </w:p>
    <w:p w14:paraId="0E05B311" w14:textId="3CC4CA90" w:rsidR="003D2DD6" w:rsidRDefault="003D2DD6" w:rsidP="003D2DD6">
      <w:pPr>
        <w:spacing w:after="0" w:line="276" w:lineRule="auto"/>
        <w:rPr>
          <w:rFonts w:ascii="Kokila" w:hAnsi="Kokila" w:cs="Kokila"/>
          <w:sz w:val="32"/>
          <w:szCs w:val="32"/>
        </w:rPr>
      </w:pPr>
      <w:r w:rsidRPr="00392F31">
        <w:rPr>
          <w:rFonts w:ascii="Kokila" w:hAnsi="Kokila" w:cs="Kokila"/>
          <w:sz w:val="32"/>
          <w:szCs w:val="32"/>
        </w:rPr>
        <w:t>-------------------------------------------------------------------------------------------------------------</w:t>
      </w:r>
    </w:p>
    <w:p w14:paraId="62A9E1E6" w14:textId="77777777" w:rsidR="003D2DD6" w:rsidRDefault="003D2DD6" w:rsidP="003D2DD6">
      <w:pPr>
        <w:spacing w:after="0" w:line="360" w:lineRule="auto"/>
        <w:rPr>
          <w:rFonts w:ascii="Kokila" w:hAnsi="Kokila" w:cs="Kokila"/>
          <w:sz w:val="32"/>
          <w:szCs w:val="32"/>
        </w:rPr>
      </w:pPr>
      <w:r w:rsidRPr="00392F31">
        <w:rPr>
          <w:rFonts w:ascii="Kokila" w:hAnsi="Kokila" w:cs="Kokila"/>
          <w:sz w:val="32"/>
          <w:szCs w:val="32"/>
        </w:rPr>
        <w:t>-------------------------------------------------------------------------------------------------------------</w:t>
      </w:r>
    </w:p>
    <w:p w14:paraId="2A4C1A29" w14:textId="77777777" w:rsidR="003D2DD6" w:rsidRDefault="003D2DD6" w:rsidP="003D2DD6">
      <w:pPr>
        <w:tabs>
          <w:tab w:val="left" w:pos="4770"/>
        </w:tabs>
        <w:spacing w:after="0" w:line="360" w:lineRule="auto"/>
        <w:rPr>
          <w:rFonts w:ascii="Kokila" w:hAnsi="Kokila" w:cs="Kokila"/>
          <w:sz w:val="32"/>
          <w:szCs w:val="32"/>
        </w:rPr>
      </w:pPr>
      <w:r w:rsidRPr="00392F31">
        <w:rPr>
          <w:rFonts w:ascii="Kokila" w:hAnsi="Kokila" w:cs="Kokila"/>
          <w:sz w:val="32"/>
          <w:szCs w:val="32"/>
        </w:rPr>
        <w:t>-------------------------------------------------------------------------------------------------------------</w:t>
      </w:r>
    </w:p>
    <w:p w14:paraId="4494560F" w14:textId="77777777" w:rsidR="003D2DD6" w:rsidRDefault="003D2DD6" w:rsidP="003D2DD6">
      <w:pPr>
        <w:spacing w:after="0" w:line="360" w:lineRule="auto"/>
        <w:rPr>
          <w:rFonts w:ascii="Kokila" w:hAnsi="Kokila" w:cs="Kokila"/>
          <w:sz w:val="32"/>
          <w:szCs w:val="32"/>
        </w:rPr>
      </w:pPr>
      <w:r w:rsidRPr="00392F31">
        <w:rPr>
          <w:rFonts w:ascii="Kokila" w:hAnsi="Kokila" w:cs="Kokila"/>
          <w:sz w:val="32"/>
          <w:szCs w:val="32"/>
        </w:rPr>
        <w:t>-------------------------------------------------------------------------------------------------------------</w:t>
      </w:r>
    </w:p>
    <w:p w14:paraId="09B65C03" w14:textId="77777777" w:rsidR="003D2DD6" w:rsidRDefault="003D2DD6" w:rsidP="003D2DD6">
      <w:pPr>
        <w:spacing w:after="0" w:line="360" w:lineRule="auto"/>
        <w:jc w:val="both"/>
        <w:rPr>
          <w:rFonts w:ascii="Kokila" w:hAnsi="Kokila" w:cs="Kokila"/>
          <w:sz w:val="32"/>
          <w:szCs w:val="32"/>
        </w:rPr>
      </w:pPr>
      <w:r w:rsidRPr="00392F31">
        <w:rPr>
          <w:rFonts w:ascii="Kokila" w:hAnsi="Kokila" w:cs="Kokila"/>
          <w:sz w:val="32"/>
          <w:szCs w:val="32"/>
        </w:rPr>
        <w:t>-------------------------------------------------------------------------------------------------------------</w:t>
      </w:r>
    </w:p>
    <w:p w14:paraId="3CAD4F63" w14:textId="77777777" w:rsidR="00D859B5" w:rsidRPr="00293F5A" w:rsidRDefault="00D859B5" w:rsidP="003D2DD6">
      <w:pPr>
        <w:spacing w:after="0" w:line="276" w:lineRule="auto"/>
        <w:rPr>
          <w:rFonts w:ascii="Kokila" w:hAnsi="Kokila" w:cs="Kokila"/>
          <w:sz w:val="30"/>
          <w:szCs w:val="30"/>
        </w:rPr>
      </w:pPr>
      <w:r w:rsidRPr="00293F5A">
        <w:rPr>
          <w:rFonts w:ascii="Kokila" w:hAnsi="Kokila" w:cs="Kokila"/>
          <w:sz w:val="30"/>
          <w:szCs w:val="30"/>
          <w:cs/>
        </w:rPr>
        <w:lastRenderedPageBreak/>
        <w:t>8. निम्नलिखित सूचनाओं से वित्तीय क्रियाओं से रोकड़ प्रवाह की गणना कीजिए –</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823"/>
        <w:gridCol w:w="2693"/>
        <w:gridCol w:w="2500"/>
      </w:tblGrid>
      <w:tr w:rsidR="00D859B5" w:rsidRPr="00293F5A" w14:paraId="0600972D" w14:textId="77777777" w:rsidTr="00D27826">
        <w:tc>
          <w:tcPr>
            <w:tcW w:w="3823" w:type="dxa"/>
            <w:tcBorders>
              <w:bottom w:val="single" w:sz="4" w:space="0" w:color="auto"/>
            </w:tcBorders>
          </w:tcPr>
          <w:p w14:paraId="5FCB5BFC" w14:textId="77777777" w:rsidR="00D859B5" w:rsidRPr="00293F5A" w:rsidRDefault="00D859B5" w:rsidP="003D2DD6">
            <w:pPr>
              <w:spacing w:after="0" w:line="276" w:lineRule="auto"/>
              <w:jc w:val="center"/>
              <w:rPr>
                <w:rFonts w:ascii="Kokila" w:hAnsi="Kokila" w:cs="Kokila"/>
                <w:sz w:val="30"/>
                <w:szCs w:val="30"/>
              </w:rPr>
            </w:pPr>
            <w:r w:rsidRPr="00293F5A">
              <w:rPr>
                <w:rFonts w:ascii="Kokila" w:hAnsi="Kokila" w:cs="Kokila"/>
                <w:sz w:val="30"/>
                <w:szCs w:val="30"/>
                <w:cs/>
              </w:rPr>
              <w:t>विवरण</w:t>
            </w:r>
          </w:p>
        </w:tc>
        <w:tc>
          <w:tcPr>
            <w:tcW w:w="2693" w:type="dxa"/>
            <w:tcBorders>
              <w:bottom w:val="single" w:sz="4" w:space="0" w:color="auto"/>
            </w:tcBorders>
          </w:tcPr>
          <w:p w14:paraId="1794B647" w14:textId="77777777" w:rsidR="00D859B5" w:rsidRPr="00293F5A" w:rsidRDefault="00D859B5" w:rsidP="003D2DD6">
            <w:pPr>
              <w:spacing w:after="0" w:line="276" w:lineRule="auto"/>
              <w:jc w:val="center"/>
              <w:rPr>
                <w:rFonts w:ascii="Kokila" w:hAnsi="Kokila" w:cs="Kokila"/>
                <w:sz w:val="30"/>
                <w:szCs w:val="30"/>
              </w:rPr>
            </w:pPr>
            <w:r w:rsidRPr="00293F5A">
              <w:rPr>
                <w:rFonts w:ascii="Kokila" w:hAnsi="Kokila" w:cs="Kokila"/>
                <w:sz w:val="30"/>
                <w:szCs w:val="30"/>
                <w:cs/>
              </w:rPr>
              <w:t>31-12-2015</w:t>
            </w:r>
          </w:p>
        </w:tc>
        <w:tc>
          <w:tcPr>
            <w:tcW w:w="2500" w:type="dxa"/>
            <w:tcBorders>
              <w:bottom w:val="single" w:sz="4" w:space="0" w:color="auto"/>
            </w:tcBorders>
          </w:tcPr>
          <w:p w14:paraId="3F219291" w14:textId="77777777" w:rsidR="00D859B5" w:rsidRPr="00293F5A" w:rsidRDefault="00D859B5" w:rsidP="003D2DD6">
            <w:pPr>
              <w:spacing w:after="0" w:line="276" w:lineRule="auto"/>
              <w:jc w:val="center"/>
              <w:rPr>
                <w:rFonts w:ascii="Kokila" w:hAnsi="Kokila" w:cs="Kokila"/>
                <w:sz w:val="30"/>
                <w:szCs w:val="30"/>
              </w:rPr>
            </w:pPr>
            <w:r w:rsidRPr="00293F5A">
              <w:rPr>
                <w:rFonts w:ascii="Kokila" w:hAnsi="Kokila" w:cs="Kokila"/>
                <w:sz w:val="30"/>
                <w:szCs w:val="30"/>
                <w:cs/>
              </w:rPr>
              <w:t>31-12-2016</w:t>
            </w:r>
          </w:p>
        </w:tc>
      </w:tr>
      <w:tr w:rsidR="00D859B5" w:rsidRPr="00293F5A" w14:paraId="2F8A624E" w14:textId="77777777" w:rsidTr="00D27826">
        <w:tc>
          <w:tcPr>
            <w:tcW w:w="3823" w:type="dxa"/>
            <w:tcBorders>
              <w:top w:val="single" w:sz="4" w:space="0" w:color="auto"/>
              <w:bottom w:val="nil"/>
            </w:tcBorders>
          </w:tcPr>
          <w:p w14:paraId="5FB44C4C" w14:textId="77777777" w:rsidR="00D859B5" w:rsidRPr="00293F5A" w:rsidRDefault="00D859B5" w:rsidP="003D2DD6">
            <w:pPr>
              <w:spacing w:after="0" w:line="276" w:lineRule="auto"/>
              <w:rPr>
                <w:rFonts w:ascii="Kokila" w:hAnsi="Kokila" w:cs="Kokila"/>
                <w:sz w:val="30"/>
                <w:szCs w:val="30"/>
              </w:rPr>
            </w:pPr>
            <w:r w:rsidRPr="00293F5A">
              <w:rPr>
                <w:rFonts w:ascii="Kokila" w:hAnsi="Kokila" w:cs="Kokila"/>
                <w:sz w:val="30"/>
                <w:szCs w:val="30"/>
                <w:cs/>
              </w:rPr>
              <w:t>समता अंशपूंजी</w:t>
            </w:r>
          </w:p>
        </w:tc>
        <w:tc>
          <w:tcPr>
            <w:tcW w:w="2693" w:type="dxa"/>
            <w:tcBorders>
              <w:top w:val="single" w:sz="4" w:space="0" w:color="auto"/>
              <w:bottom w:val="nil"/>
            </w:tcBorders>
          </w:tcPr>
          <w:p w14:paraId="22DFED3B" w14:textId="77777777" w:rsidR="00D859B5" w:rsidRPr="00293F5A" w:rsidRDefault="00D859B5" w:rsidP="003D2DD6">
            <w:pPr>
              <w:spacing w:after="0" w:line="276" w:lineRule="auto"/>
              <w:jc w:val="center"/>
              <w:rPr>
                <w:rFonts w:ascii="Kokila" w:hAnsi="Kokila" w:cs="Kokila"/>
                <w:sz w:val="30"/>
                <w:szCs w:val="30"/>
              </w:rPr>
            </w:pPr>
            <w:r w:rsidRPr="00293F5A">
              <w:rPr>
                <w:rFonts w:ascii="Kokila" w:hAnsi="Kokila" w:cs="Kokila"/>
                <w:sz w:val="30"/>
                <w:szCs w:val="30"/>
                <w:cs/>
              </w:rPr>
              <w:t>4,00,000</w:t>
            </w:r>
          </w:p>
        </w:tc>
        <w:tc>
          <w:tcPr>
            <w:tcW w:w="2500" w:type="dxa"/>
            <w:tcBorders>
              <w:top w:val="single" w:sz="4" w:space="0" w:color="auto"/>
              <w:bottom w:val="nil"/>
            </w:tcBorders>
          </w:tcPr>
          <w:p w14:paraId="039CC050" w14:textId="77777777" w:rsidR="00D859B5" w:rsidRPr="00293F5A" w:rsidRDefault="00D859B5" w:rsidP="003D2DD6">
            <w:pPr>
              <w:spacing w:after="0" w:line="276" w:lineRule="auto"/>
              <w:jc w:val="center"/>
              <w:rPr>
                <w:rFonts w:ascii="Kokila" w:hAnsi="Kokila" w:cs="Kokila"/>
                <w:sz w:val="30"/>
                <w:szCs w:val="30"/>
              </w:rPr>
            </w:pPr>
            <w:r w:rsidRPr="00293F5A">
              <w:rPr>
                <w:rFonts w:ascii="Kokila" w:hAnsi="Kokila" w:cs="Kokila"/>
                <w:sz w:val="30"/>
                <w:szCs w:val="30"/>
                <w:cs/>
              </w:rPr>
              <w:t>5,00,000</w:t>
            </w:r>
          </w:p>
        </w:tc>
      </w:tr>
      <w:tr w:rsidR="00D859B5" w:rsidRPr="00293F5A" w14:paraId="7E84BD1F" w14:textId="77777777" w:rsidTr="00D27826">
        <w:tc>
          <w:tcPr>
            <w:tcW w:w="3823" w:type="dxa"/>
            <w:tcBorders>
              <w:top w:val="nil"/>
              <w:bottom w:val="nil"/>
            </w:tcBorders>
          </w:tcPr>
          <w:p w14:paraId="6AEA0860" w14:textId="77777777" w:rsidR="00D859B5" w:rsidRPr="00293F5A" w:rsidRDefault="00D859B5" w:rsidP="003D2DD6">
            <w:pPr>
              <w:spacing w:after="0" w:line="276" w:lineRule="auto"/>
              <w:rPr>
                <w:rFonts w:ascii="Kokila" w:hAnsi="Kokila" w:cs="Kokila"/>
                <w:sz w:val="30"/>
                <w:szCs w:val="30"/>
              </w:rPr>
            </w:pPr>
            <w:r w:rsidRPr="00293F5A">
              <w:rPr>
                <w:rFonts w:ascii="Kokila" w:hAnsi="Kokila" w:cs="Kokila"/>
                <w:sz w:val="30"/>
                <w:szCs w:val="30"/>
                <w:cs/>
              </w:rPr>
              <w:t>10% ऋणपत्र</w:t>
            </w:r>
          </w:p>
        </w:tc>
        <w:tc>
          <w:tcPr>
            <w:tcW w:w="2693" w:type="dxa"/>
            <w:tcBorders>
              <w:top w:val="nil"/>
              <w:bottom w:val="nil"/>
            </w:tcBorders>
          </w:tcPr>
          <w:p w14:paraId="2F503400" w14:textId="77777777" w:rsidR="00D859B5" w:rsidRPr="00293F5A" w:rsidRDefault="00D859B5" w:rsidP="003D2DD6">
            <w:pPr>
              <w:spacing w:after="0" w:line="276" w:lineRule="auto"/>
              <w:jc w:val="center"/>
              <w:rPr>
                <w:rFonts w:ascii="Kokila" w:hAnsi="Kokila" w:cs="Kokila"/>
                <w:sz w:val="30"/>
                <w:szCs w:val="30"/>
              </w:rPr>
            </w:pPr>
            <w:r w:rsidRPr="00293F5A">
              <w:rPr>
                <w:rFonts w:ascii="Kokila" w:hAnsi="Kokila" w:cs="Kokila"/>
                <w:sz w:val="30"/>
                <w:szCs w:val="30"/>
                <w:cs/>
              </w:rPr>
              <w:t>1,50,000</w:t>
            </w:r>
          </w:p>
        </w:tc>
        <w:tc>
          <w:tcPr>
            <w:tcW w:w="2500" w:type="dxa"/>
            <w:tcBorders>
              <w:top w:val="nil"/>
              <w:bottom w:val="nil"/>
            </w:tcBorders>
          </w:tcPr>
          <w:p w14:paraId="32E7B7D9" w14:textId="77777777" w:rsidR="00D859B5" w:rsidRPr="00293F5A" w:rsidRDefault="00D859B5" w:rsidP="003D2DD6">
            <w:pPr>
              <w:spacing w:after="0" w:line="276" w:lineRule="auto"/>
              <w:jc w:val="center"/>
              <w:rPr>
                <w:rFonts w:ascii="Kokila" w:hAnsi="Kokila" w:cs="Kokila"/>
                <w:sz w:val="30"/>
                <w:szCs w:val="30"/>
              </w:rPr>
            </w:pPr>
            <w:r w:rsidRPr="00293F5A">
              <w:rPr>
                <w:rFonts w:ascii="Kokila" w:hAnsi="Kokila" w:cs="Kokila"/>
                <w:sz w:val="30"/>
                <w:szCs w:val="30"/>
                <w:cs/>
              </w:rPr>
              <w:t>1,00,000</w:t>
            </w:r>
          </w:p>
        </w:tc>
      </w:tr>
      <w:tr w:rsidR="00D859B5" w:rsidRPr="00293F5A" w14:paraId="1AC41A6D" w14:textId="77777777" w:rsidTr="00D27826">
        <w:tc>
          <w:tcPr>
            <w:tcW w:w="3823" w:type="dxa"/>
            <w:tcBorders>
              <w:top w:val="nil"/>
            </w:tcBorders>
          </w:tcPr>
          <w:p w14:paraId="45583E6E" w14:textId="77777777" w:rsidR="00D859B5" w:rsidRPr="00293F5A" w:rsidRDefault="00D859B5" w:rsidP="003D2DD6">
            <w:pPr>
              <w:spacing w:after="0" w:line="276" w:lineRule="auto"/>
              <w:rPr>
                <w:rFonts w:ascii="Kokila" w:hAnsi="Kokila" w:cs="Kokila"/>
                <w:sz w:val="30"/>
                <w:szCs w:val="30"/>
              </w:rPr>
            </w:pPr>
            <w:r w:rsidRPr="00293F5A">
              <w:rPr>
                <w:rFonts w:ascii="Kokila" w:hAnsi="Kokila" w:cs="Kokila"/>
                <w:sz w:val="30"/>
                <w:szCs w:val="30"/>
                <w:cs/>
              </w:rPr>
              <w:t>प्रतिभूति प्रीमियम</w:t>
            </w:r>
          </w:p>
        </w:tc>
        <w:tc>
          <w:tcPr>
            <w:tcW w:w="2693" w:type="dxa"/>
            <w:tcBorders>
              <w:top w:val="nil"/>
            </w:tcBorders>
          </w:tcPr>
          <w:p w14:paraId="655FD8A7" w14:textId="77777777" w:rsidR="00D859B5" w:rsidRPr="00293F5A" w:rsidRDefault="00D859B5" w:rsidP="003D2DD6">
            <w:pPr>
              <w:spacing w:after="0" w:line="276" w:lineRule="auto"/>
              <w:jc w:val="center"/>
              <w:rPr>
                <w:rFonts w:ascii="Kokila" w:hAnsi="Kokila" w:cs="Kokila"/>
                <w:sz w:val="30"/>
                <w:szCs w:val="30"/>
              </w:rPr>
            </w:pPr>
            <w:r w:rsidRPr="00293F5A">
              <w:rPr>
                <w:rFonts w:ascii="Kokila" w:hAnsi="Kokila" w:cs="Kokila"/>
                <w:sz w:val="30"/>
                <w:szCs w:val="30"/>
                <w:cs/>
              </w:rPr>
              <w:t>40,000</w:t>
            </w:r>
          </w:p>
        </w:tc>
        <w:tc>
          <w:tcPr>
            <w:tcW w:w="2500" w:type="dxa"/>
            <w:tcBorders>
              <w:top w:val="nil"/>
            </w:tcBorders>
          </w:tcPr>
          <w:p w14:paraId="29075E94" w14:textId="77777777" w:rsidR="00D859B5" w:rsidRPr="00293F5A" w:rsidRDefault="00D859B5" w:rsidP="003D2DD6">
            <w:pPr>
              <w:spacing w:after="0" w:line="276" w:lineRule="auto"/>
              <w:jc w:val="center"/>
              <w:rPr>
                <w:rFonts w:ascii="Kokila" w:hAnsi="Kokila" w:cs="Kokila"/>
                <w:sz w:val="30"/>
                <w:szCs w:val="30"/>
              </w:rPr>
            </w:pPr>
            <w:r w:rsidRPr="00293F5A">
              <w:rPr>
                <w:rFonts w:ascii="Kokila" w:hAnsi="Kokila" w:cs="Kokila"/>
                <w:sz w:val="30"/>
                <w:szCs w:val="30"/>
                <w:cs/>
              </w:rPr>
              <w:t>50,000</w:t>
            </w:r>
          </w:p>
        </w:tc>
      </w:tr>
    </w:tbl>
    <w:p w14:paraId="7E81A100" w14:textId="77777777" w:rsidR="00293F5A" w:rsidRDefault="00293F5A" w:rsidP="003D2DD6">
      <w:pPr>
        <w:spacing w:after="0" w:line="276" w:lineRule="auto"/>
        <w:rPr>
          <w:rFonts w:ascii="Kokila" w:hAnsi="Kokila" w:cs="Kokila"/>
          <w:sz w:val="30"/>
          <w:szCs w:val="30"/>
        </w:rPr>
      </w:pPr>
    </w:p>
    <w:p w14:paraId="70368616" w14:textId="78CA2886" w:rsidR="00D859B5" w:rsidRPr="00293F5A" w:rsidRDefault="00D859B5" w:rsidP="003D2DD6">
      <w:pPr>
        <w:spacing w:after="0" w:line="276" w:lineRule="auto"/>
        <w:rPr>
          <w:rFonts w:ascii="Kokila" w:hAnsi="Kokila" w:cs="Kokila"/>
          <w:sz w:val="30"/>
          <w:szCs w:val="30"/>
          <w:cs/>
        </w:rPr>
      </w:pPr>
      <w:r w:rsidRPr="00293F5A">
        <w:rPr>
          <w:rFonts w:ascii="Kokila" w:hAnsi="Kokila" w:cs="Kokila"/>
          <w:sz w:val="30"/>
          <w:szCs w:val="30"/>
          <w:cs/>
        </w:rPr>
        <w:t xml:space="preserve">अतिरिक्त सूचना - ऋणपत्रों पर ब्याज का भुगतान किया गया </w:t>
      </w:r>
      <w:r w:rsidRPr="00293F5A">
        <w:rPr>
          <w:rFonts w:ascii="Kokila" w:hAnsi="Kokila" w:cs="Kokila"/>
          <w:sz w:val="30"/>
          <w:szCs w:val="30"/>
        </w:rPr>
        <w:t>₹</w:t>
      </w:r>
      <w:r w:rsidRPr="00293F5A">
        <w:rPr>
          <w:rFonts w:ascii="Kokila" w:hAnsi="Kokila" w:cs="Kokila"/>
          <w:sz w:val="30"/>
          <w:szCs w:val="30"/>
          <w:cs/>
        </w:rPr>
        <w:t>10</w:t>
      </w:r>
      <w:r w:rsidRPr="00293F5A">
        <w:rPr>
          <w:rFonts w:ascii="Kokila" w:hAnsi="Kokila" w:cs="Kokila"/>
          <w:sz w:val="30"/>
          <w:szCs w:val="30"/>
        </w:rPr>
        <w:t>,</w:t>
      </w:r>
      <w:r w:rsidRPr="00293F5A">
        <w:rPr>
          <w:rFonts w:ascii="Kokila" w:hAnsi="Kokila" w:cs="Kokila"/>
          <w:sz w:val="30"/>
          <w:szCs w:val="30"/>
          <w:cs/>
        </w:rPr>
        <w:t>000</w:t>
      </w:r>
    </w:p>
    <w:p w14:paraId="18D86337" w14:textId="77777777" w:rsidR="00D859B5" w:rsidRPr="00293F5A" w:rsidRDefault="00D859B5" w:rsidP="003D2DD6">
      <w:pPr>
        <w:spacing w:after="0" w:line="276" w:lineRule="auto"/>
        <w:rPr>
          <w:rFonts w:ascii="Kokila" w:hAnsi="Kokila" w:cs="Kokila"/>
          <w:sz w:val="30"/>
          <w:szCs w:val="30"/>
        </w:rPr>
      </w:pPr>
      <w:r w:rsidRPr="00293F5A">
        <w:rPr>
          <w:rFonts w:ascii="Kokila" w:hAnsi="Kokila" w:cs="Kokila"/>
          <w:sz w:val="30"/>
          <w:szCs w:val="30"/>
        </w:rPr>
        <w:t>From the following information calculate Cash Flow from Financing Activities:</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823"/>
        <w:gridCol w:w="2693"/>
        <w:gridCol w:w="2500"/>
      </w:tblGrid>
      <w:tr w:rsidR="00D859B5" w:rsidRPr="00293F5A" w14:paraId="4F942AB7" w14:textId="77777777" w:rsidTr="00D27826">
        <w:tc>
          <w:tcPr>
            <w:tcW w:w="3823" w:type="dxa"/>
            <w:tcBorders>
              <w:bottom w:val="single" w:sz="4" w:space="0" w:color="auto"/>
            </w:tcBorders>
          </w:tcPr>
          <w:p w14:paraId="4062FEEF" w14:textId="77777777" w:rsidR="00D859B5" w:rsidRPr="00293F5A" w:rsidRDefault="00D859B5" w:rsidP="003D2DD6">
            <w:pPr>
              <w:spacing w:after="0" w:line="276" w:lineRule="auto"/>
              <w:jc w:val="center"/>
              <w:rPr>
                <w:rFonts w:ascii="Kokila" w:hAnsi="Kokila" w:cs="Kokila"/>
                <w:sz w:val="30"/>
                <w:szCs w:val="30"/>
              </w:rPr>
            </w:pPr>
            <w:r w:rsidRPr="00293F5A">
              <w:rPr>
                <w:rFonts w:ascii="Kokila" w:hAnsi="Kokila" w:cs="Kokila"/>
                <w:sz w:val="30"/>
                <w:szCs w:val="30"/>
              </w:rPr>
              <w:t>Particulars</w:t>
            </w:r>
          </w:p>
        </w:tc>
        <w:tc>
          <w:tcPr>
            <w:tcW w:w="2693" w:type="dxa"/>
            <w:tcBorders>
              <w:bottom w:val="single" w:sz="4" w:space="0" w:color="auto"/>
            </w:tcBorders>
          </w:tcPr>
          <w:p w14:paraId="30DAFB61" w14:textId="77777777" w:rsidR="00D859B5" w:rsidRPr="00293F5A" w:rsidRDefault="00D859B5" w:rsidP="003D2DD6">
            <w:pPr>
              <w:spacing w:after="0" w:line="276" w:lineRule="auto"/>
              <w:jc w:val="center"/>
              <w:rPr>
                <w:rFonts w:ascii="Kokila" w:hAnsi="Kokila" w:cs="Kokila"/>
                <w:sz w:val="30"/>
                <w:szCs w:val="30"/>
              </w:rPr>
            </w:pPr>
            <w:r w:rsidRPr="00293F5A">
              <w:rPr>
                <w:rFonts w:ascii="Kokila" w:hAnsi="Kokila" w:cs="Kokila"/>
                <w:sz w:val="30"/>
                <w:szCs w:val="30"/>
                <w:cs/>
              </w:rPr>
              <w:t>31-12-2015</w:t>
            </w:r>
          </w:p>
        </w:tc>
        <w:tc>
          <w:tcPr>
            <w:tcW w:w="2500" w:type="dxa"/>
            <w:tcBorders>
              <w:bottom w:val="single" w:sz="4" w:space="0" w:color="auto"/>
            </w:tcBorders>
          </w:tcPr>
          <w:p w14:paraId="5BEA88EF" w14:textId="77777777" w:rsidR="00D859B5" w:rsidRPr="00293F5A" w:rsidRDefault="00D859B5" w:rsidP="003D2DD6">
            <w:pPr>
              <w:spacing w:after="0" w:line="276" w:lineRule="auto"/>
              <w:jc w:val="center"/>
              <w:rPr>
                <w:rFonts w:ascii="Kokila" w:hAnsi="Kokila" w:cs="Kokila"/>
                <w:sz w:val="30"/>
                <w:szCs w:val="30"/>
              </w:rPr>
            </w:pPr>
            <w:r w:rsidRPr="00293F5A">
              <w:rPr>
                <w:rFonts w:ascii="Kokila" w:hAnsi="Kokila" w:cs="Kokila"/>
                <w:sz w:val="30"/>
                <w:szCs w:val="30"/>
                <w:cs/>
              </w:rPr>
              <w:t>31-12-2016</w:t>
            </w:r>
          </w:p>
        </w:tc>
      </w:tr>
      <w:tr w:rsidR="00D859B5" w:rsidRPr="00293F5A" w14:paraId="15A815F1" w14:textId="77777777" w:rsidTr="00D27826">
        <w:tc>
          <w:tcPr>
            <w:tcW w:w="3823" w:type="dxa"/>
            <w:tcBorders>
              <w:top w:val="single" w:sz="4" w:space="0" w:color="auto"/>
              <w:bottom w:val="nil"/>
            </w:tcBorders>
          </w:tcPr>
          <w:p w14:paraId="02378BEC" w14:textId="77777777" w:rsidR="00D859B5" w:rsidRPr="00293F5A" w:rsidRDefault="00D859B5" w:rsidP="003D2DD6">
            <w:pPr>
              <w:spacing w:after="0" w:line="276" w:lineRule="auto"/>
              <w:rPr>
                <w:rFonts w:ascii="Kokila" w:hAnsi="Kokila" w:cs="Kokila"/>
                <w:sz w:val="30"/>
                <w:szCs w:val="30"/>
              </w:rPr>
            </w:pPr>
            <w:r w:rsidRPr="00293F5A">
              <w:rPr>
                <w:rFonts w:ascii="Kokila" w:hAnsi="Kokila" w:cs="Kokila"/>
                <w:sz w:val="30"/>
                <w:szCs w:val="30"/>
              </w:rPr>
              <w:t>Equity Share Capital</w:t>
            </w:r>
          </w:p>
        </w:tc>
        <w:tc>
          <w:tcPr>
            <w:tcW w:w="2693" w:type="dxa"/>
            <w:tcBorders>
              <w:top w:val="single" w:sz="4" w:space="0" w:color="auto"/>
              <w:bottom w:val="nil"/>
            </w:tcBorders>
          </w:tcPr>
          <w:p w14:paraId="27FF7D41" w14:textId="77777777" w:rsidR="00D859B5" w:rsidRPr="00293F5A" w:rsidRDefault="00D859B5" w:rsidP="003D2DD6">
            <w:pPr>
              <w:spacing w:after="0" w:line="276" w:lineRule="auto"/>
              <w:rPr>
                <w:rFonts w:ascii="Kokila" w:hAnsi="Kokila" w:cs="Kokila"/>
                <w:sz w:val="30"/>
                <w:szCs w:val="30"/>
              </w:rPr>
            </w:pPr>
            <w:r w:rsidRPr="00293F5A">
              <w:rPr>
                <w:rFonts w:ascii="Kokila" w:hAnsi="Kokila" w:cs="Kokila"/>
                <w:sz w:val="30"/>
                <w:szCs w:val="30"/>
                <w:cs/>
              </w:rPr>
              <w:t>4,00,000</w:t>
            </w:r>
          </w:p>
        </w:tc>
        <w:tc>
          <w:tcPr>
            <w:tcW w:w="2500" w:type="dxa"/>
            <w:tcBorders>
              <w:top w:val="single" w:sz="4" w:space="0" w:color="auto"/>
              <w:bottom w:val="nil"/>
            </w:tcBorders>
          </w:tcPr>
          <w:p w14:paraId="0F74FA04" w14:textId="77777777" w:rsidR="00D859B5" w:rsidRPr="00293F5A" w:rsidRDefault="00D859B5" w:rsidP="003D2DD6">
            <w:pPr>
              <w:spacing w:after="0" w:line="276" w:lineRule="auto"/>
              <w:rPr>
                <w:rFonts w:ascii="Kokila" w:hAnsi="Kokila" w:cs="Kokila"/>
                <w:sz w:val="30"/>
                <w:szCs w:val="30"/>
              </w:rPr>
            </w:pPr>
            <w:r w:rsidRPr="00293F5A">
              <w:rPr>
                <w:rFonts w:ascii="Kokila" w:hAnsi="Kokila" w:cs="Kokila"/>
                <w:sz w:val="30"/>
                <w:szCs w:val="30"/>
                <w:cs/>
              </w:rPr>
              <w:t>5,00,000</w:t>
            </w:r>
          </w:p>
        </w:tc>
      </w:tr>
      <w:tr w:rsidR="00D859B5" w:rsidRPr="00293F5A" w14:paraId="7C653CAA" w14:textId="77777777" w:rsidTr="00D27826">
        <w:tc>
          <w:tcPr>
            <w:tcW w:w="3823" w:type="dxa"/>
            <w:tcBorders>
              <w:top w:val="nil"/>
              <w:bottom w:val="nil"/>
            </w:tcBorders>
          </w:tcPr>
          <w:p w14:paraId="6C5E71A6" w14:textId="77777777" w:rsidR="00D859B5" w:rsidRPr="00293F5A" w:rsidRDefault="00D859B5" w:rsidP="003D2DD6">
            <w:pPr>
              <w:spacing w:after="0" w:line="276" w:lineRule="auto"/>
              <w:rPr>
                <w:rFonts w:ascii="Kokila" w:hAnsi="Kokila" w:cs="Kokila"/>
                <w:sz w:val="30"/>
                <w:szCs w:val="30"/>
              </w:rPr>
            </w:pPr>
            <w:r w:rsidRPr="00293F5A">
              <w:rPr>
                <w:rFonts w:ascii="Kokila" w:hAnsi="Kokila" w:cs="Kokila"/>
                <w:sz w:val="30"/>
                <w:szCs w:val="30"/>
                <w:cs/>
              </w:rPr>
              <w:t xml:space="preserve">10% </w:t>
            </w:r>
            <w:r w:rsidRPr="00293F5A">
              <w:rPr>
                <w:rFonts w:ascii="Kokila" w:hAnsi="Kokila" w:cs="Kokila"/>
                <w:sz w:val="30"/>
                <w:szCs w:val="30"/>
              </w:rPr>
              <w:t>Debenture</w:t>
            </w:r>
          </w:p>
        </w:tc>
        <w:tc>
          <w:tcPr>
            <w:tcW w:w="2693" w:type="dxa"/>
            <w:tcBorders>
              <w:top w:val="nil"/>
              <w:bottom w:val="nil"/>
            </w:tcBorders>
          </w:tcPr>
          <w:p w14:paraId="7E3AE8DC" w14:textId="77777777" w:rsidR="00D859B5" w:rsidRPr="00293F5A" w:rsidRDefault="00D859B5" w:rsidP="003D2DD6">
            <w:pPr>
              <w:spacing w:after="0" w:line="276" w:lineRule="auto"/>
              <w:rPr>
                <w:rFonts w:ascii="Kokila" w:hAnsi="Kokila" w:cs="Kokila"/>
                <w:sz w:val="30"/>
                <w:szCs w:val="30"/>
              </w:rPr>
            </w:pPr>
            <w:r w:rsidRPr="00293F5A">
              <w:rPr>
                <w:rFonts w:ascii="Kokila" w:hAnsi="Kokila" w:cs="Kokila"/>
                <w:sz w:val="30"/>
                <w:szCs w:val="30"/>
                <w:cs/>
              </w:rPr>
              <w:t>1,50,000</w:t>
            </w:r>
          </w:p>
        </w:tc>
        <w:tc>
          <w:tcPr>
            <w:tcW w:w="2500" w:type="dxa"/>
            <w:tcBorders>
              <w:top w:val="nil"/>
              <w:bottom w:val="nil"/>
            </w:tcBorders>
          </w:tcPr>
          <w:p w14:paraId="35042DFE" w14:textId="77777777" w:rsidR="00D859B5" w:rsidRPr="00293F5A" w:rsidRDefault="00D859B5" w:rsidP="003D2DD6">
            <w:pPr>
              <w:spacing w:after="0" w:line="276" w:lineRule="auto"/>
              <w:rPr>
                <w:rFonts w:ascii="Kokila" w:hAnsi="Kokila" w:cs="Kokila"/>
                <w:sz w:val="30"/>
                <w:szCs w:val="30"/>
              </w:rPr>
            </w:pPr>
            <w:r w:rsidRPr="00293F5A">
              <w:rPr>
                <w:rFonts w:ascii="Kokila" w:hAnsi="Kokila" w:cs="Kokila"/>
                <w:sz w:val="30"/>
                <w:szCs w:val="30"/>
                <w:cs/>
              </w:rPr>
              <w:t>1,00,000</w:t>
            </w:r>
          </w:p>
        </w:tc>
      </w:tr>
      <w:tr w:rsidR="00D859B5" w:rsidRPr="00293F5A" w14:paraId="5D186AA3" w14:textId="77777777" w:rsidTr="00D27826">
        <w:tc>
          <w:tcPr>
            <w:tcW w:w="3823" w:type="dxa"/>
            <w:tcBorders>
              <w:top w:val="nil"/>
            </w:tcBorders>
          </w:tcPr>
          <w:p w14:paraId="52D54C54" w14:textId="77777777" w:rsidR="00D859B5" w:rsidRPr="00293F5A" w:rsidRDefault="00D859B5" w:rsidP="003D2DD6">
            <w:pPr>
              <w:spacing w:after="0" w:line="276" w:lineRule="auto"/>
              <w:rPr>
                <w:rFonts w:ascii="Kokila" w:hAnsi="Kokila" w:cs="Kokila"/>
                <w:sz w:val="30"/>
                <w:szCs w:val="30"/>
              </w:rPr>
            </w:pPr>
            <w:r w:rsidRPr="00293F5A">
              <w:rPr>
                <w:rFonts w:ascii="Kokila" w:hAnsi="Kokila" w:cs="Kokila"/>
                <w:sz w:val="30"/>
                <w:szCs w:val="30"/>
              </w:rPr>
              <w:t>Securities Premium</w:t>
            </w:r>
          </w:p>
        </w:tc>
        <w:tc>
          <w:tcPr>
            <w:tcW w:w="2693" w:type="dxa"/>
            <w:tcBorders>
              <w:top w:val="nil"/>
            </w:tcBorders>
          </w:tcPr>
          <w:p w14:paraId="5BDE150C" w14:textId="77777777" w:rsidR="00D859B5" w:rsidRPr="00293F5A" w:rsidRDefault="00D859B5" w:rsidP="003D2DD6">
            <w:pPr>
              <w:spacing w:after="0" w:line="276" w:lineRule="auto"/>
              <w:rPr>
                <w:rFonts w:ascii="Kokila" w:hAnsi="Kokila" w:cs="Kokila"/>
                <w:sz w:val="30"/>
                <w:szCs w:val="30"/>
              </w:rPr>
            </w:pPr>
            <w:r w:rsidRPr="00293F5A">
              <w:rPr>
                <w:rFonts w:ascii="Kokila" w:hAnsi="Kokila" w:cs="Kokila"/>
                <w:sz w:val="30"/>
                <w:szCs w:val="30"/>
                <w:cs/>
              </w:rPr>
              <w:t xml:space="preserve"> 40,000</w:t>
            </w:r>
          </w:p>
        </w:tc>
        <w:tc>
          <w:tcPr>
            <w:tcW w:w="2500" w:type="dxa"/>
            <w:tcBorders>
              <w:top w:val="nil"/>
            </w:tcBorders>
          </w:tcPr>
          <w:p w14:paraId="71DA41BA" w14:textId="77777777" w:rsidR="00D859B5" w:rsidRPr="00293F5A" w:rsidRDefault="00D859B5" w:rsidP="003D2DD6">
            <w:pPr>
              <w:spacing w:after="0" w:line="276" w:lineRule="auto"/>
              <w:rPr>
                <w:rFonts w:ascii="Kokila" w:hAnsi="Kokila" w:cs="Kokila"/>
                <w:sz w:val="30"/>
                <w:szCs w:val="30"/>
              </w:rPr>
            </w:pPr>
            <w:r w:rsidRPr="00293F5A">
              <w:rPr>
                <w:rFonts w:ascii="Kokila" w:hAnsi="Kokila" w:cs="Kokila"/>
                <w:sz w:val="30"/>
                <w:szCs w:val="30"/>
                <w:cs/>
              </w:rPr>
              <w:t xml:space="preserve"> 50,000</w:t>
            </w:r>
          </w:p>
        </w:tc>
      </w:tr>
    </w:tbl>
    <w:p w14:paraId="02301420" w14:textId="77777777" w:rsidR="00293F5A" w:rsidRDefault="00293F5A" w:rsidP="008A7881">
      <w:pPr>
        <w:spacing w:after="0" w:line="360" w:lineRule="auto"/>
        <w:rPr>
          <w:rFonts w:ascii="Kokila" w:hAnsi="Kokila" w:cs="Kokila"/>
          <w:sz w:val="30"/>
          <w:szCs w:val="30"/>
        </w:rPr>
      </w:pPr>
    </w:p>
    <w:p w14:paraId="0CBFE8FA" w14:textId="4E0A74CF" w:rsidR="00D859B5" w:rsidRPr="00293F5A" w:rsidRDefault="00D859B5" w:rsidP="008A7881">
      <w:pPr>
        <w:spacing w:after="0" w:line="360" w:lineRule="auto"/>
        <w:rPr>
          <w:rFonts w:ascii="Kokila" w:hAnsi="Kokila" w:cs="Kokila"/>
          <w:sz w:val="30"/>
          <w:szCs w:val="30"/>
        </w:rPr>
      </w:pPr>
      <w:r w:rsidRPr="00293F5A">
        <w:rPr>
          <w:rFonts w:ascii="Kokila" w:hAnsi="Kokila" w:cs="Kokila"/>
          <w:sz w:val="30"/>
          <w:szCs w:val="30"/>
        </w:rPr>
        <w:t>Additional information:</w:t>
      </w:r>
    </w:p>
    <w:p w14:paraId="395978AA" w14:textId="77777777" w:rsidR="00D859B5" w:rsidRDefault="00D859B5" w:rsidP="008A7881">
      <w:pPr>
        <w:spacing w:after="0" w:line="360" w:lineRule="auto"/>
        <w:rPr>
          <w:rFonts w:ascii="Kokila" w:hAnsi="Kokila" w:cs="Kokila"/>
          <w:sz w:val="30"/>
          <w:szCs w:val="30"/>
        </w:rPr>
      </w:pPr>
      <w:r w:rsidRPr="00293F5A">
        <w:rPr>
          <w:rFonts w:ascii="Kokila" w:hAnsi="Kokila" w:cs="Kokila"/>
          <w:sz w:val="30"/>
          <w:szCs w:val="30"/>
        </w:rPr>
        <w:t>Interest paid on debenture ₹ 10,000</w:t>
      </w:r>
    </w:p>
    <w:p w14:paraId="4949B07D" w14:textId="77777777" w:rsidR="003D2DD6" w:rsidRDefault="003D2DD6" w:rsidP="003D2DD6">
      <w:pPr>
        <w:spacing w:after="0" w:line="360" w:lineRule="auto"/>
        <w:rPr>
          <w:rFonts w:ascii="Kokila" w:hAnsi="Kokila" w:cs="Kokila"/>
          <w:sz w:val="32"/>
          <w:szCs w:val="32"/>
        </w:rPr>
      </w:pPr>
      <w:r w:rsidRPr="00392F31">
        <w:rPr>
          <w:rFonts w:ascii="Kokila" w:hAnsi="Kokila" w:cs="Kokila"/>
          <w:sz w:val="32"/>
          <w:szCs w:val="32"/>
        </w:rPr>
        <w:t>-------------------------------------------------------------------------------------------------------------</w:t>
      </w:r>
    </w:p>
    <w:p w14:paraId="2B049489" w14:textId="77777777" w:rsidR="003D2DD6" w:rsidRDefault="003D2DD6" w:rsidP="003D2DD6">
      <w:pPr>
        <w:tabs>
          <w:tab w:val="left" w:pos="4770"/>
        </w:tabs>
        <w:spacing w:after="0" w:line="360" w:lineRule="auto"/>
        <w:rPr>
          <w:rFonts w:ascii="Kokila" w:hAnsi="Kokila" w:cs="Kokila"/>
          <w:sz w:val="32"/>
          <w:szCs w:val="32"/>
        </w:rPr>
      </w:pPr>
      <w:r w:rsidRPr="00392F31">
        <w:rPr>
          <w:rFonts w:ascii="Kokila" w:hAnsi="Kokila" w:cs="Kokila"/>
          <w:sz w:val="32"/>
          <w:szCs w:val="32"/>
        </w:rPr>
        <w:t>-------------------------------------------------------------------------------------------------------------</w:t>
      </w:r>
    </w:p>
    <w:p w14:paraId="69C31F8A" w14:textId="77777777" w:rsidR="003D2DD6" w:rsidRDefault="003D2DD6" w:rsidP="003D2DD6">
      <w:pPr>
        <w:spacing w:after="0" w:line="360" w:lineRule="auto"/>
        <w:rPr>
          <w:rFonts w:ascii="Kokila" w:hAnsi="Kokila" w:cs="Kokila"/>
          <w:sz w:val="32"/>
          <w:szCs w:val="32"/>
        </w:rPr>
      </w:pPr>
      <w:r w:rsidRPr="00392F31">
        <w:rPr>
          <w:rFonts w:ascii="Kokila" w:hAnsi="Kokila" w:cs="Kokila"/>
          <w:sz w:val="32"/>
          <w:szCs w:val="32"/>
        </w:rPr>
        <w:t>-------------------------------------------------------------------------------------------------------------</w:t>
      </w:r>
    </w:p>
    <w:p w14:paraId="7D9DCDD1" w14:textId="77777777" w:rsidR="003D2DD6" w:rsidRDefault="003D2DD6" w:rsidP="003D2DD6">
      <w:pPr>
        <w:spacing w:after="0" w:line="360" w:lineRule="auto"/>
        <w:jc w:val="both"/>
        <w:rPr>
          <w:rFonts w:ascii="Kokila" w:hAnsi="Kokila" w:cs="Kokila"/>
          <w:sz w:val="32"/>
          <w:szCs w:val="32"/>
        </w:rPr>
      </w:pPr>
      <w:r w:rsidRPr="00392F31">
        <w:rPr>
          <w:rFonts w:ascii="Kokila" w:hAnsi="Kokila" w:cs="Kokila"/>
          <w:sz w:val="32"/>
          <w:szCs w:val="32"/>
        </w:rPr>
        <w:t>-------------------------------------------------------------------------------------------------------------</w:t>
      </w:r>
    </w:p>
    <w:p w14:paraId="29EDBF37" w14:textId="77777777" w:rsidR="003D2DD6" w:rsidRDefault="003D2DD6" w:rsidP="003D2DD6">
      <w:pPr>
        <w:spacing w:after="0" w:line="360" w:lineRule="auto"/>
        <w:rPr>
          <w:rFonts w:ascii="Kokila" w:hAnsi="Kokila" w:cs="Kokila"/>
          <w:sz w:val="32"/>
          <w:szCs w:val="32"/>
        </w:rPr>
      </w:pPr>
      <w:r w:rsidRPr="00392F31">
        <w:rPr>
          <w:rFonts w:ascii="Kokila" w:hAnsi="Kokila" w:cs="Kokila"/>
          <w:sz w:val="32"/>
          <w:szCs w:val="32"/>
        </w:rPr>
        <w:t>-------------------------------------------------------------------------------------------------------------</w:t>
      </w:r>
    </w:p>
    <w:p w14:paraId="77606D30" w14:textId="20CD773A" w:rsidR="003D2DD6" w:rsidRDefault="003D2DD6" w:rsidP="003D2DD6">
      <w:pPr>
        <w:spacing w:after="0" w:line="360" w:lineRule="auto"/>
        <w:rPr>
          <w:rFonts w:ascii="Kokila" w:hAnsi="Kokila" w:cs="Kokila"/>
          <w:sz w:val="32"/>
          <w:szCs w:val="32"/>
        </w:rPr>
      </w:pPr>
      <w:r w:rsidRPr="00392F31">
        <w:rPr>
          <w:rFonts w:ascii="Kokila" w:hAnsi="Kokila" w:cs="Kokila"/>
          <w:sz w:val="32"/>
          <w:szCs w:val="32"/>
        </w:rPr>
        <w:t>-------------------------------------------------------------------------------------------------------------</w:t>
      </w:r>
    </w:p>
    <w:p w14:paraId="382E5BDD" w14:textId="77777777" w:rsidR="003D2DD6" w:rsidRDefault="003D2DD6" w:rsidP="003D2DD6">
      <w:pPr>
        <w:spacing w:after="0" w:line="360" w:lineRule="auto"/>
        <w:rPr>
          <w:rFonts w:ascii="Kokila" w:hAnsi="Kokila" w:cs="Kokila"/>
          <w:sz w:val="32"/>
          <w:szCs w:val="32"/>
        </w:rPr>
      </w:pPr>
      <w:r w:rsidRPr="00392F31">
        <w:rPr>
          <w:rFonts w:ascii="Kokila" w:hAnsi="Kokila" w:cs="Kokila"/>
          <w:sz w:val="32"/>
          <w:szCs w:val="32"/>
        </w:rPr>
        <w:t>-------------------------------------------------------------------------------------------------------------</w:t>
      </w:r>
    </w:p>
    <w:p w14:paraId="65870540" w14:textId="77777777" w:rsidR="003D2DD6" w:rsidRDefault="003D2DD6" w:rsidP="003D2DD6">
      <w:pPr>
        <w:tabs>
          <w:tab w:val="left" w:pos="4770"/>
        </w:tabs>
        <w:spacing w:after="0" w:line="360" w:lineRule="auto"/>
        <w:rPr>
          <w:rFonts w:ascii="Kokila" w:hAnsi="Kokila" w:cs="Kokila"/>
          <w:sz w:val="32"/>
          <w:szCs w:val="32"/>
        </w:rPr>
      </w:pPr>
      <w:r w:rsidRPr="00392F31">
        <w:rPr>
          <w:rFonts w:ascii="Kokila" w:hAnsi="Kokila" w:cs="Kokila"/>
          <w:sz w:val="32"/>
          <w:szCs w:val="32"/>
        </w:rPr>
        <w:t>-------------------------------------------------------------------------------------------------------------</w:t>
      </w:r>
    </w:p>
    <w:p w14:paraId="07E14B89" w14:textId="77777777" w:rsidR="003D2DD6" w:rsidRDefault="003D2DD6" w:rsidP="003D2DD6">
      <w:pPr>
        <w:spacing w:after="0" w:line="360" w:lineRule="auto"/>
        <w:rPr>
          <w:rFonts w:ascii="Kokila" w:hAnsi="Kokila" w:cs="Kokila"/>
          <w:sz w:val="32"/>
          <w:szCs w:val="32"/>
        </w:rPr>
      </w:pPr>
      <w:r w:rsidRPr="00392F31">
        <w:rPr>
          <w:rFonts w:ascii="Kokila" w:hAnsi="Kokila" w:cs="Kokila"/>
          <w:sz w:val="32"/>
          <w:szCs w:val="32"/>
        </w:rPr>
        <w:t>-------------------------------------------------------------------------------------------------------------</w:t>
      </w:r>
    </w:p>
    <w:p w14:paraId="691B6DBB" w14:textId="77777777" w:rsidR="003D2DD6" w:rsidRDefault="003D2DD6" w:rsidP="003D2DD6">
      <w:pPr>
        <w:spacing w:after="0" w:line="360" w:lineRule="auto"/>
        <w:jc w:val="both"/>
        <w:rPr>
          <w:rFonts w:ascii="Kokila" w:hAnsi="Kokila" w:cs="Kokila"/>
          <w:sz w:val="32"/>
          <w:szCs w:val="32"/>
        </w:rPr>
      </w:pPr>
      <w:r w:rsidRPr="00392F31">
        <w:rPr>
          <w:rFonts w:ascii="Kokila" w:hAnsi="Kokila" w:cs="Kokila"/>
          <w:sz w:val="32"/>
          <w:szCs w:val="32"/>
        </w:rPr>
        <w:t>-------------------------------------------------------------------------------------------------------------</w:t>
      </w:r>
    </w:p>
    <w:p w14:paraId="5C4D8A28" w14:textId="77777777" w:rsidR="003D2DD6" w:rsidRDefault="003D2DD6" w:rsidP="003D2DD6">
      <w:pPr>
        <w:spacing w:after="0" w:line="360" w:lineRule="auto"/>
        <w:rPr>
          <w:rFonts w:ascii="Kokila" w:hAnsi="Kokila" w:cs="Kokila"/>
          <w:sz w:val="32"/>
          <w:szCs w:val="32"/>
        </w:rPr>
      </w:pPr>
      <w:r w:rsidRPr="00392F31">
        <w:rPr>
          <w:rFonts w:ascii="Kokila" w:hAnsi="Kokila" w:cs="Kokila"/>
          <w:sz w:val="32"/>
          <w:szCs w:val="32"/>
        </w:rPr>
        <w:t>-------------------------------------------------------------------------------------------------------------</w:t>
      </w:r>
    </w:p>
    <w:p w14:paraId="2D084117" w14:textId="25B9F79A" w:rsidR="003D2DD6" w:rsidRDefault="003D2DD6" w:rsidP="003D2DD6">
      <w:pPr>
        <w:spacing w:after="0" w:line="360" w:lineRule="auto"/>
        <w:rPr>
          <w:rFonts w:ascii="Kokila" w:hAnsi="Kokila" w:cs="Kokila"/>
          <w:sz w:val="32"/>
          <w:szCs w:val="32"/>
        </w:rPr>
      </w:pPr>
      <w:r w:rsidRPr="00392F31">
        <w:rPr>
          <w:rFonts w:ascii="Kokila" w:hAnsi="Kokila" w:cs="Kokila"/>
          <w:sz w:val="32"/>
          <w:szCs w:val="32"/>
        </w:rPr>
        <w:t>-------------------------------------------------------------------------------------------------------------</w:t>
      </w:r>
    </w:p>
    <w:p w14:paraId="4E3D131A" w14:textId="77777777" w:rsidR="003D2DD6" w:rsidRPr="00293F5A" w:rsidRDefault="003D2DD6" w:rsidP="003D2DD6">
      <w:pPr>
        <w:spacing w:after="0" w:line="360" w:lineRule="auto"/>
        <w:rPr>
          <w:sz w:val="30"/>
          <w:szCs w:val="30"/>
          <w:cs/>
        </w:rPr>
      </w:pPr>
    </w:p>
    <w:p w14:paraId="3876F44A" w14:textId="77777777" w:rsidR="00D859B5" w:rsidRPr="00CF4A54" w:rsidRDefault="00D859B5" w:rsidP="00CF4A54">
      <w:pPr>
        <w:shd w:val="clear" w:color="auto" w:fill="2375B8" w:themeFill="accent6" w:themeFillShade="BF"/>
        <w:spacing w:after="0" w:line="276" w:lineRule="auto"/>
        <w:jc w:val="center"/>
        <w:rPr>
          <w:rFonts w:ascii="Kokila" w:hAnsi="Kokila" w:cs="Kokila"/>
          <w:b/>
          <w:bCs/>
          <w:color w:val="FFFFFF" w:themeColor="background1"/>
          <w:sz w:val="36"/>
          <w:szCs w:val="32"/>
        </w:rPr>
      </w:pPr>
      <w:r w:rsidRPr="00CF4A54">
        <w:rPr>
          <w:rFonts w:ascii="Kruti Dev 010" w:hAnsi="Kruti Dev 010"/>
          <w:b/>
          <w:bCs/>
          <w:color w:val="FFFFFF" w:themeColor="background1"/>
          <w:sz w:val="32"/>
          <w:szCs w:val="28"/>
        </w:rPr>
        <w:lastRenderedPageBreak/>
        <w:t xml:space="preserve">vFkok </w:t>
      </w:r>
      <w:r w:rsidRPr="00CF4A54">
        <w:rPr>
          <w:rFonts w:ascii="Kokila" w:hAnsi="Kokila" w:cs="Kokila"/>
          <w:b/>
          <w:bCs/>
          <w:color w:val="FFFFFF" w:themeColor="background1"/>
          <w:sz w:val="36"/>
          <w:szCs w:val="32"/>
        </w:rPr>
        <w:t>(OR)</w:t>
      </w:r>
    </w:p>
    <w:p w14:paraId="46868F41" w14:textId="77777777" w:rsidR="00D859B5" w:rsidRPr="00621238" w:rsidRDefault="00D859B5" w:rsidP="008A7881">
      <w:pPr>
        <w:spacing w:after="0" w:line="360" w:lineRule="auto"/>
        <w:jc w:val="center"/>
        <w:rPr>
          <w:rFonts w:ascii="Kruti Dev 010" w:hAnsi="Kruti Dev 010"/>
          <w:b/>
          <w:bCs/>
          <w:sz w:val="16"/>
          <w:szCs w:val="28"/>
        </w:rPr>
      </w:pPr>
    </w:p>
    <w:p w14:paraId="33327852" w14:textId="597588C4" w:rsidR="00D859B5" w:rsidRPr="00401B33" w:rsidRDefault="00D859B5" w:rsidP="0070727E">
      <w:pPr>
        <w:spacing w:after="0" w:line="276" w:lineRule="auto"/>
        <w:jc w:val="center"/>
        <w:rPr>
          <w:rFonts w:ascii="Kruti Dev 010" w:hAnsi="Kruti Dev 010"/>
          <w:b/>
          <w:bCs/>
          <w:color w:val="2375B8" w:themeColor="accent6" w:themeShade="BF"/>
          <w:sz w:val="40"/>
          <w:szCs w:val="40"/>
        </w:rPr>
      </w:pPr>
      <w:r w:rsidRPr="00401B33">
        <w:rPr>
          <w:rFonts w:ascii="Kruti Dev 010" w:hAnsi="Kruti Dev 010"/>
          <w:b/>
          <w:bCs/>
          <w:color w:val="2375B8" w:themeColor="accent6" w:themeShade="BF"/>
          <w:sz w:val="40"/>
          <w:szCs w:val="40"/>
        </w:rPr>
        <w:t>Hkkx&amp;c ¼</w:t>
      </w:r>
      <w:r w:rsidRPr="00401B33">
        <w:rPr>
          <w:rFonts w:ascii="Kokila" w:hAnsi="Kokila" w:cs="Kokila"/>
          <w:b/>
          <w:bCs/>
          <w:color w:val="2375B8" w:themeColor="accent6" w:themeShade="BF"/>
          <w:sz w:val="32"/>
          <w:szCs w:val="32"/>
        </w:rPr>
        <w:t>Part B</w:t>
      </w:r>
      <w:r w:rsidRPr="00401B33">
        <w:rPr>
          <w:rFonts w:ascii="Kruti Dev 010" w:hAnsi="Kruti Dev 010"/>
          <w:b/>
          <w:bCs/>
          <w:color w:val="2375B8" w:themeColor="accent6" w:themeShade="BF"/>
          <w:sz w:val="40"/>
          <w:szCs w:val="40"/>
        </w:rPr>
        <w:t>½</w:t>
      </w:r>
    </w:p>
    <w:p w14:paraId="323EB51C" w14:textId="77777777" w:rsidR="00D859B5" w:rsidRPr="00401B33" w:rsidRDefault="00D859B5" w:rsidP="0070727E">
      <w:pPr>
        <w:spacing w:after="0" w:line="276" w:lineRule="auto"/>
        <w:jc w:val="center"/>
        <w:rPr>
          <w:rFonts w:ascii="Kruti Dev 010" w:hAnsi="Kruti Dev 010"/>
          <w:b/>
          <w:bCs/>
          <w:color w:val="2375B8" w:themeColor="accent6" w:themeShade="BF"/>
          <w:sz w:val="40"/>
          <w:szCs w:val="40"/>
        </w:rPr>
      </w:pPr>
      <w:r w:rsidRPr="00401B33">
        <w:rPr>
          <w:rFonts w:ascii="Kruti Dev 010" w:hAnsi="Kruti Dev 010"/>
          <w:b/>
          <w:bCs/>
          <w:color w:val="2375B8" w:themeColor="accent6" w:themeShade="BF"/>
          <w:sz w:val="40"/>
          <w:szCs w:val="40"/>
        </w:rPr>
        <w:t>dEI;wVjhd`r ys[kkadu</w:t>
      </w:r>
    </w:p>
    <w:p w14:paraId="2AB6CC6A" w14:textId="77777777" w:rsidR="00D859B5" w:rsidRPr="00401B33" w:rsidRDefault="00D859B5" w:rsidP="008A7881">
      <w:pPr>
        <w:spacing w:after="0" w:line="360" w:lineRule="auto"/>
        <w:jc w:val="center"/>
        <w:rPr>
          <w:rFonts w:ascii="Times New Roman" w:hAnsi="Times New Roman"/>
          <w:b/>
          <w:bCs/>
          <w:color w:val="2375B8" w:themeColor="accent6" w:themeShade="BF"/>
          <w:sz w:val="32"/>
          <w:szCs w:val="32"/>
        </w:rPr>
      </w:pPr>
      <w:r w:rsidRPr="00401B33">
        <w:rPr>
          <w:rFonts w:ascii="Kokila" w:hAnsi="Kokila" w:cs="Kokila"/>
          <w:b/>
          <w:bCs/>
          <w:color w:val="2375B8" w:themeColor="accent6" w:themeShade="BF"/>
          <w:sz w:val="32"/>
          <w:szCs w:val="32"/>
        </w:rPr>
        <w:t>COMPUTERIZED  ACCOUNTING</w:t>
      </w:r>
    </w:p>
    <w:p w14:paraId="41CCBECC" w14:textId="77777777" w:rsidR="00D859B5" w:rsidRPr="000852CD" w:rsidRDefault="00D859B5" w:rsidP="008A7881">
      <w:pPr>
        <w:spacing w:after="0" w:line="360" w:lineRule="auto"/>
        <w:ind w:left="450" w:hanging="450"/>
        <w:rPr>
          <w:rFonts w:ascii="Kruti Dev 010" w:hAnsi="Kruti Dev 010"/>
          <w:b/>
          <w:bCs/>
          <w:color w:val="DF2E28" w:themeColor="accent1"/>
          <w:sz w:val="36"/>
        </w:rPr>
      </w:pPr>
      <w:r w:rsidRPr="000852CD">
        <w:rPr>
          <w:rFonts w:ascii="Kruti Dev 010" w:hAnsi="Kruti Dev 010"/>
          <w:b/>
          <w:bCs/>
          <w:color w:val="DF2E28" w:themeColor="accent1"/>
          <w:sz w:val="32"/>
          <w:szCs w:val="32"/>
        </w:rPr>
        <w:t>1 vad ds iz'u</w:t>
      </w:r>
      <w:r w:rsidRPr="000852CD">
        <w:rPr>
          <w:rFonts w:ascii="Kruti Dev 010" w:hAnsi="Kruti Dev 010"/>
          <w:b/>
          <w:bCs/>
          <w:color w:val="DF2E28" w:themeColor="accent1"/>
          <w:sz w:val="36"/>
        </w:rPr>
        <w:t>&amp;</w:t>
      </w:r>
    </w:p>
    <w:p w14:paraId="66C06C1A" w14:textId="77777777" w:rsidR="00D859B5" w:rsidRPr="000852CD" w:rsidRDefault="00D859B5" w:rsidP="008A7881">
      <w:pPr>
        <w:spacing w:after="0" w:line="360" w:lineRule="auto"/>
        <w:ind w:left="450" w:hanging="450"/>
        <w:rPr>
          <w:rFonts w:ascii="Times New Roman" w:hAnsi="Times New Roman"/>
          <w:b/>
          <w:bCs/>
          <w:color w:val="DF2E28" w:themeColor="accent1"/>
          <w:sz w:val="24"/>
        </w:rPr>
      </w:pPr>
      <w:r w:rsidRPr="000852CD">
        <w:rPr>
          <w:rFonts w:ascii="Kruti Dev 010" w:hAnsi="Kruti Dev 010"/>
          <w:b/>
          <w:bCs/>
          <w:color w:val="DF2E28" w:themeColor="accent1"/>
          <w:sz w:val="32"/>
          <w:szCs w:val="32"/>
        </w:rPr>
        <w:t xml:space="preserve">lgh fodYi pqudj fyf[k,  </w:t>
      </w:r>
      <w:r w:rsidRPr="000852CD">
        <w:rPr>
          <w:rFonts w:ascii="Times New Roman" w:hAnsi="Times New Roman"/>
          <w:b/>
          <w:bCs/>
          <w:color w:val="DF2E28" w:themeColor="accent1"/>
          <w:sz w:val="24"/>
        </w:rPr>
        <w:t>(Choose the right option)</w:t>
      </w:r>
    </w:p>
    <w:p w14:paraId="7F001308" w14:textId="77777777" w:rsidR="00D859B5" w:rsidRPr="00401B33" w:rsidRDefault="00D859B5" w:rsidP="00401B33">
      <w:pPr>
        <w:spacing w:after="0" w:line="360" w:lineRule="auto"/>
        <w:rPr>
          <w:rFonts w:ascii="Kruti Dev 010" w:hAnsi="Kruti Dev 010"/>
          <w:b/>
          <w:bCs/>
          <w:sz w:val="12"/>
          <w:szCs w:val="12"/>
        </w:rPr>
      </w:pPr>
    </w:p>
    <w:p w14:paraId="40E72832" w14:textId="6B607956" w:rsidR="00D859B5" w:rsidRPr="00B27F73" w:rsidRDefault="00D859B5" w:rsidP="0070727E">
      <w:pPr>
        <w:spacing w:after="0" w:line="276" w:lineRule="auto"/>
        <w:ind w:left="720" w:hanging="540"/>
        <w:rPr>
          <w:rFonts w:ascii="Kokila" w:hAnsi="Kokila" w:cs="Kokila"/>
          <w:sz w:val="28"/>
          <w:szCs w:val="28"/>
        </w:rPr>
      </w:pPr>
      <w:r w:rsidRPr="00B27F73">
        <w:rPr>
          <w:rFonts w:ascii="Kokila" w:hAnsi="Kokila" w:cs="Kokila"/>
          <w:sz w:val="28"/>
          <w:szCs w:val="28"/>
          <w:cs/>
        </w:rPr>
        <w:t>1.</w:t>
      </w:r>
      <w:r w:rsidR="00F75DFE">
        <w:rPr>
          <w:rFonts w:ascii="Kokila" w:hAnsi="Kokila" w:cs="Kokila"/>
          <w:sz w:val="28"/>
          <w:szCs w:val="28"/>
        </w:rPr>
        <w:tab/>
      </w:r>
      <w:r w:rsidRPr="00B27F73">
        <w:rPr>
          <w:rFonts w:ascii="Kokila" w:hAnsi="Kokila" w:cs="Kokila"/>
          <w:sz w:val="28"/>
          <w:szCs w:val="28"/>
          <w:cs/>
        </w:rPr>
        <w:t>कंप्यूटर एक</w:t>
      </w:r>
      <w:r w:rsidR="001D57E2">
        <w:rPr>
          <w:rFonts w:ascii="Kokila" w:hAnsi="Kokila" w:cs="Kokila"/>
          <w:sz w:val="28"/>
          <w:szCs w:val="28"/>
        </w:rPr>
        <w:t xml:space="preserve"> __________ </w:t>
      </w:r>
      <w:r w:rsidRPr="00B27F73">
        <w:rPr>
          <w:rFonts w:ascii="Kokila" w:hAnsi="Kokila" w:cs="Kokila"/>
          <w:sz w:val="28"/>
          <w:szCs w:val="28"/>
          <w:cs/>
        </w:rPr>
        <w:t xml:space="preserve">है </w:t>
      </w:r>
    </w:p>
    <w:p w14:paraId="7EFDDD9A" w14:textId="4F8E1402" w:rsidR="00D859B5" w:rsidRPr="00B27F73" w:rsidRDefault="00D859B5" w:rsidP="0070727E">
      <w:pPr>
        <w:spacing w:after="0" w:line="276" w:lineRule="auto"/>
        <w:ind w:left="720"/>
        <w:rPr>
          <w:rFonts w:ascii="Kokila" w:hAnsi="Kokila" w:cs="Kokila"/>
          <w:sz w:val="28"/>
          <w:szCs w:val="28"/>
        </w:rPr>
      </w:pPr>
      <w:r w:rsidRPr="00B27F73">
        <w:rPr>
          <w:rFonts w:ascii="Kokila" w:hAnsi="Kokila" w:cs="Kokila"/>
          <w:sz w:val="28"/>
          <w:szCs w:val="28"/>
        </w:rPr>
        <w:t xml:space="preserve">A) </w:t>
      </w:r>
      <w:r w:rsidRPr="00B27F73">
        <w:rPr>
          <w:rFonts w:ascii="Kokila" w:hAnsi="Kokila" w:cs="Kokila"/>
          <w:sz w:val="28"/>
          <w:szCs w:val="28"/>
          <w:cs/>
        </w:rPr>
        <w:t>लॉन्चिंग मशीन</w:t>
      </w:r>
      <w:r w:rsidRPr="00B27F73">
        <w:rPr>
          <w:rFonts w:ascii="Kokila" w:hAnsi="Kokila" w:cs="Kokila"/>
          <w:sz w:val="28"/>
          <w:szCs w:val="28"/>
          <w:cs/>
        </w:rPr>
        <w:tab/>
        <w:t xml:space="preserve">                               </w:t>
      </w:r>
      <w:r w:rsidRPr="00B27F73">
        <w:rPr>
          <w:rFonts w:ascii="Kokila" w:hAnsi="Kokila" w:cs="Kokila"/>
          <w:sz w:val="28"/>
          <w:szCs w:val="28"/>
          <w:cs/>
        </w:rPr>
        <w:tab/>
      </w:r>
      <w:r w:rsidR="00F75DFE">
        <w:rPr>
          <w:rFonts w:ascii="Kokila" w:hAnsi="Kokila" w:cs="Kokila"/>
          <w:sz w:val="28"/>
          <w:szCs w:val="28"/>
        </w:rPr>
        <w:tab/>
      </w:r>
      <w:r w:rsidRPr="00B27F73">
        <w:rPr>
          <w:rFonts w:ascii="Kokila" w:hAnsi="Kokila" w:cs="Kokila"/>
          <w:sz w:val="28"/>
          <w:szCs w:val="28"/>
        </w:rPr>
        <w:t xml:space="preserve">B) </w:t>
      </w:r>
      <w:r w:rsidRPr="00B27F73">
        <w:rPr>
          <w:rFonts w:ascii="Kokila" w:hAnsi="Kokila" w:cs="Kokila"/>
          <w:sz w:val="28"/>
          <w:szCs w:val="28"/>
          <w:cs/>
        </w:rPr>
        <w:t>कैल्कुलेटर</w:t>
      </w:r>
    </w:p>
    <w:p w14:paraId="6C2B5C2C" w14:textId="77777777" w:rsidR="00D859B5" w:rsidRPr="00B27F73" w:rsidRDefault="00D859B5" w:rsidP="0070727E">
      <w:pPr>
        <w:spacing w:after="0" w:line="276" w:lineRule="auto"/>
        <w:ind w:left="720"/>
        <w:rPr>
          <w:rFonts w:ascii="Kokila" w:hAnsi="Kokila" w:cs="Kokila"/>
          <w:sz w:val="28"/>
          <w:szCs w:val="28"/>
        </w:rPr>
      </w:pPr>
      <w:r w:rsidRPr="00B27F73">
        <w:rPr>
          <w:rFonts w:ascii="Kokila" w:hAnsi="Kokila" w:cs="Kokila"/>
          <w:sz w:val="28"/>
          <w:szCs w:val="28"/>
        </w:rPr>
        <w:t xml:space="preserve">C) </w:t>
      </w:r>
      <w:r w:rsidRPr="00B27F73">
        <w:rPr>
          <w:rFonts w:ascii="Kokila" w:hAnsi="Kokila" w:cs="Kokila"/>
          <w:sz w:val="28"/>
          <w:szCs w:val="28"/>
          <w:cs/>
        </w:rPr>
        <w:t>कन्ट्रोलिंग उपकरण</w:t>
      </w:r>
      <w:r w:rsidRPr="00B27F73">
        <w:rPr>
          <w:rFonts w:ascii="Kokila" w:hAnsi="Kokila" w:cs="Kokila"/>
          <w:sz w:val="28"/>
          <w:szCs w:val="28"/>
          <w:cs/>
        </w:rPr>
        <w:tab/>
      </w:r>
      <w:r w:rsidRPr="00B27F73">
        <w:rPr>
          <w:rFonts w:ascii="Kokila" w:hAnsi="Kokila" w:cs="Kokila"/>
          <w:sz w:val="28"/>
          <w:szCs w:val="28"/>
          <w:cs/>
        </w:rPr>
        <w:tab/>
      </w:r>
      <w:r w:rsidRPr="00B27F73">
        <w:rPr>
          <w:rFonts w:ascii="Kokila" w:hAnsi="Kokila" w:cs="Kokila"/>
          <w:sz w:val="28"/>
          <w:szCs w:val="28"/>
          <w:cs/>
        </w:rPr>
        <w:tab/>
        <w:t xml:space="preserve">     </w:t>
      </w:r>
      <w:r w:rsidRPr="00B27F73">
        <w:rPr>
          <w:rFonts w:ascii="Kokila" w:hAnsi="Kokila" w:cs="Kokila"/>
          <w:sz w:val="28"/>
          <w:szCs w:val="28"/>
          <w:cs/>
        </w:rPr>
        <w:tab/>
      </w:r>
      <w:r w:rsidRPr="00B27F73">
        <w:rPr>
          <w:rFonts w:ascii="Kokila" w:hAnsi="Kokila" w:cs="Kokila"/>
          <w:sz w:val="28"/>
          <w:szCs w:val="28"/>
        </w:rPr>
        <w:t xml:space="preserve">D) </w:t>
      </w:r>
      <w:r w:rsidRPr="00B27F73">
        <w:rPr>
          <w:rFonts w:ascii="Kokila" w:hAnsi="Kokila" w:cs="Kokila"/>
          <w:sz w:val="28"/>
          <w:szCs w:val="28"/>
          <w:cs/>
        </w:rPr>
        <w:t>इनमें से कोई नहीं</w:t>
      </w:r>
    </w:p>
    <w:p w14:paraId="567BEE4E" w14:textId="464FBE36" w:rsidR="00D859B5" w:rsidRPr="00B27F73" w:rsidRDefault="00D859B5" w:rsidP="0070727E">
      <w:pPr>
        <w:spacing w:after="0" w:line="276" w:lineRule="auto"/>
        <w:ind w:left="720"/>
        <w:rPr>
          <w:rFonts w:ascii="Kokila" w:hAnsi="Kokila" w:cs="Kokila"/>
          <w:sz w:val="28"/>
          <w:szCs w:val="28"/>
        </w:rPr>
      </w:pPr>
      <w:r w:rsidRPr="00B27F73">
        <w:rPr>
          <w:rFonts w:ascii="Kokila" w:hAnsi="Kokila" w:cs="Kokila"/>
          <w:sz w:val="28"/>
          <w:szCs w:val="28"/>
        </w:rPr>
        <w:t>Computer is a</w:t>
      </w:r>
      <w:r w:rsidR="001D57E2">
        <w:rPr>
          <w:rFonts w:ascii="Kokila" w:hAnsi="Kokila" w:cs="Kokila"/>
          <w:sz w:val="28"/>
          <w:szCs w:val="28"/>
        </w:rPr>
        <w:t>____________</w:t>
      </w:r>
    </w:p>
    <w:p w14:paraId="6B721CF2" w14:textId="77777777" w:rsidR="00D859B5" w:rsidRPr="00B27F73" w:rsidRDefault="00D859B5" w:rsidP="0070727E">
      <w:pPr>
        <w:spacing w:after="0" w:line="276" w:lineRule="auto"/>
        <w:ind w:left="720"/>
        <w:rPr>
          <w:rFonts w:ascii="Kokila" w:hAnsi="Kokila" w:cs="Kokila"/>
          <w:sz w:val="28"/>
          <w:szCs w:val="28"/>
        </w:rPr>
      </w:pPr>
      <w:r w:rsidRPr="00B27F73">
        <w:rPr>
          <w:rFonts w:ascii="Kokila" w:hAnsi="Kokila" w:cs="Kokila"/>
          <w:sz w:val="28"/>
          <w:szCs w:val="28"/>
        </w:rPr>
        <w:t>A) Launching Machine</w:t>
      </w:r>
      <w:r w:rsidRPr="00B27F73">
        <w:rPr>
          <w:rFonts w:ascii="Kokila" w:hAnsi="Kokila" w:cs="Kokila"/>
          <w:sz w:val="28"/>
          <w:szCs w:val="28"/>
        </w:rPr>
        <w:tab/>
      </w:r>
      <w:r w:rsidRPr="00B27F73">
        <w:rPr>
          <w:rFonts w:ascii="Kokila" w:hAnsi="Kokila" w:cs="Kokila"/>
          <w:sz w:val="28"/>
          <w:szCs w:val="28"/>
        </w:rPr>
        <w:tab/>
        <w:t xml:space="preserve"> </w:t>
      </w:r>
      <w:r w:rsidRPr="00B27F73">
        <w:rPr>
          <w:rFonts w:ascii="Kokila" w:hAnsi="Kokila" w:cs="Kokila"/>
          <w:sz w:val="28"/>
          <w:szCs w:val="28"/>
        </w:rPr>
        <w:tab/>
        <w:t xml:space="preserve"> </w:t>
      </w:r>
      <w:r w:rsidRPr="00B27F73">
        <w:rPr>
          <w:rFonts w:ascii="Kokila" w:hAnsi="Kokila" w:cs="Kokila"/>
          <w:sz w:val="28"/>
          <w:szCs w:val="28"/>
        </w:rPr>
        <w:tab/>
        <w:t>B) Calculator</w:t>
      </w:r>
    </w:p>
    <w:p w14:paraId="48A9BF5F" w14:textId="2B1BC2F4" w:rsidR="00D859B5" w:rsidRDefault="00D859B5" w:rsidP="0070727E">
      <w:pPr>
        <w:spacing w:after="0" w:line="276" w:lineRule="auto"/>
        <w:ind w:left="720"/>
        <w:rPr>
          <w:rFonts w:ascii="Kokila" w:hAnsi="Kokila" w:cs="Kokila"/>
          <w:sz w:val="28"/>
          <w:szCs w:val="28"/>
        </w:rPr>
      </w:pPr>
      <w:r w:rsidRPr="00B27F73">
        <w:rPr>
          <w:rFonts w:ascii="Kokila" w:hAnsi="Kokila" w:cs="Kokila"/>
          <w:sz w:val="28"/>
          <w:szCs w:val="28"/>
        </w:rPr>
        <w:t>C) Controlling Device</w:t>
      </w:r>
      <w:r w:rsidRPr="00B27F73">
        <w:rPr>
          <w:rFonts w:ascii="Kokila" w:hAnsi="Kokila" w:cs="Kokila"/>
          <w:sz w:val="28"/>
          <w:szCs w:val="28"/>
        </w:rPr>
        <w:tab/>
      </w:r>
      <w:r w:rsidRPr="00B27F73">
        <w:rPr>
          <w:rFonts w:ascii="Kokila" w:hAnsi="Kokila" w:cs="Kokila"/>
          <w:sz w:val="28"/>
          <w:szCs w:val="28"/>
        </w:rPr>
        <w:tab/>
      </w:r>
      <w:r w:rsidRPr="00B27F73">
        <w:rPr>
          <w:rFonts w:ascii="Kokila" w:hAnsi="Kokila" w:cs="Kokila"/>
          <w:sz w:val="28"/>
          <w:szCs w:val="28"/>
        </w:rPr>
        <w:tab/>
        <w:t xml:space="preserve">      </w:t>
      </w:r>
      <w:r w:rsidRPr="00B27F73">
        <w:rPr>
          <w:rFonts w:ascii="Kokila" w:hAnsi="Kokila" w:cs="Kokila"/>
          <w:sz w:val="28"/>
          <w:szCs w:val="28"/>
        </w:rPr>
        <w:tab/>
        <w:t xml:space="preserve">D) None of these </w:t>
      </w:r>
    </w:p>
    <w:p w14:paraId="2C280D73" w14:textId="1798B54B" w:rsidR="0008479B" w:rsidRPr="00B27F73" w:rsidRDefault="0008479B" w:rsidP="0070727E">
      <w:pPr>
        <w:spacing w:after="0" w:line="276" w:lineRule="auto"/>
        <w:ind w:left="720"/>
        <w:rPr>
          <w:rFonts w:ascii="Kokila" w:hAnsi="Kokila" w:cs="Kokila"/>
          <w:sz w:val="28"/>
          <w:szCs w:val="28"/>
        </w:rPr>
      </w:pPr>
      <w:r w:rsidRPr="00392F31">
        <w:rPr>
          <w:rFonts w:ascii="Kokila" w:hAnsi="Kokila" w:cs="Kokila"/>
          <w:sz w:val="32"/>
          <w:szCs w:val="32"/>
        </w:rPr>
        <w:t>----------------------------------------------------------------------------------------------------</w:t>
      </w:r>
    </w:p>
    <w:p w14:paraId="331F7215" w14:textId="18A26F83" w:rsidR="00D859B5" w:rsidRPr="00B27F73" w:rsidRDefault="00D859B5" w:rsidP="0070727E">
      <w:pPr>
        <w:spacing w:after="0" w:line="276" w:lineRule="auto"/>
        <w:ind w:left="720" w:hanging="540"/>
        <w:rPr>
          <w:rFonts w:ascii="Kokila" w:hAnsi="Kokila" w:cs="Kokila"/>
          <w:sz w:val="28"/>
          <w:szCs w:val="28"/>
        </w:rPr>
      </w:pPr>
      <w:r w:rsidRPr="00B27F73">
        <w:rPr>
          <w:rFonts w:ascii="Kokila" w:hAnsi="Kokila" w:cs="Kokila"/>
          <w:sz w:val="28"/>
          <w:szCs w:val="28"/>
          <w:cs/>
        </w:rPr>
        <w:t>2.</w:t>
      </w:r>
      <w:r w:rsidR="00F75DFE">
        <w:rPr>
          <w:rFonts w:ascii="Kokila" w:hAnsi="Kokila" w:cs="Kokila"/>
          <w:sz w:val="28"/>
          <w:szCs w:val="28"/>
        </w:rPr>
        <w:tab/>
      </w:r>
      <w:r w:rsidRPr="00B27F73">
        <w:rPr>
          <w:rFonts w:ascii="Kokila" w:hAnsi="Kokila" w:cs="Kokila"/>
          <w:sz w:val="28"/>
          <w:szCs w:val="28"/>
          <w:cs/>
        </w:rPr>
        <w:t xml:space="preserve">निम्न में से कौन सा इनपुट उपकरण नहीं है – </w:t>
      </w:r>
    </w:p>
    <w:p w14:paraId="58686FE9" w14:textId="77777777" w:rsidR="00D859B5" w:rsidRPr="00B27F73" w:rsidRDefault="00D859B5" w:rsidP="0070727E">
      <w:pPr>
        <w:spacing w:after="0" w:line="276" w:lineRule="auto"/>
        <w:ind w:left="720"/>
        <w:rPr>
          <w:rFonts w:ascii="Kokila" w:hAnsi="Kokila" w:cs="Kokila"/>
          <w:sz w:val="28"/>
          <w:szCs w:val="28"/>
        </w:rPr>
      </w:pPr>
      <w:r w:rsidRPr="00B27F73">
        <w:rPr>
          <w:rFonts w:ascii="Kokila" w:hAnsi="Kokila" w:cs="Kokila"/>
          <w:sz w:val="28"/>
          <w:szCs w:val="28"/>
        </w:rPr>
        <w:t xml:space="preserve">A) </w:t>
      </w:r>
      <w:r w:rsidRPr="00B27F73">
        <w:rPr>
          <w:rFonts w:ascii="Kokila" w:hAnsi="Kokila" w:cs="Kokila"/>
          <w:sz w:val="28"/>
          <w:szCs w:val="28"/>
          <w:cs/>
        </w:rPr>
        <w:t>कीबोर्ड</w:t>
      </w:r>
      <w:r w:rsidRPr="00B27F73">
        <w:rPr>
          <w:rFonts w:ascii="Kokila" w:hAnsi="Kokila" w:cs="Kokila"/>
          <w:sz w:val="28"/>
          <w:szCs w:val="28"/>
          <w:cs/>
        </w:rPr>
        <w:tab/>
        <w:t xml:space="preserve">                                           </w:t>
      </w:r>
      <w:r w:rsidRPr="00B27F73">
        <w:rPr>
          <w:rFonts w:ascii="Kokila" w:hAnsi="Kokila" w:cs="Kokila"/>
          <w:sz w:val="28"/>
          <w:szCs w:val="28"/>
          <w:cs/>
        </w:rPr>
        <w:tab/>
      </w:r>
      <w:r w:rsidRPr="00B27F73">
        <w:rPr>
          <w:rFonts w:ascii="Kokila" w:hAnsi="Kokila" w:cs="Kokila"/>
          <w:sz w:val="28"/>
          <w:szCs w:val="28"/>
        </w:rPr>
        <w:t xml:space="preserve">B) </w:t>
      </w:r>
      <w:r w:rsidRPr="00B27F73">
        <w:rPr>
          <w:rFonts w:ascii="Kokila" w:hAnsi="Kokila" w:cs="Kokila"/>
          <w:sz w:val="28"/>
          <w:szCs w:val="28"/>
          <w:cs/>
        </w:rPr>
        <w:t>मैग्नेटिकडिस्क</w:t>
      </w:r>
    </w:p>
    <w:p w14:paraId="399A2725" w14:textId="77777777" w:rsidR="00D859B5" w:rsidRPr="00B27F73" w:rsidRDefault="00D859B5" w:rsidP="0070727E">
      <w:pPr>
        <w:spacing w:after="0" w:line="276" w:lineRule="auto"/>
        <w:ind w:left="720"/>
        <w:rPr>
          <w:rFonts w:ascii="Kokila" w:hAnsi="Kokila" w:cs="Kokila"/>
          <w:sz w:val="28"/>
          <w:szCs w:val="28"/>
        </w:rPr>
      </w:pPr>
      <w:r w:rsidRPr="00B27F73">
        <w:rPr>
          <w:rFonts w:ascii="Kokila" w:hAnsi="Kokila" w:cs="Kokila"/>
          <w:sz w:val="28"/>
          <w:szCs w:val="28"/>
        </w:rPr>
        <w:t xml:space="preserve">C) </w:t>
      </w:r>
      <w:r w:rsidRPr="00B27F73">
        <w:rPr>
          <w:rFonts w:ascii="Kokila" w:hAnsi="Kokila" w:cs="Kokila"/>
          <w:sz w:val="28"/>
          <w:szCs w:val="28"/>
          <w:cs/>
        </w:rPr>
        <w:t>मॉनिटर</w:t>
      </w:r>
      <w:r w:rsidRPr="00B27F73">
        <w:rPr>
          <w:rFonts w:ascii="Kokila" w:hAnsi="Kokila" w:cs="Kokila"/>
          <w:sz w:val="28"/>
          <w:szCs w:val="28"/>
          <w:cs/>
        </w:rPr>
        <w:tab/>
        <w:t xml:space="preserve">                                           </w:t>
      </w:r>
      <w:r w:rsidRPr="00B27F73">
        <w:rPr>
          <w:rFonts w:ascii="Kokila" w:hAnsi="Kokila" w:cs="Kokila"/>
          <w:sz w:val="28"/>
          <w:szCs w:val="28"/>
          <w:cs/>
        </w:rPr>
        <w:tab/>
      </w:r>
      <w:r w:rsidRPr="00B27F73">
        <w:rPr>
          <w:rFonts w:ascii="Kokila" w:hAnsi="Kokila" w:cs="Kokila"/>
          <w:sz w:val="28"/>
          <w:szCs w:val="28"/>
        </w:rPr>
        <w:t xml:space="preserve">D) </w:t>
      </w:r>
      <w:r w:rsidRPr="00B27F73">
        <w:rPr>
          <w:rFonts w:ascii="Kokila" w:hAnsi="Kokila" w:cs="Kokila"/>
          <w:sz w:val="28"/>
          <w:szCs w:val="28"/>
          <w:cs/>
        </w:rPr>
        <w:t>फ्लॉपीडिस्क</w:t>
      </w:r>
    </w:p>
    <w:p w14:paraId="69DC86B0" w14:textId="77777777" w:rsidR="00D859B5" w:rsidRPr="00B27F73" w:rsidRDefault="00D859B5" w:rsidP="0070727E">
      <w:pPr>
        <w:spacing w:after="0" w:line="276" w:lineRule="auto"/>
        <w:ind w:left="720"/>
        <w:rPr>
          <w:rFonts w:ascii="Kokila" w:hAnsi="Kokila" w:cs="Kokila"/>
          <w:sz w:val="28"/>
          <w:szCs w:val="28"/>
        </w:rPr>
      </w:pPr>
      <w:r w:rsidRPr="00B27F73">
        <w:rPr>
          <w:rFonts w:ascii="Kokila" w:hAnsi="Kokila" w:cs="Kokila"/>
          <w:sz w:val="28"/>
          <w:szCs w:val="28"/>
        </w:rPr>
        <w:t>Which of the following is not an input device –</w:t>
      </w:r>
    </w:p>
    <w:p w14:paraId="4C27FC62" w14:textId="77777777" w:rsidR="00D859B5" w:rsidRPr="00B27F73" w:rsidRDefault="00D859B5" w:rsidP="0070727E">
      <w:pPr>
        <w:spacing w:after="0" w:line="276" w:lineRule="auto"/>
        <w:ind w:left="720"/>
        <w:rPr>
          <w:rFonts w:ascii="Kokila" w:hAnsi="Kokila" w:cs="Kokila"/>
          <w:sz w:val="28"/>
          <w:szCs w:val="28"/>
        </w:rPr>
      </w:pPr>
      <w:r w:rsidRPr="00B27F73">
        <w:rPr>
          <w:rFonts w:ascii="Kokila" w:hAnsi="Kokila" w:cs="Kokila"/>
          <w:sz w:val="28"/>
          <w:szCs w:val="28"/>
        </w:rPr>
        <w:t>A) Keyboard</w:t>
      </w:r>
      <w:r w:rsidRPr="00B27F73">
        <w:rPr>
          <w:rFonts w:ascii="Kokila" w:hAnsi="Kokila" w:cs="Kokila"/>
          <w:sz w:val="28"/>
          <w:szCs w:val="28"/>
        </w:rPr>
        <w:tab/>
      </w:r>
      <w:r w:rsidRPr="00B27F73">
        <w:rPr>
          <w:rFonts w:ascii="Kokila" w:hAnsi="Kokila" w:cs="Kokila"/>
          <w:sz w:val="28"/>
          <w:szCs w:val="28"/>
        </w:rPr>
        <w:tab/>
        <w:t xml:space="preserve">  </w:t>
      </w:r>
      <w:r w:rsidRPr="00B27F73">
        <w:rPr>
          <w:rFonts w:ascii="Kokila" w:hAnsi="Kokila" w:cs="Kokila"/>
          <w:sz w:val="28"/>
          <w:szCs w:val="28"/>
        </w:rPr>
        <w:tab/>
      </w:r>
      <w:r w:rsidRPr="00B27F73">
        <w:rPr>
          <w:rFonts w:ascii="Kokila" w:hAnsi="Kokila" w:cs="Kokila"/>
          <w:sz w:val="28"/>
          <w:szCs w:val="28"/>
        </w:rPr>
        <w:tab/>
        <w:t xml:space="preserve">             B) Magnetic disk</w:t>
      </w:r>
    </w:p>
    <w:p w14:paraId="5D64330D" w14:textId="2A9CC5D0" w:rsidR="00D859B5" w:rsidRDefault="00D859B5" w:rsidP="0070727E">
      <w:pPr>
        <w:spacing w:after="0" w:line="276" w:lineRule="auto"/>
        <w:ind w:left="720"/>
        <w:rPr>
          <w:rFonts w:ascii="Kokila" w:hAnsi="Kokila" w:cs="Kokila"/>
          <w:sz w:val="28"/>
          <w:szCs w:val="28"/>
        </w:rPr>
      </w:pPr>
      <w:r w:rsidRPr="00B27F73">
        <w:rPr>
          <w:rFonts w:ascii="Kokila" w:hAnsi="Kokila" w:cs="Kokila"/>
          <w:sz w:val="28"/>
          <w:szCs w:val="28"/>
        </w:rPr>
        <w:t>C) Monitor</w:t>
      </w:r>
      <w:r w:rsidRPr="00B27F73">
        <w:rPr>
          <w:rFonts w:ascii="Kokila" w:hAnsi="Kokila" w:cs="Kokila"/>
          <w:sz w:val="28"/>
          <w:szCs w:val="28"/>
        </w:rPr>
        <w:tab/>
      </w:r>
      <w:r w:rsidRPr="00B27F73">
        <w:rPr>
          <w:rFonts w:ascii="Kokila" w:hAnsi="Kokila" w:cs="Kokila"/>
          <w:sz w:val="28"/>
          <w:szCs w:val="28"/>
        </w:rPr>
        <w:tab/>
      </w:r>
      <w:r w:rsidRPr="00B27F73">
        <w:rPr>
          <w:rFonts w:ascii="Kokila" w:hAnsi="Kokila" w:cs="Kokila"/>
          <w:sz w:val="28"/>
          <w:szCs w:val="28"/>
        </w:rPr>
        <w:tab/>
      </w:r>
      <w:r w:rsidRPr="00B27F73">
        <w:rPr>
          <w:rFonts w:ascii="Kokila" w:hAnsi="Kokila" w:cs="Kokila"/>
          <w:sz w:val="28"/>
          <w:szCs w:val="28"/>
        </w:rPr>
        <w:tab/>
      </w:r>
      <w:r w:rsidRPr="00B27F73">
        <w:rPr>
          <w:rFonts w:ascii="Kokila" w:hAnsi="Kokila" w:cs="Kokila"/>
          <w:sz w:val="28"/>
          <w:szCs w:val="28"/>
        </w:rPr>
        <w:tab/>
        <w:t>D) Floppy disk</w:t>
      </w:r>
      <w:r w:rsidRPr="00B27F73">
        <w:rPr>
          <w:rFonts w:ascii="Kokila" w:hAnsi="Kokila" w:cs="Kokila"/>
          <w:sz w:val="28"/>
          <w:szCs w:val="28"/>
        </w:rPr>
        <w:tab/>
      </w:r>
    </w:p>
    <w:p w14:paraId="0A548098" w14:textId="66D5F5BF" w:rsidR="0008479B" w:rsidRPr="00B27F73" w:rsidRDefault="0008479B" w:rsidP="0070727E">
      <w:pPr>
        <w:spacing w:after="0" w:line="276" w:lineRule="auto"/>
        <w:ind w:left="720"/>
        <w:rPr>
          <w:rFonts w:ascii="Kokila" w:hAnsi="Kokila" w:cs="Kokila"/>
          <w:sz w:val="28"/>
          <w:szCs w:val="28"/>
        </w:rPr>
      </w:pPr>
      <w:r w:rsidRPr="00392F31">
        <w:rPr>
          <w:rFonts w:ascii="Kokila" w:hAnsi="Kokila" w:cs="Kokila"/>
          <w:sz w:val="32"/>
          <w:szCs w:val="32"/>
        </w:rPr>
        <w:t>----------------------------------------------------------------------------------------------------</w:t>
      </w:r>
    </w:p>
    <w:p w14:paraId="6807623F" w14:textId="2FCA45D1" w:rsidR="00D859B5" w:rsidRPr="00B27F73" w:rsidRDefault="00D859B5" w:rsidP="0070727E">
      <w:pPr>
        <w:spacing w:after="0" w:line="276" w:lineRule="auto"/>
        <w:ind w:left="720" w:hanging="540"/>
        <w:rPr>
          <w:rFonts w:ascii="Kokila" w:hAnsi="Kokila" w:cs="Kokila"/>
          <w:sz w:val="28"/>
          <w:szCs w:val="28"/>
        </w:rPr>
      </w:pPr>
      <w:r w:rsidRPr="00B27F73">
        <w:rPr>
          <w:rFonts w:ascii="Kokila" w:hAnsi="Kokila" w:cs="Kokila"/>
          <w:sz w:val="28"/>
          <w:szCs w:val="28"/>
          <w:cs/>
        </w:rPr>
        <w:t>3.</w:t>
      </w:r>
      <w:r w:rsidR="00F75DFE">
        <w:rPr>
          <w:rFonts w:ascii="Kokila" w:hAnsi="Kokila" w:cs="Kokila"/>
          <w:sz w:val="28"/>
          <w:szCs w:val="28"/>
        </w:rPr>
        <w:tab/>
      </w:r>
      <w:r w:rsidRPr="00B27F73">
        <w:rPr>
          <w:rFonts w:ascii="Kokila" w:hAnsi="Kokila" w:cs="Kokila"/>
          <w:sz w:val="28"/>
          <w:szCs w:val="28"/>
          <w:cs/>
        </w:rPr>
        <w:t xml:space="preserve">हार्डकॉपी प्रिंटर है </w:t>
      </w:r>
    </w:p>
    <w:p w14:paraId="7E50F3A2" w14:textId="77777777" w:rsidR="00D859B5" w:rsidRPr="00B27F73" w:rsidRDefault="00D859B5" w:rsidP="0070727E">
      <w:pPr>
        <w:spacing w:after="0" w:line="276" w:lineRule="auto"/>
        <w:ind w:left="720"/>
        <w:rPr>
          <w:rFonts w:ascii="Kokila" w:hAnsi="Kokila" w:cs="Kokila"/>
          <w:sz w:val="28"/>
          <w:szCs w:val="28"/>
        </w:rPr>
      </w:pPr>
      <w:r w:rsidRPr="00B27F73">
        <w:rPr>
          <w:rFonts w:ascii="Kokila" w:hAnsi="Kokila" w:cs="Kokila"/>
          <w:sz w:val="28"/>
          <w:szCs w:val="28"/>
        </w:rPr>
        <w:t xml:space="preserve">A) </w:t>
      </w:r>
      <w:r w:rsidRPr="00B27F73">
        <w:rPr>
          <w:rFonts w:ascii="Kokila" w:hAnsi="Kokila" w:cs="Kokila"/>
          <w:sz w:val="28"/>
          <w:szCs w:val="28"/>
          <w:cs/>
        </w:rPr>
        <w:t xml:space="preserve">आउटपुट उपकरण </w:t>
      </w:r>
      <w:r w:rsidRPr="00B27F73">
        <w:rPr>
          <w:rFonts w:ascii="Kokila" w:hAnsi="Kokila" w:cs="Kokila"/>
          <w:sz w:val="28"/>
          <w:szCs w:val="28"/>
          <w:cs/>
        </w:rPr>
        <w:tab/>
      </w:r>
      <w:r w:rsidRPr="00B27F73">
        <w:rPr>
          <w:rFonts w:ascii="Kokila" w:hAnsi="Kokila" w:cs="Kokila"/>
          <w:sz w:val="28"/>
          <w:szCs w:val="28"/>
          <w:cs/>
        </w:rPr>
        <w:tab/>
        <w:t xml:space="preserve">  </w:t>
      </w:r>
      <w:r w:rsidRPr="00B27F73">
        <w:rPr>
          <w:rFonts w:ascii="Kokila" w:hAnsi="Kokila" w:cs="Kokila"/>
          <w:sz w:val="28"/>
          <w:szCs w:val="28"/>
          <w:cs/>
        </w:rPr>
        <w:tab/>
        <w:t xml:space="preserve">         </w:t>
      </w:r>
      <w:r w:rsidRPr="00B27F73">
        <w:rPr>
          <w:rFonts w:ascii="Kokila" w:hAnsi="Kokila" w:cs="Kokila"/>
          <w:sz w:val="28"/>
          <w:szCs w:val="28"/>
          <w:cs/>
        </w:rPr>
        <w:tab/>
      </w:r>
      <w:r w:rsidRPr="00B27F73">
        <w:rPr>
          <w:rFonts w:ascii="Kokila" w:hAnsi="Kokila" w:cs="Kokila"/>
          <w:sz w:val="28"/>
          <w:szCs w:val="28"/>
        </w:rPr>
        <w:t xml:space="preserve">B) </w:t>
      </w:r>
      <w:r w:rsidRPr="00B27F73">
        <w:rPr>
          <w:rFonts w:ascii="Kokila" w:hAnsi="Kokila" w:cs="Kokila"/>
          <w:sz w:val="28"/>
          <w:szCs w:val="28"/>
          <w:cs/>
        </w:rPr>
        <w:t xml:space="preserve">इनपुट उपकरण </w:t>
      </w:r>
    </w:p>
    <w:p w14:paraId="029F8B83" w14:textId="77777777" w:rsidR="00D859B5" w:rsidRPr="00B27F73" w:rsidRDefault="00D859B5" w:rsidP="0070727E">
      <w:pPr>
        <w:spacing w:after="0" w:line="276" w:lineRule="auto"/>
        <w:ind w:left="720"/>
        <w:rPr>
          <w:rFonts w:ascii="Kokila" w:hAnsi="Kokila" w:cs="Kokila"/>
          <w:sz w:val="28"/>
          <w:szCs w:val="28"/>
        </w:rPr>
      </w:pPr>
      <w:r w:rsidRPr="00B27F73">
        <w:rPr>
          <w:rFonts w:ascii="Kokila" w:hAnsi="Kokila" w:cs="Kokila"/>
          <w:sz w:val="28"/>
          <w:szCs w:val="28"/>
        </w:rPr>
        <w:t xml:space="preserve">C) </w:t>
      </w:r>
      <w:r w:rsidRPr="00B27F73">
        <w:rPr>
          <w:rFonts w:ascii="Kokila" w:hAnsi="Kokila" w:cs="Kokila"/>
          <w:sz w:val="28"/>
          <w:szCs w:val="28"/>
          <w:cs/>
        </w:rPr>
        <w:t xml:space="preserve">शक्तिशाली कंप्यूटर </w:t>
      </w:r>
      <w:r w:rsidRPr="00B27F73">
        <w:rPr>
          <w:rFonts w:ascii="Kokila" w:hAnsi="Kokila" w:cs="Kokila"/>
          <w:sz w:val="28"/>
          <w:szCs w:val="28"/>
          <w:cs/>
        </w:rPr>
        <w:tab/>
      </w:r>
      <w:r w:rsidRPr="00B27F73">
        <w:rPr>
          <w:rFonts w:ascii="Kokila" w:hAnsi="Kokila" w:cs="Kokila"/>
          <w:sz w:val="28"/>
          <w:szCs w:val="28"/>
          <w:cs/>
        </w:rPr>
        <w:tab/>
      </w:r>
      <w:r w:rsidRPr="00B27F73">
        <w:rPr>
          <w:rFonts w:ascii="Kokila" w:hAnsi="Kokila" w:cs="Kokila"/>
          <w:sz w:val="28"/>
          <w:szCs w:val="28"/>
          <w:cs/>
        </w:rPr>
        <w:tab/>
      </w:r>
      <w:r w:rsidRPr="00B27F73">
        <w:rPr>
          <w:rFonts w:ascii="Kokila" w:hAnsi="Kokila" w:cs="Kokila"/>
          <w:sz w:val="28"/>
          <w:szCs w:val="28"/>
          <w:cs/>
        </w:rPr>
        <w:tab/>
      </w:r>
      <w:r w:rsidRPr="00B27F73">
        <w:rPr>
          <w:rFonts w:ascii="Kokila" w:hAnsi="Kokila" w:cs="Kokila"/>
          <w:sz w:val="28"/>
          <w:szCs w:val="28"/>
        </w:rPr>
        <w:t xml:space="preserve">D) </w:t>
      </w:r>
      <w:r w:rsidRPr="00B27F73">
        <w:rPr>
          <w:rFonts w:ascii="Kokila" w:hAnsi="Kokila" w:cs="Kokila"/>
          <w:sz w:val="28"/>
          <w:szCs w:val="28"/>
          <w:cs/>
        </w:rPr>
        <w:t xml:space="preserve">संचय उपकरण </w:t>
      </w:r>
    </w:p>
    <w:p w14:paraId="3DB7C53B" w14:textId="77777777" w:rsidR="00D859B5" w:rsidRPr="00B27F73" w:rsidRDefault="00D859B5" w:rsidP="0070727E">
      <w:pPr>
        <w:spacing w:after="0" w:line="276" w:lineRule="auto"/>
        <w:ind w:left="720"/>
        <w:rPr>
          <w:rFonts w:ascii="Kokila" w:hAnsi="Kokila" w:cs="Kokila"/>
          <w:sz w:val="28"/>
          <w:szCs w:val="28"/>
        </w:rPr>
      </w:pPr>
      <w:r w:rsidRPr="00B27F73">
        <w:rPr>
          <w:rFonts w:ascii="Kokila" w:hAnsi="Kokila" w:cs="Kokila"/>
          <w:sz w:val="28"/>
          <w:szCs w:val="28"/>
        </w:rPr>
        <w:t xml:space="preserve">Hardcopy computer is – </w:t>
      </w:r>
    </w:p>
    <w:p w14:paraId="4E163B75" w14:textId="77777777" w:rsidR="00D859B5" w:rsidRPr="00B27F73" w:rsidRDefault="00D859B5" w:rsidP="0070727E">
      <w:pPr>
        <w:spacing w:after="0" w:line="276" w:lineRule="auto"/>
        <w:ind w:left="720"/>
        <w:rPr>
          <w:rFonts w:ascii="Kokila" w:hAnsi="Kokila" w:cs="Kokila"/>
          <w:sz w:val="28"/>
          <w:szCs w:val="28"/>
        </w:rPr>
      </w:pPr>
      <w:r w:rsidRPr="00B27F73">
        <w:rPr>
          <w:rFonts w:ascii="Kokila" w:hAnsi="Kokila" w:cs="Kokila"/>
          <w:sz w:val="28"/>
          <w:szCs w:val="28"/>
        </w:rPr>
        <w:t>A) Output device</w:t>
      </w:r>
      <w:r w:rsidRPr="00B27F73">
        <w:rPr>
          <w:rFonts w:ascii="Kokila" w:hAnsi="Kokila" w:cs="Kokila"/>
          <w:sz w:val="28"/>
          <w:szCs w:val="28"/>
        </w:rPr>
        <w:tab/>
      </w:r>
      <w:r w:rsidRPr="00B27F73">
        <w:rPr>
          <w:rFonts w:ascii="Kokila" w:hAnsi="Kokila" w:cs="Kokila"/>
          <w:sz w:val="28"/>
          <w:szCs w:val="28"/>
        </w:rPr>
        <w:tab/>
      </w:r>
      <w:r w:rsidRPr="00B27F73">
        <w:rPr>
          <w:rFonts w:ascii="Kokila" w:hAnsi="Kokila" w:cs="Kokila"/>
          <w:sz w:val="28"/>
          <w:szCs w:val="28"/>
        </w:rPr>
        <w:tab/>
      </w:r>
      <w:r w:rsidRPr="00B27F73">
        <w:rPr>
          <w:rFonts w:ascii="Kokila" w:hAnsi="Kokila" w:cs="Kokila"/>
          <w:sz w:val="28"/>
          <w:szCs w:val="28"/>
        </w:rPr>
        <w:tab/>
        <w:t>B) Input device</w:t>
      </w:r>
    </w:p>
    <w:p w14:paraId="34E11815" w14:textId="5B5D9281" w:rsidR="00D859B5" w:rsidRDefault="00D859B5" w:rsidP="0070727E">
      <w:pPr>
        <w:spacing w:after="0" w:line="276" w:lineRule="auto"/>
        <w:ind w:left="720"/>
        <w:rPr>
          <w:rFonts w:ascii="Kokila" w:hAnsi="Kokila" w:cs="Kokila"/>
          <w:sz w:val="28"/>
          <w:szCs w:val="28"/>
        </w:rPr>
      </w:pPr>
      <w:r w:rsidRPr="00B27F73">
        <w:rPr>
          <w:rFonts w:ascii="Kokila" w:hAnsi="Kokila" w:cs="Kokila"/>
          <w:sz w:val="28"/>
          <w:szCs w:val="28"/>
        </w:rPr>
        <w:t>C) Powerful Computer</w:t>
      </w:r>
      <w:r w:rsidRPr="00B27F73">
        <w:rPr>
          <w:rFonts w:ascii="Kokila" w:hAnsi="Kokila" w:cs="Kokila"/>
          <w:sz w:val="28"/>
          <w:szCs w:val="28"/>
        </w:rPr>
        <w:tab/>
      </w:r>
      <w:r w:rsidRPr="00B27F73">
        <w:rPr>
          <w:rFonts w:ascii="Kokila" w:hAnsi="Kokila" w:cs="Kokila"/>
          <w:sz w:val="28"/>
          <w:szCs w:val="28"/>
        </w:rPr>
        <w:tab/>
        <w:t xml:space="preserve">          </w:t>
      </w:r>
      <w:r w:rsidRPr="00B27F73">
        <w:rPr>
          <w:rFonts w:ascii="Kokila" w:hAnsi="Kokila" w:cs="Kokila"/>
          <w:sz w:val="28"/>
          <w:szCs w:val="28"/>
        </w:rPr>
        <w:tab/>
      </w:r>
      <w:r w:rsidRPr="00B27F73">
        <w:rPr>
          <w:rFonts w:ascii="Kokila" w:hAnsi="Kokila" w:cs="Kokila"/>
          <w:sz w:val="28"/>
          <w:szCs w:val="28"/>
        </w:rPr>
        <w:tab/>
        <w:t>D) Storage device</w:t>
      </w:r>
    </w:p>
    <w:p w14:paraId="60F7EBDD" w14:textId="22207207" w:rsidR="0008479B" w:rsidRPr="00B27F73" w:rsidRDefault="0008479B" w:rsidP="0070727E">
      <w:pPr>
        <w:spacing w:after="0" w:line="276" w:lineRule="auto"/>
        <w:ind w:left="720"/>
        <w:rPr>
          <w:rFonts w:ascii="Kokila" w:hAnsi="Kokila" w:cs="Kokila"/>
          <w:sz w:val="28"/>
          <w:szCs w:val="28"/>
        </w:rPr>
      </w:pPr>
      <w:r w:rsidRPr="00392F31">
        <w:rPr>
          <w:rFonts w:ascii="Kokila" w:hAnsi="Kokila" w:cs="Kokila"/>
          <w:sz w:val="32"/>
          <w:szCs w:val="32"/>
        </w:rPr>
        <w:t>----------------------------------------------------------------------------------------------------</w:t>
      </w:r>
    </w:p>
    <w:p w14:paraId="3A65B0F3" w14:textId="7DE52C6D" w:rsidR="00D859B5" w:rsidRPr="00B27F73" w:rsidRDefault="00D859B5" w:rsidP="0070727E">
      <w:pPr>
        <w:spacing w:after="0" w:line="276" w:lineRule="auto"/>
        <w:ind w:left="720" w:hanging="540"/>
        <w:rPr>
          <w:rFonts w:ascii="Kokila" w:hAnsi="Kokila" w:cs="Kokila"/>
          <w:sz w:val="28"/>
          <w:szCs w:val="28"/>
        </w:rPr>
      </w:pPr>
      <w:r w:rsidRPr="00B27F73">
        <w:rPr>
          <w:rFonts w:ascii="Kokila" w:hAnsi="Kokila" w:cs="Kokila"/>
          <w:sz w:val="28"/>
          <w:szCs w:val="28"/>
          <w:cs/>
        </w:rPr>
        <w:t>4.</w:t>
      </w:r>
      <w:r w:rsidR="00F75DFE">
        <w:rPr>
          <w:rFonts w:ascii="Kokila" w:hAnsi="Kokila" w:cs="Kokila"/>
          <w:sz w:val="28"/>
          <w:szCs w:val="28"/>
        </w:rPr>
        <w:tab/>
      </w:r>
      <w:r w:rsidRPr="00B27F73">
        <w:rPr>
          <w:rFonts w:ascii="Kokila" w:hAnsi="Kokila" w:cs="Kokila"/>
          <w:sz w:val="28"/>
          <w:szCs w:val="28"/>
          <w:cs/>
        </w:rPr>
        <w:t xml:space="preserve">कंप्यूटर का दिमाग कहलाता है – </w:t>
      </w:r>
    </w:p>
    <w:p w14:paraId="6A423384" w14:textId="46BCF768" w:rsidR="00D859B5" w:rsidRPr="00B27F73" w:rsidRDefault="00D859B5" w:rsidP="0070727E">
      <w:pPr>
        <w:spacing w:after="0" w:line="276" w:lineRule="auto"/>
        <w:ind w:left="720"/>
        <w:rPr>
          <w:rFonts w:ascii="Kokila" w:hAnsi="Kokila" w:cs="Kokila"/>
          <w:sz w:val="28"/>
          <w:szCs w:val="28"/>
        </w:rPr>
      </w:pPr>
      <w:r w:rsidRPr="00B27F73">
        <w:rPr>
          <w:rFonts w:ascii="Kokila" w:hAnsi="Kokila" w:cs="Kokila"/>
          <w:sz w:val="28"/>
          <w:szCs w:val="28"/>
        </w:rPr>
        <w:t xml:space="preserve">A) </w:t>
      </w:r>
      <w:r w:rsidRPr="00B27F73">
        <w:rPr>
          <w:rFonts w:ascii="Kokila" w:hAnsi="Kokila" w:cs="Kokila"/>
          <w:sz w:val="28"/>
          <w:szCs w:val="28"/>
          <w:cs/>
        </w:rPr>
        <w:t>ए एलयू</w:t>
      </w:r>
      <w:r w:rsidRPr="00B27F73">
        <w:rPr>
          <w:rFonts w:ascii="Kokila" w:hAnsi="Kokila" w:cs="Kokila"/>
          <w:sz w:val="28"/>
          <w:szCs w:val="28"/>
          <w:cs/>
        </w:rPr>
        <w:tab/>
      </w:r>
      <w:r w:rsidRPr="00B27F73">
        <w:rPr>
          <w:rFonts w:ascii="Kokila" w:hAnsi="Kokila" w:cs="Kokila"/>
          <w:sz w:val="28"/>
          <w:szCs w:val="28"/>
          <w:cs/>
        </w:rPr>
        <w:tab/>
      </w:r>
      <w:r w:rsidRPr="00B27F73">
        <w:rPr>
          <w:rFonts w:ascii="Kokila" w:hAnsi="Kokila" w:cs="Kokila"/>
          <w:sz w:val="28"/>
          <w:szCs w:val="28"/>
          <w:cs/>
        </w:rPr>
        <w:tab/>
      </w:r>
      <w:r w:rsidRPr="00B27F73">
        <w:rPr>
          <w:rFonts w:ascii="Kokila" w:hAnsi="Kokila" w:cs="Kokila"/>
          <w:sz w:val="28"/>
          <w:szCs w:val="28"/>
          <w:cs/>
        </w:rPr>
        <w:tab/>
        <w:t xml:space="preserve">             </w:t>
      </w:r>
      <w:r w:rsidR="00F75DFE">
        <w:rPr>
          <w:rFonts w:ascii="Kokila" w:hAnsi="Kokila" w:cs="Kokila"/>
          <w:sz w:val="28"/>
          <w:szCs w:val="28"/>
        </w:rPr>
        <w:tab/>
      </w:r>
      <w:r w:rsidRPr="00B27F73">
        <w:rPr>
          <w:rFonts w:ascii="Kokila" w:hAnsi="Kokila" w:cs="Kokila"/>
          <w:sz w:val="28"/>
          <w:szCs w:val="28"/>
        </w:rPr>
        <w:t xml:space="preserve">B) </w:t>
      </w:r>
      <w:r w:rsidRPr="00B27F73">
        <w:rPr>
          <w:rFonts w:ascii="Kokila" w:hAnsi="Kokila" w:cs="Kokila"/>
          <w:sz w:val="28"/>
          <w:szCs w:val="28"/>
          <w:cs/>
        </w:rPr>
        <w:t>सीपीयू</w:t>
      </w:r>
    </w:p>
    <w:p w14:paraId="2A784F4E" w14:textId="5BE65911" w:rsidR="00D859B5" w:rsidRPr="00B27F73" w:rsidRDefault="00D859B5" w:rsidP="0070727E">
      <w:pPr>
        <w:spacing w:after="0" w:line="276" w:lineRule="auto"/>
        <w:ind w:left="720"/>
        <w:rPr>
          <w:rFonts w:ascii="Kokila" w:hAnsi="Kokila" w:cs="Kokila"/>
          <w:sz w:val="28"/>
          <w:szCs w:val="28"/>
        </w:rPr>
      </w:pPr>
      <w:r w:rsidRPr="00B27F73">
        <w:rPr>
          <w:rFonts w:ascii="Kokila" w:hAnsi="Kokila" w:cs="Kokila"/>
          <w:sz w:val="28"/>
          <w:szCs w:val="28"/>
        </w:rPr>
        <w:t xml:space="preserve">C) </w:t>
      </w:r>
      <w:r w:rsidRPr="00B27F73">
        <w:rPr>
          <w:rFonts w:ascii="Kokila" w:hAnsi="Kokila" w:cs="Kokila"/>
          <w:sz w:val="28"/>
          <w:szCs w:val="28"/>
          <w:cs/>
        </w:rPr>
        <w:t>मॉनिटर</w:t>
      </w:r>
      <w:r w:rsidRPr="00B27F73">
        <w:rPr>
          <w:rFonts w:ascii="Kokila" w:hAnsi="Kokila" w:cs="Kokila"/>
          <w:sz w:val="28"/>
          <w:szCs w:val="28"/>
          <w:cs/>
        </w:rPr>
        <w:tab/>
      </w:r>
      <w:r w:rsidRPr="00B27F73">
        <w:rPr>
          <w:rFonts w:ascii="Kokila" w:hAnsi="Kokila" w:cs="Kokila"/>
          <w:sz w:val="28"/>
          <w:szCs w:val="28"/>
          <w:cs/>
        </w:rPr>
        <w:tab/>
      </w:r>
      <w:r w:rsidRPr="00B27F73">
        <w:rPr>
          <w:rFonts w:ascii="Kokila" w:hAnsi="Kokila" w:cs="Kokila"/>
          <w:sz w:val="28"/>
          <w:szCs w:val="28"/>
          <w:cs/>
        </w:rPr>
        <w:tab/>
      </w:r>
      <w:r w:rsidRPr="00B27F73">
        <w:rPr>
          <w:rFonts w:ascii="Kokila" w:hAnsi="Kokila" w:cs="Kokila"/>
          <w:sz w:val="28"/>
          <w:szCs w:val="28"/>
          <w:cs/>
        </w:rPr>
        <w:tab/>
      </w:r>
      <w:r w:rsidRPr="00B27F73">
        <w:rPr>
          <w:rFonts w:ascii="Kokila" w:hAnsi="Kokila" w:cs="Kokila"/>
          <w:sz w:val="28"/>
          <w:szCs w:val="28"/>
          <w:cs/>
        </w:rPr>
        <w:tab/>
      </w:r>
      <w:r w:rsidRPr="00B27F73">
        <w:rPr>
          <w:rFonts w:ascii="Kokila" w:hAnsi="Kokila" w:cs="Kokila"/>
          <w:sz w:val="28"/>
          <w:szCs w:val="28"/>
        </w:rPr>
        <w:t xml:space="preserve">D) </w:t>
      </w:r>
      <w:r w:rsidRPr="00B27F73">
        <w:rPr>
          <w:rFonts w:ascii="Kokila" w:hAnsi="Kokila" w:cs="Kokila"/>
          <w:sz w:val="28"/>
          <w:szCs w:val="28"/>
          <w:cs/>
        </w:rPr>
        <w:t>आर ओएम</w:t>
      </w:r>
    </w:p>
    <w:p w14:paraId="64872E90" w14:textId="48E6763F" w:rsidR="00D859B5" w:rsidRPr="00B27F73" w:rsidRDefault="001D57E2" w:rsidP="0070727E">
      <w:pPr>
        <w:spacing w:after="0" w:line="276" w:lineRule="auto"/>
        <w:ind w:left="720"/>
        <w:rPr>
          <w:rFonts w:ascii="Kokila" w:hAnsi="Kokila" w:cs="Kokila"/>
          <w:sz w:val="28"/>
          <w:szCs w:val="28"/>
        </w:rPr>
      </w:pPr>
      <w:r>
        <w:rPr>
          <w:rFonts w:ascii="Kokila" w:hAnsi="Kokila" w:cs="Kokila"/>
          <w:sz w:val="28"/>
          <w:szCs w:val="28"/>
        </w:rPr>
        <w:t xml:space="preserve">It is called as </w:t>
      </w:r>
      <w:r w:rsidR="00D859B5" w:rsidRPr="00B27F73">
        <w:rPr>
          <w:rFonts w:ascii="Kokila" w:hAnsi="Kokila" w:cs="Kokila"/>
          <w:sz w:val="28"/>
          <w:szCs w:val="28"/>
        </w:rPr>
        <w:t>Computer’s brain</w:t>
      </w:r>
      <w:r>
        <w:rPr>
          <w:rFonts w:ascii="Kokila" w:hAnsi="Kokila" w:cs="Kokila"/>
          <w:sz w:val="28"/>
          <w:szCs w:val="28"/>
        </w:rPr>
        <w:t xml:space="preserve"> </w:t>
      </w:r>
      <w:r w:rsidR="00D859B5" w:rsidRPr="00B27F73">
        <w:rPr>
          <w:rFonts w:ascii="Kokila" w:hAnsi="Kokila" w:cs="Kokila"/>
          <w:sz w:val="28"/>
          <w:szCs w:val="28"/>
        </w:rPr>
        <w:t>–</w:t>
      </w:r>
    </w:p>
    <w:p w14:paraId="3112323D" w14:textId="4AE257D8" w:rsidR="00D859B5" w:rsidRPr="00B27F73" w:rsidRDefault="00D859B5" w:rsidP="0070727E">
      <w:pPr>
        <w:pStyle w:val="ListParagraph"/>
        <w:spacing w:after="0" w:line="276" w:lineRule="auto"/>
        <w:rPr>
          <w:rFonts w:ascii="Kokila" w:hAnsi="Kokila" w:cs="Kokila"/>
          <w:sz w:val="28"/>
          <w:szCs w:val="24"/>
        </w:rPr>
      </w:pPr>
      <w:r w:rsidRPr="00B27F73">
        <w:rPr>
          <w:rFonts w:ascii="Kokila" w:hAnsi="Kokila" w:cs="Kokila"/>
          <w:sz w:val="28"/>
          <w:szCs w:val="24"/>
        </w:rPr>
        <w:t>A) ALU</w:t>
      </w:r>
      <w:r w:rsidRPr="00B27F73">
        <w:rPr>
          <w:rFonts w:ascii="Kokila" w:hAnsi="Kokila" w:cs="Kokila"/>
          <w:sz w:val="28"/>
          <w:szCs w:val="24"/>
        </w:rPr>
        <w:tab/>
      </w:r>
      <w:r w:rsidRPr="00B27F73">
        <w:rPr>
          <w:rFonts w:ascii="Kokila" w:hAnsi="Kokila" w:cs="Kokila"/>
          <w:sz w:val="28"/>
          <w:szCs w:val="24"/>
        </w:rPr>
        <w:tab/>
      </w:r>
      <w:r w:rsidRPr="00B27F73">
        <w:rPr>
          <w:rFonts w:ascii="Kokila" w:hAnsi="Kokila" w:cs="Kokila"/>
          <w:sz w:val="28"/>
          <w:szCs w:val="24"/>
        </w:rPr>
        <w:tab/>
      </w:r>
      <w:r w:rsidRPr="00B27F73">
        <w:rPr>
          <w:rFonts w:ascii="Kokila" w:hAnsi="Kokila" w:cs="Kokila"/>
          <w:sz w:val="28"/>
          <w:szCs w:val="24"/>
        </w:rPr>
        <w:tab/>
        <w:t xml:space="preserve">            </w:t>
      </w:r>
      <w:r w:rsidR="00F75DFE">
        <w:rPr>
          <w:rFonts w:ascii="Kokila" w:hAnsi="Kokila" w:cs="Kokila"/>
          <w:sz w:val="28"/>
          <w:szCs w:val="24"/>
        </w:rPr>
        <w:tab/>
      </w:r>
      <w:r w:rsidRPr="00B27F73">
        <w:rPr>
          <w:rFonts w:ascii="Kokila" w:hAnsi="Kokila" w:cs="Kokila"/>
          <w:sz w:val="28"/>
          <w:szCs w:val="24"/>
        </w:rPr>
        <w:t>B) CPU</w:t>
      </w:r>
    </w:p>
    <w:p w14:paraId="79927DF0" w14:textId="132D45FB" w:rsidR="00D859B5" w:rsidRDefault="00D859B5" w:rsidP="0070727E">
      <w:pPr>
        <w:pStyle w:val="ListParagraph"/>
        <w:spacing w:after="0" w:line="276" w:lineRule="auto"/>
        <w:rPr>
          <w:rFonts w:ascii="Kokila" w:hAnsi="Kokila" w:cs="Kokila"/>
          <w:sz w:val="28"/>
          <w:szCs w:val="24"/>
        </w:rPr>
      </w:pPr>
      <w:r w:rsidRPr="00B27F73">
        <w:rPr>
          <w:rFonts w:ascii="Kokila" w:hAnsi="Kokila" w:cs="Kokila"/>
          <w:sz w:val="28"/>
          <w:szCs w:val="24"/>
        </w:rPr>
        <w:t xml:space="preserve">C) Monitor </w:t>
      </w:r>
      <w:r w:rsidRPr="00B27F73">
        <w:rPr>
          <w:rFonts w:ascii="Kokila" w:hAnsi="Kokila" w:cs="Kokila"/>
          <w:sz w:val="28"/>
          <w:szCs w:val="24"/>
        </w:rPr>
        <w:tab/>
      </w:r>
      <w:r w:rsidRPr="00B27F73">
        <w:rPr>
          <w:rFonts w:ascii="Kokila" w:hAnsi="Kokila" w:cs="Kokila"/>
          <w:sz w:val="28"/>
          <w:szCs w:val="24"/>
        </w:rPr>
        <w:tab/>
      </w:r>
      <w:r w:rsidRPr="00B27F73">
        <w:rPr>
          <w:rFonts w:ascii="Kokila" w:hAnsi="Kokila" w:cs="Kokila"/>
          <w:sz w:val="28"/>
          <w:szCs w:val="24"/>
        </w:rPr>
        <w:tab/>
        <w:t xml:space="preserve">                         </w:t>
      </w:r>
      <w:r w:rsidR="00F75DFE">
        <w:rPr>
          <w:rFonts w:ascii="Kokila" w:hAnsi="Kokila" w:cs="Kokila"/>
          <w:sz w:val="28"/>
          <w:szCs w:val="24"/>
        </w:rPr>
        <w:tab/>
      </w:r>
      <w:r w:rsidRPr="00B27F73">
        <w:rPr>
          <w:rFonts w:ascii="Kokila" w:hAnsi="Kokila" w:cs="Kokila"/>
          <w:sz w:val="28"/>
          <w:szCs w:val="24"/>
        </w:rPr>
        <w:t>D) ROM</w:t>
      </w:r>
    </w:p>
    <w:p w14:paraId="254C34F4" w14:textId="77984197" w:rsidR="0008479B" w:rsidRPr="00F75DFE" w:rsidRDefault="0008479B" w:rsidP="0070727E">
      <w:pPr>
        <w:pStyle w:val="ListParagraph"/>
        <w:spacing w:after="0" w:line="276" w:lineRule="auto"/>
        <w:rPr>
          <w:rFonts w:ascii="Kokila" w:hAnsi="Kokila" w:cs="Kokila"/>
          <w:sz w:val="28"/>
          <w:szCs w:val="24"/>
        </w:rPr>
      </w:pPr>
      <w:r w:rsidRPr="00392F31">
        <w:rPr>
          <w:rFonts w:ascii="Kokila" w:hAnsi="Kokila" w:cs="Kokila"/>
          <w:sz w:val="32"/>
          <w:szCs w:val="32"/>
        </w:rPr>
        <w:t>----------------------------------------------------------------------------------------------------</w:t>
      </w:r>
    </w:p>
    <w:p w14:paraId="03F64E7C" w14:textId="7F9EA380" w:rsidR="00D859B5" w:rsidRPr="00B27F73" w:rsidRDefault="00D859B5" w:rsidP="00B432D6">
      <w:pPr>
        <w:spacing w:after="0" w:line="312" w:lineRule="auto"/>
        <w:ind w:left="720" w:hanging="540"/>
        <w:rPr>
          <w:rFonts w:ascii="Kokila" w:hAnsi="Kokila" w:cs="Kokila"/>
          <w:sz w:val="28"/>
          <w:szCs w:val="28"/>
        </w:rPr>
      </w:pPr>
      <w:r w:rsidRPr="00B27F73">
        <w:rPr>
          <w:rFonts w:ascii="Kokila" w:hAnsi="Kokila" w:cs="Kokila"/>
          <w:sz w:val="28"/>
          <w:szCs w:val="28"/>
          <w:cs/>
        </w:rPr>
        <w:lastRenderedPageBreak/>
        <w:t xml:space="preserve">5. </w:t>
      </w:r>
      <w:r w:rsidR="00F75DFE">
        <w:rPr>
          <w:rFonts w:ascii="Kokila" w:hAnsi="Kokila" w:cs="Kokila"/>
          <w:sz w:val="28"/>
          <w:szCs w:val="28"/>
        </w:rPr>
        <w:tab/>
      </w:r>
      <w:r w:rsidRPr="00B27F73">
        <w:rPr>
          <w:rFonts w:ascii="Kokila" w:hAnsi="Kokila" w:cs="Kokila"/>
          <w:sz w:val="28"/>
          <w:szCs w:val="28"/>
          <w:cs/>
        </w:rPr>
        <w:t>व्यावसायिक कार्यों में</w:t>
      </w:r>
      <w:r w:rsidR="001D57E2">
        <w:rPr>
          <w:rFonts w:ascii="Kokila" w:hAnsi="Kokila" w:cs="Kokila"/>
          <w:sz w:val="28"/>
          <w:szCs w:val="28"/>
        </w:rPr>
        <w:t xml:space="preserve"> </w:t>
      </w:r>
      <w:r w:rsidR="001D57E2" w:rsidRPr="001D57E2">
        <w:rPr>
          <w:rFonts w:ascii="Kokila" w:hAnsi="Kokila" w:cs="Kokila"/>
          <w:sz w:val="28"/>
          <w:szCs w:val="28"/>
          <w:cs/>
        </w:rPr>
        <w:t>कम्यूटर की</w:t>
      </w:r>
      <w:r w:rsidRPr="00B27F73">
        <w:rPr>
          <w:rFonts w:ascii="Kokila" w:hAnsi="Kokila" w:cs="Kokila"/>
          <w:sz w:val="28"/>
          <w:szCs w:val="28"/>
          <w:cs/>
        </w:rPr>
        <w:t xml:space="preserve"> कौन</w:t>
      </w:r>
      <w:r w:rsidR="001D57E2">
        <w:rPr>
          <w:rFonts w:ascii="Kokila" w:hAnsi="Kokila" w:cs="Kokila"/>
          <w:sz w:val="28"/>
          <w:szCs w:val="28"/>
        </w:rPr>
        <w:t xml:space="preserve"> </w:t>
      </w:r>
      <w:r w:rsidRPr="00B27F73">
        <w:rPr>
          <w:rFonts w:ascii="Kokila" w:hAnsi="Kokila" w:cs="Kokila"/>
          <w:sz w:val="28"/>
          <w:szCs w:val="28"/>
          <w:cs/>
        </w:rPr>
        <w:t xml:space="preserve"> सी भाषा प्रयोग होती है - </w:t>
      </w:r>
    </w:p>
    <w:p w14:paraId="1B2DACE9" w14:textId="5289FFF5" w:rsidR="00D859B5" w:rsidRPr="00B27F73" w:rsidRDefault="00D859B5" w:rsidP="00B432D6">
      <w:pPr>
        <w:spacing w:after="0" w:line="312" w:lineRule="auto"/>
        <w:ind w:left="720"/>
        <w:rPr>
          <w:rFonts w:ascii="Kokila" w:hAnsi="Kokila" w:cs="Kokila"/>
          <w:sz w:val="28"/>
          <w:szCs w:val="28"/>
        </w:rPr>
      </w:pPr>
      <w:r w:rsidRPr="00B27F73">
        <w:rPr>
          <w:rFonts w:ascii="Kokila" w:hAnsi="Kokila" w:cs="Kokila"/>
          <w:sz w:val="28"/>
          <w:szCs w:val="28"/>
        </w:rPr>
        <w:t xml:space="preserve">A) </w:t>
      </w:r>
      <w:r w:rsidRPr="00B27F73">
        <w:rPr>
          <w:rFonts w:ascii="Kokila" w:hAnsi="Kokila" w:cs="Kokila"/>
          <w:sz w:val="28"/>
          <w:szCs w:val="28"/>
          <w:cs/>
        </w:rPr>
        <w:t xml:space="preserve">बेसिक </w:t>
      </w:r>
      <w:r w:rsidRPr="00B27F73">
        <w:rPr>
          <w:rFonts w:ascii="Kokila" w:hAnsi="Kokila" w:cs="Kokila"/>
          <w:sz w:val="28"/>
          <w:szCs w:val="28"/>
          <w:cs/>
        </w:rPr>
        <w:tab/>
      </w:r>
      <w:r w:rsidRPr="00B27F73">
        <w:rPr>
          <w:rFonts w:ascii="Kokila" w:hAnsi="Kokila" w:cs="Kokila"/>
          <w:sz w:val="28"/>
          <w:szCs w:val="28"/>
          <w:cs/>
        </w:rPr>
        <w:tab/>
      </w:r>
      <w:r w:rsidRPr="00B27F73">
        <w:rPr>
          <w:rFonts w:ascii="Kokila" w:hAnsi="Kokila" w:cs="Kokila"/>
          <w:sz w:val="28"/>
          <w:szCs w:val="28"/>
          <w:cs/>
        </w:rPr>
        <w:tab/>
        <w:t xml:space="preserve">                        </w:t>
      </w:r>
      <w:r w:rsidR="00F75DFE">
        <w:rPr>
          <w:rFonts w:ascii="Kokila" w:hAnsi="Kokila" w:cs="Kokila"/>
          <w:sz w:val="28"/>
          <w:szCs w:val="28"/>
        </w:rPr>
        <w:tab/>
      </w:r>
      <w:r w:rsidRPr="00B27F73">
        <w:rPr>
          <w:rFonts w:ascii="Kokila" w:hAnsi="Kokila" w:cs="Kokila"/>
          <w:sz w:val="28"/>
          <w:szCs w:val="28"/>
        </w:rPr>
        <w:t xml:space="preserve">B) </w:t>
      </w:r>
      <w:r w:rsidRPr="00B27F73">
        <w:rPr>
          <w:rFonts w:ascii="Kokila" w:hAnsi="Kokila" w:cs="Kokila"/>
          <w:sz w:val="28"/>
          <w:szCs w:val="28"/>
          <w:cs/>
        </w:rPr>
        <w:t>कोबोल</w:t>
      </w:r>
    </w:p>
    <w:p w14:paraId="424F3385" w14:textId="158CB860" w:rsidR="00D859B5" w:rsidRPr="00B27F73" w:rsidRDefault="00D859B5" w:rsidP="00B432D6">
      <w:pPr>
        <w:spacing w:after="0" w:line="312" w:lineRule="auto"/>
        <w:ind w:left="720"/>
        <w:rPr>
          <w:rFonts w:ascii="Kokila" w:hAnsi="Kokila" w:cs="Kokila"/>
          <w:sz w:val="28"/>
          <w:szCs w:val="28"/>
        </w:rPr>
      </w:pPr>
      <w:r w:rsidRPr="00B27F73">
        <w:rPr>
          <w:rFonts w:ascii="Kokila" w:hAnsi="Kokila" w:cs="Kokila"/>
          <w:sz w:val="28"/>
          <w:szCs w:val="28"/>
        </w:rPr>
        <w:t xml:space="preserve">C) </w:t>
      </w:r>
      <w:r w:rsidRPr="00B27F73">
        <w:rPr>
          <w:rFonts w:ascii="Kokila" w:hAnsi="Kokila" w:cs="Kokila"/>
          <w:sz w:val="28"/>
          <w:szCs w:val="28"/>
          <w:cs/>
        </w:rPr>
        <w:t>फोरटोन</w:t>
      </w:r>
      <w:r w:rsidRPr="00B27F73">
        <w:rPr>
          <w:rFonts w:ascii="Kokila" w:hAnsi="Kokila" w:cs="Kokila"/>
          <w:sz w:val="28"/>
          <w:szCs w:val="28"/>
          <w:cs/>
        </w:rPr>
        <w:tab/>
      </w:r>
      <w:r w:rsidRPr="00B27F73">
        <w:rPr>
          <w:rFonts w:ascii="Kokila" w:hAnsi="Kokila" w:cs="Kokila"/>
          <w:sz w:val="28"/>
          <w:szCs w:val="28"/>
          <w:cs/>
        </w:rPr>
        <w:tab/>
      </w:r>
      <w:r w:rsidRPr="00B27F73">
        <w:rPr>
          <w:rFonts w:ascii="Kokila" w:hAnsi="Kokila" w:cs="Kokila"/>
          <w:sz w:val="28"/>
          <w:szCs w:val="28"/>
          <w:cs/>
        </w:rPr>
        <w:tab/>
        <w:t xml:space="preserve">                        </w:t>
      </w:r>
      <w:r w:rsidR="00F75DFE">
        <w:rPr>
          <w:rFonts w:ascii="Kokila" w:hAnsi="Kokila" w:cs="Kokila"/>
          <w:sz w:val="28"/>
          <w:szCs w:val="28"/>
        </w:rPr>
        <w:tab/>
      </w:r>
      <w:r w:rsidRPr="00B27F73">
        <w:rPr>
          <w:rFonts w:ascii="Kokila" w:hAnsi="Kokila" w:cs="Kokila"/>
          <w:sz w:val="28"/>
          <w:szCs w:val="28"/>
        </w:rPr>
        <w:t xml:space="preserve">D) </w:t>
      </w:r>
      <w:r w:rsidRPr="00B27F73">
        <w:rPr>
          <w:rFonts w:ascii="Kokila" w:hAnsi="Kokila" w:cs="Kokila"/>
          <w:sz w:val="28"/>
          <w:szCs w:val="28"/>
          <w:cs/>
        </w:rPr>
        <w:t xml:space="preserve">इनमें से कोई नहीं </w:t>
      </w:r>
    </w:p>
    <w:p w14:paraId="73785D17" w14:textId="5F7E663B" w:rsidR="00D859B5" w:rsidRPr="00B27F73" w:rsidRDefault="00D859B5" w:rsidP="00B432D6">
      <w:pPr>
        <w:spacing w:after="0" w:line="312" w:lineRule="auto"/>
        <w:ind w:left="720"/>
        <w:rPr>
          <w:rFonts w:ascii="Kokila" w:hAnsi="Kokila" w:cs="Kokila"/>
          <w:sz w:val="28"/>
          <w:szCs w:val="28"/>
        </w:rPr>
      </w:pPr>
      <w:r w:rsidRPr="00B27F73">
        <w:rPr>
          <w:rFonts w:ascii="Kokila" w:hAnsi="Kokila" w:cs="Kokila"/>
          <w:sz w:val="28"/>
          <w:szCs w:val="28"/>
        </w:rPr>
        <w:t>Which language</w:t>
      </w:r>
      <w:r w:rsidR="001D57E2">
        <w:rPr>
          <w:rFonts w:ascii="Kokila" w:hAnsi="Kokila" w:cs="Kokila"/>
          <w:sz w:val="28"/>
          <w:szCs w:val="28"/>
        </w:rPr>
        <w:t xml:space="preserve"> of computer</w:t>
      </w:r>
      <w:r w:rsidRPr="00B27F73">
        <w:rPr>
          <w:rFonts w:ascii="Kokila" w:hAnsi="Kokila" w:cs="Kokila"/>
          <w:sz w:val="28"/>
          <w:szCs w:val="28"/>
        </w:rPr>
        <w:t xml:space="preserve"> is used in business work –</w:t>
      </w:r>
    </w:p>
    <w:p w14:paraId="6B982B25" w14:textId="0D5F2149" w:rsidR="00D859B5" w:rsidRPr="00B27F73" w:rsidRDefault="00D859B5" w:rsidP="00B432D6">
      <w:pPr>
        <w:spacing w:after="0" w:line="312" w:lineRule="auto"/>
        <w:ind w:left="720"/>
        <w:rPr>
          <w:rFonts w:ascii="Kokila" w:hAnsi="Kokila" w:cs="Kokila"/>
          <w:sz w:val="28"/>
          <w:szCs w:val="28"/>
        </w:rPr>
      </w:pPr>
      <w:r w:rsidRPr="00B27F73">
        <w:rPr>
          <w:rFonts w:ascii="Kokila" w:hAnsi="Kokila" w:cs="Kokila"/>
          <w:sz w:val="28"/>
          <w:szCs w:val="28"/>
        </w:rPr>
        <w:t xml:space="preserve">A) Basic </w:t>
      </w:r>
      <w:r w:rsidRPr="00B27F73">
        <w:rPr>
          <w:rFonts w:ascii="Kokila" w:hAnsi="Kokila" w:cs="Kokila"/>
          <w:sz w:val="28"/>
          <w:szCs w:val="28"/>
        </w:rPr>
        <w:tab/>
      </w:r>
      <w:r w:rsidRPr="00B27F73">
        <w:rPr>
          <w:rFonts w:ascii="Kokila" w:hAnsi="Kokila" w:cs="Kokila"/>
          <w:sz w:val="28"/>
          <w:szCs w:val="28"/>
        </w:rPr>
        <w:tab/>
        <w:t xml:space="preserve">  </w:t>
      </w:r>
      <w:r w:rsidRPr="00B27F73">
        <w:rPr>
          <w:rFonts w:ascii="Kokila" w:hAnsi="Kokila" w:cs="Kokila"/>
          <w:sz w:val="28"/>
          <w:szCs w:val="28"/>
        </w:rPr>
        <w:tab/>
      </w:r>
      <w:r w:rsidRPr="00B27F73">
        <w:rPr>
          <w:rFonts w:ascii="Kokila" w:hAnsi="Kokila" w:cs="Kokila"/>
          <w:sz w:val="28"/>
          <w:szCs w:val="28"/>
        </w:rPr>
        <w:tab/>
        <w:t xml:space="preserve">            </w:t>
      </w:r>
      <w:r w:rsidR="00F75DFE">
        <w:rPr>
          <w:rFonts w:ascii="Kokila" w:hAnsi="Kokila" w:cs="Kokila"/>
          <w:sz w:val="28"/>
          <w:szCs w:val="28"/>
        </w:rPr>
        <w:tab/>
      </w:r>
      <w:r w:rsidRPr="00B27F73">
        <w:rPr>
          <w:rFonts w:ascii="Kokila" w:hAnsi="Kokila" w:cs="Kokila"/>
          <w:sz w:val="28"/>
          <w:szCs w:val="28"/>
        </w:rPr>
        <w:t>B) Cobol</w:t>
      </w:r>
    </w:p>
    <w:p w14:paraId="18C84D2C" w14:textId="6B614348" w:rsidR="00D859B5" w:rsidRDefault="00D859B5" w:rsidP="00B432D6">
      <w:pPr>
        <w:spacing w:after="0" w:line="312" w:lineRule="auto"/>
        <w:ind w:left="720"/>
        <w:rPr>
          <w:rFonts w:ascii="Kokila" w:hAnsi="Kokila" w:cs="Kokila"/>
          <w:sz w:val="28"/>
          <w:szCs w:val="28"/>
        </w:rPr>
      </w:pPr>
      <w:r w:rsidRPr="00B27F73">
        <w:rPr>
          <w:rFonts w:ascii="Kokila" w:hAnsi="Kokila" w:cs="Kokila"/>
          <w:sz w:val="28"/>
          <w:szCs w:val="28"/>
        </w:rPr>
        <w:t>C) Fortran</w:t>
      </w:r>
      <w:r w:rsidRPr="00B27F73">
        <w:rPr>
          <w:rFonts w:ascii="Kokila" w:hAnsi="Kokila" w:cs="Kokila"/>
          <w:sz w:val="28"/>
          <w:szCs w:val="28"/>
        </w:rPr>
        <w:tab/>
      </w:r>
      <w:r w:rsidRPr="00B27F73">
        <w:rPr>
          <w:rFonts w:ascii="Kokila" w:hAnsi="Kokila" w:cs="Kokila"/>
          <w:sz w:val="28"/>
          <w:szCs w:val="28"/>
        </w:rPr>
        <w:tab/>
      </w:r>
      <w:r w:rsidRPr="00B27F73">
        <w:rPr>
          <w:rFonts w:ascii="Kokila" w:hAnsi="Kokila" w:cs="Kokila"/>
          <w:sz w:val="28"/>
          <w:szCs w:val="28"/>
        </w:rPr>
        <w:tab/>
      </w:r>
      <w:r w:rsidRPr="00B27F73">
        <w:rPr>
          <w:rFonts w:ascii="Kokila" w:hAnsi="Kokila" w:cs="Kokila"/>
          <w:sz w:val="28"/>
          <w:szCs w:val="28"/>
        </w:rPr>
        <w:tab/>
        <w:t xml:space="preserve">           </w:t>
      </w:r>
      <w:r w:rsidR="00F75DFE">
        <w:rPr>
          <w:rFonts w:ascii="Kokila" w:hAnsi="Kokila" w:cs="Kokila"/>
          <w:sz w:val="28"/>
          <w:szCs w:val="28"/>
        </w:rPr>
        <w:tab/>
      </w:r>
      <w:r w:rsidRPr="00B27F73">
        <w:rPr>
          <w:rFonts w:ascii="Kokila" w:hAnsi="Kokila" w:cs="Kokila"/>
          <w:sz w:val="28"/>
          <w:szCs w:val="28"/>
        </w:rPr>
        <w:t xml:space="preserve">D) None of these </w:t>
      </w:r>
    </w:p>
    <w:p w14:paraId="6AD9D4D2" w14:textId="41C676A6" w:rsidR="0008479B" w:rsidRPr="00B27F73" w:rsidRDefault="0008479B" w:rsidP="00B432D6">
      <w:pPr>
        <w:spacing w:after="0" w:line="312" w:lineRule="auto"/>
        <w:ind w:left="720"/>
        <w:rPr>
          <w:rFonts w:ascii="Kokila" w:hAnsi="Kokila" w:cs="Kokila"/>
          <w:sz w:val="28"/>
          <w:szCs w:val="28"/>
        </w:rPr>
      </w:pPr>
      <w:r w:rsidRPr="00392F31">
        <w:rPr>
          <w:rFonts w:ascii="Kokila" w:hAnsi="Kokila" w:cs="Kokila"/>
          <w:sz w:val="32"/>
          <w:szCs w:val="32"/>
        </w:rPr>
        <w:t>----------------------------------------------------------------------------------------------------</w:t>
      </w:r>
    </w:p>
    <w:p w14:paraId="574560DB" w14:textId="66FD77E3" w:rsidR="00D859B5" w:rsidRPr="00B27F73" w:rsidRDefault="00D859B5" w:rsidP="00B432D6">
      <w:pPr>
        <w:spacing w:after="0" w:line="312" w:lineRule="auto"/>
        <w:ind w:left="720" w:hanging="540"/>
        <w:rPr>
          <w:rFonts w:ascii="Kokila" w:hAnsi="Kokila" w:cs="Kokila"/>
          <w:sz w:val="28"/>
          <w:szCs w:val="28"/>
        </w:rPr>
      </w:pPr>
      <w:r w:rsidRPr="00B27F73">
        <w:rPr>
          <w:rFonts w:ascii="Kokila" w:hAnsi="Kokila" w:cs="Kokila"/>
          <w:sz w:val="28"/>
          <w:szCs w:val="28"/>
          <w:cs/>
        </w:rPr>
        <w:t xml:space="preserve">6. </w:t>
      </w:r>
      <w:r w:rsidR="00F75DFE">
        <w:rPr>
          <w:rFonts w:ascii="Kokila" w:hAnsi="Kokila" w:cs="Kokila"/>
          <w:sz w:val="28"/>
          <w:szCs w:val="28"/>
        </w:rPr>
        <w:tab/>
      </w:r>
      <w:r w:rsidRPr="00B27F73">
        <w:rPr>
          <w:rFonts w:ascii="Kokila" w:hAnsi="Kokila" w:cs="Kokila"/>
          <w:sz w:val="28"/>
          <w:szCs w:val="28"/>
          <w:cs/>
        </w:rPr>
        <w:t>कंप्यूटरीकृत लेखांकन है –</w:t>
      </w:r>
    </w:p>
    <w:p w14:paraId="1BA1A387" w14:textId="77777777" w:rsidR="00D859B5" w:rsidRPr="00B27F73" w:rsidRDefault="00D859B5" w:rsidP="00B432D6">
      <w:pPr>
        <w:spacing w:after="0" w:line="312" w:lineRule="auto"/>
        <w:ind w:left="720"/>
        <w:rPr>
          <w:rFonts w:ascii="Kokila" w:hAnsi="Kokila" w:cs="Kokila"/>
          <w:sz w:val="28"/>
          <w:szCs w:val="28"/>
        </w:rPr>
      </w:pPr>
      <w:r w:rsidRPr="00B27F73">
        <w:rPr>
          <w:rFonts w:ascii="Kokila" w:hAnsi="Kokila" w:cs="Kokila"/>
          <w:sz w:val="28"/>
          <w:szCs w:val="28"/>
        </w:rPr>
        <w:t xml:space="preserve">A) </w:t>
      </w:r>
      <w:r w:rsidRPr="00B27F73">
        <w:rPr>
          <w:rFonts w:ascii="Kokila" w:hAnsi="Kokila" w:cs="Kokila"/>
          <w:sz w:val="28"/>
          <w:szCs w:val="28"/>
          <w:cs/>
        </w:rPr>
        <w:t>सॉफ्टवेयर</w:t>
      </w:r>
      <w:r w:rsidRPr="00B27F73">
        <w:rPr>
          <w:rFonts w:ascii="Kokila" w:hAnsi="Kokila" w:cs="Kokila"/>
          <w:sz w:val="28"/>
          <w:szCs w:val="28"/>
          <w:cs/>
        </w:rPr>
        <w:tab/>
      </w:r>
      <w:r w:rsidRPr="00B27F73">
        <w:rPr>
          <w:rFonts w:ascii="Kokila" w:hAnsi="Kokila" w:cs="Kokila"/>
          <w:sz w:val="28"/>
          <w:szCs w:val="28"/>
          <w:cs/>
        </w:rPr>
        <w:tab/>
        <w:t xml:space="preserve">                           </w:t>
      </w:r>
      <w:r w:rsidRPr="00B27F73">
        <w:rPr>
          <w:rFonts w:ascii="Kokila" w:hAnsi="Kokila" w:cs="Kokila"/>
          <w:sz w:val="28"/>
          <w:szCs w:val="28"/>
          <w:cs/>
        </w:rPr>
        <w:tab/>
      </w:r>
      <w:r w:rsidRPr="00B27F73">
        <w:rPr>
          <w:rFonts w:ascii="Kokila" w:hAnsi="Kokila" w:cs="Kokila"/>
          <w:sz w:val="28"/>
          <w:szCs w:val="28"/>
        </w:rPr>
        <w:t xml:space="preserve">B) </w:t>
      </w:r>
      <w:r w:rsidRPr="00B27F73">
        <w:rPr>
          <w:rFonts w:ascii="Kokila" w:hAnsi="Kokila" w:cs="Kokila"/>
          <w:sz w:val="28"/>
          <w:szCs w:val="28"/>
          <w:cs/>
        </w:rPr>
        <w:t>डाटाबेस</w:t>
      </w:r>
    </w:p>
    <w:p w14:paraId="230B3016" w14:textId="38B3F8EC" w:rsidR="00D859B5" w:rsidRPr="00B27F73" w:rsidRDefault="00D859B5" w:rsidP="00B432D6">
      <w:pPr>
        <w:spacing w:after="0" w:line="312" w:lineRule="auto"/>
        <w:ind w:left="720"/>
        <w:rPr>
          <w:rFonts w:ascii="Kokila" w:hAnsi="Kokila" w:cs="Kokila"/>
          <w:sz w:val="28"/>
          <w:szCs w:val="28"/>
        </w:rPr>
      </w:pPr>
      <w:r w:rsidRPr="00B27F73">
        <w:rPr>
          <w:rFonts w:ascii="Kokila" w:hAnsi="Kokila" w:cs="Kokila"/>
          <w:sz w:val="28"/>
          <w:szCs w:val="28"/>
        </w:rPr>
        <w:t xml:space="preserve">C) </w:t>
      </w:r>
      <w:r w:rsidRPr="00B27F73">
        <w:rPr>
          <w:rFonts w:ascii="Kokila" w:hAnsi="Kokila" w:cs="Kokila"/>
          <w:sz w:val="28"/>
          <w:szCs w:val="28"/>
          <w:cs/>
        </w:rPr>
        <w:t>हार्डवेयर</w:t>
      </w:r>
      <w:r w:rsidRPr="00B27F73">
        <w:rPr>
          <w:rFonts w:ascii="Kokila" w:hAnsi="Kokila" w:cs="Kokila"/>
          <w:sz w:val="28"/>
          <w:szCs w:val="28"/>
          <w:cs/>
        </w:rPr>
        <w:tab/>
      </w:r>
      <w:r w:rsidRPr="00B27F73">
        <w:rPr>
          <w:rFonts w:ascii="Kokila" w:hAnsi="Kokila" w:cs="Kokila"/>
          <w:sz w:val="28"/>
          <w:szCs w:val="28"/>
          <w:cs/>
        </w:rPr>
        <w:tab/>
      </w:r>
      <w:r w:rsidRPr="00B27F73">
        <w:rPr>
          <w:rFonts w:ascii="Kokila" w:hAnsi="Kokila" w:cs="Kokila"/>
          <w:sz w:val="28"/>
          <w:szCs w:val="28"/>
          <w:cs/>
        </w:rPr>
        <w:tab/>
        <w:t xml:space="preserve">                         </w:t>
      </w:r>
      <w:r w:rsidR="00F75DFE">
        <w:rPr>
          <w:rFonts w:ascii="Kokila" w:hAnsi="Kokila" w:cs="Kokila"/>
          <w:sz w:val="28"/>
          <w:szCs w:val="28"/>
        </w:rPr>
        <w:tab/>
      </w:r>
      <w:r w:rsidRPr="00B27F73">
        <w:rPr>
          <w:rFonts w:ascii="Kokila" w:hAnsi="Kokila" w:cs="Kokila"/>
          <w:sz w:val="28"/>
          <w:szCs w:val="28"/>
        </w:rPr>
        <w:t xml:space="preserve">D) </w:t>
      </w:r>
      <w:r w:rsidRPr="00B27F73">
        <w:rPr>
          <w:rFonts w:ascii="Kokila" w:hAnsi="Kokila" w:cs="Kokila"/>
          <w:sz w:val="28"/>
          <w:szCs w:val="28"/>
          <w:cs/>
        </w:rPr>
        <w:t xml:space="preserve">इनमें से कोई नहीं </w:t>
      </w:r>
    </w:p>
    <w:p w14:paraId="7F407EC0" w14:textId="77777777" w:rsidR="00D859B5" w:rsidRPr="00B27F73" w:rsidRDefault="00D859B5" w:rsidP="00B432D6">
      <w:pPr>
        <w:spacing w:after="0" w:line="312" w:lineRule="auto"/>
        <w:ind w:left="720"/>
        <w:rPr>
          <w:rFonts w:ascii="Kokila" w:hAnsi="Kokila" w:cs="Kokila"/>
          <w:sz w:val="28"/>
          <w:szCs w:val="28"/>
        </w:rPr>
      </w:pPr>
      <w:r w:rsidRPr="00B27F73">
        <w:rPr>
          <w:rFonts w:ascii="Kokila" w:hAnsi="Kokila" w:cs="Kokila"/>
          <w:sz w:val="28"/>
          <w:szCs w:val="28"/>
        </w:rPr>
        <w:t xml:space="preserve">Computerised accounting is  - </w:t>
      </w:r>
    </w:p>
    <w:p w14:paraId="684B85E2" w14:textId="77777777" w:rsidR="00D859B5" w:rsidRPr="00B27F73" w:rsidRDefault="00D859B5" w:rsidP="00B432D6">
      <w:pPr>
        <w:spacing w:after="0" w:line="312" w:lineRule="auto"/>
        <w:ind w:left="720"/>
        <w:rPr>
          <w:rFonts w:ascii="Kokila" w:hAnsi="Kokila" w:cs="Kokila"/>
          <w:sz w:val="28"/>
          <w:szCs w:val="28"/>
        </w:rPr>
      </w:pPr>
      <w:r w:rsidRPr="00B27F73">
        <w:rPr>
          <w:rFonts w:ascii="Kokila" w:hAnsi="Kokila" w:cs="Kokila"/>
          <w:sz w:val="28"/>
          <w:szCs w:val="28"/>
        </w:rPr>
        <w:t xml:space="preserve">A) Software </w:t>
      </w:r>
      <w:r w:rsidRPr="00B27F73">
        <w:rPr>
          <w:rFonts w:ascii="Kokila" w:hAnsi="Kokila" w:cs="Kokila"/>
          <w:sz w:val="28"/>
          <w:szCs w:val="28"/>
        </w:rPr>
        <w:tab/>
      </w:r>
      <w:r w:rsidRPr="00B27F73">
        <w:rPr>
          <w:rFonts w:ascii="Kokila" w:hAnsi="Kokila" w:cs="Kokila"/>
          <w:sz w:val="28"/>
          <w:szCs w:val="28"/>
        </w:rPr>
        <w:tab/>
      </w:r>
      <w:r w:rsidRPr="00B27F73">
        <w:rPr>
          <w:rFonts w:ascii="Kokila" w:hAnsi="Kokila" w:cs="Kokila"/>
          <w:sz w:val="28"/>
          <w:szCs w:val="28"/>
        </w:rPr>
        <w:tab/>
        <w:t xml:space="preserve">                            B) Database </w:t>
      </w:r>
    </w:p>
    <w:p w14:paraId="4A42D20D" w14:textId="24ED2884" w:rsidR="00D859B5" w:rsidRDefault="00D859B5" w:rsidP="00B432D6">
      <w:pPr>
        <w:spacing w:after="0" w:line="312" w:lineRule="auto"/>
        <w:ind w:left="720"/>
        <w:rPr>
          <w:rFonts w:ascii="Kokila" w:hAnsi="Kokila" w:cs="Kokila"/>
          <w:sz w:val="28"/>
          <w:szCs w:val="28"/>
        </w:rPr>
      </w:pPr>
      <w:r w:rsidRPr="00B27F73">
        <w:rPr>
          <w:rFonts w:ascii="Kokila" w:hAnsi="Kokila" w:cs="Kokila"/>
          <w:sz w:val="28"/>
          <w:szCs w:val="28"/>
        </w:rPr>
        <w:t xml:space="preserve">C) Hardware </w:t>
      </w:r>
      <w:r w:rsidRPr="00B27F73">
        <w:rPr>
          <w:rFonts w:ascii="Kokila" w:hAnsi="Kokila" w:cs="Kokila"/>
          <w:sz w:val="28"/>
          <w:szCs w:val="28"/>
        </w:rPr>
        <w:tab/>
      </w:r>
      <w:r w:rsidRPr="00B27F73">
        <w:rPr>
          <w:rFonts w:ascii="Kokila" w:hAnsi="Kokila" w:cs="Kokila"/>
          <w:sz w:val="28"/>
          <w:szCs w:val="28"/>
        </w:rPr>
        <w:tab/>
      </w:r>
      <w:r w:rsidRPr="00B27F73">
        <w:rPr>
          <w:rFonts w:ascii="Kokila" w:hAnsi="Kokila" w:cs="Kokila"/>
          <w:sz w:val="28"/>
          <w:szCs w:val="28"/>
        </w:rPr>
        <w:tab/>
        <w:t xml:space="preserve">                            D) None of these </w:t>
      </w:r>
    </w:p>
    <w:p w14:paraId="57C934D8" w14:textId="5CFD224D" w:rsidR="0008479B" w:rsidRPr="00B27F73" w:rsidRDefault="0008479B" w:rsidP="00B432D6">
      <w:pPr>
        <w:spacing w:after="0" w:line="312" w:lineRule="auto"/>
        <w:ind w:left="720"/>
        <w:rPr>
          <w:rFonts w:ascii="Kokila" w:hAnsi="Kokila" w:cs="Kokila"/>
          <w:sz w:val="28"/>
          <w:szCs w:val="28"/>
        </w:rPr>
      </w:pPr>
      <w:r w:rsidRPr="00392F31">
        <w:rPr>
          <w:rFonts w:ascii="Kokila" w:hAnsi="Kokila" w:cs="Kokila"/>
          <w:sz w:val="32"/>
          <w:szCs w:val="32"/>
        </w:rPr>
        <w:t>----------------------------------------------------------------------------------------------------</w:t>
      </w:r>
    </w:p>
    <w:p w14:paraId="00810ABA" w14:textId="39381CC1" w:rsidR="00D859B5" w:rsidRPr="00B27F73" w:rsidRDefault="00D859B5" w:rsidP="00B432D6">
      <w:pPr>
        <w:spacing w:after="0" w:line="312" w:lineRule="auto"/>
        <w:ind w:left="720" w:hanging="540"/>
        <w:rPr>
          <w:rFonts w:ascii="Kokila" w:hAnsi="Kokila" w:cs="Kokila"/>
          <w:sz w:val="28"/>
          <w:szCs w:val="28"/>
        </w:rPr>
      </w:pPr>
      <w:r w:rsidRPr="00B27F73">
        <w:rPr>
          <w:rFonts w:ascii="Kokila" w:hAnsi="Kokila" w:cs="Kokila"/>
          <w:sz w:val="28"/>
          <w:szCs w:val="28"/>
          <w:cs/>
        </w:rPr>
        <w:t xml:space="preserve">7. </w:t>
      </w:r>
      <w:r w:rsidR="00F75DFE">
        <w:rPr>
          <w:rFonts w:ascii="Kokila" w:hAnsi="Kokila" w:cs="Kokila"/>
          <w:sz w:val="28"/>
          <w:szCs w:val="28"/>
        </w:rPr>
        <w:tab/>
      </w:r>
      <w:r w:rsidRPr="00B27F73">
        <w:rPr>
          <w:rFonts w:ascii="Kokila" w:hAnsi="Kokila" w:cs="Kokila"/>
          <w:sz w:val="28"/>
          <w:szCs w:val="28"/>
          <w:cs/>
        </w:rPr>
        <w:t>एक बाइट में कितने बिट होते हैं –</w:t>
      </w:r>
    </w:p>
    <w:p w14:paraId="1ED23937" w14:textId="77777777" w:rsidR="00D859B5" w:rsidRPr="00B27F73" w:rsidRDefault="00D859B5" w:rsidP="00B432D6">
      <w:pPr>
        <w:spacing w:after="0" w:line="312" w:lineRule="auto"/>
        <w:ind w:left="720"/>
        <w:rPr>
          <w:rFonts w:ascii="Kokila" w:hAnsi="Kokila" w:cs="Kokila"/>
          <w:sz w:val="28"/>
          <w:szCs w:val="28"/>
        </w:rPr>
      </w:pPr>
      <w:r w:rsidRPr="00B27F73">
        <w:rPr>
          <w:rFonts w:ascii="Kokila" w:hAnsi="Kokila" w:cs="Kokila"/>
          <w:sz w:val="28"/>
          <w:szCs w:val="28"/>
        </w:rPr>
        <w:t xml:space="preserve">How many bits are there in a bite – </w:t>
      </w:r>
    </w:p>
    <w:p w14:paraId="01E9B7FE" w14:textId="77777777" w:rsidR="00D859B5" w:rsidRPr="00B27F73" w:rsidRDefault="00D859B5" w:rsidP="00B432D6">
      <w:pPr>
        <w:spacing w:after="0" w:line="312" w:lineRule="auto"/>
        <w:ind w:left="720"/>
        <w:rPr>
          <w:rFonts w:ascii="Kokila" w:hAnsi="Kokila" w:cs="Kokila"/>
          <w:sz w:val="28"/>
          <w:szCs w:val="28"/>
        </w:rPr>
      </w:pPr>
      <w:r w:rsidRPr="00B27F73">
        <w:rPr>
          <w:rFonts w:ascii="Kokila" w:hAnsi="Kokila" w:cs="Kokila"/>
          <w:sz w:val="28"/>
          <w:szCs w:val="28"/>
        </w:rPr>
        <w:t xml:space="preserve">A) 10 </w:t>
      </w:r>
      <w:r w:rsidRPr="00B27F73">
        <w:rPr>
          <w:rFonts w:ascii="Kokila" w:hAnsi="Kokila" w:cs="Kokila"/>
          <w:sz w:val="28"/>
          <w:szCs w:val="28"/>
        </w:rPr>
        <w:tab/>
        <w:t xml:space="preserve">              </w:t>
      </w:r>
      <w:r w:rsidRPr="00B27F73">
        <w:rPr>
          <w:rFonts w:ascii="Kokila" w:hAnsi="Kokila" w:cs="Kokila"/>
          <w:sz w:val="28"/>
          <w:szCs w:val="28"/>
        </w:rPr>
        <w:tab/>
        <w:t xml:space="preserve">B) 12 </w:t>
      </w:r>
      <w:r w:rsidRPr="00B27F73">
        <w:rPr>
          <w:rFonts w:ascii="Kokila" w:hAnsi="Kokila" w:cs="Kokila"/>
          <w:sz w:val="28"/>
          <w:szCs w:val="28"/>
        </w:rPr>
        <w:tab/>
        <w:t xml:space="preserve">               </w:t>
      </w:r>
      <w:r w:rsidRPr="00B27F73">
        <w:rPr>
          <w:rFonts w:ascii="Kokila" w:hAnsi="Kokila" w:cs="Kokila"/>
          <w:sz w:val="28"/>
          <w:szCs w:val="28"/>
        </w:rPr>
        <w:tab/>
        <w:t xml:space="preserve">C) 6 </w:t>
      </w:r>
      <w:r w:rsidRPr="00B27F73">
        <w:rPr>
          <w:rFonts w:ascii="Kokila" w:hAnsi="Kokila" w:cs="Kokila"/>
          <w:sz w:val="28"/>
          <w:szCs w:val="28"/>
        </w:rPr>
        <w:tab/>
      </w:r>
      <w:r w:rsidRPr="00B27F73">
        <w:rPr>
          <w:rFonts w:ascii="Kokila" w:hAnsi="Kokila" w:cs="Kokila"/>
          <w:sz w:val="28"/>
          <w:szCs w:val="28"/>
        </w:rPr>
        <w:tab/>
        <w:t xml:space="preserve">           D) 8 </w:t>
      </w:r>
    </w:p>
    <w:p w14:paraId="7E4449E9" w14:textId="24838DD3" w:rsidR="00D859B5" w:rsidRPr="00B27F73" w:rsidRDefault="0008479B" w:rsidP="00B432D6">
      <w:pPr>
        <w:spacing w:after="0" w:line="312" w:lineRule="auto"/>
        <w:ind w:left="720"/>
        <w:rPr>
          <w:rFonts w:ascii="Kokila" w:hAnsi="Kokila" w:cs="Kokila"/>
          <w:sz w:val="28"/>
          <w:szCs w:val="28"/>
        </w:rPr>
      </w:pPr>
      <w:r w:rsidRPr="00392F31">
        <w:rPr>
          <w:rFonts w:ascii="Kokila" w:hAnsi="Kokila" w:cs="Kokila"/>
          <w:sz w:val="32"/>
          <w:szCs w:val="32"/>
        </w:rPr>
        <w:t>----------------------------------------------------------------------------------------------------</w:t>
      </w:r>
    </w:p>
    <w:p w14:paraId="1CD46A28" w14:textId="7FB807A0" w:rsidR="00D859B5" w:rsidRPr="00B27F73" w:rsidRDefault="00D859B5" w:rsidP="00B432D6">
      <w:pPr>
        <w:spacing w:after="0" w:line="312" w:lineRule="auto"/>
        <w:ind w:left="720" w:hanging="540"/>
        <w:rPr>
          <w:rFonts w:ascii="Kokila" w:hAnsi="Kokila" w:cs="Kokila"/>
          <w:sz w:val="28"/>
          <w:szCs w:val="28"/>
        </w:rPr>
      </w:pPr>
      <w:r w:rsidRPr="00B27F73">
        <w:rPr>
          <w:rFonts w:ascii="Kokila" w:hAnsi="Kokila" w:cs="Kokila"/>
          <w:sz w:val="28"/>
          <w:szCs w:val="28"/>
          <w:cs/>
        </w:rPr>
        <w:t xml:space="preserve">8. </w:t>
      </w:r>
      <w:r w:rsidR="00F75DFE">
        <w:rPr>
          <w:rFonts w:ascii="Kokila" w:hAnsi="Kokila" w:cs="Kokila"/>
          <w:sz w:val="28"/>
          <w:szCs w:val="28"/>
        </w:rPr>
        <w:tab/>
      </w:r>
      <w:r w:rsidRPr="00B27F73">
        <w:rPr>
          <w:rFonts w:ascii="Kokila" w:hAnsi="Kokila" w:cs="Kokila"/>
          <w:sz w:val="28"/>
          <w:szCs w:val="28"/>
          <w:cs/>
        </w:rPr>
        <w:t>सीपीयू का अर्थ है –</w:t>
      </w:r>
    </w:p>
    <w:p w14:paraId="1BF94A57" w14:textId="33E26C4D" w:rsidR="00D859B5" w:rsidRPr="00B27F73" w:rsidRDefault="00D859B5" w:rsidP="00B432D6">
      <w:pPr>
        <w:spacing w:after="0" w:line="312" w:lineRule="auto"/>
        <w:ind w:left="720"/>
        <w:rPr>
          <w:rFonts w:ascii="Kokila" w:hAnsi="Kokila" w:cs="Kokila"/>
          <w:sz w:val="28"/>
          <w:szCs w:val="28"/>
        </w:rPr>
      </w:pPr>
      <w:r w:rsidRPr="00B27F73">
        <w:rPr>
          <w:rFonts w:ascii="Kokila" w:hAnsi="Kokila" w:cs="Kokila"/>
          <w:sz w:val="28"/>
          <w:szCs w:val="28"/>
        </w:rPr>
        <w:t xml:space="preserve">A) </w:t>
      </w:r>
      <w:r w:rsidRPr="00B27F73">
        <w:rPr>
          <w:rFonts w:ascii="Kokila" w:hAnsi="Kokila" w:cs="Kokila"/>
          <w:sz w:val="28"/>
          <w:szCs w:val="28"/>
          <w:cs/>
        </w:rPr>
        <w:t xml:space="preserve">केन्द्रीय प्रोसेसिंग इकाई </w:t>
      </w:r>
      <w:r w:rsidRPr="00B27F73">
        <w:rPr>
          <w:rFonts w:ascii="Kokila" w:hAnsi="Kokila" w:cs="Kokila"/>
          <w:sz w:val="28"/>
          <w:szCs w:val="28"/>
          <w:cs/>
        </w:rPr>
        <w:tab/>
        <w:t xml:space="preserve">                       </w:t>
      </w:r>
      <w:r w:rsidRPr="00B27F73">
        <w:rPr>
          <w:rFonts w:ascii="Kokila" w:hAnsi="Kokila" w:cs="Kokila"/>
          <w:sz w:val="28"/>
          <w:szCs w:val="28"/>
          <w:cs/>
        </w:rPr>
        <w:tab/>
      </w:r>
      <w:r w:rsidR="00B076E5">
        <w:rPr>
          <w:rFonts w:ascii="Kokila" w:hAnsi="Kokila" w:cs="Kokila"/>
          <w:sz w:val="28"/>
          <w:szCs w:val="28"/>
        </w:rPr>
        <w:tab/>
      </w:r>
      <w:r w:rsidRPr="00B27F73">
        <w:rPr>
          <w:rFonts w:ascii="Kokila" w:hAnsi="Kokila" w:cs="Kokila"/>
          <w:sz w:val="28"/>
          <w:szCs w:val="28"/>
        </w:rPr>
        <w:t xml:space="preserve">B) </w:t>
      </w:r>
      <w:r w:rsidRPr="00B27F73">
        <w:rPr>
          <w:rFonts w:ascii="Kokila" w:hAnsi="Kokila" w:cs="Kokila"/>
          <w:sz w:val="28"/>
          <w:szCs w:val="28"/>
          <w:cs/>
        </w:rPr>
        <w:t xml:space="preserve">कंट्रोल प्रोसेसिंग इकाई </w:t>
      </w:r>
    </w:p>
    <w:p w14:paraId="45A59BDC" w14:textId="77777777" w:rsidR="00D859B5" w:rsidRPr="00B27F73" w:rsidRDefault="00D859B5" w:rsidP="00B432D6">
      <w:pPr>
        <w:spacing w:after="0" w:line="312" w:lineRule="auto"/>
        <w:ind w:left="720"/>
        <w:rPr>
          <w:rFonts w:ascii="Kokila" w:hAnsi="Kokila" w:cs="Kokila"/>
          <w:sz w:val="28"/>
          <w:szCs w:val="28"/>
        </w:rPr>
      </w:pPr>
      <w:r w:rsidRPr="00B27F73">
        <w:rPr>
          <w:rFonts w:ascii="Kokila" w:hAnsi="Kokila" w:cs="Kokila"/>
          <w:sz w:val="28"/>
          <w:szCs w:val="28"/>
        </w:rPr>
        <w:t xml:space="preserve">C) </w:t>
      </w:r>
      <w:r w:rsidRPr="00B27F73">
        <w:rPr>
          <w:rFonts w:ascii="Kokila" w:hAnsi="Kokila" w:cs="Kokila"/>
          <w:sz w:val="28"/>
          <w:szCs w:val="28"/>
          <w:cs/>
        </w:rPr>
        <w:t xml:space="preserve">कंट्रोल प्राइमरी इकाई </w:t>
      </w:r>
      <w:r w:rsidRPr="00B27F73">
        <w:rPr>
          <w:rFonts w:ascii="Kokila" w:hAnsi="Kokila" w:cs="Kokila"/>
          <w:sz w:val="28"/>
          <w:szCs w:val="28"/>
          <w:cs/>
        </w:rPr>
        <w:tab/>
        <w:t xml:space="preserve">                                   </w:t>
      </w:r>
      <w:r w:rsidRPr="00B27F73">
        <w:rPr>
          <w:rFonts w:ascii="Kokila" w:hAnsi="Kokila" w:cs="Kokila"/>
          <w:sz w:val="28"/>
          <w:szCs w:val="28"/>
          <w:cs/>
        </w:rPr>
        <w:tab/>
      </w:r>
      <w:r w:rsidRPr="00B27F73">
        <w:rPr>
          <w:rFonts w:ascii="Kokila" w:hAnsi="Kokila" w:cs="Kokila"/>
          <w:sz w:val="28"/>
          <w:szCs w:val="28"/>
        </w:rPr>
        <w:t xml:space="preserve">D) </w:t>
      </w:r>
      <w:r w:rsidRPr="00B27F73">
        <w:rPr>
          <w:rFonts w:ascii="Kokila" w:hAnsi="Kokila" w:cs="Kokila"/>
          <w:sz w:val="28"/>
          <w:szCs w:val="28"/>
          <w:cs/>
        </w:rPr>
        <w:t>उपर्युक्त में से कोई नहीं</w:t>
      </w:r>
    </w:p>
    <w:p w14:paraId="7D591FDC" w14:textId="77777777" w:rsidR="00D859B5" w:rsidRPr="00B27F73" w:rsidRDefault="00D859B5" w:rsidP="00B432D6">
      <w:pPr>
        <w:spacing w:after="0" w:line="312" w:lineRule="auto"/>
        <w:ind w:left="720"/>
        <w:rPr>
          <w:rFonts w:ascii="Kokila" w:hAnsi="Kokila" w:cs="Kokila"/>
          <w:sz w:val="28"/>
          <w:szCs w:val="28"/>
        </w:rPr>
      </w:pPr>
      <w:r w:rsidRPr="00B27F73">
        <w:rPr>
          <w:rFonts w:ascii="Kokila" w:hAnsi="Kokila" w:cs="Kokila"/>
          <w:sz w:val="28"/>
          <w:szCs w:val="28"/>
        </w:rPr>
        <w:t xml:space="preserve">CPU means – </w:t>
      </w:r>
    </w:p>
    <w:p w14:paraId="5F282C10" w14:textId="77777777" w:rsidR="00D859B5" w:rsidRPr="00B27F73" w:rsidRDefault="00D859B5" w:rsidP="00B432D6">
      <w:pPr>
        <w:spacing w:after="0" w:line="312" w:lineRule="auto"/>
        <w:ind w:left="720"/>
        <w:rPr>
          <w:rFonts w:ascii="Kokila" w:hAnsi="Kokila" w:cs="Kokila"/>
          <w:sz w:val="28"/>
          <w:szCs w:val="28"/>
        </w:rPr>
      </w:pPr>
      <w:r w:rsidRPr="00B27F73">
        <w:rPr>
          <w:rFonts w:ascii="Kokila" w:hAnsi="Kokila" w:cs="Kokila"/>
          <w:sz w:val="28"/>
          <w:szCs w:val="28"/>
        </w:rPr>
        <w:t xml:space="preserve">A) Central processing unit </w:t>
      </w:r>
      <w:r w:rsidRPr="00B27F73">
        <w:rPr>
          <w:rFonts w:ascii="Kokila" w:hAnsi="Kokila" w:cs="Kokila"/>
          <w:sz w:val="28"/>
          <w:szCs w:val="28"/>
        </w:rPr>
        <w:tab/>
        <w:t xml:space="preserve">                     </w:t>
      </w:r>
      <w:r w:rsidRPr="00B27F73">
        <w:rPr>
          <w:rFonts w:ascii="Kokila" w:hAnsi="Kokila" w:cs="Kokila"/>
          <w:sz w:val="28"/>
          <w:szCs w:val="28"/>
        </w:rPr>
        <w:tab/>
        <w:t xml:space="preserve">B) Control processing unit </w:t>
      </w:r>
    </w:p>
    <w:p w14:paraId="67AE34B7" w14:textId="52098075" w:rsidR="00D859B5" w:rsidRDefault="00D859B5" w:rsidP="00B432D6">
      <w:pPr>
        <w:spacing w:after="0" w:line="312" w:lineRule="auto"/>
        <w:ind w:left="720"/>
        <w:rPr>
          <w:rFonts w:ascii="Kokila" w:hAnsi="Kokila" w:cs="Kokila"/>
          <w:sz w:val="28"/>
          <w:szCs w:val="28"/>
        </w:rPr>
      </w:pPr>
      <w:r w:rsidRPr="00B27F73">
        <w:rPr>
          <w:rFonts w:ascii="Kokila" w:hAnsi="Kokila" w:cs="Kokila"/>
          <w:sz w:val="28"/>
          <w:szCs w:val="28"/>
        </w:rPr>
        <w:t xml:space="preserve">C) Control primary unit </w:t>
      </w:r>
      <w:r w:rsidRPr="00B27F73">
        <w:rPr>
          <w:rFonts w:ascii="Kokila" w:hAnsi="Kokila" w:cs="Kokila"/>
          <w:sz w:val="28"/>
          <w:szCs w:val="28"/>
        </w:rPr>
        <w:tab/>
      </w:r>
      <w:r w:rsidRPr="00B27F73">
        <w:rPr>
          <w:rFonts w:ascii="Kokila" w:hAnsi="Kokila" w:cs="Kokila"/>
          <w:sz w:val="28"/>
          <w:szCs w:val="28"/>
        </w:rPr>
        <w:tab/>
        <w:t xml:space="preserve">                     </w:t>
      </w:r>
      <w:r w:rsidRPr="00B27F73">
        <w:rPr>
          <w:rFonts w:ascii="Kokila" w:hAnsi="Kokila" w:cs="Kokila"/>
          <w:sz w:val="28"/>
          <w:szCs w:val="28"/>
        </w:rPr>
        <w:tab/>
        <w:t xml:space="preserve">D) None of these </w:t>
      </w:r>
    </w:p>
    <w:p w14:paraId="63A26C05" w14:textId="6916EE88" w:rsidR="0008479B" w:rsidRPr="00B27F73" w:rsidRDefault="0008479B" w:rsidP="00B432D6">
      <w:pPr>
        <w:spacing w:after="0" w:line="312" w:lineRule="auto"/>
        <w:ind w:left="720"/>
        <w:rPr>
          <w:rFonts w:ascii="Kokila" w:hAnsi="Kokila" w:cs="Kokila"/>
          <w:sz w:val="28"/>
          <w:szCs w:val="28"/>
        </w:rPr>
      </w:pPr>
      <w:r w:rsidRPr="00392F31">
        <w:rPr>
          <w:rFonts w:ascii="Kokila" w:hAnsi="Kokila" w:cs="Kokila"/>
          <w:sz w:val="32"/>
          <w:szCs w:val="32"/>
        </w:rPr>
        <w:t>----------------------------------------------------------------------------------------------------</w:t>
      </w:r>
    </w:p>
    <w:p w14:paraId="21293E41" w14:textId="5191E1BE" w:rsidR="00D859B5" w:rsidRPr="00B27F73" w:rsidRDefault="00D859B5" w:rsidP="00B432D6">
      <w:pPr>
        <w:spacing w:after="0" w:line="312" w:lineRule="auto"/>
        <w:ind w:left="720" w:hanging="540"/>
        <w:rPr>
          <w:rFonts w:ascii="Kokila" w:hAnsi="Kokila" w:cs="Kokila"/>
          <w:sz w:val="28"/>
          <w:szCs w:val="28"/>
        </w:rPr>
      </w:pPr>
      <w:r w:rsidRPr="00B27F73">
        <w:rPr>
          <w:rFonts w:ascii="Kokila" w:hAnsi="Kokila" w:cs="Kokila"/>
          <w:sz w:val="28"/>
          <w:szCs w:val="28"/>
          <w:cs/>
        </w:rPr>
        <w:t xml:space="preserve">9. </w:t>
      </w:r>
      <w:r w:rsidR="00F75DFE">
        <w:rPr>
          <w:rFonts w:ascii="Kokila" w:hAnsi="Kokila" w:cs="Kokila"/>
          <w:sz w:val="28"/>
          <w:szCs w:val="28"/>
        </w:rPr>
        <w:tab/>
      </w:r>
      <w:r w:rsidRPr="00B27F73">
        <w:rPr>
          <w:rFonts w:ascii="Kokila" w:hAnsi="Kokila" w:cs="Kokila"/>
          <w:sz w:val="28"/>
          <w:szCs w:val="28"/>
          <w:cs/>
        </w:rPr>
        <w:t>इनपुट का आउटपुट में रूपांतरण किसके द्वारा किया जाता है –</w:t>
      </w:r>
    </w:p>
    <w:p w14:paraId="4645FB0F" w14:textId="77777777" w:rsidR="00D859B5" w:rsidRPr="00B27F73" w:rsidRDefault="00D859B5" w:rsidP="00B432D6">
      <w:pPr>
        <w:spacing w:after="0" w:line="312" w:lineRule="auto"/>
        <w:ind w:left="720"/>
        <w:rPr>
          <w:rFonts w:ascii="Kokila" w:hAnsi="Kokila" w:cs="Kokila"/>
          <w:sz w:val="28"/>
          <w:szCs w:val="28"/>
        </w:rPr>
      </w:pPr>
      <w:r w:rsidRPr="00B27F73">
        <w:rPr>
          <w:rFonts w:ascii="Kokila" w:hAnsi="Kokila" w:cs="Kokila"/>
          <w:sz w:val="28"/>
          <w:szCs w:val="28"/>
        </w:rPr>
        <w:t xml:space="preserve">A) </w:t>
      </w:r>
      <w:r w:rsidRPr="00B27F73">
        <w:rPr>
          <w:rFonts w:ascii="Kokila" w:hAnsi="Kokila" w:cs="Kokila"/>
          <w:sz w:val="28"/>
          <w:szCs w:val="28"/>
          <w:cs/>
        </w:rPr>
        <w:t>पेरिफेरल्स</w:t>
      </w:r>
      <w:r w:rsidRPr="00B27F73">
        <w:rPr>
          <w:rFonts w:ascii="Kokila" w:hAnsi="Kokila" w:cs="Kokila"/>
          <w:sz w:val="28"/>
          <w:szCs w:val="28"/>
          <w:cs/>
        </w:rPr>
        <w:tab/>
      </w:r>
      <w:r w:rsidRPr="00B27F73">
        <w:rPr>
          <w:rFonts w:ascii="Kokila" w:hAnsi="Kokila" w:cs="Kokila"/>
          <w:sz w:val="28"/>
          <w:szCs w:val="28"/>
          <w:cs/>
        </w:rPr>
        <w:tab/>
        <w:t xml:space="preserve">                </w:t>
      </w:r>
      <w:r w:rsidRPr="00B27F73">
        <w:rPr>
          <w:rFonts w:ascii="Kokila" w:hAnsi="Kokila" w:cs="Kokila"/>
          <w:sz w:val="28"/>
          <w:szCs w:val="28"/>
          <w:cs/>
        </w:rPr>
        <w:tab/>
        <w:t xml:space="preserve">         </w:t>
      </w:r>
      <w:r w:rsidRPr="00B27F73">
        <w:rPr>
          <w:rFonts w:ascii="Kokila" w:hAnsi="Kokila" w:cs="Kokila"/>
          <w:sz w:val="28"/>
          <w:szCs w:val="28"/>
          <w:cs/>
        </w:rPr>
        <w:tab/>
      </w:r>
      <w:r w:rsidRPr="00B27F73">
        <w:rPr>
          <w:rFonts w:ascii="Kokila" w:hAnsi="Kokila" w:cs="Kokila"/>
          <w:sz w:val="28"/>
          <w:szCs w:val="28"/>
        </w:rPr>
        <w:t xml:space="preserve">B) </w:t>
      </w:r>
      <w:r w:rsidRPr="00B27F73">
        <w:rPr>
          <w:rFonts w:ascii="Kokila" w:hAnsi="Kokila" w:cs="Kokila"/>
          <w:sz w:val="28"/>
          <w:szCs w:val="28"/>
          <w:cs/>
        </w:rPr>
        <w:t>मेमोरी</w:t>
      </w:r>
    </w:p>
    <w:p w14:paraId="05BD582D" w14:textId="77777777" w:rsidR="00D859B5" w:rsidRPr="00B27F73" w:rsidRDefault="00D859B5" w:rsidP="00B432D6">
      <w:pPr>
        <w:spacing w:after="0" w:line="312" w:lineRule="auto"/>
        <w:ind w:left="720"/>
        <w:rPr>
          <w:rFonts w:ascii="Kokila" w:hAnsi="Kokila" w:cs="Kokila"/>
          <w:sz w:val="28"/>
          <w:szCs w:val="28"/>
        </w:rPr>
      </w:pPr>
      <w:r w:rsidRPr="00B27F73">
        <w:rPr>
          <w:rFonts w:ascii="Kokila" w:hAnsi="Kokila" w:cs="Kokila"/>
          <w:sz w:val="28"/>
          <w:szCs w:val="28"/>
        </w:rPr>
        <w:t xml:space="preserve">C) </w:t>
      </w:r>
      <w:r w:rsidRPr="00B27F73">
        <w:rPr>
          <w:rFonts w:ascii="Kokila" w:hAnsi="Kokila" w:cs="Kokila"/>
          <w:sz w:val="28"/>
          <w:szCs w:val="28"/>
          <w:cs/>
        </w:rPr>
        <w:t>स्टोरेज</w:t>
      </w:r>
      <w:r w:rsidRPr="00B27F73">
        <w:rPr>
          <w:rFonts w:ascii="Kokila" w:hAnsi="Kokila" w:cs="Kokila"/>
          <w:sz w:val="28"/>
          <w:szCs w:val="28"/>
          <w:cs/>
        </w:rPr>
        <w:tab/>
      </w:r>
      <w:r w:rsidRPr="00B27F73">
        <w:rPr>
          <w:rFonts w:ascii="Kokila" w:hAnsi="Kokila" w:cs="Kokila"/>
          <w:sz w:val="28"/>
          <w:szCs w:val="28"/>
          <w:cs/>
        </w:rPr>
        <w:tab/>
      </w:r>
      <w:r w:rsidRPr="00B27F73">
        <w:rPr>
          <w:rFonts w:ascii="Kokila" w:hAnsi="Kokila" w:cs="Kokila"/>
          <w:sz w:val="28"/>
          <w:szCs w:val="28"/>
          <w:cs/>
        </w:rPr>
        <w:tab/>
        <w:t xml:space="preserve">                      </w:t>
      </w:r>
      <w:r w:rsidRPr="00B27F73">
        <w:rPr>
          <w:rFonts w:ascii="Kokila" w:hAnsi="Kokila" w:cs="Kokila"/>
          <w:sz w:val="28"/>
          <w:szCs w:val="28"/>
          <w:cs/>
        </w:rPr>
        <w:tab/>
      </w:r>
      <w:r w:rsidRPr="00B27F73">
        <w:rPr>
          <w:rFonts w:ascii="Kokila" w:hAnsi="Kokila" w:cs="Kokila"/>
          <w:sz w:val="28"/>
          <w:szCs w:val="28"/>
        </w:rPr>
        <w:t xml:space="preserve">D) </w:t>
      </w:r>
      <w:r w:rsidRPr="00B27F73">
        <w:rPr>
          <w:rFonts w:ascii="Kokila" w:hAnsi="Kokila" w:cs="Kokila"/>
          <w:sz w:val="28"/>
          <w:szCs w:val="28"/>
          <w:cs/>
        </w:rPr>
        <w:t>सीपीयू</w:t>
      </w:r>
    </w:p>
    <w:p w14:paraId="4BEC7523" w14:textId="77777777" w:rsidR="00D859B5" w:rsidRPr="00B27F73" w:rsidRDefault="00D859B5" w:rsidP="00B432D6">
      <w:pPr>
        <w:spacing w:after="0" w:line="312" w:lineRule="auto"/>
        <w:ind w:left="720"/>
        <w:rPr>
          <w:rFonts w:ascii="Kokila" w:hAnsi="Kokila" w:cs="Kokila"/>
          <w:sz w:val="28"/>
          <w:szCs w:val="28"/>
        </w:rPr>
      </w:pPr>
      <w:r w:rsidRPr="00B27F73">
        <w:rPr>
          <w:rFonts w:ascii="Kokila" w:hAnsi="Kokila" w:cs="Kokila"/>
          <w:sz w:val="28"/>
          <w:szCs w:val="28"/>
        </w:rPr>
        <w:t xml:space="preserve">The conversion of input into output is done by -  </w:t>
      </w:r>
    </w:p>
    <w:p w14:paraId="4956A1CC" w14:textId="698CC913" w:rsidR="00D859B5" w:rsidRPr="00B27F73" w:rsidRDefault="00D859B5" w:rsidP="00B432D6">
      <w:pPr>
        <w:spacing w:after="0" w:line="312" w:lineRule="auto"/>
        <w:ind w:left="720"/>
        <w:rPr>
          <w:rFonts w:ascii="Kokila" w:hAnsi="Kokila" w:cs="Kokila"/>
          <w:sz w:val="28"/>
          <w:szCs w:val="28"/>
        </w:rPr>
      </w:pPr>
      <w:r w:rsidRPr="00B27F73">
        <w:rPr>
          <w:rFonts w:ascii="Kokila" w:hAnsi="Kokila" w:cs="Kokila"/>
          <w:sz w:val="28"/>
          <w:szCs w:val="28"/>
        </w:rPr>
        <w:t xml:space="preserve">A) Peripherals </w:t>
      </w:r>
      <w:r w:rsidRPr="00B27F73">
        <w:rPr>
          <w:rFonts w:ascii="Kokila" w:hAnsi="Kokila" w:cs="Kokila"/>
          <w:sz w:val="28"/>
          <w:szCs w:val="28"/>
        </w:rPr>
        <w:tab/>
      </w:r>
      <w:r w:rsidRPr="00B27F73">
        <w:rPr>
          <w:rFonts w:ascii="Kokila" w:hAnsi="Kokila" w:cs="Kokila"/>
          <w:sz w:val="28"/>
          <w:szCs w:val="28"/>
        </w:rPr>
        <w:tab/>
      </w:r>
      <w:r w:rsidRPr="00B27F73">
        <w:rPr>
          <w:rFonts w:ascii="Kokila" w:hAnsi="Kokila" w:cs="Kokila"/>
          <w:sz w:val="28"/>
          <w:szCs w:val="28"/>
        </w:rPr>
        <w:tab/>
        <w:t xml:space="preserve">                      </w:t>
      </w:r>
      <w:r w:rsidR="00F75DFE">
        <w:rPr>
          <w:rFonts w:ascii="Kokila" w:hAnsi="Kokila" w:cs="Kokila"/>
          <w:sz w:val="28"/>
          <w:szCs w:val="28"/>
        </w:rPr>
        <w:tab/>
      </w:r>
      <w:r w:rsidRPr="00B27F73">
        <w:rPr>
          <w:rFonts w:ascii="Kokila" w:hAnsi="Kokila" w:cs="Kokila"/>
          <w:sz w:val="28"/>
          <w:szCs w:val="28"/>
        </w:rPr>
        <w:t xml:space="preserve">B) Memory </w:t>
      </w:r>
    </w:p>
    <w:p w14:paraId="13647358" w14:textId="590AC959" w:rsidR="00D859B5" w:rsidRDefault="00D859B5" w:rsidP="00B432D6">
      <w:pPr>
        <w:spacing w:after="0" w:line="312" w:lineRule="auto"/>
        <w:ind w:left="720"/>
        <w:rPr>
          <w:rFonts w:ascii="Kokila" w:hAnsi="Kokila" w:cs="Kokila"/>
          <w:sz w:val="28"/>
          <w:szCs w:val="28"/>
        </w:rPr>
      </w:pPr>
      <w:r w:rsidRPr="00B27F73">
        <w:rPr>
          <w:rFonts w:ascii="Kokila" w:hAnsi="Kokila" w:cs="Kokila"/>
          <w:sz w:val="28"/>
          <w:szCs w:val="28"/>
        </w:rPr>
        <w:t xml:space="preserve">C) Storage </w:t>
      </w:r>
      <w:r w:rsidRPr="00B27F73">
        <w:rPr>
          <w:rFonts w:ascii="Kokila" w:hAnsi="Kokila" w:cs="Kokila"/>
          <w:sz w:val="28"/>
          <w:szCs w:val="28"/>
        </w:rPr>
        <w:tab/>
      </w:r>
      <w:r w:rsidRPr="00B27F73">
        <w:rPr>
          <w:rFonts w:ascii="Kokila" w:hAnsi="Kokila" w:cs="Kokila"/>
          <w:sz w:val="28"/>
          <w:szCs w:val="28"/>
        </w:rPr>
        <w:tab/>
      </w:r>
      <w:r w:rsidRPr="00B27F73">
        <w:rPr>
          <w:rFonts w:ascii="Kokila" w:hAnsi="Kokila" w:cs="Kokila"/>
          <w:sz w:val="28"/>
          <w:szCs w:val="28"/>
        </w:rPr>
        <w:tab/>
      </w:r>
      <w:r w:rsidRPr="00B27F73">
        <w:rPr>
          <w:rFonts w:ascii="Kokila" w:hAnsi="Kokila" w:cs="Kokila"/>
          <w:sz w:val="28"/>
          <w:szCs w:val="28"/>
        </w:rPr>
        <w:tab/>
        <w:t xml:space="preserve">        </w:t>
      </w:r>
      <w:r w:rsidR="00F75DFE">
        <w:rPr>
          <w:rFonts w:ascii="Kokila" w:hAnsi="Kokila" w:cs="Kokila"/>
          <w:sz w:val="28"/>
          <w:szCs w:val="28"/>
        </w:rPr>
        <w:tab/>
      </w:r>
      <w:r w:rsidRPr="00B27F73">
        <w:rPr>
          <w:rFonts w:ascii="Kokila" w:hAnsi="Kokila" w:cs="Kokila"/>
          <w:sz w:val="28"/>
          <w:szCs w:val="28"/>
        </w:rPr>
        <w:t>D) CPU</w:t>
      </w:r>
    </w:p>
    <w:p w14:paraId="3695B3FD" w14:textId="2826B818" w:rsidR="0008479B" w:rsidRDefault="0008479B" w:rsidP="00B432D6">
      <w:pPr>
        <w:spacing w:after="0" w:line="312" w:lineRule="auto"/>
        <w:ind w:left="720"/>
        <w:rPr>
          <w:rFonts w:ascii="Kokila" w:hAnsi="Kokila" w:cs="Kokila"/>
          <w:sz w:val="32"/>
          <w:szCs w:val="32"/>
        </w:rPr>
      </w:pPr>
      <w:r w:rsidRPr="00392F31">
        <w:rPr>
          <w:rFonts w:ascii="Kokila" w:hAnsi="Kokila" w:cs="Kokila"/>
          <w:sz w:val="32"/>
          <w:szCs w:val="32"/>
        </w:rPr>
        <w:t>----------------------------------------------------------------------------------------------------</w:t>
      </w:r>
    </w:p>
    <w:p w14:paraId="54785BFE" w14:textId="77777777" w:rsidR="00B432D6" w:rsidRPr="00B27F73" w:rsidRDefault="00B432D6" w:rsidP="00B432D6">
      <w:pPr>
        <w:spacing w:after="0" w:line="312" w:lineRule="auto"/>
        <w:ind w:left="720"/>
        <w:rPr>
          <w:rFonts w:ascii="Kokila" w:hAnsi="Kokila" w:cs="Kokila"/>
          <w:sz w:val="28"/>
          <w:szCs w:val="28"/>
        </w:rPr>
      </w:pPr>
    </w:p>
    <w:p w14:paraId="0FA9A1AE" w14:textId="3AEEECD8" w:rsidR="00D859B5" w:rsidRPr="00B27F73" w:rsidRDefault="00D859B5" w:rsidP="00B432D6">
      <w:pPr>
        <w:spacing w:after="0" w:line="312" w:lineRule="auto"/>
        <w:ind w:left="720" w:hanging="540"/>
        <w:rPr>
          <w:rFonts w:ascii="Kokila" w:hAnsi="Kokila" w:cs="Kokila"/>
          <w:sz w:val="28"/>
          <w:szCs w:val="28"/>
        </w:rPr>
      </w:pPr>
      <w:r w:rsidRPr="00B27F73">
        <w:rPr>
          <w:rFonts w:ascii="Kokila" w:hAnsi="Kokila" w:cs="Kokila"/>
          <w:sz w:val="28"/>
          <w:szCs w:val="28"/>
          <w:cs/>
        </w:rPr>
        <w:lastRenderedPageBreak/>
        <w:t xml:space="preserve">10. </w:t>
      </w:r>
      <w:r w:rsidR="00F75DFE">
        <w:rPr>
          <w:rFonts w:ascii="Kokila" w:hAnsi="Kokila" w:cs="Kokila"/>
          <w:sz w:val="28"/>
          <w:szCs w:val="28"/>
        </w:rPr>
        <w:tab/>
      </w:r>
      <w:r w:rsidRPr="00B27F73">
        <w:rPr>
          <w:rFonts w:ascii="Kokila" w:hAnsi="Kokila" w:cs="Kokila"/>
          <w:sz w:val="28"/>
          <w:szCs w:val="28"/>
          <w:cs/>
        </w:rPr>
        <w:t>इनमें से कौन सा आउटपुट यंत्र है -</w:t>
      </w:r>
    </w:p>
    <w:p w14:paraId="79AC5837" w14:textId="304B4B5C" w:rsidR="00D859B5" w:rsidRPr="00B27F73" w:rsidRDefault="00D859B5" w:rsidP="00B432D6">
      <w:pPr>
        <w:spacing w:after="0" w:line="312" w:lineRule="auto"/>
        <w:ind w:left="720"/>
        <w:rPr>
          <w:rFonts w:ascii="Kokila" w:hAnsi="Kokila" w:cs="Kokila"/>
          <w:sz w:val="28"/>
          <w:szCs w:val="28"/>
        </w:rPr>
      </w:pPr>
      <w:r w:rsidRPr="00B27F73">
        <w:rPr>
          <w:rFonts w:ascii="Kokila" w:hAnsi="Kokila" w:cs="Kokila"/>
          <w:sz w:val="28"/>
          <w:szCs w:val="28"/>
        </w:rPr>
        <w:t xml:space="preserve">A) </w:t>
      </w:r>
      <w:r w:rsidRPr="00B27F73">
        <w:rPr>
          <w:rFonts w:ascii="Kokila" w:hAnsi="Kokila" w:cs="Kokila"/>
          <w:sz w:val="28"/>
          <w:szCs w:val="28"/>
          <w:cs/>
        </w:rPr>
        <w:t>माउस</w:t>
      </w:r>
      <w:r w:rsidRPr="00B27F73">
        <w:rPr>
          <w:rFonts w:ascii="Kokila" w:hAnsi="Kokila" w:cs="Kokila"/>
          <w:sz w:val="28"/>
          <w:szCs w:val="28"/>
          <w:cs/>
        </w:rPr>
        <w:tab/>
      </w:r>
      <w:r w:rsidRPr="00B27F73">
        <w:rPr>
          <w:rFonts w:ascii="Kokila" w:hAnsi="Kokila" w:cs="Kokila"/>
          <w:sz w:val="28"/>
          <w:szCs w:val="28"/>
          <w:cs/>
        </w:rPr>
        <w:tab/>
      </w:r>
      <w:r w:rsidRPr="00B27F73">
        <w:rPr>
          <w:rFonts w:ascii="Kokila" w:hAnsi="Kokila" w:cs="Kokila"/>
          <w:sz w:val="28"/>
          <w:szCs w:val="28"/>
          <w:cs/>
        </w:rPr>
        <w:tab/>
      </w:r>
      <w:r w:rsidRPr="00B27F73">
        <w:rPr>
          <w:rFonts w:ascii="Kokila" w:hAnsi="Kokila" w:cs="Kokila"/>
          <w:sz w:val="28"/>
          <w:szCs w:val="28"/>
          <w:cs/>
        </w:rPr>
        <w:tab/>
        <w:t xml:space="preserve">      </w:t>
      </w:r>
      <w:r w:rsidR="00F75DFE">
        <w:rPr>
          <w:rFonts w:ascii="Kokila" w:hAnsi="Kokila" w:cs="Kokila"/>
          <w:sz w:val="28"/>
          <w:szCs w:val="28"/>
        </w:rPr>
        <w:tab/>
      </w:r>
      <w:r w:rsidR="00F75DFE">
        <w:rPr>
          <w:rFonts w:ascii="Kokila" w:hAnsi="Kokila" w:cs="Kokila"/>
          <w:sz w:val="28"/>
          <w:szCs w:val="28"/>
        </w:rPr>
        <w:tab/>
      </w:r>
      <w:r w:rsidRPr="00B27F73">
        <w:rPr>
          <w:rFonts w:ascii="Kokila" w:hAnsi="Kokila" w:cs="Kokila"/>
          <w:sz w:val="28"/>
          <w:szCs w:val="28"/>
        </w:rPr>
        <w:t xml:space="preserve">B) </w:t>
      </w:r>
      <w:r w:rsidRPr="00B27F73">
        <w:rPr>
          <w:rFonts w:ascii="Kokila" w:hAnsi="Kokila" w:cs="Kokila"/>
          <w:sz w:val="28"/>
          <w:szCs w:val="28"/>
          <w:cs/>
        </w:rPr>
        <w:t>कुंजीपटल</w:t>
      </w:r>
    </w:p>
    <w:p w14:paraId="63C1252C" w14:textId="5E677687" w:rsidR="00D859B5" w:rsidRPr="00B27F73" w:rsidRDefault="00D859B5" w:rsidP="00B432D6">
      <w:pPr>
        <w:spacing w:after="0" w:line="312" w:lineRule="auto"/>
        <w:ind w:left="720"/>
        <w:rPr>
          <w:rFonts w:ascii="Kokila" w:hAnsi="Kokila" w:cs="Kokila"/>
          <w:sz w:val="28"/>
          <w:szCs w:val="28"/>
        </w:rPr>
      </w:pPr>
      <w:r w:rsidRPr="00B27F73">
        <w:rPr>
          <w:rFonts w:ascii="Kokila" w:hAnsi="Kokila" w:cs="Kokila"/>
          <w:sz w:val="28"/>
          <w:szCs w:val="28"/>
        </w:rPr>
        <w:t xml:space="preserve">C) </w:t>
      </w:r>
      <w:r w:rsidRPr="00B27F73">
        <w:rPr>
          <w:rFonts w:ascii="Kokila" w:hAnsi="Kokila" w:cs="Kokila"/>
          <w:sz w:val="28"/>
          <w:szCs w:val="28"/>
          <w:cs/>
        </w:rPr>
        <w:t>मॉनीटर</w:t>
      </w:r>
      <w:r w:rsidRPr="00B27F73">
        <w:rPr>
          <w:rFonts w:ascii="Kokila" w:hAnsi="Kokila" w:cs="Kokila"/>
          <w:sz w:val="28"/>
          <w:szCs w:val="28"/>
          <w:cs/>
        </w:rPr>
        <w:tab/>
      </w:r>
      <w:r w:rsidRPr="00B27F73">
        <w:rPr>
          <w:rFonts w:ascii="Kokila" w:hAnsi="Kokila" w:cs="Kokila"/>
          <w:sz w:val="28"/>
          <w:szCs w:val="28"/>
          <w:cs/>
        </w:rPr>
        <w:tab/>
      </w:r>
      <w:r w:rsidRPr="00B27F73">
        <w:rPr>
          <w:rFonts w:ascii="Kokila" w:hAnsi="Kokila" w:cs="Kokila"/>
          <w:sz w:val="28"/>
          <w:szCs w:val="28"/>
          <w:cs/>
        </w:rPr>
        <w:tab/>
      </w:r>
      <w:r w:rsidRPr="00B27F73">
        <w:rPr>
          <w:rFonts w:ascii="Kokila" w:hAnsi="Kokila" w:cs="Kokila"/>
          <w:sz w:val="28"/>
          <w:szCs w:val="28"/>
          <w:cs/>
        </w:rPr>
        <w:tab/>
        <w:t xml:space="preserve">      </w:t>
      </w:r>
      <w:r w:rsidR="00F75DFE">
        <w:rPr>
          <w:rFonts w:ascii="Kokila" w:hAnsi="Kokila" w:cs="Kokila"/>
          <w:sz w:val="28"/>
          <w:szCs w:val="28"/>
        </w:rPr>
        <w:tab/>
      </w:r>
      <w:r w:rsidRPr="00B27F73">
        <w:rPr>
          <w:rFonts w:ascii="Kokila" w:hAnsi="Kokila" w:cs="Kokila"/>
          <w:sz w:val="28"/>
          <w:szCs w:val="28"/>
        </w:rPr>
        <w:t>D)</w:t>
      </w:r>
      <w:r w:rsidR="00F75DFE">
        <w:rPr>
          <w:rFonts w:ascii="Kokila" w:hAnsi="Kokila" w:cs="Kokila"/>
          <w:sz w:val="28"/>
          <w:szCs w:val="28"/>
        </w:rPr>
        <w:t xml:space="preserve"> </w:t>
      </w:r>
      <w:r w:rsidRPr="00B27F73">
        <w:rPr>
          <w:rFonts w:ascii="Kokila" w:hAnsi="Kokila" w:cs="Kokila"/>
          <w:sz w:val="28"/>
          <w:szCs w:val="28"/>
          <w:cs/>
        </w:rPr>
        <w:t xml:space="preserve">केंद्रीय संसाधन इकाई </w:t>
      </w:r>
    </w:p>
    <w:p w14:paraId="03BBF81B" w14:textId="77777777" w:rsidR="00D859B5" w:rsidRPr="00B27F73" w:rsidRDefault="00D859B5" w:rsidP="00B432D6">
      <w:pPr>
        <w:spacing w:after="0" w:line="312" w:lineRule="auto"/>
        <w:ind w:left="720"/>
        <w:rPr>
          <w:rFonts w:ascii="Kokila" w:hAnsi="Kokila" w:cs="Kokila"/>
          <w:sz w:val="28"/>
          <w:szCs w:val="28"/>
        </w:rPr>
      </w:pPr>
      <w:r w:rsidRPr="00B27F73">
        <w:rPr>
          <w:rFonts w:ascii="Kokila" w:hAnsi="Kokila" w:cs="Kokila"/>
          <w:sz w:val="28"/>
          <w:szCs w:val="28"/>
        </w:rPr>
        <w:t>Which of the following is an output device -</w:t>
      </w:r>
    </w:p>
    <w:p w14:paraId="5D29E598" w14:textId="423B02EB" w:rsidR="00D859B5" w:rsidRPr="00B27F73" w:rsidRDefault="00D859B5" w:rsidP="00B432D6">
      <w:pPr>
        <w:spacing w:after="0" w:line="312" w:lineRule="auto"/>
        <w:ind w:left="720"/>
        <w:rPr>
          <w:rFonts w:ascii="Kokila" w:hAnsi="Kokila" w:cs="Kokila"/>
          <w:sz w:val="28"/>
          <w:szCs w:val="28"/>
        </w:rPr>
      </w:pPr>
      <w:r w:rsidRPr="00B27F73">
        <w:rPr>
          <w:rFonts w:ascii="Kokila" w:hAnsi="Kokila" w:cs="Kokila"/>
          <w:sz w:val="28"/>
          <w:szCs w:val="28"/>
        </w:rPr>
        <w:t xml:space="preserve">A) Mouse </w:t>
      </w:r>
      <w:r w:rsidRPr="00B27F73">
        <w:rPr>
          <w:rFonts w:ascii="Kokila" w:hAnsi="Kokila" w:cs="Kokila"/>
          <w:sz w:val="28"/>
          <w:szCs w:val="28"/>
        </w:rPr>
        <w:tab/>
      </w:r>
      <w:r w:rsidRPr="00B27F73">
        <w:rPr>
          <w:rFonts w:ascii="Kokila" w:hAnsi="Kokila" w:cs="Kokila"/>
          <w:sz w:val="28"/>
          <w:szCs w:val="28"/>
        </w:rPr>
        <w:tab/>
      </w:r>
      <w:r w:rsidRPr="00B27F73">
        <w:rPr>
          <w:rFonts w:ascii="Kokila" w:hAnsi="Kokila" w:cs="Kokila"/>
          <w:sz w:val="28"/>
          <w:szCs w:val="28"/>
        </w:rPr>
        <w:tab/>
      </w:r>
      <w:r w:rsidRPr="00B27F73">
        <w:rPr>
          <w:rFonts w:ascii="Kokila" w:hAnsi="Kokila" w:cs="Kokila"/>
          <w:sz w:val="28"/>
          <w:szCs w:val="28"/>
        </w:rPr>
        <w:tab/>
        <w:t xml:space="preserve">     </w:t>
      </w:r>
      <w:r w:rsidR="00F75DFE">
        <w:rPr>
          <w:rFonts w:ascii="Kokila" w:hAnsi="Kokila" w:cs="Kokila"/>
          <w:sz w:val="28"/>
          <w:szCs w:val="28"/>
        </w:rPr>
        <w:tab/>
      </w:r>
      <w:r w:rsidRPr="00B27F73">
        <w:rPr>
          <w:rFonts w:ascii="Kokila" w:hAnsi="Kokila" w:cs="Kokila"/>
          <w:sz w:val="28"/>
          <w:szCs w:val="28"/>
        </w:rPr>
        <w:t xml:space="preserve">B) Keyboard </w:t>
      </w:r>
    </w:p>
    <w:p w14:paraId="329F7B4F" w14:textId="6CEBBE18" w:rsidR="00D859B5" w:rsidRDefault="00D859B5" w:rsidP="00B432D6">
      <w:pPr>
        <w:spacing w:after="0" w:line="312" w:lineRule="auto"/>
        <w:ind w:left="720"/>
        <w:rPr>
          <w:rFonts w:ascii="Kokila" w:hAnsi="Kokila" w:cs="Kokila"/>
          <w:sz w:val="28"/>
          <w:szCs w:val="28"/>
        </w:rPr>
      </w:pPr>
      <w:r w:rsidRPr="00B27F73">
        <w:rPr>
          <w:rFonts w:ascii="Kokila" w:hAnsi="Kokila" w:cs="Kokila"/>
          <w:sz w:val="28"/>
          <w:szCs w:val="28"/>
        </w:rPr>
        <w:t xml:space="preserve">C) Monitor </w:t>
      </w:r>
      <w:r w:rsidRPr="00B27F73">
        <w:rPr>
          <w:rFonts w:ascii="Kokila" w:hAnsi="Kokila" w:cs="Kokila"/>
          <w:sz w:val="28"/>
          <w:szCs w:val="28"/>
        </w:rPr>
        <w:tab/>
      </w:r>
      <w:r w:rsidRPr="00B27F73">
        <w:rPr>
          <w:rFonts w:ascii="Kokila" w:hAnsi="Kokila" w:cs="Kokila"/>
          <w:sz w:val="28"/>
          <w:szCs w:val="28"/>
        </w:rPr>
        <w:tab/>
      </w:r>
      <w:r w:rsidRPr="00B27F73">
        <w:rPr>
          <w:rFonts w:ascii="Kokila" w:hAnsi="Kokila" w:cs="Kokila"/>
          <w:sz w:val="28"/>
          <w:szCs w:val="28"/>
        </w:rPr>
        <w:tab/>
      </w:r>
      <w:r w:rsidRPr="00B27F73">
        <w:rPr>
          <w:rFonts w:ascii="Kokila" w:hAnsi="Kokila" w:cs="Kokila"/>
          <w:sz w:val="28"/>
          <w:szCs w:val="28"/>
        </w:rPr>
        <w:tab/>
        <w:t xml:space="preserve">     </w:t>
      </w:r>
      <w:r w:rsidR="00F75DFE">
        <w:rPr>
          <w:rFonts w:ascii="Kokila" w:hAnsi="Kokila" w:cs="Kokila"/>
          <w:sz w:val="28"/>
          <w:szCs w:val="28"/>
        </w:rPr>
        <w:tab/>
      </w:r>
      <w:r w:rsidRPr="00B27F73">
        <w:rPr>
          <w:rFonts w:ascii="Kokila" w:hAnsi="Kokila" w:cs="Kokila"/>
          <w:sz w:val="28"/>
          <w:szCs w:val="28"/>
        </w:rPr>
        <w:t xml:space="preserve">D) Central processing unit </w:t>
      </w:r>
    </w:p>
    <w:p w14:paraId="37171D40" w14:textId="0CC9EE67" w:rsidR="0008479B" w:rsidRPr="00B27F73" w:rsidRDefault="0008479B" w:rsidP="00B432D6">
      <w:pPr>
        <w:spacing w:after="0" w:line="360" w:lineRule="auto"/>
        <w:ind w:left="720"/>
        <w:rPr>
          <w:rFonts w:ascii="Kokila" w:hAnsi="Kokila" w:cs="Kokila"/>
          <w:sz w:val="28"/>
          <w:szCs w:val="28"/>
        </w:rPr>
      </w:pPr>
      <w:r w:rsidRPr="00392F31">
        <w:rPr>
          <w:rFonts w:ascii="Kokila" w:hAnsi="Kokila" w:cs="Kokila"/>
          <w:sz w:val="32"/>
          <w:szCs w:val="32"/>
        </w:rPr>
        <w:t>----------------------------------------------------------------------------------------------------</w:t>
      </w:r>
    </w:p>
    <w:p w14:paraId="2B4A4EC2" w14:textId="6C78C596" w:rsidR="00D859B5" w:rsidRPr="00B27F73" w:rsidRDefault="00D859B5" w:rsidP="00B432D6">
      <w:pPr>
        <w:spacing w:after="0" w:line="312" w:lineRule="auto"/>
        <w:ind w:left="720" w:hanging="540"/>
        <w:rPr>
          <w:rFonts w:ascii="Kokila" w:hAnsi="Kokila" w:cs="Kokila"/>
          <w:sz w:val="28"/>
          <w:szCs w:val="28"/>
        </w:rPr>
      </w:pPr>
      <w:r w:rsidRPr="00B27F73">
        <w:rPr>
          <w:rFonts w:ascii="Kokila" w:hAnsi="Kokila" w:cs="Kokila"/>
          <w:sz w:val="28"/>
          <w:szCs w:val="28"/>
          <w:cs/>
        </w:rPr>
        <w:t xml:space="preserve">11. </w:t>
      </w:r>
      <w:r w:rsidR="00F75DFE">
        <w:rPr>
          <w:rFonts w:ascii="Kokila" w:hAnsi="Kokila" w:cs="Kokila"/>
          <w:sz w:val="28"/>
          <w:szCs w:val="28"/>
        </w:rPr>
        <w:tab/>
      </w:r>
      <w:r w:rsidRPr="00B27F73">
        <w:rPr>
          <w:rFonts w:ascii="Kokila" w:hAnsi="Kokila" w:cs="Kokila"/>
          <w:sz w:val="28"/>
          <w:szCs w:val="28"/>
          <w:cs/>
        </w:rPr>
        <w:t>निम्नांकित में कौन सा हार्डवेयर है –</w:t>
      </w:r>
    </w:p>
    <w:p w14:paraId="5CBC1FC6" w14:textId="0A0E818E" w:rsidR="00D859B5" w:rsidRPr="00B27F73" w:rsidRDefault="00D859B5" w:rsidP="00B432D6">
      <w:pPr>
        <w:spacing w:after="0" w:line="312" w:lineRule="auto"/>
        <w:ind w:left="720"/>
        <w:rPr>
          <w:rFonts w:ascii="Kokila" w:hAnsi="Kokila" w:cs="Kokila"/>
          <w:sz w:val="28"/>
          <w:szCs w:val="28"/>
        </w:rPr>
      </w:pPr>
      <w:r w:rsidRPr="00B27F73">
        <w:rPr>
          <w:rFonts w:ascii="Kokila" w:hAnsi="Kokila" w:cs="Kokila"/>
          <w:sz w:val="28"/>
          <w:szCs w:val="28"/>
        </w:rPr>
        <w:t xml:space="preserve">A) </w:t>
      </w:r>
      <w:r w:rsidRPr="00B27F73">
        <w:rPr>
          <w:rFonts w:ascii="Kokila" w:hAnsi="Kokila" w:cs="Kokila"/>
          <w:sz w:val="28"/>
          <w:szCs w:val="28"/>
          <w:cs/>
        </w:rPr>
        <w:t xml:space="preserve">एमएस ऑफिस </w:t>
      </w:r>
      <w:r w:rsidRPr="00B27F73">
        <w:rPr>
          <w:rFonts w:ascii="Kokila" w:hAnsi="Kokila" w:cs="Kokila"/>
          <w:sz w:val="28"/>
          <w:szCs w:val="28"/>
          <w:cs/>
        </w:rPr>
        <w:tab/>
      </w:r>
      <w:r w:rsidRPr="00B27F73">
        <w:rPr>
          <w:rFonts w:ascii="Kokila" w:hAnsi="Kokila" w:cs="Kokila"/>
          <w:sz w:val="28"/>
          <w:szCs w:val="28"/>
          <w:cs/>
        </w:rPr>
        <w:tab/>
        <w:t xml:space="preserve">                </w:t>
      </w:r>
      <w:r w:rsidR="00F75DFE">
        <w:rPr>
          <w:rFonts w:ascii="Kokila" w:hAnsi="Kokila" w:cs="Kokila"/>
          <w:sz w:val="28"/>
          <w:szCs w:val="28"/>
        </w:rPr>
        <w:tab/>
      </w:r>
      <w:r w:rsidR="00F75DFE">
        <w:rPr>
          <w:rFonts w:ascii="Kokila" w:hAnsi="Kokila" w:cs="Kokila"/>
          <w:sz w:val="28"/>
          <w:szCs w:val="28"/>
        </w:rPr>
        <w:tab/>
      </w:r>
      <w:r w:rsidRPr="00B27F73">
        <w:rPr>
          <w:rFonts w:ascii="Kokila" w:hAnsi="Kokila" w:cs="Kokila"/>
          <w:sz w:val="28"/>
          <w:szCs w:val="28"/>
        </w:rPr>
        <w:t xml:space="preserve">B) </w:t>
      </w:r>
      <w:r w:rsidRPr="00B27F73">
        <w:rPr>
          <w:rFonts w:ascii="Kokila" w:hAnsi="Kokila" w:cs="Kokila"/>
          <w:sz w:val="28"/>
          <w:szCs w:val="28"/>
          <w:cs/>
        </w:rPr>
        <w:t>ग्राफिक्स</w:t>
      </w:r>
      <w:r w:rsidRPr="00B27F73">
        <w:rPr>
          <w:rFonts w:ascii="Kokila" w:hAnsi="Kokila" w:cs="Kokila"/>
          <w:sz w:val="28"/>
          <w:szCs w:val="28"/>
          <w:cs/>
        </w:rPr>
        <w:tab/>
      </w:r>
      <w:r w:rsidRPr="00B27F73">
        <w:rPr>
          <w:rFonts w:ascii="Kokila" w:hAnsi="Kokila" w:cs="Kokila"/>
          <w:sz w:val="28"/>
          <w:szCs w:val="28"/>
          <w:cs/>
        </w:rPr>
        <w:tab/>
      </w:r>
    </w:p>
    <w:p w14:paraId="381BCAB8" w14:textId="3925957B" w:rsidR="00D859B5" w:rsidRPr="00B27F73" w:rsidRDefault="00D859B5" w:rsidP="00B432D6">
      <w:pPr>
        <w:spacing w:after="0" w:line="312" w:lineRule="auto"/>
        <w:ind w:left="720"/>
        <w:rPr>
          <w:rFonts w:ascii="Kokila" w:hAnsi="Kokila" w:cs="Kokila"/>
          <w:sz w:val="28"/>
          <w:szCs w:val="28"/>
        </w:rPr>
      </w:pPr>
      <w:r w:rsidRPr="00B27F73">
        <w:rPr>
          <w:rFonts w:ascii="Kokila" w:hAnsi="Kokila" w:cs="Kokila"/>
          <w:sz w:val="28"/>
          <w:szCs w:val="28"/>
        </w:rPr>
        <w:t xml:space="preserve">C) </w:t>
      </w:r>
      <w:r w:rsidRPr="00B27F73">
        <w:rPr>
          <w:rFonts w:ascii="Kokila" w:hAnsi="Kokila" w:cs="Kokila"/>
          <w:sz w:val="28"/>
          <w:szCs w:val="28"/>
          <w:cs/>
        </w:rPr>
        <w:t>मॉनिटर</w:t>
      </w:r>
      <w:r w:rsidRPr="00B27F73">
        <w:rPr>
          <w:rFonts w:ascii="Kokila" w:hAnsi="Kokila" w:cs="Kokila"/>
          <w:sz w:val="28"/>
          <w:szCs w:val="28"/>
          <w:cs/>
        </w:rPr>
        <w:tab/>
      </w:r>
      <w:r w:rsidRPr="00B27F73">
        <w:rPr>
          <w:rFonts w:ascii="Kokila" w:hAnsi="Kokila" w:cs="Kokila"/>
          <w:sz w:val="28"/>
          <w:szCs w:val="28"/>
          <w:cs/>
        </w:rPr>
        <w:tab/>
      </w:r>
      <w:r w:rsidRPr="00B27F73">
        <w:rPr>
          <w:rFonts w:ascii="Kokila" w:hAnsi="Kokila" w:cs="Kokila"/>
          <w:sz w:val="28"/>
          <w:szCs w:val="28"/>
          <w:cs/>
        </w:rPr>
        <w:tab/>
      </w:r>
      <w:r w:rsidRPr="00B27F73">
        <w:rPr>
          <w:rFonts w:ascii="Kokila" w:hAnsi="Kokila" w:cs="Kokila"/>
          <w:sz w:val="28"/>
          <w:szCs w:val="28"/>
          <w:cs/>
        </w:rPr>
        <w:tab/>
        <w:t xml:space="preserve">   </w:t>
      </w:r>
      <w:r w:rsidR="00F75DFE">
        <w:rPr>
          <w:rFonts w:ascii="Kokila" w:hAnsi="Kokila" w:cs="Kokila"/>
          <w:sz w:val="28"/>
          <w:szCs w:val="28"/>
        </w:rPr>
        <w:tab/>
      </w:r>
      <w:r w:rsidRPr="00B27F73">
        <w:rPr>
          <w:rFonts w:ascii="Kokila" w:hAnsi="Kokila" w:cs="Kokila"/>
          <w:sz w:val="28"/>
          <w:szCs w:val="28"/>
        </w:rPr>
        <w:t>D)</w:t>
      </w:r>
      <w:r w:rsidR="00F75DFE">
        <w:rPr>
          <w:rFonts w:ascii="Kokila" w:hAnsi="Kokila" w:cs="Kokila"/>
          <w:sz w:val="28"/>
          <w:szCs w:val="28"/>
        </w:rPr>
        <w:t xml:space="preserve"> </w:t>
      </w:r>
      <w:r w:rsidRPr="00B27F73">
        <w:rPr>
          <w:rFonts w:ascii="Kokila" w:hAnsi="Kokila" w:cs="Kokila"/>
          <w:sz w:val="28"/>
          <w:szCs w:val="28"/>
          <w:cs/>
        </w:rPr>
        <w:t>फोटोशॉप</w:t>
      </w:r>
    </w:p>
    <w:p w14:paraId="1D3CBBE1" w14:textId="77777777" w:rsidR="00D859B5" w:rsidRPr="00B27F73" w:rsidRDefault="00D859B5" w:rsidP="00B432D6">
      <w:pPr>
        <w:spacing w:after="0" w:line="312" w:lineRule="auto"/>
        <w:ind w:left="720"/>
        <w:rPr>
          <w:rFonts w:ascii="Kokila" w:hAnsi="Kokila" w:cs="Kokila"/>
          <w:sz w:val="28"/>
          <w:szCs w:val="28"/>
        </w:rPr>
      </w:pPr>
      <w:r w:rsidRPr="00B27F73">
        <w:rPr>
          <w:rFonts w:ascii="Kokila" w:hAnsi="Kokila" w:cs="Kokila"/>
          <w:sz w:val="28"/>
          <w:szCs w:val="28"/>
        </w:rPr>
        <w:t>Which of the following is hardware -</w:t>
      </w:r>
    </w:p>
    <w:p w14:paraId="3E0061B5" w14:textId="71E4700A" w:rsidR="00D859B5" w:rsidRPr="00B27F73" w:rsidRDefault="00D859B5" w:rsidP="00B432D6">
      <w:pPr>
        <w:spacing w:after="0" w:line="312" w:lineRule="auto"/>
        <w:ind w:left="720"/>
        <w:rPr>
          <w:rFonts w:ascii="Kokila" w:hAnsi="Kokila" w:cs="Kokila"/>
          <w:sz w:val="28"/>
          <w:szCs w:val="28"/>
        </w:rPr>
      </w:pPr>
      <w:r w:rsidRPr="00B27F73">
        <w:rPr>
          <w:rFonts w:ascii="Kokila" w:hAnsi="Kokila" w:cs="Kokila"/>
          <w:sz w:val="28"/>
          <w:szCs w:val="28"/>
        </w:rPr>
        <w:t xml:space="preserve">A) MS Office </w:t>
      </w:r>
      <w:r w:rsidRPr="00B27F73">
        <w:rPr>
          <w:rFonts w:ascii="Kokila" w:hAnsi="Kokila" w:cs="Kokila"/>
          <w:sz w:val="28"/>
          <w:szCs w:val="28"/>
        </w:rPr>
        <w:tab/>
      </w:r>
      <w:r w:rsidRPr="00B27F73">
        <w:rPr>
          <w:rFonts w:ascii="Kokila" w:hAnsi="Kokila" w:cs="Kokila"/>
          <w:sz w:val="28"/>
          <w:szCs w:val="28"/>
        </w:rPr>
        <w:tab/>
      </w:r>
      <w:r w:rsidRPr="00B27F73">
        <w:rPr>
          <w:rFonts w:ascii="Kokila" w:hAnsi="Kokila" w:cs="Kokila"/>
          <w:sz w:val="28"/>
          <w:szCs w:val="28"/>
        </w:rPr>
        <w:tab/>
        <w:t xml:space="preserve">                 </w:t>
      </w:r>
      <w:r w:rsidR="00F75DFE">
        <w:rPr>
          <w:rFonts w:ascii="Kokila" w:hAnsi="Kokila" w:cs="Kokila"/>
          <w:sz w:val="28"/>
          <w:szCs w:val="28"/>
        </w:rPr>
        <w:tab/>
      </w:r>
      <w:r w:rsidRPr="00B27F73">
        <w:rPr>
          <w:rFonts w:ascii="Kokila" w:hAnsi="Kokila" w:cs="Kokila"/>
          <w:sz w:val="28"/>
          <w:szCs w:val="28"/>
        </w:rPr>
        <w:t xml:space="preserve">B) Graphics </w:t>
      </w:r>
    </w:p>
    <w:p w14:paraId="3C405A20" w14:textId="36FB51A6" w:rsidR="00D859B5" w:rsidRDefault="00D859B5" w:rsidP="00B432D6">
      <w:pPr>
        <w:spacing w:after="0" w:line="312" w:lineRule="auto"/>
        <w:ind w:left="720"/>
        <w:rPr>
          <w:rFonts w:ascii="Kokila" w:hAnsi="Kokila" w:cs="Kokila"/>
          <w:sz w:val="28"/>
          <w:szCs w:val="28"/>
        </w:rPr>
      </w:pPr>
      <w:r w:rsidRPr="00B27F73">
        <w:rPr>
          <w:rFonts w:ascii="Kokila" w:hAnsi="Kokila" w:cs="Kokila"/>
          <w:sz w:val="28"/>
          <w:szCs w:val="28"/>
        </w:rPr>
        <w:t xml:space="preserve">C) Monitor </w:t>
      </w:r>
      <w:r w:rsidRPr="00B27F73">
        <w:rPr>
          <w:rFonts w:ascii="Kokila" w:hAnsi="Kokila" w:cs="Kokila"/>
          <w:sz w:val="28"/>
          <w:szCs w:val="28"/>
        </w:rPr>
        <w:tab/>
      </w:r>
      <w:r w:rsidRPr="00B27F73">
        <w:rPr>
          <w:rFonts w:ascii="Kokila" w:hAnsi="Kokila" w:cs="Kokila"/>
          <w:sz w:val="28"/>
          <w:szCs w:val="28"/>
        </w:rPr>
        <w:tab/>
      </w:r>
      <w:r w:rsidRPr="00B27F73">
        <w:rPr>
          <w:rFonts w:ascii="Kokila" w:hAnsi="Kokila" w:cs="Kokila"/>
          <w:sz w:val="28"/>
          <w:szCs w:val="28"/>
        </w:rPr>
        <w:tab/>
      </w:r>
      <w:r w:rsidRPr="00B27F73">
        <w:rPr>
          <w:rFonts w:ascii="Kokila" w:hAnsi="Kokila" w:cs="Kokila"/>
          <w:sz w:val="28"/>
          <w:szCs w:val="28"/>
        </w:rPr>
        <w:tab/>
        <w:t xml:space="preserve">   </w:t>
      </w:r>
      <w:r w:rsidR="00F75DFE">
        <w:rPr>
          <w:rFonts w:ascii="Kokila" w:hAnsi="Kokila" w:cs="Kokila"/>
          <w:sz w:val="28"/>
          <w:szCs w:val="28"/>
        </w:rPr>
        <w:tab/>
      </w:r>
      <w:r w:rsidRPr="00B27F73">
        <w:rPr>
          <w:rFonts w:ascii="Kokila" w:hAnsi="Kokila" w:cs="Kokila"/>
          <w:sz w:val="28"/>
          <w:szCs w:val="28"/>
        </w:rPr>
        <w:t xml:space="preserve">D) Photoshop </w:t>
      </w:r>
    </w:p>
    <w:p w14:paraId="4301833E" w14:textId="2C14AC61" w:rsidR="0008479B" w:rsidRPr="00B27F73" w:rsidRDefault="0008479B" w:rsidP="00B432D6">
      <w:pPr>
        <w:spacing w:after="0" w:line="360" w:lineRule="auto"/>
        <w:ind w:left="720"/>
        <w:rPr>
          <w:rFonts w:ascii="Kokila" w:hAnsi="Kokila" w:cs="Kokila"/>
          <w:sz w:val="28"/>
          <w:szCs w:val="28"/>
        </w:rPr>
      </w:pPr>
      <w:r w:rsidRPr="00392F31">
        <w:rPr>
          <w:rFonts w:ascii="Kokila" w:hAnsi="Kokila" w:cs="Kokila"/>
          <w:sz w:val="32"/>
          <w:szCs w:val="32"/>
        </w:rPr>
        <w:t>----------------------------------------------------------------------------------------------------</w:t>
      </w:r>
    </w:p>
    <w:p w14:paraId="0BCE4AF4" w14:textId="62781CBA" w:rsidR="00D859B5" w:rsidRPr="00B27F73" w:rsidRDefault="00D859B5" w:rsidP="00B432D6">
      <w:pPr>
        <w:spacing w:after="0" w:line="312" w:lineRule="auto"/>
        <w:ind w:left="720" w:hanging="540"/>
        <w:rPr>
          <w:rFonts w:ascii="Kokila" w:hAnsi="Kokila" w:cs="Kokila"/>
          <w:sz w:val="28"/>
          <w:szCs w:val="28"/>
        </w:rPr>
      </w:pPr>
      <w:r w:rsidRPr="00B27F73">
        <w:rPr>
          <w:rFonts w:ascii="Kokila" w:hAnsi="Kokila" w:cs="Kokila"/>
          <w:sz w:val="28"/>
          <w:szCs w:val="28"/>
          <w:cs/>
        </w:rPr>
        <w:t xml:space="preserve">12. </w:t>
      </w:r>
      <w:r w:rsidR="00F75DFE">
        <w:rPr>
          <w:rFonts w:ascii="Kokila" w:hAnsi="Kokila" w:cs="Kokila"/>
          <w:sz w:val="28"/>
          <w:szCs w:val="28"/>
        </w:rPr>
        <w:tab/>
      </w:r>
      <w:r w:rsidRPr="00B27F73">
        <w:rPr>
          <w:rFonts w:ascii="Kokila" w:hAnsi="Kokila" w:cs="Kokila"/>
          <w:sz w:val="28"/>
          <w:szCs w:val="28"/>
          <w:cs/>
        </w:rPr>
        <w:t>स्प्रेडशीट को कौन उपयोग में ला सकता है –</w:t>
      </w:r>
    </w:p>
    <w:p w14:paraId="041E3781" w14:textId="31F7369E" w:rsidR="00D859B5" w:rsidRPr="00B27F73" w:rsidRDefault="00D859B5" w:rsidP="00B432D6">
      <w:pPr>
        <w:spacing w:after="0" w:line="312" w:lineRule="auto"/>
        <w:ind w:left="720"/>
        <w:rPr>
          <w:rFonts w:ascii="Kokila" w:hAnsi="Kokila" w:cs="Kokila"/>
          <w:sz w:val="28"/>
          <w:szCs w:val="28"/>
        </w:rPr>
      </w:pPr>
      <w:r w:rsidRPr="00B27F73">
        <w:rPr>
          <w:rFonts w:ascii="Kokila" w:hAnsi="Kokila" w:cs="Kokila"/>
          <w:sz w:val="28"/>
          <w:szCs w:val="28"/>
        </w:rPr>
        <w:t xml:space="preserve">A) </w:t>
      </w:r>
      <w:r w:rsidRPr="00B27F73">
        <w:rPr>
          <w:rFonts w:ascii="Kokila" w:hAnsi="Kokila" w:cs="Kokila"/>
          <w:sz w:val="28"/>
          <w:szCs w:val="28"/>
          <w:cs/>
        </w:rPr>
        <w:t xml:space="preserve">पेशेवर व्यवसायी </w:t>
      </w:r>
      <w:r w:rsidRPr="00B27F73">
        <w:rPr>
          <w:rFonts w:ascii="Kokila" w:hAnsi="Kokila" w:cs="Kokila"/>
          <w:sz w:val="28"/>
          <w:szCs w:val="28"/>
          <w:cs/>
        </w:rPr>
        <w:tab/>
      </w:r>
      <w:r w:rsidRPr="00B27F73">
        <w:rPr>
          <w:rFonts w:ascii="Kokila" w:hAnsi="Kokila" w:cs="Kokila"/>
          <w:sz w:val="28"/>
          <w:szCs w:val="28"/>
          <w:cs/>
        </w:rPr>
        <w:tab/>
        <w:t xml:space="preserve">               </w:t>
      </w:r>
      <w:r w:rsidR="00F75DFE">
        <w:rPr>
          <w:rFonts w:ascii="Kokila" w:hAnsi="Kokila" w:cs="Kokila"/>
          <w:sz w:val="28"/>
          <w:szCs w:val="28"/>
        </w:rPr>
        <w:tab/>
      </w:r>
      <w:r w:rsidRPr="00B27F73">
        <w:rPr>
          <w:rFonts w:ascii="Kokila" w:hAnsi="Kokila" w:cs="Kokila"/>
          <w:sz w:val="28"/>
          <w:szCs w:val="28"/>
        </w:rPr>
        <w:t xml:space="preserve">B) </w:t>
      </w:r>
      <w:r w:rsidRPr="00B27F73">
        <w:rPr>
          <w:rFonts w:ascii="Kokila" w:hAnsi="Kokila" w:cs="Kokila"/>
          <w:sz w:val="28"/>
          <w:szCs w:val="28"/>
          <w:cs/>
        </w:rPr>
        <w:t xml:space="preserve">इंजीनियर </w:t>
      </w:r>
    </w:p>
    <w:p w14:paraId="16440092" w14:textId="562A5B23" w:rsidR="00D859B5" w:rsidRPr="00B27F73" w:rsidRDefault="00D859B5" w:rsidP="00B432D6">
      <w:pPr>
        <w:spacing w:after="0" w:line="312" w:lineRule="auto"/>
        <w:ind w:left="720"/>
        <w:rPr>
          <w:rFonts w:ascii="Kokila" w:hAnsi="Kokila" w:cs="Kokila"/>
          <w:sz w:val="28"/>
          <w:szCs w:val="28"/>
        </w:rPr>
      </w:pPr>
      <w:r w:rsidRPr="00B27F73">
        <w:rPr>
          <w:rFonts w:ascii="Kokila" w:hAnsi="Kokila" w:cs="Kokila"/>
          <w:sz w:val="28"/>
          <w:szCs w:val="28"/>
        </w:rPr>
        <w:t xml:space="preserve">C) </w:t>
      </w:r>
      <w:r w:rsidRPr="00B27F73">
        <w:rPr>
          <w:rFonts w:ascii="Kokila" w:hAnsi="Kokila" w:cs="Kokila"/>
          <w:sz w:val="28"/>
          <w:szCs w:val="28"/>
          <w:cs/>
        </w:rPr>
        <w:t>स्टॉकब्रोकर</w:t>
      </w:r>
      <w:r w:rsidRPr="00B27F73">
        <w:rPr>
          <w:rFonts w:ascii="Kokila" w:hAnsi="Kokila" w:cs="Kokila"/>
          <w:sz w:val="28"/>
          <w:szCs w:val="28"/>
          <w:cs/>
        </w:rPr>
        <w:tab/>
      </w:r>
      <w:r w:rsidRPr="00B27F73">
        <w:rPr>
          <w:rFonts w:ascii="Kokila" w:hAnsi="Kokila" w:cs="Kokila"/>
          <w:sz w:val="28"/>
          <w:szCs w:val="28"/>
          <w:cs/>
        </w:rPr>
        <w:tab/>
      </w:r>
      <w:r w:rsidRPr="00B27F73">
        <w:rPr>
          <w:rFonts w:ascii="Kokila" w:hAnsi="Kokila" w:cs="Kokila"/>
          <w:sz w:val="28"/>
          <w:szCs w:val="28"/>
          <w:cs/>
        </w:rPr>
        <w:tab/>
        <w:t xml:space="preserve">            </w:t>
      </w:r>
      <w:r w:rsidR="00F75DFE">
        <w:rPr>
          <w:rFonts w:ascii="Kokila" w:hAnsi="Kokila" w:cs="Kokila"/>
          <w:sz w:val="28"/>
          <w:szCs w:val="28"/>
        </w:rPr>
        <w:tab/>
      </w:r>
      <w:r w:rsidR="00F75DFE">
        <w:rPr>
          <w:rFonts w:ascii="Kokila" w:hAnsi="Kokila" w:cs="Kokila"/>
          <w:sz w:val="28"/>
          <w:szCs w:val="28"/>
        </w:rPr>
        <w:tab/>
      </w:r>
      <w:r w:rsidRPr="00B27F73">
        <w:rPr>
          <w:rFonts w:ascii="Kokila" w:hAnsi="Kokila" w:cs="Kokila"/>
          <w:sz w:val="28"/>
          <w:szCs w:val="28"/>
        </w:rPr>
        <w:t>D)</w:t>
      </w:r>
      <w:r w:rsidR="00F75DFE">
        <w:rPr>
          <w:rFonts w:ascii="Kokila" w:hAnsi="Kokila" w:cs="Kokila"/>
          <w:sz w:val="28"/>
          <w:szCs w:val="28"/>
        </w:rPr>
        <w:t xml:space="preserve"> </w:t>
      </w:r>
      <w:r w:rsidRPr="00B27F73">
        <w:rPr>
          <w:rFonts w:ascii="Kokila" w:hAnsi="Kokila" w:cs="Kokila"/>
          <w:sz w:val="28"/>
          <w:szCs w:val="28"/>
          <w:cs/>
        </w:rPr>
        <w:t xml:space="preserve">उपर्युक्त सभी </w:t>
      </w:r>
    </w:p>
    <w:p w14:paraId="49D69710" w14:textId="77777777" w:rsidR="00D859B5" w:rsidRPr="00B27F73" w:rsidRDefault="00D859B5" w:rsidP="00B432D6">
      <w:pPr>
        <w:spacing w:after="0" w:line="312" w:lineRule="auto"/>
        <w:ind w:left="720"/>
        <w:rPr>
          <w:rFonts w:ascii="Kokila" w:hAnsi="Kokila" w:cs="Kokila"/>
          <w:sz w:val="28"/>
          <w:szCs w:val="28"/>
        </w:rPr>
      </w:pPr>
      <w:r w:rsidRPr="00B27F73">
        <w:rPr>
          <w:rFonts w:ascii="Kokila" w:hAnsi="Kokila" w:cs="Kokila"/>
          <w:sz w:val="28"/>
          <w:szCs w:val="28"/>
        </w:rPr>
        <w:t>Who can access the spreadsheet –</w:t>
      </w:r>
    </w:p>
    <w:p w14:paraId="486E193A" w14:textId="67519563" w:rsidR="00D859B5" w:rsidRPr="00B27F73" w:rsidRDefault="00D859B5" w:rsidP="00B432D6">
      <w:pPr>
        <w:spacing w:after="0" w:line="312" w:lineRule="auto"/>
        <w:ind w:left="720"/>
        <w:rPr>
          <w:rFonts w:ascii="Kokila" w:hAnsi="Kokila" w:cs="Kokila"/>
          <w:sz w:val="28"/>
          <w:szCs w:val="28"/>
        </w:rPr>
      </w:pPr>
      <w:r w:rsidRPr="00B27F73">
        <w:rPr>
          <w:rFonts w:ascii="Kokila" w:hAnsi="Kokila" w:cs="Kokila"/>
          <w:sz w:val="28"/>
          <w:szCs w:val="28"/>
        </w:rPr>
        <w:t xml:space="preserve">A) Professional businessmen </w:t>
      </w:r>
      <w:r w:rsidRPr="00B27F73">
        <w:rPr>
          <w:rFonts w:ascii="Kokila" w:hAnsi="Kokila" w:cs="Kokila"/>
          <w:sz w:val="28"/>
          <w:szCs w:val="28"/>
        </w:rPr>
        <w:tab/>
        <w:t xml:space="preserve">             </w:t>
      </w:r>
      <w:r w:rsidR="00F75DFE">
        <w:rPr>
          <w:rFonts w:ascii="Kokila" w:hAnsi="Kokila" w:cs="Kokila"/>
          <w:sz w:val="28"/>
          <w:szCs w:val="28"/>
        </w:rPr>
        <w:tab/>
      </w:r>
      <w:r w:rsidR="00F75DFE">
        <w:rPr>
          <w:rFonts w:ascii="Kokila" w:hAnsi="Kokila" w:cs="Kokila"/>
          <w:sz w:val="28"/>
          <w:szCs w:val="28"/>
        </w:rPr>
        <w:tab/>
      </w:r>
      <w:r w:rsidRPr="00B27F73">
        <w:rPr>
          <w:rFonts w:ascii="Kokila" w:hAnsi="Kokila" w:cs="Kokila"/>
          <w:sz w:val="28"/>
          <w:szCs w:val="28"/>
        </w:rPr>
        <w:t xml:space="preserve">B) Engineer </w:t>
      </w:r>
    </w:p>
    <w:p w14:paraId="7453E912" w14:textId="45933771" w:rsidR="00D859B5" w:rsidRDefault="00D859B5" w:rsidP="00B432D6">
      <w:pPr>
        <w:spacing w:after="0" w:line="312" w:lineRule="auto"/>
        <w:ind w:left="720"/>
        <w:rPr>
          <w:rFonts w:ascii="Kokila" w:hAnsi="Kokila" w:cs="Kokila"/>
          <w:sz w:val="28"/>
          <w:szCs w:val="28"/>
        </w:rPr>
      </w:pPr>
      <w:r w:rsidRPr="00B27F73">
        <w:rPr>
          <w:rFonts w:ascii="Kokila" w:hAnsi="Kokila" w:cs="Kokila"/>
          <w:sz w:val="28"/>
          <w:szCs w:val="28"/>
        </w:rPr>
        <w:t xml:space="preserve">C) Stock broker </w:t>
      </w:r>
      <w:r w:rsidRPr="00B27F73">
        <w:rPr>
          <w:rFonts w:ascii="Kokila" w:hAnsi="Kokila" w:cs="Kokila"/>
          <w:sz w:val="28"/>
          <w:szCs w:val="28"/>
        </w:rPr>
        <w:tab/>
      </w:r>
      <w:r w:rsidRPr="00B27F73">
        <w:rPr>
          <w:rFonts w:ascii="Kokila" w:hAnsi="Kokila" w:cs="Kokila"/>
          <w:sz w:val="28"/>
          <w:szCs w:val="28"/>
        </w:rPr>
        <w:tab/>
      </w:r>
      <w:r w:rsidRPr="00B27F73">
        <w:rPr>
          <w:rFonts w:ascii="Kokila" w:hAnsi="Kokila" w:cs="Kokila"/>
          <w:sz w:val="28"/>
          <w:szCs w:val="28"/>
        </w:rPr>
        <w:tab/>
      </w:r>
      <w:r w:rsidR="00F75DFE">
        <w:rPr>
          <w:rFonts w:ascii="Kokila" w:hAnsi="Kokila" w:cs="Kokila"/>
          <w:sz w:val="28"/>
          <w:szCs w:val="28"/>
        </w:rPr>
        <w:tab/>
      </w:r>
      <w:r w:rsidR="00F75DFE">
        <w:rPr>
          <w:rFonts w:ascii="Kokila" w:hAnsi="Kokila" w:cs="Kokila"/>
          <w:sz w:val="28"/>
          <w:szCs w:val="28"/>
        </w:rPr>
        <w:tab/>
      </w:r>
      <w:r w:rsidRPr="00B27F73">
        <w:rPr>
          <w:rFonts w:ascii="Kokila" w:hAnsi="Kokila" w:cs="Kokila"/>
          <w:sz w:val="28"/>
          <w:szCs w:val="28"/>
        </w:rPr>
        <w:t xml:space="preserve">D) All of the above </w:t>
      </w:r>
    </w:p>
    <w:p w14:paraId="37088207" w14:textId="5C712421" w:rsidR="0008479B" w:rsidRPr="00B27F73" w:rsidRDefault="0008479B" w:rsidP="00B432D6">
      <w:pPr>
        <w:spacing w:after="0" w:line="360" w:lineRule="auto"/>
        <w:ind w:left="720"/>
        <w:rPr>
          <w:rFonts w:ascii="Kokila" w:hAnsi="Kokila" w:cs="Kokila"/>
          <w:sz w:val="28"/>
          <w:szCs w:val="28"/>
        </w:rPr>
      </w:pPr>
      <w:r w:rsidRPr="00392F31">
        <w:rPr>
          <w:rFonts w:ascii="Kokila" w:hAnsi="Kokila" w:cs="Kokila"/>
          <w:sz w:val="32"/>
          <w:szCs w:val="32"/>
        </w:rPr>
        <w:t>----------------------------------------------------------------------------------------------------</w:t>
      </w:r>
    </w:p>
    <w:p w14:paraId="52214502" w14:textId="3BC2C491" w:rsidR="00D859B5" w:rsidRPr="00B27F73" w:rsidRDefault="00D859B5" w:rsidP="00B432D6">
      <w:pPr>
        <w:spacing w:after="0" w:line="312" w:lineRule="auto"/>
        <w:ind w:left="720" w:hanging="540"/>
        <w:rPr>
          <w:rFonts w:ascii="Kokila" w:hAnsi="Kokila" w:cs="Kokila"/>
          <w:sz w:val="28"/>
          <w:szCs w:val="28"/>
        </w:rPr>
      </w:pPr>
      <w:r w:rsidRPr="00B27F73">
        <w:rPr>
          <w:rFonts w:ascii="Kokila" w:hAnsi="Kokila" w:cs="Kokila"/>
          <w:sz w:val="28"/>
          <w:szCs w:val="28"/>
          <w:cs/>
        </w:rPr>
        <w:t xml:space="preserve">13. </w:t>
      </w:r>
      <w:r w:rsidR="00F75DFE">
        <w:rPr>
          <w:rFonts w:ascii="Kokila" w:hAnsi="Kokila" w:cs="Kokila"/>
          <w:sz w:val="28"/>
          <w:szCs w:val="28"/>
        </w:rPr>
        <w:tab/>
      </w:r>
      <w:r w:rsidRPr="00B27F73">
        <w:rPr>
          <w:rFonts w:ascii="Kokila" w:hAnsi="Kokila" w:cs="Kokila"/>
          <w:sz w:val="28"/>
          <w:szCs w:val="28"/>
          <w:cs/>
        </w:rPr>
        <w:t>एक वर्कशीट में कितनी लाइनें होती है –</w:t>
      </w:r>
    </w:p>
    <w:p w14:paraId="48D460D8" w14:textId="77777777" w:rsidR="00D859B5" w:rsidRPr="00B27F73" w:rsidRDefault="00D859B5" w:rsidP="00B432D6">
      <w:pPr>
        <w:spacing w:after="0" w:line="312" w:lineRule="auto"/>
        <w:ind w:left="720"/>
        <w:rPr>
          <w:rFonts w:ascii="Kokila" w:hAnsi="Kokila" w:cs="Kokila"/>
          <w:sz w:val="28"/>
          <w:szCs w:val="28"/>
        </w:rPr>
      </w:pPr>
      <w:r w:rsidRPr="00B27F73">
        <w:rPr>
          <w:rFonts w:ascii="Kokila" w:hAnsi="Kokila" w:cs="Kokila"/>
          <w:sz w:val="28"/>
          <w:szCs w:val="28"/>
        </w:rPr>
        <w:t>How many lines are there in a worksheet –</w:t>
      </w:r>
    </w:p>
    <w:p w14:paraId="1694189C" w14:textId="3B3EEB29" w:rsidR="00D859B5" w:rsidRPr="00B27F73" w:rsidRDefault="00D859B5" w:rsidP="00B432D6">
      <w:pPr>
        <w:spacing w:after="0" w:line="312" w:lineRule="auto"/>
        <w:ind w:left="720"/>
        <w:rPr>
          <w:rFonts w:ascii="Kokila" w:hAnsi="Kokila" w:cs="Kokila"/>
          <w:sz w:val="28"/>
          <w:szCs w:val="28"/>
        </w:rPr>
      </w:pPr>
      <w:r w:rsidRPr="00B27F73">
        <w:rPr>
          <w:rFonts w:ascii="Kokila" w:hAnsi="Kokila" w:cs="Kokila"/>
          <w:sz w:val="28"/>
          <w:szCs w:val="28"/>
        </w:rPr>
        <w:t>A) 256</w:t>
      </w:r>
      <w:r w:rsidRPr="00B27F73">
        <w:rPr>
          <w:rFonts w:ascii="Kokila" w:hAnsi="Kokila" w:cs="Kokila"/>
          <w:sz w:val="28"/>
          <w:szCs w:val="28"/>
        </w:rPr>
        <w:tab/>
      </w:r>
      <w:r w:rsidRPr="00B27F73">
        <w:rPr>
          <w:rFonts w:ascii="Kokila" w:hAnsi="Kokila" w:cs="Kokila"/>
          <w:sz w:val="28"/>
          <w:szCs w:val="28"/>
        </w:rPr>
        <w:tab/>
      </w:r>
      <w:r w:rsidRPr="00B27F73">
        <w:rPr>
          <w:rFonts w:ascii="Kokila" w:hAnsi="Kokila" w:cs="Kokila"/>
          <w:sz w:val="28"/>
          <w:szCs w:val="28"/>
        </w:rPr>
        <w:tab/>
      </w:r>
      <w:r w:rsidRPr="00B27F73">
        <w:rPr>
          <w:rFonts w:ascii="Kokila" w:hAnsi="Kokila" w:cs="Kokila"/>
          <w:sz w:val="28"/>
          <w:szCs w:val="28"/>
        </w:rPr>
        <w:tab/>
        <w:t xml:space="preserve">                </w:t>
      </w:r>
      <w:r w:rsidR="00F75DFE">
        <w:rPr>
          <w:rFonts w:ascii="Kokila" w:hAnsi="Kokila" w:cs="Kokila"/>
          <w:sz w:val="28"/>
          <w:szCs w:val="28"/>
        </w:rPr>
        <w:tab/>
      </w:r>
      <w:r w:rsidRPr="00B27F73">
        <w:rPr>
          <w:rFonts w:ascii="Kokila" w:hAnsi="Kokila" w:cs="Kokila"/>
          <w:sz w:val="28"/>
          <w:szCs w:val="28"/>
        </w:rPr>
        <w:t>B) 1024</w:t>
      </w:r>
    </w:p>
    <w:p w14:paraId="4D189D77" w14:textId="60F8C02E" w:rsidR="00D859B5" w:rsidRDefault="00D859B5" w:rsidP="00B432D6">
      <w:pPr>
        <w:spacing w:after="0" w:line="312" w:lineRule="auto"/>
        <w:ind w:left="720"/>
        <w:rPr>
          <w:rFonts w:ascii="Kokila" w:hAnsi="Kokila" w:cs="Kokila"/>
          <w:sz w:val="28"/>
          <w:szCs w:val="28"/>
        </w:rPr>
      </w:pPr>
      <w:r w:rsidRPr="00B27F73">
        <w:rPr>
          <w:rFonts w:ascii="Kokila" w:hAnsi="Kokila" w:cs="Kokila"/>
          <w:sz w:val="28"/>
          <w:szCs w:val="28"/>
        </w:rPr>
        <w:t xml:space="preserve">C) </w:t>
      </w:r>
      <w:r w:rsidR="001D57E2">
        <w:rPr>
          <w:rFonts w:ascii="Kokila" w:hAnsi="Kokila" w:cs="Kokila"/>
          <w:sz w:val="28"/>
          <w:szCs w:val="28"/>
        </w:rPr>
        <w:t>10,48,576</w:t>
      </w:r>
      <w:r w:rsidRPr="00B27F73">
        <w:rPr>
          <w:rFonts w:ascii="Kokila" w:hAnsi="Kokila" w:cs="Kokila"/>
          <w:sz w:val="28"/>
          <w:szCs w:val="28"/>
        </w:rPr>
        <w:tab/>
      </w:r>
      <w:r w:rsidRPr="00B27F73">
        <w:rPr>
          <w:rFonts w:ascii="Kokila" w:hAnsi="Kokila" w:cs="Kokila"/>
          <w:sz w:val="28"/>
          <w:szCs w:val="28"/>
        </w:rPr>
        <w:tab/>
      </w:r>
      <w:r w:rsidRPr="00B27F73">
        <w:rPr>
          <w:rFonts w:ascii="Kokila" w:hAnsi="Kokila" w:cs="Kokila"/>
          <w:sz w:val="28"/>
          <w:szCs w:val="28"/>
        </w:rPr>
        <w:tab/>
      </w:r>
      <w:r w:rsidRPr="00B27F73">
        <w:rPr>
          <w:rFonts w:ascii="Kokila" w:hAnsi="Kokila" w:cs="Kokila"/>
          <w:sz w:val="28"/>
          <w:szCs w:val="28"/>
        </w:rPr>
        <w:tab/>
        <w:t xml:space="preserve">  </w:t>
      </w:r>
      <w:r w:rsidR="00F75DFE">
        <w:rPr>
          <w:rFonts w:ascii="Kokila" w:hAnsi="Kokila" w:cs="Kokila"/>
          <w:sz w:val="28"/>
          <w:szCs w:val="28"/>
        </w:rPr>
        <w:tab/>
      </w:r>
      <w:r w:rsidRPr="00B27F73">
        <w:rPr>
          <w:rFonts w:ascii="Kokila" w:hAnsi="Kokila" w:cs="Kokila"/>
          <w:sz w:val="28"/>
          <w:szCs w:val="28"/>
        </w:rPr>
        <w:t>D) 32000</w:t>
      </w:r>
    </w:p>
    <w:p w14:paraId="28D31881" w14:textId="455FD9AA" w:rsidR="0008479B" w:rsidRPr="00F75DFE" w:rsidRDefault="0008479B" w:rsidP="00B432D6">
      <w:pPr>
        <w:spacing w:after="0" w:line="360" w:lineRule="auto"/>
        <w:ind w:left="720"/>
        <w:rPr>
          <w:rFonts w:ascii="Kokila" w:hAnsi="Kokila" w:cs="Kokila"/>
          <w:sz w:val="28"/>
          <w:szCs w:val="28"/>
        </w:rPr>
      </w:pPr>
      <w:r w:rsidRPr="00392F31">
        <w:rPr>
          <w:rFonts w:ascii="Kokila" w:hAnsi="Kokila" w:cs="Kokila"/>
          <w:sz w:val="32"/>
          <w:szCs w:val="32"/>
        </w:rPr>
        <w:t>----------------------------------------------------------------------------------------------------</w:t>
      </w:r>
    </w:p>
    <w:p w14:paraId="445DADF4" w14:textId="77777777" w:rsidR="00D859B5" w:rsidRPr="00B27F73" w:rsidRDefault="00D859B5" w:rsidP="00B432D6">
      <w:pPr>
        <w:spacing w:after="0" w:line="312" w:lineRule="auto"/>
        <w:ind w:left="720" w:hanging="540"/>
        <w:rPr>
          <w:rFonts w:ascii="Kokila" w:hAnsi="Kokila" w:cs="Kokila"/>
          <w:sz w:val="28"/>
          <w:szCs w:val="28"/>
        </w:rPr>
      </w:pPr>
      <w:r w:rsidRPr="00B27F73">
        <w:rPr>
          <w:rFonts w:ascii="Kokila" w:hAnsi="Kokila" w:cs="Kokila"/>
          <w:sz w:val="28"/>
          <w:szCs w:val="28"/>
          <w:cs/>
        </w:rPr>
        <w:t>14. एक्सेल में कितने कॉलम होते हैं –</w:t>
      </w:r>
    </w:p>
    <w:p w14:paraId="35679894" w14:textId="77777777" w:rsidR="00D859B5" w:rsidRPr="00B27F73" w:rsidRDefault="00D859B5" w:rsidP="00B432D6">
      <w:pPr>
        <w:spacing w:after="0" w:line="312" w:lineRule="auto"/>
        <w:ind w:left="720"/>
        <w:rPr>
          <w:rFonts w:ascii="Kokila" w:hAnsi="Kokila" w:cs="Kokila"/>
          <w:sz w:val="28"/>
          <w:szCs w:val="28"/>
        </w:rPr>
      </w:pPr>
      <w:r w:rsidRPr="00B27F73">
        <w:rPr>
          <w:rFonts w:ascii="Kokila" w:hAnsi="Kokila" w:cs="Kokila"/>
          <w:sz w:val="28"/>
          <w:szCs w:val="28"/>
        </w:rPr>
        <w:t xml:space="preserve">How many columns are there in excel – </w:t>
      </w:r>
    </w:p>
    <w:p w14:paraId="62554094" w14:textId="5FACEE40" w:rsidR="00D859B5" w:rsidRPr="00B27F73" w:rsidRDefault="00D859B5" w:rsidP="00B432D6">
      <w:pPr>
        <w:spacing w:after="0" w:line="312" w:lineRule="auto"/>
        <w:ind w:left="720"/>
        <w:rPr>
          <w:rFonts w:ascii="Kokila" w:hAnsi="Kokila" w:cs="Kokila"/>
          <w:sz w:val="28"/>
          <w:szCs w:val="28"/>
        </w:rPr>
      </w:pPr>
      <w:r w:rsidRPr="00B27F73">
        <w:rPr>
          <w:rFonts w:ascii="Kokila" w:hAnsi="Kokila" w:cs="Kokila"/>
          <w:sz w:val="28"/>
          <w:szCs w:val="28"/>
        </w:rPr>
        <w:t xml:space="preserve">A) </w:t>
      </w:r>
      <w:r w:rsidR="001D57E2">
        <w:rPr>
          <w:rFonts w:ascii="Kokila" w:hAnsi="Kokila" w:cs="Kokila"/>
          <w:sz w:val="28"/>
          <w:szCs w:val="28"/>
        </w:rPr>
        <w:t>16,384</w:t>
      </w:r>
      <w:r w:rsidRPr="00B27F73">
        <w:rPr>
          <w:rFonts w:ascii="Kokila" w:hAnsi="Kokila" w:cs="Kokila"/>
          <w:sz w:val="28"/>
          <w:szCs w:val="28"/>
        </w:rPr>
        <w:tab/>
      </w:r>
      <w:r w:rsidRPr="00B27F73">
        <w:rPr>
          <w:rFonts w:ascii="Kokila" w:hAnsi="Kokila" w:cs="Kokila"/>
          <w:sz w:val="28"/>
          <w:szCs w:val="28"/>
        </w:rPr>
        <w:tab/>
      </w:r>
      <w:r w:rsidRPr="00B27F73">
        <w:rPr>
          <w:rFonts w:ascii="Kokila" w:hAnsi="Kokila" w:cs="Kokila"/>
          <w:sz w:val="28"/>
          <w:szCs w:val="28"/>
        </w:rPr>
        <w:tab/>
        <w:t xml:space="preserve">               </w:t>
      </w:r>
      <w:r w:rsidR="00D90BE2">
        <w:rPr>
          <w:rFonts w:ascii="Kokila" w:hAnsi="Kokila" w:cs="Kokila"/>
          <w:sz w:val="28"/>
          <w:szCs w:val="28"/>
        </w:rPr>
        <w:tab/>
      </w:r>
      <w:r w:rsidRPr="00B27F73">
        <w:rPr>
          <w:rFonts w:ascii="Kokila" w:hAnsi="Kokila" w:cs="Kokila"/>
          <w:sz w:val="28"/>
          <w:szCs w:val="28"/>
        </w:rPr>
        <w:t>B) 1024</w:t>
      </w:r>
    </w:p>
    <w:p w14:paraId="7B9B4D4C" w14:textId="45E80AF1" w:rsidR="00D859B5" w:rsidRDefault="00D859B5" w:rsidP="00B432D6">
      <w:pPr>
        <w:spacing w:after="0" w:line="312" w:lineRule="auto"/>
        <w:ind w:left="720"/>
        <w:rPr>
          <w:rFonts w:ascii="Kokila" w:hAnsi="Kokila" w:cs="Kokila"/>
          <w:sz w:val="28"/>
          <w:szCs w:val="28"/>
        </w:rPr>
      </w:pPr>
      <w:r w:rsidRPr="00B27F73">
        <w:rPr>
          <w:rFonts w:ascii="Kokila" w:hAnsi="Kokila" w:cs="Kokila"/>
          <w:sz w:val="28"/>
          <w:szCs w:val="28"/>
        </w:rPr>
        <w:t xml:space="preserve">C) 216 </w:t>
      </w:r>
      <w:r w:rsidRPr="00B27F73">
        <w:rPr>
          <w:rFonts w:ascii="Kokila" w:hAnsi="Kokila" w:cs="Kokila"/>
          <w:sz w:val="28"/>
          <w:szCs w:val="28"/>
        </w:rPr>
        <w:tab/>
      </w:r>
      <w:r w:rsidRPr="00B27F73">
        <w:rPr>
          <w:rFonts w:ascii="Kokila" w:hAnsi="Kokila" w:cs="Kokila"/>
          <w:sz w:val="28"/>
          <w:szCs w:val="28"/>
        </w:rPr>
        <w:tab/>
      </w:r>
      <w:r w:rsidRPr="00B27F73">
        <w:rPr>
          <w:rFonts w:ascii="Kokila" w:hAnsi="Kokila" w:cs="Kokila"/>
          <w:sz w:val="28"/>
          <w:szCs w:val="28"/>
        </w:rPr>
        <w:tab/>
      </w:r>
      <w:r w:rsidRPr="00B27F73">
        <w:rPr>
          <w:rFonts w:ascii="Kokila" w:hAnsi="Kokila" w:cs="Kokila"/>
          <w:sz w:val="28"/>
          <w:szCs w:val="28"/>
        </w:rPr>
        <w:tab/>
        <w:t xml:space="preserve">               </w:t>
      </w:r>
      <w:r w:rsidR="00D90BE2">
        <w:rPr>
          <w:rFonts w:ascii="Kokila" w:hAnsi="Kokila" w:cs="Kokila"/>
          <w:sz w:val="28"/>
          <w:szCs w:val="28"/>
        </w:rPr>
        <w:tab/>
      </w:r>
      <w:r w:rsidRPr="00B27F73">
        <w:rPr>
          <w:rFonts w:ascii="Kokila" w:hAnsi="Kokila" w:cs="Kokila"/>
          <w:sz w:val="28"/>
          <w:szCs w:val="28"/>
        </w:rPr>
        <w:t xml:space="preserve">D) 220 </w:t>
      </w:r>
    </w:p>
    <w:p w14:paraId="48D1312C" w14:textId="1C583CF4" w:rsidR="0008479B" w:rsidRPr="00B27F73" w:rsidRDefault="0008479B" w:rsidP="00B432D6">
      <w:pPr>
        <w:spacing w:after="0" w:line="312" w:lineRule="auto"/>
        <w:ind w:left="720"/>
        <w:rPr>
          <w:rFonts w:ascii="Kokila" w:hAnsi="Kokila" w:cs="Kokila"/>
          <w:sz w:val="28"/>
          <w:szCs w:val="28"/>
        </w:rPr>
      </w:pPr>
      <w:r w:rsidRPr="00392F31">
        <w:rPr>
          <w:rFonts w:ascii="Kokila" w:hAnsi="Kokila" w:cs="Kokila"/>
          <w:sz w:val="32"/>
          <w:szCs w:val="32"/>
        </w:rPr>
        <w:t>----------------------------------------------------------------------------------------------------</w:t>
      </w:r>
    </w:p>
    <w:p w14:paraId="0FF14D28" w14:textId="77777777" w:rsidR="00D859B5" w:rsidRPr="00B27F73" w:rsidRDefault="00D859B5" w:rsidP="0070727E">
      <w:pPr>
        <w:spacing w:after="0" w:line="276" w:lineRule="auto"/>
        <w:ind w:left="720"/>
        <w:rPr>
          <w:rFonts w:ascii="Kokila" w:hAnsi="Kokila" w:cs="Kokila"/>
          <w:sz w:val="12"/>
          <w:szCs w:val="28"/>
        </w:rPr>
      </w:pPr>
    </w:p>
    <w:p w14:paraId="5591351C" w14:textId="77777777" w:rsidR="00B432D6" w:rsidRDefault="00B432D6" w:rsidP="0070727E">
      <w:pPr>
        <w:spacing w:after="0" w:line="276" w:lineRule="auto"/>
        <w:ind w:left="720" w:hanging="540"/>
        <w:rPr>
          <w:rFonts w:ascii="Kokila" w:hAnsi="Kokila" w:cs="Kokila"/>
          <w:sz w:val="28"/>
          <w:szCs w:val="28"/>
        </w:rPr>
      </w:pPr>
    </w:p>
    <w:p w14:paraId="41BD6156" w14:textId="77777777" w:rsidR="00D859B5" w:rsidRPr="000852CD" w:rsidRDefault="00D859B5" w:rsidP="008A7881">
      <w:pPr>
        <w:spacing w:after="0" w:line="360" w:lineRule="auto"/>
        <w:rPr>
          <w:rFonts w:ascii="Kruti Dev 010" w:hAnsi="Kruti Dev 010"/>
          <w:b/>
          <w:bCs/>
          <w:color w:val="DF2E28" w:themeColor="accent1"/>
          <w:sz w:val="28"/>
          <w:szCs w:val="28"/>
        </w:rPr>
      </w:pPr>
      <w:r w:rsidRPr="000852CD">
        <w:rPr>
          <w:rFonts w:ascii="Kruti Dev 010" w:hAnsi="Kruti Dev 010"/>
          <w:b/>
          <w:bCs/>
          <w:color w:val="DF2E28" w:themeColor="accent1"/>
          <w:sz w:val="28"/>
          <w:szCs w:val="28"/>
        </w:rPr>
        <w:lastRenderedPageBreak/>
        <w:t xml:space="preserve">1 vad ds iz'u &amp; </w:t>
      </w:r>
    </w:p>
    <w:p w14:paraId="194C027A" w14:textId="77777777" w:rsidR="00D859B5" w:rsidRPr="000852CD" w:rsidRDefault="00D859B5" w:rsidP="008A7881">
      <w:pPr>
        <w:spacing w:after="0" w:line="360" w:lineRule="auto"/>
        <w:contextualSpacing/>
        <w:jc w:val="both"/>
        <w:rPr>
          <w:rFonts w:ascii="Kruti Dev 010" w:hAnsi="Kruti Dev 010"/>
          <w:b/>
          <w:color w:val="DF2E28" w:themeColor="accent1"/>
          <w:sz w:val="36"/>
        </w:rPr>
      </w:pPr>
      <w:r w:rsidRPr="000852CD">
        <w:rPr>
          <w:rFonts w:ascii="Kruti Dev 010" w:hAnsi="Kruti Dev 010"/>
          <w:b/>
          <w:bCs/>
          <w:color w:val="DF2E28" w:themeColor="accent1"/>
          <w:sz w:val="28"/>
          <w:szCs w:val="28"/>
        </w:rPr>
        <w:t xml:space="preserve">fuEukafdr iz'uksa ds mRrj nhft, </w:t>
      </w:r>
      <w:r w:rsidRPr="000852CD">
        <w:rPr>
          <w:rFonts w:ascii="Mangal" w:hAnsi="Mangal" w:cs="Mangal"/>
          <w:b/>
          <w:color w:val="DF2E28" w:themeColor="accent1"/>
          <w:sz w:val="24"/>
        </w:rPr>
        <w:t>Answer in one word/Sentence -</w:t>
      </w:r>
      <w:r w:rsidRPr="000852CD">
        <w:rPr>
          <w:rFonts w:ascii="Times New Roman" w:hAnsi="Times New Roman"/>
          <w:b/>
          <w:color w:val="DF2E28" w:themeColor="accent1"/>
          <w:sz w:val="24"/>
          <w:szCs w:val="24"/>
        </w:rPr>
        <w:t xml:space="preserve"> </w:t>
      </w:r>
    </w:p>
    <w:p w14:paraId="1407BAD2" w14:textId="77777777" w:rsidR="00D859B5" w:rsidRPr="00B076E5" w:rsidRDefault="00D859B5">
      <w:pPr>
        <w:pStyle w:val="ListParagraph"/>
        <w:numPr>
          <w:ilvl w:val="0"/>
          <w:numId w:val="45"/>
        </w:numPr>
        <w:spacing w:after="0" w:line="360" w:lineRule="auto"/>
        <w:rPr>
          <w:rFonts w:ascii="Kokila" w:hAnsi="Kokila" w:cs="Kokila"/>
          <w:sz w:val="32"/>
          <w:szCs w:val="28"/>
        </w:rPr>
      </w:pPr>
      <w:r w:rsidRPr="00B076E5">
        <w:rPr>
          <w:rFonts w:ascii="Kokila" w:hAnsi="Kokila" w:cs="Kokila"/>
          <w:sz w:val="32"/>
          <w:szCs w:val="28"/>
          <w:cs/>
        </w:rPr>
        <w:t xml:space="preserve">डीबीएमएस का पूरा नाम बताइए। </w:t>
      </w:r>
    </w:p>
    <w:p w14:paraId="0796BC1F" w14:textId="0D2C7334" w:rsidR="00D859B5" w:rsidRDefault="001D57E2" w:rsidP="008A7881">
      <w:pPr>
        <w:pStyle w:val="ListParagraph"/>
        <w:spacing w:after="0" w:line="360" w:lineRule="auto"/>
        <w:rPr>
          <w:rFonts w:ascii="Kokila" w:hAnsi="Kokila" w:cs="Kokila"/>
          <w:sz w:val="32"/>
          <w:szCs w:val="28"/>
        </w:rPr>
      </w:pPr>
      <w:r>
        <w:rPr>
          <w:rFonts w:ascii="Kokila" w:hAnsi="Kokila" w:cs="Kokila"/>
          <w:sz w:val="32"/>
          <w:szCs w:val="28"/>
        </w:rPr>
        <w:t xml:space="preserve">Write </w:t>
      </w:r>
      <w:r w:rsidR="00D859B5" w:rsidRPr="00B076E5">
        <w:rPr>
          <w:rFonts w:ascii="Kokila" w:hAnsi="Kokila" w:cs="Kokila"/>
          <w:sz w:val="32"/>
          <w:szCs w:val="28"/>
        </w:rPr>
        <w:t xml:space="preserve">the full </w:t>
      </w:r>
      <w:r>
        <w:rPr>
          <w:rFonts w:ascii="Kokila" w:hAnsi="Kokila" w:cs="Kokila"/>
          <w:sz w:val="32"/>
          <w:szCs w:val="28"/>
        </w:rPr>
        <w:t>form</w:t>
      </w:r>
      <w:r w:rsidR="00D859B5" w:rsidRPr="00B076E5">
        <w:rPr>
          <w:rFonts w:ascii="Kokila" w:hAnsi="Kokila" w:cs="Kokila"/>
          <w:sz w:val="32"/>
          <w:szCs w:val="28"/>
        </w:rPr>
        <w:t xml:space="preserve"> of DBMS. </w:t>
      </w:r>
    </w:p>
    <w:p w14:paraId="517CA27D" w14:textId="77777777" w:rsidR="00F43734" w:rsidRDefault="00F43734" w:rsidP="00F43734">
      <w:pPr>
        <w:spacing w:after="0" w:line="360" w:lineRule="auto"/>
        <w:rPr>
          <w:rFonts w:ascii="Kokila" w:hAnsi="Kokila" w:cs="Kokila"/>
          <w:sz w:val="32"/>
          <w:szCs w:val="32"/>
        </w:rPr>
      </w:pPr>
      <w:r w:rsidRPr="00392F31">
        <w:rPr>
          <w:rFonts w:ascii="Kokila" w:hAnsi="Kokila" w:cs="Kokila"/>
          <w:sz w:val="32"/>
          <w:szCs w:val="32"/>
        </w:rPr>
        <w:t>-------------------------------------------------------------------------------------------------------------</w:t>
      </w:r>
    </w:p>
    <w:p w14:paraId="21A7BB2F" w14:textId="3572832E" w:rsidR="00F43734" w:rsidRPr="00F43734" w:rsidRDefault="00F43734" w:rsidP="00F43734">
      <w:pPr>
        <w:spacing w:after="0" w:line="360" w:lineRule="auto"/>
        <w:rPr>
          <w:rFonts w:ascii="Kokila" w:hAnsi="Kokila" w:cs="Kokila"/>
          <w:sz w:val="32"/>
          <w:szCs w:val="28"/>
        </w:rPr>
      </w:pPr>
      <w:r w:rsidRPr="00392F31">
        <w:rPr>
          <w:rFonts w:ascii="Kokila" w:hAnsi="Kokila" w:cs="Kokila"/>
          <w:sz w:val="32"/>
          <w:szCs w:val="32"/>
        </w:rPr>
        <w:t>-------------------------------------------------------------------------------------------------------------</w:t>
      </w:r>
    </w:p>
    <w:p w14:paraId="3CBB9CB8" w14:textId="77777777" w:rsidR="00D859B5" w:rsidRPr="00B076E5" w:rsidRDefault="00D859B5">
      <w:pPr>
        <w:pStyle w:val="ListParagraph"/>
        <w:numPr>
          <w:ilvl w:val="0"/>
          <w:numId w:val="45"/>
        </w:numPr>
        <w:spacing w:after="0" w:line="360" w:lineRule="auto"/>
        <w:rPr>
          <w:rFonts w:ascii="Kokila" w:hAnsi="Kokila" w:cs="Kokila"/>
          <w:sz w:val="32"/>
          <w:szCs w:val="28"/>
        </w:rPr>
      </w:pPr>
      <w:r w:rsidRPr="00B076E5">
        <w:rPr>
          <w:rFonts w:ascii="Kokila" w:hAnsi="Kokila" w:cs="Kokila"/>
          <w:sz w:val="32"/>
          <w:szCs w:val="28"/>
          <w:cs/>
        </w:rPr>
        <w:t>दो आउटपुट यंत्रों के नाम लिखें।</w:t>
      </w:r>
    </w:p>
    <w:p w14:paraId="0478262C" w14:textId="77777777" w:rsidR="00D859B5" w:rsidRDefault="00D859B5" w:rsidP="008A7881">
      <w:pPr>
        <w:pStyle w:val="ListParagraph"/>
        <w:spacing w:after="0" w:line="360" w:lineRule="auto"/>
        <w:rPr>
          <w:rFonts w:ascii="Kokila" w:hAnsi="Kokila" w:cs="Kokila"/>
          <w:sz w:val="32"/>
          <w:szCs w:val="28"/>
        </w:rPr>
      </w:pPr>
      <w:r w:rsidRPr="00B076E5">
        <w:rPr>
          <w:rFonts w:ascii="Kokila" w:hAnsi="Kokila" w:cs="Kokila"/>
          <w:sz w:val="32"/>
          <w:szCs w:val="28"/>
        </w:rPr>
        <w:t xml:space="preserve">Write the name of two output devices. </w:t>
      </w:r>
    </w:p>
    <w:p w14:paraId="426E55F1" w14:textId="77777777" w:rsidR="00F43734" w:rsidRDefault="00F43734" w:rsidP="00F43734">
      <w:pPr>
        <w:spacing w:after="0" w:line="360" w:lineRule="auto"/>
        <w:rPr>
          <w:rFonts w:ascii="Kokila" w:hAnsi="Kokila" w:cs="Kokila"/>
          <w:sz w:val="32"/>
          <w:szCs w:val="32"/>
        </w:rPr>
      </w:pPr>
      <w:r w:rsidRPr="00392F31">
        <w:rPr>
          <w:rFonts w:ascii="Kokila" w:hAnsi="Kokila" w:cs="Kokila"/>
          <w:sz w:val="32"/>
          <w:szCs w:val="32"/>
        </w:rPr>
        <w:t>-------------------------------------------------------------------------------------------------------------</w:t>
      </w:r>
    </w:p>
    <w:p w14:paraId="0436874A" w14:textId="1DE3DBD7" w:rsidR="00F43734" w:rsidRPr="00F43734" w:rsidRDefault="00F43734" w:rsidP="00F43734">
      <w:pPr>
        <w:spacing w:after="0" w:line="360" w:lineRule="auto"/>
        <w:rPr>
          <w:rFonts w:ascii="Kokila" w:hAnsi="Kokila" w:cs="Kokila"/>
          <w:sz w:val="32"/>
          <w:szCs w:val="28"/>
        </w:rPr>
      </w:pPr>
      <w:r w:rsidRPr="00392F31">
        <w:rPr>
          <w:rFonts w:ascii="Kokila" w:hAnsi="Kokila" w:cs="Kokila"/>
          <w:sz w:val="32"/>
          <w:szCs w:val="32"/>
        </w:rPr>
        <w:t>-------------------------------------------------------------------------------------------------------------</w:t>
      </w:r>
    </w:p>
    <w:p w14:paraId="105D2BF8" w14:textId="77777777" w:rsidR="00D859B5" w:rsidRPr="00B076E5" w:rsidRDefault="00D859B5">
      <w:pPr>
        <w:pStyle w:val="ListParagraph"/>
        <w:numPr>
          <w:ilvl w:val="0"/>
          <w:numId w:val="45"/>
        </w:numPr>
        <w:spacing w:after="0" w:line="360" w:lineRule="auto"/>
        <w:rPr>
          <w:rFonts w:ascii="Kokila" w:hAnsi="Kokila" w:cs="Kokila"/>
          <w:sz w:val="32"/>
          <w:szCs w:val="28"/>
        </w:rPr>
      </w:pPr>
      <w:r w:rsidRPr="00B076E5">
        <w:rPr>
          <w:rFonts w:ascii="Kokila" w:hAnsi="Kokila" w:cs="Kokila"/>
          <w:sz w:val="32"/>
          <w:szCs w:val="28"/>
          <w:cs/>
        </w:rPr>
        <w:t>आधुनिक कंप्यूटर के जनक कौन है</w:t>
      </w:r>
      <w:r w:rsidRPr="00B076E5">
        <w:rPr>
          <w:rFonts w:ascii="Kokila" w:hAnsi="Kokila" w:cs="Kokila"/>
          <w:sz w:val="32"/>
          <w:szCs w:val="28"/>
        </w:rPr>
        <w:t>?</w:t>
      </w:r>
    </w:p>
    <w:p w14:paraId="616C9598" w14:textId="77777777" w:rsidR="00D859B5" w:rsidRDefault="00D859B5" w:rsidP="008A7881">
      <w:pPr>
        <w:pStyle w:val="ListParagraph"/>
        <w:spacing w:after="0" w:line="360" w:lineRule="auto"/>
        <w:rPr>
          <w:rFonts w:ascii="Kokila" w:hAnsi="Kokila" w:cs="Kokila"/>
          <w:sz w:val="32"/>
          <w:szCs w:val="28"/>
        </w:rPr>
      </w:pPr>
      <w:r w:rsidRPr="00B076E5">
        <w:rPr>
          <w:rFonts w:ascii="Kokila" w:hAnsi="Kokila" w:cs="Kokila"/>
          <w:sz w:val="32"/>
          <w:szCs w:val="28"/>
        </w:rPr>
        <w:t>Who is the father of modern Computer?</w:t>
      </w:r>
    </w:p>
    <w:p w14:paraId="600E3AB4" w14:textId="77777777" w:rsidR="00F43734" w:rsidRDefault="00F43734" w:rsidP="00F43734">
      <w:pPr>
        <w:spacing w:after="0" w:line="360" w:lineRule="auto"/>
        <w:rPr>
          <w:rFonts w:ascii="Kokila" w:hAnsi="Kokila" w:cs="Kokila"/>
          <w:sz w:val="32"/>
          <w:szCs w:val="32"/>
        </w:rPr>
      </w:pPr>
      <w:r w:rsidRPr="00392F31">
        <w:rPr>
          <w:rFonts w:ascii="Kokila" w:hAnsi="Kokila" w:cs="Kokila"/>
          <w:sz w:val="32"/>
          <w:szCs w:val="32"/>
        </w:rPr>
        <w:t>-------------------------------------------------------------------------------------------------------------</w:t>
      </w:r>
    </w:p>
    <w:p w14:paraId="3EC34084" w14:textId="1CEF00A8" w:rsidR="00F43734" w:rsidRPr="00F43734" w:rsidRDefault="00F43734" w:rsidP="00F43734">
      <w:pPr>
        <w:spacing w:after="0" w:line="360" w:lineRule="auto"/>
        <w:rPr>
          <w:rFonts w:ascii="Kokila" w:hAnsi="Kokila" w:cs="Kokila"/>
          <w:sz w:val="32"/>
          <w:szCs w:val="28"/>
        </w:rPr>
      </w:pPr>
      <w:r w:rsidRPr="00392F31">
        <w:rPr>
          <w:rFonts w:ascii="Kokila" w:hAnsi="Kokila" w:cs="Kokila"/>
          <w:sz w:val="32"/>
          <w:szCs w:val="32"/>
        </w:rPr>
        <w:t>-------------------------------------------------------------------------------------------------------------</w:t>
      </w:r>
    </w:p>
    <w:p w14:paraId="1DB3D385" w14:textId="77777777" w:rsidR="00D859B5" w:rsidRPr="00B076E5" w:rsidRDefault="00D859B5">
      <w:pPr>
        <w:pStyle w:val="ListParagraph"/>
        <w:numPr>
          <w:ilvl w:val="0"/>
          <w:numId w:val="45"/>
        </w:numPr>
        <w:spacing w:after="0" w:line="360" w:lineRule="auto"/>
        <w:rPr>
          <w:rFonts w:ascii="Kokila" w:hAnsi="Kokila" w:cs="Kokila"/>
          <w:sz w:val="32"/>
          <w:szCs w:val="28"/>
        </w:rPr>
      </w:pPr>
      <w:r w:rsidRPr="00B076E5">
        <w:rPr>
          <w:rFonts w:ascii="Kokila" w:hAnsi="Kokila" w:cs="Kokila"/>
          <w:sz w:val="32"/>
          <w:szCs w:val="28"/>
          <w:cs/>
        </w:rPr>
        <w:t>रैम और रोम का अन्य नाम बताइए।</w:t>
      </w:r>
    </w:p>
    <w:p w14:paraId="16C64CFE" w14:textId="58A27B80" w:rsidR="00D859B5" w:rsidRDefault="001D57E2" w:rsidP="008A7881">
      <w:pPr>
        <w:pStyle w:val="ListParagraph"/>
        <w:spacing w:after="0" w:line="360" w:lineRule="auto"/>
        <w:rPr>
          <w:rFonts w:ascii="Kokila" w:hAnsi="Kokila" w:cs="Kokila"/>
          <w:sz w:val="32"/>
          <w:szCs w:val="28"/>
        </w:rPr>
      </w:pPr>
      <w:r>
        <w:rPr>
          <w:rFonts w:ascii="Kokila" w:hAnsi="Kokila" w:cs="Kokila"/>
          <w:sz w:val="32"/>
          <w:szCs w:val="28"/>
        </w:rPr>
        <w:t>Write</w:t>
      </w:r>
      <w:r w:rsidR="00D859B5" w:rsidRPr="00B076E5">
        <w:rPr>
          <w:rFonts w:ascii="Kokila" w:hAnsi="Kokila" w:cs="Kokila"/>
          <w:sz w:val="32"/>
          <w:szCs w:val="28"/>
        </w:rPr>
        <w:t xml:space="preserve"> another name of RAM and ROM</w:t>
      </w:r>
      <w:r w:rsidR="00323B53">
        <w:rPr>
          <w:rFonts w:ascii="Kokila" w:hAnsi="Kokila" w:cs="Kokila"/>
          <w:sz w:val="32"/>
          <w:szCs w:val="28"/>
        </w:rPr>
        <w:t>.</w:t>
      </w:r>
      <w:r w:rsidR="00D859B5" w:rsidRPr="00B076E5">
        <w:rPr>
          <w:rFonts w:ascii="Kokila" w:hAnsi="Kokila" w:cs="Kokila"/>
          <w:sz w:val="32"/>
          <w:szCs w:val="28"/>
        </w:rPr>
        <w:t xml:space="preserve"> </w:t>
      </w:r>
    </w:p>
    <w:p w14:paraId="2C9F0E39" w14:textId="77777777" w:rsidR="00F43734" w:rsidRDefault="00F43734" w:rsidP="00F43734">
      <w:pPr>
        <w:spacing w:after="0" w:line="360" w:lineRule="auto"/>
        <w:rPr>
          <w:rFonts w:ascii="Kokila" w:hAnsi="Kokila" w:cs="Kokila"/>
          <w:sz w:val="32"/>
          <w:szCs w:val="32"/>
        </w:rPr>
      </w:pPr>
      <w:r w:rsidRPr="00392F31">
        <w:rPr>
          <w:rFonts w:ascii="Kokila" w:hAnsi="Kokila" w:cs="Kokila"/>
          <w:sz w:val="32"/>
          <w:szCs w:val="32"/>
        </w:rPr>
        <w:t>-------------------------------------------------------------------------------------------------------------</w:t>
      </w:r>
    </w:p>
    <w:p w14:paraId="7AC945CA" w14:textId="6CF16603" w:rsidR="00F43734" w:rsidRPr="00F43734" w:rsidRDefault="00F43734" w:rsidP="00F43734">
      <w:pPr>
        <w:spacing w:after="0" w:line="360" w:lineRule="auto"/>
        <w:rPr>
          <w:rFonts w:ascii="Kokila" w:hAnsi="Kokila" w:cs="Kokila"/>
          <w:sz w:val="32"/>
          <w:szCs w:val="28"/>
        </w:rPr>
      </w:pPr>
      <w:r w:rsidRPr="00392F31">
        <w:rPr>
          <w:rFonts w:ascii="Kokila" w:hAnsi="Kokila" w:cs="Kokila"/>
          <w:sz w:val="32"/>
          <w:szCs w:val="32"/>
        </w:rPr>
        <w:t>-------------------------------------------------------------------------------------------------------------</w:t>
      </w:r>
    </w:p>
    <w:p w14:paraId="50845E2D" w14:textId="77777777" w:rsidR="00D859B5" w:rsidRPr="00B076E5" w:rsidRDefault="00D859B5">
      <w:pPr>
        <w:pStyle w:val="ListParagraph"/>
        <w:numPr>
          <w:ilvl w:val="0"/>
          <w:numId w:val="45"/>
        </w:numPr>
        <w:spacing w:after="0" w:line="312" w:lineRule="auto"/>
        <w:rPr>
          <w:rFonts w:ascii="Kokila" w:hAnsi="Kokila" w:cs="Kokila"/>
          <w:sz w:val="32"/>
          <w:szCs w:val="28"/>
        </w:rPr>
      </w:pPr>
      <w:r w:rsidRPr="00B076E5">
        <w:rPr>
          <w:rFonts w:ascii="Kokila" w:hAnsi="Kokila" w:cs="Kokila"/>
          <w:sz w:val="32"/>
          <w:szCs w:val="28"/>
          <w:cs/>
        </w:rPr>
        <w:t xml:space="preserve">किन्हीं दो एप्लिकेशनसॉफ्टवेयर के नाम लिखिए। </w:t>
      </w:r>
    </w:p>
    <w:p w14:paraId="011DBD24" w14:textId="77777777" w:rsidR="00D859B5" w:rsidRDefault="00D859B5" w:rsidP="00C41229">
      <w:pPr>
        <w:pStyle w:val="ListParagraph"/>
        <w:spacing w:after="0" w:line="312" w:lineRule="auto"/>
        <w:rPr>
          <w:rFonts w:ascii="Kokila" w:hAnsi="Kokila" w:cs="Kokila"/>
          <w:sz w:val="32"/>
          <w:szCs w:val="28"/>
        </w:rPr>
      </w:pPr>
      <w:r w:rsidRPr="00B076E5">
        <w:rPr>
          <w:rFonts w:ascii="Kokila" w:hAnsi="Kokila" w:cs="Kokila"/>
          <w:sz w:val="32"/>
          <w:szCs w:val="28"/>
        </w:rPr>
        <w:t xml:space="preserve">Name any two application softwares. </w:t>
      </w:r>
    </w:p>
    <w:p w14:paraId="3C238272" w14:textId="77777777" w:rsidR="00F43734" w:rsidRDefault="00F43734" w:rsidP="00F43734">
      <w:pPr>
        <w:spacing w:after="0" w:line="360" w:lineRule="auto"/>
        <w:rPr>
          <w:rFonts w:ascii="Kokila" w:hAnsi="Kokila" w:cs="Kokila"/>
          <w:sz w:val="32"/>
          <w:szCs w:val="32"/>
        </w:rPr>
      </w:pPr>
      <w:r w:rsidRPr="00392F31">
        <w:rPr>
          <w:rFonts w:ascii="Kokila" w:hAnsi="Kokila" w:cs="Kokila"/>
          <w:sz w:val="32"/>
          <w:szCs w:val="32"/>
        </w:rPr>
        <w:t>-------------------------------------------------------------------------------------------------------------</w:t>
      </w:r>
    </w:p>
    <w:p w14:paraId="4082C50A" w14:textId="395017F2" w:rsidR="00F43734" w:rsidRPr="00F43734" w:rsidRDefault="00F43734" w:rsidP="00F43734">
      <w:pPr>
        <w:spacing w:after="0" w:line="312" w:lineRule="auto"/>
        <w:rPr>
          <w:rFonts w:ascii="Kokila" w:hAnsi="Kokila" w:cs="Kokila"/>
          <w:sz w:val="32"/>
          <w:szCs w:val="28"/>
        </w:rPr>
      </w:pPr>
      <w:r w:rsidRPr="00392F31">
        <w:rPr>
          <w:rFonts w:ascii="Kokila" w:hAnsi="Kokila" w:cs="Kokila"/>
          <w:sz w:val="32"/>
          <w:szCs w:val="32"/>
        </w:rPr>
        <w:t>-------------------------------------------------------------------------------------------------------------</w:t>
      </w:r>
    </w:p>
    <w:p w14:paraId="6CEDCAEB" w14:textId="77777777" w:rsidR="00D859B5" w:rsidRPr="00B076E5" w:rsidRDefault="00D859B5">
      <w:pPr>
        <w:pStyle w:val="ListParagraph"/>
        <w:numPr>
          <w:ilvl w:val="0"/>
          <w:numId w:val="45"/>
        </w:numPr>
        <w:spacing w:after="0" w:line="312" w:lineRule="auto"/>
        <w:rPr>
          <w:rFonts w:ascii="Kokila" w:hAnsi="Kokila" w:cs="Kokila"/>
          <w:sz w:val="32"/>
          <w:szCs w:val="28"/>
        </w:rPr>
      </w:pPr>
      <w:r w:rsidRPr="00B076E5">
        <w:rPr>
          <w:rFonts w:ascii="Kokila" w:hAnsi="Kokila" w:cs="Kokila"/>
          <w:sz w:val="32"/>
          <w:szCs w:val="28"/>
        </w:rPr>
        <w:t xml:space="preserve">Ms Excel </w:t>
      </w:r>
      <w:r w:rsidRPr="00B076E5">
        <w:rPr>
          <w:rFonts w:ascii="Kokila" w:hAnsi="Kokila" w:cs="Kokila"/>
          <w:sz w:val="32"/>
          <w:szCs w:val="28"/>
          <w:cs/>
        </w:rPr>
        <w:t>किस साफ्टवेयर पर आधारित हैं</w:t>
      </w:r>
      <w:r w:rsidRPr="00B076E5">
        <w:rPr>
          <w:rFonts w:ascii="Kokila" w:hAnsi="Kokila" w:cs="Kokila"/>
          <w:sz w:val="32"/>
          <w:szCs w:val="28"/>
        </w:rPr>
        <w:t xml:space="preserve"> ?</w:t>
      </w:r>
    </w:p>
    <w:p w14:paraId="798E8617" w14:textId="40908E2A" w:rsidR="00D859B5" w:rsidRDefault="00D859B5" w:rsidP="00C41229">
      <w:pPr>
        <w:pStyle w:val="ListParagraph"/>
        <w:spacing w:after="0" w:line="312" w:lineRule="auto"/>
        <w:rPr>
          <w:rFonts w:ascii="Kokila" w:hAnsi="Kokila" w:cs="Kokila"/>
          <w:sz w:val="32"/>
          <w:szCs w:val="28"/>
        </w:rPr>
      </w:pPr>
      <w:r w:rsidRPr="00B076E5">
        <w:rPr>
          <w:rFonts w:ascii="Kokila" w:hAnsi="Kokila" w:cs="Kokila"/>
          <w:sz w:val="32"/>
          <w:szCs w:val="28"/>
        </w:rPr>
        <w:t>On which software MS Excel</w:t>
      </w:r>
      <w:r w:rsidR="00143595">
        <w:rPr>
          <w:rFonts w:ascii="Kokila" w:hAnsi="Kokila" w:cs="Kokila"/>
          <w:sz w:val="32"/>
          <w:szCs w:val="28"/>
        </w:rPr>
        <w:t xml:space="preserve"> </w:t>
      </w:r>
      <w:r w:rsidR="00143595" w:rsidRPr="00B076E5">
        <w:rPr>
          <w:rFonts w:ascii="Kokila" w:hAnsi="Kokila" w:cs="Kokila"/>
          <w:sz w:val="32"/>
          <w:szCs w:val="28"/>
        </w:rPr>
        <w:t>is</w:t>
      </w:r>
      <w:r w:rsidRPr="00B076E5">
        <w:rPr>
          <w:rFonts w:ascii="Kokila" w:hAnsi="Kokila" w:cs="Kokila"/>
          <w:sz w:val="32"/>
          <w:szCs w:val="28"/>
        </w:rPr>
        <w:t xml:space="preserve"> based ?</w:t>
      </w:r>
    </w:p>
    <w:p w14:paraId="294B02F2" w14:textId="77777777" w:rsidR="00F43734" w:rsidRDefault="00F43734" w:rsidP="00F43734">
      <w:pPr>
        <w:spacing w:after="0" w:line="360" w:lineRule="auto"/>
        <w:rPr>
          <w:rFonts w:ascii="Kokila" w:hAnsi="Kokila" w:cs="Kokila"/>
          <w:sz w:val="32"/>
          <w:szCs w:val="32"/>
        </w:rPr>
      </w:pPr>
      <w:r w:rsidRPr="00392F31">
        <w:rPr>
          <w:rFonts w:ascii="Kokila" w:hAnsi="Kokila" w:cs="Kokila"/>
          <w:sz w:val="32"/>
          <w:szCs w:val="32"/>
        </w:rPr>
        <w:t>-------------------------------------------------------------------------------------------------------------</w:t>
      </w:r>
    </w:p>
    <w:p w14:paraId="18291E97" w14:textId="3DBCD5F5" w:rsidR="00F43734" w:rsidRDefault="00F43734" w:rsidP="00F43734">
      <w:pPr>
        <w:spacing w:after="0" w:line="312" w:lineRule="auto"/>
        <w:rPr>
          <w:rFonts w:ascii="Kokila" w:hAnsi="Kokila" w:cs="Kokila"/>
          <w:sz w:val="32"/>
          <w:szCs w:val="32"/>
        </w:rPr>
      </w:pPr>
      <w:r w:rsidRPr="00392F31">
        <w:rPr>
          <w:rFonts w:ascii="Kokila" w:hAnsi="Kokila" w:cs="Kokila"/>
          <w:sz w:val="32"/>
          <w:szCs w:val="32"/>
        </w:rPr>
        <w:t>-------------------------------------------------------------------------------------------------------------</w:t>
      </w:r>
    </w:p>
    <w:p w14:paraId="357D68C9" w14:textId="77777777" w:rsidR="00F43734" w:rsidRPr="00F43734" w:rsidRDefault="00F43734" w:rsidP="00F43734">
      <w:pPr>
        <w:spacing w:after="0" w:line="312" w:lineRule="auto"/>
        <w:rPr>
          <w:rFonts w:ascii="Kokila" w:hAnsi="Kokila" w:cs="Kokila"/>
          <w:sz w:val="32"/>
          <w:szCs w:val="28"/>
        </w:rPr>
      </w:pPr>
    </w:p>
    <w:p w14:paraId="6BBB1B4F" w14:textId="7D2AC78A" w:rsidR="00D859B5" w:rsidRPr="00B076E5" w:rsidRDefault="00D859B5" w:rsidP="00C624A3">
      <w:pPr>
        <w:pStyle w:val="ListParagraph"/>
        <w:numPr>
          <w:ilvl w:val="0"/>
          <w:numId w:val="45"/>
        </w:numPr>
        <w:spacing w:after="0" w:line="276" w:lineRule="auto"/>
        <w:rPr>
          <w:rFonts w:ascii="Kokila" w:hAnsi="Kokila" w:cs="Kokila"/>
          <w:sz w:val="32"/>
          <w:szCs w:val="28"/>
        </w:rPr>
      </w:pPr>
      <w:r w:rsidRPr="00B076E5">
        <w:rPr>
          <w:rFonts w:ascii="Kokila" w:hAnsi="Kokila" w:cs="Kokila"/>
          <w:sz w:val="32"/>
          <w:szCs w:val="28"/>
          <w:cs/>
        </w:rPr>
        <w:lastRenderedPageBreak/>
        <w:t>डाटा के संग्रह को क्या कहते हैं</w:t>
      </w:r>
      <w:r w:rsidR="00143595">
        <w:rPr>
          <w:rFonts w:ascii="Kokila" w:hAnsi="Kokila" w:cs="Kokila"/>
          <w:sz w:val="32"/>
          <w:szCs w:val="28"/>
        </w:rPr>
        <w:t>?</w:t>
      </w:r>
    </w:p>
    <w:p w14:paraId="0413A8C1" w14:textId="4D821ED8" w:rsidR="00D859B5" w:rsidRDefault="00D859B5" w:rsidP="00C41229">
      <w:pPr>
        <w:pStyle w:val="ListParagraph"/>
        <w:spacing w:after="0" w:line="312" w:lineRule="auto"/>
        <w:rPr>
          <w:rFonts w:ascii="Kokila" w:hAnsi="Kokila" w:cs="Kokila"/>
          <w:sz w:val="32"/>
          <w:szCs w:val="28"/>
        </w:rPr>
      </w:pPr>
      <w:r w:rsidRPr="00B076E5">
        <w:rPr>
          <w:rFonts w:ascii="Kokila" w:hAnsi="Kokila" w:cs="Kokila"/>
          <w:sz w:val="32"/>
          <w:szCs w:val="28"/>
        </w:rPr>
        <w:t>What is collection of data called</w:t>
      </w:r>
      <w:r w:rsidR="00143595">
        <w:rPr>
          <w:rFonts w:ascii="Kokila" w:hAnsi="Kokila" w:cs="Kokila"/>
          <w:sz w:val="32"/>
          <w:szCs w:val="28"/>
        </w:rPr>
        <w:t xml:space="preserve"> known as</w:t>
      </w:r>
      <w:r w:rsidRPr="00B076E5">
        <w:rPr>
          <w:rFonts w:ascii="Kokila" w:hAnsi="Kokila" w:cs="Kokila"/>
          <w:sz w:val="32"/>
          <w:szCs w:val="28"/>
        </w:rPr>
        <w:t xml:space="preserve"> ?</w:t>
      </w:r>
    </w:p>
    <w:p w14:paraId="2490781F" w14:textId="77777777" w:rsidR="00F43734" w:rsidRDefault="00F43734" w:rsidP="00F43734">
      <w:pPr>
        <w:spacing w:after="0" w:line="360" w:lineRule="auto"/>
        <w:rPr>
          <w:rFonts w:ascii="Kokila" w:hAnsi="Kokila" w:cs="Kokila"/>
          <w:sz w:val="32"/>
          <w:szCs w:val="32"/>
        </w:rPr>
      </w:pPr>
      <w:r w:rsidRPr="00392F31">
        <w:rPr>
          <w:rFonts w:ascii="Kokila" w:hAnsi="Kokila" w:cs="Kokila"/>
          <w:sz w:val="32"/>
          <w:szCs w:val="32"/>
        </w:rPr>
        <w:t>-------------------------------------------------------------------------------------------------------------</w:t>
      </w:r>
    </w:p>
    <w:p w14:paraId="65729106" w14:textId="555CFEC0" w:rsidR="00F43734" w:rsidRPr="00F43734" w:rsidRDefault="00F43734" w:rsidP="00F43734">
      <w:pPr>
        <w:spacing w:after="0" w:line="312" w:lineRule="auto"/>
        <w:rPr>
          <w:rFonts w:ascii="Kokila" w:hAnsi="Kokila" w:cs="Kokila"/>
          <w:sz w:val="32"/>
          <w:szCs w:val="28"/>
        </w:rPr>
      </w:pPr>
      <w:r w:rsidRPr="00392F31">
        <w:rPr>
          <w:rFonts w:ascii="Kokila" w:hAnsi="Kokila" w:cs="Kokila"/>
          <w:sz w:val="32"/>
          <w:szCs w:val="32"/>
        </w:rPr>
        <w:t>-------------------------------------------------------------------------------------------------------------</w:t>
      </w:r>
    </w:p>
    <w:p w14:paraId="013D9BC1" w14:textId="01C23E96" w:rsidR="00D859B5" w:rsidRPr="00B076E5" w:rsidRDefault="00D859B5" w:rsidP="00C624A3">
      <w:pPr>
        <w:pStyle w:val="ListParagraph"/>
        <w:numPr>
          <w:ilvl w:val="0"/>
          <w:numId w:val="45"/>
        </w:numPr>
        <w:spacing w:after="0" w:line="276" w:lineRule="auto"/>
        <w:rPr>
          <w:rFonts w:ascii="Kokila" w:hAnsi="Kokila" w:cs="Kokila"/>
          <w:sz w:val="32"/>
          <w:szCs w:val="28"/>
        </w:rPr>
      </w:pPr>
      <w:r w:rsidRPr="00B076E5">
        <w:rPr>
          <w:rFonts w:ascii="Kokila" w:hAnsi="Kokila" w:cs="Kokila"/>
          <w:sz w:val="32"/>
          <w:szCs w:val="28"/>
          <w:cs/>
        </w:rPr>
        <w:t>स्प्रेडशीट को किस अन्य नाम से जाना जाता है</w:t>
      </w:r>
      <w:r w:rsidR="00F43734">
        <w:rPr>
          <w:rFonts w:ascii="Kokila" w:hAnsi="Kokila" w:cs="Kokila"/>
          <w:sz w:val="32"/>
          <w:szCs w:val="28"/>
        </w:rPr>
        <w:t>?</w:t>
      </w:r>
    </w:p>
    <w:p w14:paraId="338CF1F6" w14:textId="0F1F3611" w:rsidR="00D859B5" w:rsidRDefault="00143595" w:rsidP="00C41229">
      <w:pPr>
        <w:pStyle w:val="ListParagraph"/>
        <w:spacing w:after="0" w:line="312" w:lineRule="auto"/>
        <w:rPr>
          <w:rFonts w:ascii="Kokila" w:hAnsi="Kokila" w:cs="Kokila"/>
          <w:sz w:val="32"/>
          <w:szCs w:val="28"/>
        </w:rPr>
      </w:pPr>
      <w:r>
        <w:rPr>
          <w:rFonts w:ascii="Kokila" w:hAnsi="Kokila" w:cs="Kokila"/>
          <w:sz w:val="32"/>
          <w:szCs w:val="28"/>
        </w:rPr>
        <w:t>By what othername,</w:t>
      </w:r>
      <w:r w:rsidR="00F43734">
        <w:rPr>
          <w:rFonts w:ascii="Kokila" w:hAnsi="Kokila" w:cs="Kokila"/>
          <w:sz w:val="32"/>
          <w:szCs w:val="28"/>
        </w:rPr>
        <w:t xml:space="preserve"> </w:t>
      </w:r>
      <w:r w:rsidR="00D859B5" w:rsidRPr="00B076E5">
        <w:rPr>
          <w:rFonts w:ascii="Kokila" w:hAnsi="Kokila" w:cs="Kokila"/>
          <w:sz w:val="32"/>
          <w:szCs w:val="28"/>
        </w:rPr>
        <w:t xml:space="preserve">Spreadsheet is known </w:t>
      </w:r>
      <w:r>
        <w:rPr>
          <w:rFonts w:ascii="Kokila" w:hAnsi="Kokila" w:cs="Kokila"/>
          <w:sz w:val="32"/>
          <w:szCs w:val="28"/>
        </w:rPr>
        <w:t>as</w:t>
      </w:r>
      <w:r w:rsidR="00F43734">
        <w:rPr>
          <w:rFonts w:ascii="Kokila" w:hAnsi="Kokila" w:cs="Kokila"/>
          <w:sz w:val="32"/>
          <w:szCs w:val="28"/>
        </w:rPr>
        <w:t>?</w:t>
      </w:r>
    </w:p>
    <w:p w14:paraId="718D7F7D" w14:textId="77777777" w:rsidR="00F43734" w:rsidRDefault="00F43734" w:rsidP="00F43734">
      <w:pPr>
        <w:spacing w:after="0" w:line="360" w:lineRule="auto"/>
        <w:rPr>
          <w:rFonts w:ascii="Kokila" w:hAnsi="Kokila" w:cs="Kokila"/>
          <w:sz w:val="32"/>
          <w:szCs w:val="32"/>
        </w:rPr>
      </w:pPr>
      <w:r w:rsidRPr="00392F31">
        <w:rPr>
          <w:rFonts w:ascii="Kokila" w:hAnsi="Kokila" w:cs="Kokila"/>
          <w:sz w:val="32"/>
          <w:szCs w:val="32"/>
        </w:rPr>
        <w:t>-------------------------------------------------------------------------------------------------------------</w:t>
      </w:r>
    </w:p>
    <w:p w14:paraId="683DD7C4" w14:textId="5C60D266" w:rsidR="00F43734" w:rsidRPr="00F43734" w:rsidRDefault="00F43734" w:rsidP="00F43734">
      <w:pPr>
        <w:spacing w:after="0" w:line="312" w:lineRule="auto"/>
        <w:rPr>
          <w:rFonts w:ascii="Kokila" w:hAnsi="Kokila" w:cs="Kokila"/>
          <w:sz w:val="32"/>
          <w:szCs w:val="28"/>
        </w:rPr>
      </w:pPr>
      <w:r w:rsidRPr="00392F31">
        <w:rPr>
          <w:rFonts w:ascii="Kokila" w:hAnsi="Kokila" w:cs="Kokila"/>
          <w:sz w:val="32"/>
          <w:szCs w:val="32"/>
        </w:rPr>
        <w:t>-------------------------------------------------------------------------------------------------------------</w:t>
      </w:r>
    </w:p>
    <w:p w14:paraId="412B42B6" w14:textId="5FB82522" w:rsidR="00D859B5" w:rsidRPr="00B076E5" w:rsidRDefault="00D859B5" w:rsidP="00C624A3">
      <w:pPr>
        <w:pStyle w:val="ListParagraph"/>
        <w:numPr>
          <w:ilvl w:val="0"/>
          <w:numId w:val="45"/>
        </w:numPr>
        <w:spacing w:after="0" w:line="276" w:lineRule="auto"/>
        <w:rPr>
          <w:rFonts w:ascii="Kokila" w:hAnsi="Kokila" w:cs="Kokila"/>
          <w:sz w:val="32"/>
          <w:szCs w:val="28"/>
        </w:rPr>
      </w:pPr>
      <w:r w:rsidRPr="00B076E5">
        <w:rPr>
          <w:rFonts w:ascii="Kokila" w:hAnsi="Kokila" w:cs="Kokila"/>
          <w:sz w:val="32"/>
          <w:szCs w:val="28"/>
          <w:cs/>
        </w:rPr>
        <w:t xml:space="preserve">डेटाबेस की संरचना </w:t>
      </w:r>
      <w:r w:rsidR="00143595" w:rsidRPr="00143595">
        <w:rPr>
          <w:rFonts w:ascii="Kokila" w:hAnsi="Kokila" w:cs="Kokila"/>
          <w:sz w:val="32"/>
          <w:szCs w:val="28"/>
          <w:cs/>
        </w:rPr>
        <w:t>में कितने स्तर होते है</w:t>
      </w:r>
      <w:r w:rsidR="00143595" w:rsidRPr="00143595">
        <w:rPr>
          <w:rFonts w:ascii="Kokila" w:hAnsi="Kokila" w:cs="Kokila"/>
          <w:sz w:val="32"/>
          <w:szCs w:val="28"/>
        </w:rPr>
        <w:t>?</w:t>
      </w:r>
    </w:p>
    <w:p w14:paraId="33AB0504" w14:textId="77777777" w:rsidR="00D859B5" w:rsidRDefault="00D859B5" w:rsidP="008A7881">
      <w:pPr>
        <w:pStyle w:val="ListParagraph"/>
        <w:spacing w:after="0" w:line="360" w:lineRule="auto"/>
        <w:rPr>
          <w:rFonts w:ascii="Kokila" w:hAnsi="Kokila" w:cs="Kokila"/>
          <w:sz w:val="32"/>
          <w:szCs w:val="28"/>
        </w:rPr>
      </w:pPr>
      <w:r w:rsidRPr="00B076E5">
        <w:rPr>
          <w:rFonts w:ascii="Kokila" w:hAnsi="Kokila" w:cs="Kokila"/>
          <w:sz w:val="32"/>
          <w:szCs w:val="28"/>
        </w:rPr>
        <w:t>How many levels are there in the structure of the database?</w:t>
      </w:r>
    </w:p>
    <w:p w14:paraId="493016F0" w14:textId="77777777" w:rsidR="00F43734" w:rsidRDefault="00F43734" w:rsidP="00F43734">
      <w:pPr>
        <w:spacing w:after="0" w:line="360" w:lineRule="auto"/>
        <w:rPr>
          <w:rFonts w:ascii="Kokila" w:hAnsi="Kokila" w:cs="Kokila"/>
          <w:sz w:val="32"/>
          <w:szCs w:val="32"/>
        </w:rPr>
      </w:pPr>
      <w:r w:rsidRPr="00392F31">
        <w:rPr>
          <w:rFonts w:ascii="Kokila" w:hAnsi="Kokila" w:cs="Kokila"/>
          <w:sz w:val="32"/>
          <w:szCs w:val="32"/>
        </w:rPr>
        <w:t>-------------------------------------------------------------------------------------------------------------</w:t>
      </w:r>
    </w:p>
    <w:p w14:paraId="4C8FE26D" w14:textId="54ECBF4B" w:rsidR="00F43734" w:rsidRPr="00F43734" w:rsidRDefault="00F43734" w:rsidP="00F43734">
      <w:pPr>
        <w:spacing w:after="0" w:line="360" w:lineRule="auto"/>
        <w:rPr>
          <w:rFonts w:ascii="Kokila" w:hAnsi="Kokila" w:cs="Kokila"/>
          <w:sz w:val="32"/>
          <w:szCs w:val="28"/>
        </w:rPr>
      </w:pPr>
      <w:r w:rsidRPr="00392F31">
        <w:rPr>
          <w:rFonts w:ascii="Kokila" w:hAnsi="Kokila" w:cs="Kokila"/>
          <w:sz w:val="32"/>
          <w:szCs w:val="32"/>
        </w:rPr>
        <w:t>-------------------------------------------------------------------------------------------------------------</w:t>
      </w:r>
    </w:p>
    <w:p w14:paraId="42EC31C9" w14:textId="77777777" w:rsidR="00D859B5" w:rsidRPr="00C41229" w:rsidRDefault="00D859B5" w:rsidP="00C41229">
      <w:pPr>
        <w:spacing w:after="0" w:line="360" w:lineRule="auto"/>
        <w:rPr>
          <w:rFonts w:ascii="Times New Roman" w:hAnsi="Times New Roman"/>
          <w:sz w:val="10"/>
          <w:szCs w:val="10"/>
        </w:rPr>
      </w:pPr>
    </w:p>
    <w:p w14:paraId="54C65FC4" w14:textId="68DCD1D2" w:rsidR="00D859B5" w:rsidRPr="00CF4A54" w:rsidRDefault="00D859B5" w:rsidP="00C41229">
      <w:pPr>
        <w:spacing w:after="0" w:line="480" w:lineRule="auto"/>
        <w:rPr>
          <w:rFonts w:ascii="Times New Roman" w:hAnsi="Times New Roman"/>
          <w:b/>
          <w:bCs/>
          <w:color w:val="DF2E28" w:themeColor="accent1"/>
          <w:sz w:val="24"/>
          <w:szCs w:val="24"/>
        </w:rPr>
      </w:pPr>
      <w:r w:rsidRPr="00CF4A54">
        <w:rPr>
          <w:rFonts w:ascii="Kruti Dev 010" w:hAnsi="Kruti Dev 010"/>
          <w:b/>
          <w:bCs/>
          <w:color w:val="DF2E28" w:themeColor="accent1"/>
          <w:sz w:val="28"/>
          <w:szCs w:val="20"/>
        </w:rPr>
        <w:t xml:space="preserve">4 vad ds lS)kafrd iz'u </w:t>
      </w:r>
      <w:r w:rsidRPr="00CF4A54">
        <w:rPr>
          <w:rFonts w:ascii="Times New Roman" w:hAnsi="Times New Roman"/>
          <w:b/>
          <w:bCs/>
          <w:color w:val="DF2E28" w:themeColor="accent1"/>
          <w:sz w:val="24"/>
          <w:szCs w:val="24"/>
        </w:rPr>
        <w:t>(Theory question)</w:t>
      </w:r>
    </w:p>
    <w:p w14:paraId="5954C721" w14:textId="4445FE1B" w:rsidR="00D859B5" w:rsidRPr="00B27F73" w:rsidRDefault="00D859B5" w:rsidP="00C624A3">
      <w:pPr>
        <w:pStyle w:val="ListParagraph"/>
        <w:numPr>
          <w:ilvl w:val="0"/>
          <w:numId w:val="46"/>
        </w:numPr>
        <w:spacing w:after="0" w:line="276" w:lineRule="auto"/>
        <w:ind w:left="720"/>
        <w:rPr>
          <w:rFonts w:ascii="Kokila" w:hAnsi="Kokila" w:cs="Kokila"/>
          <w:sz w:val="32"/>
          <w:szCs w:val="28"/>
        </w:rPr>
      </w:pPr>
      <w:r w:rsidRPr="00B27F73">
        <w:rPr>
          <w:rFonts w:ascii="Kokila" w:hAnsi="Kokila" w:cs="Kokila"/>
          <w:sz w:val="32"/>
          <w:szCs w:val="28"/>
          <w:cs/>
        </w:rPr>
        <w:t xml:space="preserve">कम्प्यूटरीकृत </w:t>
      </w:r>
      <w:r w:rsidR="00143595" w:rsidRPr="00143595">
        <w:rPr>
          <w:rFonts w:ascii="Kokila" w:hAnsi="Kokila" w:cs="Kokila"/>
          <w:sz w:val="32"/>
          <w:szCs w:val="28"/>
          <w:cs/>
        </w:rPr>
        <w:t>लेखांकन</w:t>
      </w:r>
      <w:r w:rsidRPr="00B27F73">
        <w:rPr>
          <w:rFonts w:ascii="Kokila" w:hAnsi="Kokila" w:cs="Kokila"/>
          <w:sz w:val="32"/>
          <w:szCs w:val="28"/>
          <w:cs/>
        </w:rPr>
        <w:t xml:space="preserve"> प्रणाली की चार विशेषताऒ का वर्णन कीजिए।</w:t>
      </w:r>
    </w:p>
    <w:p w14:paraId="24683088" w14:textId="77777777" w:rsidR="00D859B5" w:rsidRDefault="00D859B5" w:rsidP="00C41229">
      <w:pPr>
        <w:pStyle w:val="ListParagraph"/>
        <w:spacing w:after="0" w:line="312" w:lineRule="auto"/>
        <w:rPr>
          <w:rFonts w:ascii="Kokila" w:hAnsi="Kokila" w:cs="Kokila"/>
          <w:sz w:val="32"/>
          <w:szCs w:val="28"/>
        </w:rPr>
      </w:pPr>
      <w:r w:rsidRPr="00B27F73">
        <w:rPr>
          <w:rFonts w:ascii="Kokila" w:hAnsi="Kokila" w:cs="Kokila"/>
          <w:sz w:val="32"/>
          <w:szCs w:val="28"/>
        </w:rPr>
        <w:t>Describe any four features of Computerized Accounting System.</w:t>
      </w:r>
    </w:p>
    <w:p w14:paraId="1106C746" w14:textId="77777777" w:rsidR="00C624A3" w:rsidRDefault="00C624A3" w:rsidP="00C624A3">
      <w:pPr>
        <w:spacing w:after="0" w:line="360" w:lineRule="auto"/>
        <w:rPr>
          <w:rFonts w:ascii="Kokila" w:hAnsi="Kokila" w:cs="Kokila"/>
          <w:sz w:val="32"/>
          <w:szCs w:val="32"/>
        </w:rPr>
      </w:pPr>
      <w:r w:rsidRPr="00392F31">
        <w:rPr>
          <w:rFonts w:ascii="Kokila" w:hAnsi="Kokila" w:cs="Kokila"/>
          <w:sz w:val="32"/>
          <w:szCs w:val="32"/>
        </w:rPr>
        <w:t>-------------------------------------------------------------------------------------------------------------</w:t>
      </w:r>
    </w:p>
    <w:p w14:paraId="4C17753D" w14:textId="77777777" w:rsidR="00C624A3" w:rsidRDefault="00C624A3" w:rsidP="00C624A3">
      <w:pPr>
        <w:tabs>
          <w:tab w:val="left" w:pos="4770"/>
        </w:tabs>
        <w:spacing w:after="0" w:line="360" w:lineRule="auto"/>
        <w:rPr>
          <w:rFonts w:ascii="Kokila" w:hAnsi="Kokila" w:cs="Kokila"/>
          <w:sz w:val="32"/>
          <w:szCs w:val="32"/>
        </w:rPr>
      </w:pPr>
      <w:r w:rsidRPr="00392F31">
        <w:rPr>
          <w:rFonts w:ascii="Kokila" w:hAnsi="Kokila" w:cs="Kokila"/>
          <w:sz w:val="32"/>
          <w:szCs w:val="32"/>
        </w:rPr>
        <w:t>-------------------------------------------------------------------------------------------------------------</w:t>
      </w:r>
    </w:p>
    <w:p w14:paraId="3AF97077" w14:textId="77777777" w:rsidR="00C624A3" w:rsidRDefault="00C624A3" w:rsidP="00C624A3">
      <w:pPr>
        <w:spacing w:after="0" w:line="360" w:lineRule="auto"/>
        <w:rPr>
          <w:rFonts w:ascii="Kokila" w:hAnsi="Kokila" w:cs="Kokila"/>
          <w:sz w:val="32"/>
          <w:szCs w:val="32"/>
        </w:rPr>
      </w:pPr>
      <w:r w:rsidRPr="00392F31">
        <w:rPr>
          <w:rFonts w:ascii="Kokila" w:hAnsi="Kokila" w:cs="Kokila"/>
          <w:sz w:val="32"/>
          <w:szCs w:val="32"/>
        </w:rPr>
        <w:t>-------------------------------------------------------------------------------------------------------------</w:t>
      </w:r>
    </w:p>
    <w:p w14:paraId="0E5C4DC4" w14:textId="77777777" w:rsidR="00C624A3" w:rsidRDefault="00C624A3" w:rsidP="00C624A3">
      <w:pPr>
        <w:spacing w:after="0" w:line="360" w:lineRule="auto"/>
        <w:jc w:val="both"/>
        <w:rPr>
          <w:rFonts w:ascii="Kokila" w:hAnsi="Kokila" w:cs="Kokila"/>
          <w:sz w:val="32"/>
          <w:szCs w:val="32"/>
        </w:rPr>
      </w:pPr>
      <w:r w:rsidRPr="00392F31">
        <w:rPr>
          <w:rFonts w:ascii="Kokila" w:hAnsi="Kokila" w:cs="Kokila"/>
          <w:sz w:val="32"/>
          <w:szCs w:val="32"/>
        </w:rPr>
        <w:t>-------------------------------------------------------------------------------------------------------------</w:t>
      </w:r>
    </w:p>
    <w:p w14:paraId="06200517" w14:textId="77777777" w:rsidR="00C624A3" w:rsidRDefault="00C624A3" w:rsidP="00C624A3">
      <w:pPr>
        <w:spacing w:after="0" w:line="360" w:lineRule="auto"/>
        <w:rPr>
          <w:rFonts w:ascii="Kokila" w:hAnsi="Kokila" w:cs="Kokila"/>
          <w:sz w:val="32"/>
          <w:szCs w:val="32"/>
        </w:rPr>
      </w:pPr>
      <w:r w:rsidRPr="00392F31">
        <w:rPr>
          <w:rFonts w:ascii="Kokila" w:hAnsi="Kokila" w:cs="Kokila"/>
          <w:sz w:val="32"/>
          <w:szCs w:val="32"/>
        </w:rPr>
        <w:t>-------------------------------------------------------------------------------------------------------------</w:t>
      </w:r>
    </w:p>
    <w:p w14:paraId="4C1A8854" w14:textId="77777777" w:rsidR="00D859B5" w:rsidRPr="00B27F73" w:rsidRDefault="00D859B5" w:rsidP="00C624A3">
      <w:pPr>
        <w:pStyle w:val="ListParagraph"/>
        <w:numPr>
          <w:ilvl w:val="0"/>
          <w:numId w:val="46"/>
        </w:numPr>
        <w:spacing w:after="0" w:line="276" w:lineRule="auto"/>
        <w:ind w:left="720"/>
        <w:rPr>
          <w:rFonts w:ascii="Kokila" w:hAnsi="Kokila" w:cs="Kokila"/>
          <w:sz w:val="32"/>
          <w:szCs w:val="28"/>
        </w:rPr>
      </w:pPr>
      <w:r w:rsidRPr="00B27F73">
        <w:rPr>
          <w:rFonts w:ascii="Kokila" w:hAnsi="Kokila" w:cs="Kokila"/>
          <w:sz w:val="32"/>
          <w:szCs w:val="28"/>
          <w:cs/>
        </w:rPr>
        <w:t xml:space="preserve">कंप्यूटरीकृत लेखांकन की हानियों का वर्णन कीजिए। </w:t>
      </w:r>
    </w:p>
    <w:p w14:paraId="30ECDDD3" w14:textId="77777777" w:rsidR="00D859B5" w:rsidRDefault="00D859B5" w:rsidP="00C41229">
      <w:pPr>
        <w:pStyle w:val="ListParagraph"/>
        <w:spacing w:after="0" w:line="312" w:lineRule="auto"/>
        <w:rPr>
          <w:rFonts w:ascii="Kokila" w:hAnsi="Kokila" w:cs="Kokila"/>
          <w:sz w:val="32"/>
          <w:szCs w:val="28"/>
        </w:rPr>
      </w:pPr>
      <w:r w:rsidRPr="00B27F73">
        <w:rPr>
          <w:rFonts w:ascii="Kokila" w:hAnsi="Kokila" w:cs="Kokila"/>
          <w:sz w:val="32"/>
          <w:szCs w:val="28"/>
        </w:rPr>
        <w:t>Describe the disadvantages of Computerized Accounting.</w:t>
      </w:r>
    </w:p>
    <w:p w14:paraId="3AD942CA" w14:textId="77777777" w:rsidR="00C624A3" w:rsidRDefault="00C624A3" w:rsidP="00C624A3">
      <w:pPr>
        <w:spacing w:after="0" w:line="360" w:lineRule="auto"/>
        <w:rPr>
          <w:rFonts w:ascii="Kokila" w:hAnsi="Kokila" w:cs="Kokila"/>
          <w:sz w:val="32"/>
          <w:szCs w:val="32"/>
        </w:rPr>
      </w:pPr>
      <w:r w:rsidRPr="00392F31">
        <w:rPr>
          <w:rFonts w:ascii="Kokila" w:hAnsi="Kokila" w:cs="Kokila"/>
          <w:sz w:val="32"/>
          <w:szCs w:val="32"/>
        </w:rPr>
        <w:t>-------------------------------------------------------------------------------------------------------------</w:t>
      </w:r>
    </w:p>
    <w:p w14:paraId="3BE419F9" w14:textId="77777777" w:rsidR="00C624A3" w:rsidRDefault="00C624A3" w:rsidP="00C624A3">
      <w:pPr>
        <w:tabs>
          <w:tab w:val="left" w:pos="4770"/>
        </w:tabs>
        <w:spacing w:after="0" w:line="360" w:lineRule="auto"/>
        <w:rPr>
          <w:rFonts w:ascii="Kokila" w:hAnsi="Kokila" w:cs="Kokila"/>
          <w:sz w:val="32"/>
          <w:szCs w:val="32"/>
        </w:rPr>
      </w:pPr>
      <w:r w:rsidRPr="00392F31">
        <w:rPr>
          <w:rFonts w:ascii="Kokila" w:hAnsi="Kokila" w:cs="Kokila"/>
          <w:sz w:val="32"/>
          <w:szCs w:val="32"/>
        </w:rPr>
        <w:t>-------------------------------------------------------------------------------------------------------------</w:t>
      </w:r>
    </w:p>
    <w:p w14:paraId="38C53016" w14:textId="77777777" w:rsidR="00C624A3" w:rsidRDefault="00C624A3" w:rsidP="00C624A3">
      <w:pPr>
        <w:spacing w:after="0" w:line="360" w:lineRule="auto"/>
        <w:rPr>
          <w:rFonts w:ascii="Kokila" w:hAnsi="Kokila" w:cs="Kokila"/>
          <w:sz w:val="32"/>
          <w:szCs w:val="32"/>
        </w:rPr>
      </w:pPr>
      <w:r w:rsidRPr="00392F31">
        <w:rPr>
          <w:rFonts w:ascii="Kokila" w:hAnsi="Kokila" w:cs="Kokila"/>
          <w:sz w:val="32"/>
          <w:szCs w:val="32"/>
        </w:rPr>
        <w:t>-------------------------------------------------------------------------------------------------------------</w:t>
      </w:r>
    </w:p>
    <w:p w14:paraId="7FD29288" w14:textId="77777777" w:rsidR="00C624A3" w:rsidRDefault="00C624A3" w:rsidP="00C624A3">
      <w:pPr>
        <w:spacing w:after="0" w:line="360" w:lineRule="auto"/>
        <w:jc w:val="both"/>
        <w:rPr>
          <w:rFonts w:ascii="Kokila" w:hAnsi="Kokila" w:cs="Kokila"/>
          <w:sz w:val="32"/>
          <w:szCs w:val="32"/>
        </w:rPr>
      </w:pPr>
      <w:r w:rsidRPr="00392F31">
        <w:rPr>
          <w:rFonts w:ascii="Kokila" w:hAnsi="Kokila" w:cs="Kokila"/>
          <w:sz w:val="32"/>
          <w:szCs w:val="32"/>
        </w:rPr>
        <w:t>-------------------------------------------------------------------------------------------------------------</w:t>
      </w:r>
    </w:p>
    <w:p w14:paraId="4C4C63BE" w14:textId="77777777" w:rsidR="00C624A3" w:rsidRDefault="00C624A3" w:rsidP="00C624A3">
      <w:pPr>
        <w:spacing w:after="0" w:line="360" w:lineRule="auto"/>
        <w:rPr>
          <w:rFonts w:ascii="Kokila" w:hAnsi="Kokila" w:cs="Kokila"/>
          <w:sz w:val="32"/>
          <w:szCs w:val="32"/>
        </w:rPr>
      </w:pPr>
      <w:r w:rsidRPr="00392F31">
        <w:rPr>
          <w:rFonts w:ascii="Kokila" w:hAnsi="Kokila" w:cs="Kokila"/>
          <w:sz w:val="32"/>
          <w:szCs w:val="32"/>
        </w:rPr>
        <w:t>-------------------------------------------------------------------------------------------------------------</w:t>
      </w:r>
    </w:p>
    <w:p w14:paraId="0A06C34B" w14:textId="77777777" w:rsidR="00D859B5" w:rsidRPr="00B27F73" w:rsidRDefault="00D859B5">
      <w:pPr>
        <w:pStyle w:val="ListParagraph"/>
        <w:numPr>
          <w:ilvl w:val="0"/>
          <w:numId w:val="46"/>
        </w:numPr>
        <w:spacing w:after="0" w:line="312" w:lineRule="auto"/>
        <w:ind w:left="720"/>
        <w:rPr>
          <w:rFonts w:ascii="Kokila" w:hAnsi="Kokila" w:cs="Kokila"/>
          <w:sz w:val="32"/>
          <w:szCs w:val="28"/>
        </w:rPr>
      </w:pPr>
      <w:r w:rsidRPr="00B27F73">
        <w:rPr>
          <w:rFonts w:ascii="Kokila" w:hAnsi="Kokila" w:cs="Kokila"/>
          <w:sz w:val="32"/>
          <w:szCs w:val="28"/>
          <w:cs/>
        </w:rPr>
        <w:lastRenderedPageBreak/>
        <w:t>मैनुअल एवं कंप्यूटरीकृत लेखांकन प्रक्रियाओं में अंतर लिखिए।</w:t>
      </w:r>
    </w:p>
    <w:p w14:paraId="407ECD57" w14:textId="77777777" w:rsidR="00D859B5" w:rsidRDefault="00D859B5" w:rsidP="00C41229">
      <w:pPr>
        <w:pStyle w:val="ListParagraph"/>
        <w:spacing w:after="0" w:line="312" w:lineRule="auto"/>
        <w:rPr>
          <w:rFonts w:ascii="Kokila" w:hAnsi="Kokila" w:cs="Kokila"/>
          <w:sz w:val="32"/>
          <w:szCs w:val="28"/>
        </w:rPr>
      </w:pPr>
      <w:r w:rsidRPr="00B27F73">
        <w:rPr>
          <w:rFonts w:ascii="Kokila" w:hAnsi="Kokila" w:cs="Kokila"/>
          <w:sz w:val="32"/>
          <w:szCs w:val="28"/>
        </w:rPr>
        <w:t>Differentiate between Manual and Computerized Accounting procedures.</w:t>
      </w:r>
    </w:p>
    <w:p w14:paraId="07B4A2B7" w14:textId="77777777" w:rsidR="00C478C3" w:rsidRDefault="00C478C3" w:rsidP="00C478C3">
      <w:pPr>
        <w:spacing w:after="0" w:line="360" w:lineRule="auto"/>
        <w:rPr>
          <w:rFonts w:ascii="Kokila" w:hAnsi="Kokila" w:cs="Kokila"/>
          <w:sz w:val="32"/>
          <w:szCs w:val="32"/>
        </w:rPr>
      </w:pPr>
      <w:r w:rsidRPr="00392F31">
        <w:rPr>
          <w:rFonts w:ascii="Kokila" w:hAnsi="Kokila" w:cs="Kokila"/>
          <w:sz w:val="32"/>
          <w:szCs w:val="32"/>
        </w:rPr>
        <w:t>-------------------------------------------------------------------------------------------------------------</w:t>
      </w:r>
    </w:p>
    <w:p w14:paraId="37D304BF" w14:textId="77777777" w:rsidR="00C478C3" w:rsidRDefault="00C478C3" w:rsidP="00C478C3">
      <w:pPr>
        <w:tabs>
          <w:tab w:val="left" w:pos="4770"/>
        </w:tabs>
        <w:spacing w:after="0" w:line="360" w:lineRule="auto"/>
        <w:rPr>
          <w:rFonts w:ascii="Kokila" w:hAnsi="Kokila" w:cs="Kokila"/>
          <w:sz w:val="32"/>
          <w:szCs w:val="32"/>
        </w:rPr>
      </w:pPr>
      <w:r w:rsidRPr="00392F31">
        <w:rPr>
          <w:rFonts w:ascii="Kokila" w:hAnsi="Kokila" w:cs="Kokila"/>
          <w:sz w:val="32"/>
          <w:szCs w:val="32"/>
        </w:rPr>
        <w:t>-------------------------------------------------------------------------------------------------------------</w:t>
      </w:r>
    </w:p>
    <w:p w14:paraId="3569EB0E" w14:textId="77777777" w:rsidR="00C478C3" w:rsidRDefault="00C478C3" w:rsidP="00C478C3">
      <w:pPr>
        <w:spacing w:after="0" w:line="360" w:lineRule="auto"/>
        <w:rPr>
          <w:rFonts w:ascii="Kokila" w:hAnsi="Kokila" w:cs="Kokila"/>
          <w:sz w:val="32"/>
          <w:szCs w:val="32"/>
        </w:rPr>
      </w:pPr>
      <w:r w:rsidRPr="00392F31">
        <w:rPr>
          <w:rFonts w:ascii="Kokila" w:hAnsi="Kokila" w:cs="Kokila"/>
          <w:sz w:val="32"/>
          <w:szCs w:val="32"/>
        </w:rPr>
        <w:t>-------------------------------------------------------------------------------------------------------------</w:t>
      </w:r>
    </w:p>
    <w:p w14:paraId="3B6B3F7E" w14:textId="77777777" w:rsidR="00C478C3" w:rsidRDefault="00C478C3" w:rsidP="00C478C3">
      <w:pPr>
        <w:spacing w:after="0" w:line="360" w:lineRule="auto"/>
        <w:jc w:val="both"/>
        <w:rPr>
          <w:rFonts w:ascii="Kokila" w:hAnsi="Kokila" w:cs="Kokila"/>
          <w:sz w:val="32"/>
          <w:szCs w:val="32"/>
        </w:rPr>
      </w:pPr>
      <w:r w:rsidRPr="00392F31">
        <w:rPr>
          <w:rFonts w:ascii="Kokila" w:hAnsi="Kokila" w:cs="Kokila"/>
          <w:sz w:val="32"/>
          <w:szCs w:val="32"/>
        </w:rPr>
        <w:t>-------------------------------------------------------------------------------------------------------------</w:t>
      </w:r>
    </w:p>
    <w:p w14:paraId="1C6FA296" w14:textId="77777777" w:rsidR="00C478C3" w:rsidRDefault="00C478C3" w:rsidP="00C478C3">
      <w:pPr>
        <w:spacing w:after="0" w:line="360" w:lineRule="auto"/>
        <w:rPr>
          <w:rFonts w:ascii="Kokila" w:hAnsi="Kokila" w:cs="Kokila"/>
          <w:sz w:val="32"/>
          <w:szCs w:val="32"/>
        </w:rPr>
      </w:pPr>
      <w:r w:rsidRPr="00392F31">
        <w:rPr>
          <w:rFonts w:ascii="Kokila" w:hAnsi="Kokila" w:cs="Kokila"/>
          <w:sz w:val="32"/>
          <w:szCs w:val="32"/>
        </w:rPr>
        <w:t>-------------------------------------------------------------------------------------------------------------</w:t>
      </w:r>
    </w:p>
    <w:p w14:paraId="09C360CF" w14:textId="01BD17DB" w:rsidR="00C478C3" w:rsidRPr="00C478C3" w:rsidRDefault="00C478C3" w:rsidP="00C478C3">
      <w:pPr>
        <w:spacing w:after="0" w:line="480" w:lineRule="auto"/>
        <w:rPr>
          <w:rFonts w:ascii="Kokila" w:hAnsi="Kokila" w:cs="Kokila"/>
          <w:sz w:val="32"/>
          <w:szCs w:val="28"/>
        </w:rPr>
      </w:pPr>
      <w:r w:rsidRPr="00392F31">
        <w:rPr>
          <w:rFonts w:ascii="Kokila" w:hAnsi="Kokila" w:cs="Kokila"/>
          <w:sz w:val="32"/>
          <w:szCs w:val="32"/>
        </w:rPr>
        <w:t>-------------------------------------------------------------------------------------------------------------</w:t>
      </w:r>
    </w:p>
    <w:p w14:paraId="5B986C2E" w14:textId="77777777" w:rsidR="00D859B5" w:rsidRPr="00B27F73" w:rsidRDefault="00D859B5">
      <w:pPr>
        <w:pStyle w:val="ListParagraph"/>
        <w:numPr>
          <w:ilvl w:val="0"/>
          <w:numId w:val="46"/>
        </w:numPr>
        <w:spacing w:after="0" w:line="312" w:lineRule="auto"/>
        <w:ind w:left="720"/>
        <w:rPr>
          <w:rFonts w:ascii="Kokila" w:hAnsi="Kokila" w:cs="Kokila"/>
          <w:sz w:val="32"/>
          <w:szCs w:val="28"/>
        </w:rPr>
      </w:pPr>
      <w:r w:rsidRPr="00B27F73">
        <w:rPr>
          <w:rFonts w:ascii="Kokila" w:hAnsi="Kokila" w:cs="Kokila"/>
          <w:sz w:val="32"/>
          <w:szCs w:val="28"/>
          <w:cs/>
        </w:rPr>
        <w:t xml:space="preserve">निम्न का वर्णन कीजिए </w:t>
      </w:r>
    </w:p>
    <w:p w14:paraId="017AF7EE" w14:textId="7A6A5F6C" w:rsidR="00D859B5" w:rsidRPr="00B27F73" w:rsidRDefault="00D859B5">
      <w:pPr>
        <w:pStyle w:val="ListParagraph"/>
        <w:numPr>
          <w:ilvl w:val="0"/>
          <w:numId w:val="48"/>
        </w:numPr>
        <w:spacing w:after="0" w:line="312" w:lineRule="auto"/>
        <w:ind w:left="1080"/>
        <w:rPr>
          <w:rFonts w:ascii="Kokila" w:hAnsi="Kokila" w:cs="Kokila"/>
          <w:sz w:val="32"/>
          <w:szCs w:val="28"/>
        </w:rPr>
      </w:pPr>
      <w:r w:rsidRPr="00B27F73">
        <w:rPr>
          <w:rFonts w:ascii="Kokila" w:hAnsi="Kokila" w:cs="Kokila"/>
          <w:sz w:val="32"/>
          <w:szCs w:val="28"/>
          <w:cs/>
        </w:rPr>
        <w:t>सॉफ्टवेयर</w:t>
      </w:r>
      <w:r w:rsidRPr="00B27F73">
        <w:rPr>
          <w:rFonts w:ascii="Kokila" w:hAnsi="Kokila" w:cs="Kokila"/>
          <w:sz w:val="32"/>
          <w:szCs w:val="28"/>
          <w:cs/>
        </w:rPr>
        <w:tab/>
      </w:r>
      <w:r w:rsidRPr="00B27F73">
        <w:rPr>
          <w:rFonts w:ascii="Kokila" w:hAnsi="Kokila" w:cs="Kokila"/>
          <w:sz w:val="32"/>
          <w:szCs w:val="28"/>
          <w:cs/>
        </w:rPr>
        <w:tab/>
      </w:r>
      <w:r w:rsidR="00C41229">
        <w:rPr>
          <w:rFonts w:ascii="Kokila" w:hAnsi="Kokila" w:cs="Kokila"/>
          <w:sz w:val="32"/>
          <w:szCs w:val="28"/>
        </w:rPr>
        <w:tab/>
      </w:r>
      <w:r w:rsidRPr="00B27F73">
        <w:rPr>
          <w:rFonts w:ascii="Kokila" w:hAnsi="Kokila" w:cs="Kokila"/>
          <w:sz w:val="32"/>
          <w:szCs w:val="28"/>
        </w:rPr>
        <w:t xml:space="preserve">b) </w:t>
      </w:r>
      <w:r w:rsidRPr="00B27F73">
        <w:rPr>
          <w:rFonts w:ascii="Kokila" w:hAnsi="Kokila" w:cs="Kokila"/>
          <w:sz w:val="32"/>
          <w:szCs w:val="28"/>
          <w:cs/>
        </w:rPr>
        <w:t>हार्डवेयर</w:t>
      </w:r>
    </w:p>
    <w:p w14:paraId="6586296B" w14:textId="77777777" w:rsidR="00D859B5" w:rsidRPr="00B27F73" w:rsidRDefault="00D859B5" w:rsidP="00C41229">
      <w:pPr>
        <w:pStyle w:val="ListParagraph"/>
        <w:spacing w:after="0" w:line="312" w:lineRule="auto"/>
        <w:rPr>
          <w:rFonts w:ascii="Kokila" w:hAnsi="Kokila" w:cs="Kokila"/>
          <w:sz w:val="32"/>
          <w:szCs w:val="28"/>
        </w:rPr>
      </w:pPr>
      <w:r w:rsidRPr="00B27F73">
        <w:rPr>
          <w:rFonts w:ascii="Kokila" w:hAnsi="Kokila" w:cs="Kokila"/>
          <w:sz w:val="32"/>
          <w:szCs w:val="28"/>
        </w:rPr>
        <w:t xml:space="preserve">Describe the following </w:t>
      </w:r>
    </w:p>
    <w:p w14:paraId="096310C1" w14:textId="6B0FCF26" w:rsidR="00C478C3" w:rsidRPr="00C478C3" w:rsidRDefault="00D859B5" w:rsidP="00C478C3">
      <w:pPr>
        <w:pStyle w:val="ListParagraph"/>
        <w:numPr>
          <w:ilvl w:val="0"/>
          <w:numId w:val="49"/>
        </w:numPr>
        <w:spacing w:after="0" w:line="312" w:lineRule="auto"/>
        <w:ind w:left="1080"/>
        <w:rPr>
          <w:rFonts w:ascii="Kokila" w:hAnsi="Kokila" w:cs="Kokila"/>
          <w:sz w:val="32"/>
          <w:szCs w:val="28"/>
        </w:rPr>
      </w:pPr>
      <w:r w:rsidRPr="00B27F73">
        <w:rPr>
          <w:rFonts w:ascii="Kokila" w:hAnsi="Kokila" w:cs="Kokila"/>
          <w:sz w:val="32"/>
          <w:szCs w:val="28"/>
        </w:rPr>
        <w:t xml:space="preserve">Software  </w:t>
      </w:r>
      <w:r w:rsidRPr="00B27F73">
        <w:rPr>
          <w:rFonts w:ascii="Kokila" w:hAnsi="Kokila" w:cs="Kokila"/>
          <w:sz w:val="32"/>
          <w:szCs w:val="28"/>
        </w:rPr>
        <w:tab/>
      </w:r>
      <w:r w:rsidRPr="00B27F73">
        <w:rPr>
          <w:rFonts w:ascii="Kokila" w:hAnsi="Kokila" w:cs="Kokila"/>
          <w:sz w:val="32"/>
          <w:szCs w:val="28"/>
        </w:rPr>
        <w:tab/>
      </w:r>
      <w:r w:rsidR="00C41229">
        <w:rPr>
          <w:rFonts w:ascii="Kokila" w:hAnsi="Kokila" w:cs="Kokila"/>
          <w:sz w:val="32"/>
          <w:szCs w:val="28"/>
        </w:rPr>
        <w:tab/>
      </w:r>
      <w:r w:rsidRPr="00B27F73">
        <w:rPr>
          <w:rFonts w:ascii="Kokila" w:hAnsi="Kokila" w:cs="Kokila"/>
          <w:sz w:val="32"/>
          <w:szCs w:val="28"/>
        </w:rPr>
        <w:t>b) Hardware</w:t>
      </w:r>
    </w:p>
    <w:p w14:paraId="4061F3C2" w14:textId="77777777" w:rsidR="00C478C3" w:rsidRDefault="00C478C3" w:rsidP="00C478C3">
      <w:pPr>
        <w:spacing w:after="0" w:line="360" w:lineRule="auto"/>
        <w:rPr>
          <w:rFonts w:ascii="Kokila" w:hAnsi="Kokila" w:cs="Kokila"/>
          <w:sz w:val="32"/>
          <w:szCs w:val="32"/>
        </w:rPr>
      </w:pPr>
      <w:r w:rsidRPr="00392F31">
        <w:rPr>
          <w:rFonts w:ascii="Kokila" w:hAnsi="Kokila" w:cs="Kokila"/>
          <w:sz w:val="32"/>
          <w:szCs w:val="32"/>
        </w:rPr>
        <w:t>-------------------------------------------------------------------------------------------------------------</w:t>
      </w:r>
    </w:p>
    <w:p w14:paraId="08D12BE7" w14:textId="77777777" w:rsidR="00C478C3" w:rsidRDefault="00C478C3" w:rsidP="00C478C3">
      <w:pPr>
        <w:tabs>
          <w:tab w:val="left" w:pos="4770"/>
        </w:tabs>
        <w:spacing w:after="0" w:line="360" w:lineRule="auto"/>
        <w:rPr>
          <w:rFonts w:ascii="Kokila" w:hAnsi="Kokila" w:cs="Kokila"/>
          <w:sz w:val="32"/>
          <w:szCs w:val="32"/>
        </w:rPr>
      </w:pPr>
      <w:r w:rsidRPr="00392F31">
        <w:rPr>
          <w:rFonts w:ascii="Kokila" w:hAnsi="Kokila" w:cs="Kokila"/>
          <w:sz w:val="32"/>
          <w:szCs w:val="32"/>
        </w:rPr>
        <w:t>-------------------------------------------------------------------------------------------------------------</w:t>
      </w:r>
    </w:p>
    <w:p w14:paraId="5B8DE8E6" w14:textId="77777777" w:rsidR="00C478C3" w:rsidRDefault="00C478C3" w:rsidP="00C478C3">
      <w:pPr>
        <w:spacing w:after="0" w:line="360" w:lineRule="auto"/>
        <w:rPr>
          <w:rFonts w:ascii="Kokila" w:hAnsi="Kokila" w:cs="Kokila"/>
          <w:sz w:val="32"/>
          <w:szCs w:val="32"/>
        </w:rPr>
      </w:pPr>
      <w:r w:rsidRPr="00392F31">
        <w:rPr>
          <w:rFonts w:ascii="Kokila" w:hAnsi="Kokila" w:cs="Kokila"/>
          <w:sz w:val="32"/>
          <w:szCs w:val="32"/>
        </w:rPr>
        <w:t>-------------------------------------------------------------------------------------------------------------</w:t>
      </w:r>
    </w:p>
    <w:p w14:paraId="6E2CB14B" w14:textId="77777777" w:rsidR="00C478C3" w:rsidRDefault="00C478C3" w:rsidP="00C478C3">
      <w:pPr>
        <w:spacing w:after="0" w:line="360" w:lineRule="auto"/>
        <w:jc w:val="both"/>
        <w:rPr>
          <w:rFonts w:ascii="Kokila" w:hAnsi="Kokila" w:cs="Kokila"/>
          <w:sz w:val="32"/>
          <w:szCs w:val="32"/>
        </w:rPr>
      </w:pPr>
      <w:r w:rsidRPr="00392F31">
        <w:rPr>
          <w:rFonts w:ascii="Kokila" w:hAnsi="Kokila" w:cs="Kokila"/>
          <w:sz w:val="32"/>
          <w:szCs w:val="32"/>
        </w:rPr>
        <w:t>-------------------------------------------------------------------------------------------------------------</w:t>
      </w:r>
    </w:p>
    <w:p w14:paraId="439A801C" w14:textId="77777777" w:rsidR="00C478C3" w:rsidRDefault="00C478C3" w:rsidP="00C478C3">
      <w:pPr>
        <w:spacing w:after="0" w:line="360" w:lineRule="auto"/>
        <w:rPr>
          <w:rFonts w:ascii="Kokila" w:hAnsi="Kokila" w:cs="Kokila"/>
          <w:sz w:val="32"/>
          <w:szCs w:val="32"/>
        </w:rPr>
      </w:pPr>
      <w:r w:rsidRPr="00392F31">
        <w:rPr>
          <w:rFonts w:ascii="Kokila" w:hAnsi="Kokila" w:cs="Kokila"/>
          <w:sz w:val="32"/>
          <w:szCs w:val="32"/>
        </w:rPr>
        <w:t>-------------------------------------------------------------------------------------------------------------</w:t>
      </w:r>
    </w:p>
    <w:p w14:paraId="0A00163E" w14:textId="19318160" w:rsidR="00C478C3" w:rsidRPr="00C478C3" w:rsidRDefault="00C478C3" w:rsidP="00C478C3">
      <w:pPr>
        <w:spacing w:after="0" w:line="480" w:lineRule="auto"/>
        <w:rPr>
          <w:rFonts w:ascii="Kokila" w:hAnsi="Kokila" w:cs="Kokila"/>
          <w:sz w:val="32"/>
          <w:szCs w:val="28"/>
        </w:rPr>
      </w:pPr>
      <w:r w:rsidRPr="00392F31">
        <w:rPr>
          <w:rFonts w:ascii="Kokila" w:hAnsi="Kokila" w:cs="Kokila"/>
          <w:sz w:val="32"/>
          <w:szCs w:val="32"/>
        </w:rPr>
        <w:t>-------------------------------------------------------------------------------------------------------------</w:t>
      </w:r>
    </w:p>
    <w:p w14:paraId="1C1A5CB9" w14:textId="77777777" w:rsidR="00D859B5" w:rsidRPr="00B27F73" w:rsidRDefault="00D859B5">
      <w:pPr>
        <w:pStyle w:val="ListParagraph"/>
        <w:numPr>
          <w:ilvl w:val="0"/>
          <w:numId w:val="46"/>
        </w:numPr>
        <w:spacing w:after="0" w:line="312" w:lineRule="auto"/>
        <w:ind w:left="720"/>
        <w:rPr>
          <w:rFonts w:ascii="Kokila" w:hAnsi="Kokila" w:cs="Kokila"/>
          <w:sz w:val="32"/>
          <w:szCs w:val="28"/>
        </w:rPr>
      </w:pPr>
      <w:r w:rsidRPr="00B27F73">
        <w:rPr>
          <w:rFonts w:ascii="Kokila" w:hAnsi="Kokila" w:cs="Kokila"/>
          <w:sz w:val="32"/>
          <w:szCs w:val="28"/>
          <w:cs/>
        </w:rPr>
        <w:t>लेखांकन सूचना प्रणाली के अवयवो का वर्णन कीजिए।</w:t>
      </w:r>
    </w:p>
    <w:p w14:paraId="3A63F11C" w14:textId="77777777" w:rsidR="00D859B5" w:rsidRDefault="00D859B5" w:rsidP="00C41229">
      <w:pPr>
        <w:pStyle w:val="ListParagraph"/>
        <w:spacing w:after="0" w:line="312" w:lineRule="auto"/>
        <w:rPr>
          <w:rFonts w:ascii="Kokila" w:hAnsi="Kokila" w:cs="Kokila"/>
          <w:sz w:val="32"/>
          <w:szCs w:val="28"/>
        </w:rPr>
      </w:pPr>
      <w:r w:rsidRPr="00B27F73">
        <w:rPr>
          <w:rFonts w:ascii="Kokila" w:hAnsi="Kokila" w:cs="Kokila"/>
          <w:sz w:val="32"/>
          <w:szCs w:val="28"/>
        </w:rPr>
        <w:t>Describe the components of an Accounting Information System.</w:t>
      </w:r>
    </w:p>
    <w:p w14:paraId="111D82D6" w14:textId="77777777" w:rsidR="00C478C3" w:rsidRDefault="00C478C3" w:rsidP="00C478C3">
      <w:pPr>
        <w:spacing w:after="0" w:line="360" w:lineRule="auto"/>
        <w:rPr>
          <w:rFonts w:ascii="Kokila" w:hAnsi="Kokila" w:cs="Kokila"/>
          <w:sz w:val="32"/>
          <w:szCs w:val="32"/>
        </w:rPr>
      </w:pPr>
      <w:r w:rsidRPr="00392F31">
        <w:rPr>
          <w:rFonts w:ascii="Kokila" w:hAnsi="Kokila" w:cs="Kokila"/>
          <w:sz w:val="32"/>
          <w:szCs w:val="32"/>
        </w:rPr>
        <w:t>-------------------------------------------------------------------------------------------------------------</w:t>
      </w:r>
    </w:p>
    <w:p w14:paraId="34311001" w14:textId="77777777" w:rsidR="00C478C3" w:rsidRDefault="00C478C3" w:rsidP="00C478C3">
      <w:pPr>
        <w:tabs>
          <w:tab w:val="left" w:pos="4770"/>
        </w:tabs>
        <w:spacing w:after="0" w:line="360" w:lineRule="auto"/>
        <w:rPr>
          <w:rFonts w:ascii="Kokila" w:hAnsi="Kokila" w:cs="Kokila"/>
          <w:sz w:val="32"/>
          <w:szCs w:val="32"/>
        </w:rPr>
      </w:pPr>
      <w:r w:rsidRPr="00392F31">
        <w:rPr>
          <w:rFonts w:ascii="Kokila" w:hAnsi="Kokila" w:cs="Kokila"/>
          <w:sz w:val="32"/>
          <w:szCs w:val="32"/>
        </w:rPr>
        <w:t>-------------------------------------------------------------------------------------------------------------</w:t>
      </w:r>
    </w:p>
    <w:p w14:paraId="593FBC0C" w14:textId="77777777" w:rsidR="00C478C3" w:rsidRDefault="00C478C3" w:rsidP="00C478C3">
      <w:pPr>
        <w:spacing w:after="0" w:line="360" w:lineRule="auto"/>
        <w:rPr>
          <w:rFonts w:ascii="Kokila" w:hAnsi="Kokila" w:cs="Kokila"/>
          <w:sz w:val="32"/>
          <w:szCs w:val="32"/>
        </w:rPr>
      </w:pPr>
      <w:r w:rsidRPr="00392F31">
        <w:rPr>
          <w:rFonts w:ascii="Kokila" w:hAnsi="Kokila" w:cs="Kokila"/>
          <w:sz w:val="32"/>
          <w:szCs w:val="32"/>
        </w:rPr>
        <w:t>-------------------------------------------------------------------------------------------------------------</w:t>
      </w:r>
    </w:p>
    <w:p w14:paraId="7D1DEF59" w14:textId="77777777" w:rsidR="00C478C3" w:rsidRDefault="00C478C3" w:rsidP="00C478C3">
      <w:pPr>
        <w:spacing w:after="0" w:line="360" w:lineRule="auto"/>
        <w:jc w:val="both"/>
        <w:rPr>
          <w:rFonts w:ascii="Kokila" w:hAnsi="Kokila" w:cs="Kokila"/>
          <w:sz w:val="32"/>
          <w:szCs w:val="32"/>
        </w:rPr>
      </w:pPr>
      <w:r w:rsidRPr="00392F31">
        <w:rPr>
          <w:rFonts w:ascii="Kokila" w:hAnsi="Kokila" w:cs="Kokila"/>
          <w:sz w:val="32"/>
          <w:szCs w:val="32"/>
        </w:rPr>
        <w:t>-------------------------------------------------------------------------------------------------------------</w:t>
      </w:r>
    </w:p>
    <w:p w14:paraId="0074251E" w14:textId="77777777" w:rsidR="00C478C3" w:rsidRDefault="00C478C3" w:rsidP="00C478C3">
      <w:pPr>
        <w:spacing w:after="0" w:line="360" w:lineRule="auto"/>
        <w:rPr>
          <w:rFonts w:ascii="Kokila" w:hAnsi="Kokila" w:cs="Kokila"/>
          <w:sz w:val="32"/>
          <w:szCs w:val="32"/>
        </w:rPr>
      </w:pPr>
      <w:r w:rsidRPr="00392F31">
        <w:rPr>
          <w:rFonts w:ascii="Kokila" w:hAnsi="Kokila" w:cs="Kokila"/>
          <w:sz w:val="32"/>
          <w:szCs w:val="32"/>
        </w:rPr>
        <w:t>-------------------------------------------------------------------------------------------------------------</w:t>
      </w:r>
    </w:p>
    <w:p w14:paraId="5ED1A57A" w14:textId="02C0A613" w:rsidR="00C478C3" w:rsidRPr="00C478C3" w:rsidRDefault="00C478C3" w:rsidP="00C478C3">
      <w:pPr>
        <w:spacing w:after="0" w:line="312" w:lineRule="auto"/>
        <w:rPr>
          <w:rFonts w:ascii="Kokila" w:hAnsi="Kokila" w:cs="Kokila"/>
          <w:sz w:val="32"/>
          <w:szCs w:val="28"/>
        </w:rPr>
      </w:pPr>
      <w:r w:rsidRPr="00392F31">
        <w:rPr>
          <w:rFonts w:ascii="Kokila" w:hAnsi="Kokila" w:cs="Kokila"/>
          <w:sz w:val="32"/>
          <w:szCs w:val="32"/>
        </w:rPr>
        <w:t>-------------------------------------------------------------------------------------------------------------</w:t>
      </w:r>
    </w:p>
    <w:p w14:paraId="27259916" w14:textId="77777777" w:rsidR="00D859B5" w:rsidRPr="00B27F73" w:rsidRDefault="00D859B5">
      <w:pPr>
        <w:pStyle w:val="ListParagraph"/>
        <w:numPr>
          <w:ilvl w:val="0"/>
          <w:numId w:val="46"/>
        </w:numPr>
        <w:spacing w:after="0" w:line="312" w:lineRule="auto"/>
        <w:ind w:left="720"/>
        <w:rPr>
          <w:rFonts w:ascii="Kokila" w:hAnsi="Kokila" w:cs="Kokila"/>
          <w:sz w:val="32"/>
          <w:szCs w:val="28"/>
        </w:rPr>
      </w:pPr>
      <w:r w:rsidRPr="00B27F73">
        <w:rPr>
          <w:rFonts w:ascii="Kokila" w:hAnsi="Kokila" w:cs="Kokila"/>
          <w:sz w:val="32"/>
          <w:szCs w:val="28"/>
          <w:cs/>
        </w:rPr>
        <w:lastRenderedPageBreak/>
        <w:t>डाटाबेस प्रबंधन प्रणाली की हानियों का वर्णन कीजिए।</w:t>
      </w:r>
    </w:p>
    <w:p w14:paraId="686EB9A1" w14:textId="77777777" w:rsidR="00D859B5" w:rsidRDefault="00D859B5" w:rsidP="00C41229">
      <w:pPr>
        <w:pStyle w:val="ListParagraph"/>
        <w:spacing w:after="0" w:line="312" w:lineRule="auto"/>
        <w:rPr>
          <w:rFonts w:ascii="Kokila" w:hAnsi="Kokila" w:cs="Kokila"/>
          <w:sz w:val="32"/>
          <w:szCs w:val="28"/>
        </w:rPr>
      </w:pPr>
      <w:r w:rsidRPr="00B27F73">
        <w:rPr>
          <w:rFonts w:ascii="Kokila" w:hAnsi="Kokila" w:cs="Kokila"/>
          <w:sz w:val="32"/>
          <w:szCs w:val="28"/>
        </w:rPr>
        <w:t>Describe the disadvantages of Database Management System.</w:t>
      </w:r>
    </w:p>
    <w:p w14:paraId="5F50FBBD" w14:textId="77777777" w:rsidR="00C478C3" w:rsidRDefault="00C478C3" w:rsidP="00C478C3">
      <w:pPr>
        <w:spacing w:after="0" w:line="360" w:lineRule="auto"/>
        <w:rPr>
          <w:rFonts w:ascii="Kokila" w:hAnsi="Kokila" w:cs="Kokila"/>
          <w:sz w:val="32"/>
          <w:szCs w:val="32"/>
        </w:rPr>
      </w:pPr>
      <w:r w:rsidRPr="00392F31">
        <w:rPr>
          <w:rFonts w:ascii="Kokila" w:hAnsi="Kokila" w:cs="Kokila"/>
          <w:sz w:val="32"/>
          <w:szCs w:val="32"/>
        </w:rPr>
        <w:t>-------------------------------------------------------------------------------------------------------------</w:t>
      </w:r>
    </w:p>
    <w:p w14:paraId="40D66B76" w14:textId="77777777" w:rsidR="00C478C3" w:rsidRDefault="00C478C3" w:rsidP="00C478C3">
      <w:pPr>
        <w:tabs>
          <w:tab w:val="left" w:pos="4770"/>
        </w:tabs>
        <w:spacing w:after="0" w:line="360" w:lineRule="auto"/>
        <w:rPr>
          <w:rFonts w:ascii="Kokila" w:hAnsi="Kokila" w:cs="Kokila"/>
          <w:sz w:val="32"/>
          <w:szCs w:val="32"/>
        </w:rPr>
      </w:pPr>
      <w:r w:rsidRPr="00392F31">
        <w:rPr>
          <w:rFonts w:ascii="Kokila" w:hAnsi="Kokila" w:cs="Kokila"/>
          <w:sz w:val="32"/>
          <w:szCs w:val="32"/>
        </w:rPr>
        <w:t>-------------------------------------------------------------------------------------------------------------</w:t>
      </w:r>
    </w:p>
    <w:p w14:paraId="7CE5539F" w14:textId="77777777" w:rsidR="00C478C3" w:rsidRDefault="00C478C3" w:rsidP="00C478C3">
      <w:pPr>
        <w:spacing w:after="0" w:line="360" w:lineRule="auto"/>
        <w:rPr>
          <w:rFonts w:ascii="Kokila" w:hAnsi="Kokila" w:cs="Kokila"/>
          <w:sz w:val="32"/>
          <w:szCs w:val="32"/>
        </w:rPr>
      </w:pPr>
      <w:r w:rsidRPr="00392F31">
        <w:rPr>
          <w:rFonts w:ascii="Kokila" w:hAnsi="Kokila" w:cs="Kokila"/>
          <w:sz w:val="32"/>
          <w:szCs w:val="32"/>
        </w:rPr>
        <w:t>-------------------------------------------------------------------------------------------------------------</w:t>
      </w:r>
    </w:p>
    <w:p w14:paraId="04C5FF17" w14:textId="77777777" w:rsidR="00C478C3" w:rsidRDefault="00C478C3" w:rsidP="00C478C3">
      <w:pPr>
        <w:spacing w:after="0" w:line="360" w:lineRule="auto"/>
        <w:jc w:val="both"/>
        <w:rPr>
          <w:rFonts w:ascii="Kokila" w:hAnsi="Kokila" w:cs="Kokila"/>
          <w:sz w:val="32"/>
          <w:szCs w:val="32"/>
        </w:rPr>
      </w:pPr>
      <w:r w:rsidRPr="00392F31">
        <w:rPr>
          <w:rFonts w:ascii="Kokila" w:hAnsi="Kokila" w:cs="Kokila"/>
          <w:sz w:val="32"/>
          <w:szCs w:val="32"/>
        </w:rPr>
        <w:t>-------------------------------------------------------------------------------------------------------------</w:t>
      </w:r>
    </w:p>
    <w:p w14:paraId="3AD7C071" w14:textId="77777777" w:rsidR="00C478C3" w:rsidRDefault="00C478C3" w:rsidP="00C478C3">
      <w:pPr>
        <w:spacing w:after="0" w:line="360" w:lineRule="auto"/>
        <w:rPr>
          <w:rFonts w:ascii="Kokila" w:hAnsi="Kokila" w:cs="Kokila"/>
          <w:sz w:val="32"/>
          <w:szCs w:val="32"/>
        </w:rPr>
      </w:pPr>
      <w:r w:rsidRPr="00392F31">
        <w:rPr>
          <w:rFonts w:ascii="Kokila" w:hAnsi="Kokila" w:cs="Kokila"/>
          <w:sz w:val="32"/>
          <w:szCs w:val="32"/>
        </w:rPr>
        <w:t>-------------------------------------------------------------------------------------------------------------</w:t>
      </w:r>
    </w:p>
    <w:p w14:paraId="2D97ADE9" w14:textId="01FE738A" w:rsidR="00C478C3" w:rsidRPr="00C478C3" w:rsidRDefault="00C478C3" w:rsidP="00C478C3">
      <w:pPr>
        <w:spacing w:after="0" w:line="480" w:lineRule="auto"/>
        <w:rPr>
          <w:rFonts w:ascii="Kokila" w:hAnsi="Kokila" w:cs="Kokila"/>
          <w:sz w:val="32"/>
          <w:szCs w:val="28"/>
        </w:rPr>
      </w:pPr>
      <w:r w:rsidRPr="00392F31">
        <w:rPr>
          <w:rFonts w:ascii="Kokila" w:hAnsi="Kokila" w:cs="Kokila"/>
          <w:sz w:val="32"/>
          <w:szCs w:val="32"/>
        </w:rPr>
        <w:t>-------------------------------------------------------------------------------------------------------------</w:t>
      </w:r>
    </w:p>
    <w:p w14:paraId="7AD4511E" w14:textId="77777777" w:rsidR="00D859B5" w:rsidRPr="00B27F73" w:rsidRDefault="00D859B5">
      <w:pPr>
        <w:pStyle w:val="ListParagraph"/>
        <w:numPr>
          <w:ilvl w:val="0"/>
          <w:numId w:val="46"/>
        </w:numPr>
        <w:spacing w:after="0" w:line="312" w:lineRule="auto"/>
        <w:ind w:left="720"/>
        <w:rPr>
          <w:rFonts w:ascii="Kokila" w:hAnsi="Kokila" w:cs="Kokila"/>
          <w:sz w:val="32"/>
          <w:szCs w:val="28"/>
        </w:rPr>
      </w:pPr>
      <w:r w:rsidRPr="00B27F73">
        <w:rPr>
          <w:rFonts w:ascii="Kokila" w:hAnsi="Kokila" w:cs="Kokila"/>
          <w:sz w:val="32"/>
          <w:szCs w:val="28"/>
          <w:cs/>
        </w:rPr>
        <w:t>डाटाबेस का अर्थ बताते हुए उसके प्रकारों का वर्णन कीजिए।</w:t>
      </w:r>
    </w:p>
    <w:p w14:paraId="3E38E0DD" w14:textId="77777777" w:rsidR="00D859B5" w:rsidRDefault="00D859B5" w:rsidP="00C41229">
      <w:pPr>
        <w:pStyle w:val="ListParagraph"/>
        <w:spacing w:after="0" w:line="312" w:lineRule="auto"/>
        <w:rPr>
          <w:rFonts w:ascii="Kokila" w:hAnsi="Kokila" w:cs="Kokila"/>
          <w:sz w:val="32"/>
          <w:szCs w:val="28"/>
        </w:rPr>
      </w:pPr>
      <w:r w:rsidRPr="00B27F73">
        <w:rPr>
          <w:rFonts w:ascii="Kokila" w:hAnsi="Kokila" w:cs="Kokila"/>
          <w:sz w:val="32"/>
          <w:szCs w:val="28"/>
        </w:rPr>
        <w:t>Explain the meaning of Database and describe its types.</w:t>
      </w:r>
    </w:p>
    <w:p w14:paraId="739E07B0" w14:textId="77777777" w:rsidR="00C478C3" w:rsidRDefault="00C478C3" w:rsidP="00C478C3">
      <w:pPr>
        <w:spacing w:after="0" w:line="360" w:lineRule="auto"/>
        <w:rPr>
          <w:rFonts w:ascii="Kokila" w:hAnsi="Kokila" w:cs="Kokila"/>
          <w:sz w:val="32"/>
          <w:szCs w:val="32"/>
        </w:rPr>
      </w:pPr>
      <w:r w:rsidRPr="00392F31">
        <w:rPr>
          <w:rFonts w:ascii="Kokila" w:hAnsi="Kokila" w:cs="Kokila"/>
          <w:sz w:val="32"/>
          <w:szCs w:val="32"/>
        </w:rPr>
        <w:t>-------------------------------------------------------------------------------------------------------------</w:t>
      </w:r>
    </w:p>
    <w:p w14:paraId="1099D4D0" w14:textId="77777777" w:rsidR="00C478C3" w:rsidRDefault="00C478C3" w:rsidP="00C478C3">
      <w:pPr>
        <w:tabs>
          <w:tab w:val="left" w:pos="4770"/>
        </w:tabs>
        <w:spacing w:after="0" w:line="360" w:lineRule="auto"/>
        <w:rPr>
          <w:rFonts w:ascii="Kokila" w:hAnsi="Kokila" w:cs="Kokila"/>
          <w:sz w:val="32"/>
          <w:szCs w:val="32"/>
        </w:rPr>
      </w:pPr>
      <w:r w:rsidRPr="00392F31">
        <w:rPr>
          <w:rFonts w:ascii="Kokila" w:hAnsi="Kokila" w:cs="Kokila"/>
          <w:sz w:val="32"/>
          <w:szCs w:val="32"/>
        </w:rPr>
        <w:t>-------------------------------------------------------------------------------------------------------------</w:t>
      </w:r>
    </w:p>
    <w:p w14:paraId="7885FC5C" w14:textId="77777777" w:rsidR="00C478C3" w:rsidRDefault="00C478C3" w:rsidP="00C478C3">
      <w:pPr>
        <w:spacing w:after="0" w:line="360" w:lineRule="auto"/>
        <w:rPr>
          <w:rFonts w:ascii="Kokila" w:hAnsi="Kokila" w:cs="Kokila"/>
          <w:sz w:val="32"/>
          <w:szCs w:val="32"/>
        </w:rPr>
      </w:pPr>
      <w:r w:rsidRPr="00392F31">
        <w:rPr>
          <w:rFonts w:ascii="Kokila" w:hAnsi="Kokila" w:cs="Kokila"/>
          <w:sz w:val="32"/>
          <w:szCs w:val="32"/>
        </w:rPr>
        <w:t>-------------------------------------------------------------------------------------------------------------</w:t>
      </w:r>
    </w:p>
    <w:p w14:paraId="0E1661B6" w14:textId="22984E62" w:rsidR="00666E50" w:rsidRDefault="00666E50" w:rsidP="00666E50">
      <w:pPr>
        <w:spacing w:after="0" w:line="360" w:lineRule="auto"/>
        <w:rPr>
          <w:rFonts w:ascii="Kokila" w:hAnsi="Kokila" w:cs="Kokila"/>
          <w:sz w:val="32"/>
          <w:szCs w:val="32"/>
        </w:rPr>
      </w:pPr>
      <w:r w:rsidRPr="00392F31">
        <w:rPr>
          <w:rFonts w:ascii="Kokila" w:hAnsi="Kokila" w:cs="Kokila"/>
          <w:sz w:val="32"/>
          <w:szCs w:val="32"/>
        </w:rPr>
        <w:t>-------------------------------------------------------------------------------------------------------------</w:t>
      </w:r>
    </w:p>
    <w:p w14:paraId="472F5C98" w14:textId="432F7132" w:rsidR="00C478C3" w:rsidRDefault="00C478C3" w:rsidP="00C478C3">
      <w:pPr>
        <w:spacing w:after="0" w:line="360" w:lineRule="auto"/>
        <w:jc w:val="both"/>
        <w:rPr>
          <w:rFonts w:ascii="Kokila" w:hAnsi="Kokila" w:cs="Kokila"/>
          <w:sz w:val="32"/>
          <w:szCs w:val="32"/>
        </w:rPr>
      </w:pPr>
      <w:r w:rsidRPr="00392F31">
        <w:rPr>
          <w:rFonts w:ascii="Kokila" w:hAnsi="Kokila" w:cs="Kokila"/>
          <w:sz w:val="32"/>
          <w:szCs w:val="32"/>
        </w:rPr>
        <w:t>-------------------------------------------------------------------------------------------------------------</w:t>
      </w:r>
    </w:p>
    <w:p w14:paraId="7F0000C4" w14:textId="77777777" w:rsidR="00C478C3" w:rsidRDefault="00C478C3" w:rsidP="00C478C3">
      <w:pPr>
        <w:spacing w:after="0" w:line="360" w:lineRule="auto"/>
        <w:rPr>
          <w:rFonts w:ascii="Kokila" w:hAnsi="Kokila" w:cs="Kokila"/>
          <w:sz w:val="32"/>
          <w:szCs w:val="32"/>
        </w:rPr>
      </w:pPr>
      <w:r w:rsidRPr="00392F31">
        <w:rPr>
          <w:rFonts w:ascii="Kokila" w:hAnsi="Kokila" w:cs="Kokila"/>
          <w:sz w:val="32"/>
          <w:szCs w:val="32"/>
        </w:rPr>
        <w:t>-------------------------------------------------------------------------------------------------------------</w:t>
      </w:r>
    </w:p>
    <w:p w14:paraId="161B5901" w14:textId="3E2A5F55" w:rsidR="00C478C3" w:rsidRPr="00C478C3" w:rsidRDefault="00C478C3" w:rsidP="00C478C3">
      <w:pPr>
        <w:spacing w:after="0" w:line="480" w:lineRule="auto"/>
        <w:rPr>
          <w:rFonts w:ascii="Kokila" w:hAnsi="Kokila" w:cs="Kokila"/>
          <w:sz w:val="32"/>
          <w:szCs w:val="28"/>
        </w:rPr>
      </w:pPr>
      <w:r w:rsidRPr="00392F31">
        <w:rPr>
          <w:rFonts w:ascii="Kokila" w:hAnsi="Kokila" w:cs="Kokila"/>
          <w:sz w:val="32"/>
          <w:szCs w:val="32"/>
        </w:rPr>
        <w:t>-------------------------------------------------------------------------------------------------------------</w:t>
      </w:r>
    </w:p>
    <w:p w14:paraId="27174698" w14:textId="77777777" w:rsidR="00D859B5" w:rsidRPr="00B27F73" w:rsidRDefault="00D859B5">
      <w:pPr>
        <w:pStyle w:val="ListParagraph"/>
        <w:numPr>
          <w:ilvl w:val="0"/>
          <w:numId w:val="46"/>
        </w:numPr>
        <w:spacing w:after="0" w:line="312" w:lineRule="auto"/>
        <w:ind w:left="720"/>
        <w:rPr>
          <w:rFonts w:ascii="Kokila" w:hAnsi="Kokila" w:cs="Kokila"/>
          <w:sz w:val="32"/>
          <w:szCs w:val="28"/>
        </w:rPr>
      </w:pPr>
      <w:r w:rsidRPr="00B27F73">
        <w:rPr>
          <w:rFonts w:ascii="Kokila" w:hAnsi="Kokila" w:cs="Kokila"/>
          <w:sz w:val="32"/>
          <w:szCs w:val="28"/>
          <w:cs/>
        </w:rPr>
        <w:t xml:space="preserve">डाटाबेस प्रबंधन प्रणाली के लाभो का वर्णन कीजिए। </w:t>
      </w:r>
    </w:p>
    <w:p w14:paraId="42FBF38F" w14:textId="77777777" w:rsidR="00D859B5" w:rsidRDefault="00D859B5" w:rsidP="00C41229">
      <w:pPr>
        <w:pStyle w:val="ListParagraph"/>
        <w:spacing w:after="0" w:line="312" w:lineRule="auto"/>
        <w:rPr>
          <w:rFonts w:ascii="Kokila" w:hAnsi="Kokila" w:cs="Kokila"/>
          <w:sz w:val="32"/>
          <w:szCs w:val="28"/>
        </w:rPr>
      </w:pPr>
      <w:r w:rsidRPr="00B27F73">
        <w:rPr>
          <w:rFonts w:ascii="Kokila" w:hAnsi="Kokila" w:cs="Kokila"/>
          <w:sz w:val="32"/>
          <w:szCs w:val="28"/>
        </w:rPr>
        <w:t>Describe the advantages of Database Management System.</w:t>
      </w:r>
    </w:p>
    <w:p w14:paraId="09D14035" w14:textId="77777777" w:rsidR="00C478C3" w:rsidRDefault="00C478C3" w:rsidP="00C478C3">
      <w:pPr>
        <w:spacing w:after="0" w:line="360" w:lineRule="auto"/>
        <w:rPr>
          <w:rFonts w:ascii="Kokila" w:hAnsi="Kokila" w:cs="Kokila"/>
          <w:sz w:val="32"/>
          <w:szCs w:val="32"/>
        </w:rPr>
      </w:pPr>
      <w:r w:rsidRPr="00392F31">
        <w:rPr>
          <w:rFonts w:ascii="Kokila" w:hAnsi="Kokila" w:cs="Kokila"/>
          <w:sz w:val="32"/>
          <w:szCs w:val="32"/>
        </w:rPr>
        <w:t>-------------------------------------------------------------------------------------------------------------</w:t>
      </w:r>
    </w:p>
    <w:p w14:paraId="3B98E328" w14:textId="77777777" w:rsidR="00C478C3" w:rsidRDefault="00C478C3" w:rsidP="00C478C3">
      <w:pPr>
        <w:tabs>
          <w:tab w:val="left" w:pos="4770"/>
        </w:tabs>
        <w:spacing w:after="0" w:line="360" w:lineRule="auto"/>
        <w:rPr>
          <w:rFonts w:ascii="Kokila" w:hAnsi="Kokila" w:cs="Kokila"/>
          <w:sz w:val="32"/>
          <w:szCs w:val="32"/>
        </w:rPr>
      </w:pPr>
      <w:r w:rsidRPr="00392F31">
        <w:rPr>
          <w:rFonts w:ascii="Kokila" w:hAnsi="Kokila" w:cs="Kokila"/>
          <w:sz w:val="32"/>
          <w:szCs w:val="32"/>
        </w:rPr>
        <w:t>-------------------------------------------------------------------------------------------------------------</w:t>
      </w:r>
    </w:p>
    <w:p w14:paraId="734F4E52" w14:textId="77777777" w:rsidR="00C478C3" w:rsidRDefault="00C478C3" w:rsidP="00C478C3">
      <w:pPr>
        <w:spacing w:after="0" w:line="360" w:lineRule="auto"/>
        <w:rPr>
          <w:rFonts w:ascii="Kokila" w:hAnsi="Kokila" w:cs="Kokila"/>
          <w:sz w:val="32"/>
          <w:szCs w:val="32"/>
        </w:rPr>
      </w:pPr>
      <w:r w:rsidRPr="00392F31">
        <w:rPr>
          <w:rFonts w:ascii="Kokila" w:hAnsi="Kokila" w:cs="Kokila"/>
          <w:sz w:val="32"/>
          <w:szCs w:val="32"/>
        </w:rPr>
        <w:t>-------------------------------------------------------------------------------------------------------------</w:t>
      </w:r>
    </w:p>
    <w:p w14:paraId="447C82FF" w14:textId="77777777" w:rsidR="00C478C3" w:rsidRDefault="00C478C3" w:rsidP="00C478C3">
      <w:pPr>
        <w:spacing w:after="0" w:line="360" w:lineRule="auto"/>
        <w:jc w:val="both"/>
        <w:rPr>
          <w:rFonts w:ascii="Kokila" w:hAnsi="Kokila" w:cs="Kokila"/>
          <w:sz w:val="32"/>
          <w:szCs w:val="32"/>
        </w:rPr>
      </w:pPr>
      <w:r w:rsidRPr="00392F31">
        <w:rPr>
          <w:rFonts w:ascii="Kokila" w:hAnsi="Kokila" w:cs="Kokila"/>
          <w:sz w:val="32"/>
          <w:szCs w:val="32"/>
        </w:rPr>
        <w:t>-------------------------------------------------------------------------------------------------------------</w:t>
      </w:r>
    </w:p>
    <w:p w14:paraId="77BA36FE" w14:textId="77777777" w:rsidR="00C478C3" w:rsidRDefault="00C478C3" w:rsidP="00C478C3">
      <w:pPr>
        <w:spacing w:after="0" w:line="360" w:lineRule="auto"/>
        <w:rPr>
          <w:rFonts w:ascii="Kokila" w:hAnsi="Kokila" w:cs="Kokila"/>
          <w:sz w:val="32"/>
          <w:szCs w:val="32"/>
        </w:rPr>
      </w:pPr>
      <w:r w:rsidRPr="00392F31">
        <w:rPr>
          <w:rFonts w:ascii="Kokila" w:hAnsi="Kokila" w:cs="Kokila"/>
          <w:sz w:val="32"/>
          <w:szCs w:val="32"/>
        </w:rPr>
        <w:t>-------------------------------------------------------------------------------------------------------------</w:t>
      </w:r>
    </w:p>
    <w:p w14:paraId="5AC7FEBA" w14:textId="3DDC9D9E" w:rsidR="00C478C3" w:rsidRPr="00C478C3" w:rsidRDefault="00C478C3" w:rsidP="00C478C3">
      <w:pPr>
        <w:spacing w:after="0" w:line="480" w:lineRule="auto"/>
        <w:rPr>
          <w:rFonts w:ascii="Kokila" w:hAnsi="Kokila" w:cs="Kokila"/>
          <w:sz w:val="32"/>
          <w:szCs w:val="28"/>
        </w:rPr>
      </w:pPr>
      <w:r w:rsidRPr="00392F31">
        <w:rPr>
          <w:rFonts w:ascii="Kokila" w:hAnsi="Kokila" w:cs="Kokila"/>
          <w:sz w:val="32"/>
          <w:szCs w:val="32"/>
        </w:rPr>
        <w:t>-------------------------------------------------------------------------------------------------------------</w:t>
      </w:r>
    </w:p>
    <w:p w14:paraId="56BB9395" w14:textId="77777777" w:rsidR="00D859B5" w:rsidRPr="00B27F73" w:rsidRDefault="00D859B5">
      <w:pPr>
        <w:pStyle w:val="ListParagraph"/>
        <w:numPr>
          <w:ilvl w:val="0"/>
          <w:numId w:val="46"/>
        </w:numPr>
        <w:spacing w:after="0" w:line="312" w:lineRule="auto"/>
        <w:ind w:left="720"/>
        <w:rPr>
          <w:rFonts w:ascii="Kokila" w:hAnsi="Kokila" w:cs="Kokila"/>
          <w:sz w:val="32"/>
          <w:szCs w:val="28"/>
        </w:rPr>
      </w:pPr>
      <w:r w:rsidRPr="00B27F73">
        <w:rPr>
          <w:rFonts w:ascii="Kokila" w:hAnsi="Kokila" w:cs="Kokila"/>
          <w:sz w:val="32"/>
          <w:szCs w:val="28"/>
          <w:cs/>
        </w:rPr>
        <w:lastRenderedPageBreak/>
        <w:t>एक लेखा सॉफ्टवेयरसोर्सिंग लेने से पहले किन बातों को ध्यान देना आवश्यक होता है</w:t>
      </w:r>
      <w:r w:rsidRPr="00B27F73">
        <w:rPr>
          <w:rFonts w:ascii="Kokila" w:hAnsi="Kokila" w:cs="Kokila"/>
          <w:sz w:val="32"/>
          <w:szCs w:val="28"/>
        </w:rPr>
        <w:t>?</w:t>
      </w:r>
    </w:p>
    <w:p w14:paraId="7519A4C6" w14:textId="023A5DB6" w:rsidR="00D859B5" w:rsidRDefault="00D859B5" w:rsidP="00C41229">
      <w:pPr>
        <w:pStyle w:val="ListParagraph"/>
        <w:spacing w:after="0" w:line="312" w:lineRule="auto"/>
        <w:rPr>
          <w:rFonts w:ascii="Kokila" w:hAnsi="Kokila" w:cs="Kokila"/>
          <w:sz w:val="32"/>
          <w:szCs w:val="28"/>
        </w:rPr>
      </w:pPr>
      <w:r w:rsidRPr="00B27F73">
        <w:rPr>
          <w:rFonts w:ascii="Kokila" w:hAnsi="Kokila" w:cs="Kokila"/>
          <w:sz w:val="32"/>
          <w:szCs w:val="28"/>
        </w:rPr>
        <w:t>What are the things to</w:t>
      </w:r>
      <w:r w:rsidR="00143595">
        <w:rPr>
          <w:rFonts w:ascii="Kokila" w:hAnsi="Kokila" w:cs="Kokila"/>
          <w:sz w:val="32"/>
          <w:szCs w:val="28"/>
        </w:rPr>
        <w:t xml:space="preserve"> be</w:t>
      </w:r>
      <w:r w:rsidRPr="00B27F73">
        <w:rPr>
          <w:rFonts w:ascii="Kokila" w:hAnsi="Kokila" w:cs="Kokila"/>
          <w:sz w:val="32"/>
          <w:szCs w:val="28"/>
        </w:rPr>
        <w:t xml:space="preserve"> consider</w:t>
      </w:r>
      <w:r w:rsidR="00143595">
        <w:rPr>
          <w:rFonts w:ascii="Kokila" w:hAnsi="Kokila" w:cs="Kokila"/>
          <w:sz w:val="32"/>
          <w:szCs w:val="28"/>
        </w:rPr>
        <w:t>ed</w:t>
      </w:r>
      <w:r w:rsidRPr="00B27F73">
        <w:rPr>
          <w:rFonts w:ascii="Kokila" w:hAnsi="Kokila" w:cs="Kokila"/>
          <w:sz w:val="32"/>
          <w:szCs w:val="28"/>
        </w:rPr>
        <w:t xml:space="preserve"> before sourcing an Accounting Software?</w:t>
      </w:r>
    </w:p>
    <w:p w14:paraId="0AE08BC5" w14:textId="77777777" w:rsidR="00C478C3" w:rsidRDefault="00C478C3" w:rsidP="00C478C3">
      <w:pPr>
        <w:spacing w:after="0" w:line="360" w:lineRule="auto"/>
        <w:rPr>
          <w:rFonts w:ascii="Kokila" w:hAnsi="Kokila" w:cs="Kokila"/>
          <w:sz w:val="32"/>
          <w:szCs w:val="32"/>
        </w:rPr>
      </w:pPr>
      <w:r w:rsidRPr="00392F31">
        <w:rPr>
          <w:rFonts w:ascii="Kokila" w:hAnsi="Kokila" w:cs="Kokila"/>
          <w:sz w:val="32"/>
          <w:szCs w:val="32"/>
        </w:rPr>
        <w:t>-------------------------------------------------------------------------------------------------------------</w:t>
      </w:r>
    </w:p>
    <w:p w14:paraId="635EB917" w14:textId="77777777" w:rsidR="00C478C3" w:rsidRDefault="00C478C3" w:rsidP="00C478C3">
      <w:pPr>
        <w:tabs>
          <w:tab w:val="left" w:pos="4770"/>
        </w:tabs>
        <w:spacing w:after="0" w:line="360" w:lineRule="auto"/>
        <w:rPr>
          <w:rFonts w:ascii="Kokila" w:hAnsi="Kokila" w:cs="Kokila"/>
          <w:sz w:val="32"/>
          <w:szCs w:val="32"/>
        </w:rPr>
      </w:pPr>
      <w:r w:rsidRPr="00392F31">
        <w:rPr>
          <w:rFonts w:ascii="Kokila" w:hAnsi="Kokila" w:cs="Kokila"/>
          <w:sz w:val="32"/>
          <w:szCs w:val="32"/>
        </w:rPr>
        <w:t>-------------------------------------------------------------------------------------------------------------</w:t>
      </w:r>
    </w:p>
    <w:p w14:paraId="43EF8DDC" w14:textId="77777777" w:rsidR="00C478C3" w:rsidRDefault="00C478C3" w:rsidP="00C478C3">
      <w:pPr>
        <w:spacing w:after="0" w:line="360" w:lineRule="auto"/>
        <w:rPr>
          <w:rFonts w:ascii="Kokila" w:hAnsi="Kokila" w:cs="Kokila"/>
          <w:sz w:val="32"/>
          <w:szCs w:val="32"/>
        </w:rPr>
      </w:pPr>
      <w:r w:rsidRPr="00392F31">
        <w:rPr>
          <w:rFonts w:ascii="Kokila" w:hAnsi="Kokila" w:cs="Kokila"/>
          <w:sz w:val="32"/>
          <w:szCs w:val="32"/>
        </w:rPr>
        <w:t>-------------------------------------------------------------------------------------------------------------</w:t>
      </w:r>
    </w:p>
    <w:p w14:paraId="5821F6FB" w14:textId="77777777" w:rsidR="00C478C3" w:rsidRDefault="00C478C3" w:rsidP="00C478C3">
      <w:pPr>
        <w:spacing w:after="0" w:line="360" w:lineRule="auto"/>
        <w:jc w:val="both"/>
        <w:rPr>
          <w:rFonts w:ascii="Kokila" w:hAnsi="Kokila" w:cs="Kokila"/>
          <w:sz w:val="32"/>
          <w:szCs w:val="32"/>
        </w:rPr>
      </w:pPr>
      <w:r w:rsidRPr="00392F31">
        <w:rPr>
          <w:rFonts w:ascii="Kokila" w:hAnsi="Kokila" w:cs="Kokila"/>
          <w:sz w:val="32"/>
          <w:szCs w:val="32"/>
        </w:rPr>
        <w:t>-------------------------------------------------------------------------------------------------------------</w:t>
      </w:r>
    </w:p>
    <w:p w14:paraId="2A0CCEA8" w14:textId="77777777" w:rsidR="00C478C3" w:rsidRDefault="00C478C3" w:rsidP="00C478C3">
      <w:pPr>
        <w:spacing w:after="0" w:line="360" w:lineRule="auto"/>
        <w:rPr>
          <w:rFonts w:ascii="Kokila" w:hAnsi="Kokila" w:cs="Kokila"/>
          <w:sz w:val="32"/>
          <w:szCs w:val="32"/>
        </w:rPr>
      </w:pPr>
      <w:r w:rsidRPr="00392F31">
        <w:rPr>
          <w:rFonts w:ascii="Kokila" w:hAnsi="Kokila" w:cs="Kokila"/>
          <w:sz w:val="32"/>
          <w:szCs w:val="32"/>
        </w:rPr>
        <w:t>-------------------------------------------------------------------------------------------------------------</w:t>
      </w:r>
    </w:p>
    <w:p w14:paraId="7E6D92AD" w14:textId="4860C3D8" w:rsidR="00C478C3" w:rsidRPr="00C478C3" w:rsidRDefault="00C478C3" w:rsidP="00666E50">
      <w:pPr>
        <w:spacing w:after="0" w:line="480" w:lineRule="auto"/>
        <w:rPr>
          <w:rFonts w:ascii="Kokila" w:hAnsi="Kokila" w:cs="Kokila"/>
          <w:sz w:val="32"/>
          <w:szCs w:val="28"/>
        </w:rPr>
      </w:pPr>
      <w:r w:rsidRPr="00392F31">
        <w:rPr>
          <w:rFonts w:ascii="Kokila" w:hAnsi="Kokila" w:cs="Kokila"/>
          <w:sz w:val="32"/>
          <w:szCs w:val="32"/>
        </w:rPr>
        <w:t>-------------------------------------------------------------------------------------------------------------</w:t>
      </w:r>
    </w:p>
    <w:p w14:paraId="73D3447A" w14:textId="3D8D8555" w:rsidR="00D859B5" w:rsidRPr="00B27F73" w:rsidRDefault="00D859B5">
      <w:pPr>
        <w:pStyle w:val="ListParagraph"/>
        <w:numPr>
          <w:ilvl w:val="0"/>
          <w:numId w:val="46"/>
        </w:numPr>
        <w:spacing w:after="0" w:line="312" w:lineRule="auto"/>
        <w:ind w:left="720"/>
        <w:rPr>
          <w:rFonts w:ascii="Kokila" w:hAnsi="Kokila" w:cs="Kokila"/>
          <w:sz w:val="32"/>
          <w:szCs w:val="28"/>
        </w:rPr>
      </w:pPr>
      <w:r w:rsidRPr="00B27F73">
        <w:rPr>
          <w:rFonts w:ascii="Kokila" w:hAnsi="Kokila" w:cs="Kokila"/>
          <w:sz w:val="32"/>
          <w:szCs w:val="28"/>
          <w:cs/>
        </w:rPr>
        <w:t xml:space="preserve">कंप्यूटर और कैल्कुलेटर </w:t>
      </w:r>
      <w:r w:rsidR="00143595" w:rsidRPr="00143595">
        <w:rPr>
          <w:rFonts w:ascii="Kokila" w:hAnsi="Kokila" w:cs="Kokila"/>
          <w:sz w:val="32"/>
          <w:szCs w:val="28"/>
          <w:cs/>
        </w:rPr>
        <w:t xml:space="preserve">में </w:t>
      </w:r>
      <w:r w:rsidRPr="00B27F73">
        <w:rPr>
          <w:rFonts w:ascii="Kokila" w:hAnsi="Kokila" w:cs="Kokila"/>
          <w:sz w:val="32"/>
          <w:szCs w:val="28"/>
          <w:cs/>
        </w:rPr>
        <w:t>अंतर लिखिए।</w:t>
      </w:r>
    </w:p>
    <w:p w14:paraId="0AF6E29A" w14:textId="77777777" w:rsidR="00D859B5" w:rsidRDefault="00D859B5" w:rsidP="00C41229">
      <w:pPr>
        <w:pStyle w:val="ListParagraph"/>
        <w:spacing w:after="0" w:line="312" w:lineRule="auto"/>
        <w:rPr>
          <w:rFonts w:ascii="Kokila" w:hAnsi="Kokila" w:cs="Kokila"/>
          <w:sz w:val="32"/>
          <w:szCs w:val="28"/>
        </w:rPr>
      </w:pPr>
      <w:r w:rsidRPr="00B27F73">
        <w:rPr>
          <w:rFonts w:ascii="Kokila" w:hAnsi="Kokila" w:cs="Kokila"/>
          <w:sz w:val="32"/>
          <w:szCs w:val="28"/>
        </w:rPr>
        <w:t>Differentiate between Computer and Calculator.</w:t>
      </w:r>
    </w:p>
    <w:p w14:paraId="01923DA1" w14:textId="77777777" w:rsidR="00C478C3" w:rsidRDefault="00C478C3" w:rsidP="00C478C3">
      <w:pPr>
        <w:spacing w:after="0" w:line="360" w:lineRule="auto"/>
        <w:rPr>
          <w:rFonts w:ascii="Kokila" w:hAnsi="Kokila" w:cs="Kokila"/>
          <w:sz w:val="32"/>
          <w:szCs w:val="32"/>
        </w:rPr>
      </w:pPr>
      <w:r w:rsidRPr="00392F31">
        <w:rPr>
          <w:rFonts w:ascii="Kokila" w:hAnsi="Kokila" w:cs="Kokila"/>
          <w:sz w:val="32"/>
          <w:szCs w:val="32"/>
        </w:rPr>
        <w:t>-------------------------------------------------------------------------------------------------------------</w:t>
      </w:r>
    </w:p>
    <w:p w14:paraId="6252E91B" w14:textId="77777777" w:rsidR="00C478C3" w:rsidRDefault="00C478C3" w:rsidP="00C478C3">
      <w:pPr>
        <w:tabs>
          <w:tab w:val="left" w:pos="4770"/>
        </w:tabs>
        <w:spacing w:after="0" w:line="360" w:lineRule="auto"/>
        <w:rPr>
          <w:rFonts w:ascii="Kokila" w:hAnsi="Kokila" w:cs="Kokila"/>
          <w:sz w:val="32"/>
          <w:szCs w:val="32"/>
        </w:rPr>
      </w:pPr>
      <w:r w:rsidRPr="00392F31">
        <w:rPr>
          <w:rFonts w:ascii="Kokila" w:hAnsi="Kokila" w:cs="Kokila"/>
          <w:sz w:val="32"/>
          <w:szCs w:val="32"/>
        </w:rPr>
        <w:t>-------------------------------------------------------------------------------------------------------------</w:t>
      </w:r>
    </w:p>
    <w:p w14:paraId="21C5A3AD" w14:textId="77777777" w:rsidR="00C478C3" w:rsidRDefault="00C478C3" w:rsidP="00C478C3">
      <w:pPr>
        <w:spacing w:after="0" w:line="360" w:lineRule="auto"/>
        <w:rPr>
          <w:rFonts w:ascii="Kokila" w:hAnsi="Kokila" w:cs="Kokila"/>
          <w:sz w:val="32"/>
          <w:szCs w:val="32"/>
        </w:rPr>
      </w:pPr>
      <w:r w:rsidRPr="00392F31">
        <w:rPr>
          <w:rFonts w:ascii="Kokila" w:hAnsi="Kokila" w:cs="Kokila"/>
          <w:sz w:val="32"/>
          <w:szCs w:val="32"/>
        </w:rPr>
        <w:t>-------------------------------------------------------------------------------------------------------------</w:t>
      </w:r>
    </w:p>
    <w:p w14:paraId="17B3C723" w14:textId="77777777" w:rsidR="00666E50" w:rsidRDefault="00666E50" w:rsidP="00666E50">
      <w:pPr>
        <w:spacing w:after="0" w:line="360" w:lineRule="auto"/>
        <w:rPr>
          <w:rFonts w:ascii="Kokila" w:hAnsi="Kokila" w:cs="Kokila"/>
          <w:sz w:val="32"/>
          <w:szCs w:val="32"/>
        </w:rPr>
      </w:pPr>
      <w:r w:rsidRPr="00392F31">
        <w:rPr>
          <w:rFonts w:ascii="Kokila" w:hAnsi="Kokila" w:cs="Kokila"/>
          <w:sz w:val="32"/>
          <w:szCs w:val="32"/>
        </w:rPr>
        <w:t>-------------------------------------------------------------------------------------------------------------</w:t>
      </w:r>
    </w:p>
    <w:p w14:paraId="3624F43F" w14:textId="77777777" w:rsidR="00C478C3" w:rsidRDefault="00C478C3" w:rsidP="00C478C3">
      <w:pPr>
        <w:spacing w:after="0" w:line="360" w:lineRule="auto"/>
        <w:jc w:val="both"/>
        <w:rPr>
          <w:rFonts w:ascii="Kokila" w:hAnsi="Kokila" w:cs="Kokila"/>
          <w:sz w:val="32"/>
          <w:szCs w:val="32"/>
        </w:rPr>
      </w:pPr>
      <w:r w:rsidRPr="00392F31">
        <w:rPr>
          <w:rFonts w:ascii="Kokila" w:hAnsi="Kokila" w:cs="Kokila"/>
          <w:sz w:val="32"/>
          <w:szCs w:val="32"/>
        </w:rPr>
        <w:t>-------------------------------------------------------------------------------------------------------------</w:t>
      </w:r>
    </w:p>
    <w:p w14:paraId="42BAEAE8" w14:textId="77777777" w:rsidR="00C478C3" w:rsidRDefault="00C478C3" w:rsidP="00C478C3">
      <w:pPr>
        <w:spacing w:after="0" w:line="360" w:lineRule="auto"/>
        <w:rPr>
          <w:rFonts w:ascii="Kokila" w:hAnsi="Kokila" w:cs="Kokila"/>
          <w:sz w:val="32"/>
          <w:szCs w:val="32"/>
        </w:rPr>
      </w:pPr>
      <w:r w:rsidRPr="00392F31">
        <w:rPr>
          <w:rFonts w:ascii="Kokila" w:hAnsi="Kokila" w:cs="Kokila"/>
          <w:sz w:val="32"/>
          <w:szCs w:val="32"/>
        </w:rPr>
        <w:t>-------------------------------------------------------------------------------------------------------------</w:t>
      </w:r>
    </w:p>
    <w:p w14:paraId="1DEB6745" w14:textId="17D28DD7" w:rsidR="00C478C3" w:rsidRPr="00C478C3" w:rsidRDefault="00C478C3" w:rsidP="00666E50">
      <w:pPr>
        <w:spacing w:after="0" w:line="480" w:lineRule="auto"/>
        <w:rPr>
          <w:rFonts w:ascii="Kokila" w:hAnsi="Kokila" w:cs="Kokila"/>
          <w:sz w:val="32"/>
          <w:szCs w:val="28"/>
        </w:rPr>
      </w:pPr>
      <w:r w:rsidRPr="00392F31">
        <w:rPr>
          <w:rFonts w:ascii="Kokila" w:hAnsi="Kokila" w:cs="Kokila"/>
          <w:sz w:val="32"/>
          <w:szCs w:val="32"/>
        </w:rPr>
        <w:t>-------------------------------------------------------------------------------------------------------------</w:t>
      </w:r>
    </w:p>
    <w:p w14:paraId="3C5FDF2C" w14:textId="77777777" w:rsidR="00D859B5" w:rsidRPr="00B27F73" w:rsidRDefault="00D859B5">
      <w:pPr>
        <w:pStyle w:val="ListParagraph"/>
        <w:numPr>
          <w:ilvl w:val="0"/>
          <w:numId w:val="46"/>
        </w:numPr>
        <w:spacing w:after="0" w:line="312" w:lineRule="auto"/>
        <w:ind w:left="720"/>
        <w:rPr>
          <w:rFonts w:ascii="Kokila" w:hAnsi="Kokila" w:cs="Kokila"/>
          <w:sz w:val="32"/>
          <w:szCs w:val="28"/>
        </w:rPr>
      </w:pPr>
      <w:r w:rsidRPr="00B27F73">
        <w:rPr>
          <w:rFonts w:ascii="Kokila" w:hAnsi="Kokila" w:cs="Kokila"/>
          <w:sz w:val="32"/>
          <w:szCs w:val="28"/>
          <w:cs/>
        </w:rPr>
        <w:t>इलेक्ट्रॉनिक विस्तार पत्र की चार विशेषताएं लिखिए।</w:t>
      </w:r>
    </w:p>
    <w:p w14:paraId="450181C9" w14:textId="4E948E7E" w:rsidR="00D859B5" w:rsidRDefault="00D859B5" w:rsidP="00C41229">
      <w:pPr>
        <w:pStyle w:val="ListParagraph"/>
        <w:spacing w:after="0" w:line="312" w:lineRule="auto"/>
        <w:rPr>
          <w:rFonts w:ascii="Kokila" w:hAnsi="Kokila" w:cs="Kokila"/>
          <w:sz w:val="32"/>
          <w:szCs w:val="28"/>
        </w:rPr>
      </w:pPr>
      <w:r w:rsidRPr="00B27F73">
        <w:rPr>
          <w:rFonts w:ascii="Kokila" w:hAnsi="Kokila" w:cs="Kokila"/>
          <w:sz w:val="32"/>
          <w:szCs w:val="28"/>
        </w:rPr>
        <w:t xml:space="preserve">Write any four features of Electronic </w:t>
      </w:r>
      <w:r w:rsidR="0035450F">
        <w:rPr>
          <w:rFonts w:ascii="Kokila" w:hAnsi="Kokila" w:cs="Kokila"/>
          <w:sz w:val="32"/>
          <w:szCs w:val="28"/>
        </w:rPr>
        <w:t>spread sheet</w:t>
      </w:r>
      <w:r w:rsidRPr="00B27F73">
        <w:rPr>
          <w:rFonts w:ascii="Kokila" w:hAnsi="Kokila" w:cs="Kokila"/>
          <w:sz w:val="32"/>
          <w:szCs w:val="28"/>
        </w:rPr>
        <w:t>.</w:t>
      </w:r>
    </w:p>
    <w:p w14:paraId="5EFFE7D0" w14:textId="77777777" w:rsidR="00C478C3" w:rsidRDefault="00C478C3" w:rsidP="00C478C3">
      <w:pPr>
        <w:spacing w:after="0" w:line="360" w:lineRule="auto"/>
        <w:rPr>
          <w:rFonts w:ascii="Kokila" w:hAnsi="Kokila" w:cs="Kokila"/>
          <w:sz w:val="32"/>
          <w:szCs w:val="32"/>
        </w:rPr>
      </w:pPr>
      <w:r w:rsidRPr="00392F31">
        <w:rPr>
          <w:rFonts w:ascii="Kokila" w:hAnsi="Kokila" w:cs="Kokila"/>
          <w:sz w:val="32"/>
          <w:szCs w:val="32"/>
        </w:rPr>
        <w:t>-------------------------------------------------------------------------------------------------------------</w:t>
      </w:r>
    </w:p>
    <w:p w14:paraId="1A6CF640" w14:textId="77777777" w:rsidR="00C478C3" w:rsidRDefault="00C478C3" w:rsidP="00C478C3">
      <w:pPr>
        <w:tabs>
          <w:tab w:val="left" w:pos="4770"/>
        </w:tabs>
        <w:spacing w:after="0" w:line="360" w:lineRule="auto"/>
        <w:rPr>
          <w:rFonts w:ascii="Kokila" w:hAnsi="Kokila" w:cs="Kokila"/>
          <w:sz w:val="32"/>
          <w:szCs w:val="32"/>
        </w:rPr>
      </w:pPr>
      <w:r w:rsidRPr="00392F31">
        <w:rPr>
          <w:rFonts w:ascii="Kokila" w:hAnsi="Kokila" w:cs="Kokila"/>
          <w:sz w:val="32"/>
          <w:szCs w:val="32"/>
        </w:rPr>
        <w:t>-------------------------------------------------------------------------------------------------------------</w:t>
      </w:r>
    </w:p>
    <w:p w14:paraId="612FA700" w14:textId="77777777" w:rsidR="00C478C3" w:rsidRDefault="00C478C3" w:rsidP="00C478C3">
      <w:pPr>
        <w:spacing w:after="0" w:line="360" w:lineRule="auto"/>
        <w:rPr>
          <w:rFonts w:ascii="Kokila" w:hAnsi="Kokila" w:cs="Kokila"/>
          <w:sz w:val="32"/>
          <w:szCs w:val="32"/>
        </w:rPr>
      </w:pPr>
      <w:r w:rsidRPr="00392F31">
        <w:rPr>
          <w:rFonts w:ascii="Kokila" w:hAnsi="Kokila" w:cs="Kokila"/>
          <w:sz w:val="32"/>
          <w:szCs w:val="32"/>
        </w:rPr>
        <w:t>-------------------------------------------------------------------------------------------------------------</w:t>
      </w:r>
    </w:p>
    <w:p w14:paraId="7C269C37" w14:textId="77777777" w:rsidR="00C478C3" w:rsidRDefault="00C478C3" w:rsidP="00C478C3">
      <w:pPr>
        <w:spacing w:after="0" w:line="360" w:lineRule="auto"/>
        <w:jc w:val="both"/>
        <w:rPr>
          <w:rFonts w:ascii="Kokila" w:hAnsi="Kokila" w:cs="Kokila"/>
          <w:sz w:val="32"/>
          <w:szCs w:val="32"/>
        </w:rPr>
      </w:pPr>
      <w:r w:rsidRPr="00392F31">
        <w:rPr>
          <w:rFonts w:ascii="Kokila" w:hAnsi="Kokila" w:cs="Kokila"/>
          <w:sz w:val="32"/>
          <w:szCs w:val="32"/>
        </w:rPr>
        <w:t>-------------------------------------------------------------------------------------------------------------</w:t>
      </w:r>
    </w:p>
    <w:p w14:paraId="7043D56D" w14:textId="77777777" w:rsidR="00C478C3" w:rsidRDefault="00C478C3" w:rsidP="00C478C3">
      <w:pPr>
        <w:spacing w:after="0" w:line="360" w:lineRule="auto"/>
        <w:rPr>
          <w:rFonts w:ascii="Kokila" w:hAnsi="Kokila" w:cs="Kokila"/>
          <w:sz w:val="32"/>
          <w:szCs w:val="32"/>
        </w:rPr>
      </w:pPr>
      <w:r w:rsidRPr="00392F31">
        <w:rPr>
          <w:rFonts w:ascii="Kokila" w:hAnsi="Kokila" w:cs="Kokila"/>
          <w:sz w:val="32"/>
          <w:szCs w:val="32"/>
        </w:rPr>
        <w:t>-------------------------------------------------------------------------------------------------------------</w:t>
      </w:r>
    </w:p>
    <w:p w14:paraId="744D3291" w14:textId="755FA2B7" w:rsidR="00C478C3" w:rsidRDefault="00C478C3" w:rsidP="00C478C3">
      <w:pPr>
        <w:spacing w:after="0" w:line="312" w:lineRule="auto"/>
        <w:rPr>
          <w:rFonts w:ascii="Kokila" w:hAnsi="Kokila" w:cs="Kokila"/>
          <w:sz w:val="32"/>
          <w:szCs w:val="32"/>
        </w:rPr>
      </w:pPr>
      <w:r w:rsidRPr="00392F31">
        <w:rPr>
          <w:rFonts w:ascii="Kokila" w:hAnsi="Kokila" w:cs="Kokila"/>
          <w:sz w:val="32"/>
          <w:szCs w:val="32"/>
        </w:rPr>
        <w:t>-------------------------------------------------------------------------------------------------------------</w:t>
      </w:r>
    </w:p>
    <w:p w14:paraId="4CE6B806" w14:textId="77777777" w:rsidR="00666E50" w:rsidRPr="00C478C3" w:rsidRDefault="00666E50" w:rsidP="00C478C3">
      <w:pPr>
        <w:spacing w:after="0" w:line="312" w:lineRule="auto"/>
        <w:rPr>
          <w:rFonts w:ascii="Kokila" w:hAnsi="Kokila" w:cs="Kokila"/>
          <w:sz w:val="32"/>
          <w:szCs w:val="28"/>
        </w:rPr>
      </w:pPr>
    </w:p>
    <w:p w14:paraId="65DCDDF3" w14:textId="77777777" w:rsidR="00D859B5" w:rsidRPr="00B27F73" w:rsidRDefault="00D859B5">
      <w:pPr>
        <w:pStyle w:val="ListParagraph"/>
        <w:numPr>
          <w:ilvl w:val="0"/>
          <w:numId w:val="46"/>
        </w:numPr>
        <w:spacing w:after="0" w:line="312" w:lineRule="auto"/>
        <w:ind w:left="720"/>
        <w:rPr>
          <w:rFonts w:ascii="Kokila" w:hAnsi="Kokila" w:cs="Kokila"/>
          <w:sz w:val="32"/>
          <w:szCs w:val="28"/>
        </w:rPr>
      </w:pPr>
      <w:r w:rsidRPr="00B27F73">
        <w:rPr>
          <w:rFonts w:ascii="Kokila" w:hAnsi="Kokila" w:cs="Kokila"/>
          <w:sz w:val="32"/>
          <w:szCs w:val="28"/>
          <w:cs/>
        </w:rPr>
        <w:lastRenderedPageBreak/>
        <w:t>लेखांकन सूचना प्रणाली की चार विशेषताएं लिखिए।</w:t>
      </w:r>
    </w:p>
    <w:p w14:paraId="653B9CA0" w14:textId="77777777" w:rsidR="00D859B5" w:rsidRDefault="00D859B5" w:rsidP="00C41229">
      <w:pPr>
        <w:pStyle w:val="ListParagraph"/>
        <w:spacing w:after="0" w:line="312" w:lineRule="auto"/>
        <w:rPr>
          <w:rFonts w:ascii="Kokila" w:hAnsi="Kokila" w:cs="Kokila"/>
          <w:sz w:val="32"/>
          <w:szCs w:val="28"/>
        </w:rPr>
      </w:pPr>
      <w:r w:rsidRPr="00B27F73">
        <w:rPr>
          <w:rFonts w:ascii="Kokila" w:hAnsi="Kokila" w:cs="Kokila"/>
          <w:sz w:val="32"/>
          <w:szCs w:val="28"/>
        </w:rPr>
        <w:t>Write any four features of Accounting Information System.</w:t>
      </w:r>
    </w:p>
    <w:p w14:paraId="0B4C29EE" w14:textId="77777777" w:rsidR="00C478C3" w:rsidRDefault="00C478C3" w:rsidP="00C478C3">
      <w:pPr>
        <w:spacing w:after="0" w:line="360" w:lineRule="auto"/>
        <w:rPr>
          <w:rFonts w:ascii="Kokila" w:hAnsi="Kokila" w:cs="Kokila"/>
          <w:sz w:val="32"/>
          <w:szCs w:val="32"/>
        </w:rPr>
      </w:pPr>
      <w:r w:rsidRPr="00392F31">
        <w:rPr>
          <w:rFonts w:ascii="Kokila" w:hAnsi="Kokila" w:cs="Kokila"/>
          <w:sz w:val="32"/>
          <w:szCs w:val="32"/>
        </w:rPr>
        <w:t>-------------------------------------------------------------------------------------------------------------</w:t>
      </w:r>
    </w:p>
    <w:p w14:paraId="03F147F6" w14:textId="77777777" w:rsidR="00C478C3" w:rsidRDefault="00C478C3" w:rsidP="00C478C3">
      <w:pPr>
        <w:tabs>
          <w:tab w:val="left" w:pos="4770"/>
        </w:tabs>
        <w:spacing w:after="0" w:line="360" w:lineRule="auto"/>
        <w:rPr>
          <w:rFonts w:ascii="Kokila" w:hAnsi="Kokila" w:cs="Kokila"/>
          <w:sz w:val="32"/>
          <w:szCs w:val="32"/>
        </w:rPr>
      </w:pPr>
      <w:r w:rsidRPr="00392F31">
        <w:rPr>
          <w:rFonts w:ascii="Kokila" w:hAnsi="Kokila" w:cs="Kokila"/>
          <w:sz w:val="32"/>
          <w:szCs w:val="32"/>
        </w:rPr>
        <w:t>-------------------------------------------------------------------------------------------------------------</w:t>
      </w:r>
    </w:p>
    <w:p w14:paraId="5A625A31" w14:textId="77777777" w:rsidR="00C478C3" w:rsidRDefault="00C478C3" w:rsidP="00C478C3">
      <w:pPr>
        <w:spacing w:after="0" w:line="360" w:lineRule="auto"/>
        <w:rPr>
          <w:rFonts w:ascii="Kokila" w:hAnsi="Kokila" w:cs="Kokila"/>
          <w:sz w:val="32"/>
          <w:szCs w:val="32"/>
        </w:rPr>
      </w:pPr>
      <w:r w:rsidRPr="00392F31">
        <w:rPr>
          <w:rFonts w:ascii="Kokila" w:hAnsi="Kokila" w:cs="Kokila"/>
          <w:sz w:val="32"/>
          <w:szCs w:val="32"/>
        </w:rPr>
        <w:t>-------------------------------------------------------------------------------------------------------------</w:t>
      </w:r>
    </w:p>
    <w:p w14:paraId="0A2B01FD" w14:textId="77777777" w:rsidR="00C478C3" w:rsidRDefault="00C478C3" w:rsidP="00C478C3">
      <w:pPr>
        <w:spacing w:after="0" w:line="360" w:lineRule="auto"/>
        <w:jc w:val="both"/>
        <w:rPr>
          <w:rFonts w:ascii="Kokila" w:hAnsi="Kokila" w:cs="Kokila"/>
          <w:sz w:val="32"/>
          <w:szCs w:val="32"/>
        </w:rPr>
      </w:pPr>
      <w:r w:rsidRPr="00392F31">
        <w:rPr>
          <w:rFonts w:ascii="Kokila" w:hAnsi="Kokila" w:cs="Kokila"/>
          <w:sz w:val="32"/>
          <w:szCs w:val="32"/>
        </w:rPr>
        <w:t>-------------------------------------------------------------------------------------------------------------</w:t>
      </w:r>
    </w:p>
    <w:p w14:paraId="2EF807E0" w14:textId="77777777" w:rsidR="00C478C3" w:rsidRDefault="00C478C3" w:rsidP="00C478C3">
      <w:pPr>
        <w:spacing w:after="0" w:line="360" w:lineRule="auto"/>
        <w:rPr>
          <w:rFonts w:ascii="Kokila" w:hAnsi="Kokila" w:cs="Kokila"/>
          <w:sz w:val="32"/>
          <w:szCs w:val="32"/>
        </w:rPr>
      </w:pPr>
      <w:r w:rsidRPr="00392F31">
        <w:rPr>
          <w:rFonts w:ascii="Kokila" w:hAnsi="Kokila" w:cs="Kokila"/>
          <w:sz w:val="32"/>
          <w:szCs w:val="32"/>
        </w:rPr>
        <w:t>-------------------------------------------------------------------------------------------------------------</w:t>
      </w:r>
    </w:p>
    <w:p w14:paraId="369CEAE0" w14:textId="7C52E25B" w:rsidR="00C478C3" w:rsidRPr="00C478C3" w:rsidRDefault="00C478C3" w:rsidP="00666E50">
      <w:pPr>
        <w:spacing w:after="0" w:line="480" w:lineRule="auto"/>
        <w:rPr>
          <w:rFonts w:ascii="Kokila" w:hAnsi="Kokila" w:cs="Kokila"/>
          <w:sz w:val="32"/>
          <w:szCs w:val="28"/>
        </w:rPr>
      </w:pPr>
      <w:r w:rsidRPr="00392F31">
        <w:rPr>
          <w:rFonts w:ascii="Kokila" w:hAnsi="Kokila" w:cs="Kokila"/>
          <w:sz w:val="32"/>
          <w:szCs w:val="32"/>
        </w:rPr>
        <w:t>-------------------------------------------------------------------------------------------------------------</w:t>
      </w:r>
    </w:p>
    <w:p w14:paraId="3AF48ECD" w14:textId="1930991B" w:rsidR="00D859B5" w:rsidRPr="00B27F73" w:rsidRDefault="00D859B5">
      <w:pPr>
        <w:pStyle w:val="ListParagraph"/>
        <w:numPr>
          <w:ilvl w:val="0"/>
          <w:numId w:val="46"/>
        </w:numPr>
        <w:spacing w:after="0" w:line="312" w:lineRule="auto"/>
        <w:ind w:left="720"/>
        <w:rPr>
          <w:rFonts w:ascii="Kokila" w:hAnsi="Kokila" w:cs="Kokila"/>
          <w:sz w:val="32"/>
          <w:szCs w:val="28"/>
        </w:rPr>
      </w:pPr>
      <w:r w:rsidRPr="00B27F73">
        <w:rPr>
          <w:rFonts w:ascii="Kokila" w:hAnsi="Kokila" w:cs="Kokila"/>
          <w:sz w:val="32"/>
          <w:szCs w:val="28"/>
          <w:cs/>
        </w:rPr>
        <w:t xml:space="preserve">डाटाबेस प्रबंधन प्रणाली के </w:t>
      </w:r>
      <w:r w:rsidR="00143595" w:rsidRPr="00143595">
        <w:rPr>
          <w:rFonts w:ascii="Kokila" w:hAnsi="Kokila" w:cs="Kokila"/>
          <w:sz w:val="32"/>
          <w:szCs w:val="28"/>
          <w:cs/>
        </w:rPr>
        <w:t xml:space="preserve">कार्यों को </w:t>
      </w:r>
      <w:r w:rsidRPr="00B27F73">
        <w:rPr>
          <w:rFonts w:ascii="Kokila" w:hAnsi="Kokila" w:cs="Kokila"/>
          <w:sz w:val="32"/>
          <w:szCs w:val="28"/>
          <w:cs/>
        </w:rPr>
        <w:t xml:space="preserve">लिखिए। </w:t>
      </w:r>
    </w:p>
    <w:p w14:paraId="53171ECC" w14:textId="786E5435" w:rsidR="00D859B5" w:rsidRDefault="00D859B5" w:rsidP="00C41229">
      <w:pPr>
        <w:pStyle w:val="ListParagraph"/>
        <w:spacing w:after="0" w:line="312" w:lineRule="auto"/>
        <w:rPr>
          <w:rFonts w:ascii="Kokila" w:hAnsi="Kokila" w:cs="Kokila"/>
          <w:sz w:val="32"/>
          <w:szCs w:val="28"/>
        </w:rPr>
      </w:pPr>
      <w:r w:rsidRPr="00B27F73">
        <w:rPr>
          <w:rFonts w:ascii="Kokila" w:hAnsi="Kokila" w:cs="Kokila"/>
          <w:sz w:val="32"/>
          <w:szCs w:val="28"/>
        </w:rPr>
        <w:t>Write the function</w:t>
      </w:r>
      <w:r w:rsidR="00143595">
        <w:rPr>
          <w:rFonts w:ascii="Kokila" w:hAnsi="Kokila" w:cs="Kokila"/>
          <w:sz w:val="32"/>
          <w:szCs w:val="28"/>
        </w:rPr>
        <w:t>s</w:t>
      </w:r>
      <w:r w:rsidRPr="00B27F73">
        <w:rPr>
          <w:rFonts w:ascii="Kokila" w:hAnsi="Kokila" w:cs="Kokila"/>
          <w:sz w:val="32"/>
          <w:szCs w:val="28"/>
        </w:rPr>
        <w:t xml:space="preserve"> of Database Management System.</w:t>
      </w:r>
    </w:p>
    <w:p w14:paraId="7C94A537" w14:textId="77777777" w:rsidR="00C478C3" w:rsidRDefault="00C478C3" w:rsidP="00C478C3">
      <w:pPr>
        <w:spacing w:after="0" w:line="360" w:lineRule="auto"/>
        <w:rPr>
          <w:rFonts w:ascii="Kokila" w:hAnsi="Kokila" w:cs="Kokila"/>
          <w:sz w:val="32"/>
          <w:szCs w:val="32"/>
        </w:rPr>
      </w:pPr>
      <w:r w:rsidRPr="00392F31">
        <w:rPr>
          <w:rFonts w:ascii="Kokila" w:hAnsi="Kokila" w:cs="Kokila"/>
          <w:sz w:val="32"/>
          <w:szCs w:val="32"/>
        </w:rPr>
        <w:t>-------------------------------------------------------------------------------------------------------------</w:t>
      </w:r>
    </w:p>
    <w:p w14:paraId="6D9337DF" w14:textId="77777777" w:rsidR="00C478C3" w:rsidRDefault="00C478C3" w:rsidP="00C478C3">
      <w:pPr>
        <w:tabs>
          <w:tab w:val="left" w:pos="4770"/>
        </w:tabs>
        <w:spacing w:after="0" w:line="360" w:lineRule="auto"/>
        <w:rPr>
          <w:rFonts w:ascii="Kokila" w:hAnsi="Kokila" w:cs="Kokila"/>
          <w:sz w:val="32"/>
          <w:szCs w:val="32"/>
        </w:rPr>
      </w:pPr>
      <w:r w:rsidRPr="00392F31">
        <w:rPr>
          <w:rFonts w:ascii="Kokila" w:hAnsi="Kokila" w:cs="Kokila"/>
          <w:sz w:val="32"/>
          <w:szCs w:val="32"/>
        </w:rPr>
        <w:t>-------------------------------------------------------------------------------------------------------------</w:t>
      </w:r>
    </w:p>
    <w:p w14:paraId="43D360D2" w14:textId="77777777" w:rsidR="00C478C3" w:rsidRDefault="00C478C3" w:rsidP="00C478C3">
      <w:pPr>
        <w:spacing w:after="0" w:line="360" w:lineRule="auto"/>
        <w:rPr>
          <w:rFonts w:ascii="Kokila" w:hAnsi="Kokila" w:cs="Kokila"/>
          <w:sz w:val="32"/>
          <w:szCs w:val="32"/>
        </w:rPr>
      </w:pPr>
      <w:r w:rsidRPr="00392F31">
        <w:rPr>
          <w:rFonts w:ascii="Kokila" w:hAnsi="Kokila" w:cs="Kokila"/>
          <w:sz w:val="32"/>
          <w:szCs w:val="32"/>
        </w:rPr>
        <w:t>-------------------------------------------------------------------------------------------------------------</w:t>
      </w:r>
    </w:p>
    <w:p w14:paraId="1F36270B" w14:textId="77777777" w:rsidR="00C478C3" w:rsidRDefault="00C478C3" w:rsidP="00C478C3">
      <w:pPr>
        <w:spacing w:after="0" w:line="360" w:lineRule="auto"/>
        <w:jc w:val="both"/>
        <w:rPr>
          <w:rFonts w:ascii="Kokila" w:hAnsi="Kokila" w:cs="Kokila"/>
          <w:sz w:val="32"/>
          <w:szCs w:val="32"/>
        </w:rPr>
      </w:pPr>
      <w:r w:rsidRPr="00392F31">
        <w:rPr>
          <w:rFonts w:ascii="Kokila" w:hAnsi="Kokila" w:cs="Kokila"/>
          <w:sz w:val="32"/>
          <w:szCs w:val="32"/>
        </w:rPr>
        <w:t>-------------------------------------------------------------------------------------------------------------</w:t>
      </w:r>
    </w:p>
    <w:p w14:paraId="7B8480CC" w14:textId="77777777" w:rsidR="00C478C3" w:rsidRDefault="00C478C3" w:rsidP="00C478C3">
      <w:pPr>
        <w:spacing w:after="0" w:line="360" w:lineRule="auto"/>
        <w:rPr>
          <w:rFonts w:ascii="Kokila" w:hAnsi="Kokila" w:cs="Kokila"/>
          <w:sz w:val="32"/>
          <w:szCs w:val="32"/>
        </w:rPr>
      </w:pPr>
      <w:r w:rsidRPr="00392F31">
        <w:rPr>
          <w:rFonts w:ascii="Kokila" w:hAnsi="Kokila" w:cs="Kokila"/>
          <w:sz w:val="32"/>
          <w:szCs w:val="32"/>
        </w:rPr>
        <w:t>-------------------------------------------------------------------------------------------------------------</w:t>
      </w:r>
    </w:p>
    <w:p w14:paraId="48EF6654" w14:textId="254E0DF8" w:rsidR="00C478C3" w:rsidRPr="00C478C3" w:rsidRDefault="00C478C3" w:rsidP="00666E50">
      <w:pPr>
        <w:spacing w:after="0" w:line="480" w:lineRule="auto"/>
        <w:rPr>
          <w:rFonts w:ascii="Kokila" w:hAnsi="Kokila" w:cs="Kokila"/>
          <w:sz w:val="32"/>
          <w:szCs w:val="28"/>
        </w:rPr>
      </w:pPr>
      <w:r w:rsidRPr="00392F31">
        <w:rPr>
          <w:rFonts w:ascii="Kokila" w:hAnsi="Kokila" w:cs="Kokila"/>
          <w:sz w:val="32"/>
          <w:szCs w:val="32"/>
        </w:rPr>
        <w:t>-------------------------------------------------------------------------------------------------------------</w:t>
      </w:r>
    </w:p>
    <w:p w14:paraId="39054729" w14:textId="77777777" w:rsidR="00D859B5" w:rsidRPr="00B27F73" w:rsidRDefault="00D859B5">
      <w:pPr>
        <w:pStyle w:val="ListParagraph"/>
        <w:numPr>
          <w:ilvl w:val="0"/>
          <w:numId w:val="46"/>
        </w:numPr>
        <w:spacing w:after="0" w:line="312" w:lineRule="auto"/>
        <w:ind w:left="720"/>
        <w:rPr>
          <w:rFonts w:ascii="Kokila" w:hAnsi="Kokila" w:cs="Kokila"/>
          <w:sz w:val="32"/>
          <w:szCs w:val="28"/>
        </w:rPr>
      </w:pPr>
      <w:bookmarkStart w:id="4" w:name="_Hlk107137609"/>
      <w:r w:rsidRPr="00B27F73">
        <w:rPr>
          <w:rFonts w:ascii="Kokila" w:hAnsi="Kokila" w:cs="Kokila"/>
          <w:sz w:val="32"/>
          <w:szCs w:val="28"/>
          <w:cs/>
        </w:rPr>
        <w:t>इलेक्ट्रॉनिक विस्तार पत्र की कोई चार उपयोगिता लिखिए।</w:t>
      </w:r>
    </w:p>
    <w:p w14:paraId="2FA99026" w14:textId="440B375F" w:rsidR="00D859B5" w:rsidRDefault="00D859B5" w:rsidP="00C41229">
      <w:pPr>
        <w:pStyle w:val="ListParagraph"/>
        <w:spacing w:after="0" w:line="360" w:lineRule="auto"/>
        <w:rPr>
          <w:rFonts w:ascii="Kokila" w:hAnsi="Kokila" w:cs="Kokila"/>
          <w:sz w:val="32"/>
          <w:szCs w:val="28"/>
        </w:rPr>
      </w:pPr>
      <w:r w:rsidRPr="00B27F73">
        <w:rPr>
          <w:rFonts w:ascii="Kokila" w:hAnsi="Kokila" w:cs="Kokila"/>
          <w:sz w:val="32"/>
          <w:szCs w:val="28"/>
        </w:rPr>
        <w:t xml:space="preserve">Write any four utility of Electronic </w:t>
      </w:r>
      <w:r w:rsidR="00143595">
        <w:rPr>
          <w:rFonts w:ascii="Kokila" w:hAnsi="Kokila" w:cs="Kokila"/>
          <w:sz w:val="32"/>
          <w:szCs w:val="28"/>
        </w:rPr>
        <w:t>spread sheet</w:t>
      </w:r>
      <w:r w:rsidRPr="00B27F73">
        <w:rPr>
          <w:rFonts w:ascii="Kokila" w:hAnsi="Kokila" w:cs="Kokila"/>
          <w:sz w:val="32"/>
          <w:szCs w:val="28"/>
        </w:rPr>
        <w:t>.</w:t>
      </w:r>
    </w:p>
    <w:p w14:paraId="7FE17711" w14:textId="77777777" w:rsidR="00C478C3" w:rsidRDefault="00C478C3" w:rsidP="00C478C3">
      <w:pPr>
        <w:spacing w:after="0" w:line="360" w:lineRule="auto"/>
        <w:rPr>
          <w:rFonts w:ascii="Kokila" w:hAnsi="Kokila" w:cs="Kokila"/>
          <w:sz w:val="32"/>
          <w:szCs w:val="32"/>
        </w:rPr>
      </w:pPr>
      <w:r w:rsidRPr="00392F31">
        <w:rPr>
          <w:rFonts w:ascii="Kokila" w:hAnsi="Kokila" w:cs="Kokila"/>
          <w:sz w:val="32"/>
          <w:szCs w:val="32"/>
        </w:rPr>
        <w:t>-------------------------------------------------------------------------------------------------------------</w:t>
      </w:r>
    </w:p>
    <w:p w14:paraId="07A1C0CA" w14:textId="77777777" w:rsidR="00C478C3" w:rsidRDefault="00C478C3" w:rsidP="00C478C3">
      <w:pPr>
        <w:tabs>
          <w:tab w:val="left" w:pos="4770"/>
        </w:tabs>
        <w:spacing w:after="0" w:line="360" w:lineRule="auto"/>
        <w:rPr>
          <w:rFonts w:ascii="Kokila" w:hAnsi="Kokila" w:cs="Kokila"/>
          <w:sz w:val="32"/>
          <w:szCs w:val="32"/>
        </w:rPr>
      </w:pPr>
      <w:r w:rsidRPr="00392F31">
        <w:rPr>
          <w:rFonts w:ascii="Kokila" w:hAnsi="Kokila" w:cs="Kokila"/>
          <w:sz w:val="32"/>
          <w:szCs w:val="32"/>
        </w:rPr>
        <w:t>-------------------------------------------------------------------------------------------------------------</w:t>
      </w:r>
    </w:p>
    <w:p w14:paraId="636DB15D" w14:textId="77777777" w:rsidR="00C478C3" w:rsidRDefault="00C478C3" w:rsidP="00C478C3">
      <w:pPr>
        <w:spacing w:after="0" w:line="360" w:lineRule="auto"/>
        <w:rPr>
          <w:rFonts w:ascii="Kokila" w:hAnsi="Kokila" w:cs="Kokila"/>
          <w:sz w:val="32"/>
          <w:szCs w:val="32"/>
        </w:rPr>
      </w:pPr>
      <w:r w:rsidRPr="00392F31">
        <w:rPr>
          <w:rFonts w:ascii="Kokila" w:hAnsi="Kokila" w:cs="Kokila"/>
          <w:sz w:val="32"/>
          <w:szCs w:val="32"/>
        </w:rPr>
        <w:t>-------------------------------------------------------------------------------------------------------------</w:t>
      </w:r>
    </w:p>
    <w:p w14:paraId="023A2E88" w14:textId="77777777" w:rsidR="00C478C3" w:rsidRDefault="00C478C3" w:rsidP="00C478C3">
      <w:pPr>
        <w:spacing w:after="0" w:line="360" w:lineRule="auto"/>
        <w:jc w:val="both"/>
        <w:rPr>
          <w:rFonts w:ascii="Kokila" w:hAnsi="Kokila" w:cs="Kokila"/>
          <w:sz w:val="32"/>
          <w:szCs w:val="32"/>
        </w:rPr>
      </w:pPr>
      <w:r w:rsidRPr="00392F31">
        <w:rPr>
          <w:rFonts w:ascii="Kokila" w:hAnsi="Kokila" w:cs="Kokila"/>
          <w:sz w:val="32"/>
          <w:szCs w:val="32"/>
        </w:rPr>
        <w:t>-------------------------------------------------------------------------------------------------------------</w:t>
      </w:r>
    </w:p>
    <w:p w14:paraId="0D17C08C" w14:textId="77777777" w:rsidR="00C478C3" w:rsidRDefault="00C478C3" w:rsidP="00C478C3">
      <w:pPr>
        <w:spacing w:after="0" w:line="360" w:lineRule="auto"/>
        <w:rPr>
          <w:rFonts w:ascii="Kokila" w:hAnsi="Kokila" w:cs="Kokila"/>
          <w:sz w:val="32"/>
          <w:szCs w:val="32"/>
        </w:rPr>
      </w:pPr>
      <w:r w:rsidRPr="00392F31">
        <w:rPr>
          <w:rFonts w:ascii="Kokila" w:hAnsi="Kokila" w:cs="Kokila"/>
          <w:sz w:val="32"/>
          <w:szCs w:val="32"/>
        </w:rPr>
        <w:t>-------------------------------------------------------------------------------------------------------------</w:t>
      </w:r>
    </w:p>
    <w:p w14:paraId="0E51B262" w14:textId="6342639F" w:rsidR="00C478C3" w:rsidRDefault="00C478C3" w:rsidP="00C478C3">
      <w:pPr>
        <w:spacing w:after="0" w:line="360" w:lineRule="auto"/>
        <w:rPr>
          <w:rFonts w:ascii="Kokila" w:hAnsi="Kokila" w:cs="Kokila"/>
          <w:sz w:val="32"/>
          <w:szCs w:val="32"/>
        </w:rPr>
      </w:pPr>
      <w:r w:rsidRPr="00392F31">
        <w:rPr>
          <w:rFonts w:ascii="Kokila" w:hAnsi="Kokila" w:cs="Kokila"/>
          <w:sz w:val="32"/>
          <w:szCs w:val="32"/>
        </w:rPr>
        <w:t>-------------------------------------------------------------------------------------------------------------</w:t>
      </w:r>
    </w:p>
    <w:p w14:paraId="58221C09" w14:textId="77777777" w:rsidR="00C478C3" w:rsidRPr="00C478C3" w:rsidRDefault="00C478C3" w:rsidP="00C478C3">
      <w:pPr>
        <w:spacing w:after="0" w:line="360" w:lineRule="auto"/>
        <w:rPr>
          <w:rFonts w:ascii="Kokila" w:hAnsi="Kokila" w:cs="Kokila"/>
          <w:sz w:val="32"/>
          <w:szCs w:val="28"/>
        </w:rPr>
      </w:pPr>
    </w:p>
    <w:bookmarkEnd w:id="4"/>
    <w:p w14:paraId="4FD6647F" w14:textId="77777777" w:rsidR="00666E50" w:rsidRDefault="00666E50">
      <w:pPr>
        <w:rPr>
          <w:rFonts w:ascii="Kruti Dev 010" w:hAnsi="Kruti Dev 010"/>
          <w:b/>
          <w:bCs/>
          <w:color w:val="DF2E28" w:themeColor="accent1"/>
          <w:sz w:val="28"/>
          <w:szCs w:val="20"/>
        </w:rPr>
      </w:pPr>
      <w:r>
        <w:rPr>
          <w:rFonts w:ascii="Kruti Dev 010" w:hAnsi="Kruti Dev 010"/>
          <w:b/>
          <w:bCs/>
          <w:color w:val="DF2E28" w:themeColor="accent1"/>
          <w:sz w:val="28"/>
          <w:szCs w:val="20"/>
        </w:rPr>
        <w:br w:type="page"/>
      </w:r>
    </w:p>
    <w:p w14:paraId="170BD5F4" w14:textId="5C7A031D" w:rsidR="00D859B5" w:rsidRPr="00CF4A54" w:rsidRDefault="00D859B5" w:rsidP="008A7881">
      <w:pPr>
        <w:spacing w:after="0" w:line="360" w:lineRule="auto"/>
        <w:rPr>
          <w:rFonts w:ascii="Times New Roman" w:hAnsi="Times New Roman"/>
          <w:b/>
          <w:bCs/>
          <w:color w:val="DF2E28" w:themeColor="accent1"/>
          <w:sz w:val="24"/>
          <w:szCs w:val="24"/>
        </w:rPr>
      </w:pPr>
      <w:r w:rsidRPr="00CF4A54">
        <w:rPr>
          <w:rFonts w:ascii="Kruti Dev 010" w:hAnsi="Kruti Dev 010"/>
          <w:b/>
          <w:bCs/>
          <w:color w:val="DF2E28" w:themeColor="accent1"/>
          <w:sz w:val="28"/>
          <w:szCs w:val="20"/>
        </w:rPr>
        <w:lastRenderedPageBreak/>
        <w:t xml:space="preserve">6 vad ds lS)kafrd iz'u </w:t>
      </w:r>
      <w:r w:rsidRPr="00CF4A54">
        <w:rPr>
          <w:rFonts w:ascii="Times New Roman" w:hAnsi="Times New Roman"/>
          <w:b/>
          <w:bCs/>
          <w:color w:val="DF2E28" w:themeColor="accent1"/>
          <w:sz w:val="24"/>
          <w:szCs w:val="24"/>
        </w:rPr>
        <w:t>(Theory question)</w:t>
      </w:r>
    </w:p>
    <w:p w14:paraId="3C1BA471" w14:textId="77777777" w:rsidR="00D859B5" w:rsidRPr="00C41229" w:rsidRDefault="00D859B5" w:rsidP="008A7881">
      <w:pPr>
        <w:pStyle w:val="ListParagraph"/>
        <w:spacing w:after="0" w:line="360" w:lineRule="auto"/>
        <w:ind w:left="1080"/>
        <w:rPr>
          <w:rFonts w:ascii="Times New Roman" w:hAnsi="Times New Roman"/>
          <w:b/>
          <w:bCs/>
          <w:sz w:val="6"/>
          <w:szCs w:val="6"/>
        </w:rPr>
      </w:pPr>
    </w:p>
    <w:p w14:paraId="0B8062BD" w14:textId="77777777" w:rsidR="00D859B5" w:rsidRPr="00B27F73" w:rsidRDefault="00D859B5">
      <w:pPr>
        <w:pStyle w:val="ListParagraph"/>
        <w:numPr>
          <w:ilvl w:val="0"/>
          <w:numId w:val="47"/>
        </w:numPr>
        <w:spacing w:after="0" w:line="312" w:lineRule="auto"/>
        <w:ind w:left="540"/>
        <w:rPr>
          <w:rFonts w:ascii="Kokila" w:hAnsi="Kokila" w:cs="Kokila"/>
          <w:sz w:val="32"/>
          <w:szCs w:val="28"/>
        </w:rPr>
      </w:pPr>
      <w:r w:rsidRPr="00B27F73">
        <w:rPr>
          <w:rFonts w:ascii="Kokila" w:hAnsi="Kokila" w:cs="Kokila"/>
          <w:sz w:val="32"/>
          <w:szCs w:val="28"/>
          <w:cs/>
        </w:rPr>
        <w:t>डाटाबेस प्रबंधन प्रणालीसे आप क्या  समझते है, उसके प्रमुख  उपकरणों का वर्णन कीजिए।</w:t>
      </w:r>
    </w:p>
    <w:p w14:paraId="57589E69" w14:textId="77777777" w:rsidR="00D859B5" w:rsidRDefault="00D859B5" w:rsidP="00C41229">
      <w:pPr>
        <w:pStyle w:val="ListParagraph"/>
        <w:spacing w:after="0" w:line="312" w:lineRule="auto"/>
        <w:ind w:left="540"/>
        <w:rPr>
          <w:rFonts w:ascii="Kokila" w:hAnsi="Kokila" w:cs="Kokila"/>
          <w:sz w:val="32"/>
          <w:szCs w:val="28"/>
        </w:rPr>
      </w:pPr>
      <w:r w:rsidRPr="00B27F73">
        <w:rPr>
          <w:rFonts w:ascii="Kokila" w:hAnsi="Kokila" w:cs="Kokila"/>
          <w:sz w:val="32"/>
          <w:szCs w:val="28"/>
        </w:rPr>
        <w:t xml:space="preserve">What do you understand by Database Management System? Describe its major tools. </w:t>
      </w:r>
    </w:p>
    <w:p w14:paraId="20DB7F89" w14:textId="77777777" w:rsidR="007D6F9D" w:rsidRDefault="007D6F9D" w:rsidP="007D6F9D">
      <w:pPr>
        <w:spacing w:after="0" w:line="360" w:lineRule="auto"/>
        <w:rPr>
          <w:rFonts w:ascii="Kokila" w:hAnsi="Kokila" w:cs="Kokila"/>
          <w:sz w:val="32"/>
          <w:szCs w:val="32"/>
        </w:rPr>
      </w:pPr>
      <w:r w:rsidRPr="00392F31">
        <w:rPr>
          <w:rFonts w:ascii="Kokila" w:hAnsi="Kokila" w:cs="Kokila"/>
          <w:sz w:val="32"/>
          <w:szCs w:val="32"/>
        </w:rPr>
        <w:t>-------------------------------------------------------------------------------------------------------------</w:t>
      </w:r>
    </w:p>
    <w:p w14:paraId="1FB86477" w14:textId="77777777" w:rsidR="007D6F9D" w:rsidRDefault="007D6F9D" w:rsidP="007D6F9D">
      <w:pPr>
        <w:tabs>
          <w:tab w:val="left" w:pos="4770"/>
        </w:tabs>
        <w:spacing w:after="0" w:line="360" w:lineRule="auto"/>
        <w:rPr>
          <w:rFonts w:ascii="Kokila" w:hAnsi="Kokila" w:cs="Kokila"/>
          <w:sz w:val="32"/>
          <w:szCs w:val="32"/>
        </w:rPr>
      </w:pPr>
      <w:r w:rsidRPr="00392F31">
        <w:rPr>
          <w:rFonts w:ascii="Kokila" w:hAnsi="Kokila" w:cs="Kokila"/>
          <w:sz w:val="32"/>
          <w:szCs w:val="32"/>
        </w:rPr>
        <w:t>-------------------------------------------------------------------------------------------------------------</w:t>
      </w:r>
    </w:p>
    <w:p w14:paraId="7FF2FDD2" w14:textId="77777777" w:rsidR="007D6F9D" w:rsidRDefault="007D6F9D" w:rsidP="007D6F9D">
      <w:pPr>
        <w:spacing w:after="0" w:line="360" w:lineRule="auto"/>
        <w:rPr>
          <w:rFonts w:ascii="Kokila" w:hAnsi="Kokila" w:cs="Kokila"/>
          <w:sz w:val="32"/>
          <w:szCs w:val="32"/>
        </w:rPr>
      </w:pPr>
      <w:r w:rsidRPr="00392F31">
        <w:rPr>
          <w:rFonts w:ascii="Kokila" w:hAnsi="Kokila" w:cs="Kokila"/>
          <w:sz w:val="32"/>
          <w:szCs w:val="32"/>
        </w:rPr>
        <w:t>-------------------------------------------------------------------------------------------------------------</w:t>
      </w:r>
    </w:p>
    <w:p w14:paraId="28006444" w14:textId="77777777" w:rsidR="007D6F9D" w:rsidRDefault="007D6F9D" w:rsidP="007D6F9D">
      <w:pPr>
        <w:spacing w:after="0" w:line="360" w:lineRule="auto"/>
        <w:jc w:val="both"/>
        <w:rPr>
          <w:rFonts w:ascii="Kokila" w:hAnsi="Kokila" w:cs="Kokila"/>
          <w:sz w:val="32"/>
          <w:szCs w:val="32"/>
        </w:rPr>
      </w:pPr>
      <w:r w:rsidRPr="00392F31">
        <w:rPr>
          <w:rFonts w:ascii="Kokila" w:hAnsi="Kokila" w:cs="Kokila"/>
          <w:sz w:val="32"/>
          <w:szCs w:val="32"/>
        </w:rPr>
        <w:t>-------------------------------------------------------------------------------------------------------------</w:t>
      </w:r>
    </w:p>
    <w:p w14:paraId="32134BA9" w14:textId="77777777" w:rsidR="007D6F9D" w:rsidRDefault="007D6F9D" w:rsidP="007D6F9D">
      <w:pPr>
        <w:spacing w:after="0" w:line="360" w:lineRule="auto"/>
        <w:rPr>
          <w:rFonts w:ascii="Kokila" w:hAnsi="Kokila" w:cs="Kokila"/>
          <w:sz w:val="32"/>
          <w:szCs w:val="32"/>
        </w:rPr>
      </w:pPr>
      <w:r w:rsidRPr="00392F31">
        <w:rPr>
          <w:rFonts w:ascii="Kokila" w:hAnsi="Kokila" w:cs="Kokila"/>
          <w:sz w:val="32"/>
          <w:szCs w:val="32"/>
        </w:rPr>
        <w:t>-------------------------------------------------------------------------------------------------------------</w:t>
      </w:r>
    </w:p>
    <w:p w14:paraId="2846BB49" w14:textId="294A6CC2" w:rsidR="007D6F9D" w:rsidRDefault="007D6F9D" w:rsidP="007D6F9D">
      <w:pPr>
        <w:spacing w:after="0" w:line="312" w:lineRule="auto"/>
        <w:rPr>
          <w:rFonts w:ascii="Kokila" w:hAnsi="Kokila" w:cs="Kokila"/>
          <w:sz w:val="32"/>
          <w:szCs w:val="32"/>
        </w:rPr>
      </w:pPr>
      <w:r w:rsidRPr="00392F31">
        <w:rPr>
          <w:rFonts w:ascii="Kokila" w:hAnsi="Kokila" w:cs="Kokila"/>
          <w:sz w:val="32"/>
          <w:szCs w:val="32"/>
        </w:rPr>
        <w:t>-------------------------------------------------------------------------------------------------------------</w:t>
      </w:r>
    </w:p>
    <w:p w14:paraId="60863881" w14:textId="77777777" w:rsidR="007D6F9D" w:rsidRDefault="007D6F9D" w:rsidP="007D6F9D">
      <w:pPr>
        <w:spacing w:after="0" w:line="360" w:lineRule="auto"/>
        <w:rPr>
          <w:rFonts w:ascii="Kokila" w:hAnsi="Kokila" w:cs="Kokila"/>
          <w:sz w:val="32"/>
          <w:szCs w:val="32"/>
        </w:rPr>
      </w:pPr>
      <w:r w:rsidRPr="00392F31">
        <w:rPr>
          <w:rFonts w:ascii="Kokila" w:hAnsi="Kokila" w:cs="Kokila"/>
          <w:sz w:val="32"/>
          <w:szCs w:val="32"/>
        </w:rPr>
        <w:t>-------------------------------------------------------------------------------------------------------------</w:t>
      </w:r>
    </w:p>
    <w:p w14:paraId="18328AE7" w14:textId="77777777" w:rsidR="007D6F9D" w:rsidRDefault="007D6F9D" w:rsidP="007D6F9D">
      <w:pPr>
        <w:tabs>
          <w:tab w:val="left" w:pos="4770"/>
        </w:tabs>
        <w:spacing w:after="0" w:line="360" w:lineRule="auto"/>
        <w:rPr>
          <w:rFonts w:ascii="Kokila" w:hAnsi="Kokila" w:cs="Kokila"/>
          <w:sz w:val="32"/>
          <w:szCs w:val="32"/>
        </w:rPr>
      </w:pPr>
      <w:r w:rsidRPr="00392F31">
        <w:rPr>
          <w:rFonts w:ascii="Kokila" w:hAnsi="Kokila" w:cs="Kokila"/>
          <w:sz w:val="32"/>
          <w:szCs w:val="32"/>
        </w:rPr>
        <w:t>-------------------------------------------------------------------------------------------------------------</w:t>
      </w:r>
    </w:p>
    <w:p w14:paraId="660771D1" w14:textId="77777777" w:rsidR="007D6F9D" w:rsidRDefault="007D6F9D" w:rsidP="007D6F9D">
      <w:pPr>
        <w:spacing w:after="0" w:line="360" w:lineRule="auto"/>
        <w:rPr>
          <w:rFonts w:ascii="Kokila" w:hAnsi="Kokila" w:cs="Kokila"/>
          <w:sz w:val="32"/>
          <w:szCs w:val="32"/>
        </w:rPr>
      </w:pPr>
      <w:r w:rsidRPr="00392F31">
        <w:rPr>
          <w:rFonts w:ascii="Kokila" w:hAnsi="Kokila" w:cs="Kokila"/>
          <w:sz w:val="32"/>
          <w:szCs w:val="32"/>
        </w:rPr>
        <w:t>-------------------------------------------------------------------------------------------------------------</w:t>
      </w:r>
    </w:p>
    <w:p w14:paraId="46A65E14" w14:textId="77777777" w:rsidR="007D6F9D" w:rsidRDefault="007D6F9D" w:rsidP="007D6F9D">
      <w:pPr>
        <w:spacing w:after="0" w:line="360" w:lineRule="auto"/>
        <w:jc w:val="both"/>
        <w:rPr>
          <w:rFonts w:ascii="Kokila" w:hAnsi="Kokila" w:cs="Kokila"/>
          <w:sz w:val="32"/>
          <w:szCs w:val="32"/>
        </w:rPr>
      </w:pPr>
      <w:r w:rsidRPr="00392F31">
        <w:rPr>
          <w:rFonts w:ascii="Kokila" w:hAnsi="Kokila" w:cs="Kokila"/>
          <w:sz w:val="32"/>
          <w:szCs w:val="32"/>
        </w:rPr>
        <w:t>-------------------------------------------------------------------------------------------------------------</w:t>
      </w:r>
    </w:p>
    <w:p w14:paraId="7DC2135C" w14:textId="77777777" w:rsidR="00D859B5" w:rsidRPr="00B27F73" w:rsidRDefault="00D859B5">
      <w:pPr>
        <w:pStyle w:val="ListParagraph"/>
        <w:numPr>
          <w:ilvl w:val="0"/>
          <w:numId w:val="47"/>
        </w:numPr>
        <w:spacing w:after="0" w:line="312" w:lineRule="auto"/>
        <w:ind w:left="540"/>
        <w:rPr>
          <w:rFonts w:ascii="Kokila" w:hAnsi="Kokila" w:cs="Kokila"/>
          <w:sz w:val="32"/>
          <w:szCs w:val="28"/>
        </w:rPr>
      </w:pPr>
      <w:r w:rsidRPr="00B27F73">
        <w:rPr>
          <w:rFonts w:ascii="Kokila" w:hAnsi="Kokila" w:cs="Kokila"/>
          <w:sz w:val="32"/>
          <w:szCs w:val="28"/>
          <w:cs/>
        </w:rPr>
        <w:t>कंप्यूटरीकृत लेखांकन प्रणाली के लाभो का वर्णन कीजिए।</w:t>
      </w:r>
    </w:p>
    <w:p w14:paraId="196D9BDF" w14:textId="77777777" w:rsidR="00D859B5" w:rsidRDefault="00D859B5" w:rsidP="00C41229">
      <w:pPr>
        <w:pStyle w:val="ListParagraph"/>
        <w:spacing w:after="0" w:line="312" w:lineRule="auto"/>
        <w:ind w:left="540"/>
        <w:rPr>
          <w:rFonts w:ascii="Kokila" w:hAnsi="Kokila" w:cs="Kokila"/>
          <w:sz w:val="32"/>
          <w:szCs w:val="28"/>
        </w:rPr>
      </w:pPr>
      <w:r w:rsidRPr="00B27F73">
        <w:rPr>
          <w:rFonts w:ascii="Kokila" w:hAnsi="Kokila" w:cs="Kokila"/>
          <w:sz w:val="32"/>
          <w:szCs w:val="28"/>
        </w:rPr>
        <w:t xml:space="preserve">Describe the advantages of Computerized Accounting System. </w:t>
      </w:r>
    </w:p>
    <w:p w14:paraId="3EE582C6" w14:textId="77777777" w:rsidR="007D6F9D" w:rsidRDefault="007D6F9D" w:rsidP="007D6F9D">
      <w:pPr>
        <w:spacing w:after="0" w:line="360" w:lineRule="auto"/>
        <w:rPr>
          <w:rFonts w:ascii="Kokila" w:hAnsi="Kokila" w:cs="Kokila"/>
          <w:sz w:val="32"/>
          <w:szCs w:val="32"/>
        </w:rPr>
      </w:pPr>
      <w:r w:rsidRPr="00392F31">
        <w:rPr>
          <w:rFonts w:ascii="Kokila" w:hAnsi="Kokila" w:cs="Kokila"/>
          <w:sz w:val="32"/>
          <w:szCs w:val="32"/>
        </w:rPr>
        <w:t>-------------------------------------------------------------------------------------------------------------</w:t>
      </w:r>
    </w:p>
    <w:p w14:paraId="05D6CE29" w14:textId="77777777" w:rsidR="007D6F9D" w:rsidRDefault="007D6F9D" w:rsidP="007D6F9D">
      <w:pPr>
        <w:tabs>
          <w:tab w:val="left" w:pos="4770"/>
        </w:tabs>
        <w:spacing w:after="0" w:line="360" w:lineRule="auto"/>
        <w:rPr>
          <w:rFonts w:ascii="Kokila" w:hAnsi="Kokila" w:cs="Kokila"/>
          <w:sz w:val="32"/>
          <w:szCs w:val="32"/>
        </w:rPr>
      </w:pPr>
      <w:r w:rsidRPr="00392F31">
        <w:rPr>
          <w:rFonts w:ascii="Kokila" w:hAnsi="Kokila" w:cs="Kokila"/>
          <w:sz w:val="32"/>
          <w:szCs w:val="32"/>
        </w:rPr>
        <w:t>-------------------------------------------------------------------------------------------------------------</w:t>
      </w:r>
    </w:p>
    <w:p w14:paraId="1CAFA169" w14:textId="77777777" w:rsidR="007D6F9D" w:rsidRDefault="007D6F9D" w:rsidP="007D6F9D">
      <w:pPr>
        <w:spacing w:after="0" w:line="360" w:lineRule="auto"/>
        <w:rPr>
          <w:rFonts w:ascii="Kokila" w:hAnsi="Kokila" w:cs="Kokila"/>
          <w:sz w:val="32"/>
          <w:szCs w:val="32"/>
        </w:rPr>
      </w:pPr>
      <w:r w:rsidRPr="00392F31">
        <w:rPr>
          <w:rFonts w:ascii="Kokila" w:hAnsi="Kokila" w:cs="Kokila"/>
          <w:sz w:val="32"/>
          <w:szCs w:val="32"/>
        </w:rPr>
        <w:t>-------------------------------------------------------------------------------------------------------------</w:t>
      </w:r>
    </w:p>
    <w:p w14:paraId="18CFFA8F" w14:textId="77777777" w:rsidR="007D6F9D" w:rsidRDefault="007D6F9D" w:rsidP="007D6F9D">
      <w:pPr>
        <w:spacing w:after="0" w:line="360" w:lineRule="auto"/>
        <w:jc w:val="both"/>
        <w:rPr>
          <w:rFonts w:ascii="Kokila" w:hAnsi="Kokila" w:cs="Kokila"/>
          <w:sz w:val="32"/>
          <w:szCs w:val="32"/>
        </w:rPr>
      </w:pPr>
      <w:r w:rsidRPr="00392F31">
        <w:rPr>
          <w:rFonts w:ascii="Kokila" w:hAnsi="Kokila" w:cs="Kokila"/>
          <w:sz w:val="32"/>
          <w:szCs w:val="32"/>
        </w:rPr>
        <w:t>-------------------------------------------------------------------------------------------------------------</w:t>
      </w:r>
    </w:p>
    <w:p w14:paraId="7DCC0960" w14:textId="77777777" w:rsidR="007D6F9D" w:rsidRDefault="007D6F9D" w:rsidP="007D6F9D">
      <w:pPr>
        <w:spacing w:after="0" w:line="360" w:lineRule="auto"/>
        <w:rPr>
          <w:rFonts w:ascii="Kokila" w:hAnsi="Kokila" w:cs="Kokila"/>
          <w:sz w:val="32"/>
          <w:szCs w:val="32"/>
        </w:rPr>
      </w:pPr>
      <w:r w:rsidRPr="00392F31">
        <w:rPr>
          <w:rFonts w:ascii="Kokila" w:hAnsi="Kokila" w:cs="Kokila"/>
          <w:sz w:val="32"/>
          <w:szCs w:val="32"/>
        </w:rPr>
        <w:t>-------------------------------------------------------------------------------------------------------------</w:t>
      </w:r>
    </w:p>
    <w:p w14:paraId="1790A861" w14:textId="77777777" w:rsidR="007D6F9D" w:rsidRDefault="007D6F9D" w:rsidP="007D6F9D">
      <w:pPr>
        <w:spacing w:after="0" w:line="312" w:lineRule="auto"/>
        <w:rPr>
          <w:rFonts w:ascii="Kokila" w:hAnsi="Kokila" w:cs="Kokila"/>
          <w:sz w:val="32"/>
          <w:szCs w:val="32"/>
        </w:rPr>
      </w:pPr>
      <w:r w:rsidRPr="00392F31">
        <w:rPr>
          <w:rFonts w:ascii="Kokila" w:hAnsi="Kokila" w:cs="Kokila"/>
          <w:sz w:val="32"/>
          <w:szCs w:val="32"/>
        </w:rPr>
        <w:t>-------------------------------------------------------------------------------------------------------------</w:t>
      </w:r>
    </w:p>
    <w:p w14:paraId="2398587F" w14:textId="77777777" w:rsidR="007D6F9D" w:rsidRDefault="007D6F9D" w:rsidP="007D6F9D">
      <w:pPr>
        <w:spacing w:after="0" w:line="360" w:lineRule="auto"/>
        <w:rPr>
          <w:rFonts w:ascii="Kokila" w:hAnsi="Kokila" w:cs="Kokila"/>
          <w:sz w:val="32"/>
          <w:szCs w:val="32"/>
        </w:rPr>
      </w:pPr>
      <w:r w:rsidRPr="00392F31">
        <w:rPr>
          <w:rFonts w:ascii="Kokila" w:hAnsi="Kokila" w:cs="Kokila"/>
          <w:sz w:val="32"/>
          <w:szCs w:val="32"/>
        </w:rPr>
        <w:t>-------------------------------------------------------------------------------------------------------------</w:t>
      </w:r>
    </w:p>
    <w:p w14:paraId="2687D003" w14:textId="77777777" w:rsidR="007D6F9D" w:rsidRDefault="007D6F9D" w:rsidP="007D6F9D">
      <w:pPr>
        <w:tabs>
          <w:tab w:val="left" w:pos="4770"/>
        </w:tabs>
        <w:spacing w:after="0" w:line="360" w:lineRule="auto"/>
        <w:rPr>
          <w:rFonts w:ascii="Kokila" w:hAnsi="Kokila" w:cs="Kokila"/>
          <w:sz w:val="32"/>
          <w:szCs w:val="32"/>
        </w:rPr>
      </w:pPr>
      <w:r w:rsidRPr="00392F31">
        <w:rPr>
          <w:rFonts w:ascii="Kokila" w:hAnsi="Kokila" w:cs="Kokila"/>
          <w:sz w:val="32"/>
          <w:szCs w:val="32"/>
        </w:rPr>
        <w:t>-------------------------------------------------------------------------------------------------------------</w:t>
      </w:r>
    </w:p>
    <w:p w14:paraId="4343CEB1" w14:textId="77777777" w:rsidR="007D6F9D" w:rsidRDefault="007D6F9D" w:rsidP="007D6F9D">
      <w:pPr>
        <w:spacing w:after="0" w:line="360" w:lineRule="auto"/>
        <w:rPr>
          <w:rFonts w:ascii="Kokila" w:hAnsi="Kokila" w:cs="Kokila"/>
          <w:sz w:val="32"/>
          <w:szCs w:val="32"/>
        </w:rPr>
      </w:pPr>
      <w:r w:rsidRPr="00392F31">
        <w:rPr>
          <w:rFonts w:ascii="Kokila" w:hAnsi="Kokila" w:cs="Kokila"/>
          <w:sz w:val="32"/>
          <w:szCs w:val="32"/>
        </w:rPr>
        <w:t>-------------------------------------------------------------------------------------------------------------</w:t>
      </w:r>
    </w:p>
    <w:p w14:paraId="1B5D40B5" w14:textId="77777777" w:rsidR="007D6F9D" w:rsidRDefault="007D6F9D" w:rsidP="007D6F9D">
      <w:pPr>
        <w:spacing w:after="0" w:line="360" w:lineRule="auto"/>
        <w:jc w:val="both"/>
        <w:rPr>
          <w:rFonts w:ascii="Kokila" w:hAnsi="Kokila" w:cs="Kokila"/>
          <w:sz w:val="32"/>
          <w:szCs w:val="32"/>
        </w:rPr>
      </w:pPr>
      <w:r w:rsidRPr="00392F31">
        <w:rPr>
          <w:rFonts w:ascii="Kokila" w:hAnsi="Kokila" w:cs="Kokila"/>
          <w:sz w:val="32"/>
          <w:szCs w:val="32"/>
        </w:rPr>
        <w:t>-------------------------------------------------------------------------------------------------------------</w:t>
      </w:r>
    </w:p>
    <w:p w14:paraId="63882283" w14:textId="77777777" w:rsidR="007D6F9D" w:rsidRDefault="007D6F9D" w:rsidP="007D6F9D">
      <w:pPr>
        <w:spacing w:after="0" w:line="360" w:lineRule="auto"/>
        <w:rPr>
          <w:rFonts w:ascii="Kokila" w:hAnsi="Kokila" w:cs="Kokila"/>
          <w:sz w:val="32"/>
          <w:szCs w:val="32"/>
        </w:rPr>
      </w:pPr>
      <w:r w:rsidRPr="00392F31">
        <w:rPr>
          <w:rFonts w:ascii="Kokila" w:hAnsi="Kokila" w:cs="Kokila"/>
          <w:sz w:val="32"/>
          <w:szCs w:val="32"/>
        </w:rPr>
        <w:t>-------------------------------------------------------------------------------------------------------------</w:t>
      </w:r>
    </w:p>
    <w:p w14:paraId="1D017FC6" w14:textId="77777777" w:rsidR="00D859B5" w:rsidRPr="00B27F73" w:rsidRDefault="00D859B5">
      <w:pPr>
        <w:pStyle w:val="ListParagraph"/>
        <w:numPr>
          <w:ilvl w:val="0"/>
          <w:numId w:val="47"/>
        </w:numPr>
        <w:spacing w:after="0" w:line="312" w:lineRule="auto"/>
        <w:ind w:left="540"/>
        <w:rPr>
          <w:rFonts w:ascii="Kokila" w:hAnsi="Kokila" w:cs="Kokila"/>
          <w:sz w:val="32"/>
          <w:szCs w:val="28"/>
        </w:rPr>
      </w:pPr>
      <w:r w:rsidRPr="00B27F73">
        <w:rPr>
          <w:rFonts w:ascii="Kokila" w:hAnsi="Kokila" w:cs="Kokila"/>
          <w:sz w:val="32"/>
          <w:szCs w:val="28"/>
          <w:cs/>
        </w:rPr>
        <w:lastRenderedPageBreak/>
        <w:t>कार्यप्रणाली के अनुसार कंप्यूटर कितने प्रकार के होते हैं</w:t>
      </w:r>
      <w:r w:rsidRPr="00B27F73">
        <w:rPr>
          <w:rFonts w:ascii="Kokila" w:hAnsi="Kokila" w:cs="Kokila"/>
          <w:sz w:val="32"/>
          <w:szCs w:val="28"/>
        </w:rPr>
        <w:t>?</w:t>
      </w:r>
      <w:r w:rsidRPr="00B27F73">
        <w:rPr>
          <w:rFonts w:ascii="Kokila" w:hAnsi="Kokila" w:cs="Kokila"/>
          <w:sz w:val="32"/>
          <w:szCs w:val="28"/>
          <w:cs/>
        </w:rPr>
        <w:t xml:space="preserve"> वर्णन कीजिए।</w:t>
      </w:r>
    </w:p>
    <w:p w14:paraId="5D8F8686" w14:textId="77777777" w:rsidR="00D859B5" w:rsidRDefault="00D859B5" w:rsidP="00C41229">
      <w:pPr>
        <w:pStyle w:val="ListParagraph"/>
        <w:spacing w:after="0" w:line="312" w:lineRule="auto"/>
        <w:ind w:left="540"/>
        <w:rPr>
          <w:rFonts w:ascii="Kokila" w:hAnsi="Kokila" w:cs="Kokila"/>
          <w:sz w:val="32"/>
          <w:szCs w:val="28"/>
        </w:rPr>
      </w:pPr>
      <w:r w:rsidRPr="00B27F73">
        <w:rPr>
          <w:rFonts w:ascii="Kokila" w:hAnsi="Kokila" w:cs="Kokila"/>
          <w:sz w:val="32"/>
          <w:szCs w:val="28"/>
        </w:rPr>
        <w:t>How many types of computers are there according to their functionality? Describe.</w:t>
      </w:r>
    </w:p>
    <w:p w14:paraId="167FFD2E" w14:textId="77777777" w:rsidR="007F2903" w:rsidRDefault="007F2903" w:rsidP="007F2903">
      <w:pPr>
        <w:spacing w:after="0" w:line="360" w:lineRule="auto"/>
        <w:rPr>
          <w:rFonts w:ascii="Kokila" w:hAnsi="Kokila" w:cs="Kokila"/>
          <w:sz w:val="32"/>
          <w:szCs w:val="32"/>
        </w:rPr>
      </w:pPr>
      <w:r w:rsidRPr="00392F31">
        <w:rPr>
          <w:rFonts w:ascii="Kokila" w:hAnsi="Kokila" w:cs="Kokila"/>
          <w:sz w:val="32"/>
          <w:szCs w:val="32"/>
        </w:rPr>
        <w:t>-------------------------------------------------------------------------------------------------------------</w:t>
      </w:r>
    </w:p>
    <w:p w14:paraId="47207EF0" w14:textId="77777777" w:rsidR="007F2903" w:rsidRDefault="007F2903" w:rsidP="007F2903">
      <w:pPr>
        <w:tabs>
          <w:tab w:val="left" w:pos="4770"/>
        </w:tabs>
        <w:spacing w:after="0" w:line="360" w:lineRule="auto"/>
        <w:rPr>
          <w:rFonts w:ascii="Kokila" w:hAnsi="Kokila" w:cs="Kokila"/>
          <w:sz w:val="32"/>
          <w:szCs w:val="32"/>
        </w:rPr>
      </w:pPr>
      <w:r w:rsidRPr="00392F31">
        <w:rPr>
          <w:rFonts w:ascii="Kokila" w:hAnsi="Kokila" w:cs="Kokila"/>
          <w:sz w:val="32"/>
          <w:szCs w:val="32"/>
        </w:rPr>
        <w:t>-------------------------------------------------------------------------------------------------------------</w:t>
      </w:r>
    </w:p>
    <w:p w14:paraId="44B2A3FD" w14:textId="77777777" w:rsidR="007F2903" w:rsidRDefault="007F2903" w:rsidP="007F2903">
      <w:pPr>
        <w:spacing w:after="0" w:line="360" w:lineRule="auto"/>
        <w:rPr>
          <w:rFonts w:ascii="Kokila" w:hAnsi="Kokila" w:cs="Kokila"/>
          <w:sz w:val="32"/>
          <w:szCs w:val="32"/>
        </w:rPr>
      </w:pPr>
      <w:r w:rsidRPr="00392F31">
        <w:rPr>
          <w:rFonts w:ascii="Kokila" w:hAnsi="Kokila" w:cs="Kokila"/>
          <w:sz w:val="32"/>
          <w:szCs w:val="32"/>
        </w:rPr>
        <w:t>-------------------------------------------------------------------------------------------------------------</w:t>
      </w:r>
    </w:p>
    <w:p w14:paraId="144A02D8" w14:textId="77777777" w:rsidR="007F2903" w:rsidRDefault="007F2903" w:rsidP="007F2903">
      <w:pPr>
        <w:spacing w:after="0" w:line="360" w:lineRule="auto"/>
        <w:jc w:val="both"/>
        <w:rPr>
          <w:rFonts w:ascii="Kokila" w:hAnsi="Kokila" w:cs="Kokila"/>
          <w:sz w:val="32"/>
          <w:szCs w:val="32"/>
        </w:rPr>
      </w:pPr>
      <w:r w:rsidRPr="00392F31">
        <w:rPr>
          <w:rFonts w:ascii="Kokila" w:hAnsi="Kokila" w:cs="Kokila"/>
          <w:sz w:val="32"/>
          <w:szCs w:val="32"/>
        </w:rPr>
        <w:t>-------------------------------------------------------------------------------------------------------------</w:t>
      </w:r>
    </w:p>
    <w:p w14:paraId="765BDB74" w14:textId="77777777" w:rsidR="007F2903" w:rsidRDefault="007F2903" w:rsidP="007F2903">
      <w:pPr>
        <w:spacing w:after="0" w:line="360" w:lineRule="auto"/>
        <w:rPr>
          <w:rFonts w:ascii="Kokila" w:hAnsi="Kokila" w:cs="Kokila"/>
          <w:sz w:val="32"/>
          <w:szCs w:val="32"/>
        </w:rPr>
      </w:pPr>
      <w:r w:rsidRPr="00392F31">
        <w:rPr>
          <w:rFonts w:ascii="Kokila" w:hAnsi="Kokila" w:cs="Kokila"/>
          <w:sz w:val="32"/>
          <w:szCs w:val="32"/>
        </w:rPr>
        <w:t>-------------------------------------------------------------------------------------------------------------</w:t>
      </w:r>
    </w:p>
    <w:p w14:paraId="3CFED9D1" w14:textId="77777777" w:rsidR="007F2903" w:rsidRDefault="007F2903" w:rsidP="007F2903">
      <w:pPr>
        <w:spacing w:after="0" w:line="312" w:lineRule="auto"/>
        <w:rPr>
          <w:rFonts w:ascii="Kokila" w:hAnsi="Kokila" w:cs="Kokila"/>
          <w:sz w:val="32"/>
          <w:szCs w:val="32"/>
        </w:rPr>
      </w:pPr>
      <w:r w:rsidRPr="00392F31">
        <w:rPr>
          <w:rFonts w:ascii="Kokila" w:hAnsi="Kokila" w:cs="Kokila"/>
          <w:sz w:val="32"/>
          <w:szCs w:val="32"/>
        </w:rPr>
        <w:t>-------------------------------------------------------------------------------------------------------------</w:t>
      </w:r>
    </w:p>
    <w:p w14:paraId="17F6F754" w14:textId="77777777" w:rsidR="007F2903" w:rsidRDefault="007F2903" w:rsidP="007F2903">
      <w:pPr>
        <w:spacing w:after="0" w:line="360" w:lineRule="auto"/>
        <w:rPr>
          <w:rFonts w:ascii="Kokila" w:hAnsi="Kokila" w:cs="Kokila"/>
          <w:sz w:val="32"/>
          <w:szCs w:val="32"/>
        </w:rPr>
      </w:pPr>
      <w:r w:rsidRPr="00392F31">
        <w:rPr>
          <w:rFonts w:ascii="Kokila" w:hAnsi="Kokila" w:cs="Kokila"/>
          <w:sz w:val="32"/>
          <w:szCs w:val="32"/>
        </w:rPr>
        <w:t>-------------------------------------------------------------------------------------------------------------</w:t>
      </w:r>
    </w:p>
    <w:p w14:paraId="787B012B" w14:textId="77777777" w:rsidR="007F2903" w:rsidRDefault="007F2903" w:rsidP="007F2903">
      <w:pPr>
        <w:tabs>
          <w:tab w:val="left" w:pos="4770"/>
        </w:tabs>
        <w:spacing w:after="0" w:line="360" w:lineRule="auto"/>
        <w:rPr>
          <w:rFonts w:ascii="Kokila" w:hAnsi="Kokila" w:cs="Kokila"/>
          <w:sz w:val="32"/>
          <w:szCs w:val="32"/>
        </w:rPr>
      </w:pPr>
      <w:r w:rsidRPr="00392F31">
        <w:rPr>
          <w:rFonts w:ascii="Kokila" w:hAnsi="Kokila" w:cs="Kokila"/>
          <w:sz w:val="32"/>
          <w:szCs w:val="32"/>
        </w:rPr>
        <w:t>-------------------------------------------------------------------------------------------------------------</w:t>
      </w:r>
    </w:p>
    <w:p w14:paraId="21E8BC8B" w14:textId="77777777" w:rsidR="007F2903" w:rsidRDefault="007F2903" w:rsidP="007F2903">
      <w:pPr>
        <w:spacing w:after="0" w:line="360" w:lineRule="auto"/>
        <w:rPr>
          <w:rFonts w:ascii="Kokila" w:hAnsi="Kokila" w:cs="Kokila"/>
          <w:sz w:val="32"/>
          <w:szCs w:val="32"/>
        </w:rPr>
      </w:pPr>
      <w:r w:rsidRPr="00392F31">
        <w:rPr>
          <w:rFonts w:ascii="Kokila" w:hAnsi="Kokila" w:cs="Kokila"/>
          <w:sz w:val="32"/>
          <w:szCs w:val="32"/>
        </w:rPr>
        <w:t>-------------------------------------------------------------------------------------------------------------</w:t>
      </w:r>
    </w:p>
    <w:p w14:paraId="7895E5F4" w14:textId="77777777" w:rsidR="007F2903" w:rsidRDefault="007F2903" w:rsidP="007F2903">
      <w:pPr>
        <w:spacing w:after="0" w:line="360" w:lineRule="auto"/>
        <w:jc w:val="both"/>
        <w:rPr>
          <w:rFonts w:ascii="Kokila" w:hAnsi="Kokila" w:cs="Kokila"/>
          <w:sz w:val="32"/>
          <w:szCs w:val="32"/>
        </w:rPr>
      </w:pPr>
      <w:r w:rsidRPr="00392F31">
        <w:rPr>
          <w:rFonts w:ascii="Kokila" w:hAnsi="Kokila" w:cs="Kokila"/>
          <w:sz w:val="32"/>
          <w:szCs w:val="32"/>
        </w:rPr>
        <w:t>-------------------------------------------------------------------------------------------------------------</w:t>
      </w:r>
    </w:p>
    <w:p w14:paraId="315EDEB3" w14:textId="06C1164A" w:rsidR="007F2903" w:rsidRPr="007F2903" w:rsidRDefault="007F2903" w:rsidP="007F2903">
      <w:pPr>
        <w:spacing w:after="0" w:line="312" w:lineRule="auto"/>
        <w:rPr>
          <w:rFonts w:ascii="Kokila" w:hAnsi="Kokila" w:cs="Kokila"/>
          <w:sz w:val="32"/>
          <w:szCs w:val="28"/>
        </w:rPr>
      </w:pPr>
      <w:r w:rsidRPr="00392F31">
        <w:rPr>
          <w:rFonts w:ascii="Kokila" w:hAnsi="Kokila" w:cs="Kokila"/>
          <w:sz w:val="32"/>
          <w:szCs w:val="32"/>
        </w:rPr>
        <w:t>-------------------------------------------------------------------------------------------------------------</w:t>
      </w:r>
    </w:p>
    <w:p w14:paraId="709A3CEF" w14:textId="77777777" w:rsidR="00143595" w:rsidRDefault="00D859B5" w:rsidP="00BD41FB">
      <w:pPr>
        <w:pStyle w:val="ListParagraph"/>
        <w:numPr>
          <w:ilvl w:val="0"/>
          <w:numId w:val="47"/>
        </w:numPr>
        <w:spacing w:after="0" w:line="312" w:lineRule="auto"/>
        <w:ind w:left="540"/>
        <w:rPr>
          <w:rFonts w:ascii="Kokila" w:hAnsi="Kokila" w:cs="Kokila"/>
          <w:sz w:val="32"/>
          <w:szCs w:val="28"/>
        </w:rPr>
      </w:pPr>
      <w:r w:rsidRPr="00143595">
        <w:rPr>
          <w:rFonts w:ascii="Kokila" w:hAnsi="Kokila" w:cs="Kokila"/>
          <w:sz w:val="32"/>
          <w:szCs w:val="28"/>
          <w:cs/>
        </w:rPr>
        <w:t xml:space="preserve">हार्डवेयर और सॉफ्टवेयर में अंतर लिखिए। </w:t>
      </w:r>
    </w:p>
    <w:p w14:paraId="43817884" w14:textId="1973C7FE" w:rsidR="00D859B5" w:rsidRDefault="00D859B5" w:rsidP="00143595">
      <w:pPr>
        <w:pStyle w:val="ListParagraph"/>
        <w:spacing w:after="0" w:line="312" w:lineRule="auto"/>
        <w:ind w:left="540"/>
        <w:rPr>
          <w:rFonts w:ascii="Kokila" w:hAnsi="Kokila" w:cs="Kokila"/>
          <w:sz w:val="32"/>
          <w:szCs w:val="28"/>
        </w:rPr>
      </w:pPr>
      <w:r w:rsidRPr="00143595">
        <w:rPr>
          <w:rFonts w:ascii="Kokila" w:hAnsi="Kokila" w:cs="Kokila"/>
          <w:sz w:val="32"/>
          <w:szCs w:val="28"/>
        </w:rPr>
        <w:t>Write the difference between Hardware and Software.</w:t>
      </w:r>
    </w:p>
    <w:p w14:paraId="7B11407B" w14:textId="77777777" w:rsidR="007F2903" w:rsidRDefault="007F2903" w:rsidP="007F2903">
      <w:pPr>
        <w:spacing w:after="0" w:line="360" w:lineRule="auto"/>
        <w:rPr>
          <w:rFonts w:ascii="Kokila" w:hAnsi="Kokila" w:cs="Kokila"/>
          <w:sz w:val="32"/>
          <w:szCs w:val="32"/>
        </w:rPr>
      </w:pPr>
      <w:r w:rsidRPr="00392F31">
        <w:rPr>
          <w:rFonts w:ascii="Kokila" w:hAnsi="Kokila" w:cs="Kokila"/>
          <w:sz w:val="32"/>
          <w:szCs w:val="32"/>
        </w:rPr>
        <w:t>-------------------------------------------------------------------------------------------------------------</w:t>
      </w:r>
    </w:p>
    <w:p w14:paraId="5FE3ADE9" w14:textId="77777777" w:rsidR="007F2903" w:rsidRDefault="007F2903" w:rsidP="007F2903">
      <w:pPr>
        <w:tabs>
          <w:tab w:val="left" w:pos="4770"/>
        </w:tabs>
        <w:spacing w:after="0" w:line="360" w:lineRule="auto"/>
        <w:rPr>
          <w:rFonts w:ascii="Kokila" w:hAnsi="Kokila" w:cs="Kokila"/>
          <w:sz w:val="32"/>
          <w:szCs w:val="32"/>
        </w:rPr>
      </w:pPr>
      <w:r w:rsidRPr="00392F31">
        <w:rPr>
          <w:rFonts w:ascii="Kokila" w:hAnsi="Kokila" w:cs="Kokila"/>
          <w:sz w:val="32"/>
          <w:szCs w:val="32"/>
        </w:rPr>
        <w:t>-------------------------------------------------------------------------------------------------------------</w:t>
      </w:r>
    </w:p>
    <w:p w14:paraId="3C93ADF8" w14:textId="77777777" w:rsidR="007F2903" w:rsidRDefault="007F2903" w:rsidP="007F2903">
      <w:pPr>
        <w:spacing w:after="0" w:line="360" w:lineRule="auto"/>
        <w:rPr>
          <w:rFonts w:ascii="Kokila" w:hAnsi="Kokila" w:cs="Kokila"/>
          <w:sz w:val="32"/>
          <w:szCs w:val="32"/>
        </w:rPr>
      </w:pPr>
      <w:r w:rsidRPr="00392F31">
        <w:rPr>
          <w:rFonts w:ascii="Kokila" w:hAnsi="Kokila" w:cs="Kokila"/>
          <w:sz w:val="32"/>
          <w:szCs w:val="32"/>
        </w:rPr>
        <w:t>-------------------------------------------------------------------------------------------------------------</w:t>
      </w:r>
    </w:p>
    <w:p w14:paraId="0885D345" w14:textId="77777777" w:rsidR="007F2903" w:rsidRDefault="007F2903" w:rsidP="007F2903">
      <w:pPr>
        <w:spacing w:after="0" w:line="360" w:lineRule="auto"/>
        <w:jc w:val="both"/>
        <w:rPr>
          <w:rFonts w:ascii="Kokila" w:hAnsi="Kokila" w:cs="Kokila"/>
          <w:sz w:val="32"/>
          <w:szCs w:val="32"/>
        </w:rPr>
      </w:pPr>
      <w:r w:rsidRPr="00392F31">
        <w:rPr>
          <w:rFonts w:ascii="Kokila" w:hAnsi="Kokila" w:cs="Kokila"/>
          <w:sz w:val="32"/>
          <w:szCs w:val="32"/>
        </w:rPr>
        <w:t>-------------------------------------------------------------------------------------------------------------</w:t>
      </w:r>
    </w:p>
    <w:p w14:paraId="1106BF2F" w14:textId="77777777" w:rsidR="007F2903" w:rsidRDefault="007F2903" w:rsidP="007F2903">
      <w:pPr>
        <w:spacing w:after="0" w:line="360" w:lineRule="auto"/>
        <w:rPr>
          <w:rFonts w:ascii="Kokila" w:hAnsi="Kokila" w:cs="Kokila"/>
          <w:sz w:val="32"/>
          <w:szCs w:val="32"/>
        </w:rPr>
      </w:pPr>
      <w:r w:rsidRPr="00392F31">
        <w:rPr>
          <w:rFonts w:ascii="Kokila" w:hAnsi="Kokila" w:cs="Kokila"/>
          <w:sz w:val="32"/>
          <w:szCs w:val="32"/>
        </w:rPr>
        <w:t>-------------------------------------------------------------------------------------------------------------</w:t>
      </w:r>
    </w:p>
    <w:p w14:paraId="4AE11BA1" w14:textId="77777777" w:rsidR="007F2903" w:rsidRDefault="007F2903" w:rsidP="007F2903">
      <w:pPr>
        <w:spacing w:after="0" w:line="312" w:lineRule="auto"/>
        <w:rPr>
          <w:rFonts w:ascii="Kokila" w:hAnsi="Kokila" w:cs="Kokila"/>
          <w:sz w:val="32"/>
          <w:szCs w:val="32"/>
        </w:rPr>
      </w:pPr>
      <w:r w:rsidRPr="00392F31">
        <w:rPr>
          <w:rFonts w:ascii="Kokila" w:hAnsi="Kokila" w:cs="Kokila"/>
          <w:sz w:val="32"/>
          <w:szCs w:val="32"/>
        </w:rPr>
        <w:t>-------------------------------------------------------------------------------------------------------------</w:t>
      </w:r>
    </w:p>
    <w:p w14:paraId="38EDDA1D" w14:textId="77777777" w:rsidR="007F2903" w:rsidRDefault="007F2903" w:rsidP="007F2903">
      <w:pPr>
        <w:spacing w:after="0" w:line="360" w:lineRule="auto"/>
        <w:rPr>
          <w:rFonts w:ascii="Kokila" w:hAnsi="Kokila" w:cs="Kokila"/>
          <w:sz w:val="32"/>
          <w:szCs w:val="32"/>
        </w:rPr>
      </w:pPr>
      <w:r w:rsidRPr="00392F31">
        <w:rPr>
          <w:rFonts w:ascii="Kokila" w:hAnsi="Kokila" w:cs="Kokila"/>
          <w:sz w:val="32"/>
          <w:szCs w:val="32"/>
        </w:rPr>
        <w:t>-------------------------------------------------------------------------------------------------------------</w:t>
      </w:r>
    </w:p>
    <w:p w14:paraId="17D55039" w14:textId="77777777" w:rsidR="007F2903" w:rsidRDefault="007F2903" w:rsidP="007F2903">
      <w:pPr>
        <w:tabs>
          <w:tab w:val="left" w:pos="4770"/>
        </w:tabs>
        <w:spacing w:after="0" w:line="360" w:lineRule="auto"/>
        <w:rPr>
          <w:rFonts w:ascii="Kokila" w:hAnsi="Kokila" w:cs="Kokila"/>
          <w:sz w:val="32"/>
          <w:szCs w:val="32"/>
        </w:rPr>
      </w:pPr>
      <w:r w:rsidRPr="00392F31">
        <w:rPr>
          <w:rFonts w:ascii="Kokila" w:hAnsi="Kokila" w:cs="Kokila"/>
          <w:sz w:val="32"/>
          <w:szCs w:val="32"/>
        </w:rPr>
        <w:t>-------------------------------------------------------------------------------------------------------------</w:t>
      </w:r>
    </w:p>
    <w:p w14:paraId="6D734B55" w14:textId="77777777" w:rsidR="007F2903" w:rsidRDefault="007F2903" w:rsidP="007F2903">
      <w:pPr>
        <w:spacing w:after="0" w:line="360" w:lineRule="auto"/>
        <w:rPr>
          <w:rFonts w:ascii="Kokila" w:hAnsi="Kokila" w:cs="Kokila"/>
          <w:sz w:val="32"/>
          <w:szCs w:val="32"/>
        </w:rPr>
      </w:pPr>
      <w:r w:rsidRPr="00392F31">
        <w:rPr>
          <w:rFonts w:ascii="Kokila" w:hAnsi="Kokila" w:cs="Kokila"/>
          <w:sz w:val="32"/>
          <w:szCs w:val="32"/>
        </w:rPr>
        <w:t>-------------------------------------------------------------------------------------------------------------</w:t>
      </w:r>
    </w:p>
    <w:p w14:paraId="7B1DF7A8" w14:textId="77777777" w:rsidR="007F2903" w:rsidRDefault="007F2903" w:rsidP="007F2903">
      <w:pPr>
        <w:spacing w:after="0" w:line="360" w:lineRule="auto"/>
        <w:jc w:val="both"/>
        <w:rPr>
          <w:rFonts w:ascii="Kokila" w:hAnsi="Kokila" w:cs="Kokila"/>
          <w:sz w:val="32"/>
          <w:szCs w:val="32"/>
        </w:rPr>
      </w:pPr>
      <w:r w:rsidRPr="00392F31">
        <w:rPr>
          <w:rFonts w:ascii="Kokila" w:hAnsi="Kokila" w:cs="Kokila"/>
          <w:sz w:val="32"/>
          <w:szCs w:val="32"/>
        </w:rPr>
        <w:t>-------------------------------------------------------------------------------------------------------------</w:t>
      </w:r>
    </w:p>
    <w:p w14:paraId="436C6F0C" w14:textId="35EB92E4" w:rsidR="007F2903" w:rsidRDefault="007F2903" w:rsidP="007F2903">
      <w:pPr>
        <w:spacing w:after="0" w:line="312" w:lineRule="auto"/>
        <w:rPr>
          <w:rFonts w:ascii="Kokila" w:hAnsi="Kokila" w:cs="Kokila"/>
          <w:sz w:val="32"/>
          <w:szCs w:val="32"/>
        </w:rPr>
      </w:pPr>
      <w:r w:rsidRPr="00392F31">
        <w:rPr>
          <w:rFonts w:ascii="Kokila" w:hAnsi="Kokila" w:cs="Kokila"/>
          <w:sz w:val="32"/>
          <w:szCs w:val="32"/>
        </w:rPr>
        <w:t>-------------------------------------------------------------------------------------------------------------</w:t>
      </w:r>
    </w:p>
    <w:p w14:paraId="358417CC" w14:textId="77777777" w:rsidR="007F2903" w:rsidRPr="007F2903" w:rsidRDefault="007F2903" w:rsidP="007F2903">
      <w:pPr>
        <w:spacing w:after="0" w:line="312" w:lineRule="auto"/>
        <w:rPr>
          <w:rFonts w:ascii="Kokila" w:hAnsi="Kokila" w:cs="Kokila"/>
          <w:sz w:val="32"/>
          <w:szCs w:val="28"/>
        </w:rPr>
      </w:pPr>
    </w:p>
    <w:p w14:paraId="58F942C8" w14:textId="77A4D4A6" w:rsidR="00D859B5" w:rsidRPr="00B27F73" w:rsidRDefault="00D859B5">
      <w:pPr>
        <w:pStyle w:val="ListParagraph"/>
        <w:numPr>
          <w:ilvl w:val="0"/>
          <w:numId w:val="47"/>
        </w:numPr>
        <w:spacing w:after="0" w:line="312" w:lineRule="auto"/>
        <w:ind w:left="540"/>
        <w:rPr>
          <w:rFonts w:ascii="Kokila" w:hAnsi="Kokila" w:cs="Kokila"/>
          <w:sz w:val="32"/>
          <w:szCs w:val="28"/>
        </w:rPr>
      </w:pPr>
      <w:r w:rsidRPr="00B27F73">
        <w:rPr>
          <w:rFonts w:ascii="Kokila" w:hAnsi="Kokila" w:cs="Kokila"/>
          <w:sz w:val="32"/>
          <w:szCs w:val="28"/>
          <w:cs/>
        </w:rPr>
        <w:lastRenderedPageBreak/>
        <w:t xml:space="preserve">डाटाबेस प्रबंधन प्रणाली </w:t>
      </w:r>
      <w:r w:rsidR="00BA0B89">
        <w:rPr>
          <w:rFonts w:ascii="Kokila" w:hAnsi="Kokila" w:cs="Kokila" w:hint="cs"/>
          <w:sz w:val="32"/>
          <w:szCs w:val="28"/>
          <w:cs/>
        </w:rPr>
        <w:t>के</w:t>
      </w:r>
      <w:r w:rsidRPr="00B27F73">
        <w:rPr>
          <w:rFonts w:ascii="Kokila" w:hAnsi="Kokila" w:cs="Kokila"/>
          <w:sz w:val="32"/>
          <w:szCs w:val="28"/>
          <w:cs/>
        </w:rPr>
        <w:t xml:space="preserve"> विभिन्न अनुप्रयोगों को समझाइए।</w:t>
      </w:r>
    </w:p>
    <w:p w14:paraId="6D83E2E5" w14:textId="77777777" w:rsidR="00D859B5" w:rsidRDefault="00D859B5" w:rsidP="00C41229">
      <w:pPr>
        <w:pStyle w:val="ListParagraph"/>
        <w:spacing w:after="0" w:line="312" w:lineRule="auto"/>
        <w:ind w:left="540"/>
        <w:rPr>
          <w:rFonts w:ascii="Kokila" w:hAnsi="Kokila" w:cs="Kokila"/>
          <w:sz w:val="32"/>
          <w:szCs w:val="28"/>
        </w:rPr>
      </w:pPr>
      <w:r w:rsidRPr="00B27F73">
        <w:rPr>
          <w:rFonts w:ascii="Kokila" w:hAnsi="Kokila" w:cs="Kokila"/>
          <w:sz w:val="32"/>
          <w:szCs w:val="28"/>
        </w:rPr>
        <w:t>Explain the various applications of Database Management System.</w:t>
      </w:r>
    </w:p>
    <w:p w14:paraId="15DEC1CF" w14:textId="77777777" w:rsidR="007F2903" w:rsidRDefault="007F2903" w:rsidP="007F2903">
      <w:pPr>
        <w:spacing w:after="0" w:line="360" w:lineRule="auto"/>
        <w:rPr>
          <w:rFonts w:ascii="Kokila" w:hAnsi="Kokila" w:cs="Kokila"/>
          <w:sz w:val="32"/>
          <w:szCs w:val="32"/>
        </w:rPr>
      </w:pPr>
      <w:r w:rsidRPr="00392F31">
        <w:rPr>
          <w:rFonts w:ascii="Kokila" w:hAnsi="Kokila" w:cs="Kokila"/>
          <w:sz w:val="32"/>
          <w:szCs w:val="32"/>
        </w:rPr>
        <w:t>-------------------------------------------------------------------------------------------------------------</w:t>
      </w:r>
    </w:p>
    <w:p w14:paraId="1DBDEC28" w14:textId="77777777" w:rsidR="007F2903" w:rsidRDefault="007F2903" w:rsidP="007F2903">
      <w:pPr>
        <w:tabs>
          <w:tab w:val="left" w:pos="4770"/>
        </w:tabs>
        <w:spacing w:after="0" w:line="360" w:lineRule="auto"/>
        <w:rPr>
          <w:rFonts w:ascii="Kokila" w:hAnsi="Kokila" w:cs="Kokila"/>
          <w:sz w:val="32"/>
          <w:szCs w:val="32"/>
        </w:rPr>
      </w:pPr>
      <w:r w:rsidRPr="00392F31">
        <w:rPr>
          <w:rFonts w:ascii="Kokila" w:hAnsi="Kokila" w:cs="Kokila"/>
          <w:sz w:val="32"/>
          <w:szCs w:val="32"/>
        </w:rPr>
        <w:t>-------------------------------------------------------------------------------------------------------------</w:t>
      </w:r>
    </w:p>
    <w:p w14:paraId="1A1978B9" w14:textId="77777777" w:rsidR="007F2903" w:rsidRDefault="007F2903" w:rsidP="007F2903">
      <w:pPr>
        <w:spacing w:after="0" w:line="360" w:lineRule="auto"/>
        <w:rPr>
          <w:rFonts w:ascii="Kokila" w:hAnsi="Kokila" w:cs="Kokila"/>
          <w:sz w:val="32"/>
          <w:szCs w:val="32"/>
        </w:rPr>
      </w:pPr>
      <w:r w:rsidRPr="00392F31">
        <w:rPr>
          <w:rFonts w:ascii="Kokila" w:hAnsi="Kokila" w:cs="Kokila"/>
          <w:sz w:val="32"/>
          <w:szCs w:val="32"/>
        </w:rPr>
        <w:t>-------------------------------------------------------------------------------------------------------------</w:t>
      </w:r>
    </w:p>
    <w:p w14:paraId="5E3921E7" w14:textId="77777777" w:rsidR="007F2903" w:rsidRDefault="007F2903" w:rsidP="007F2903">
      <w:pPr>
        <w:spacing w:after="0" w:line="360" w:lineRule="auto"/>
        <w:jc w:val="both"/>
        <w:rPr>
          <w:rFonts w:ascii="Kokila" w:hAnsi="Kokila" w:cs="Kokila"/>
          <w:sz w:val="32"/>
          <w:szCs w:val="32"/>
        </w:rPr>
      </w:pPr>
      <w:r w:rsidRPr="00392F31">
        <w:rPr>
          <w:rFonts w:ascii="Kokila" w:hAnsi="Kokila" w:cs="Kokila"/>
          <w:sz w:val="32"/>
          <w:szCs w:val="32"/>
        </w:rPr>
        <w:t>-------------------------------------------------------------------------------------------------------------</w:t>
      </w:r>
    </w:p>
    <w:p w14:paraId="50D68CCF" w14:textId="77777777" w:rsidR="007F2903" w:rsidRDefault="007F2903" w:rsidP="007F2903">
      <w:pPr>
        <w:spacing w:after="0" w:line="360" w:lineRule="auto"/>
        <w:rPr>
          <w:rFonts w:ascii="Kokila" w:hAnsi="Kokila" w:cs="Kokila"/>
          <w:sz w:val="32"/>
          <w:szCs w:val="32"/>
        </w:rPr>
      </w:pPr>
      <w:r w:rsidRPr="00392F31">
        <w:rPr>
          <w:rFonts w:ascii="Kokila" w:hAnsi="Kokila" w:cs="Kokila"/>
          <w:sz w:val="32"/>
          <w:szCs w:val="32"/>
        </w:rPr>
        <w:t>-------------------------------------------------------------------------------------------------------------</w:t>
      </w:r>
    </w:p>
    <w:p w14:paraId="51E4BEA2" w14:textId="77777777" w:rsidR="007F2903" w:rsidRDefault="007F2903" w:rsidP="007F2903">
      <w:pPr>
        <w:spacing w:after="0" w:line="312" w:lineRule="auto"/>
        <w:rPr>
          <w:rFonts w:ascii="Kokila" w:hAnsi="Kokila" w:cs="Kokila"/>
          <w:sz w:val="32"/>
          <w:szCs w:val="32"/>
        </w:rPr>
      </w:pPr>
      <w:r w:rsidRPr="00392F31">
        <w:rPr>
          <w:rFonts w:ascii="Kokila" w:hAnsi="Kokila" w:cs="Kokila"/>
          <w:sz w:val="32"/>
          <w:szCs w:val="32"/>
        </w:rPr>
        <w:t>-------------------------------------------------------------------------------------------------------------</w:t>
      </w:r>
    </w:p>
    <w:p w14:paraId="4F723A19" w14:textId="77777777" w:rsidR="007F2903" w:rsidRDefault="007F2903" w:rsidP="007F2903">
      <w:pPr>
        <w:spacing w:after="0" w:line="360" w:lineRule="auto"/>
        <w:rPr>
          <w:rFonts w:ascii="Kokila" w:hAnsi="Kokila" w:cs="Kokila"/>
          <w:sz w:val="32"/>
          <w:szCs w:val="32"/>
        </w:rPr>
      </w:pPr>
      <w:r w:rsidRPr="00392F31">
        <w:rPr>
          <w:rFonts w:ascii="Kokila" w:hAnsi="Kokila" w:cs="Kokila"/>
          <w:sz w:val="32"/>
          <w:szCs w:val="32"/>
        </w:rPr>
        <w:t>-------------------------------------------------------------------------------------------------------------</w:t>
      </w:r>
    </w:p>
    <w:p w14:paraId="6C2BA47A" w14:textId="77777777" w:rsidR="007F2903" w:rsidRDefault="007F2903" w:rsidP="007F2903">
      <w:pPr>
        <w:tabs>
          <w:tab w:val="left" w:pos="4770"/>
        </w:tabs>
        <w:spacing w:after="0" w:line="360" w:lineRule="auto"/>
        <w:rPr>
          <w:rFonts w:ascii="Kokila" w:hAnsi="Kokila" w:cs="Kokila"/>
          <w:sz w:val="32"/>
          <w:szCs w:val="32"/>
        </w:rPr>
      </w:pPr>
      <w:r w:rsidRPr="00392F31">
        <w:rPr>
          <w:rFonts w:ascii="Kokila" w:hAnsi="Kokila" w:cs="Kokila"/>
          <w:sz w:val="32"/>
          <w:szCs w:val="32"/>
        </w:rPr>
        <w:t>-------------------------------------------------------------------------------------------------------------</w:t>
      </w:r>
    </w:p>
    <w:p w14:paraId="6151BC87" w14:textId="77777777" w:rsidR="007F2903" w:rsidRDefault="007F2903" w:rsidP="007F2903">
      <w:pPr>
        <w:spacing w:after="0" w:line="360" w:lineRule="auto"/>
        <w:rPr>
          <w:rFonts w:ascii="Kokila" w:hAnsi="Kokila" w:cs="Kokila"/>
          <w:sz w:val="32"/>
          <w:szCs w:val="32"/>
        </w:rPr>
      </w:pPr>
      <w:r w:rsidRPr="00392F31">
        <w:rPr>
          <w:rFonts w:ascii="Kokila" w:hAnsi="Kokila" w:cs="Kokila"/>
          <w:sz w:val="32"/>
          <w:szCs w:val="32"/>
        </w:rPr>
        <w:t>-------------------------------------------------------------------------------------------------------------</w:t>
      </w:r>
    </w:p>
    <w:p w14:paraId="17BA6994" w14:textId="77777777" w:rsidR="007F2903" w:rsidRDefault="007F2903" w:rsidP="007F2903">
      <w:pPr>
        <w:spacing w:after="0" w:line="360" w:lineRule="auto"/>
        <w:jc w:val="both"/>
        <w:rPr>
          <w:rFonts w:ascii="Kokila" w:hAnsi="Kokila" w:cs="Kokila"/>
          <w:sz w:val="32"/>
          <w:szCs w:val="32"/>
        </w:rPr>
      </w:pPr>
      <w:r w:rsidRPr="00392F31">
        <w:rPr>
          <w:rFonts w:ascii="Kokila" w:hAnsi="Kokila" w:cs="Kokila"/>
          <w:sz w:val="32"/>
          <w:szCs w:val="32"/>
        </w:rPr>
        <w:t>-------------------------------------------------------------------------------------------------------------</w:t>
      </w:r>
    </w:p>
    <w:p w14:paraId="657100C5" w14:textId="77777777" w:rsidR="007F2903" w:rsidRDefault="007F2903" w:rsidP="007F2903">
      <w:pPr>
        <w:spacing w:after="0" w:line="360" w:lineRule="auto"/>
        <w:rPr>
          <w:rFonts w:ascii="Kokila" w:hAnsi="Kokila" w:cs="Kokila"/>
          <w:sz w:val="32"/>
          <w:szCs w:val="32"/>
        </w:rPr>
      </w:pPr>
      <w:r w:rsidRPr="00392F31">
        <w:rPr>
          <w:rFonts w:ascii="Kokila" w:hAnsi="Kokila" w:cs="Kokila"/>
          <w:sz w:val="32"/>
          <w:szCs w:val="32"/>
        </w:rPr>
        <w:t>-------------------------------------------------------------------------------------------------------------</w:t>
      </w:r>
    </w:p>
    <w:p w14:paraId="77A46F23" w14:textId="77777777" w:rsidR="00D859B5" w:rsidRPr="00B27F73" w:rsidRDefault="00D859B5">
      <w:pPr>
        <w:pStyle w:val="ListParagraph"/>
        <w:numPr>
          <w:ilvl w:val="0"/>
          <w:numId w:val="47"/>
        </w:numPr>
        <w:spacing w:after="0" w:line="312" w:lineRule="auto"/>
        <w:ind w:left="540"/>
        <w:rPr>
          <w:rFonts w:ascii="Kokila" w:hAnsi="Kokila" w:cs="Kokila"/>
          <w:sz w:val="32"/>
          <w:szCs w:val="28"/>
        </w:rPr>
      </w:pPr>
      <w:r w:rsidRPr="00B27F73">
        <w:rPr>
          <w:rFonts w:ascii="Kokila" w:hAnsi="Kokila" w:cs="Kokila"/>
          <w:sz w:val="32"/>
          <w:szCs w:val="28"/>
          <w:cs/>
        </w:rPr>
        <w:t>पेरोल के प्रमुख घटकों को समझाइए।</w:t>
      </w:r>
    </w:p>
    <w:p w14:paraId="73563951" w14:textId="22D91268" w:rsidR="00143595" w:rsidRDefault="00D859B5" w:rsidP="00CD2C41">
      <w:pPr>
        <w:pStyle w:val="ListParagraph"/>
        <w:spacing w:after="0" w:line="312" w:lineRule="auto"/>
        <w:ind w:left="540"/>
        <w:rPr>
          <w:rFonts w:ascii="Kokila" w:hAnsi="Kokila" w:cs="Kokila"/>
          <w:sz w:val="32"/>
          <w:szCs w:val="28"/>
        </w:rPr>
      </w:pPr>
      <w:r w:rsidRPr="00B27F73">
        <w:rPr>
          <w:rFonts w:ascii="Kokila" w:hAnsi="Kokila" w:cs="Kokila"/>
          <w:sz w:val="32"/>
          <w:szCs w:val="28"/>
        </w:rPr>
        <w:t>Explain the major components of Pay Roll.</w:t>
      </w:r>
    </w:p>
    <w:p w14:paraId="6A8E1DFD" w14:textId="77777777" w:rsidR="007F2903" w:rsidRDefault="007F2903" w:rsidP="007F2903">
      <w:pPr>
        <w:spacing w:after="0" w:line="360" w:lineRule="auto"/>
        <w:rPr>
          <w:rFonts w:ascii="Kokila" w:hAnsi="Kokila" w:cs="Kokila"/>
          <w:sz w:val="32"/>
          <w:szCs w:val="32"/>
        </w:rPr>
      </w:pPr>
      <w:r w:rsidRPr="00392F31">
        <w:rPr>
          <w:rFonts w:ascii="Kokila" w:hAnsi="Kokila" w:cs="Kokila"/>
          <w:sz w:val="32"/>
          <w:szCs w:val="32"/>
        </w:rPr>
        <w:t>-------------------------------------------------------------------------------------------------------------</w:t>
      </w:r>
    </w:p>
    <w:p w14:paraId="69216759" w14:textId="77777777" w:rsidR="007F2903" w:rsidRDefault="007F2903" w:rsidP="007F2903">
      <w:pPr>
        <w:tabs>
          <w:tab w:val="left" w:pos="4770"/>
        </w:tabs>
        <w:spacing w:after="0" w:line="360" w:lineRule="auto"/>
        <w:rPr>
          <w:rFonts w:ascii="Kokila" w:hAnsi="Kokila" w:cs="Kokila"/>
          <w:sz w:val="32"/>
          <w:szCs w:val="32"/>
        </w:rPr>
      </w:pPr>
      <w:r w:rsidRPr="00392F31">
        <w:rPr>
          <w:rFonts w:ascii="Kokila" w:hAnsi="Kokila" w:cs="Kokila"/>
          <w:sz w:val="32"/>
          <w:szCs w:val="32"/>
        </w:rPr>
        <w:t>-------------------------------------------------------------------------------------------------------------</w:t>
      </w:r>
    </w:p>
    <w:p w14:paraId="4186A583" w14:textId="77777777" w:rsidR="007F2903" w:rsidRDefault="007F2903" w:rsidP="007F2903">
      <w:pPr>
        <w:spacing w:after="0" w:line="360" w:lineRule="auto"/>
        <w:rPr>
          <w:rFonts w:ascii="Kokila" w:hAnsi="Kokila" w:cs="Kokila"/>
          <w:sz w:val="32"/>
          <w:szCs w:val="32"/>
        </w:rPr>
      </w:pPr>
      <w:r w:rsidRPr="00392F31">
        <w:rPr>
          <w:rFonts w:ascii="Kokila" w:hAnsi="Kokila" w:cs="Kokila"/>
          <w:sz w:val="32"/>
          <w:szCs w:val="32"/>
        </w:rPr>
        <w:t>-------------------------------------------------------------------------------------------------------------</w:t>
      </w:r>
    </w:p>
    <w:p w14:paraId="658866CF" w14:textId="77777777" w:rsidR="007F2903" w:rsidRDefault="007F2903" w:rsidP="007F2903">
      <w:pPr>
        <w:spacing w:after="0" w:line="360" w:lineRule="auto"/>
        <w:jc w:val="both"/>
        <w:rPr>
          <w:rFonts w:ascii="Kokila" w:hAnsi="Kokila" w:cs="Kokila"/>
          <w:sz w:val="32"/>
          <w:szCs w:val="32"/>
        </w:rPr>
      </w:pPr>
      <w:r w:rsidRPr="00392F31">
        <w:rPr>
          <w:rFonts w:ascii="Kokila" w:hAnsi="Kokila" w:cs="Kokila"/>
          <w:sz w:val="32"/>
          <w:szCs w:val="32"/>
        </w:rPr>
        <w:t>-------------------------------------------------------------------------------------------------------------</w:t>
      </w:r>
    </w:p>
    <w:p w14:paraId="3CDCF355" w14:textId="77777777" w:rsidR="007F2903" w:rsidRDefault="007F2903" w:rsidP="007F2903">
      <w:pPr>
        <w:spacing w:after="0" w:line="360" w:lineRule="auto"/>
        <w:rPr>
          <w:rFonts w:ascii="Kokila" w:hAnsi="Kokila" w:cs="Kokila"/>
          <w:sz w:val="32"/>
          <w:szCs w:val="32"/>
        </w:rPr>
      </w:pPr>
      <w:r w:rsidRPr="00392F31">
        <w:rPr>
          <w:rFonts w:ascii="Kokila" w:hAnsi="Kokila" w:cs="Kokila"/>
          <w:sz w:val="32"/>
          <w:szCs w:val="32"/>
        </w:rPr>
        <w:t>-------------------------------------------------------------------------------------------------------------</w:t>
      </w:r>
    </w:p>
    <w:p w14:paraId="036FDF72" w14:textId="77777777" w:rsidR="007F2903" w:rsidRDefault="007F2903" w:rsidP="007F2903">
      <w:pPr>
        <w:spacing w:after="0" w:line="312" w:lineRule="auto"/>
        <w:rPr>
          <w:rFonts w:ascii="Kokila" w:hAnsi="Kokila" w:cs="Kokila"/>
          <w:sz w:val="32"/>
          <w:szCs w:val="32"/>
        </w:rPr>
      </w:pPr>
      <w:r w:rsidRPr="00392F31">
        <w:rPr>
          <w:rFonts w:ascii="Kokila" w:hAnsi="Kokila" w:cs="Kokila"/>
          <w:sz w:val="32"/>
          <w:szCs w:val="32"/>
        </w:rPr>
        <w:t>-------------------------------------------------------------------------------------------------------------</w:t>
      </w:r>
    </w:p>
    <w:p w14:paraId="75DBCA8A" w14:textId="77777777" w:rsidR="007F2903" w:rsidRDefault="007F2903" w:rsidP="007F2903">
      <w:pPr>
        <w:spacing w:after="0" w:line="360" w:lineRule="auto"/>
        <w:rPr>
          <w:rFonts w:ascii="Kokila" w:hAnsi="Kokila" w:cs="Kokila"/>
          <w:sz w:val="32"/>
          <w:szCs w:val="32"/>
        </w:rPr>
      </w:pPr>
      <w:r w:rsidRPr="00392F31">
        <w:rPr>
          <w:rFonts w:ascii="Kokila" w:hAnsi="Kokila" w:cs="Kokila"/>
          <w:sz w:val="32"/>
          <w:szCs w:val="32"/>
        </w:rPr>
        <w:t>-------------------------------------------------------------------------------------------------------------</w:t>
      </w:r>
    </w:p>
    <w:p w14:paraId="0BF5FDD5" w14:textId="77777777" w:rsidR="007F2903" w:rsidRDefault="007F2903" w:rsidP="007F2903">
      <w:pPr>
        <w:tabs>
          <w:tab w:val="left" w:pos="4770"/>
        </w:tabs>
        <w:spacing w:after="0" w:line="360" w:lineRule="auto"/>
        <w:rPr>
          <w:rFonts w:ascii="Kokila" w:hAnsi="Kokila" w:cs="Kokila"/>
          <w:sz w:val="32"/>
          <w:szCs w:val="32"/>
        </w:rPr>
      </w:pPr>
      <w:r w:rsidRPr="00392F31">
        <w:rPr>
          <w:rFonts w:ascii="Kokila" w:hAnsi="Kokila" w:cs="Kokila"/>
          <w:sz w:val="32"/>
          <w:szCs w:val="32"/>
        </w:rPr>
        <w:t>-------------------------------------------------------------------------------------------------------------</w:t>
      </w:r>
    </w:p>
    <w:p w14:paraId="771784DB" w14:textId="77777777" w:rsidR="007F2903" w:rsidRDefault="007F2903" w:rsidP="007F2903">
      <w:pPr>
        <w:spacing w:after="0" w:line="360" w:lineRule="auto"/>
        <w:rPr>
          <w:rFonts w:ascii="Kokila" w:hAnsi="Kokila" w:cs="Kokila"/>
          <w:sz w:val="32"/>
          <w:szCs w:val="32"/>
        </w:rPr>
      </w:pPr>
      <w:r w:rsidRPr="00392F31">
        <w:rPr>
          <w:rFonts w:ascii="Kokila" w:hAnsi="Kokila" w:cs="Kokila"/>
          <w:sz w:val="32"/>
          <w:szCs w:val="32"/>
        </w:rPr>
        <w:t>-------------------------------------------------------------------------------------------------------------</w:t>
      </w:r>
    </w:p>
    <w:p w14:paraId="5C50B367" w14:textId="77777777" w:rsidR="007F2903" w:rsidRDefault="007F2903" w:rsidP="007F2903">
      <w:pPr>
        <w:spacing w:after="0" w:line="360" w:lineRule="auto"/>
        <w:jc w:val="both"/>
        <w:rPr>
          <w:rFonts w:ascii="Kokila" w:hAnsi="Kokila" w:cs="Kokila"/>
          <w:sz w:val="32"/>
          <w:szCs w:val="32"/>
        </w:rPr>
      </w:pPr>
      <w:r w:rsidRPr="00392F31">
        <w:rPr>
          <w:rFonts w:ascii="Kokila" w:hAnsi="Kokila" w:cs="Kokila"/>
          <w:sz w:val="32"/>
          <w:szCs w:val="32"/>
        </w:rPr>
        <w:t>-------------------------------------------------------------------------------------------------------------</w:t>
      </w:r>
    </w:p>
    <w:p w14:paraId="1EFF5B59" w14:textId="77777777" w:rsidR="007F2903" w:rsidRDefault="007F2903" w:rsidP="007F2903">
      <w:pPr>
        <w:spacing w:after="0" w:line="360" w:lineRule="auto"/>
        <w:rPr>
          <w:rFonts w:ascii="Kokila" w:hAnsi="Kokila" w:cs="Kokila"/>
          <w:sz w:val="32"/>
          <w:szCs w:val="32"/>
        </w:rPr>
      </w:pPr>
      <w:r w:rsidRPr="00392F31">
        <w:rPr>
          <w:rFonts w:ascii="Kokila" w:hAnsi="Kokila" w:cs="Kokila"/>
          <w:sz w:val="32"/>
          <w:szCs w:val="32"/>
        </w:rPr>
        <w:t>-------------------------------------------------------------------------------------------------------------</w:t>
      </w:r>
    </w:p>
    <w:p w14:paraId="3525AE8E" w14:textId="24980D20" w:rsidR="009B0667" w:rsidRDefault="009B0667" w:rsidP="009B0667">
      <w:pPr>
        <w:pStyle w:val="ListParagraph"/>
        <w:numPr>
          <w:ilvl w:val="0"/>
          <w:numId w:val="47"/>
        </w:numPr>
        <w:spacing w:after="0" w:line="312" w:lineRule="auto"/>
        <w:ind w:left="540"/>
        <w:rPr>
          <w:rFonts w:ascii="Kokila" w:hAnsi="Kokila" w:cs="Kokila"/>
          <w:sz w:val="32"/>
          <w:szCs w:val="28"/>
        </w:rPr>
      </w:pPr>
      <w:r w:rsidRPr="009B0667">
        <w:rPr>
          <w:rFonts w:ascii="Kokila" w:hAnsi="Kokila" w:cs="Kokila"/>
          <w:sz w:val="32"/>
          <w:szCs w:val="28"/>
          <w:cs/>
        </w:rPr>
        <w:lastRenderedPageBreak/>
        <w:t>लेखांकन सूचना प्रणाली के उद्देश्यों का वर्णन कीजिए।</w:t>
      </w:r>
    </w:p>
    <w:p w14:paraId="3B4397F8" w14:textId="3AB95374" w:rsidR="009B0667" w:rsidRDefault="009B0667" w:rsidP="009B0667">
      <w:pPr>
        <w:pStyle w:val="ListParagraph"/>
        <w:spacing w:after="0" w:line="312" w:lineRule="auto"/>
        <w:ind w:left="540"/>
        <w:rPr>
          <w:rFonts w:ascii="Kokila" w:hAnsi="Kokila" w:cs="Kokila"/>
          <w:sz w:val="32"/>
          <w:szCs w:val="28"/>
        </w:rPr>
      </w:pPr>
      <w:r w:rsidRPr="009B0667">
        <w:rPr>
          <w:rFonts w:ascii="Kokila" w:hAnsi="Kokila" w:cs="Kokila"/>
          <w:sz w:val="32"/>
          <w:szCs w:val="28"/>
        </w:rPr>
        <w:t>Describe the objectives of accounting information syste</w:t>
      </w:r>
      <w:r w:rsidR="0044763A">
        <w:rPr>
          <w:rFonts w:ascii="Kokila" w:hAnsi="Kokila" w:cs="Kokila"/>
          <w:sz w:val="32"/>
          <w:szCs w:val="28"/>
        </w:rPr>
        <w:t>m</w:t>
      </w:r>
      <w:r w:rsidRPr="009B0667">
        <w:rPr>
          <w:rFonts w:ascii="Kokila" w:hAnsi="Kokila" w:cs="Kokila"/>
          <w:sz w:val="32"/>
          <w:szCs w:val="28"/>
        </w:rPr>
        <w:t>.</w:t>
      </w:r>
    </w:p>
    <w:p w14:paraId="20E12FAF" w14:textId="77777777" w:rsidR="007F2903" w:rsidRDefault="007F2903" w:rsidP="007F2903">
      <w:pPr>
        <w:spacing w:after="0" w:line="360" w:lineRule="auto"/>
        <w:rPr>
          <w:rFonts w:ascii="Kokila" w:hAnsi="Kokila" w:cs="Kokila"/>
          <w:sz w:val="32"/>
          <w:szCs w:val="32"/>
        </w:rPr>
      </w:pPr>
      <w:r w:rsidRPr="00392F31">
        <w:rPr>
          <w:rFonts w:ascii="Kokila" w:hAnsi="Kokila" w:cs="Kokila"/>
          <w:sz w:val="32"/>
          <w:szCs w:val="32"/>
        </w:rPr>
        <w:t>-------------------------------------------------------------------------------------------------------------</w:t>
      </w:r>
    </w:p>
    <w:p w14:paraId="79EF11A8" w14:textId="77777777" w:rsidR="007F2903" w:rsidRDefault="007F2903" w:rsidP="007F2903">
      <w:pPr>
        <w:tabs>
          <w:tab w:val="left" w:pos="4770"/>
        </w:tabs>
        <w:spacing w:after="0" w:line="360" w:lineRule="auto"/>
        <w:rPr>
          <w:rFonts w:ascii="Kokila" w:hAnsi="Kokila" w:cs="Kokila"/>
          <w:sz w:val="32"/>
          <w:szCs w:val="32"/>
        </w:rPr>
      </w:pPr>
      <w:r w:rsidRPr="00392F31">
        <w:rPr>
          <w:rFonts w:ascii="Kokila" w:hAnsi="Kokila" w:cs="Kokila"/>
          <w:sz w:val="32"/>
          <w:szCs w:val="32"/>
        </w:rPr>
        <w:t>-------------------------------------------------------------------------------------------------------------</w:t>
      </w:r>
    </w:p>
    <w:p w14:paraId="63854600" w14:textId="77777777" w:rsidR="007F2903" w:rsidRDefault="007F2903" w:rsidP="007F2903">
      <w:pPr>
        <w:spacing w:after="0" w:line="360" w:lineRule="auto"/>
        <w:rPr>
          <w:rFonts w:ascii="Kokila" w:hAnsi="Kokila" w:cs="Kokila"/>
          <w:sz w:val="32"/>
          <w:szCs w:val="32"/>
        </w:rPr>
      </w:pPr>
      <w:r w:rsidRPr="00392F31">
        <w:rPr>
          <w:rFonts w:ascii="Kokila" w:hAnsi="Kokila" w:cs="Kokila"/>
          <w:sz w:val="32"/>
          <w:szCs w:val="32"/>
        </w:rPr>
        <w:t>-------------------------------------------------------------------------------------------------------------</w:t>
      </w:r>
    </w:p>
    <w:p w14:paraId="0ADB6477" w14:textId="77777777" w:rsidR="007F2903" w:rsidRDefault="007F2903" w:rsidP="007F2903">
      <w:pPr>
        <w:spacing w:after="0" w:line="360" w:lineRule="auto"/>
        <w:jc w:val="both"/>
        <w:rPr>
          <w:rFonts w:ascii="Kokila" w:hAnsi="Kokila" w:cs="Kokila"/>
          <w:sz w:val="32"/>
          <w:szCs w:val="32"/>
        </w:rPr>
      </w:pPr>
      <w:r w:rsidRPr="00392F31">
        <w:rPr>
          <w:rFonts w:ascii="Kokila" w:hAnsi="Kokila" w:cs="Kokila"/>
          <w:sz w:val="32"/>
          <w:szCs w:val="32"/>
        </w:rPr>
        <w:t>-------------------------------------------------------------------------------------------------------------</w:t>
      </w:r>
    </w:p>
    <w:p w14:paraId="1DA9E361" w14:textId="77777777" w:rsidR="007F2903" w:rsidRDefault="007F2903" w:rsidP="007F2903">
      <w:pPr>
        <w:spacing w:after="0" w:line="360" w:lineRule="auto"/>
        <w:rPr>
          <w:rFonts w:ascii="Kokila" w:hAnsi="Kokila" w:cs="Kokila"/>
          <w:sz w:val="32"/>
          <w:szCs w:val="32"/>
        </w:rPr>
      </w:pPr>
      <w:r w:rsidRPr="00392F31">
        <w:rPr>
          <w:rFonts w:ascii="Kokila" w:hAnsi="Kokila" w:cs="Kokila"/>
          <w:sz w:val="32"/>
          <w:szCs w:val="32"/>
        </w:rPr>
        <w:t>-------------------------------------------------------------------------------------------------------------</w:t>
      </w:r>
    </w:p>
    <w:p w14:paraId="1984B1EB" w14:textId="77777777" w:rsidR="007F2903" w:rsidRDefault="007F2903" w:rsidP="007F2903">
      <w:pPr>
        <w:spacing w:after="0" w:line="312" w:lineRule="auto"/>
        <w:rPr>
          <w:rFonts w:ascii="Kokila" w:hAnsi="Kokila" w:cs="Kokila"/>
          <w:sz w:val="32"/>
          <w:szCs w:val="32"/>
        </w:rPr>
      </w:pPr>
      <w:r w:rsidRPr="00392F31">
        <w:rPr>
          <w:rFonts w:ascii="Kokila" w:hAnsi="Kokila" w:cs="Kokila"/>
          <w:sz w:val="32"/>
          <w:szCs w:val="32"/>
        </w:rPr>
        <w:t>-------------------------------------------------------------------------------------------------------------</w:t>
      </w:r>
    </w:p>
    <w:p w14:paraId="12AA4842" w14:textId="77777777" w:rsidR="007F2903" w:rsidRDefault="007F2903" w:rsidP="007F2903">
      <w:pPr>
        <w:spacing w:after="0" w:line="360" w:lineRule="auto"/>
        <w:rPr>
          <w:rFonts w:ascii="Kokila" w:hAnsi="Kokila" w:cs="Kokila"/>
          <w:sz w:val="32"/>
          <w:szCs w:val="32"/>
        </w:rPr>
      </w:pPr>
      <w:r w:rsidRPr="00392F31">
        <w:rPr>
          <w:rFonts w:ascii="Kokila" w:hAnsi="Kokila" w:cs="Kokila"/>
          <w:sz w:val="32"/>
          <w:szCs w:val="32"/>
        </w:rPr>
        <w:t>-------------------------------------------------------------------------------------------------------------</w:t>
      </w:r>
    </w:p>
    <w:p w14:paraId="29A2D52F" w14:textId="77777777" w:rsidR="007F2903" w:rsidRDefault="007F2903" w:rsidP="007F2903">
      <w:pPr>
        <w:tabs>
          <w:tab w:val="left" w:pos="4770"/>
        </w:tabs>
        <w:spacing w:after="0" w:line="360" w:lineRule="auto"/>
        <w:rPr>
          <w:rFonts w:ascii="Kokila" w:hAnsi="Kokila" w:cs="Kokila"/>
          <w:sz w:val="32"/>
          <w:szCs w:val="32"/>
        </w:rPr>
      </w:pPr>
      <w:r w:rsidRPr="00392F31">
        <w:rPr>
          <w:rFonts w:ascii="Kokila" w:hAnsi="Kokila" w:cs="Kokila"/>
          <w:sz w:val="32"/>
          <w:szCs w:val="32"/>
        </w:rPr>
        <w:t>-------------------------------------------------------------------------------------------------------------</w:t>
      </w:r>
    </w:p>
    <w:p w14:paraId="66D9314E" w14:textId="77777777" w:rsidR="007F2903" w:rsidRDefault="007F2903" w:rsidP="007F2903">
      <w:pPr>
        <w:spacing w:after="0" w:line="360" w:lineRule="auto"/>
        <w:rPr>
          <w:rFonts w:ascii="Kokila" w:hAnsi="Kokila" w:cs="Kokila"/>
          <w:sz w:val="32"/>
          <w:szCs w:val="32"/>
        </w:rPr>
      </w:pPr>
      <w:r w:rsidRPr="00392F31">
        <w:rPr>
          <w:rFonts w:ascii="Kokila" w:hAnsi="Kokila" w:cs="Kokila"/>
          <w:sz w:val="32"/>
          <w:szCs w:val="32"/>
        </w:rPr>
        <w:t>-------------------------------------------------------------------------------------------------------------</w:t>
      </w:r>
    </w:p>
    <w:p w14:paraId="3545773F" w14:textId="77777777" w:rsidR="007F2903" w:rsidRDefault="007F2903" w:rsidP="007F2903">
      <w:pPr>
        <w:spacing w:after="0" w:line="360" w:lineRule="auto"/>
        <w:jc w:val="both"/>
        <w:rPr>
          <w:rFonts w:ascii="Kokila" w:hAnsi="Kokila" w:cs="Kokila"/>
          <w:sz w:val="32"/>
          <w:szCs w:val="32"/>
        </w:rPr>
      </w:pPr>
      <w:r w:rsidRPr="00392F31">
        <w:rPr>
          <w:rFonts w:ascii="Kokila" w:hAnsi="Kokila" w:cs="Kokila"/>
          <w:sz w:val="32"/>
          <w:szCs w:val="32"/>
        </w:rPr>
        <w:t>-------------------------------------------------------------------------------------------------------------</w:t>
      </w:r>
    </w:p>
    <w:p w14:paraId="44FC73AB" w14:textId="77777777" w:rsidR="007F2903" w:rsidRDefault="007F2903" w:rsidP="007F2903">
      <w:pPr>
        <w:spacing w:after="0" w:line="360" w:lineRule="auto"/>
        <w:rPr>
          <w:rFonts w:ascii="Kokila" w:hAnsi="Kokila" w:cs="Kokila"/>
          <w:sz w:val="32"/>
          <w:szCs w:val="32"/>
        </w:rPr>
      </w:pPr>
      <w:r w:rsidRPr="00392F31">
        <w:rPr>
          <w:rFonts w:ascii="Kokila" w:hAnsi="Kokila" w:cs="Kokila"/>
          <w:sz w:val="32"/>
          <w:szCs w:val="32"/>
        </w:rPr>
        <w:t>-------------------------------------------------------------------------------------------------------------</w:t>
      </w:r>
    </w:p>
    <w:p w14:paraId="63210B1C" w14:textId="23EE4169" w:rsidR="007F2903" w:rsidRPr="007F2903" w:rsidRDefault="007F2903" w:rsidP="007F2903">
      <w:pPr>
        <w:spacing w:after="0" w:line="312" w:lineRule="auto"/>
        <w:rPr>
          <w:rFonts w:ascii="Kokila" w:hAnsi="Kokila" w:cs="Kokila"/>
          <w:sz w:val="32"/>
          <w:szCs w:val="28"/>
        </w:rPr>
      </w:pPr>
      <w:r w:rsidRPr="00392F31">
        <w:rPr>
          <w:rFonts w:ascii="Kokila" w:hAnsi="Kokila" w:cs="Kokila"/>
          <w:sz w:val="32"/>
          <w:szCs w:val="32"/>
        </w:rPr>
        <w:t>-------------------------------------------------------------------------------------------------------------</w:t>
      </w:r>
    </w:p>
    <w:p w14:paraId="6B82B2C5" w14:textId="77777777" w:rsidR="00143595" w:rsidRDefault="00143595" w:rsidP="00CD2C41">
      <w:pPr>
        <w:pStyle w:val="ListParagraph"/>
        <w:spacing w:after="0" w:line="312" w:lineRule="auto"/>
        <w:ind w:left="540"/>
        <w:rPr>
          <w:rFonts w:ascii="Kokila" w:hAnsi="Kokila" w:cs="Kokila"/>
          <w:sz w:val="32"/>
          <w:szCs w:val="28"/>
        </w:rPr>
      </w:pPr>
    </w:p>
    <w:p w14:paraId="6D2104AE" w14:textId="3138B11A" w:rsidR="00E57372" w:rsidRDefault="00E57372">
      <w:pPr>
        <w:rPr>
          <w:rFonts w:ascii="Symbol Someicons" w:hAnsi="Symbol Someicons" w:cs="Kokila"/>
          <w:color w:val="2375B8" w:themeColor="accent6" w:themeShade="BF"/>
          <w:sz w:val="32"/>
          <w:szCs w:val="28"/>
        </w:rPr>
      </w:pPr>
      <w:r>
        <w:rPr>
          <w:rFonts w:ascii="Symbol Someicons" w:hAnsi="Symbol Someicons" w:cs="Kokila"/>
          <w:color w:val="2375B8" w:themeColor="accent6" w:themeShade="BF"/>
          <w:sz w:val="32"/>
          <w:szCs w:val="28"/>
        </w:rPr>
        <w:br w:type="page"/>
      </w:r>
    </w:p>
    <w:p w14:paraId="66EEF401" w14:textId="3B0C7592" w:rsidR="009436B9" w:rsidRDefault="009436B9" w:rsidP="004F568C">
      <w:pPr>
        <w:pStyle w:val="ListParagraph"/>
        <w:spacing w:after="0" w:line="312" w:lineRule="auto"/>
        <w:ind w:left="540"/>
        <w:jc w:val="right"/>
        <w:rPr>
          <w:rFonts w:ascii="Kokila" w:hAnsi="Kokila" w:cs="Kokila"/>
          <w:sz w:val="32"/>
          <w:szCs w:val="28"/>
        </w:rPr>
      </w:pPr>
    </w:p>
    <w:p w14:paraId="75EA73C5" w14:textId="68072A58" w:rsidR="00467B66" w:rsidRDefault="00C32240">
      <w:pPr>
        <w:rPr>
          <w:rFonts w:ascii="Kokila" w:hAnsi="Kokila" w:cs="Kokila"/>
          <w:sz w:val="32"/>
          <w:szCs w:val="28"/>
        </w:rPr>
      </w:pPr>
      <w:r w:rsidRPr="00C32240">
        <w:rPr>
          <w:rFonts w:ascii="Kokila" w:hAnsi="Kokila" w:cs="Kokila"/>
          <w:noProof/>
          <w:sz w:val="32"/>
          <w:szCs w:val="28"/>
        </w:rPr>
        <w:drawing>
          <wp:anchor distT="0" distB="0" distL="114300" distR="114300" simplePos="0" relativeHeight="251744256" behindDoc="0" locked="0" layoutInCell="1" allowOverlap="1" wp14:anchorId="430D0D72" wp14:editId="57DF9487">
            <wp:simplePos x="0" y="0"/>
            <wp:positionH relativeFrom="column">
              <wp:posOffset>222250</wp:posOffset>
            </wp:positionH>
            <wp:positionV relativeFrom="paragraph">
              <wp:posOffset>21590</wp:posOffset>
            </wp:positionV>
            <wp:extent cx="5439410" cy="5696585"/>
            <wp:effectExtent l="0" t="0" r="8890" b="0"/>
            <wp:wrapNone/>
            <wp:docPr id="963211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211553" name=""/>
                    <pic:cNvPicPr/>
                  </pic:nvPicPr>
                  <pic:blipFill>
                    <a:blip r:embed="rId22">
                      <a:extLst>
                        <a:ext uri="{28A0092B-C50C-407E-A947-70E740481C1C}">
                          <a14:useLocalDpi xmlns:a14="http://schemas.microsoft.com/office/drawing/2010/main" val="0"/>
                        </a:ext>
                      </a:extLst>
                    </a:blip>
                    <a:stretch>
                      <a:fillRect/>
                    </a:stretch>
                  </pic:blipFill>
                  <pic:spPr>
                    <a:xfrm>
                      <a:off x="0" y="0"/>
                      <a:ext cx="5439410" cy="5696585"/>
                    </a:xfrm>
                    <a:prstGeom prst="rect">
                      <a:avLst/>
                    </a:prstGeom>
                  </pic:spPr>
                </pic:pic>
              </a:graphicData>
            </a:graphic>
            <wp14:sizeRelH relativeFrom="margin">
              <wp14:pctWidth>0</wp14:pctWidth>
            </wp14:sizeRelH>
            <wp14:sizeRelV relativeFrom="margin">
              <wp14:pctHeight>0</wp14:pctHeight>
            </wp14:sizeRelV>
          </wp:anchor>
        </w:drawing>
      </w:r>
      <w:r w:rsidR="00467B66">
        <w:rPr>
          <w:rFonts w:ascii="Kokila" w:hAnsi="Kokila" w:cs="Kokila"/>
          <w:sz w:val="32"/>
          <w:szCs w:val="28"/>
        </w:rPr>
        <w:br w:type="page"/>
      </w:r>
    </w:p>
    <w:p w14:paraId="06BF4575" w14:textId="220C93A4" w:rsidR="00CD2C41" w:rsidRPr="00CD2C41" w:rsidRDefault="00101FBD" w:rsidP="00EC3B37">
      <w:pPr>
        <w:rPr>
          <w:rFonts w:ascii="Kokila" w:hAnsi="Kokila" w:cs="Kokila"/>
          <w:sz w:val="32"/>
          <w:szCs w:val="28"/>
        </w:rPr>
      </w:pPr>
      <w:r>
        <w:rPr>
          <w:noProof/>
        </w:rPr>
        <w:lastRenderedPageBreak/>
        <w:drawing>
          <wp:anchor distT="0" distB="0" distL="114300" distR="114300" simplePos="0" relativeHeight="251743232" behindDoc="1" locked="0" layoutInCell="1" allowOverlap="1" wp14:anchorId="4BB5970F" wp14:editId="2CC69BA0">
            <wp:simplePos x="0" y="0"/>
            <wp:positionH relativeFrom="page">
              <wp:posOffset>-11151798</wp:posOffset>
            </wp:positionH>
            <wp:positionV relativeFrom="paragraph">
              <wp:posOffset>-914401</wp:posOffset>
            </wp:positionV>
            <wp:extent cx="18712108" cy="10684933"/>
            <wp:effectExtent l="0" t="0" r="0" b="2540"/>
            <wp:wrapNone/>
            <wp:docPr id="14409610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724523" cy="10692022"/>
                    </a:xfrm>
                    <a:prstGeom prst="rect">
                      <a:avLst/>
                    </a:prstGeom>
                    <a:noFill/>
                    <a:ln>
                      <a:noFill/>
                    </a:ln>
                  </pic:spPr>
                </pic:pic>
              </a:graphicData>
            </a:graphic>
            <wp14:sizeRelH relativeFrom="margin">
              <wp14:pctWidth>0</wp14:pctWidth>
            </wp14:sizeRelH>
            <wp14:sizeRelV relativeFrom="margin">
              <wp14:pctHeight>0</wp14:pctHeight>
            </wp14:sizeRelV>
          </wp:anchor>
        </w:drawing>
      </w:r>
    </w:p>
    <w:sectPr w:rsidR="00CD2C41" w:rsidRPr="00CD2C41" w:rsidSect="008D69BA">
      <w:pgSz w:w="11906" w:h="16838"/>
      <w:pgMar w:top="1440" w:right="1440" w:bottom="126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40907A" w14:textId="77777777" w:rsidR="006F7B6C" w:rsidRDefault="006F7B6C" w:rsidP="004B4609">
      <w:pPr>
        <w:spacing w:after="0" w:line="240" w:lineRule="auto"/>
      </w:pPr>
      <w:r>
        <w:separator/>
      </w:r>
    </w:p>
  </w:endnote>
  <w:endnote w:type="continuationSeparator" w:id="0">
    <w:p w14:paraId="113F5C51" w14:textId="77777777" w:rsidR="006F7B6C" w:rsidRDefault="006F7B6C" w:rsidP="004B46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akalBharati">
    <w:panose1 w:val="02000400000000000000"/>
    <w:charset w:val="00"/>
    <w:family w:val="auto"/>
    <w:pitch w:val="variable"/>
    <w:sig w:usb0="00FFA003" w:usb1="00000000" w:usb2="00000000" w:usb3="00000000" w:csb0="00000001" w:csb1="00000000"/>
  </w:font>
  <w:font w:name="Kruti Dev 010">
    <w:panose1 w:val="00000000000000000000"/>
    <w:charset w:val="00"/>
    <w:family w:val="auto"/>
    <w:pitch w:val="variable"/>
    <w:sig w:usb0="00000003" w:usb1="00000000" w:usb2="00000000" w:usb3="00000000" w:csb0="00000001" w:csb1="00000000"/>
  </w:font>
  <w:font w:name="Mangal">
    <w:panose1 w:val="00000400000000000000"/>
    <w:charset w:val="00"/>
    <w:family w:val="roman"/>
    <w:pitch w:val="variable"/>
    <w:sig w:usb0="00008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Sura">
    <w:altName w:val="Mangal"/>
    <w:charset w:val="00"/>
    <w:family w:val="auto"/>
    <w:pitch w:val="variable"/>
    <w:sig w:usb0="00008003" w:usb1="00000000" w:usb2="00000000" w:usb3="00000000" w:csb0="00000001" w:csb1="00000000"/>
  </w:font>
  <w:font w:name="Poppins">
    <w:panose1 w:val="00000500000000000000"/>
    <w:charset w:val="00"/>
    <w:family w:val="auto"/>
    <w:pitch w:val="variable"/>
    <w:sig w:usb0="00008007" w:usb1="00000000" w:usb2="00000000" w:usb3="00000000" w:csb0="00000093" w:csb1="00000000"/>
  </w:font>
  <w:font w:name="Corben">
    <w:altName w:val="Calibri"/>
    <w:charset w:val="00"/>
    <w:family w:val="auto"/>
    <w:pitch w:val="variable"/>
    <w:sig w:usb0="A00002AF" w:usb1="4000004A" w:usb2="00000000" w:usb3="00000000" w:csb0="00000093" w:csb1="00000000"/>
  </w:font>
  <w:font w:name="Kruti Dev 692">
    <w:panose1 w:val="00000000000000000000"/>
    <w:charset w:val="00"/>
    <w:family w:val="auto"/>
    <w:pitch w:val="variable"/>
    <w:sig w:usb0="00000003" w:usb1="00000000" w:usb2="00000000" w:usb3="00000000" w:csb0="00000001" w:csb1="00000000"/>
  </w:font>
  <w:font w:name="Kokila">
    <w:panose1 w:val="020B0604020202020204"/>
    <w:charset w:val="00"/>
    <w:family w:val="swiss"/>
    <w:pitch w:val="variable"/>
    <w:sig w:usb0="00008003" w:usb1="00000000" w:usb2="00000000" w:usb3="00000000" w:csb0="00000001" w:csb1="00000000"/>
  </w:font>
  <w:font w:name="Abbasi Chanakya New">
    <w:panose1 w:val="00000700000000000000"/>
    <w:charset w:val="00"/>
    <w:family w:val="auto"/>
    <w:pitch w:val="variable"/>
    <w:sig w:usb0="00000003" w:usb1="00000000" w:usb2="00000000" w:usb3="00000000" w:csb0="00000001" w:csb1="00000000"/>
  </w:font>
  <w:font w:name="Abbasi Chanakaya">
    <w:panose1 w:val="000001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BatangChe">
    <w:charset w:val="81"/>
    <w:family w:val="modern"/>
    <w:pitch w:val="fixed"/>
    <w:sig w:usb0="B00002AF" w:usb1="69D77CFB" w:usb2="00000030" w:usb3="00000000" w:csb0="0008009F" w:csb1="00000000"/>
  </w:font>
  <w:font w:name="Kundli">
    <w:altName w:val="Calibri"/>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Kruti Dev 012">
    <w:altName w:val="Calibri"/>
    <w:charset w:val="00"/>
    <w:family w:val="auto"/>
    <w:pitch w:val="variable"/>
    <w:sig w:usb0="00000003" w:usb1="00000000" w:usb2="00000000" w:usb3="00000000" w:csb0="00000001" w:csb1="00000000"/>
  </w:font>
  <w:font w:name="Symbol Someicons">
    <w:altName w:val="Calibri"/>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0DDD2" w14:textId="77777777" w:rsidR="000C62FF" w:rsidRDefault="000C62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066549"/>
      <w:docPartObj>
        <w:docPartGallery w:val="Page Numbers (Bottom of Page)"/>
        <w:docPartUnique/>
      </w:docPartObj>
    </w:sdtPr>
    <w:sdtEndPr>
      <w:rPr>
        <w:rFonts w:ascii="Arial" w:hAnsi="Arial" w:cs="Arial"/>
        <w:b/>
        <w:bCs/>
        <w:noProof/>
        <w:color w:val="2375B8" w:themeColor="accent6" w:themeShade="BF"/>
      </w:rPr>
    </w:sdtEndPr>
    <w:sdtContent>
      <w:p w14:paraId="2F865DB2" w14:textId="75A92045" w:rsidR="00C32C41" w:rsidRPr="00C32C41" w:rsidRDefault="00C32C41" w:rsidP="00C32C41">
        <w:pPr>
          <w:pStyle w:val="Footer"/>
          <w:jc w:val="center"/>
          <w:rPr>
            <w:rFonts w:ascii="Arial" w:hAnsi="Arial" w:cs="Arial"/>
            <w:b/>
            <w:bCs/>
            <w:color w:val="2375B8" w:themeColor="accent6" w:themeShade="BF"/>
          </w:rPr>
        </w:pPr>
        <w:r w:rsidRPr="00C32C41">
          <w:rPr>
            <w:rFonts w:ascii="Arial" w:hAnsi="Arial" w:cs="Arial"/>
            <w:b/>
            <w:bCs/>
            <w:color w:val="2375B8" w:themeColor="accent6" w:themeShade="BF"/>
          </w:rPr>
          <w:fldChar w:fldCharType="begin"/>
        </w:r>
        <w:r w:rsidRPr="00C32C41">
          <w:rPr>
            <w:rFonts w:ascii="Arial" w:hAnsi="Arial" w:cs="Arial"/>
            <w:b/>
            <w:bCs/>
            <w:color w:val="2375B8" w:themeColor="accent6" w:themeShade="BF"/>
          </w:rPr>
          <w:instrText xml:space="preserve"> PAGE   \* MERGEFORMAT </w:instrText>
        </w:r>
        <w:r w:rsidRPr="00C32C41">
          <w:rPr>
            <w:rFonts w:ascii="Arial" w:hAnsi="Arial" w:cs="Arial"/>
            <w:b/>
            <w:bCs/>
            <w:color w:val="2375B8" w:themeColor="accent6" w:themeShade="BF"/>
          </w:rPr>
          <w:fldChar w:fldCharType="separate"/>
        </w:r>
        <w:r w:rsidRPr="00C32C41">
          <w:rPr>
            <w:rFonts w:ascii="Arial" w:hAnsi="Arial" w:cs="Arial"/>
            <w:b/>
            <w:bCs/>
            <w:noProof/>
            <w:color w:val="2375B8" w:themeColor="accent6" w:themeShade="BF"/>
          </w:rPr>
          <w:t>2</w:t>
        </w:r>
        <w:r w:rsidRPr="00C32C41">
          <w:rPr>
            <w:rFonts w:ascii="Arial" w:hAnsi="Arial" w:cs="Arial"/>
            <w:b/>
            <w:bCs/>
            <w:noProof/>
            <w:color w:val="2375B8" w:themeColor="accent6" w:themeShade="B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98CDD" w14:textId="77777777" w:rsidR="000C62FF" w:rsidRDefault="000C62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5142AA" w14:textId="77777777" w:rsidR="006F7B6C" w:rsidRDefault="006F7B6C" w:rsidP="004B4609">
      <w:pPr>
        <w:spacing w:after="0" w:line="240" w:lineRule="auto"/>
      </w:pPr>
      <w:r>
        <w:separator/>
      </w:r>
    </w:p>
  </w:footnote>
  <w:footnote w:type="continuationSeparator" w:id="0">
    <w:p w14:paraId="19A10700" w14:textId="77777777" w:rsidR="006F7B6C" w:rsidRDefault="006F7B6C" w:rsidP="004B460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A86CAB" w14:textId="77777777" w:rsidR="000C62FF" w:rsidRDefault="000C62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59B87" w14:textId="7F634D61" w:rsidR="004B4609" w:rsidRDefault="006B3C4D">
    <w:pPr>
      <w:pStyle w:val="Header"/>
    </w:pPr>
    <w:r>
      <w:rPr>
        <w:rFonts w:ascii="Kruti Dev 010" w:hAnsi="Kruti Dev 010"/>
        <w:b/>
        <w:bCs/>
        <w:noProof/>
        <w:color w:val="FFFFFF" w:themeColor="background1"/>
        <w:sz w:val="56"/>
        <w:szCs w:val="56"/>
      </w:rPr>
      <mc:AlternateContent>
        <mc:Choice Requires="wpg">
          <w:drawing>
            <wp:anchor distT="0" distB="0" distL="114300" distR="114300" simplePos="0" relativeHeight="251657728" behindDoc="0" locked="0" layoutInCell="1" allowOverlap="1" wp14:anchorId="007174A7" wp14:editId="7E994722">
              <wp:simplePos x="0" y="0"/>
              <wp:positionH relativeFrom="page">
                <wp:posOffset>0</wp:posOffset>
              </wp:positionH>
              <wp:positionV relativeFrom="paragraph">
                <wp:posOffset>227753</wp:posOffset>
              </wp:positionV>
              <wp:extent cx="7731125" cy="9201150"/>
              <wp:effectExtent l="0" t="0" r="0" b="0"/>
              <wp:wrapNone/>
              <wp:docPr id="326930909" name="Group 6"/>
              <wp:cNvGraphicFramePr/>
              <a:graphic xmlns:a="http://schemas.openxmlformats.org/drawingml/2006/main">
                <a:graphicData uri="http://schemas.microsoft.com/office/word/2010/wordprocessingGroup">
                  <wpg:wgp>
                    <wpg:cNvGrpSpPr/>
                    <wpg:grpSpPr>
                      <a:xfrm>
                        <a:off x="0" y="0"/>
                        <a:ext cx="7731125" cy="9201150"/>
                        <a:chOff x="0" y="266700"/>
                        <a:chExt cx="7731125" cy="9201150"/>
                      </a:xfrm>
                    </wpg:grpSpPr>
                    <pic:pic xmlns:pic="http://schemas.openxmlformats.org/drawingml/2006/picture">
                      <pic:nvPicPr>
                        <pic:cNvPr id="937370455" name="Picture 5"/>
                        <pic:cNvPicPr>
                          <a:picLocks noChangeAspect="1"/>
                        </pic:cNvPicPr>
                      </pic:nvPicPr>
                      <pic:blipFill rotWithShape="1">
                        <a:blip r:embed="rId1" cstate="print">
                          <a:extLst>
                            <a:ext uri="{28A0092B-C50C-407E-A947-70E740481C1C}">
                              <a14:useLocalDpi xmlns:a14="http://schemas.microsoft.com/office/drawing/2010/main" val="0"/>
                            </a:ext>
                          </a:extLst>
                        </a:blip>
                        <a:srcRect l="-2746" t="14797" r="80773" b="64487"/>
                        <a:stretch/>
                      </pic:blipFill>
                      <pic:spPr bwMode="auto">
                        <a:xfrm>
                          <a:off x="25400" y="266700"/>
                          <a:ext cx="699770" cy="72390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2054204295" name="Picture 2054204295"/>
                        <pic:cNvPicPr>
                          <a:picLocks noChangeAspect="1"/>
                        </pic:cNvPicPr>
                      </pic:nvPicPr>
                      <pic:blipFill rotWithShape="1">
                        <a:blip r:embed="rId1" cstate="print">
                          <a:extLst>
                            <a:ext uri="{28A0092B-C50C-407E-A947-70E740481C1C}">
                              <a14:useLocalDpi xmlns:a14="http://schemas.microsoft.com/office/drawing/2010/main" val="0"/>
                            </a:ext>
                          </a:extLst>
                        </a:blip>
                        <a:srcRect l="9085" t="69192" r="72745" b="4950"/>
                        <a:stretch/>
                      </pic:blipFill>
                      <pic:spPr bwMode="auto">
                        <a:xfrm>
                          <a:off x="7048500" y="3306233"/>
                          <a:ext cx="508000" cy="79248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039146044" name="Picture 1039146044"/>
                        <pic:cNvPicPr>
                          <a:picLocks noChangeAspect="1"/>
                        </pic:cNvPicPr>
                      </pic:nvPicPr>
                      <pic:blipFill rotWithShape="1">
                        <a:blip r:embed="rId1" cstate="print">
                          <a:extLst>
                            <a:ext uri="{28A0092B-C50C-407E-A947-70E740481C1C}">
                              <a14:useLocalDpi xmlns:a14="http://schemas.microsoft.com/office/drawing/2010/main" val="0"/>
                            </a:ext>
                          </a:extLst>
                        </a:blip>
                        <a:srcRect l="24470" r="51306" b="74731"/>
                        <a:stretch/>
                      </pic:blipFill>
                      <pic:spPr bwMode="auto">
                        <a:xfrm>
                          <a:off x="6858000" y="5549900"/>
                          <a:ext cx="673100" cy="76962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769653146" name="Picture 769653146"/>
                        <pic:cNvPicPr>
                          <a:picLocks noChangeAspect="1"/>
                        </pic:cNvPicPr>
                      </pic:nvPicPr>
                      <pic:blipFill rotWithShape="1">
                        <a:blip r:embed="rId1" cstate="print">
                          <a:extLst>
                            <a:ext uri="{28A0092B-C50C-407E-A947-70E740481C1C}">
                              <a14:useLocalDpi xmlns:a14="http://schemas.microsoft.com/office/drawing/2010/main" val="0"/>
                            </a:ext>
                          </a:extLst>
                        </a:blip>
                        <a:srcRect l="19476" t="36197" r="57302" b="47868"/>
                        <a:stretch/>
                      </pic:blipFill>
                      <pic:spPr bwMode="auto">
                        <a:xfrm>
                          <a:off x="1" y="3352800"/>
                          <a:ext cx="789532" cy="59436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84951336" name="Picture 184951336"/>
                        <pic:cNvPicPr>
                          <a:picLocks noChangeAspect="1"/>
                        </pic:cNvPicPr>
                      </pic:nvPicPr>
                      <pic:blipFill rotWithShape="1">
                        <a:blip r:embed="rId1" cstate="print">
                          <a:extLst>
                            <a:ext uri="{28A0092B-C50C-407E-A947-70E740481C1C}">
                              <a14:useLocalDpi xmlns:a14="http://schemas.microsoft.com/office/drawing/2010/main" val="0"/>
                            </a:ext>
                          </a:extLst>
                        </a:blip>
                        <a:srcRect l="78662" t="68788" r="8043" b="14444"/>
                        <a:stretch/>
                      </pic:blipFill>
                      <pic:spPr bwMode="auto">
                        <a:xfrm>
                          <a:off x="7099300" y="304800"/>
                          <a:ext cx="462280" cy="64008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227708493" name="Picture 1227708493"/>
                        <pic:cNvPicPr>
                          <a:picLocks noChangeAspect="1"/>
                        </pic:cNvPicPr>
                      </pic:nvPicPr>
                      <pic:blipFill rotWithShape="1">
                        <a:blip r:embed="rId1" cstate="print">
                          <a:extLst>
                            <a:ext uri="{28A0092B-C50C-407E-A947-70E740481C1C}">
                              <a14:useLocalDpi xmlns:a14="http://schemas.microsoft.com/office/drawing/2010/main" val="0"/>
                            </a:ext>
                          </a:extLst>
                        </a:blip>
                        <a:srcRect l="84245" t="90606"/>
                        <a:stretch/>
                      </pic:blipFill>
                      <pic:spPr bwMode="auto">
                        <a:xfrm>
                          <a:off x="12700" y="8877300"/>
                          <a:ext cx="902970" cy="59055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418150629" name="Picture 1418150629"/>
                        <pic:cNvPicPr>
                          <a:picLocks noChangeAspect="1"/>
                        </pic:cNvPicPr>
                      </pic:nvPicPr>
                      <pic:blipFill rotWithShape="1">
                        <a:blip r:embed="rId1" cstate="print">
                          <a:extLst>
                            <a:ext uri="{28A0092B-C50C-407E-A947-70E740481C1C}">
                              <a14:useLocalDpi xmlns:a14="http://schemas.microsoft.com/office/drawing/2010/main" val="0"/>
                            </a:ext>
                          </a:extLst>
                        </a:blip>
                        <a:srcRect l="34345" t="57879" r="45712" b="22727"/>
                        <a:stretch/>
                      </pic:blipFill>
                      <pic:spPr bwMode="auto">
                        <a:xfrm>
                          <a:off x="0" y="5981700"/>
                          <a:ext cx="666750" cy="71120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256887439" name="Picture 256887439"/>
                        <pic:cNvPicPr>
                          <a:picLocks noChangeAspect="1"/>
                        </pic:cNvPicPr>
                      </pic:nvPicPr>
                      <pic:blipFill rotWithShape="1">
                        <a:blip r:embed="rId1" cstate="print">
                          <a:extLst>
                            <a:ext uri="{28A0092B-C50C-407E-A947-70E740481C1C}">
                              <a14:useLocalDpi xmlns:a14="http://schemas.microsoft.com/office/drawing/2010/main" val="0"/>
                            </a:ext>
                          </a:extLst>
                        </a:blip>
                        <a:srcRect l="43208" t="78687" r="24884"/>
                        <a:stretch/>
                      </pic:blipFill>
                      <pic:spPr bwMode="auto">
                        <a:xfrm>
                          <a:off x="6858000" y="8809567"/>
                          <a:ext cx="873125" cy="640080"/>
                        </a:xfrm>
                        <a:prstGeom prst="rect">
                          <a:avLst/>
                        </a:prstGeom>
                        <a:noFill/>
                        <a:ln>
                          <a:noFill/>
                        </a:ln>
                        <a:extLst>
                          <a:ext uri="{53640926-AAD7-44D8-BBD7-CCE9431645EC}">
                            <a14:shadowObscured xmlns:a14="http://schemas.microsoft.com/office/drawing/2010/main"/>
                          </a:ext>
                        </a:extLst>
                      </pic:spPr>
                    </pic:pic>
                  </wpg:wgp>
                </a:graphicData>
              </a:graphic>
              <wp14:sizeRelH relativeFrom="margin">
                <wp14:pctWidth>0</wp14:pctWidth>
              </wp14:sizeRelH>
              <wp14:sizeRelV relativeFrom="margin">
                <wp14:pctHeight>0</wp14:pctHeight>
              </wp14:sizeRelV>
            </wp:anchor>
          </w:drawing>
        </mc:Choice>
        <mc:Fallback>
          <w:pict>
            <v:group w14:anchorId="06AFA092" id="Group 6" o:spid="_x0000_s1026" style="position:absolute;margin-left:0;margin-top:17.95pt;width:608.75pt;height:724.5pt;z-index:251660287;mso-position-horizontal-relative:page;mso-width-relative:margin;mso-height-relative:margin" coordorigin=",2667" coordsize="77311,9201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5" o:spid="_x0000_s1027" type="#_x0000_t75" style="position:absolute;left:254;top:2667;width:6997;height:72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">
                <v:imagedata r:id="rId2" o:title="" croptop="9697f" cropbottom="42262f" cropleft="-1800f" cropright="52935f"/>
              </v:shape>
              <v:shape id="Picture 2054204295" o:spid="_x0000_s1028" type="#_x0000_t75" style="position:absolute;left:70485;top:33062;width:5080;height:792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">
                <v:imagedata r:id="rId2" o:title="" croptop="45346f" cropbottom="3244f" cropleft="5954f" cropright="47674f"/>
              </v:shape>
              <v:shape id="Picture 1039146044" o:spid="_x0000_s1029" type="#_x0000_t75" style="position:absolute;left:68580;top:55499;width:6731;height:76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">
                <v:imagedata r:id="rId2" o:title="" cropbottom="48976f" cropleft="16037f" cropright="33624f"/>
              </v:shape>
              <v:shape id="Picture 769653146" o:spid="_x0000_s1030" type="#_x0000_t75" style="position:absolute;top:33528;width:7895;height:59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">
                <v:imagedata r:id="rId2" o:title="" croptop="23722f" cropbottom="31371f" cropleft="12764f" cropright="37553f"/>
              </v:shape>
              <v:shape id="Picture 184951336" o:spid="_x0000_s1031" type="#_x0000_t75" style="position:absolute;left:70993;top:3048;width:4622;height:6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">
                <v:imagedata r:id="rId2" o:title="" croptop="45081f" cropbottom="9466f" cropleft="51552f" cropright="5271f"/>
              </v:shape>
              <v:shape id="Picture 1227708493" o:spid="_x0000_s1032" type="#_x0000_t75" style="position:absolute;left:127;top:88773;width:9029;height:5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">
                <v:imagedata r:id="rId2" o:title="" croptop="59380f" cropleft="55211f"/>
              </v:shape>
              <v:shape id="Picture 1418150629" o:spid="_x0000_s1033" type="#_x0000_t75" style="position:absolute;top:59817;width:6667;height:71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">
                <v:imagedata r:id="rId2" o:title="" croptop="37932f" cropbottom="14894f" cropleft="22508f" cropright="29958f"/>
              </v:shape>
              <v:shape id="Picture 256887439" o:spid="_x0000_s1034" type="#_x0000_t75" style="position:absolute;left:68580;top:88095;width:8731;height:64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">
                <v:imagedata r:id="rId2" o:title="" croptop="51568f" cropleft="28317f" cropright="16308f"/>
              </v:shape>
              <w10:wrap anchorx="page"/>
            </v:group>
          </w:pict>
        </mc:Fallback>
      </mc:AlternateContent>
    </w:r>
    <w:r w:rsidR="00463368">
      <w:rPr>
        <w:noProof/>
      </w:rPr>
      <mc:AlternateContent>
        <mc:Choice Requires="wps">
          <w:drawing>
            <wp:anchor distT="0" distB="0" distL="114300" distR="114300" simplePos="0" relativeHeight="251656704" behindDoc="1" locked="0" layoutInCell="1" allowOverlap="1" wp14:anchorId="57067477" wp14:editId="210AE4B5">
              <wp:simplePos x="0" y="0"/>
              <wp:positionH relativeFrom="page">
                <wp:align>left</wp:align>
              </wp:positionH>
              <wp:positionV relativeFrom="paragraph">
                <wp:posOffset>-354330</wp:posOffset>
              </wp:positionV>
              <wp:extent cx="7380817" cy="10509250"/>
              <wp:effectExtent l="95250" t="95250" r="86995" b="10160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380817" cy="10509250"/>
                      </a:xfrm>
                      <a:prstGeom prst="rect">
                        <a:avLst/>
                      </a:prstGeom>
                      <a:noFill/>
                      <a:ln w="190500" cmpd="sng">
                        <a:solidFill>
                          <a:schemeClr val="accent6">
                            <a:lumMod val="20000"/>
                            <a:lumOff val="80000"/>
                          </a:schemeClr>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BD188E4" id="Rectangle 1" o:spid="_x0000_s1026" style="position:absolute;margin-left:0;margin-top:-27.9pt;width:581.15pt;height:827.5pt;z-index:-251658241;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" filled="f" strokecolor="#daeaf8 [665]" strokeweight="15pt">
              <w10:wrap anchorx="page"/>
            </v:rec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511A0" w14:textId="77777777" w:rsidR="000C62FF" w:rsidRDefault="000C62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A"/>
    <w:multiLevelType w:val="hybridMultilevel"/>
    <w:tmpl w:val="E140BDAF"/>
    <w:lvl w:ilvl="0" w:tplc="0409000F">
      <w:start w:val="1"/>
      <w:numFmt w:val="decimal"/>
      <w:lvlText w:val="%1."/>
      <w:lvlJc w:val="left"/>
      <w:pPr>
        <w:ind w:left="1680" w:hanging="360"/>
      </w:pPr>
    </w:lvl>
    <w:lvl w:ilvl="1" w:tplc="04090019" w:tentative="1">
      <w:start w:val="1"/>
      <w:numFmt w:val="lowerLetter"/>
      <w:lvlText w:val="%2."/>
      <w:lvlJc w:val="left"/>
      <w:pPr>
        <w:ind w:left="2400" w:hanging="360"/>
      </w:pPr>
    </w:lvl>
    <w:lvl w:ilvl="2" w:tplc="0409001B" w:tentative="1">
      <w:start w:val="1"/>
      <w:numFmt w:val="lowerRoman"/>
      <w:lvlText w:val="%3."/>
      <w:lvlJc w:val="right"/>
      <w:pPr>
        <w:ind w:left="3120" w:hanging="360"/>
      </w:pPr>
    </w:lvl>
    <w:lvl w:ilvl="3" w:tplc="0409000F" w:tentative="1">
      <w:start w:val="1"/>
      <w:numFmt w:val="decimal"/>
      <w:lvlText w:val="%4."/>
      <w:lvlJc w:val="left"/>
      <w:pPr>
        <w:ind w:left="3840" w:hanging="360"/>
      </w:pPr>
    </w:lvl>
    <w:lvl w:ilvl="4" w:tplc="04090019" w:tentative="1">
      <w:start w:val="1"/>
      <w:numFmt w:val="lowerLetter"/>
      <w:lvlText w:val="%5."/>
      <w:lvlJc w:val="left"/>
      <w:pPr>
        <w:ind w:left="4560" w:hanging="360"/>
      </w:pPr>
    </w:lvl>
    <w:lvl w:ilvl="5" w:tplc="0409001B" w:tentative="1">
      <w:start w:val="1"/>
      <w:numFmt w:val="lowerRoman"/>
      <w:lvlText w:val="%6."/>
      <w:lvlJc w:val="right"/>
      <w:pPr>
        <w:ind w:left="5280" w:hanging="360"/>
      </w:pPr>
    </w:lvl>
    <w:lvl w:ilvl="6" w:tplc="0409000F" w:tentative="1">
      <w:start w:val="1"/>
      <w:numFmt w:val="decimal"/>
      <w:lvlText w:val="%7."/>
      <w:lvlJc w:val="left"/>
      <w:pPr>
        <w:ind w:left="6000" w:hanging="360"/>
      </w:pPr>
    </w:lvl>
    <w:lvl w:ilvl="7" w:tplc="04090019" w:tentative="1">
      <w:start w:val="1"/>
      <w:numFmt w:val="lowerLetter"/>
      <w:lvlText w:val="%8."/>
      <w:lvlJc w:val="left"/>
      <w:pPr>
        <w:ind w:left="6720" w:hanging="360"/>
      </w:pPr>
    </w:lvl>
    <w:lvl w:ilvl="8" w:tplc="0409001B" w:tentative="1">
      <w:start w:val="1"/>
      <w:numFmt w:val="lowerRoman"/>
      <w:lvlText w:val="%9."/>
      <w:lvlJc w:val="right"/>
      <w:pPr>
        <w:ind w:left="7440" w:hanging="360"/>
      </w:pPr>
    </w:lvl>
  </w:abstractNum>
  <w:abstractNum w:abstractNumId="1" w15:restartNumberingAfterBreak="0">
    <w:nsid w:val="0000000E"/>
    <w:multiLevelType w:val="hybridMultilevel"/>
    <w:tmpl w:val="12EEA3FE"/>
    <w:lvl w:ilvl="0" w:tplc="0409000F">
      <w:start w:val="1"/>
      <w:numFmt w:val="lowerLetter"/>
      <w:lvlText w:val="(%1)"/>
      <w:lvlJc w:val="left"/>
      <w:pPr>
        <w:ind w:left="720" w:hanging="360"/>
      </w:pPr>
    </w:lvl>
    <w:lvl w:ilvl="1" w:tplc="BEC632D6">
      <w:start w:val="1"/>
      <w:numFmt w:val="decimal"/>
      <w:lvlText w:val="%2."/>
      <w:lvlJc w:val="left"/>
      <w:pPr>
        <w:ind w:left="1440" w:hanging="360"/>
      </w:pPr>
      <w:rPr>
        <w:rFonts w:hint="default"/>
      </w:r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2" w15:restartNumberingAfterBreak="0">
    <w:nsid w:val="0000000F"/>
    <w:multiLevelType w:val="hybridMultilevel"/>
    <w:tmpl w:val="E0A2656E"/>
    <w:lvl w:ilvl="0" w:tplc="0409000F">
      <w:start w:val="1"/>
      <w:numFmt w:val="lowerLetter"/>
      <w:lvlText w:val="(%1)"/>
      <w:lvlJc w:val="left"/>
      <w:pPr>
        <w:ind w:left="720" w:hanging="360"/>
      </w:pPr>
    </w:lvl>
    <w:lvl w:ilvl="1" w:tplc="95B27B96">
      <w:start w:val="1"/>
      <w:numFmt w:val="lowerLetter"/>
      <w:lvlText w:val="%2)"/>
      <w:lvlJc w:val="left"/>
      <w:pPr>
        <w:ind w:left="1440" w:hanging="360"/>
      </w:pPr>
      <w:rPr>
        <w:rFonts w:hint="default"/>
      </w:r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3" w15:restartNumberingAfterBreak="0">
    <w:nsid w:val="00000010"/>
    <w:multiLevelType w:val="hybridMultilevel"/>
    <w:tmpl w:val="583424EB"/>
    <w:lvl w:ilvl="0" w:tplc="0409000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4" w15:restartNumberingAfterBreak="0">
    <w:nsid w:val="00000011"/>
    <w:multiLevelType w:val="hybridMultilevel"/>
    <w:tmpl w:val="0000000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5" w15:restartNumberingAfterBreak="0">
    <w:nsid w:val="00000012"/>
    <w:multiLevelType w:val="hybridMultilevel"/>
    <w:tmpl w:val="189DB0C5"/>
    <w:lvl w:ilvl="0" w:tplc="0409000F">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6" w15:restartNumberingAfterBreak="0">
    <w:nsid w:val="00000013"/>
    <w:multiLevelType w:val="hybridMultilevel"/>
    <w:tmpl w:val="0000000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7" w15:restartNumberingAfterBreak="0">
    <w:nsid w:val="00000014"/>
    <w:multiLevelType w:val="hybridMultilevel"/>
    <w:tmpl w:val="0812D8D0"/>
    <w:lvl w:ilvl="0" w:tplc="21062BCE">
      <w:start w:val="1"/>
      <w:numFmt w:val="lowerLetter"/>
      <w:lvlText w:val="(%1)"/>
      <w:lvlJc w:val="left"/>
      <w:pPr>
        <w:ind w:left="720" w:hanging="360"/>
      </w:pPr>
      <w:rPr>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8" w15:restartNumberingAfterBreak="0">
    <w:nsid w:val="00000015"/>
    <w:multiLevelType w:val="hybridMultilevel"/>
    <w:tmpl w:val="0000000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9" w15:restartNumberingAfterBreak="0">
    <w:nsid w:val="00000016"/>
    <w:multiLevelType w:val="hybridMultilevel"/>
    <w:tmpl w:val="0000000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0" w15:restartNumberingAfterBreak="0">
    <w:nsid w:val="00000017"/>
    <w:multiLevelType w:val="hybridMultilevel"/>
    <w:tmpl w:val="0000000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1" w15:restartNumberingAfterBreak="0">
    <w:nsid w:val="00000018"/>
    <w:multiLevelType w:val="hybridMultilevel"/>
    <w:tmpl w:val="0000000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2" w15:restartNumberingAfterBreak="0">
    <w:nsid w:val="00000019"/>
    <w:multiLevelType w:val="hybridMultilevel"/>
    <w:tmpl w:val="0000000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3" w15:restartNumberingAfterBreak="0">
    <w:nsid w:val="0000001B"/>
    <w:multiLevelType w:val="hybridMultilevel"/>
    <w:tmpl w:val="417BD486"/>
    <w:lvl w:ilvl="0" w:tplc="0409000F">
      <w:start w:val="2"/>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4" w15:restartNumberingAfterBreak="0">
    <w:nsid w:val="0000001C"/>
    <w:multiLevelType w:val="hybridMultilevel"/>
    <w:tmpl w:val="3826DB34"/>
    <w:lvl w:ilvl="0" w:tplc="0409000F">
      <w:start w:val="12"/>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5" w15:restartNumberingAfterBreak="0">
    <w:nsid w:val="0000001F"/>
    <w:multiLevelType w:val="hybridMultilevel"/>
    <w:tmpl w:val="A49A9499"/>
    <w:lvl w:ilvl="0" w:tplc="0409000F">
      <w:start w:val="1"/>
      <w:numFmt w:val="decimal"/>
      <w:lvlText w:val="%1."/>
      <w:lvlJc w:val="left"/>
      <w:pPr>
        <w:ind w:left="1680" w:hanging="360"/>
      </w:pPr>
    </w:lvl>
    <w:lvl w:ilvl="1" w:tplc="04090019">
      <w:start w:val="1"/>
      <w:numFmt w:val="lowerLetter"/>
      <w:lvlText w:val="%2."/>
      <w:lvlJc w:val="left"/>
      <w:pPr>
        <w:ind w:left="2400" w:hanging="360"/>
      </w:pPr>
    </w:lvl>
    <w:lvl w:ilvl="2" w:tplc="0409001B" w:tentative="1">
      <w:start w:val="1"/>
      <w:numFmt w:val="lowerRoman"/>
      <w:lvlText w:val="%3."/>
      <w:lvlJc w:val="right"/>
      <w:pPr>
        <w:ind w:left="3120" w:hanging="360"/>
      </w:pPr>
    </w:lvl>
    <w:lvl w:ilvl="3" w:tplc="0409000F" w:tentative="1">
      <w:start w:val="1"/>
      <w:numFmt w:val="decimal"/>
      <w:lvlText w:val="%4."/>
      <w:lvlJc w:val="left"/>
      <w:pPr>
        <w:ind w:left="3840" w:hanging="360"/>
      </w:pPr>
    </w:lvl>
    <w:lvl w:ilvl="4" w:tplc="04090019" w:tentative="1">
      <w:start w:val="1"/>
      <w:numFmt w:val="lowerLetter"/>
      <w:lvlText w:val="%5."/>
      <w:lvlJc w:val="left"/>
      <w:pPr>
        <w:ind w:left="4560" w:hanging="360"/>
      </w:pPr>
    </w:lvl>
    <w:lvl w:ilvl="5" w:tplc="0409001B" w:tentative="1">
      <w:start w:val="1"/>
      <w:numFmt w:val="lowerRoman"/>
      <w:lvlText w:val="%6."/>
      <w:lvlJc w:val="right"/>
      <w:pPr>
        <w:ind w:left="5280" w:hanging="360"/>
      </w:pPr>
    </w:lvl>
    <w:lvl w:ilvl="6" w:tplc="0409000F" w:tentative="1">
      <w:start w:val="1"/>
      <w:numFmt w:val="decimal"/>
      <w:lvlText w:val="%7."/>
      <w:lvlJc w:val="left"/>
      <w:pPr>
        <w:ind w:left="6000" w:hanging="360"/>
      </w:pPr>
    </w:lvl>
    <w:lvl w:ilvl="7" w:tplc="04090019" w:tentative="1">
      <w:start w:val="1"/>
      <w:numFmt w:val="lowerLetter"/>
      <w:lvlText w:val="%8."/>
      <w:lvlJc w:val="left"/>
      <w:pPr>
        <w:ind w:left="6720" w:hanging="360"/>
      </w:pPr>
    </w:lvl>
    <w:lvl w:ilvl="8" w:tplc="0409001B" w:tentative="1">
      <w:start w:val="1"/>
      <w:numFmt w:val="lowerRoman"/>
      <w:lvlText w:val="%9."/>
      <w:lvlJc w:val="right"/>
      <w:pPr>
        <w:ind w:left="7440" w:hanging="360"/>
      </w:pPr>
    </w:lvl>
  </w:abstractNum>
  <w:abstractNum w:abstractNumId="16" w15:restartNumberingAfterBreak="0">
    <w:nsid w:val="00000020"/>
    <w:multiLevelType w:val="hybridMultilevel"/>
    <w:tmpl w:val="9EB2F341"/>
    <w:lvl w:ilvl="0" w:tplc="0409000F">
      <w:start w:val="5"/>
      <w:numFmt w:val="decimal"/>
      <w:lvlText w:val="%1."/>
      <w:lvlJc w:val="left"/>
      <w:pPr>
        <w:ind w:left="1460" w:hanging="360"/>
      </w:pPr>
    </w:lvl>
    <w:lvl w:ilvl="1" w:tplc="04090019" w:tentative="1">
      <w:start w:val="1"/>
      <w:numFmt w:val="lowerLetter"/>
      <w:lvlText w:val="%2."/>
      <w:lvlJc w:val="left"/>
      <w:pPr>
        <w:ind w:left="2180" w:hanging="360"/>
      </w:pPr>
    </w:lvl>
    <w:lvl w:ilvl="2" w:tplc="0409001B" w:tentative="1">
      <w:start w:val="1"/>
      <w:numFmt w:val="lowerRoman"/>
      <w:lvlText w:val="%3."/>
      <w:lvlJc w:val="right"/>
      <w:pPr>
        <w:ind w:left="2900" w:hanging="360"/>
      </w:pPr>
    </w:lvl>
    <w:lvl w:ilvl="3" w:tplc="0409000F" w:tentative="1">
      <w:start w:val="1"/>
      <w:numFmt w:val="decimal"/>
      <w:lvlText w:val="%4."/>
      <w:lvlJc w:val="left"/>
      <w:pPr>
        <w:ind w:left="3620" w:hanging="360"/>
      </w:pPr>
    </w:lvl>
    <w:lvl w:ilvl="4" w:tplc="04090019" w:tentative="1">
      <w:start w:val="1"/>
      <w:numFmt w:val="lowerLetter"/>
      <w:lvlText w:val="%5."/>
      <w:lvlJc w:val="left"/>
      <w:pPr>
        <w:ind w:left="4340" w:hanging="360"/>
      </w:pPr>
    </w:lvl>
    <w:lvl w:ilvl="5" w:tplc="0409001B" w:tentative="1">
      <w:start w:val="1"/>
      <w:numFmt w:val="lowerRoman"/>
      <w:lvlText w:val="%6."/>
      <w:lvlJc w:val="right"/>
      <w:pPr>
        <w:ind w:left="5060" w:hanging="360"/>
      </w:pPr>
    </w:lvl>
    <w:lvl w:ilvl="6" w:tplc="0409000F" w:tentative="1">
      <w:start w:val="1"/>
      <w:numFmt w:val="decimal"/>
      <w:lvlText w:val="%7."/>
      <w:lvlJc w:val="left"/>
      <w:pPr>
        <w:ind w:left="5780" w:hanging="360"/>
      </w:pPr>
    </w:lvl>
    <w:lvl w:ilvl="7" w:tplc="04090019" w:tentative="1">
      <w:start w:val="1"/>
      <w:numFmt w:val="lowerLetter"/>
      <w:lvlText w:val="%8."/>
      <w:lvlJc w:val="left"/>
      <w:pPr>
        <w:ind w:left="6500" w:hanging="360"/>
      </w:pPr>
    </w:lvl>
    <w:lvl w:ilvl="8" w:tplc="0409001B" w:tentative="1">
      <w:start w:val="1"/>
      <w:numFmt w:val="lowerRoman"/>
      <w:lvlText w:val="%9."/>
      <w:lvlJc w:val="right"/>
      <w:pPr>
        <w:ind w:left="7220" w:hanging="360"/>
      </w:pPr>
    </w:lvl>
  </w:abstractNum>
  <w:abstractNum w:abstractNumId="17" w15:restartNumberingAfterBreak="0">
    <w:nsid w:val="00000021"/>
    <w:multiLevelType w:val="hybridMultilevel"/>
    <w:tmpl w:val="B9540F59"/>
    <w:lvl w:ilvl="0" w:tplc="0409000F">
      <w:start w:val="9"/>
      <w:numFmt w:val="decimal"/>
      <w:lvlText w:val="%1."/>
      <w:lvlJc w:val="left"/>
      <w:pPr>
        <w:ind w:left="1460" w:hanging="360"/>
      </w:pPr>
    </w:lvl>
    <w:lvl w:ilvl="1" w:tplc="04090019" w:tentative="1">
      <w:start w:val="1"/>
      <w:numFmt w:val="lowerLetter"/>
      <w:lvlText w:val="%2."/>
      <w:lvlJc w:val="left"/>
      <w:pPr>
        <w:ind w:left="2180" w:hanging="360"/>
      </w:pPr>
    </w:lvl>
    <w:lvl w:ilvl="2" w:tplc="0409001B" w:tentative="1">
      <w:start w:val="1"/>
      <w:numFmt w:val="lowerRoman"/>
      <w:lvlText w:val="%3."/>
      <w:lvlJc w:val="right"/>
      <w:pPr>
        <w:ind w:left="2900" w:hanging="360"/>
      </w:pPr>
    </w:lvl>
    <w:lvl w:ilvl="3" w:tplc="0409000F" w:tentative="1">
      <w:start w:val="1"/>
      <w:numFmt w:val="decimal"/>
      <w:lvlText w:val="%4."/>
      <w:lvlJc w:val="left"/>
      <w:pPr>
        <w:ind w:left="3620" w:hanging="360"/>
      </w:pPr>
    </w:lvl>
    <w:lvl w:ilvl="4" w:tplc="04090019" w:tentative="1">
      <w:start w:val="1"/>
      <w:numFmt w:val="lowerLetter"/>
      <w:lvlText w:val="%5."/>
      <w:lvlJc w:val="left"/>
      <w:pPr>
        <w:ind w:left="4340" w:hanging="360"/>
      </w:pPr>
    </w:lvl>
    <w:lvl w:ilvl="5" w:tplc="0409001B" w:tentative="1">
      <w:start w:val="1"/>
      <w:numFmt w:val="lowerRoman"/>
      <w:lvlText w:val="%6."/>
      <w:lvlJc w:val="right"/>
      <w:pPr>
        <w:ind w:left="5060" w:hanging="360"/>
      </w:pPr>
    </w:lvl>
    <w:lvl w:ilvl="6" w:tplc="0409000F" w:tentative="1">
      <w:start w:val="1"/>
      <w:numFmt w:val="decimal"/>
      <w:lvlText w:val="%7."/>
      <w:lvlJc w:val="left"/>
      <w:pPr>
        <w:ind w:left="5780" w:hanging="360"/>
      </w:pPr>
    </w:lvl>
    <w:lvl w:ilvl="7" w:tplc="04090019" w:tentative="1">
      <w:start w:val="1"/>
      <w:numFmt w:val="lowerLetter"/>
      <w:lvlText w:val="%8."/>
      <w:lvlJc w:val="left"/>
      <w:pPr>
        <w:ind w:left="6500" w:hanging="360"/>
      </w:pPr>
    </w:lvl>
    <w:lvl w:ilvl="8" w:tplc="0409001B" w:tentative="1">
      <w:start w:val="1"/>
      <w:numFmt w:val="lowerRoman"/>
      <w:lvlText w:val="%9."/>
      <w:lvlJc w:val="right"/>
      <w:pPr>
        <w:ind w:left="7220" w:hanging="360"/>
      </w:pPr>
    </w:lvl>
  </w:abstractNum>
  <w:abstractNum w:abstractNumId="18" w15:restartNumberingAfterBreak="0">
    <w:nsid w:val="00000022"/>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19" w15:restartNumberingAfterBreak="0">
    <w:nsid w:val="00000023"/>
    <w:multiLevelType w:val="hybridMultilevel"/>
    <w:tmpl w:val="BE811513"/>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20" w15:restartNumberingAfterBreak="0">
    <w:nsid w:val="00000024"/>
    <w:multiLevelType w:val="hybridMultilevel"/>
    <w:tmpl w:val="0000000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21" w15:restartNumberingAfterBreak="0">
    <w:nsid w:val="00000025"/>
    <w:multiLevelType w:val="hybridMultilevel"/>
    <w:tmpl w:val="0000000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22" w15:restartNumberingAfterBreak="0">
    <w:nsid w:val="00000026"/>
    <w:multiLevelType w:val="hybridMultilevel"/>
    <w:tmpl w:val="0000000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23" w15:restartNumberingAfterBreak="0">
    <w:nsid w:val="00000027"/>
    <w:multiLevelType w:val="hybridMultilevel"/>
    <w:tmpl w:val="0000000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24" w15:restartNumberingAfterBreak="0">
    <w:nsid w:val="00000028"/>
    <w:multiLevelType w:val="hybridMultilevel"/>
    <w:tmpl w:val="0000000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25" w15:restartNumberingAfterBreak="0">
    <w:nsid w:val="00000029"/>
    <w:multiLevelType w:val="hybridMultilevel"/>
    <w:tmpl w:val="0000000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26" w15:restartNumberingAfterBreak="0">
    <w:nsid w:val="0000002A"/>
    <w:multiLevelType w:val="hybridMultilevel"/>
    <w:tmpl w:val="0000000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27" w15:restartNumberingAfterBreak="0">
    <w:nsid w:val="0000002B"/>
    <w:multiLevelType w:val="hybridMultilevel"/>
    <w:tmpl w:val="0000000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28" w15:restartNumberingAfterBreak="0">
    <w:nsid w:val="0000002C"/>
    <w:multiLevelType w:val="hybridMultilevel"/>
    <w:tmpl w:val="0000000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29" w15:restartNumberingAfterBreak="0">
    <w:nsid w:val="0000002D"/>
    <w:multiLevelType w:val="hybridMultilevel"/>
    <w:tmpl w:val="0000000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30" w15:restartNumberingAfterBreak="0">
    <w:nsid w:val="0000002E"/>
    <w:multiLevelType w:val="hybridMultilevel"/>
    <w:tmpl w:val="0000000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31" w15:restartNumberingAfterBreak="0">
    <w:nsid w:val="0000002F"/>
    <w:multiLevelType w:val="hybridMultilevel"/>
    <w:tmpl w:val="0000000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32" w15:restartNumberingAfterBreak="0">
    <w:nsid w:val="00000030"/>
    <w:multiLevelType w:val="hybridMultilevel"/>
    <w:tmpl w:val="0000000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33" w15:restartNumberingAfterBreak="0">
    <w:nsid w:val="00000047"/>
    <w:multiLevelType w:val="hybridMultilevel"/>
    <w:tmpl w:val="0000000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36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36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360"/>
      </w:pPr>
    </w:lvl>
  </w:abstractNum>
  <w:abstractNum w:abstractNumId="34" w15:restartNumberingAfterBreak="0">
    <w:nsid w:val="00000048"/>
    <w:multiLevelType w:val="hybridMultilevel"/>
    <w:tmpl w:val="0000000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36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36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360"/>
      </w:pPr>
    </w:lvl>
  </w:abstractNum>
  <w:abstractNum w:abstractNumId="35" w15:restartNumberingAfterBreak="0">
    <w:nsid w:val="00000049"/>
    <w:multiLevelType w:val="hybridMultilevel"/>
    <w:tmpl w:val="0000000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36" w15:restartNumberingAfterBreak="0">
    <w:nsid w:val="0000004A"/>
    <w:multiLevelType w:val="hybridMultilevel"/>
    <w:tmpl w:val="0000000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37" w15:restartNumberingAfterBreak="0">
    <w:nsid w:val="0000004B"/>
    <w:multiLevelType w:val="hybridMultilevel"/>
    <w:tmpl w:val="0000000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38" w15:restartNumberingAfterBreak="0">
    <w:nsid w:val="0000004C"/>
    <w:multiLevelType w:val="hybridMultilevel"/>
    <w:tmpl w:val="0000000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39" w15:restartNumberingAfterBreak="0">
    <w:nsid w:val="0000004D"/>
    <w:multiLevelType w:val="hybridMultilevel"/>
    <w:tmpl w:val="0000000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40" w15:restartNumberingAfterBreak="0">
    <w:nsid w:val="0000004E"/>
    <w:multiLevelType w:val="hybridMultilevel"/>
    <w:tmpl w:val="0000000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41" w15:restartNumberingAfterBreak="0">
    <w:nsid w:val="0000004F"/>
    <w:multiLevelType w:val="hybridMultilevel"/>
    <w:tmpl w:val="0000000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42" w15:restartNumberingAfterBreak="0">
    <w:nsid w:val="00000050"/>
    <w:multiLevelType w:val="hybridMultilevel"/>
    <w:tmpl w:val="0000000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43" w15:restartNumberingAfterBreak="0">
    <w:nsid w:val="00000051"/>
    <w:multiLevelType w:val="hybridMultilevel"/>
    <w:tmpl w:val="0000000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44" w15:restartNumberingAfterBreak="0">
    <w:nsid w:val="00000052"/>
    <w:multiLevelType w:val="hybridMultilevel"/>
    <w:tmpl w:val="0000000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45" w15:restartNumberingAfterBreak="0">
    <w:nsid w:val="00000053"/>
    <w:multiLevelType w:val="hybridMultilevel"/>
    <w:tmpl w:val="00000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46" w15:restartNumberingAfterBreak="0">
    <w:nsid w:val="00000054"/>
    <w:multiLevelType w:val="hybridMultilevel"/>
    <w:tmpl w:val="6F8170ED"/>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47" w15:restartNumberingAfterBreak="0">
    <w:nsid w:val="00000055"/>
    <w:multiLevelType w:val="hybridMultilevel"/>
    <w:tmpl w:val="6E375931"/>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48" w15:restartNumberingAfterBreak="0">
    <w:nsid w:val="00000056"/>
    <w:multiLevelType w:val="hybridMultilevel"/>
    <w:tmpl w:val="4060DF61"/>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49" w15:restartNumberingAfterBreak="0">
    <w:nsid w:val="00000057"/>
    <w:multiLevelType w:val="hybridMultilevel"/>
    <w:tmpl w:val="28691E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36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360"/>
      </w:pPr>
    </w:lvl>
  </w:abstractNum>
  <w:abstractNum w:abstractNumId="50" w15:restartNumberingAfterBreak="0">
    <w:nsid w:val="00000058"/>
    <w:multiLevelType w:val="hybridMultilevel"/>
    <w:tmpl w:val="00000000"/>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36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36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360"/>
      </w:pPr>
    </w:lvl>
  </w:abstractNum>
  <w:abstractNum w:abstractNumId="51" w15:restartNumberingAfterBreak="0">
    <w:nsid w:val="00E16B67"/>
    <w:multiLevelType w:val="hybridMultilevel"/>
    <w:tmpl w:val="87F40D32"/>
    <w:lvl w:ilvl="0" w:tplc="974A940C">
      <w:start w:val="1"/>
      <w:numFmt w:val="decimal"/>
      <w:lvlText w:val="%1."/>
      <w:lvlJc w:val="left"/>
      <w:pPr>
        <w:ind w:left="450" w:hanging="360"/>
      </w:pPr>
      <w:rPr>
        <w:rFonts w:hint="default"/>
      </w:rPr>
    </w:lvl>
    <w:lvl w:ilvl="1" w:tplc="40090019" w:tentative="1">
      <w:start w:val="1"/>
      <w:numFmt w:val="lowerLetter"/>
      <w:lvlText w:val="%2."/>
      <w:lvlJc w:val="left"/>
      <w:pPr>
        <w:ind w:left="1170" w:hanging="360"/>
      </w:pPr>
    </w:lvl>
    <w:lvl w:ilvl="2" w:tplc="4009001B" w:tentative="1">
      <w:start w:val="1"/>
      <w:numFmt w:val="lowerRoman"/>
      <w:lvlText w:val="%3."/>
      <w:lvlJc w:val="right"/>
      <w:pPr>
        <w:ind w:left="1890" w:hanging="180"/>
      </w:pPr>
    </w:lvl>
    <w:lvl w:ilvl="3" w:tplc="4009000F" w:tentative="1">
      <w:start w:val="1"/>
      <w:numFmt w:val="decimal"/>
      <w:lvlText w:val="%4."/>
      <w:lvlJc w:val="left"/>
      <w:pPr>
        <w:ind w:left="2610" w:hanging="360"/>
      </w:pPr>
    </w:lvl>
    <w:lvl w:ilvl="4" w:tplc="40090019" w:tentative="1">
      <w:start w:val="1"/>
      <w:numFmt w:val="lowerLetter"/>
      <w:lvlText w:val="%5."/>
      <w:lvlJc w:val="left"/>
      <w:pPr>
        <w:ind w:left="3330" w:hanging="360"/>
      </w:pPr>
    </w:lvl>
    <w:lvl w:ilvl="5" w:tplc="4009001B" w:tentative="1">
      <w:start w:val="1"/>
      <w:numFmt w:val="lowerRoman"/>
      <w:lvlText w:val="%6."/>
      <w:lvlJc w:val="right"/>
      <w:pPr>
        <w:ind w:left="4050" w:hanging="180"/>
      </w:pPr>
    </w:lvl>
    <w:lvl w:ilvl="6" w:tplc="4009000F" w:tentative="1">
      <w:start w:val="1"/>
      <w:numFmt w:val="decimal"/>
      <w:lvlText w:val="%7."/>
      <w:lvlJc w:val="left"/>
      <w:pPr>
        <w:ind w:left="4770" w:hanging="360"/>
      </w:pPr>
    </w:lvl>
    <w:lvl w:ilvl="7" w:tplc="40090019" w:tentative="1">
      <w:start w:val="1"/>
      <w:numFmt w:val="lowerLetter"/>
      <w:lvlText w:val="%8."/>
      <w:lvlJc w:val="left"/>
      <w:pPr>
        <w:ind w:left="5490" w:hanging="360"/>
      </w:pPr>
    </w:lvl>
    <w:lvl w:ilvl="8" w:tplc="4009001B" w:tentative="1">
      <w:start w:val="1"/>
      <w:numFmt w:val="lowerRoman"/>
      <w:lvlText w:val="%9."/>
      <w:lvlJc w:val="right"/>
      <w:pPr>
        <w:ind w:left="6210" w:hanging="180"/>
      </w:pPr>
    </w:lvl>
  </w:abstractNum>
  <w:abstractNum w:abstractNumId="52" w15:restartNumberingAfterBreak="0">
    <w:nsid w:val="00FC70BD"/>
    <w:multiLevelType w:val="hybridMultilevel"/>
    <w:tmpl w:val="9B52167C"/>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3" w15:restartNumberingAfterBreak="0">
    <w:nsid w:val="010F527A"/>
    <w:multiLevelType w:val="hybridMultilevel"/>
    <w:tmpl w:val="A1B656A6"/>
    <w:lvl w:ilvl="0" w:tplc="AAF2B7C2">
      <w:start w:val="1"/>
      <w:numFmt w:val="lowerLetter"/>
      <w:lvlText w:val="%1)"/>
      <w:lvlJc w:val="left"/>
      <w:pPr>
        <w:ind w:left="810" w:hanging="360"/>
      </w:pPr>
      <w:rPr>
        <w:sz w:val="32"/>
        <w:szCs w:val="32"/>
      </w:rPr>
    </w:lvl>
    <w:lvl w:ilvl="1" w:tplc="FFFFFFFF" w:tentative="1">
      <w:start w:val="1"/>
      <w:numFmt w:val="lowerLetter"/>
      <w:lvlText w:val="%2."/>
      <w:lvlJc w:val="left"/>
      <w:pPr>
        <w:ind w:left="1530" w:hanging="360"/>
      </w:pPr>
    </w:lvl>
    <w:lvl w:ilvl="2" w:tplc="FFFFFFFF" w:tentative="1">
      <w:start w:val="1"/>
      <w:numFmt w:val="lowerRoman"/>
      <w:lvlText w:val="%3."/>
      <w:lvlJc w:val="right"/>
      <w:pPr>
        <w:ind w:left="2250" w:hanging="180"/>
      </w:pPr>
    </w:lvl>
    <w:lvl w:ilvl="3" w:tplc="FFFFFFFF" w:tentative="1">
      <w:start w:val="1"/>
      <w:numFmt w:val="decimal"/>
      <w:lvlText w:val="%4."/>
      <w:lvlJc w:val="left"/>
      <w:pPr>
        <w:ind w:left="2970" w:hanging="360"/>
      </w:pPr>
    </w:lvl>
    <w:lvl w:ilvl="4" w:tplc="FFFFFFFF" w:tentative="1">
      <w:start w:val="1"/>
      <w:numFmt w:val="lowerLetter"/>
      <w:lvlText w:val="%5."/>
      <w:lvlJc w:val="left"/>
      <w:pPr>
        <w:ind w:left="3690" w:hanging="360"/>
      </w:pPr>
    </w:lvl>
    <w:lvl w:ilvl="5" w:tplc="FFFFFFFF" w:tentative="1">
      <w:start w:val="1"/>
      <w:numFmt w:val="lowerRoman"/>
      <w:lvlText w:val="%6."/>
      <w:lvlJc w:val="right"/>
      <w:pPr>
        <w:ind w:left="4410" w:hanging="180"/>
      </w:pPr>
    </w:lvl>
    <w:lvl w:ilvl="6" w:tplc="FFFFFFFF" w:tentative="1">
      <w:start w:val="1"/>
      <w:numFmt w:val="decimal"/>
      <w:lvlText w:val="%7."/>
      <w:lvlJc w:val="left"/>
      <w:pPr>
        <w:ind w:left="5130" w:hanging="360"/>
      </w:pPr>
    </w:lvl>
    <w:lvl w:ilvl="7" w:tplc="FFFFFFFF" w:tentative="1">
      <w:start w:val="1"/>
      <w:numFmt w:val="lowerLetter"/>
      <w:lvlText w:val="%8."/>
      <w:lvlJc w:val="left"/>
      <w:pPr>
        <w:ind w:left="5850" w:hanging="360"/>
      </w:pPr>
    </w:lvl>
    <w:lvl w:ilvl="8" w:tplc="FFFFFFFF" w:tentative="1">
      <w:start w:val="1"/>
      <w:numFmt w:val="lowerRoman"/>
      <w:lvlText w:val="%9."/>
      <w:lvlJc w:val="right"/>
      <w:pPr>
        <w:ind w:left="6570" w:hanging="180"/>
      </w:pPr>
    </w:lvl>
  </w:abstractNum>
  <w:abstractNum w:abstractNumId="54" w15:restartNumberingAfterBreak="0">
    <w:nsid w:val="01E00CDD"/>
    <w:multiLevelType w:val="hybridMultilevel"/>
    <w:tmpl w:val="32463598"/>
    <w:lvl w:ilvl="0" w:tplc="58D662E0">
      <w:start w:val="1"/>
      <w:numFmt w:val="decimal"/>
      <w:lvlText w:val="%1."/>
      <w:lvlJc w:val="left"/>
      <w:pPr>
        <w:ind w:left="720" w:hanging="360"/>
      </w:pPr>
      <w:rPr>
        <w:rFonts w:ascii="SakalBharati" w:eastAsia="Times New Roman" w:hAnsi="SakalBharati" w:cs="SakalBharati" w:hint="default"/>
        <w:sz w:val="24"/>
        <w:szCs w:val="2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022B6026"/>
    <w:multiLevelType w:val="hybridMultilevel"/>
    <w:tmpl w:val="7DFEE6CE"/>
    <w:lvl w:ilvl="0" w:tplc="02B8A2A0">
      <w:start w:val="1"/>
      <w:numFmt w:val="decimal"/>
      <w:lvlText w:val="%1."/>
      <w:lvlJc w:val="left"/>
      <w:pPr>
        <w:ind w:left="1353" w:hanging="360"/>
      </w:pPr>
      <w:rPr>
        <w:rFonts w:hint="default"/>
      </w:rPr>
    </w:lvl>
    <w:lvl w:ilvl="1" w:tplc="04090019" w:tentative="1">
      <w:start w:val="1"/>
      <w:numFmt w:val="lowerLetter"/>
      <w:lvlText w:val="%2."/>
      <w:lvlJc w:val="left"/>
      <w:pPr>
        <w:ind w:left="2073" w:hanging="360"/>
      </w:pPr>
    </w:lvl>
    <w:lvl w:ilvl="2" w:tplc="0409001B" w:tentative="1">
      <w:start w:val="1"/>
      <w:numFmt w:val="lowerRoman"/>
      <w:lvlText w:val="%3."/>
      <w:lvlJc w:val="right"/>
      <w:pPr>
        <w:ind w:left="2793" w:hanging="180"/>
      </w:pPr>
    </w:lvl>
    <w:lvl w:ilvl="3" w:tplc="0409000F" w:tentative="1">
      <w:start w:val="1"/>
      <w:numFmt w:val="decimal"/>
      <w:lvlText w:val="%4."/>
      <w:lvlJc w:val="left"/>
      <w:pPr>
        <w:ind w:left="3513" w:hanging="360"/>
      </w:pPr>
    </w:lvl>
    <w:lvl w:ilvl="4" w:tplc="04090019" w:tentative="1">
      <w:start w:val="1"/>
      <w:numFmt w:val="lowerLetter"/>
      <w:lvlText w:val="%5."/>
      <w:lvlJc w:val="left"/>
      <w:pPr>
        <w:ind w:left="4233" w:hanging="360"/>
      </w:pPr>
    </w:lvl>
    <w:lvl w:ilvl="5" w:tplc="0409001B" w:tentative="1">
      <w:start w:val="1"/>
      <w:numFmt w:val="lowerRoman"/>
      <w:lvlText w:val="%6."/>
      <w:lvlJc w:val="right"/>
      <w:pPr>
        <w:ind w:left="4953" w:hanging="180"/>
      </w:pPr>
    </w:lvl>
    <w:lvl w:ilvl="6" w:tplc="0409000F" w:tentative="1">
      <w:start w:val="1"/>
      <w:numFmt w:val="decimal"/>
      <w:lvlText w:val="%7."/>
      <w:lvlJc w:val="left"/>
      <w:pPr>
        <w:ind w:left="5673" w:hanging="360"/>
      </w:pPr>
    </w:lvl>
    <w:lvl w:ilvl="7" w:tplc="04090019" w:tentative="1">
      <w:start w:val="1"/>
      <w:numFmt w:val="lowerLetter"/>
      <w:lvlText w:val="%8."/>
      <w:lvlJc w:val="left"/>
      <w:pPr>
        <w:ind w:left="6393" w:hanging="360"/>
      </w:pPr>
    </w:lvl>
    <w:lvl w:ilvl="8" w:tplc="0409001B" w:tentative="1">
      <w:start w:val="1"/>
      <w:numFmt w:val="lowerRoman"/>
      <w:lvlText w:val="%9."/>
      <w:lvlJc w:val="right"/>
      <w:pPr>
        <w:ind w:left="7113" w:hanging="180"/>
      </w:pPr>
    </w:lvl>
  </w:abstractNum>
  <w:abstractNum w:abstractNumId="56" w15:restartNumberingAfterBreak="0">
    <w:nsid w:val="035F0470"/>
    <w:multiLevelType w:val="hybridMultilevel"/>
    <w:tmpl w:val="92C402E2"/>
    <w:lvl w:ilvl="0" w:tplc="B7D275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057054EE"/>
    <w:multiLevelType w:val="hybridMultilevel"/>
    <w:tmpl w:val="7408C034"/>
    <w:lvl w:ilvl="0" w:tplc="E8E0768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08781299"/>
    <w:multiLevelType w:val="hybridMultilevel"/>
    <w:tmpl w:val="8F80C932"/>
    <w:lvl w:ilvl="0" w:tplc="383A5506">
      <w:start w:val="1"/>
      <w:numFmt w:val="decimal"/>
      <w:lvlText w:val="%1."/>
      <w:lvlJc w:val="left"/>
      <w:pPr>
        <w:ind w:left="450" w:hanging="360"/>
      </w:pPr>
      <w:rPr>
        <w:rFonts w:ascii="Times New Roman" w:hAnsi="Times New Roman" w:hint="default"/>
        <w:b w:val="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59" w15:restartNumberingAfterBreak="0">
    <w:nsid w:val="0AC55EAA"/>
    <w:multiLevelType w:val="hybridMultilevel"/>
    <w:tmpl w:val="70BC7066"/>
    <w:lvl w:ilvl="0" w:tplc="76CE287C">
      <w:start w:val="1"/>
      <w:numFmt w:val="decimal"/>
      <w:lvlText w:val="%1."/>
      <w:lvlJc w:val="left"/>
      <w:pPr>
        <w:ind w:left="720" w:hanging="360"/>
      </w:pPr>
      <w:rPr>
        <w:rFonts w:ascii="Times New Roman" w:hAnsi="Times New Roman"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0AF80213"/>
    <w:multiLevelType w:val="hybridMultilevel"/>
    <w:tmpl w:val="2BA85B6E"/>
    <w:lvl w:ilvl="0" w:tplc="F72E6556">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61" w15:restartNumberingAfterBreak="0">
    <w:nsid w:val="0BD060BF"/>
    <w:multiLevelType w:val="hybridMultilevel"/>
    <w:tmpl w:val="A6D245B8"/>
    <w:lvl w:ilvl="0" w:tplc="974A940C">
      <w:start w:val="1"/>
      <w:numFmt w:val="decimal"/>
      <w:lvlText w:val="%1."/>
      <w:lvlJc w:val="left"/>
      <w:pPr>
        <w:ind w:left="450" w:hanging="360"/>
      </w:pPr>
      <w:rPr>
        <w:rFonts w:hint="default"/>
      </w:rPr>
    </w:lvl>
    <w:lvl w:ilvl="1" w:tplc="40090019" w:tentative="1">
      <w:start w:val="1"/>
      <w:numFmt w:val="lowerLetter"/>
      <w:lvlText w:val="%2."/>
      <w:lvlJc w:val="left"/>
      <w:pPr>
        <w:ind w:left="1170" w:hanging="360"/>
      </w:pPr>
    </w:lvl>
    <w:lvl w:ilvl="2" w:tplc="4009001B" w:tentative="1">
      <w:start w:val="1"/>
      <w:numFmt w:val="lowerRoman"/>
      <w:lvlText w:val="%3."/>
      <w:lvlJc w:val="right"/>
      <w:pPr>
        <w:ind w:left="1890" w:hanging="180"/>
      </w:pPr>
    </w:lvl>
    <w:lvl w:ilvl="3" w:tplc="4009000F" w:tentative="1">
      <w:start w:val="1"/>
      <w:numFmt w:val="decimal"/>
      <w:lvlText w:val="%4."/>
      <w:lvlJc w:val="left"/>
      <w:pPr>
        <w:ind w:left="2610" w:hanging="360"/>
      </w:pPr>
    </w:lvl>
    <w:lvl w:ilvl="4" w:tplc="40090019" w:tentative="1">
      <w:start w:val="1"/>
      <w:numFmt w:val="lowerLetter"/>
      <w:lvlText w:val="%5."/>
      <w:lvlJc w:val="left"/>
      <w:pPr>
        <w:ind w:left="3330" w:hanging="360"/>
      </w:pPr>
    </w:lvl>
    <w:lvl w:ilvl="5" w:tplc="4009001B" w:tentative="1">
      <w:start w:val="1"/>
      <w:numFmt w:val="lowerRoman"/>
      <w:lvlText w:val="%6."/>
      <w:lvlJc w:val="right"/>
      <w:pPr>
        <w:ind w:left="4050" w:hanging="180"/>
      </w:pPr>
    </w:lvl>
    <w:lvl w:ilvl="6" w:tplc="4009000F" w:tentative="1">
      <w:start w:val="1"/>
      <w:numFmt w:val="decimal"/>
      <w:lvlText w:val="%7."/>
      <w:lvlJc w:val="left"/>
      <w:pPr>
        <w:ind w:left="4770" w:hanging="360"/>
      </w:pPr>
    </w:lvl>
    <w:lvl w:ilvl="7" w:tplc="40090019" w:tentative="1">
      <w:start w:val="1"/>
      <w:numFmt w:val="lowerLetter"/>
      <w:lvlText w:val="%8."/>
      <w:lvlJc w:val="left"/>
      <w:pPr>
        <w:ind w:left="5490" w:hanging="360"/>
      </w:pPr>
    </w:lvl>
    <w:lvl w:ilvl="8" w:tplc="4009001B" w:tentative="1">
      <w:start w:val="1"/>
      <w:numFmt w:val="lowerRoman"/>
      <w:lvlText w:val="%9."/>
      <w:lvlJc w:val="right"/>
      <w:pPr>
        <w:ind w:left="6210" w:hanging="180"/>
      </w:pPr>
    </w:lvl>
  </w:abstractNum>
  <w:abstractNum w:abstractNumId="62" w15:restartNumberingAfterBreak="0">
    <w:nsid w:val="0D052C92"/>
    <w:multiLevelType w:val="hybridMultilevel"/>
    <w:tmpl w:val="8AC6317C"/>
    <w:lvl w:ilvl="0" w:tplc="BAD40928">
      <w:start w:val="1"/>
      <w:numFmt w:val="decimal"/>
      <w:lvlText w:val="%1-"/>
      <w:lvlJc w:val="left"/>
      <w:pPr>
        <w:ind w:left="720" w:hanging="360"/>
      </w:pPr>
      <w:rPr>
        <w:rFonts w:hint="default"/>
        <w:sz w:val="32"/>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13000AA5"/>
    <w:multiLevelType w:val="hybridMultilevel"/>
    <w:tmpl w:val="CC98872E"/>
    <w:lvl w:ilvl="0" w:tplc="974A940C">
      <w:start w:val="1"/>
      <w:numFmt w:val="decimal"/>
      <w:lvlText w:val="%1."/>
      <w:lvlJc w:val="left"/>
      <w:pPr>
        <w:ind w:left="450" w:hanging="360"/>
      </w:pPr>
      <w:rPr>
        <w:rFonts w:hint="default"/>
      </w:rPr>
    </w:lvl>
    <w:lvl w:ilvl="1" w:tplc="40090019" w:tentative="1">
      <w:start w:val="1"/>
      <w:numFmt w:val="lowerLetter"/>
      <w:lvlText w:val="%2."/>
      <w:lvlJc w:val="left"/>
      <w:pPr>
        <w:ind w:left="1170" w:hanging="360"/>
      </w:pPr>
    </w:lvl>
    <w:lvl w:ilvl="2" w:tplc="4009001B" w:tentative="1">
      <w:start w:val="1"/>
      <w:numFmt w:val="lowerRoman"/>
      <w:lvlText w:val="%3."/>
      <w:lvlJc w:val="right"/>
      <w:pPr>
        <w:ind w:left="1890" w:hanging="180"/>
      </w:pPr>
    </w:lvl>
    <w:lvl w:ilvl="3" w:tplc="4009000F" w:tentative="1">
      <w:start w:val="1"/>
      <w:numFmt w:val="decimal"/>
      <w:lvlText w:val="%4."/>
      <w:lvlJc w:val="left"/>
      <w:pPr>
        <w:ind w:left="2610" w:hanging="360"/>
      </w:pPr>
    </w:lvl>
    <w:lvl w:ilvl="4" w:tplc="40090019" w:tentative="1">
      <w:start w:val="1"/>
      <w:numFmt w:val="lowerLetter"/>
      <w:lvlText w:val="%5."/>
      <w:lvlJc w:val="left"/>
      <w:pPr>
        <w:ind w:left="3330" w:hanging="360"/>
      </w:pPr>
    </w:lvl>
    <w:lvl w:ilvl="5" w:tplc="4009001B" w:tentative="1">
      <w:start w:val="1"/>
      <w:numFmt w:val="lowerRoman"/>
      <w:lvlText w:val="%6."/>
      <w:lvlJc w:val="right"/>
      <w:pPr>
        <w:ind w:left="4050" w:hanging="180"/>
      </w:pPr>
    </w:lvl>
    <w:lvl w:ilvl="6" w:tplc="4009000F" w:tentative="1">
      <w:start w:val="1"/>
      <w:numFmt w:val="decimal"/>
      <w:lvlText w:val="%7."/>
      <w:lvlJc w:val="left"/>
      <w:pPr>
        <w:ind w:left="4770" w:hanging="360"/>
      </w:pPr>
    </w:lvl>
    <w:lvl w:ilvl="7" w:tplc="40090019" w:tentative="1">
      <w:start w:val="1"/>
      <w:numFmt w:val="lowerLetter"/>
      <w:lvlText w:val="%8."/>
      <w:lvlJc w:val="left"/>
      <w:pPr>
        <w:ind w:left="5490" w:hanging="360"/>
      </w:pPr>
    </w:lvl>
    <w:lvl w:ilvl="8" w:tplc="4009001B" w:tentative="1">
      <w:start w:val="1"/>
      <w:numFmt w:val="lowerRoman"/>
      <w:lvlText w:val="%9."/>
      <w:lvlJc w:val="right"/>
      <w:pPr>
        <w:ind w:left="6210" w:hanging="180"/>
      </w:pPr>
    </w:lvl>
  </w:abstractNum>
  <w:abstractNum w:abstractNumId="64" w15:restartNumberingAfterBreak="0">
    <w:nsid w:val="144D0ECF"/>
    <w:multiLevelType w:val="hybridMultilevel"/>
    <w:tmpl w:val="A05ECFCA"/>
    <w:lvl w:ilvl="0" w:tplc="110439A4">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148D165A"/>
    <w:multiLevelType w:val="hybridMultilevel"/>
    <w:tmpl w:val="4F246720"/>
    <w:lvl w:ilvl="0" w:tplc="40090017">
      <w:start w:val="1"/>
      <w:numFmt w:val="lowerLetter"/>
      <w:lvlText w:val="%1)"/>
      <w:lvlJc w:val="left"/>
      <w:pPr>
        <w:ind w:left="810" w:hanging="360"/>
      </w:pPr>
    </w:lvl>
    <w:lvl w:ilvl="1" w:tplc="40090019" w:tentative="1">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abstractNum w:abstractNumId="66" w15:restartNumberingAfterBreak="0">
    <w:nsid w:val="14D31370"/>
    <w:multiLevelType w:val="hybridMultilevel"/>
    <w:tmpl w:val="28D0F8A2"/>
    <w:lvl w:ilvl="0" w:tplc="EE20FC0A">
      <w:start w:val="1"/>
      <w:numFmt w:val="lowerRoman"/>
      <w:lvlText w:val="%1."/>
      <w:lvlJc w:val="right"/>
      <w:pPr>
        <w:ind w:left="1170" w:hanging="360"/>
      </w:pPr>
      <w:rPr>
        <w:rFonts w:ascii="Times New Roman" w:hAnsi="Times New Roman" w:cs="Times New Roman" w:hint="default"/>
        <w:sz w:val="24"/>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67" w15:restartNumberingAfterBreak="0">
    <w:nsid w:val="16D346DC"/>
    <w:multiLevelType w:val="hybridMultilevel"/>
    <w:tmpl w:val="3562452E"/>
    <w:lvl w:ilvl="0" w:tplc="0B3AFF84">
      <w:start w:val="1"/>
      <w:numFmt w:val="lowerLetter"/>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68" w15:restartNumberingAfterBreak="0">
    <w:nsid w:val="1A5E3CA7"/>
    <w:multiLevelType w:val="hybridMultilevel"/>
    <w:tmpl w:val="AF9C92CC"/>
    <w:lvl w:ilvl="0" w:tplc="2A2640FE">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69" w15:restartNumberingAfterBreak="0">
    <w:nsid w:val="1C1224A9"/>
    <w:multiLevelType w:val="hybridMultilevel"/>
    <w:tmpl w:val="E40AEC96"/>
    <w:lvl w:ilvl="0" w:tplc="D1622554">
      <w:start w:val="1"/>
      <w:numFmt w:val="decimal"/>
      <w:lvlText w:val="%1-"/>
      <w:lvlJc w:val="left"/>
      <w:pPr>
        <w:ind w:left="720" w:hanging="360"/>
      </w:pPr>
      <w:rPr>
        <w:rFonts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1D156116"/>
    <w:multiLevelType w:val="hybridMultilevel"/>
    <w:tmpl w:val="75DCF470"/>
    <w:lvl w:ilvl="0" w:tplc="07488FAE">
      <w:start w:val="1"/>
      <w:numFmt w:val="decimal"/>
      <w:lvlText w:val="%1-"/>
      <w:lvlJc w:val="left"/>
      <w:pPr>
        <w:ind w:left="720" w:hanging="360"/>
      </w:pPr>
      <w:rPr>
        <w:rFonts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1E530F78"/>
    <w:multiLevelType w:val="hybridMultilevel"/>
    <w:tmpl w:val="211A2ED2"/>
    <w:lvl w:ilvl="0" w:tplc="40090017">
      <w:start w:val="1"/>
      <w:numFmt w:val="lowerLetter"/>
      <w:lvlText w:val="%1)"/>
      <w:lvlJc w:val="left"/>
      <w:pPr>
        <w:ind w:left="810" w:hanging="360"/>
      </w:pPr>
    </w:lvl>
    <w:lvl w:ilvl="1" w:tplc="40090019" w:tentative="1">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abstractNum w:abstractNumId="72" w15:restartNumberingAfterBreak="0">
    <w:nsid w:val="22554414"/>
    <w:multiLevelType w:val="hybridMultilevel"/>
    <w:tmpl w:val="030A1660"/>
    <w:lvl w:ilvl="0" w:tplc="40090017">
      <w:start w:val="1"/>
      <w:numFmt w:val="lowerLetter"/>
      <w:lvlText w:val="%1)"/>
      <w:lvlJc w:val="left"/>
      <w:pPr>
        <w:ind w:left="810" w:hanging="360"/>
      </w:pPr>
    </w:lvl>
    <w:lvl w:ilvl="1" w:tplc="40090019" w:tentative="1">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abstractNum w:abstractNumId="73" w15:restartNumberingAfterBreak="0">
    <w:nsid w:val="22763BBB"/>
    <w:multiLevelType w:val="hybridMultilevel"/>
    <w:tmpl w:val="AB7AFAE8"/>
    <w:lvl w:ilvl="0" w:tplc="5606A5BC">
      <w:start w:val="1"/>
      <w:numFmt w:val="decimal"/>
      <w:lvlText w:val="%1-"/>
      <w:lvlJc w:val="left"/>
      <w:pPr>
        <w:ind w:left="720" w:hanging="54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74" w15:restartNumberingAfterBreak="0">
    <w:nsid w:val="22C33EF9"/>
    <w:multiLevelType w:val="hybridMultilevel"/>
    <w:tmpl w:val="1422B74E"/>
    <w:lvl w:ilvl="0" w:tplc="40090017">
      <w:start w:val="1"/>
      <w:numFmt w:val="lowerLetter"/>
      <w:lvlText w:val="%1)"/>
      <w:lvlJc w:val="left"/>
      <w:pPr>
        <w:ind w:left="810" w:hanging="360"/>
      </w:pPr>
    </w:lvl>
    <w:lvl w:ilvl="1" w:tplc="40090019" w:tentative="1">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abstractNum w:abstractNumId="75" w15:restartNumberingAfterBreak="0">
    <w:nsid w:val="22ED1538"/>
    <w:multiLevelType w:val="hybridMultilevel"/>
    <w:tmpl w:val="5E3CAC38"/>
    <w:lvl w:ilvl="0" w:tplc="40090017">
      <w:start w:val="1"/>
      <w:numFmt w:val="lowerLetter"/>
      <w:lvlText w:val="%1)"/>
      <w:lvlJc w:val="left"/>
      <w:pPr>
        <w:ind w:left="810" w:hanging="360"/>
      </w:pPr>
    </w:lvl>
    <w:lvl w:ilvl="1" w:tplc="40090019" w:tentative="1">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abstractNum w:abstractNumId="76" w15:restartNumberingAfterBreak="0">
    <w:nsid w:val="24E51BF5"/>
    <w:multiLevelType w:val="hybridMultilevel"/>
    <w:tmpl w:val="8A708470"/>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77" w15:restartNumberingAfterBreak="0">
    <w:nsid w:val="257368B2"/>
    <w:multiLevelType w:val="hybridMultilevel"/>
    <w:tmpl w:val="4ECC5F9E"/>
    <w:lvl w:ilvl="0" w:tplc="C83640BE">
      <w:start w:val="1"/>
      <w:numFmt w:val="decimal"/>
      <w:lvlText w:val="%1-"/>
      <w:lvlJc w:val="left"/>
      <w:pPr>
        <w:ind w:left="1440" w:hanging="360"/>
      </w:pPr>
      <w:rPr>
        <w:rFonts w:hint="default"/>
        <w:b w:val="0"/>
        <w:sz w:val="32"/>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8" w15:restartNumberingAfterBreak="0">
    <w:nsid w:val="271D2EE8"/>
    <w:multiLevelType w:val="hybridMultilevel"/>
    <w:tmpl w:val="48486FD4"/>
    <w:lvl w:ilvl="0" w:tplc="BA7CD42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28D36228"/>
    <w:multiLevelType w:val="hybridMultilevel"/>
    <w:tmpl w:val="7B8290D6"/>
    <w:lvl w:ilvl="0" w:tplc="E05822D4">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80" w15:restartNumberingAfterBreak="0">
    <w:nsid w:val="2BD96AC7"/>
    <w:multiLevelType w:val="hybridMultilevel"/>
    <w:tmpl w:val="11EE5572"/>
    <w:lvl w:ilvl="0" w:tplc="B7D275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2BED52B9"/>
    <w:multiLevelType w:val="hybridMultilevel"/>
    <w:tmpl w:val="FAEA690A"/>
    <w:lvl w:ilvl="0" w:tplc="A288D9E0">
      <w:start w:val="1"/>
      <w:numFmt w:val="decimal"/>
      <w:lvlText w:val="%1-"/>
      <w:lvlJc w:val="left"/>
      <w:pPr>
        <w:ind w:left="600" w:hanging="360"/>
      </w:pPr>
      <w:rPr>
        <w:rFonts w:hint="default"/>
      </w:rPr>
    </w:lvl>
    <w:lvl w:ilvl="1" w:tplc="04090019" w:tentative="1">
      <w:start w:val="1"/>
      <w:numFmt w:val="lowerLetter"/>
      <w:lvlText w:val="%2."/>
      <w:lvlJc w:val="left"/>
      <w:pPr>
        <w:ind w:left="1320" w:hanging="360"/>
      </w:pPr>
    </w:lvl>
    <w:lvl w:ilvl="2" w:tplc="0409001B" w:tentative="1">
      <w:start w:val="1"/>
      <w:numFmt w:val="lowerRoman"/>
      <w:lvlText w:val="%3."/>
      <w:lvlJc w:val="right"/>
      <w:pPr>
        <w:ind w:left="2040" w:hanging="180"/>
      </w:pPr>
    </w:lvl>
    <w:lvl w:ilvl="3" w:tplc="0409000F" w:tentative="1">
      <w:start w:val="1"/>
      <w:numFmt w:val="decimal"/>
      <w:lvlText w:val="%4."/>
      <w:lvlJc w:val="left"/>
      <w:pPr>
        <w:ind w:left="2760" w:hanging="360"/>
      </w:pPr>
    </w:lvl>
    <w:lvl w:ilvl="4" w:tplc="04090019" w:tentative="1">
      <w:start w:val="1"/>
      <w:numFmt w:val="lowerLetter"/>
      <w:lvlText w:val="%5."/>
      <w:lvlJc w:val="left"/>
      <w:pPr>
        <w:ind w:left="3480" w:hanging="360"/>
      </w:pPr>
    </w:lvl>
    <w:lvl w:ilvl="5" w:tplc="0409001B" w:tentative="1">
      <w:start w:val="1"/>
      <w:numFmt w:val="lowerRoman"/>
      <w:lvlText w:val="%6."/>
      <w:lvlJc w:val="right"/>
      <w:pPr>
        <w:ind w:left="4200" w:hanging="180"/>
      </w:pPr>
    </w:lvl>
    <w:lvl w:ilvl="6" w:tplc="0409000F" w:tentative="1">
      <w:start w:val="1"/>
      <w:numFmt w:val="decimal"/>
      <w:lvlText w:val="%7."/>
      <w:lvlJc w:val="left"/>
      <w:pPr>
        <w:ind w:left="4920" w:hanging="360"/>
      </w:pPr>
    </w:lvl>
    <w:lvl w:ilvl="7" w:tplc="04090019" w:tentative="1">
      <w:start w:val="1"/>
      <w:numFmt w:val="lowerLetter"/>
      <w:lvlText w:val="%8."/>
      <w:lvlJc w:val="left"/>
      <w:pPr>
        <w:ind w:left="5640" w:hanging="360"/>
      </w:pPr>
    </w:lvl>
    <w:lvl w:ilvl="8" w:tplc="0409001B" w:tentative="1">
      <w:start w:val="1"/>
      <w:numFmt w:val="lowerRoman"/>
      <w:lvlText w:val="%9."/>
      <w:lvlJc w:val="right"/>
      <w:pPr>
        <w:ind w:left="6360" w:hanging="180"/>
      </w:pPr>
    </w:lvl>
  </w:abstractNum>
  <w:abstractNum w:abstractNumId="82" w15:restartNumberingAfterBreak="0">
    <w:nsid w:val="2D6C43B4"/>
    <w:multiLevelType w:val="hybridMultilevel"/>
    <w:tmpl w:val="2E5CC78A"/>
    <w:lvl w:ilvl="0" w:tplc="40090017">
      <w:start w:val="1"/>
      <w:numFmt w:val="lowerLetter"/>
      <w:lvlText w:val="%1)"/>
      <w:lvlJc w:val="left"/>
      <w:pPr>
        <w:ind w:left="810" w:hanging="360"/>
      </w:pPr>
    </w:lvl>
    <w:lvl w:ilvl="1" w:tplc="40090019" w:tentative="1">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abstractNum w:abstractNumId="83" w15:restartNumberingAfterBreak="0">
    <w:nsid w:val="2F7978BF"/>
    <w:multiLevelType w:val="hybridMultilevel"/>
    <w:tmpl w:val="F30CDEFC"/>
    <w:lvl w:ilvl="0" w:tplc="40090017">
      <w:start w:val="1"/>
      <w:numFmt w:val="lowerLetter"/>
      <w:lvlText w:val="%1)"/>
      <w:lvlJc w:val="left"/>
      <w:pPr>
        <w:ind w:left="810" w:hanging="360"/>
      </w:pPr>
    </w:lvl>
    <w:lvl w:ilvl="1" w:tplc="40090019" w:tentative="1">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abstractNum w:abstractNumId="84" w15:restartNumberingAfterBreak="0">
    <w:nsid w:val="32ED7B3E"/>
    <w:multiLevelType w:val="hybridMultilevel"/>
    <w:tmpl w:val="7D70CBBA"/>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5" w15:restartNumberingAfterBreak="0">
    <w:nsid w:val="360E7122"/>
    <w:multiLevelType w:val="hybridMultilevel"/>
    <w:tmpl w:val="E932B884"/>
    <w:lvl w:ilvl="0" w:tplc="40090017">
      <w:start w:val="1"/>
      <w:numFmt w:val="lowerLetter"/>
      <w:lvlText w:val="%1)"/>
      <w:lvlJc w:val="left"/>
      <w:pPr>
        <w:ind w:left="810" w:hanging="360"/>
      </w:pPr>
    </w:lvl>
    <w:lvl w:ilvl="1" w:tplc="40090019" w:tentative="1">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abstractNum w:abstractNumId="86" w15:restartNumberingAfterBreak="0">
    <w:nsid w:val="36186B4A"/>
    <w:multiLevelType w:val="hybridMultilevel"/>
    <w:tmpl w:val="3F2A9FD0"/>
    <w:lvl w:ilvl="0" w:tplc="0F2A1B06">
      <w:start w:val="1"/>
      <w:numFmt w:val="decimal"/>
      <w:lvlText w:val="%1-"/>
      <w:lvlJc w:val="left"/>
      <w:pPr>
        <w:ind w:left="960" w:hanging="36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87" w15:restartNumberingAfterBreak="0">
    <w:nsid w:val="38750E5B"/>
    <w:multiLevelType w:val="hybridMultilevel"/>
    <w:tmpl w:val="4D006278"/>
    <w:lvl w:ilvl="0" w:tplc="5540F338">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88" w15:restartNumberingAfterBreak="0">
    <w:nsid w:val="39EC55DA"/>
    <w:multiLevelType w:val="hybridMultilevel"/>
    <w:tmpl w:val="23A26C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3AAD2D03"/>
    <w:multiLevelType w:val="hybridMultilevel"/>
    <w:tmpl w:val="D966A0AE"/>
    <w:lvl w:ilvl="0" w:tplc="FAF05900">
      <w:start w:val="1"/>
      <w:numFmt w:val="decimal"/>
      <w:lvlText w:val="%1-"/>
      <w:lvlJc w:val="left"/>
      <w:pPr>
        <w:ind w:left="1155" w:hanging="360"/>
      </w:pPr>
      <w:rPr>
        <w:rFonts w:ascii="Kruti Dev 010" w:hAnsi="Kruti Dev 010" w:hint="default"/>
        <w:b/>
      </w:rPr>
    </w:lvl>
    <w:lvl w:ilvl="1" w:tplc="04090019" w:tentative="1">
      <w:start w:val="1"/>
      <w:numFmt w:val="lowerLetter"/>
      <w:lvlText w:val="%2."/>
      <w:lvlJc w:val="left"/>
      <w:pPr>
        <w:ind w:left="1875" w:hanging="360"/>
      </w:pPr>
    </w:lvl>
    <w:lvl w:ilvl="2" w:tplc="0409001B" w:tentative="1">
      <w:start w:val="1"/>
      <w:numFmt w:val="lowerRoman"/>
      <w:lvlText w:val="%3."/>
      <w:lvlJc w:val="right"/>
      <w:pPr>
        <w:ind w:left="2595" w:hanging="180"/>
      </w:pPr>
    </w:lvl>
    <w:lvl w:ilvl="3" w:tplc="0409000F" w:tentative="1">
      <w:start w:val="1"/>
      <w:numFmt w:val="decimal"/>
      <w:lvlText w:val="%4."/>
      <w:lvlJc w:val="left"/>
      <w:pPr>
        <w:ind w:left="3315" w:hanging="360"/>
      </w:pPr>
    </w:lvl>
    <w:lvl w:ilvl="4" w:tplc="04090019" w:tentative="1">
      <w:start w:val="1"/>
      <w:numFmt w:val="lowerLetter"/>
      <w:lvlText w:val="%5."/>
      <w:lvlJc w:val="left"/>
      <w:pPr>
        <w:ind w:left="4035" w:hanging="360"/>
      </w:pPr>
    </w:lvl>
    <w:lvl w:ilvl="5" w:tplc="0409001B" w:tentative="1">
      <w:start w:val="1"/>
      <w:numFmt w:val="lowerRoman"/>
      <w:lvlText w:val="%6."/>
      <w:lvlJc w:val="right"/>
      <w:pPr>
        <w:ind w:left="4755" w:hanging="180"/>
      </w:pPr>
    </w:lvl>
    <w:lvl w:ilvl="6" w:tplc="0409000F" w:tentative="1">
      <w:start w:val="1"/>
      <w:numFmt w:val="decimal"/>
      <w:lvlText w:val="%7."/>
      <w:lvlJc w:val="left"/>
      <w:pPr>
        <w:ind w:left="5475" w:hanging="360"/>
      </w:pPr>
    </w:lvl>
    <w:lvl w:ilvl="7" w:tplc="04090019" w:tentative="1">
      <w:start w:val="1"/>
      <w:numFmt w:val="lowerLetter"/>
      <w:lvlText w:val="%8."/>
      <w:lvlJc w:val="left"/>
      <w:pPr>
        <w:ind w:left="6195" w:hanging="360"/>
      </w:pPr>
    </w:lvl>
    <w:lvl w:ilvl="8" w:tplc="0409001B" w:tentative="1">
      <w:start w:val="1"/>
      <w:numFmt w:val="lowerRoman"/>
      <w:lvlText w:val="%9."/>
      <w:lvlJc w:val="right"/>
      <w:pPr>
        <w:ind w:left="6915" w:hanging="180"/>
      </w:pPr>
    </w:lvl>
  </w:abstractNum>
  <w:abstractNum w:abstractNumId="90" w15:restartNumberingAfterBreak="0">
    <w:nsid w:val="3CDC0CCB"/>
    <w:multiLevelType w:val="hybridMultilevel"/>
    <w:tmpl w:val="D6D08548"/>
    <w:lvl w:ilvl="0" w:tplc="BBCE736E">
      <w:start w:val="1"/>
      <w:numFmt w:val="decimal"/>
      <w:lvlText w:val="%1."/>
      <w:lvlJc w:val="left"/>
      <w:pPr>
        <w:ind w:left="795" w:hanging="435"/>
      </w:pPr>
      <w:rPr>
        <w:rFonts w:ascii="Mangal" w:eastAsia="Mangal" w:hAnsi="Mangal" w:cs="Mangal" w:hint="default"/>
        <w:b w:val="0"/>
        <w:sz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3D3738B6"/>
    <w:multiLevelType w:val="hybridMultilevel"/>
    <w:tmpl w:val="DD8E4A84"/>
    <w:lvl w:ilvl="0" w:tplc="40090017">
      <w:start w:val="1"/>
      <w:numFmt w:val="lowerLetter"/>
      <w:lvlText w:val="%1)"/>
      <w:lvlJc w:val="left"/>
      <w:pPr>
        <w:ind w:left="810" w:hanging="360"/>
      </w:pPr>
    </w:lvl>
    <w:lvl w:ilvl="1" w:tplc="40090019" w:tentative="1">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abstractNum w:abstractNumId="92" w15:restartNumberingAfterBreak="0">
    <w:nsid w:val="3D6D4D80"/>
    <w:multiLevelType w:val="hybridMultilevel"/>
    <w:tmpl w:val="C8BA08D6"/>
    <w:lvl w:ilvl="0" w:tplc="40090017">
      <w:start w:val="1"/>
      <w:numFmt w:val="lowerLetter"/>
      <w:lvlText w:val="%1)"/>
      <w:lvlJc w:val="left"/>
      <w:pPr>
        <w:ind w:left="810" w:hanging="360"/>
      </w:pPr>
    </w:lvl>
    <w:lvl w:ilvl="1" w:tplc="40090019" w:tentative="1">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abstractNum w:abstractNumId="93" w15:restartNumberingAfterBreak="0">
    <w:nsid w:val="3E667D8B"/>
    <w:multiLevelType w:val="hybridMultilevel"/>
    <w:tmpl w:val="34260B18"/>
    <w:lvl w:ilvl="0" w:tplc="C0342C1A">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94" w15:restartNumberingAfterBreak="0">
    <w:nsid w:val="3F362AAF"/>
    <w:multiLevelType w:val="hybridMultilevel"/>
    <w:tmpl w:val="F0765DFC"/>
    <w:lvl w:ilvl="0" w:tplc="1924CA06">
      <w:start w:val="1"/>
      <w:numFmt w:val="decimal"/>
      <w:lvlText w:val="%1-"/>
      <w:lvlJc w:val="left"/>
      <w:pPr>
        <w:ind w:left="1200" w:hanging="360"/>
      </w:pPr>
      <w:rPr>
        <w:rFonts w:hint="default"/>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95" w15:restartNumberingAfterBreak="0">
    <w:nsid w:val="3F5A268D"/>
    <w:multiLevelType w:val="hybridMultilevel"/>
    <w:tmpl w:val="D166DB80"/>
    <w:lvl w:ilvl="0" w:tplc="B9D4A07A">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3FA604F1"/>
    <w:multiLevelType w:val="hybridMultilevel"/>
    <w:tmpl w:val="66F8D1A4"/>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7" w15:restartNumberingAfterBreak="0">
    <w:nsid w:val="406B7E6E"/>
    <w:multiLevelType w:val="hybridMultilevel"/>
    <w:tmpl w:val="794A81AE"/>
    <w:lvl w:ilvl="0" w:tplc="43769BD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411C7DE3"/>
    <w:multiLevelType w:val="hybridMultilevel"/>
    <w:tmpl w:val="8BD61A6A"/>
    <w:lvl w:ilvl="0" w:tplc="C2E200BC">
      <w:start w:val="1"/>
      <w:numFmt w:val="lowerLetter"/>
      <w:lvlText w:val="%1)"/>
      <w:lvlJc w:val="left"/>
      <w:pPr>
        <w:ind w:left="960" w:hanging="360"/>
      </w:pPr>
      <w:rPr>
        <w:rFonts w:hint="default"/>
      </w:rPr>
    </w:lvl>
    <w:lvl w:ilvl="1" w:tplc="04090019" w:tentative="1">
      <w:start w:val="1"/>
      <w:numFmt w:val="lowerLetter"/>
      <w:lvlText w:val="%2."/>
      <w:lvlJc w:val="left"/>
      <w:pPr>
        <w:ind w:left="1680" w:hanging="360"/>
      </w:pPr>
    </w:lvl>
    <w:lvl w:ilvl="2" w:tplc="0409001B" w:tentative="1">
      <w:start w:val="1"/>
      <w:numFmt w:val="lowerRoman"/>
      <w:lvlText w:val="%3."/>
      <w:lvlJc w:val="right"/>
      <w:pPr>
        <w:ind w:left="2400" w:hanging="180"/>
      </w:pPr>
    </w:lvl>
    <w:lvl w:ilvl="3" w:tplc="0409000F" w:tentative="1">
      <w:start w:val="1"/>
      <w:numFmt w:val="decimal"/>
      <w:lvlText w:val="%4."/>
      <w:lvlJc w:val="left"/>
      <w:pPr>
        <w:ind w:left="3120" w:hanging="360"/>
      </w:pPr>
    </w:lvl>
    <w:lvl w:ilvl="4" w:tplc="04090019" w:tentative="1">
      <w:start w:val="1"/>
      <w:numFmt w:val="lowerLetter"/>
      <w:lvlText w:val="%5."/>
      <w:lvlJc w:val="left"/>
      <w:pPr>
        <w:ind w:left="3840" w:hanging="360"/>
      </w:pPr>
    </w:lvl>
    <w:lvl w:ilvl="5" w:tplc="0409001B" w:tentative="1">
      <w:start w:val="1"/>
      <w:numFmt w:val="lowerRoman"/>
      <w:lvlText w:val="%6."/>
      <w:lvlJc w:val="right"/>
      <w:pPr>
        <w:ind w:left="4560" w:hanging="180"/>
      </w:pPr>
    </w:lvl>
    <w:lvl w:ilvl="6" w:tplc="0409000F" w:tentative="1">
      <w:start w:val="1"/>
      <w:numFmt w:val="decimal"/>
      <w:lvlText w:val="%7."/>
      <w:lvlJc w:val="left"/>
      <w:pPr>
        <w:ind w:left="5280" w:hanging="360"/>
      </w:pPr>
    </w:lvl>
    <w:lvl w:ilvl="7" w:tplc="04090019" w:tentative="1">
      <w:start w:val="1"/>
      <w:numFmt w:val="lowerLetter"/>
      <w:lvlText w:val="%8."/>
      <w:lvlJc w:val="left"/>
      <w:pPr>
        <w:ind w:left="6000" w:hanging="360"/>
      </w:pPr>
    </w:lvl>
    <w:lvl w:ilvl="8" w:tplc="0409001B" w:tentative="1">
      <w:start w:val="1"/>
      <w:numFmt w:val="lowerRoman"/>
      <w:lvlText w:val="%9."/>
      <w:lvlJc w:val="right"/>
      <w:pPr>
        <w:ind w:left="6720" w:hanging="180"/>
      </w:pPr>
    </w:lvl>
  </w:abstractNum>
  <w:abstractNum w:abstractNumId="99" w15:restartNumberingAfterBreak="0">
    <w:nsid w:val="41B167D6"/>
    <w:multiLevelType w:val="hybridMultilevel"/>
    <w:tmpl w:val="B2307274"/>
    <w:lvl w:ilvl="0" w:tplc="50E252EC">
      <w:start w:val="1"/>
      <w:numFmt w:val="decimal"/>
      <w:lvlText w:val="%1-"/>
      <w:lvlJc w:val="left"/>
      <w:pPr>
        <w:ind w:left="1800" w:hanging="360"/>
      </w:pPr>
      <w:rPr>
        <w:rFonts w:ascii="Kruti Dev 010" w:hAnsi="Kruti Dev 010" w:hint="default"/>
        <w:sz w:val="32"/>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0" w15:restartNumberingAfterBreak="0">
    <w:nsid w:val="426A154B"/>
    <w:multiLevelType w:val="hybridMultilevel"/>
    <w:tmpl w:val="25EC2F8E"/>
    <w:lvl w:ilvl="0" w:tplc="40090017">
      <w:start w:val="1"/>
      <w:numFmt w:val="lowerLetter"/>
      <w:lvlText w:val="%1)"/>
      <w:lvlJc w:val="left"/>
      <w:pPr>
        <w:ind w:left="1296" w:hanging="360"/>
      </w:pPr>
    </w:lvl>
    <w:lvl w:ilvl="1" w:tplc="40090019" w:tentative="1">
      <w:start w:val="1"/>
      <w:numFmt w:val="lowerLetter"/>
      <w:lvlText w:val="%2."/>
      <w:lvlJc w:val="left"/>
      <w:pPr>
        <w:ind w:left="2016" w:hanging="360"/>
      </w:pPr>
    </w:lvl>
    <w:lvl w:ilvl="2" w:tplc="4009001B" w:tentative="1">
      <w:start w:val="1"/>
      <w:numFmt w:val="lowerRoman"/>
      <w:lvlText w:val="%3."/>
      <w:lvlJc w:val="right"/>
      <w:pPr>
        <w:ind w:left="2736" w:hanging="180"/>
      </w:pPr>
    </w:lvl>
    <w:lvl w:ilvl="3" w:tplc="4009000F" w:tentative="1">
      <w:start w:val="1"/>
      <w:numFmt w:val="decimal"/>
      <w:lvlText w:val="%4."/>
      <w:lvlJc w:val="left"/>
      <w:pPr>
        <w:ind w:left="3456" w:hanging="360"/>
      </w:pPr>
    </w:lvl>
    <w:lvl w:ilvl="4" w:tplc="40090019" w:tentative="1">
      <w:start w:val="1"/>
      <w:numFmt w:val="lowerLetter"/>
      <w:lvlText w:val="%5."/>
      <w:lvlJc w:val="left"/>
      <w:pPr>
        <w:ind w:left="4176" w:hanging="360"/>
      </w:pPr>
    </w:lvl>
    <w:lvl w:ilvl="5" w:tplc="4009001B" w:tentative="1">
      <w:start w:val="1"/>
      <w:numFmt w:val="lowerRoman"/>
      <w:lvlText w:val="%6."/>
      <w:lvlJc w:val="right"/>
      <w:pPr>
        <w:ind w:left="4896" w:hanging="180"/>
      </w:pPr>
    </w:lvl>
    <w:lvl w:ilvl="6" w:tplc="4009000F" w:tentative="1">
      <w:start w:val="1"/>
      <w:numFmt w:val="decimal"/>
      <w:lvlText w:val="%7."/>
      <w:lvlJc w:val="left"/>
      <w:pPr>
        <w:ind w:left="5616" w:hanging="360"/>
      </w:pPr>
    </w:lvl>
    <w:lvl w:ilvl="7" w:tplc="40090019" w:tentative="1">
      <w:start w:val="1"/>
      <w:numFmt w:val="lowerLetter"/>
      <w:lvlText w:val="%8."/>
      <w:lvlJc w:val="left"/>
      <w:pPr>
        <w:ind w:left="6336" w:hanging="360"/>
      </w:pPr>
    </w:lvl>
    <w:lvl w:ilvl="8" w:tplc="4009001B" w:tentative="1">
      <w:start w:val="1"/>
      <w:numFmt w:val="lowerRoman"/>
      <w:lvlText w:val="%9."/>
      <w:lvlJc w:val="right"/>
      <w:pPr>
        <w:ind w:left="7056" w:hanging="180"/>
      </w:pPr>
    </w:lvl>
  </w:abstractNum>
  <w:abstractNum w:abstractNumId="101" w15:restartNumberingAfterBreak="0">
    <w:nsid w:val="440247FF"/>
    <w:multiLevelType w:val="hybridMultilevel"/>
    <w:tmpl w:val="8FFE7254"/>
    <w:lvl w:ilvl="0" w:tplc="93221752">
      <w:start w:val="1"/>
      <w:numFmt w:val="decimal"/>
      <w:lvlText w:val="%1-"/>
      <w:lvlJc w:val="left"/>
      <w:pPr>
        <w:ind w:left="720" w:hanging="360"/>
      </w:pPr>
      <w:rPr>
        <w:rFonts w:hint="default"/>
        <w:sz w:val="3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47DA46F5"/>
    <w:multiLevelType w:val="hybridMultilevel"/>
    <w:tmpl w:val="B7D61CE0"/>
    <w:lvl w:ilvl="0" w:tplc="40090017">
      <w:start w:val="1"/>
      <w:numFmt w:val="lowerLetter"/>
      <w:lvlText w:val="%1)"/>
      <w:lvlJc w:val="left"/>
      <w:pPr>
        <w:ind w:left="810" w:hanging="360"/>
      </w:pPr>
    </w:lvl>
    <w:lvl w:ilvl="1" w:tplc="40090019" w:tentative="1">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abstractNum w:abstractNumId="103" w15:restartNumberingAfterBreak="0">
    <w:nsid w:val="48DC709F"/>
    <w:multiLevelType w:val="hybridMultilevel"/>
    <w:tmpl w:val="12163502"/>
    <w:lvl w:ilvl="0" w:tplc="3FC00B0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4" w15:restartNumberingAfterBreak="0">
    <w:nsid w:val="4A01471D"/>
    <w:multiLevelType w:val="hybridMultilevel"/>
    <w:tmpl w:val="7BF04C9E"/>
    <w:lvl w:ilvl="0" w:tplc="AF70D1BA">
      <w:start w:val="1"/>
      <w:numFmt w:val="lowerLetter"/>
      <w:lvlText w:val="%1)"/>
      <w:lvlJc w:val="left"/>
      <w:pPr>
        <w:ind w:left="360" w:hanging="360"/>
      </w:pPr>
      <w:rPr>
        <w:rFonts w:ascii="Times New Roman" w:hAnsi="Times New Roman"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05" w15:restartNumberingAfterBreak="0">
    <w:nsid w:val="4B12400E"/>
    <w:multiLevelType w:val="hybridMultilevel"/>
    <w:tmpl w:val="261C892A"/>
    <w:lvl w:ilvl="0" w:tplc="5D5C161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6" w15:restartNumberingAfterBreak="0">
    <w:nsid w:val="4BE83D6A"/>
    <w:multiLevelType w:val="hybridMultilevel"/>
    <w:tmpl w:val="943EB914"/>
    <w:lvl w:ilvl="0" w:tplc="40090017">
      <w:start w:val="1"/>
      <w:numFmt w:val="lowerLetter"/>
      <w:lvlText w:val="%1)"/>
      <w:lvlJc w:val="left"/>
      <w:pPr>
        <w:ind w:left="810" w:hanging="360"/>
      </w:pPr>
    </w:lvl>
    <w:lvl w:ilvl="1" w:tplc="40090019" w:tentative="1">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abstractNum w:abstractNumId="107" w15:restartNumberingAfterBreak="0">
    <w:nsid w:val="4C0A6697"/>
    <w:multiLevelType w:val="hybridMultilevel"/>
    <w:tmpl w:val="771CF1E2"/>
    <w:lvl w:ilvl="0" w:tplc="3FC6F92A">
      <w:start w:val="1"/>
      <w:numFmt w:val="decimal"/>
      <w:lvlText w:val="%1-"/>
      <w:lvlJc w:val="left"/>
      <w:pPr>
        <w:ind w:left="720" w:hanging="54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08" w15:restartNumberingAfterBreak="0">
    <w:nsid w:val="4DB01927"/>
    <w:multiLevelType w:val="hybridMultilevel"/>
    <w:tmpl w:val="3748151C"/>
    <w:lvl w:ilvl="0" w:tplc="FFFFFFFF">
      <w:start w:val="1"/>
      <w:numFmt w:val="lowerLetter"/>
      <w:lvlText w:val="%1)"/>
      <w:lvlJc w:val="left"/>
      <w:pPr>
        <w:ind w:left="720" w:hanging="360"/>
      </w:pPr>
    </w:lvl>
    <w:lvl w:ilvl="1" w:tplc="40090017">
      <w:start w:val="1"/>
      <w:numFmt w:val="lowerLetter"/>
      <w:lvlText w:val="%2)"/>
      <w:lvlJc w:val="left"/>
      <w:pPr>
        <w:ind w:left="81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9" w15:restartNumberingAfterBreak="0">
    <w:nsid w:val="4ED746FE"/>
    <w:multiLevelType w:val="hybridMultilevel"/>
    <w:tmpl w:val="64929BA6"/>
    <w:lvl w:ilvl="0" w:tplc="40090017">
      <w:start w:val="1"/>
      <w:numFmt w:val="lowerLetter"/>
      <w:lvlText w:val="%1)"/>
      <w:lvlJc w:val="left"/>
      <w:pPr>
        <w:ind w:left="810" w:hanging="360"/>
      </w:pPr>
    </w:lvl>
    <w:lvl w:ilvl="1" w:tplc="40090019" w:tentative="1">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abstractNum w:abstractNumId="110" w15:restartNumberingAfterBreak="0">
    <w:nsid w:val="506920A9"/>
    <w:multiLevelType w:val="hybridMultilevel"/>
    <w:tmpl w:val="DABAC6A2"/>
    <w:lvl w:ilvl="0" w:tplc="2E8071CA">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11" w15:restartNumberingAfterBreak="0">
    <w:nsid w:val="509A69AE"/>
    <w:multiLevelType w:val="hybridMultilevel"/>
    <w:tmpl w:val="1368D65E"/>
    <w:lvl w:ilvl="0" w:tplc="2C7CED62">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2" w15:restartNumberingAfterBreak="0">
    <w:nsid w:val="529A2CDE"/>
    <w:multiLevelType w:val="hybridMultilevel"/>
    <w:tmpl w:val="C2E66E14"/>
    <w:lvl w:ilvl="0" w:tplc="3E9EC1D6">
      <w:start w:val="1"/>
      <w:numFmt w:val="decimal"/>
      <w:lvlText w:val="%1-"/>
      <w:lvlJc w:val="left"/>
      <w:pPr>
        <w:ind w:left="720" w:hanging="360"/>
      </w:pPr>
      <w:rPr>
        <w:rFonts w:hint="default"/>
        <w:b w:val="0"/>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3" w15:restartNumberingAfterBreak="0">
    <w:nsid w:val="53356333"/>
    <w:multiLevelType w:val="hybridMultilevel"/>
    <w:tmpl w:val="FE70B0C6"/>
    <w:lvl w:ilvl="0" w:tplc="0409000F">
      <w:start w:val="1"/>
      <w:numFmt w:val="decimal"/>
      <w:lvlText w:val="%1."/>
      <w:lvlJc w:val="left"/>
      <w:pPr>
        <w:ind w:left="107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4" w15:restartNumberingAfterBreak="0">
    <w:nsid w:val="538256A9"/>
    <w:multiLevelType w:val="hybridMultilevel"/>
    <w:tmpl w:val="AEFEF200"/>
    <w:lvl w:ilvl="0" w:tplc="8EC83326">
      <w:start w:val="1"/>
      <w:numFmt w:val="decimal"/>
      <w:lvlText w:val="%1-"/>
      <w:lvlJc w:val="left"/>
      <w:pPr>
        <w:ind w:left="1605" w:hanging="360"/>
      </w:pPr>
      <w:rPr>
        <w:rFonts w:hint="default"/>
      </w:r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5" w15:restartNumberingAfterBreak="0">
    <w:nsid w:val="543710C9"/>
    <w:multiLevelType w:val="hybridMultilevel"/>
    <w:tmpl w:val="5BD46CF0"/>
    <w:lvl w:ilvl="0" w:tplc="2C7CED62">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6" w15:restartNumberingAfterBreak="0">
    <w:nsid w:val="54812E80"/>
    <w:multiLevelType w:val="hybridMultilevel"/>
    <w:tmpl w:val="21729444"/>
    <w:lvl w:ilvl="0" w:tplc="40090017">
      <w:start w:val="1"/>
      <w:numFmt w:val="lowerLetter"/>
      <w:lvlText w:val="%1)"/>
      <w:lvlJc w:val="left"/>
      <w:pPr>
        <w:ind w:left="1170" w:hanging="360"/>
      </w:pPr>
    </w:lvl>
    <w:lvl w:ilvl="1" w:tplc="40090019" w:tentative="1">
      <w:start w:val="1"/>
      <w:numFmt w:val="lowerLetter"/>
      <w:lvlText w:val="%2."/>
      <w:lvlJc w:val="left"/>
      <w:pPr>
        <w:ind w:left="1890" w:hanging="360"/>
      </w:pPr>
    </w:lvl>
    <w:lvl w:ilvl="2" w:tplc="4009001B" w:tentative="1">
      <w:start w:val="1"/>
      <w:numFmt w:val="lowerRoman"/>
      <w:lvlText w:val="%3."/>
      <w:lvlJc w:val="right"/>
      <w:pPr>
        <w:ind w:left="2610" w:hanging="180"/>
      </w:pPr>
    </w:lvl>
    <w:lvl w:ilvl="3" w:tplc="4009000F" w:tentative="1">
      <w:start w:val="1"/>
      <w:numFmt w:val="decimal"/>
      <w:lvlText w:val="%4."/>
      <w:lvlJc w:val="left"/>
      <w:pPr>
        <w:ind w:left="3330" w:hanging="360"/>
      </w:pPr>
    </w:lvl>
    <w:lvl w:ilvl="4" w:tplc="40090019" w:tentative="1">
      <w:start w:val="1"/>
      <w:numFmt w:val="lowerLetter"/>
      <w:lvlText w:val="%5."/>
      <w:lvlJc w:val="left"/>
      <w:pPr>
        <w:ind w:left="4050" w:hanging="360"/>
      </w:pPr>
    </w:lvl>
    <w:lvl w:ilvl="5" w:tplc="4009001B" w:tentative="1">
      <w:start w:val="1"/>
      <w:numFmt w:val="lowerRoman"/>
      <w:lvlText w:val="%6."/>
      <w:lvlJc w:val="right"/>
      <w:pPr>
        <w:ind w:left="4770" w:hanging="180"/>
      </w:pPr>
    </w:lvl>
    <w:lvl w:ilvl="6" w:tplc="4009000F" w:tentative="1">
      <w:start w:val="1"/>
      <w:numFmt w:val="decimal"/>
      <w:lvlText w:val="%7."/>
      <w:lvlJc w:val="left"/>
      <w:pPr>
        <w:ind w:left="5490" w:hanging="360"/>
      </w:pPr>
    </w:lvl>
    <w:lvl w:ilvl="7" w:tplc="40090019" w:tentative="1">
      <w:start w:val="1"/>
      <w:numFmt w:val="lowerLetter"/>
      <w:lvlText w:val="%8."/>
      <w:lvlJc w:val="left"/>
      <w:pPr>
        <w:ind w:left="6210" w:hanging="360"/>
      </w:pPr>
    </w:lvl>
    <w:lvl w:ilvl="8" w:tplc="4009001B" w:tentative="1">
      <w:start w:val="1"/>
      <w:numFmt w:val="lowerRoman"/>
      <w:lvlText w:val="%9."/>
      <w:lvlJc w:val="right"/>
      <w:pPr>
        <w:ind w:left="6930" w:hanging="180"/>
      </w:pPr>
    </w:lvl>
  </w:abstractNum>
  <w:abstractNum w:abstractNumId="117" w15:restartNumberingAfterBreak="0">
    <w:nsid w:val="55013BE9"/>
    <w:multiLevelType w:val="hybridMultilevel"/>
    <w:tmpl w:val="282ED30E"/>
    <w:lvl w:ilvl="0" w:tplc="40090017">
      <w:start w:val="1"/>
      <w:numFmt w:val="lowerLetter"/>
      <w:lvlText w:val="%1)"/>
      <w:lvlJc w:val="left"/>
      <w:pPr>
        <w:ind w:left="810" w:hanging="360"/>
      </w:pPr>
    </w:lvl>
    <w:lvl w:ilvl="1" w:tplc="40090019" w:tentative="1">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abstractNum w:abstractNumId="118" w15:restartNumberingAfterBreak="0">
    <w:nsid w:val="558E7FAB"/>
    <w:multiLevelType w:val="hybridMultilevel"/>
    <w:tmpl w:val="402095E4"/>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19" w15:restartNumberingAfterBreak="0">
    <w:nsid w:val="58D40A2B"/>
    <w:multiLevelType w:val="hybridMultilevel"/>
    <w:tmpl w:val="54329A16"/>
    <w:lvl w:ilvl="0" w:tplc="EAE04B84">
      <w:start w:val="1"/>
      <w:numFmt w:val="lowerLetter"/>
      <w:lvlText w:val="(%1)"/>
      <w:lvlJc w:val="left"/>
      <w:pPr>
        <w:ind w:left="405" w:hanging="360"/>
      </w:pPr>
      <w:rPr>
        <w:rFonts w:hint="default"/>
      </w:rPr>
    </w:lvl>
    <w:lvl w:ilvl="1" w:tplc="04090019" w:tentative="1">
      <w:start w:val="1"/>
      <w:numFmt w:val="lowerLetter"/>
      <w:lvlText w:val="%2."/>
      <w:lvlJc w:val="left"/>
      <w:pPr>
        <w:ind w:left="1125" w:hanging="360"/>
      </w:pPr>
    </w:lvl>
    <w:lvl w:ilvl="2" w:tplc="0409001B" w:tentative="1">
      <w:start w:val="1"/>
      <w:numFmt w:val="lowerRoman"/>
      <w:lvlText w:val="%3."/>
      <w:lvlJc w:val="right"/>
      <w:pPr>
        <w:ind w:left="1845" w:hanging="180"/>
      </w:pPr>
    </w:lvl>
    <w:lvl w:ilvl="3" w:tplc="0409000F" w:tentative="1">
      <w:start w:val="1"/>
      <w:numFmt w:val="decimal"/>
      <w:lvlText w:val="%4."/>
      <w:lvlJc w:val="left"/>
      <w:pPr>
        <w:ind w:left="2565" w:hanging="360"/>
      </w:pPr>
    </w:lvl>
    <w:lvl w:ilvl="4" w:tplc="04090019" w:tentative="1">
      <w:start w:val="1"/>
      <w:numFmt w:val="lowerLetter"/>
      <w:lvlText w:val="%5."/>
      <w:lvlJc w:val="left"/>
      <w:pPr>
        <w:ind w:left="3285" w:hanging="360"/>
      </w:pPr>
    </w:lvl>
    <w:lvl w:ilvl="5" w:tplc="0409001B" w:tentative="1">
      <w:start w:val="1"/>
      <w:numFmt w:val="lowerRoman"/>
      <w:lvlText w:val="%6."/>
      <w:lvlJc w:val="right"/>
      <w:pPr>
        <w:ind w:left="4005" w:hanging="180"/>
      </w:pPr>
    </w:lvl>
    <w:lvl w:ilvl="6" w:tplc="0409000F" w:tentative="1">
      <w:start w:val="1"/>
      <w:numFmt w:val="decimal"/>
      <w:lvlText w:val="%7."/>
      <w:lvlJc w:val="left"/>
      <w:pPr>
        <w:ind w:left="4725" w:hanging="360"/>
      </w:pPr>
    </w:lvl>
    <w:lvl w:ilvl="7" w:tplc="04090019" w:tentative="1">
      <w:start w:val="1"/>
      <w:numFmt w:val="lowerLetter"/>
      <w:lvlText w:val="%8."/>
      <w:lvlJc w:val="left"/>
      <w:pPr>
        <w:ind w:left="5445" w:hanging="360"/>
      </w:pPr>
    </w:lvl>
    <w:lvl w:ilvl="8" w:tplc="0409001B" w:tentative="1">
      <w:start w:val="1"/>
      <w:numFmt w:val="lowerRoman"/>
      <w:lvlText w:val="%9."/>
      <w:lvlJc w:val="right"/>
      <w:pPr>
        <w:ind w:left="6165" w:hanging="180"/>
      </w:pPr>
    </w:lvl>
  </w:abstractNum>
  <w:abstractNum w:abstractNumId="120" w15:restartNumberingAfterBreak="0">
    <w:nsid w:val="58FA28F8"/>
    <w:multiLevelType w:val="hybridMultilevel"/>
    <w:tmpl w:val="C9125892"/>
    <w:lvl w:ilvl="0" w:tplc="40090017">
      <w:start w:val="1"/>
      <w:numFmt w:val="lowerLetter"/>
      <w:lvlText w:val="%1)"/>
      <w:lvlJc w:val="left"/>
      <w:pPr>
        <w:ind w:left="450" w:hanging="360"/>
      </w:pPr>
      <w:rPr>
        <w:rFonts w:hint="default"/>
      </w:rPr>
    </w:lvl>
    <w:lvl w:ilvl="1" w:tplc="FFFFFFFF" w:tentative="1">
      <w:start w:val="1"/>
      <w:numFmt w:val="lowerLetter"/>
      <w:lvlText w:val="%2."/>
      <w:lvlJc w:val="left"/>
      <w:pPr>
        <w:ind w:left="1170" w:hanging="360"/>
      </w:pPr>
    </w:lvl>
    <w:lvl w:ilvl="2" w:tplc="FFFFFFFF" w:tentative="1">
      <w:start w:val="1"/>
      <w:numFmt w:val="lowerRoman"/>
      <w:lvlText w:val="%3."/>
      <w:lvlJc w:val="right"/>
      <w:pPr>
        <w:ind w:left="1890" w:hanging="180"/>
      </w:pPr>
    </w:lvl>
    <w:lvl w:ilvl="3" w:tplc="FFFFFFFF" w:tentative="1">
      <w:start w:val="1"/>
      <w:numFmt w:val="decimal"/>
      <w:lvlText w:val="%4."/>
      <w:lvlJc w:val="left"/>
      <w:pPr>
        <w:ind w:left="2610" w:hanging="360"/>
      </w:pPr>
    </w:lvl>
    <w:lvl w:ilvl="4" w:tplc="FFFFFFFF" w:tentative="1">
      <w:start w:val="1"/>
      <w:numFmt w:val="lowerLetter"/>
      <w:lvlText w:val="%5."/>
      <w:lvlJc w:val="left"/>
      <w:pPr>
        <w:ind w:left="3330" w:hanging="360"/>
      </w:pPr>
    </w:lvl>
    <w:lvl w:ilvl="5" w:tplc="FFFFFFFF" w:tentative="1">
      <w:start w:val="1"/>
      <w:numFmt w:val="lowerRoman"/>
      <w:lvlText w:val="%6."/>
      <w:lvlJc w:val="right"/>
      <w:pPr>
        <w:ind w:left="4050" w:hanging="180"/>
      </w:pPr>
    </w:lvl>
    <w:lvl w:ilvl="6" w:tplc="FFFFFFFF" w:tentative="1">
      <w:start w:val="1"/>
      <w:numFmt w:val="decimal"/>
      <w:lvlText w:val="%7."/>
      <w:lvlJc w:val="left"/>
      <w:pPr>
        <w:ind w:left="4770" w:hanging="360"/>
      </w:pPr>
    </w:lvl>
    <w:lvl w:ilvl="7" w:tplc="FFFFFFFF" w:tentative="1">
      <w:start w:val="1"/>
      <w:numFmt w:val="lowerLetter"/>
      <w:lvlText w:val="%8."/>
      <w:lvlJc w:val="left"/>
      <w:pPr>
        <w:ind w:left="5490" w:hanging="360"/>
      </w:pPr>
    </w:lvl>
    <w:lvl w:ilvl="8" w:tplc="FFFFFFFF" w:tentative="1">
      <w:start w:val="1"/>
      <w:numFmt w:val="lowerRoman"/>
      <w:lvlText w:val="%9."/>
      <w:lvlJc w:val="right"/>
      <w:pPr>
        <w:ind w:left="6210" w:hanging="180"/>
      </w:pPr>
    </w:lvl>
  </w:abstractNum>
  <w:abstractNum w:abstractNumId="121" w15:restartNumberingAfterBreak="0">
    <w:nsid w:val="59306189"/>
    <w:multiLevelType w:val="hybridMultilevel"/>
    <w:tmpl w:val="3586A22A"/>
    <w:lvl w:ilvl="0" w:tplc="40090017">
      <w:start w:val="1"/>
      <w:numFmt w:val="lowerLetter"/>
      <w:lvlText w:val="%1)"/>
      <w:lvlJc w:val="left"/>
      <w:pPr>
        <w:ind w:left="810" w:hanging="360"/>
      </w:pPr>
    </w:lvl>
    <w:lvl w:ilvl="1" w:tplc="40090019" w:tentative="1">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abstractNum w:abstractNumId="122" w15:restartNumberingAfterBreak="0">
    <w:nsid w:val="5B99406A"/>
    <w:multiLevelType w:val="hybridMultilevel"/>
    <w:tmpl w:val="BC4E7334"/>
    <w:lvl w:ilvl="0" w:tplc="9A3C7F8C">
      <w:start w:val="2"/>
      <w:numFmt w:val="decimal"/>
      <w:lvlText w:val="%1-"/>
      <w:lvlJc w:val="left"/>
      <w:pPr>
        <w:ind w:left="885" w:hanging="360"/>
      </w:pPr>
      <w:rPr>
        <w:rFonts w:hint="default"/>
      </w:rPr>
    </w:lvl>
    <w:lvl w:ilvl="1" w:tplc="04090019" w:tentative="1">
      <w:start w:val="1"/>
      <w:numFmt w:val="lowerLetter"/>
      <w:lvlText w:val="%2."/>
      <w:lvlJc w:val="left"/>
      <w:pPr>
        <w:ind w:left="1605" w:hanging="360"/>
      </w:pPr>
    </w:lvl>
    <w:lvl w:ilvl="2" w:tplc="0409001B" w:tentative="1">
      <w:start w:val="1"/>
      <w:numFmt w:val="lowerRoman"/>
      <w:lvlText w:val="%3."/>
      <w:lvlJc w:val="right"/>
      <w:pPr>
        <w:ind w:left="2325" w:hanging="180"/>
      </w:pPr>
    </w:lvl>
    <w:lvl w:ilvl="3" w:tplc="0409000F" w:tentative="1">
      <w:start w:val="1"/>
      <w:numFmt w:val="decimal"/>
      <w:lvlText w:val="%4."/>
      <w:lvlJc w:val="left"/>
      <w:pPr>
        <w:ind w:left="3045" w:hanging="360"/>
      </w:pPr>
    </w:lvl>
    <w:lvl w:ilvl="4" w:tplc="04090019" w:tentative="1">
      <w:start w:val="1"/>
      <w:numFmt w:val="lowerLetter"/>
      <w:lvlText w:val="%5."/>
      <w:lvlJc w:val="left"/>
      <w:pPr>
        <w:ind w:left="3765" w:hanging="360"/>
      </w:pPr>
    </w:lvl>
    <w:lvl w:ilvl="5" w:tplc="0409001B" w:tentative="1">
      <w:start w:val="1"/>
      <w:numFmt w:val="lowerRoman"/>
      <w:lvlText w:val="%6."/>
      <w:lvlJc w:val="right"/>
      <w:pPr>
        <w:ind w:left="4485" w:hanging="180"/>
      </w:pPr>
    </w:lvl>
    <w:lvl w:ilvl="6" w:tplc="0409000F" w:tentative="1">
      <w:start w:val="1"/>
      <w:numFmt w:val="decimal"/>
      <w:lvlText w:val="%7."/>
      <w:lvlJc w:val="left"/>
      <w:pPr>
        <w:ind w:left="5205" w:hanging="360"/>
      </w:pPr>
    </w:lvl>
    <w:lvl w:ilvl="7" w:tplc="04090019" w:tentative="1">
      <w:start w:val="1"/>
      <w:numFmt w:val="lowerLetter"/>
      <w:lvlText w:val="%8."/>
      <w:lvlJc w:val="left"/>
      <w:pPr>
        <w:ind w:left="5925" w:hanging="360"/>
      </w:pPr>
    </w:lvl>
    <w:lvl w:ilvl="8" w:tplc="0409001B" w:tentative="1">
      <w:start w:val="1"/>
      <w:numFmt w:val="lowerRoman"/>
      <w:lvlText w:val="%9."/>
      <w:lvlJc w:val="right"/>
      <w:pPr>
        <w:ind w:left="6645" w:hanging="180"/>
      </w:pPr>
    </w:lvl>
  </w:abstractNum>
  <w:abstractNum w:abstractNumId="123" w15:restartNumberingAfterBreak="0">
    <w:nsid w:val="5CB023A3"/>
    <w:multiLevelType w:val="hybridMultilevel"/>
    <w:tmpl w:val="91B2FEC2"/>
    <w:lvl w:ilvl="0" w:tplc="1B4A5A74">
      <w:start w:val="1"/>
      <w:numFmt w:val="decimal"/>
      <w:lvlText w:val="%1-"/>
      <w:lvlJc w:val="left"/>
      <w:pPr>
        <w:ind w:left="1200" w:hanging="360"/>
      </w:pPr>
      <w:rPr>
        <w:rFonts w:hint="default"/>
        <w:b w:val="0"/>
        <w:sz w:val="32"/>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124" w15:restartNumberingAfterBreak="0">
    <w:nsid w:val="5F576423"/>
    <w:multiLevelType w:val="hybridMultilevel"/>
    <w:tmpl w:val="A844ECC0"/>
    <w:lvl w:ilvl="0" w:tplc="8C9E2FE4">
      <w:start w:val="1"/>
      <w:numFmt w:val="decimal"/>
      <w:lvlText w:val="%1-"/>
      <w:lvlJc w:val="left"/>
      <w:pPr>
        <w:ind w:left="525" w:hanging="360"/>
      </w:pPr>
      <w:rPr>
        <w:rFonts w:hint="default"/>
      </w:rPr>
    </w:lvl>
    <w:lvl w:ilvl="1" w:tplc="04090019" w:tentative="1">
      <w:start w:val="1"/>
      <w:numFmt w:val="lowerLetter"/>
      <w:lvlText w:val="%2."/>
      <w:lvlJc w:val="left"/>
      <w:pPr>
        <w:ind w:left="1245" w:hanging="360"/>
      </w:pPr>
    </w:lvl>
    <w:lvl w:ilvl="2" w:tplc="0409001B" w:tentative="1">
      <w:start w:val="1"/>
      <w:numFmt w:val="lowerRoman"/>
      <w:lvlText w:val="%3."/>
      <w:lvlJc w:val="right"/>
      <w:pPr>
        <w:ind w:left="1965" w:hanging="180"/>
      </w:pPr>
    </w:lvl>
    <w:lvl w:ilvl="3" w:tplc="0409000F" w:tentative="1">
      <w:start w:val="1"/>
      <w:numFmt w:val="decimal"/>
      <w:lvlText w:val="%4."/>
      <w:lvlJc w:val="left"/>
      <w:pPr>
        <w:ind w:left="2685" w:hanging="360"/>
      </w:pPr>
    </w:lvl>
    <w:lvl w:ilvl="4" w:tplc="04090019" w:tentative="1">
      <w:start w:val="1"/>
      <w:numFmt w:val="lowerLetter"/>
      <w:lvlText w:val="%5."/>
      <w:lvlJc w:val="left"/>
      <w:pPr>
        <w:ind w:left="3405" w:hanging="360"/>
      </w:pPr>
    </w:lvl>
    <w:lvl w:ilvl="5" w:tplc="0409001B" w:tentative="1">
      <w:start w:val="1"/>
      <w:numFmt w:val="lowerRoman"/>
      <w:lvlText w:val="%6."/>
      <w:lvlJc w:val="right"/>
      <w:pPr>
        <w:ind w:left="4125" w:hanging="180"/>
      </w:pPr>
    </w:lvl>
    <w:lvl w:ilvl="6" w:tplc="0409000F" w:tentative="1">
      <w:start w:val="1"/>
      <w:numFmt w:val="decimal"/>
      <w:lvlText w:val="%7."/>
      <w:lvlJc w:val="left"/>
      <w:pPr>
        <w:ind w:left="4845" w:hanging="360"/>
      </w:pPr>
    </w:lvl>
    <w:lvl w:ilvl="7" w:tplc="04090019" w:tentative="1">
      <w:start w:val="1"/>
      <w:numFmt w:val="lowerLetter"/>
      <w:lvlText w:val="%8."/>
      <w:lvlJc w:val="left"/>
      <w:pPr>
        <w:ind w:left="5565" w:hanging="360"/>
      </w:pPr>
    </w:lvl>
    <w:lvl w:ilvl="8" w:tplc="0409001B" w:tentative="1">
      <w:start w:val="1"/>
      <w:numFmt w:val="lowerRoman"/>
      <w:lvlText w:val="%9."/>
      <w:lvlJc w:val="right"/>
      <w:pPr>
        <w:ind w:left="6285" w:hanging="180"/>
      </w:pPr>
    </w:lvl>
  </w:abstractNum>
  <w:abstractNum w:abstractNumId="125" w15:restartNumberingAfterBreak="0">
    <w:nsid w:val="60FB4D63"/>
    <w:multiLevelType w:val="hybridMultilevel"/>
    <w:tmpl w:val="1D6E855A"/>
    <w:lvl w:ilvl="0" w:tplc="21062BCE">
      <w:start w:val="1"/>
      <w:numFmt w:val="lowerLetter"/>
      <w:lvlText w:val="(%1)"/>
      <w:lvlJc w:val="left"/>
      <w:pPr>
        <w:ind w:left="810" w:hanging="360"/>
      </w:pPr>
      <w:rPr>
        <w:sz w:val="22"/>
      </w:rPr>
    </w:lvl>
    <w:lvl w:ilvl="1" w:tplc="40090019" w:tentative="1">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abstractNum w:abstractNumId="126" w15:restartNumberingAfterBreak="0">
    <w:nsid w:val="61152865"/>
    <w:multiLevelType w:val="hybridMultilevel"/>
    <w:tmpl w:val="B4E416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61D4444F"/>
    <w:multiLevelType w:val="hybridMultilevel"/>
    <w:tmpl w:val="6EF0563E"/>
    <w:lvl w:ilvl="0" w:tplc="6406D2FA">
      <w:start w:val="5"/>
      <w:numFmt w:val="decimal"/>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28" w15:restartNumberingAfterBreak="0">
    <w:nsid w:val="621A442E"/>
    <w:multiLevelType w:val="hybridMultilevel"/>
    <w:tmpl w:val="89E20F48"/>
    <w:lvl w:ilvl="0" w:tplc="3BB613F2">
      <w:start w:val="1"/>
      <w:numFmt w:val="decimal"/>
      <w:lvlText w:val="%1."/>
      <w:lvlJc w:val="left"/>
      <w:pPr>
        <w:ind w:left="270" w:hanging="360"/>
      </w:pPr>
      <w:rPr>
        <w:rFonts w:hint="default"/>
      </w:r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129" w15:restartNumberingAfterBreak="0">
    <w:nsid w:val="6475273C"/>
    <w:multiLevelType w:val="hybridMultilevel"/>
    <w:tmpl w:val="B1B85044"/>
    <w:lvl w:ilvl="0" w:tplc="149AA0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0" w15:restartNumberingAfterBreak="0">
    <w:nsid w:val="663E17D1"/>
    <w:multiLevelType w:val="hybridMultilevel"/>
    <w:tmpl w:val="ABFECB08"/>
    <w:lvl w:ilvl="0" w:tplc="060EC40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1" w15:restartNumberingAfterBreak="0">
    <w:nsid w:val="66A16AF9"/>
    <w:multiLevelType w:val="hybridMultilevel"/>
    <w:tmpl w:val="AA3C57E4"/>
    <w:lvl w:ilvl="0" w:tplc="0BC875CC">
      <w:start w:val="1"/>
      <w:numFmt w:val="decimal"/>
      <w:lvlText w:val="%1-"/>
      <w:lvlJc w:val="left"/>
      <w:pPr>
        <w:ind w:left="720" w:hanging="360"/>
      </w:pPr>
      <w:rPr>
        <w:rFonts w:ascii="Kruti Dev 010" w:eastAsia="Mangal" w:hAnsi="Kruti Dev 010" w:cs="Mangal" w:hint="default"/>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67A74BA2"/>
    <w:multiLevelType w:val="hybridMultilevel"/>
    <w:tmpl w:val="ECA4D304"/>
    <w:lvl w:ilvl="0" w:tplc="DEA61424">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33" w15:restartNumberingAfterBreak="0">
    <w:nsid w:val="6B991603"/>
    <w:multiLevelType w:val="hybridMultilevel"/>
    <w:tmpl w:val="6742CEF2"/>
    <w:lvl w:ilvl="0" w:tplc="5416263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6CE67B0A"/>
    <w:multiLevelType w:val="hybridMultilevel"/>
    <w:tmpl w:val="BDBE9FCA"/>
    <w:lvl w:ilvl="0" w:tplc="CC8826E0">
      <w:start w:val="1"/>
      <w:numFmt w:val="low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135" w15:restartNumberingAfterBreak="0">
    <w:nsid w:val="6D6D4F19"/>
    <w:multiLevelType w:val="hybridMultilevel"/>
    <w:tmpl w:val="6444DE4A"/>
    <w:lvl w:ilvl="0" w:tplc="3FB803B4">
      <w:start w:val="1"/>
      <w:numFmt w:val="lowerLetter"/>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36" w15:restartNumberingAfterBreak="0">
    <w:nsid w:val="6EF21AB9"/>
    <w:multiLevelType w:val="hybridMultilevel"/>
    <w:tmpl w:val="9BA0ED9C"/>
    <w:lvl w:ilvl="0" w:tplc="49B4F676">
      <w:start w:val="1"/>
      <w:numFmt w:val="lowerLetter"/>
      <w:lvlText w:val="%1)"/>
      <w:lvlJc w:val="left"/>
      <w:pPr>
        <w:ind w:left="900" w:hanging="360"/>
      </w:pPr>
      <w:rPr>
        <w:rFonts w:hint="default"/>
        <w:sz w:val="24"/>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37" w15:restartNumberingAfterBreak="0">
    <w:nsid w:val="6F4755BC"/>
    <w:multiLevelType w:val="hybridMultilevel"/>
    <w:tmpl w:val="93C8DD26"/>
    <w:lvl w:ilvl="0" w:tplc="97A4D53C">
      <w:start w:val="6"/>
      <w:numFmt w:val="decimal"/>
      <w:lvlText w:val="%1-"/>
      <w:lvlJc w:val="left"/>
      <w:pPr>
        <w:ind w:left="32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702922D6"/>
    <w:multiLevelType w:val="hybridMultilevel"/>
    <w:tmpl w:val="2B8040DC"/>
    <w:lvl w:ilvl="0" w:tplc="40090017">
      <w:start w:val="1"/>
      <w:numFmt w:val="lowerLetter"/>
      <w:lvlText w:val="%1)"/>
      <w:lvlJc w:val="left"/>
      <w:pPr>
        <w:ind w:left="810" w:hanging="360"/>
      </w:pPr>
    </w:lvl>
    <w:lvl w:ilvl="1" w:tplc="40090019" w:tentative="1">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abstractNum w:abstractNumId="139" w15:restartNumberingAfterBreak="0">
    <w:nsid w:val="70FA7A88"/>
    <w:multiLevelType w:val="hybridMultilevel"/>
    <w:tmpl w:val="EED85410"/>
    <w:lvl w:ilvl="0" w:tplc="40090017">
      <w:start w:val="1"/>
      <w:numFmt w:val="lowerLetter"/>
      <w:lvlText w:val="%1)"/>
      <w:lvlJc w:val="left"/>
      <w:pPr>
        <w:ind w:left="810" w:hanging="360"/>
      </w:pPr>
    </w:lvl>
    <w:lvl w:ilvl="1" w:tplc="40090019" w:tentative="1">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abstractNum w:abstractNumId="140" w15:restartNumberingAfterBreak="0">
    <w:nsid w:val="71077B7D"/>
    <w:multiLevelType w:val="hybridMultilevel"/>
    <w:tmpl w:val="613468AE"/>
    <w:lvl w:ilvl="0" w:tplc="4A38C8B8">
      <w:start w:val="1"/>
      <w:numFmt w:val="decimal"/>
      <w:lvlText w:val="%1."/>
      <w:lvlJc w:val="left"/>
      <w:pPr>
        <w:ind w:left="2520" w:hanging="360"/>
      </w:pPr>
      <w:rPr>
        <w:rFonts w:ascii="Times New Roman" w:hAnsi="Times New Roman" w:hint="default"/>
        <w:sz w:val="24"/>
        <w:szCs w:val="28"/>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41" w15:restartNumberingAfterBreak="0">
    <w:nsid w:val="71C4447A"/>
    <w:multiLevelType w:val="hybridMultilevel"/>
    <w:tmpl w:val="2932B8B6"/>
    <w:lvl w:ilvl="0" w:tplc="4C5CCE0C">
      <w:start w:val="1"/>
      <w:numFmt w:val="decimal"/>
      <w:lvlText w:val="%1-"/>
      <w:lvlJc w:val="left"/>
      <w:pPr>
        <w:ind w:left="1890" w:hanging="360"/>
      </w:pPr>
      <w:rPr>
        <w:rFonts w:ascii="Kruti Dev 010" w:hAnsi="Kruti Dev 010" w:hint="default"/>
        <w:sz w:val="32"/>
      </w:r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142" w15:restartNumberingAfterBreak="0">
    <w:nsid w:val="72A31E5F"/>
    <w:multiLevelType w:val="hybridMultilevel"/>
    <w:tmpl w:val="A9EAF88C"/>
    <w:lvl w:ilvl="0" w:tplc="6518AB64">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43" w15:restartNumberingAfterBreak="0">
    <w:nsid w:val="73543CC5"/>
    <w:multiLevelType w:val="hybridMultilevel"/>
    <w:tmpl w:val="04E65B64"/>
    <w:lvl w:ilvl="0" w:tplc="40090017">
      <w:start w:val="1"/>
      <w:numFmt w:val="lowerLetter"/>
      <w:lvlText w:val="%1)"/>
      <w:lvlJc w:val="left"/>
      <w:pPr>
        <w:ind w:left="810" w:hanging="360"/>
      </w:pPr>
    </w:lvl>
    <w:lvl w:ilvl="1" w:tplc="40090019" w:tentative="1">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abstractNum w:abstractNumId="144" w15:restartNumberingAfterBreak="0">
    <w:nsid w:val="749D6F16"/>
    <w:multiLevelType w:val="hybridMultilevel"/>
    <w:tmpl w:val="CDF6E202"/>
    <w:lvl w:ilvl="0" w:tplc="B7D275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75B57158"/>
    <w:multiLevelType w:val="hybridMultilevel"/>
    <w:tmpl w:val="DE3C3A9C"/>
    <w:lvl w:ilvl="0" w:tplc="DFBCE08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75BE4463"/>
    <w:multiLevelType w:val="hybridMultilevel"/>
    <w:tmpl w:val="8E8C059A"/>
    <w:lvl w:ilvl="0" w:tplc="40090017">
      <w:start w:val="1"/>
      <w:numFmt w:val="lowerLetter"/>
      <w:lvlText w:val="%1)"/>
      <w:lvlJc w:val="left"/>
      <w:pPr>
        <w:ind w:left="810" w:hanging="360"/>
      </w:pPr>
    </w:lvl>
    <w:lvl w:ilvl="1" w:tplc="40090019" w:tentative="1">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abstractNum w:abstractNumId="147" w15:restartNumberingAfterBreak="0">
    <w:nsid w:val="76916FDA"/>
    <w:multiLevelType w:val="hybridMultilevel"/>
    <w:tmpl w:val="17B4A850"/>
    <w:lvl w:ilvl="0" w:tplc="431AD30C">
      <w:start w:val="4"/>
      <w:numFmt w:val="decimal"/>
      <w:lvlText w:val="%1-"/>
      <w:lvlJc w:val="left"/>
      <w:pPr>
        <w:ind w:left="1425" w:hanging="360"/>
      </w:pPr>
      <w:rPr>
        <w:rFonts w:hint="default"/>
      </w:rPr>
    </w:lvl>
    <w:lvl w:ilvl="1" w:tplc="04090019" w:tentative="1">
      <w:start w:val="1"/>
      <w:numFmt w:val="lowerLetter"/>
      <w:lvlText w:val="%2."/>
      <w:lvlJc w:val="left"/>
      <w:pPr>
        <w:ind w:left="2145" w:hanging="360"/>
      </w:pPr>
    </w:lvl>
    <w:lvl w:ilvl="2" w:tplc="0409001B" w:tentative="1">
      <w:start w:val="1"/>
      <w:numFmt w:val="lowerRoman"/>
      <w:lvlText w:val="%3."/>
      <w:lvlJc w:val="right"/>
      <w:pPr>
        <w:ind w:left="2865" w:hanging="180"/>
      </w:pPr>
    </w:lvl>
    <w:lvl w:ilvl="3" w:tplc="0409000F" w:tentative="1">
      <w:start w:val="1"/>
      <w:numFmt w:val="decimal"/>
      <w:lvlText w:val="%4."/>
      <w:lvlJc w:val="left"/>
      <w:pPr>
        <w:ind w:left="3585" w:hanging="360"/>
      </w:pPr>
    </w:lvl>
    <w:lvl w:ilvl="4" w:tplc="04090019" w:tentative="1">
      <w:start w:val="1"/>
      <w:numFmt w:val="lowerLetter"/>
      <w:lvlText w:val="%5."/>
      <w:lvlJc w:val="left"/>
      <w:pPr>
        <w:ind w:left="4305" w:hanging="360"/>
      </w:pPr>
    </w:lvl>
    <w:lvl w:ilvl="5" w:tplc="0409001B" w:tentative="1">
      <w:start w:val="1"/>
      <w:numFmt w:val="lowerRoman"/>
      <w:lvlText w:val="%6."/>
      <w:lvlJc w:val="right"/>
      <w:pPr>
        <w:ind w:left="5025" w:hanging="180"/>
      </w:pPr>
    </w:lvl>
    <w:lvl w:ilvl="6" w:tplc="0409000F" w:tentative="1">
      <w:start w:val="1"/>
      <w:numFmt w:val="decimal"/>
      <w:lvlText w:val="%7."/>
      <w:lvlJc w:val="left"/>
      <w:pPr>
        <w:ind w:left="5745" w:hanging="360"/>
      </w:pPr>
    </w:lvl>
    <w:lvl w:ilvl="7" w:tplc="04090019" w:tentative="1">
      <w:start w:val="1"/>
      <w:numFmt w:val="lowerLetter"/>
      <w:lvlText w:val="%8."/>
      <w:lvlJc w:val="left"/>
      <w:pPr>
        <w:ind w:left="6465" w:hanging="360"/>
      </w:pPr>
    </w:lvl>
    <w:lvl w:ilvl="8" w:tplc="0409001B" w:tentative="1">
      <w:start w:val="1"/>
      <w:numFmt w:val="lowerRoman"/>
      <w:lvlText w:val="%9."/>
      <w:lvlJc w:val="right"/>
      <w:pPr>
        <w:ind w:left="7185" w:hanging="180"/>
      </w:pPr>
    </w:lvl>
  </w:abstractNum>
  <w:abstractNum w:abstractNumId="148" w15:restartNumberingAfterBreak="0">
    <w:nsid w:val="778F74C8"/>
    <w:multiLevelType w:val="hybridMultilevel"/>
    <w:tmpl w:val="4E1AB016"/>
    <w:lvl w:ilvl="0" w:tplc="F6269A3A">
      <w:start w:val="1"/>
      <w:numFmt w:val="decimal"/>
      <w:lvlText w:val="%1-"/>
      <w:lvlJc w:val="left"/>
      <w:pPr>
        <w:ind w:left="1200" w:hanging="360"/>
      </w:pPr>
      <w:rPr>
        <w:rFonts w:ascii="Kruti Dev 010" w:hAnsi="Kruti Dev 010" w:hint="default"/>
        <w:sz w:val="32"/>
      </w:rPr>
    </w:lvl>
    <w:lvl w:ilvl="1" w:tplc="04090019" w:tentative="1">
      <w:start w:val="1"/>
      <w:numFmt w:val="lowerLetter"/>
      <w:lvlText w:val="%2."/>
      <w:lvlJc w:val="left"/>
      <w:pPr>
        <w:ind w:left="1920" w:hanging="360"/>
      </w:pPr>
    </w:lvl>
    <w:lvl w:ilvl="2" w:tplc="0409001B" w:tentative="1">
      <w:start w:val="1"/>
      <w:numFmt w:val="lowerRoman"/>
      <w:lvlText w:val="%3."/>
      <w:lvlJc w:val="right"/>
      <w:pPr>
        <w:ind w:left="2640" w:hanging="180"/>
      </w:pPr>
    </w:lvl>
    <w:lvl w:ilvl="3" w:tplc="0409000F" w:tentative="1">
      <w:start w:val="1"/>
      <w:numFmt w:val="decimal"/>
      <w:lvlText w:val="%4."/>
      <w:lvlJc w:val="left"/>
      <w:pPr>
        <w:ind w:left="3360" w:hanging="360"/>
      </w:pPr>
    </w:lvl>
    <w:lvl w:ilvl="4" w:tplc="04090019" w:tentative="1">
      <w:start w:val="1"/>
      <w:numFmt w:val="lowerLetter"/>
      <w:lvlText w:val="%5."/>
      <w:lvlJc w:val="left"/>
      <w:pPr>
        <w:ind w:left="4080" w:hanging="360"/>
      </w:pPr>
    </w:lvl>
    <w:lvl w:ilvl="5" w:tplc="0409001B" w:tentative="1">
      <w:start w:val="1"/>
      <w:numFmt w:val="lowerRoman"/>
      <w:lvlText w:val="%6."/>
      <w:lvlJc w:val="right"/>
      <w:pPr>
        <w:ind w:left="4800" w:hanging="180"/>
      </w:pPr>
    </w:lvl>
    <w:lvl w:ilvl="6" w:tplc="0409000F" w:tentative="1">
      <w:start w:val="1"/>
      <w:numFmt w:val="decimal"/>
      <w:lvlText w:val="%7."/>
      <w:lvlJc w:val="left"/>
      <w:pPr>
        <w:ind w:left="5520" w:hanging="360"/>
      </w:pPr>
    </w:lvl>
    <w:lvl w:ilvl="7" w:tplc="04090019" w:tentative="1">
      <w:start w:val="1"/>
      <w:numFmt w:val="lowerLetter"/>
      <w:lvlText w:val="%8."/>
      <w:lvlJc w:val="left"/>
      <w:pPr>
        <w:ind w:left="6240" w:hanging="360"/>
      </w:pPr>
    </w:lvl>
    <w:lvl w:ilvl="8" w:tplc="0409001B" w:tentative="1">
      <w:start w:val="1"/>
      <w:numFmt w:val="lowerRoman"/>
      <w:lvlText w:val="%9."/>
      <w:lvlJc w:val="right"/>
      <w:pPr>
        <w:ind w:left="6960" w:hanging="180"/>
      </w:pPr>
    </w:lvl>
  </w:abstractNum>
  <w:abstractNum w:abstractNumId="149" w15:restartNumberingAfterBreak="0">
    <w:nsid w:val="77CC176C"/>
    <w:multiLevelType w:val="hybridMultilevel"/>
    <w:tmpl w:val="A34AE7B6"/>
    <w:lvl w:ilvl="0" w:tplc="40090017">
      <w:start w:val="1"/>
      <w:numFmt w:val="lowerLetter"/>
      <w:lvlText w:val="%1)"/>
      <w:lvlJc w:val="left"/>
      <w:pPr>
        <w:ind w:left="810" w:hanging="360"/>
      </w:pPr>
    </w:lvl>
    <w:lvl w:ilvl="1" w:tplc="40090019" w:tentative="1">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abstractNum w:abstractNumId="150" w15:restartNumberingAfterBreak="0">
    <w:nsid w:val="77DE4D6E"/>
    <w:multiLevelType w:val="hybridMultilevel"/>
    <w:tmpl w:val="FDBEF26E"/>
    <w:lvl w:ilvl="0" w:tplc="0E86A01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784374D9"/>
    <w:multiLevelType w:val="hybridMultilevel"/>
    <w:tmpl w:val="5A784796"/>
    <w:lvl w:ilvl="0" w:tplc="2E1896B0">
      <w:start w:val="1"/>
      <w:numFmt w:val="decimal"/>
      <w:lvlText w:val="%1-"/>
      <w:lvlJc w:val="left"/>
      <w:pPr>
        <w:ind w:left="1515" w:hanging="360"/>
      </w:pPr>
      <w:rPr>
        <w:rFonts w:ascii="Kruti Dev 010" w:hAnsi="Kruti Dev 010" w:hint="default"/>
        <w:sz w:val="32"/>
      </w:rPr>
    </w:lvl>
    <w:lvl w:ilvl="1" w:tplc="04090019" w:tentative="1">
      <w:start w:val="1"/>
      <w:numFmt w:val="lowerLetter"/>
      <w:lvlText w:val="%2."/>
      <w:lvlJc w:val="left"/>
      <w:pPr>
        <w:ind w:left="2235" w:hanging="360"/>
      </w:pPr>
    </w:lvl>
    <w:lvl w:ilvl="2" w:tplc="0409001B" w:tentative="1">
      <w:start w:val="1"/>
      <w:numFmt w:val="lowerRoman"/>
      <w:lvlText w:val="%3."/>
      <w:lvlJc w:val="right"/>
      <w:pPr>
        <w:ind w:left="2955" w:hanging="180"/>
      </w:pPr>
    </w:lvl>
    <w:lvl w:ilvl="3" w:tplc="0409000F" w:tentative="1">
      <w:start w:val="1"/>
      <w:numFmt w:val="decimal"/>
      <w:lvlText w:val="%4."/>
      <w:lvlJc w:val="left"/>
      <w:pPr>
        <w:ind w:left="3675" w:hanging="360"/>
      </w:pPr>
    </w:lvl>
    <w:lvl w:ilvl="4" w:tplc="04090019" w:tentative="1">
      <w:start w:val="1"/>
      <w:numFmt w:val="lowerLetter"/>
      <w:lvlText w:val="%5."/>
      <w:lvlJc w:val="left"/>
      <w:pPr>
        <w:ind w:left="4395" w:hanging="360"/>
      </w:pPr>
    </w:lvl>
    <w:lvl w:ilvl="5" w:tplc="0409001B" w:tentative="1">
      <w:start w:val="1"/>
      <w:numFmt w:val="lowerRoman"/>
      <w:lvlText w:val="%6."/>
      <w:lvlJc w:val="right"/>
      <w:pPr>
        <w:ind w:left="5115" w:hanging="180"/>
      </w:pPr>
    </w:lvl>
    <w:lvl w:ilvl="6" w:tplc="0409000F" w:tentative="1">
      <w:start w:val="1"/>
      <w:numFmt w:val="decimal"/>
      <w:lvlText w:val="%7."/>
      <w:lvlJc w:val="left"/>
      <w:pPr>
        <w:ind w:left="5835" w:hanging="360"/>
      </w:pPr>
    </w:lvl>
    <w:lvl w:ilvl="7" w:tplc="04090019" w:tentative="1">
      <w:start w:val="1"/>
      <w:numFmt w:val="lowerLetter"/>
      <w:lvlText w:val="%8."/>
      <w:lvlJc w:val="left"/>
      <w:pPr>
        <w:ind w:left="6555" w:hanging="360"/>
      </w:pPr>
    </w:lvl>
    <w:lvl w:ilvl="8" w:tplc="0409001B" w:tentative="1">
      <w:start w:val="1"/>
      <w:numFmt w:val="lowerRoman"/>
      <w:lvlText w:val="%9."/>
      <w:lvlJc w:val="right"/>
      <w:pPr>
        <w:ind w:left="7275" w:hanging="180"/>
      </w:pPr>
    </w:lvl>
  </w:abstractNum>
  <w:abstractNum w:abstractNumId="152" w15:restartNumberingAfterBreak="0">
    <w:nsid w:val="791E4E2F"/>
    <w:multiLevelType w:val="hybridMultilevel"/>
    <w:tmpl w:val="5BD6A708"/>
    <w:lvl w:ilvl="0" w:tplc="F2927D1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3" w15:restartNumberingAfterBreak="0">
    <w:nsid w:val="7A310839"/>
    <w:multiLevelType w:val="hybridMultilevel"/>
    <w:tmpl w:val="2556B2AA"/>
    <w:lvl w:ilvl="0" w:tplc="40090017">
      <w:start w:val="1"/>
      <w:numFmt w:val="lowerLetter"/>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54" w15:restartNumberingAfterBreak="0">
    <w:nsid w:val="7AD52256"/>
    <w:multiLevelType w:val="hybridMultilevel"/>
    <w:tmpl w:val="EDB4B586"/>
    <w:lvl w:ilvl="0" w:tplc="4BA0AD7C">
      <w:start w:val="1"/>
      <w:numFmt w:val="decimal"/>
      <w:lvlText w:val="%1."/>
      <w:lvlJc w:val="left"/>
      <w:pPr>
        <w:ind w:left="450" w:hanging="360"/>
      </w:pPr>
      <w:rPr>
        <w:rFonts w:ascii="Times New Roman" w:hAnsi="Times New Roman" w:hint="default"/>
        <w:b w:val="0"/>
        <w:sz w:val="28"/>
        <w:szCs w:val="28"/>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55" w15:restartNumberingAfterBreak="0">
    <w:nsid w:val="7CBD391A"/>
    <w:multiLevelType w:val="hybridMultilevel"/>
    <w:tmpl w:val="243C9E22"/>
    <w:lvl w:ilvl="0" w:tplc="90BC21D4">
      <w:start w:val="1"/>
      <w:numFmt w:val="lowerLetter"/>
      <w:lvlText w:val="%1)"/>
      <w:lvlJc w:val="left"/>
      <w:pPr>
        <w:ind w:left="930" w:hanging="360"/>
      </w:pPr>
      <w:rPr>
        <w:rFonts w:hint="default"/>
      </w:rPr>
    </w:lvl>
    <w:lvl w:ilvl="1" w:tplc="04090019" w:tentative="1">
      <w:start w:val="1"/>
      <w:numFmt w:val="lowerLetter"/>
      <w:lvlText w:val="%2."/>
      <w:lvlJc w:val="left"/>
      <w:pPr>
        <w:ind w:left="1650" w:hanging="360"/>
      </w:pPr>
    </w:lvl>
    <w:lvl w:ilvl="2" w:tplc="0409001B" w:tentative="1">
      <w:start w:val="1"/>
      <w:numFmt w:val="lowerRoman"/>
      <w:lvlText w:val="%3."/>
      <w:lvlJc w:val="right"/>
      <w:pPr>
        <w:ind w:left="2370" w:hanging="180"/>
      </w:pPr>
    </w:lvl>
    <w:lvl w:ilvl="3" w:tplc="0409000F" w:tentative="1">
      <w:start w:val="1"/>
      <w:numFmt w:val="decimal"/>
      <w:lvlText w:val="%4."/>
      <w:lvlJc w:val="left"/>
      <w:pPr>
        <w:ind w:left="3090" w:hanging="360"/>
      </w:pPr>
    </w:lvl>
    <w:lvl w:ilvl="4" w:tplc="04090019" w:tentative="1">
      <w:start w:val="1"/>
      <w:numFmt w:val="lowerLetter"/>
      <w:lvlText w:val="%5."/>
      <w:lvlJc w:val="left"/>
      <w:pPr>
        <w:ind w:left="3810" w:hanging="360"/>
      </w:pPr>
    </w:lvl>
    <w:lvl w:ilvl="5" w:tplc="0409001B" w:tentative="1">
      <w:start w:val="1"/>
      <w:numFmt w:val="lowerRoman"/>
      <w:lvlText w:val="%6."/>
      <w:lvlJc w:val="right"/>
      <w:pPr>
        <w:ind w:left="4530" w:hanging="180"/>
      </w:pPr>
    </w:lvl>
    <w:lvl w:ilvl="6" w:tplc="0409000F" w:tentative="1">
      <w:start w:val="1"/>
      <w:numFmt w:val="decimal"/>
      <w:lvlText w:val="%7."/>
      <w:lvlJc w:val="left"/>
      <w:pPr>
        <w:ind w:left="5250" w:hanging="360"/>
      </w:pPr>
    </w:lvl>
    <w:lvl w:ilvl="7" w:tplc="04090019" w:tentative="1">
      <w:start w:val="1"/>
      <w:numFmt w:val="lowerLetter"/>
      <w:lvlText w:val="%8."/>
      <w:lvlJc w:val="left"/>
      <w:pPr>
        <w:ind w:left="5970" w:hanging="360"/>
      </w:pPr>
    </w:lvl>
    <w:lvl w:ilvl="8" w:tplc="0409001B" w:tentative="1">
      <w:start w:val="1"/>
      <w:numFmt w:val="lowerRoman"/>
      <w:lvlText w:val="%9."/>
      <w:lvlJc w:val="right"/>
      <w:pPr>
        <w:ind w:left="6690" w:hanging="180"/>
      </w:pPr>
    </w:lvl>
  </w:abstractNum>
  <w:abstractNum w:abstractNumId="156" w15:restartNumberingAfterBreak="0">
    <w:nsid w:val="7D41770C"/>
    <w:multiLevelType w:val="hybridMultilevel"/>
    <w:tmpl w:val="C2E66E14"/>
    <w:lvl w:ilvl="0" w:tplc="3E9EC1D6">
      <w:start w:val="1"/>
      <w:numFmt w:val="decimal"/>
      <w:lvlText w:val="%1-"/>
      <w:lvlJc w:val="left"/>
      <w:pPr>
        <w:ind w:left="720" w:hanging="360"/>
      </w:pPr>
      <w:rPr>
        <w:rFonts w:hint="default"/>
        <w:b w:val="0"/>
        <w:sz w:val="3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7D5D205D"/>
    <w:multiLevelType w:val="hybridMultilevel"/>
    <w:tmpl w:val="924AA97A"/>
    <w:lvl w:ilvl="0" w:tplc="425ADCE4">
      <w:start w:val="1"/>
      <w:numFmt w:val="decimal"/>
      <w:lvlText w:val="%1."/>
      <w:lvlJc w:val="left"/>
      <w:pPr>
        <w:ind w:left="2160" w:hanging="720"/>
      </w:pPr>
      <w:rPr>
        <w:rFonts w:ascii="Times New Roman" w:hAnsi="Times New Roman" w:hint="default"/>
        <w:b w:val="0"/>
        <w:sz w:val="24"/>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58" w15:restartNumberingAfterBreak="0">
    <w:nsid w:val="7EC77A99"/>
    <w:multiLevelType w:val="hybridMultilevel"/>
    <w:tmpl w:val="43F20C50"/>
    <w:lvl w:ilvl="0" w:tplc="40090017">
      <w:start w:val="1"/>
      <w:numFmt w:val="lowerLetter"/>
      <w:lvlText w:val="%1)"/>
      <w:lvlJc w:val="left"/>
      <w:pPr>
        <w:ind w:left="810" w:hanging="360"/>
      </w:pPr>
    </w:lvl>
    <w:lvl w:ilvl="1" w:tplc="40090019" w:tentative="1">
      <w:start w:val="1"/>
      <w:numFmt w:val="lowerLetter"/>
      <w:lvlText w:val="%2."/>
      <w:lvlJc w:val="left"/>
      <w:pPr>
        <w:ind w:left="1530" w:hanging="360"/>
      </w:pPr>
    </w:lvl>
    <w:lvl w:ilvl="2" w:tplc="4009001B" w:tentative="1">
      <w:start w:val="1"/>
      <w:numFmt w:val="lowerRoman"/>
      <w:lvlText w:val="%3."/>
      <w:lvlJc w:val="right"/>
      <w:pPr>
        <w:ind w:left="2250" w:hanging="180"/>
      </w:pPr>
    </w:lvl>
    <w:lvl w:ilvl="3" w:tplc="4009000F" w:tentative="1">
      <w:start w:val="1"/>
      <w:numFmt w:val="decimal"/>
      <w:lvlText w:val="%4."/>
      <w:lvlJc w:val="left"/>
      <w:pPr>
        <w:ind w:left="2970" w:hanging="360"/>
      </w:pPr>
    </w:lvl>
    <w:lvl w:ilvl="4" w:tplc="40090019" w:tentative="1">
      <w:start w:val="1"/>
      <w:numFmt w:val="lowerLetter"/>
      <w:lvlText w:val="%5."/>
      <w:lvlJc w:val="left"/>
      <w:pPr>
        <w:ind w:left="3690" w:hanging="360"/>
      </w:pPr>
    </w:lvl>
    <w:lvl w:ilvl="5" w:tplc="4009001B" w:tentative="1">
      <w:start w:val="1"/>
      <w:numFmt w:val="lowerRoman"/>
      <w:lvlText w:val="%6."/>
      <w:lvlJc w:val="right"/>
      <w:pPr>
        <w:ind w:left="4410" w:hanging="180"/>
      </w:pPr>
    </w:lvl>
    <w:lvl w:ilvl="6" w:tplc="4009000F" w:tentative="1">
      <w:start w:val="1"/>
      <w:numFmt w:val="decimal"/>
      <w:lvlText w:val="%7."/>
      <w:lvlJc w:val="left"/>
      <w:pPr>
        <w:ind w:left="5130" w:hanging="360"/>
      </w:pPr>
    </w:lvl>
    <w:lvl w:ilvl="7" w:tplc="40090019" w:tentative="1">
      <w:start w:val="1"/>
      <w:numFmt w:val="lowerLetter"/>
      <w:lvlText w:val="%8."/>
      <w:lvlJc w:val="left"/>
      <w:pPr>
        <w:ind w:left="5850" w:hanging="360"/>
      </w:pPr>
    </w:lvl>
    <w:lvl w:ilvl="8" w:tplc="4009001B" w:tentative="1">
      <w:start w:val="1"/>
      <w:numFmt w:val="lowerRoman"/>
      <w:lvlText w:val="%9."/>
      <w:lvlJc w:val="right"/>
      <w:pPr>
        <w:ind w:left="6570" w:hanging="180"/>
      </w:pPr>
    </w:lvl>
  </w:abstractNum>
  <w:abstractNum w:abstractNumId="159" w15:restartNumberingAfterBreak="0">
    <w:nsid w:val="7ED80605"/>
    <w:multiLevelType w:val="hybridMultilevel"/>
    <w:tmpl w:val="8FFE7254"/>
    <w:lvl w:ilvl="0" w:tplc="93221752">
      <w:start w:val="1"/>
      <w:numFmt w:val="decimal"/>
      <w:lvlText w:val="%1-"/>
      <w:lvlJc w:val="left"/>
      <w:pPr>
        <w:ind w:left="720" w:hanging="360"/>
      </w:pPr>
      <w:rPr>
        <w:rFonts w:hint="default"/>
        <w:sz w:val="3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458451361">
    <w:abstractNumId w:val="124"/>
  </w:num>
  <w:num w:numId="2" w16cid:durableId="546263140">
    <w:abstractNumId w:val="68"/>
  </w:num>
  <w:num w:numId="3" w16cid:durableId="51925611">
    <w:abstractNumId w:val="150"/>
  </w:num>
  <w:num w:numId="4" w16cid:durableId="253365075">
    <w:abstractNumId w:val="159"/>
  </w:num>
  <w:num w:numId="5" w16cid:durableId="590427407">
    <w:abstractNumId w:val="114"/>
  </w:num>
  <w:num w:numId="6" w16cid:durableId="729427466">
    <w:abstractNumId w:val="69"/>
  </w:num>
  <w:num w:numId="7" w16cid:durableId="1725105329">
    <w:abstractNumId w:val="70"/>
  </w:num>
  <w:num w:numId="8" w16cid:durableId="955060465">
    <w:abstractNumId w:val="152"/>
  </w:num>
  <w:num w:numId="9" w16cid:durableId="506671078">
    <w:abstractNumId w:val="122"/>
  </w:num>
  <w:num w:numId="10" w16cid:durableId="1030179329">
    <w:abstractNumId w:val="107"/>
  </w:num>
  <w:num w:numId="11" w16cid:durableId="1292637211">
    <w:abstractNumId w:val="130"/>
  </w:num>
  <w:num w:numId="12" w16cid:durableId="50079045">
    <w:abstractNumId w:val="73"/>
  </w:num>
  <w:num w:numId="13" w16cid:durableId="188304693">
    <w:abstractNumId w:val="105"/>
  </w:num>
  <w:num w:numId="14" w16cid:durableId="1111511124">
    <w:abstractNumId w:val="104"/>
  </w:num>
  <w:num w:numId="15" w16cid:durableId="1770002564">
    <w:abstractNumId w:val="141"/>
  </w:num>
  <w:num w:numId="16" w16cid:durableId="927544696">
    <w:abstractNumId w:val="148"/>
  </w:num>
  <w:num w:numId="17" w16cid:durableId="77019920">
    <w:abstractNumId w:val="99"/>
  </w:num>
  <w:num w:numId="18" w16cid:durableId="651981331">
    <w:abstractNumId w:val="79"/>
  </w:num>
  <w:num w:numId="19" w16cid:durableId="27529076">
    <w:abstractNumId w:val="140"/>
  </w:num>
  <w:num w:numId="20" w16cid:durableId="296685389">
    <w:abstractNumId w:val="154"/>
  </w:num>
  <w:num w:numId="21" w16cid:durableId="1036008051">
    <w:abstractNumId w:val="144"/>
  </w:num>
  <w:num w:numId="22" w16cid:durableId="382750858">
    <w:abstractNumId w:val="62"/>
  </w:num>
  <w:num w:numId="23" w16cid:durableId="2001032504">
    <w:abstractNumId w:val="80"/>
  </w:num>
  <w:num w:numId="24" w16cid:durableId="156848469">
    <w:abstractNumId w:val="81"/>
  </w:num>
  <w:num w:numId="25" w16cid:durableId="16392449">
    <w:abstractNumId w:val="86"/>
  </w:num>
  <w:num w:numId="26" w16cid:durableId="1807770609">
    <w:abstractNumId w:val="56"/>
  </w:num>
  <w:num w:numId="27" w16cid:durableId="1525830106">
    <w:abstractNumId w:val="132"/>
  </w:num>
  <w:num w:numId="28" w16cid:durableId="1695963821">
    <w:abstractNumId w:val="60"/>
  </w:num>
  <w:num w:numId="29" w16cid:durableId="2027171056">
    <w:abstractNumId w:val="147"/>
  </w:num>
  <w:num w:numId="30" w16cid:durableId="1010832437">
    <w:abstractNumId w:val="156"/>
  </w:num>
  <w:num w:numId="31" w16cid:durableId="1751656860">
    <w:abstractNumId w:val="57"/>
  </w:num>
  <w:num w:numId="32" w16cid:durableId="297151513">
    <w:abstractNumId w:val="123"/>
  </w:num>
  <w:num w:numId="33" w16cid:durableId="1804737584">
    <w:abstractNumId w:val="66"/>
  </w:num>
  <w:num w:numId="34" w16cid:durableId="627980315">
    <w:abstractNumId w:val="155"/>
  </w:num>
  <w:num w:numId="35" w16cid:durableId="864367471">
    <w:abstractNumId w:val="137"/>
  </w:num>
  <w:num w:numId="36" w16cid:durableId="1882205361">
    <w:abstractNumId w:val="136"/>
  </w:num>
  <w:num w:numId="37" w16cid:durableId="930434999">
    <w:abstractNumId w:val="78"/>
  </w:num>
  <w:num w:numId="38" w16cid:durableId="1673335808">
    <w:abstractNumId w:val="1"/>
  </w:num>
  <w:num w:numId="39" w16cid:durableId="1730225927">
    <w:abstractNumId w:val="2"/>
  </w:num>
  <w:num w:numId="40" w16cid:durableId="2119595286">
    <w:abstractNumId w:val="3"/>
  </w:num>
  <w:num w:numId="41" w16cid:durableId="545339343">
    <w:abstractNumId w:val="5"/>
  </w:num>
  <w:num w:numId="42" w16cid:durableId="960377958">
    <w:abstractNumId w:val="7"/>
  </w:num>
  <w:num w:numId="43" w16cid:durableId="1778522872">
    <w:abstractNumId w:val="97"/>
  </w:num>
  <w:num w:numId="44" w16cid:durableId="1479419019">
    <w:abstractNumId w:val="133"/>
  </w:num>
  <w:num w:numId="45" w16cid:durableId="690641182">
    <w:abstractNumId w:val="88"/>
  </w:num>
  <w:num w:numId="46" w16cid:durableId="699623725">
    <w:abstractNumId w:val="113"/>
  </w:num>
  <w:num w:numId="47" w16cid:durableId="792988958">
    <w:abstractNumId w:val="55"/>
  </w:num>
  <w:num w:numId="48" w16cid:durableId="1842425562">
    <w:abstractNumId w:val="67"/>
  </w:num>
  <w:num w:numId="49" w16cid:durableId="260794738">
    <w:abstractNumId w:val="103"/>
  </w:num>
  <w:num w:numId="50" w16cid:durableId="338897957">
    <w:abstractNumId w:val="54"/>
  </w:num>
  <w:num w:numId="51" w16cid:durableId="1095397658">
    <w:abstractNumId w:val="131"/>
  </w:num>
  <w:num w:numId="52" w16cid:durableId="1242183056">
    <w:abstractNumId w:val="90"/>
  </w:num>
  <w:num w:numId="53" w16cid:durableId="286395094">
    <w:abstractNumId w:val="89"/>
  </w:num>
  <w:num w:numId="54" w16cid:durableId="1481576674">
    <w:abstractNumId w:val="119"/>
  </w:num>
  <w:num w:numId="55" w16cid:durableId="1357658222">
    <w:abstractNumId w:val="95"/>
  </w:num>
  <w:num w:numId="56" w16cid:durableId="416171454">
    <w:abstractNumId w:val="128"/>
  </w:num>
  <w:num w:numId="57" w16cid:durableId="1053576916">
    <w:abstractNumId w:val="135"/>
  </w:num>
  <w:num w:numId="58" w16cid:durableId="1430812038">
    <w:abstractNumId w:val="93"/>
  </w:num>
  <w:num w:numId="59" w16cid:durableId="1416318790">
    <w:abstractNumId w:val="145"/>
  </w:num>
  <w:num w:numId="60" w16cid:durableId="1764911199">
    <w:abstractNumId w:val="134"/>
  </w:num>
  <w:num w:numId="61" w16cid:durableId="1298411865">
    <w:abstractNumId w:val="129"/>
  </w:num>
  <w:num w:numId="62" w16cid:durableId="1450393639">
    <w:abstractNumId w:val="142"/>
  </w:num>
  <w:num w:numId="63" w16cid:durableId="1780484703">
    <w:abstractNumId w:val="110"/>
  </w:num>
  <w:num w:numId="64" w16cid:durableId="459349919">
    <w:abstractNumId w:val="126"/>
  </w:num>
  <w:num w:numId="65" w16cid:durableId="1351684648">
    <w:abstractNumId w:val="58"/>
  </w:num>
  <w:num w:numId="66" w16cid:durableId="1065297966">
    <w:abstractNumId w:val="94"/>
  </w:num>
  <w:num w:numId="67" w16cid:durableId="610280379">
    <w:abstractNumId w:val="77"/>
  </w:num>
  <w:num w:numId="68" w16cid:durableId="146634150">
    <w:abstractNumId w:val="157"/>
  </w:num>
  <w:num w:numId="69" w16cid:durableId="681055692">
    <w:abstractNumId w:val="59"/>
  </w:num>
  <w:num w:numId="70" w16cid:durableId="1718318402">
    <w:abstractNumId w:val="101"/>
  </w:num>
  <w:num w:numId="71" w16cid:durableId="1144270977">
    <w:abstractNumId w:val="127"/>
  </w:num>
  <w:num w:numId="72" w16cid:durableId="218787794">
    <w:abstractNumId w:val="87"/>
  </w:num>
  <w:num w:numId="73" w16cid:durableId="711148684">
    <w:abstractNumId w:val="98"/>
  </w:num>
  <w:num w:numId="74" w16cid:durableId="1793858508">
    <w:abstractNumId w:val="112"/>
  </w:num>
  <w:num w:numId="75" w16cid:durableId="171260807">
    <w:abstractNumId w:val="151"/>
  </w:num>
  <w:num w:numId="76" w16cid:durableId="316421656">
    <w:abstractNumId w:val="0"/>
  </w:num>
  <w:num w:numId="77" w16cid:durableId="2008703901">
    <w:abstractNumId w:val="4"/>
  </w:num>
  <w:num w:numId="78" w16cid:durableId="1456755074">
    <w:abstractNumId w:val="6"/>
  </w:num>
  <w:num w:numId="79" w16cid:durableId="516043997">
    <w:abstractNumId w:val="8"/>
  </w:num>
  <w:num w:numId="80" w16cid:durableId="1126659593">
    <w:abstractNumId w:val="9"/>
  </w:num>
  <w:num w:numId="81" w16cid:durableId="57868919">
    <w:abstractNumId w:val="10"/>
  </w:num>
  <w:num w:numId="82" w16cid:durableId="1090009903">
    <w:abstractNumId w:val="11"/>
  </w:num>
  <w:num w:numId="83" w16cid:durableId="660617897">
    <w:abstractNumId w:val="12"/>
  </w:num>
  <w:num w:numId="84" w16cid:durableId="789275222">
    <w:abstractNumId w:val="13"/>
  </w:num>
  <w:num w:numId="85" w16cid:durableId="1419055920">
    <w:abstractNumId w:val="14"/>
  </w:num>
  <w:num w:numId="86" w16cid:durableId="1450054342">
    <w:abstractNumId w:val="15"/>
  </w:num>
  <w:num w:numId="87" w16cid:durableId="1555508477">
    <w:abstractNumId w:val="16"/>
  </w:num>
  <w:num w:numId="88" w16cid:durableId="265767945">
    <w:abstractNumId w:val="17"/>
  </w:num>
  <w:num w:numId="89" w16cid:durableId="938025132">
    <w:abstractNumId w:val="18"/>
  </w:num>
  <w:num w:numId="90" w16cid:durableId="644621559">
    <w:abstractNumId w:val="19"/>
  </w:num>
  <w:num w:numId="91" w16cid:durableId="1475221887">
    <w:abstractNumId w:val="20"/>
  </w:num>
  <w:num w:numId="92" w16cid:durableId="1639988331">
    <w:abstractNumId w:val="21"/>
  </w:num>
  <w:num w:numId="93" w16cid:durableId="145440980">
    <w:abstractNumId w:val="22"/>
  </w:num>
  <w:num w:numId="94" w16cid:durableId="1083837552">
    <w:abstractNumId w:val="23"/>
  </w:num>
  <w:num w:numId="95" w16cid:durableId="1695614841">
    <w:abstractNumId w:val="24"/>
  </w:num>
  <w:num w:numId="96" w16cid:durableId="1289125081">
    <w:abstractNumId w:val="25"/>
  </w:num>
  <w:num w:numId="97" w16cid:durableId="1985039717">
    <w:abstractNumId w:val="26"/>
  </w:num>
  <w:num w:numId="98" w16cid:durableId="1768841265">
    <w:abstractNumId w:val="27"/>
  </w:num>
  <w:num w:numId="99" w16cid:durableId="27535109">
    <w:abstractNumId w:val="28"/>
  </w:num>
  <w:num w:numId="100" w16cid:durableId="683165879">
    <w:abstractNumId w:val="29"/>
  </w:num>
  <w:num w:numId="101" w16cid:durableId="1267730681">
    <w:abstractNumId w:val="30"/>
  </w:num>
  <w:num w:numId="102" w16cid:durableId="1874540197">
    <w:abstractNumId w:val="31"/>
  </w:num>
  <w:num w:numId="103" w16cid:durableId="616761855">
    <w:abstractNumId w:val="32"/>
  </w:num>
  <w:num w:numId="104" w16cid:durableId="813105997">
    <w:abstractNumId w:val="33"/>
  </w:num>
  <w:num w:numId="105" w16cid:durableId="1292828802">
    <w:abstractNumId w:val="34"/>
  </w:num>
  <w:num w:numId="106" w16cid:durableId="709914011">
    <w:abstractNumId w:val="35"/>
  </w:num>
  <w:num w:numId="107" w16cid:durableId="657001706">
    <w:abstractNumId w:val="36"/>
  </w:num>
  <w:num w:numId="108" w16cid:durableId="665668908">
    <w:abstractNumId w:val="37"/>
  </w:num>
  <w:num w:numId="109" w16cid:durableId="1768189579">
    <w:abstractNumId w:val="38"/>
  </w:num>
  <w:num w:numId="110" w16cid:durableId="375082187">
    <w:abstractNumId w:val="39"/>
  </w:num>
  <w:num w:numId="111" w16cid:durableId="1501238644">
    <w:abstractNumId w:val="40"/>
  </w:num>
  <w:num w:numId="112" w16cid:durableId="871766017">
    <w:abstractNumId w:val="41"/>
  </w:num>
  <w:num w:numId="113" w16cid:durableId="474958087">
    <w:abstractNumId w:val="42"/>
  </w:num>
  <w:num w:numId="114" w16cid:durableId="1697073969">
    <w:abstractNumId w:val="43"/>
  </w:num>
  <w:num w:numId="115" w16cid:durableId="1510875531">
    <w:abstractNumId w:val="44"/>
  </w:num>
  <w:num w:numId="116" w16cid:durableId="73475548">
    <w:abstractNumId w:val="45"/>
  </w:num>
  <w:num w:numId="117" w16cid:durableId="761535531">
    <w:abstractNumId w:val="46"/>
  </w:num>
  <w:num w:numId="118" w16cid:durableId="1619608208">
    <w:abstractNumId w:val="47"/>
  </w:num>
  <w:num w:numId="119" w16cid:durableId="1233083635">
    <w:abstractNumId w:val="48"/>
  </w:num>
  <w:num w:numId="120" w16cid:durableId="285744680">
    <w:abstractNumId w:val="49"/>
  </w:num>
  <w:num w:numId="121" w16cid:durableId="782041210">
    <w:abstractNumId w:val="50"/>
  </w:num>
  <w:num w:numId="122" w16cid:durableId="122696841">
    <w:abstractNumId w:val="64"/>
  </w:num>
  <w:num w:numId="123" w16cid:durableId="1607225844">
    <w:abstractNumId w:val="100"/>
  </w:num>
  <w:num w:numId="124" w16cid:durableId="1107967558">
    <w:abstractNumId w:val="51"/>
  </w:num>
  <w:num w:numId="125" w16cid:durableId="1773893622">
    <w:abstractNumId w:val="120"/>
  </w:num>
  <w:num w:numId="126" w16cid:durableId="119421634">
    <w:abstractNumId w:val="117"/>
  </w:num>
  <w:num w:numId="127" w16cid:durableId="288098153">
    <w:abstractNumId w:val="138"/>
  </w:num>
  <w:num w:numId="128" w16cid:durableId="1908103295">
    <w:abstractNumId w:val="116"/>
  </w:num>
  <w:num w:numId="129" w16cid:durableId="1013149986">
    <w:abstractNumId w:val="146"/>
  </w:num>
  <w:num w:numId="130" w16cid:durableId="1982074737">
    <w:abstractNumId w:val="72"/>
  </w:num>
  <w:num w:numId="131" w16cid:durableId="1895697199">
    <w:abstractNumId w:val="82"/>
  </w:num>
  <w:num w:numId="132" w16cid:durableId="1065370356">
    <w:abstractNumId w:val="106"/>
  </w:num>
  <w:num w:numId="133" w16cid:durableId="730857863">
    <w:abstractNumId w:val="109"/>
  </w:num>
  <w:num w:numId="134" w16cid:durableId="1002701313">
    <w:abstractNumId w:val="65"/>
  </w:num>
  <w:num w:numId="135" w16cid:durableId="1073510676">
    <w:abstractNumId w:val="92"/>
  </w:num>
  <w:num w:numId="136" w16cid:durableId="607394567">
    <w:abstractNumId w:val="74"/>
  </w:num>
  <w:num w:numId="137" w16cid:durableId="434129357">
    <w:abstractNumId w:val="158"/>
  </w:num>
  <w:num w:numId="138" w16cid:durableId="836266717">
    <w:abstractNumId w:val="149"/>
  </w:num>
  <w:num w:numId="139" w16cid:durableId="1248659618">
    <w:abstractNumId w:val="121"/>
  </w:num>
  <w:num w:numId="140" w16cid:durableId="787355256">
    <w:abstractNumId w:val="83"/>
  </w:num>
  <w:num w:numId="141" w16cid:durableId="627901307">
    <w:abstractNumId w:val="85"/>
  </w:num>
  <w:num w:numId="142" w16cid:durableId="1453553124">
    <w:abstractNumId w:val="143"/>
  </w:num>
  <w:num w:numId="143" w16cid:durableId="948203189">
    <w:abstractNumId w:val="63"/>
  </w:num>
  <w:num w:numId="144" w16cid:durableId="620650951">
    <w:abstractNumId w:val="111"/>
  </w:num>
  <w:num w:numId="145" w16cid:durableId="742992757">
    <w:abstractNumId w:val="115"/>
  </w:num>
  <w:num w:numId="146" w16cid:durableId="116602620">
    <w:abstractNumId w:val="75"/>
  </w:num>
  <w:num w:numId="147" w16cid:durableId="1325622063">
    <w:abstractNumId w:val="125"/>
  </w:num>
  <w:num w:numId="148" w16cid:durableId="1745948858">
    <w:abstractNumId w:val="53"/>
  </w:num>
  <w:num w:numId="149" w16cid:durableId="55471499">
    <w:abstractNumId w:val="91"/>
  </w:num>
  <w:num w:numId="150" w16cid:durableId="1095201786">
    <w:abstractNumId w:val="71"/>
  </w:num>
  <w:num w:numId="151" w16cid:durableId="62072325">
    <w:abstractNumId w:val="102"/>
  </w:num>
  <w:num w:numId="152" w16cid:durableId="1265649778">
    <w:abstractNumId w:val="139"/>
  </w:num>
  <w:num w:numId="153" w16cid:durableId="709376575">
    <w:abstractNumId w:val="61"/>
  </w:num>
  <w:num w:numId="154" w16cid:durableId="488716566">
    <w:abstractNumId w:val="96"/>
  </w:num>
  <w:num w:numId="155" w16cid:durableId="869145114">
    <w:abstractNumId w:val="108"/>
  </w:num>
  <w:num w:numId="156" w16cid:durableId="1128468888">
    <w:abstractNumId w:val="84"/>
  </w:num>
  <w:num w:numId="157" w16cid:durableId="1504785892">
    <w:abstractNumId w:val="76"/>
  </w:num>
  <w:num w:numId="158" w16cid:durableId="936719346">
    <w:abstractNumId w:val="153"/>
  </w:num>
  <w:num w:numId="159" w16cid:durableId="809789513">
    <w:abstractNumId w:val="52"/>
  </w:num>
  <w:num w:numId="160" w16cid:durableId="192807036">
    <w:abstractNumId w:val="118"/>
  </w:num>
  <w:numIdMacAtCleanup w:val="1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609"/>
    <w:rsid w:val="00000C3F"/>
    <w:rsid w:val="00010F18"/>
    <w:rsid w:val="00012D7C"/>
    <w:rsid w:val="00013354"/>
    <w:rsid w:val="00013532"/>
    <w:rsid w:val="0001353D"/>
    <w:rsid w:val="00013D40"/>
    <w:rsid w:val="00014077"/>
    <w:rsid w:val="00014913"/>
    <w:rsid w:val="0001724D"/>
    <w:rsid w:val="00021ECB"/>
    <w:rsid w:val="00025577"/>
    <w:rsid w:val="00025E01"/>
    <w:rsid w:val="0002629B"/>
    <w:rsid w:val="0002674F"/>
    <w:rsid w:val="0003033F"/>
    <w:rsid w:val="00030714"/>
    <w:rsid w:val="0003582D"/>
    <w:rsid w:val="00035881"/>
    <w:rsid w:val="00036E1E"/>
    <w:rsid w:val="000376CA"/>
    <w:rsid w:val="000377B0"/>
    <w:rsid w:val="00047746"/>
    <w:rsid w:val="0005398C"/>
    <w:rsid w:val="00055DDA"/>
    <w:rsid w:val="00056EBB"/>
    <w:rsid w:val="0005742B"/>
    <w:rsid w:val="000642FD"/>
    <w:rsid w:val="000652F3"/>
    <w:rsid w:val="0006711F"/>
    <w:rsid w:val="00072361"/>
    <w:rsid w:val="00074F1A"/>
    <w:rsid w:val="00075CBA"/>
    <w:rsid w:val="000803A9"/>
    <w:rsid w:val="0008479B"/>
    <w:rsid w:val="000852CD"/>
    <w:rsid w:val="0009092C"/>
    <w:rsid w:val="00090F39"/>
    <w:rsid w:val="00091E3D"/>
    <w:rsid w:val="00091F9B"/>
    <w:rsid w:val="0009284B"/>
    <w:rsid w:val="000929B3"/>
    <w:rsid w:val="00096894"/>
    <w:rsid w:val="00097F09"/>
    <w:rsid w:val="000A3481"/>
    <w:rsid w:val="000A46A1"/>
    <w:rsid w:val="000B01DD"/>
    <w:rsid w:val="000B156F"/>
    <w:rsid w:val="000B39DD"/>
    <w:rsid w:val="000B625D"/>
    <w:rsid w:val="000B703F"/>
    <w:rsid w:val="000C0225"/>
    <w:rsid w:val="000C0757"/>
    <w:rsid w:val="000C11BF"/>
    <w:rsid w:val="000C381F"/>
    <w:rsid w:val="000C4CD0"/>
    <w:rsid w:val="000C4D1E"/>
    <w:rsid w:val="000C4E9E"/>
    <w:rsid w:val="000C62FF"/>
    <w:rsid w:val="000C7298"/>
    <w:rsid w:val="000C7B3E"/>
    <w:rsid w:val="000D1691"/>
    <w:rsid w:val="000D1D95"/>
    <w:rsid w:val="000D4B0E"/>
    <w:rsid w:val="000D59EE"/>
    <w:rsid w:val="000D6902"/>
    <w:rsid w:val="000D791A"/>
    <w:rsid w:val="000E1012"/>
    <w:rsid w:val="000E1589"/>
    <w:rsid w:val="000E2213"/>
    <w:rsid w:val="000E3A98"/>
    <w:rsid w:val="000E3B74"/>
    <w:rsid w:val="000E7E5B"/>
    <w:rsid w:val="000F21DE"/>
    <w:rsid w:val="000F366A"/>
    <w:rsid w:val="000F52AC"/>
    <w:rsid w:val="000F7701"/>
    <w:rsid w:val="000F7E96"/>
    <w:rsid w:val="00100AE2"/>
    <w:rsid w:val="00101FBD"/>
    <w:rsid w:val="00104099"/>
    <w:rsid w:val="00104731"/>
    <w:rsid w:val="001103E8"/>
    <w:rsid w:val="00112A6D"/>
    <w:rsid w:val="00113E0F"/>
    <w:rsid w:val="00114BAB"/>
    <w:rsid w:val="00115588"/>
    <w:rsid w:val="00117E9E"/>
    <w:rsid w:val="00120108"/>
    <w:rsid w:val="001209A5"/>
    <w:rsid w:val="001244EB"/>
    <w:rsid w:val="0012567C"/>
    <w:rsid w:val="00125BC6"/>
    <w:rsid w:val="001305E1"/>
    <w:rsid w:val="0013135C"/>
    <w:rsid w:val="001318EF"/>
    <w:rsid w:val="00131A15"/>
    <w:rsid w:val="00135FA5"/>
    <w:rsid w:val="00137CDD"/>
    <w:rsid w:val="00143595"/>
    <w:rsid w:val="00145B66"/>
    <w:rsid w:val="00145D1B"/>
    <w:rsid w:val="001507D4"/>
    <w:rsid w:val="00150807"/>
    <w:rsid w:val="00153987"/>
    <w:rsid w:val="001541DC"/>
    <w:rsid w:val="0016033A"/>
    <w:rsid w:val="00160F1B"/>
    <w:rsid w:val="00164413"/>
    <w:rsid w:val="001646AD"/>
    <w:rsid w:val="001653DB"/>
    <w:rsid w:val="001716B5"/>
    <w:rsid w:val="0017308D"/>
    <w:rsid w:val="001741CF"/>
    <w:rsid w:val="00180CBA"/>
    <w:rsid w:val="00183E1C"/>
    <w:rsid w:val="00186CB0"/>
    <w:rsid w:val="00192959"/>
    <w:rsid w:val="001949C1"/>
    <w:rsid w:val="001A6D47"/>
    <w:rsid w:val="001A7C1F"/>
    <w:rsid w:val="001B2641"/>
    <w:rsid w:val="001B2691"/>
    <w:rsid w:val="001B2D47"/>
    <w:rsid w:val="001B4063"/>
    <w:rsid w:val="001B6A76"/>
    <w:rsid w:val="001C0193"/>
    <w:rsid w:val="001C16BA"/>
    <w:rsid w:val="001C302C"/>
    <w:rsid w:val="001C37A7"/>
    <w:rsid w:val="001C43EC"/>
    <w:rsid w:val="001C4AEB"/>
    <w:rsid w:val="001C62F4"/>
    <w:rsid w:val="001C6C46"/>
    <w:rsid w:val="001C6DB1"/>
    <w:rsid w:val="001D2CBA"/>
    <w:rsid w:val="001D2FDC"/>
    <w:rsid w:val="001D533F"/>
    <w:rsid w:val="001D57E2"/>
    <w:rsid w:val="001E375B"/>
    <w:rsid w:val="001E4078"/>
    <w:rsid w:val="001E4AE1"/>
    <w:rsid w:val="001F02D9"/>
    <w:rsid w:val="001F1667"/>
    <w:rsid w:val="001F1D5E"/>
    <w:rsid w:val="001F3345"/>
    <w:rsid w:val="001F37DC"/>
    <w:rsid w:val="001F3CF1"/>
    <w:rsid w:val="001F5EFB"/>
    <w:rsid w:val="00200195"/>
    <w:rsid w:val="00200F77"/>
    <w:rsid w:val="00205666"/>
    <w:rsid w:val="00207043"/>
    <w:rsid w:val="00210B78"/>
    <w:rsid w:val="00217131"/>
    <w:rsid w:val="0022096A"/>
    <w:rsid w:val="00221286"/>
    <w:rsid w:val="00222F5C"/>
    <w:rsid w:val="0022334D"/>
    <w:rsid w:val="00223DE5"/>
    <w:rsid w:val="002245F6"/>
    <w:rsid w:val="002316A5"/>
    <w:rsid w:val="00231D2C"/>
    <w:rsid w:val="002326B0"/>
    <w:rsid w:val="002337D3"/>
    <w:rsid w:val="0023503A"/>
    <w:rsid w:val="0023547F"/>
    <w:rsid w:val="00240FB8"/>
    <w:rsid w:val="00243EE1"/>
    <w:rsid w:val="0024501C"/>
    <w:rsid w:val="00245D5F"/>
    <w:rsid w:val="00246DA4"/>
    <w:rsid w:val="002508D6"/>
    <w:rsid w:val="0025112D"/>
    <w:rsid w:val="00254229"/>
    <w:rsid w:val="00255DB6"/>
    <w:rsid w:val="00260D8D"/>
    <w:rsid w:val="00261010"/>
    <w:rsid w:val="00261C27"/>
    <w:rsid w:val="002644CB"/>
    <w:rsid w:val="002679A3"/>
    <w:rsid w:val="00270439"/>
    <w:rsid w:val="00270C7B"/>
    <w:rsid w:val="00270FD2"/>
    <w:rsid w:val="0027222E"/>
    <w:rsid w:val="00277D72"/>
    <w:rsid w:val="00280201"/>
    <w:rsid w:val="00281F45"/>
    <w:rsid w:val="00284AEF"/>
    <w:rsid w:val="00287A0E"/>
    <w:rsid w:val="00293F5A"/>
    <w:rsid w:val="00294305"/>
    <w:rsid w:val="00295B9E"/>
    <w:rsid w:val="00296E3D"/>
    <w:rsid w:val="002971F4"/>
    <w:rsid w:val="00297905"/>
    <w:rsid w:val="002A3152"/>
    <w:rsid w:val="002A3755"/>
    <w:rsid w:val="002A5B00"/>
    <w:rsid w:val="002A6C12"/>
    <w:rsid w:val="002B27AF"/>
    <w:rsid w:val="002B3629"/>
    <w:rsid w:val="002B5D51"/>
    <w:rsid w:val="002B6F53"/>
    <w:rsid w:val="002C0685"/>
    <w:rsid w:val="002C16C8"/>
    <w:rsid w:val="002C2780"/>
    <w:rsid w:val="002C44AE"/>
    <w:rsid w:val="002C67E0"/>
    <w:rsid w:val="002D03C6"/>
    <w:rsid w:val="002D0D4A"/>
    <w:rsid w:val="002D1511"/>
    <w:rsid w:val="002D349D"/>
    <w:rsid w:val="002D71B4"/>
    <w:rsid w:val="002D79C3"/>
    <w:rsid w:val="002E17C2"/>
    <w:rsid w:val="002E3DF8"/>
    <w:rsid w:val="002E4DD1"/>
    <w:rsid w:val="002E6F02"/>
    <w:rsid w:val="002E740A"/>
    <w:rsid w:val="002F0966"/>
    <w:rsid w:val="002F2C5C"/>
    <w:rsid w:val="002F49BF"/>
    <w:rsid w:val="002F6F19"/>
    <w:rsid w:val="002F7320"/>
    <w:rsid w:val="00301C62"/>
    <w:rsid w:val="00304FF0"/>
    <w:rsid w:val="00310A1C"/>
    <w:rsid w:val="00314AEE"/>
    <w:rsid w:val="00314CFC"/>
    <w:rsid w:val="0031545A"/>
    <w:rsid w:val="00320D39"/>
    <w:rsid w:val="00321E83"/>
    <w:rsid w:val="00323B53"/>
    <w:rsid w:val="00330734"/>
    <w:rsid w:val="00330DC2"/>
    <w:rsid w:val="00331684"/>
    <w:rsid w:val="00333358"/>
    <w:rsid w:val="00334306"/>
    <w:rsid w:val="003371CB"/>
    <w:rsid w:val="00342826"/>
    <w:rsid w:val="00342FCF"/>
    <w:rsid w:val="00343559"/>
    <w:rsid w:val="00351252"/>
    <w:rsid w:val="0035450F"/>
    <w:rsid w:val="00354B21"/>
    <w:rsid w:val="00357C2D"/>
    <w:rsid w:val="00364406"/>
    <w:rsid w:val="003670E2"/>
    <w:rsid w:val="003704BF"/>
    <w:rsid w:val="00371772"/>
    <w:rsid w:val="00372EB9"/>
    <w:rsid w:val="003779C6"/>
    <w:rsid w:val="00377A06"/>
    <w:rsid w:val="003805BF"/>
    <w:rsid w:val="003812C3"/>
    <w:rsid w:val="00384A6A"/>
    <w:rsid w:val="00385583"/>
    <w:rsid w:val="003860A8"/>
    <w:rsid w:val="0038651F"/>
    <w:rsid w:val="003905F1"/>
    <w:rsid w:val="0039097D"/>
    <w:rsid w:val="0039163F"/>
    <w:rsid w:val="00391872"/>
    <w:rsid w:val="00391AB8"/>
    <w:rsid w:val="00392F31"/>
    <w:rsid w:val="003953C9"/>
    <w:rsid w:val="00395FBC"/>
    <w:rsid w:val="0039636B"/>
    <w:rsid w:val="003977FB"/>
    <w:rsid w:val="00397D96"/>
    <w:rsid w:val="003A16A4"/>
    <w:rsid w:val="003A601C"/>
    <w:rsid w:val="003B16DB"/>
    <w:rsid w:val="003B27A1"/>
    <w:rsid w:val="003B58A0"/>
    <w:rsid w:val="003B7C37"/>
    <w:rsid w:val="003C36FF"/>
    <w:rsid w:val="003C51EE"/>
    <w:rsid w:val="003C56A6"/>
    <w:rsid w:val="003D2DD6"/>
    <w:rsid w:val="003D556A"/>
    <w:rsid w:val="003D6439"/>
    <w:rsid w:val="003E161E"/>
    <w:rsid w:val="003E469D"/>
    <w:rsid w:val="003F0A93"/>
    <w:rsid w:val="003F36E2"/>
    <w:rsid w:val="003F4AB9"/>
    <w:rsid w:val="003F6BAE"/>
    <w:rsid w:val="00401459"/>
    <w:rsid w:val="00401B33"/>
    <w:rsid w:val="004039B6"/>
    <w:rsid w:val="00404040"/>
    <w:rsid w:val="00405921"/>
    <w:rsid w:val="00406014"/>
    <w:rsid w:val="00415C5A"/>
    <w:rsid w:val="004177C0"/>
    <w:rsid w:val="00423D70"/>
    <w:rsid w:val="00427761"/>
    <w:rsid w:val="00430421"/>
    <w:rsid w:val="0043174C"/>
    <w:rsid w:val="004327F7"/>
    <w:rsid w:val="004351B0"/>
    <w:rsid w:val="00436919"/>
    <w:rsid w:val="00441C98"/>
    <w:rsid w:val="00446769"/>
    <w:rsid w:val="0044763A"/>
    <w:rsid w:val="00447D8D"/>
    <w:rsid w:val="00452116"/>
    <w:rsid w:val="004542C2"/>
    <w:rsid w:val="00455570"/>
    <w:rsid w:val="00456858"/>
    <w:rsid w:val="00456FFD"/>
    <w:rsid w:val="00457558"/>
    <w:rsid w:val="004607C2"/>
    <w:rsid w:val="004616CA"/>
    <w:rsid w:val="00463368"/>
    <w:rsid w:val="00465EFD"/>
    <w:rsid w:val="00467B64"/>
    <w:rsid w:val="00467B66"/>
    <w:rsid w:val="00471711"/>
    <w:rsid w:val="004733FD"/>
    <w:rsid w:val="00474856"/>
    <w:rsid w:val="00474912"/>
    <w:rsid w:val="0048049E"/>
    <w:rsid w:val="00482171"/>
    <w:rsid w:val="00483720"/>
    <w:rsid w:val="00483E98"/>
    <w:rsid w:val="00494876"/>
    <w:rsid w:val="004A20B1"/>
    <w:rsid w:val="004A2D10"/>
    <w:rsid w:val="004A46D5"/>
    <w:rsid w:val="004A56E9"/>
    <w:rsid w:val="004A65FF"/>
    <w:rsid w:val="004A6A86"/>
    <w:rsid w:val="004A75AB"/>
    <w:rsid w:val="004B0B43"/>
    <w:rsid w:val="004B4609"/>
    <w:rsid w:val="004B5D18"/>
    <w:rsid w:val="004B5D3D"/>
    <w:rsid w:val="004B7923"/>
    <w:rsid w:val="004C017E"/>
    <w:rsid w:val="004C10A6"/>
    <w:rsid w:val="004C3E65"/>
    <w:rsid w:val="004C6CEF"/>
    <w:rsid w:val="004D0904"/>
    <w:rsid w:val="004D5E69"/>
    <w:rsid w:val="004D7BAA"/>
    <w:rsid w:val="004E12FB"/>
    <w:rsid w:val="004E244F"/>
    <w:rsid w:val="004E3548"/>
    <w:rsid w:val="004E508B"/>
    <w:rsid w:val="004E69A1"/>
    <w:rsid w:val="004F00CB"/>
    <w:rsid w:val="004F01CC"/>
    <w:rsid w:val="004F0485"/>
    <w:rsid w:val="004F07F5"/>
    <w:rsid w:val="004F568C"/>
    <w:rsid w:val="004F6C86"/>
    <w:rsid w:val="0050223E"/>
    <w:rsid w:val="00503CB1"/>
    <w:rsid w:val="00506055"/>
    <w:rsid w:val="00510009"/>
    <w:rsid w:val="00511C9B"/>
    <w:rsid w:val="00522C66"/>
    <w:rsid w:val="00524333"/>
    <w:rsid w:val="005243D7"/>
    <w:rsid w:val="00525F6D"/>
    <w:rsid w:val="00532B82"/>
    <w:rsid w:val="00535597"/>
    <w:rsid w:val="00535E2D"/>
    <w:rsid w:val="00536218"/>
    <w:rsid w:val="00536D84"/>
    <w:rsid w:val="00537C79"/>
    <w:rsid w:val="00541368"/>
    <w:rsid w:val="00542803"/>
    <w:rsid w:val="00543A22"/>
    <w:rsid w:val="00545590"/>
    <w:rsid w:val="0055167C"/>
    <w:rsid w:val="00553247"/>
    <w:rsid w:val="00553C6B"/>
    <w:rsid w:val="0055725D"/>
    <w:rsid w:val="00560C12"/>
    <w:rsid w:val="00562A5E"/>
    <w:rsid w:val="00564B69"/>
    <w:rsid w:val="00565DE4"/>
    <w:rsid w:val="005670EA"/>
    <w:rsid w:val="0057387D"/>
    <w:rsid w:val="00577848"/>
    <w:rsid w:val="005815B1"/>
    <w:rsid w:val="005816F3"/>
    <w:rsid w:val="00581F58"/>
    <w:rsid w:val="005834EB"/>
    <w:rsid w:val="0059298D"/>
    <w:rsid w:val="00593AC9"/>
    <w:rsid w:val="00594423"/>
    <w:rsid w:val="00597C84"/>
    <w:rsid w:val="005A32C6"/>
    <w:rsid w:val="005A7A14"/>
    <w:rsid w:val="005B03A7"/>
    <w:rsid w:val="005B2F10"/>
    <w:rsid w:val="005B3698"/>
    <w:rsid w:val="005B40DE"/>
    <w:rsid w:val="005B59BE"/>
    <w:rsid w:val="005C2ABB"/>
    <w:rsid w:val="005C4345"/>
    <w:rsid w:val="005C4352"/>
    <w:rsid w:val="005C4A98"/>
    <w:rsid w:val="005C6E30"/>
    <w:rsid w:val="005C6F4B"/>
    <w:rsid w:val="005C76FC"/>
    <w:rsid w:val="005C7FC7"/>
    <w:rsid w:val="005D089C"/>
    <w:rsid w:val="005D3D4A"/>
    <w:rsid w:val="005D3D85"/>
    <w:rsid w:val="005D5D16"/>
    <w:rsid w:val="005D6DB8"/>
    <w:rsid w:val="005E0386"/>
    <w:rsid w:val="005E0ED8"/>
    <w:rsid w:val="005E3E49"/>
    <w:rsid w:val="005E5864"/>
    <w:rsid w:val="005F063F"/>
    <w:rsid w:val="005F280C"/>
    <w:rsid w:val="005F41B7"/>
    <w:rsid w:val="005F5FEF"/>
    <w:rsid w:val="00601FCE"/>
    <w:rsid w:val="006022D7"/>
    <w:rsid w:val="00604371"/>
    <w:rsid w:val="006043E7"/>
    <w:rsid w:val="006047C5"/>
    <w:rsid w:val="006049E2"/>
    <w:rsid w:val="0061002C"/>
    <w:rsid w:val="00611E3D"/>
    <w:rsid w:val="006127C6"/>
    <w:rsid w:val="00617C0C"/>
    <w:rsid w:val="00620306"/>
    <w:rsid w:val="0062051C"/>
    <w:rsid w:val="006213D7"/>
    <w:rsid w:val="006221D8"/>
    <w:rsid w:val="00623131"/>
    <w:rsid w:val="0062407D"/>
    <w:rsid w:val="0062510A"/>
    <w:rsid w:val="006355A1"/>
    <w:rsid w:val="0063637E"/>
    <w:rsid w:val="00640F99"/>
    <w:rsid w:val="00643C95"/>
    <w:rsid w:val="00644534"/>
    <w:rsid w:val="00645DF3"/>
    <w:rsid w:val="006548ED"/>
    <w:rsid w:val="00654C4B"/>
    <w:rsid w:val="00656FA9"/>
    <w:rsid w:val="006622F2"/>
    <w:rsid w:val="00663ADE"/>
    <w:rsid w:val="006646C8"/>
    <w:rsid w:val="006650FF"/>
    <w:rsid w:val="00666E50"/>
    <w:rsid w:val="006670E2"/>
    <w:rsid w:val="006700CC"/>
    <w:rsid w:val="00670B33"/>
    <w:rsid w:val="00671E0D"/>
    <w:rsid w:val="0067264F"/>
    <w:rsid w:val="0067371B"/>
    <w:rsid w:val="00681109"/>
    <w:rsid w:val="00686493"/>
    <w:rsid w:val="00686B59"/>
    <w:rsid w:val="006913D2"/>
    <w:rsid w:val="0069179F"/>
    <w:rsid w:val="006938F5"/>
    <w:rsid w:val="00693A1B"/>
    <w:rsid w:val="00696147"/>
    <w:rsid w:val="00696196"/>
    <w:rsid w:val="006975EC"/>
    <w:rsid w:val="006978AB"/>
    <w:rsid w:val="006A324D"/>
    <w:rsid w:val="006A5A12"/>
    <w:rsid w:val="006A6086"/>
    <w:rsid w:val="006A74C2"/>
    <w:rsid w:val="006B13A4"/>
    <w:rsid w:val="006B3C4D"/>
    <w:rsid w:val="006B45E2"/>
    <w:rsid w:val="006B51E8"/>
    <w:rsid w:val="006B5EFE"/>
    <w:rsid w:val="006C01F5"/>
    <w:rsid w:val="006C1D34"/>
    <w:rsid w:val="006C1E76"/>
    <w:rsid w:val="006C59C2"/>
    <w:rsid w:val="006C5FF8"/>
    <w:rsid w:val="006D350C"/>
    <w:rsid w:val="006E2DA1"/>
    <w:rsid w:val="006F00D0"/>
    <w:rsid w:val="006F3561"/>
    <w:rsid w:val="006F4270"/>
    <w:rsid w:val="006F7B6C"/>
    <w:rsid w:val="00701073"/>
    <w:rsid w:val="00701DE9"/>
    <w:rsid w:val="00703231"/>
    <w:rsid w:val="007039ED"/>
    <w:rsid w:val="0070594A"/>
    <w:rsid w:val="0070727E"/>
    <w:rsid w:val="00707848"/>
    <w:rsid w:val="00707A5C"/>
    <w:rsid w:val="00732B10"/>
    <w:rsid w:val="00734319"/>
    <w:rsid w:val="00734AAD"/>
    <w:rsid w:val="00734F49"/>
    <w:rsid w:val="00736F80"/>
    <w:rsid w:val="007379AA"/>
    <w:rsid w:val="0074270A"/>
    <w:rsid w:val="00743D0C"/>
    <w:rsid w:val="00744044"/>
    <w:rsid w:val="00745CFC"/>
    <w:rsid w:val="00753539"/>
    <w:rsid w:val="007567BF"/>
    <w:rsid w:val="007613E6"/>
    <w:rsid w:val="00763113"/>
    <w:rsid w:val="00764254"/>
    <w:rsid w:val="00766F84"/>
    <w:rsid w:val="00771B0B"/>
    <w:rsid w:val="00772078"/>
    <w:rsid w:val="00772B08"/>
    <w:rsid w:val="007869BF"/>
    <w:rsid w:val="0078705A"/>
    <w:rsid w:val="00790F57"/>
    <w:rsid w:val="00794610"/>
    <w:rsid w:val="00794C25"/>
    <w:rsid w:val="00795662"/>
    <w:rsid w:val="00795AB2"/>
    <w:rsid w:val="0079785F"/>
    <w:rsid w:val="00797BD7"/>
    <w:rsid w:val="00797CAC"/>
    <w:rsid w:val="007A249C"/>
    <w:rsid w:val="007A24B0"/>
    <w:rsid w:val="007A31D4"/>
    <w:rsid w:val="007A4231"/>
    <w:rsid w:val="007A4C72"/>
    <w:rsid w:val="007A5A74"/>
    <w:rsid w:val="007B07D4"/>
    <w:rsid w:val="007B1122"/>
    <w:rsid w:val="007B4181"/>
    <w:rsid w:val="007B60BE"/>
    <w:rsid w:val="007B6C8E"/>
    <w:rsid w:val="007C1C13"/>
    <w:rsid w:val="007C3161"/>
    <w:rsid w:val="007C34C5"/>
    <w:rsid w:val="007C402C"/>
    <w:rsid w:val="007C45C3"/>
    <w:rsid w:val="007D11C6"/>
    <w:rsid w:val="007D6F9D"/>
    <w:rsid w:val="007E2591"/>
    <w:rsid w:val="007E2E25"/>
    <w:rsid w:val="007E48AE"/>
    <w:rsid w:val="007E48B8"/>
    <w:rsid w:val="007E614E"/>
    <w:rsid w:val="007F2903"/>
    <w:rsid w:val="007F3407"/>
    <w:rsid w:val="007F4743"/>
    <w:rsid w:val="007F582F"/>
    <w:rsid w:val="007F6B25"/>
    <w:rsid w:val="00804610"/>
    <w:rsid w:val="00807BFF"/>
    <w:rsid w:val="00811565"/>
    <w:rsid w:val="008115EE"/>
    <w:rsid w:val="00812F58"/>
    <w:rsid w:val="00822164"/>
    <w:rsid w:val="00824B0F"/>
    <w:rsid w:val="008272AF"/>
    <w:rsid w:val="0083045B"/>
    <w:rsid w:val="0083076F"/>
    <w:rsid w:val="00835A3C"/>
    <w:rsid w:val="008411AE"/>
    <w:rsid w:val="00841879"/>
    <w:rsid w:val="0084339A"/>
    <w:rsid w:val="00843CBD"/>
    <w:rsid w:val="008442DB"/>
    <w:rsid w:val="00845BB0"/>
    <w:rsid w:val="00846567"/>
    <w:rsid w:val="00846903"/>
    <w:rsid w:val="00851569"/>
    <w:rsid w:val="00855A38"/>
    <w:rsid w:val="00865D98"/>
    <w:rsid w:val="00873925"/>
    <w:rsid w:val="00874458"/>
    <w:rsid w:val="00882A69"/>
    <w:rsid w:val="00882F43"/>
    <w:rsid w:val="00883F5A"/>
    <w:rsid w:val="00884704"/>
    <w:rsid w:val="008848F9"/>
    <w:rsid w:val="00885C67"/>
    <w:rsid w:val="008874F4"/>
    <w:rsid w:val="0089044A"/>
    <w:rsid w:val="0089335D"/>
    <w:rsid w:val="00893923"/>
    <w:rsid w:val="008970BC"/>
    <w:rsid w:val="0089727B"/>
    <w:rsid w:val="00897EF1"/>
    <w:rsid w:val="008A2DFF"/>
    <w:rsid w:val="008A4B4D"/>
    <w:rsid w:val="008A7881"/>
    <w:rsid w:val="008B0666"/>
    <w:rsid w:val="008B1D1A"/>
    <w:rsid w:val="008B22BF"/>
    <w:rsid w:val="008B26BA"/>
    <w:rsid w:val="008B2923"/>
    <w:rsid w:val="008B31AB"/>
    <w:rsid w:val="008B7215"/>
    <w:rsid w:val="008B7A42"/>
    <w:rsid w:val="008C066E"/>
    <w:rsid w:val="008C0E75"/>
    <w:rsid w:val="008C4CE1"/>
    <w:rsid w:val="008C7D71"/>
    <w:rsid w:val="008D10BD"/>
    <w:rsid w:val="008D2816"/>
    <w:rsid w:val="008D282B"/>
    <w:rsid w:val="008D45DF"/>
    <w:rsid w:val="008D69BA"/>
    <w:rsid w:val="008E08F0"/>
    <w:rsid w:val="008E0D27"/>
    <w:rsid w:val="008E4C6E"/>
    <w:rsid w:val="008E5544"/>
    <w:rsid w:val="008E6092"/>
    <w:rsid w:val="008E6B45"/>
    <w:rsid w:val="00900791"/>
    <w:rsid w:val="00902BA9"/>
    <w:rsid w:val="009040D4"/>
    <w:rsid w:val="00906752"/>
    <w:rsid w:val="00907CFB"/>
    <w:rsid w:val="00907EC5"/>
    <w:rsid w:val="009103F5"/>
    <w:rsid w:val="0091160F"/>
    <w:rsid w:val="009129A1"/>
    <w:rsid w:val="00913C05"/>
    <w:rsid w:val="00916F7A"/>
    <w:rsid w:val="00917ECD"/>
    <w:rsid w:val="00922BF9"/>
    <w:rsid w:val="00923CC4"/>
    <w:rsid w:val="00924FA8"/>
    <w:rsid w:val="009307F5"/>
    <w:rsid w:val="00930CC7"/>
    <w:rsid w:val="00931110"/>
    <w:rsid w:val="00932551"/>
    <w:rsid w:val="00933975"/>
    <w:rsid w:val="00933ADF"/>
    <w:rsid w:val="009344D2"/>
    <w:rsid w:val="009368E5"/>
    <w:rsid w:val="00936E54"/>
    <w:rsid w:val="009372A1"/>
    <w:rsid w:val="0094029C"/>
    <w:rsid w:val="009405B6"/>
    <w:rsid w:val="00940E02"/>
    <w:rsid w:val="009436B9"/>
    <w:rsid w:val="00951149"/>
    <w:rsid w:val="0095629E"/>
    <w:rsid w:val="009562F3"/>
    <w:rsid w:val="009649BF"/>
    <w:rsid w:val="00965F17"/>
    <w:rsid w:val="00966D6A"/>
    <w:rsid w:val="00972173"/>
    <w:rsid w:val="00973166"/>
    <w:rsid w:val="00973E3E"/>
    <w:rsid w:val="0097569F"/>
    <w:rsid w:val="0098123F"/>
    <w:rsid w:val="009838B0"/>
    <w:rsid w:val="00985728"/>
    <w:rsid w:val="00990460"/>
    <w:rsid w:val="0099084A"/>
    <w:rsid w:val="009938B0"/>
    <w:rsid w:val="00997302"/>
    <w:rsid w:val="00997428"/>
    <w:rsid w:val="009A4358"/>
    <w:rsid w:val="009A46E2"/>
    <w:rsid w:val="009A4DE5"/>
    <w:rsid w:val="009A7979"/>
    <w:rsid w:val="009B0667"/>
    <w:rsid w:val="009B1FE4"/>
    <w:rsid w:val="009B2A12"/>
    <w:rsid w:val="009B3054"/>
    <w:rsid w:val="009B311C"/>
    <w:rsid w:val="009B5281"/>
    <w:rsid w:val="009B5284"/>
    <w:rsid w:val="009B7A13"/>
    <w:rsid w:val="009C069E"/>
    <w:rsid w:val="009C1D0D"/>
    <w:rsid w:val="009C1DAC"/>
    <w:rsid w:val="009C1DD8"/>
    <w:rsid w:val="009C5CAF"/>
    <w:rsid w:val="009D2818"/>
    <w:rsid w:val="009D4ED4"/>
    <w:rsid w:val="009E0754"/>
    <w:rsid w:val="009E2036"/>
    <w:rsid w:val="009E2778"/>
    <w:rsid w:val="009E341F"/>
    <w:rsid w:val="009E6666"/>
    <w:rsid w:val="009E70DA"/>
    <w:rsid w:val="009E76E8"/>
    <w:rsid w:val="009F02B2"/>
    <w:rsid w:val="009F0504"/>
    <w:rsid w:val="009F2B78"/>
    <w:rsid w:val="009F2CA5"/>
    <w:rsid w:val="009F4AF6"/>
    <w:rsid w:val="00A0134E"/>
    <w:rsid w:val="00A041AB"/>
    <w:rsid w:val="00A05D16"/>
    <w:rsid w:val="00A11C20"/>
    <w:rsid w:val="00A1293E"/>
    <w:rsid w:val="00A12D1A"/>
    <w:rsid w:val="00A15A7F"/>
    <w:rsid w:val="00A2187A"/>
    <w:rsid w:val="00A22576"/>
    <w:rsid w:val="00A2268A"/>
    <w:rsid w:val="00A23DF5"/>
    <w:rsid w:val="00A25167"/>
    <w:rsid w:val="00A303E7"/>
    <w:rsid w:val="00A339E8"/>
    <w:rsid w:val="00A354B2"/>
    <w:rsid w:val="00A40D19"/>
    <w:rsid w:val="00A42475"/>
    <w:rsid w:val="00A44A76"/>
    <w:rsid w:val="00A501A7"/>
    <w:rsid w:val="00A52967"/>
    <w:rsid w:val="00A55B2C"/>
    <w:rsid w:val="00A57483"/>
    <w:rsid w:val="00A578D0"/>
    <w:rsid w:val="00A60C15"/>
    <w:rsid w:val="00A6584A"/>
    <w:rsid w:val="00A71941"/>
    <w:rsid w:val="00A80F65"/>
    <w:rsid w:val="00A81CA1"/>
    <w:rsid w:val="00A81E29"/>
    <w:rsid w:val="00A83906"/>
    <w:rsid w:val="00A83918"/>
    <w:rsid w:val="00A8594C"/>
    <w:rsid w:val="00A91CB6"/>
    <w:rsid w:val="00A92E84"/>
    <w:rsid w:val="00A95466"/>
    <w:rsid w:val="00A95A62"/>
    <w:rsid w:val="00A962E1"/>
    <w:rsid w:val="00AA0E9A"/>
    <w:rsid w:val="00AA2819"/>
    <w:rsid w:val="00AA2F6B"/>
    <w:rsid w:val="00AA3D6C"/>
    <w:rsid w:val="00AA47EA"/>
    <w:rsid w:val="00AA5123"/>
    <w:rsid w:val="00AA69E8"/>
    <w:rsid w:val="00AA7C7A"/>
    <w:rsid w:val="00AB09FD"/>
    <w:rsid w:val="00AB2BCC"/>
    <w:rsid w:val="00AB4C6E"/>
    <w:rsid w:val="00AC4B99"/>
    <w:rsid w:val="00AC687E"/>
    <w:rsid w:val="00AD23BF"/>
    <w:rsid w:val="00AD5CF9"/>
    <w:rsid w:val="00AD60F2"/>
    <w:rsid w:val="00AD6E84"/>
    <w:rsid w:val="00AE0AA3"/>
    <w:rsid w:val="00AE437C"/>
    <w:rsid w:val="00AE4874"/>
    <w:rsid w:val="00AE5B5B"/>
    <w:rsid w:val="00AE6258"/>
    <w:rsid w:val="00AE7336"/>
    <w:rsid w:val="00AF4F6B"/>
    <w:rsid w:val="00AF5071"/>
    <w:rsid w:val="00AF51D5"/>
    <w:rsid w:val="00AF5415"/>
    <w:rsid w:val="00B01468"/>
    <w:rsid w:val="00B04388"/>
    <w:rsid w:val="00B06C31"/>
    <w:rsid w:val="00B070FD"/>
    <w:rsid w:val="00B076E5"/>
    <w:rsid w:val="00B12329"/>
    <w:rsid w:val="00B1432B"/>
    <w:rsid w:val="00B152B7"/>
    <w:rsid w:val="00B16805"/>
    <w:rsid w:val="00B22520"/>
    <w:rsid w:val="00B25449"/>
    <w:rsid w:val="00B26D81"/>
    <w:rsid w:val="00B27F73"/>
    <w:rsid w:val="00B36138"/>
    <w:rsid w:val="00B3668E"/>
    <w:rsid w:val="00B41F42"/>
    <w:rsid w:val="00B432D6"/>
    <w:rsid w:val="00B44781"/>
    <w:rsid w:val="00B4492A"/>
    <w:rsid w:val="00B4514F"/>
    <w:rsid w:val="00B453B3"/>
    <w:rsid w:val="00B47CDA"/>
    <w:rsid w:val="00B55DF5"/>
    <w:rsid w:val="00B56F32"/>
    <w:rsid w:val="00B5799D"/>
    <w:rsid w:val="00B600D3"/>
    <w:rsid w:val="00B60497"/>
    <w:rsid w:val="00B613FD"/>
    <w:rsid w:val="00B61958"/>
    <w:rsid w:val="00B635B9"/>
    <w:rsid w:val="00B63D6F"/>
    <w:rsid w:val="00B6463B"/>
    <w:rsid w:val="00B6485A"/>
    <w:rsid w:val="00B664A1"/>
    <w:rsid w:val="00B66D82"/>
    <w:rsid w:val="00B66FDC"/>
    <w:rsid w:val="00B70847"/>
    <w:rsid w:val="00B75688"/>
    <w:rsid w:val="00B76E8B"/>
    <w:rsid w:val="00B7771E"/>
    <w:rsid w:val="00B83DF5"/>
    <w:rsid w:val="00B869CC"/>
    <w:rsid w:val="00B917EC"/>
    <w:rsid w:val="00B919E1"/>
    <w:rsid w:val="00B94159"/>
    <w:rsid w:val="00B9579B"/>
    <w:rsid w:val="00BA0690"/>
    <w:rsid w:val="00BA0B89"/>
    <w:rsid w:val="00BA2AC7"/>
    <w:rsid w:val="00BA5279"/>
    <w:rsid w:val="00BA733A"/>
    <w:rsid w:val="00BA7569"/>
    <w:rsid w:val="00BB4525"/>
    <w:rsid w:val="00BB6607"/>
    <w:rsid w:val="00BB6B83"/>
    <w:rsid w:val="00BC1F47"/>
    <w:rsid w:val="00BC30E9"/>
    <w:rsid w:val="00BC6222"/>
    <w:rsid w:val="00BC6866"/>
    <w:rsid w:val="00BD2B60"/>
    <w:rsid w:val="00BD3813"/>
    <w:rsid w:val="00BE0538"/>
    <w:rsid w:val="00BE3657"/>
    <w:rsid w:val="00BE423E"/>
    <w:rsid w:val="00BE52DA"/>
    <w:rsid w:val="00BF306C"/>
    <w:rsid w:val="00BF5447"/>
    <w:rsid w:val="00C00173"/>
    <w:rsid w:val="00C026AA"/>
    <w:rsid w:val="00C0566F"/>
    <w:rsid w:val="00C13D12"/>
    <w:rsid w:val="00C15628"/>
    <w:rsid w:val="00C16664"/>
    <w:rsid w:val="00C173B5"/>
    <w:rsid w:val="00C174D7"/>
    <w:rsid w:val="00C17A02"/>
    <w:rsid w:val="00C20890"/>
    <w:rsid w:val="00C208C5"/>
    <w:rsid w:val="00C26891"/>
    <w:rsid w:val="00C300FA"/>
    <w:rsid w:val="00C32240"/>
    <w:rsid w:val="00C32C41"/>
    <w:rsid w:val="00C36076"/>
    <w:rsid w:val="00C400D6"/>
    <w:rsid w:val="00C41229"/>
    <w:rsid w:val="00C43531"/>
    <w:rsid w:val="00C43B74"/>
    <w:rsid w:val="00C45173"/>
    <w:rsid w:val="00C4679E"/>
    <w:rsid w:val="00C478C3"/>
    <w:rsid w:val="00C500AA"/>
    <w:rsid w:val="00C50B0F"/>
    <w:rsid w:val="00C54AFA"/>
    <w:rsid w:val="00C57A84"/>
    <w:rsid w:val="00C60BE6"/>
    <w:rsid w:val="00C6230F"/>
    <w:rsid w:val="00C624A3"/>
    <w:rsid w:val="00C64CC9"/>
    <w:rsid w:val="00C65475"/>
    <w:rsid w:val="00C70564"/>
    <w:rsid w:val="00C71F5D"/>
    <w:rsid w:val="00C7563F"/>
    <w:rsid w:val="00C75ED2"/>
    <w:rsid w:val="00C80D6E"/>
    <w:rsid w:val="00C81D03"/>
    <w:rsid w:val="00C82000"/>
    <w:rsid w:val="00C832B0"/>
    <w:rsid w:val="00C83ECF"/>
    <w:rsid w:val="00C861E2"/>
    <w:rsid w:val="00C8638F"/>
    <w:rsid w:val="00C91C98"/>
    <w:rsid w:val="00C93959"/>
    <w:rsid w:val="00C952F6"/>
    <w:rsid w:val="00C9659C"/>
    <w:rsid w:val="00C96F76"/>
    <w:rsid w:val="00C97BA0"/>
    <w:rsid w:val="00CA2A14"/>
    <w:rsid w:val="00CA3E30"/>
    <w:rsid w:val="00CA41E8"/>
    <w:rsid w:val="00CA7EE4"/>
    <w:rsid w:val="00CC0A65"/>
    <w:rsid w:val="00CC31FA"/>
    <w:rsid w:val="00CC3FC8"/>
    <w:rsid w:val="00CD2C41"/>
    <w:rsid w:val="00CD2DD5"/>
    <w:rsid w:val="00CD3336"/>
    <w:rsid w:val="00CD6069"/>
    <w:rsid w:val="00CD7283"/>
    <w:rsid w:val="00CE3731"/>
    <w:rsid w:val="00CF0495"/>
    <w:rsid w:val="00CF0CD9"/>
    <w:rsid w:val="00CF29FA"/>
    <w:rsid w:val="00CF4A54"/>
    <w:rsid w:val="00CF60AC"/>
    <w:rsid w:val="00CF7691"/>
    <w:rsid w:val="00CF7DC3"/>
    <w:rsid w:val="00D00424"/>
    <w:rsid w:val="00D00F39"/>
    <w:rsid w:val="00D0110F"/>
    <w:rsid w:val="00D02BD5"/>
    <w:rsid w:val="00D0318A"/>
    <w:rsid w:val="00D15CEA"/>
    <w:rsid w:val="00D20172"/>
    <w:rsid w:val="00D21378"/>
    <w:rsid w:val="00D25B85"/>
    <w:rsid w:val="00D273BD"/>
    <w:rsid w:val="00D27C67"/>
    <w:rsid w:val="00D32A4F"/>
    <w:rsid w:val="00D32A94"/>
    <w:rsid w:val="00D3590C"/>
    <w:rsid w:val="00D35EEB"/>
    <w:rsid w:val="00D4038E"/>
    <w:rsid w:val="00D409A4"/>
    <w:rsid w:val="00D41469"/>
    <w:rsid w:val="00D41AA2"/>
    <w:rsid w:val="00D440F6"/>
    <w:rsid w:val="00D45B99"/>
    <w:rsid w:val="00D45FAA"/>
    <w:rsid w:val="00D470AA"/>
    <w:rsid w:val="00D52165"/>
    <w:rsid w:val="00D5557C"/>
    <w:rsid w:val="00D55D7F"/>
    <w:rsid w:val="00D5744A"/>
    <w:rsid w:val="00D576BE"/>
    <w:rsid w:val="00D610AA"/>
    <w:rsid w:val="00D64FCF"/>
    <w:rsid w:val="00D65FF2"/>
    <w:rsid w:val="00D72C7A"/>
    <w:rsid w:val="00D736D6"/>
    <w:rsid w:val="00D739FC"/>
    <w:rsid w:val="00D74414"/>
    <w:rsid w:val="00D74C08"/>
    <w:rsid w:val="00D8382F"/>
    <w:rsid w:val="00D8476A"/>
    <w:rsid w:val="00D859B5"/>
    <w:rsid w:val="00D87DE5"/>
    <w:rsid w:val="00D90BE2"/>
    <w:rsid w:val="00D921DC"/>
    <w:rsid w:val="00D92E63"/>
    <w:rsid w:val="00D95879"/>
    <w:rsid w:val="00D97955"/>
    <w:rsid w:val="00D97AF9"/>
    <w:rsid w:val="00DA0841"/>
    <w:rsid w:val="00DA2104"/>
    <w:rsid w:val="00DA2206"/>
    <w:rsid w:val="00DA2C7E"/>
    <w:rsid w:val="00DA3718"/>
    <w:rsid w:val="00DA596C"/>
    <w:rsid w:val="00DA6365"/>
    <w:rsid w:val="00DA6F4C"/>
    <w:rsid w:val="00DB0F3A"/>
    <w:rsid w:val="00DB1E35"/>
    <w:rsid w:val="00DB2198"/>
    <w:rsid w:val="00DB23E2"/>
    <w:rsid w:val="00DB58DF"/>
    <w:rsid w:val="00DB6977"/>
    <w:rsid w:val="00DB6F90"/>
    <w:rsid w:val="00DC2485"/>
    <w:rsid w:val="00DC5C1D"/>
    <w:rsid w:val="00DC67AA"/>
    <w:rsid w:val="00DC71C2"/>
    <w:rsid w:val="00DD0B26"/>
    <w:rsid w:val="00DD1808"/>
    <w:rsid w:val="00DD1D63"/>
    <w:rsid w:val="00DD461A"/>
    <w:rsid w:val="00DD493C"/>
    <w:rsid w:val="00DD7FB1"/>
    <w:rsid w:val="00DE3179"/>
    <w:rsid w:val="00DE3D5B"/>
    <w:rsid w:val="00DE453C"/>
    <w:rsid w:val="00DE57F8"/>
    <w:rsid w:val="00DE6251"/>
    <w:rsid w:val="00DF36E7"/>
    <w:rsid w:val="00DF5BF3"/>
    <w:rsid w:val="00DF6912"/>
    <w:rsid w:val="00DF69FB"/>
    <w:rsid w:val="00DF6DBA"/>
    <w:rsid w:val="00E009AD"/>
    <w:rsid w:val="00E0301C"/>
    <w:rsid w:val="00E0306F"/>
    <w:rsid w:val="00E03B23"/>
    <w:rsid w:val="00E0602B"/>
    <w:rsid w:val="00E07956"/>
    <w:rsid w:val="00E07A23"/>
    <w:rsid w:val="00E160E9"/>
    <w:rsid w:val="00E173C5"/>
    <w:rsid w:val="00E224B5"/>
    <w:rsid w:val="00E23939"/>
    <w:rsid w:val="00E248A3"/>
    <w:rsid w:val="00E24BA2"/>
    <w:rsid w:val="00E25C66"/>
    <w:rsid w:val="00E27A96"/>
    <w:rsid w:val="00E32767"/>
    <w:rsid w:val="00E3582A"/>
    <w:rsid w:val="00E35A31"/>
    <w:rsid w:val="00E35D70"/>
    <w:rsid w:val="00E37E6F"/>
    <w:rsid w:val="00E419D6"/>
    <w:rsid w:val="00E44054"/>
    <w:rsid w:val="00E44CFC"/>
    <w:rsid w:val="00E45C04"/>
    <w:rsid w:val="00E4739B"/>
    <w:rsid w:val="00E47EE5"/>
    <w:rsid w:val="00E50B02"/>
    <w:rsid w:val="00E5181A"/>
    <w:rsid w:val="00E51B03"/>
    <w:rsid w:val="00E521AD"/>
    <w:rsid w:val="00E55DB3"/>
    <w:rsid w:val="00E57372"/>
    <w:rsid w:val="00E61888"/>
    <w:rsid w:val="00E62FB0"/>
    <w:rsid w:val="00E63F6F"/>
    <w:rsid w:val="00E66556"/>
    <w:rsid w:val="00E73DD1"/>
    <w:rsid w:val="00E77ADE"/>
    <w:rsid w:val="00E8339D"/>
    <w:rsid w:val="00E850B6"/>
    <w:rsid w:val="00E903F7"/>
    <w:rsid w:val="00E9140E"/>
    <w:rsid w:val="00E93DD2"/>
    <w:rsid w:val="00E97969"/>
    <w:rsid w:val="00EA0FA0"/>
    <w:rsid w:val="00EA34D5"/>
    <w:rsid w:val="00EA5A3D"/>
    <w:rsid w:val="00EA6FB8"/>
    <w:rsid w:val="00EA7FE6"/>
    <w:rsid w:val="00EB15FF"/>
    <w:rsid w:val="00EB1778"/>
    <w:rsid w:val="00EB4ED5"/>
    <w:rsid w:val="00EB59C2"/>
    <w:rsid w:val="00EC2530"/>
    <w:rsid w:val="00EC2A97"/>
    <w:rsid w:val="00EC3895"/>
    <w:rsid w:val="00EC3B37"/>
    <w:rsid w:val="00EC523C"/>
    <w:rsid w:val="00EC575D"/>
    <w:rsid w:val="00EC63F8"/>
    <w:rsid w:val="00EC7327"/>
    <w:rsid w:val="00ED1FA3"/>
    <w:rsid w:val="00ED2795"/>
    <w:rsid w:val="00ED2EF4"/>
    <w:rsid w:val="00ED3615"/>
    <w:rsid w:val="00ED5477"/>
    <w:rsid w:val="00ED6291"/>
    <w:rsid w:val="00ED7596"/>
    <w:rsid w:val="00EE3F1C"/>
    <w:rsid w:val="00EE4B19"/>
    <w:rsid w:val="00EE68FD"/>
    <w:rsid w:val="00EE7F97"/>
    <w:rsid w:val="00EF35BC"/>
    <w:rsid w:val="00EF4BE7"/>
    <w:rsid w:val="00EF5387"/>
    <w:rsid w:val="00EF56B9"/>
    <w:rsid w:val="00EF6660"/>
    <w:rsid w:val="00F0019B"/>
    <w:rsid w:val="00F041D5"/>
    <w:rsid w:val="00F1100C"/>
    <w:rsid w:val="00F139CA"/>
    <w:rsid w:val="00F15AB5"/>
    <w:rsid w:val="00F308F7"/>
    <w:rsid w:val="00F30B2F"/>
    <w:rsid w:val="00F32FE7"/>
    <w:rsid w:val="00F36429"/>
    <w:rsid w:val="00F366C8"/>
    <w:rsid w:val="00F36B1A"/>
    <w:rsid w:val="00F3769A"/>
    <w:rsid w:val="00F402FD"/>
    <w:rsid w:val="00F41893"/>
    <w:rsid w:val="00F43734"/>
    <w:rsid w:val="00F443A1"/>
    <w:rsid w:val="00F4598E"/>
    <w:rsid w:val="00F47E92"/>
    <w:rsid w:val="00F50FE6"/>
    <w:rsid w:val="00F53A1A"/>
    <w:rsid w:val="00F544BC"/>
    <w:rsid w:val="00F55E74"/>
    <w:rsid w:val="00F67AF1"/>
    <w:rsid w:val="00F701E9"/>
    <w:rsid w:val="00F74B78"/>
    <w:rsid w:val="00F75DFE"/>
    <w:rsid w:val="00F7795E"/>
    <w:rsid w:val="00F87865"/>
    <w:rsid w:val="00F879EF"/>
    <w:rsid w:val="00F87FAE"/>
    <w:rsid w:val="00F90347"/>
    <w:rsid w:val="00F94B0B"/>
    <w:rsid w:val="00F953E2"/>
    <w:rsid w:val="00FA0183"/>
    <w:rsid w:val="00FA08DA"/>
    <w:rsid w:val="00FA50C6"/>
    <w:rsid w:val="00FA7259"/>
    <w:rsid w:val="00FB0A84"/>
    <w:rsid w:val="00FB2CC3"/>
    <w:rsid w:val="00FB2E76"/>
    <w:rsid w:val="00FB6E0D"/>
    <w:rsid w:val="00FB70E9"/>
    <w:rsid w:val="00FC353C"/>
    <w:rsid w:val="00FC4017"/>
    <w:rsid w:val="00FC5B15"/>
    <w:rsid w:val="00FD0E52"/>
    <w:rsid w:val="00FD388A"/>
    <w:rsid w:val="00FE00C6"/>
    <w:rsid w:val="00FE27CA"/>
    <w:rsid w:val="00FE3668"/>
    <w:rsid w:val="00FE7475"/>
    <w:rsid w:val="00FF130B"/>
    <w:rsid w:val="00FF2055"/>
    <w:rsid w:val="00FF21B0"/>
    <w:rsid w:val="00FF22CA"/>
    <w:rsid w:val="00FF274F"/>
    <w:rsid w:val="00FF3E86"/>
    <w:rsid w:val="00FF480E"/>
    <w:rsid w:val="00FF525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EDEAD6"/>
  <w15:chartTrackingRefBased/>
  <w15:docId w15:val="{67197A0C-903A-495E-B880-4DFA0CA81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6F9D"/>
    <w:rPr>
      <w:lang w:bidi="hi-IN"/>
    </w:rPr>
  </w:style>
  <w:style w:type="paragraph" w:styleId="Heading1">
    <w:name w:val="heading 1"/>
    <w:basedOn w:val="Normal"/>
    <w:next w:val="Normal"/>
    <w:link w:val="Heading1Char"/>
    <w:qFormat/>
    <w:rsid w:val="001E375B"/>
    <w:pPr>
      <w:keepNext/>
      <w:keepLines/>
      <w:spacing w:before="480" w:after="0" w:line="276" w:lineRule="auto"/>
      <w:outlineLvl w:val="0"/>
    </w:pPr>
    <w:rPr>
      <w:rFonts w:asciiTheme="majorHAnsi" w:eastAsiaTheme="majorEastAsia" w:hAnsiTheme="majorHAnsi" w:cstheme="majorBidi"/>
      <w:b/>
      <w:bCs/>
      <w:color w:val="AB1E19" w:themeColor="accent1" w:themeShade="BF"/>
      <w:sz w:val="28"/>
      <w:szCs w:val="28"/>
      <w:lang w:val="en-US" w:bidi="ar-SA"/>
    </w:rPr>
  </w:style>
  <w:style w:type="paragraph" w:styleId="Heading2">
    <w:name w:val="heading 2"/>
    <w:basedOn w:val="Normal1"/>
    <w:next w:val="Normal1"/>
    <w:link w:val="Heading2Char"/>
    <w:qFormat/>
    <w:rsid w:val="006B13A4"/>
    <w:pPr>
      <w:keepNext/>
      <w:keepLines/>
      <w:spacing w:before="360" w:after="80"/>
      <w:outlineLvl w:val="1"/>
    </w:pPr>
    <w:rPr>
      <w:b/>
      <w:sz w:val="36"/>
      <w:szCs w:val="36"/>
    </w:rPr>
  </w:style>
  <w:style w:type="paragraph" w:styleId="Heading3">
    <w:name w:val="heading 3"/>
    <w:basedOn w:val="Normal1"/>
    <w:next w:val="Normal1"/>
    <w:link w:val="Heading3Char"/>
    <w:rsid w:val="006B13A4"/>
    <w:pPr>
      <w:keepNext/>
      <w:keepLines/>
      <w:spacing w:before="280" w:after="80"/>
      <w:outlineLvl w:val="2"/>
    </w:pPr>
    <w:rPr>
      <w:b/>
      <w:sz w:val="28"/>
      <w:szCs w:val="28"/>
    </w:rPr>
  </w:style>
  <w:style w:type="paragraph" w:styleId="Heading4">
    <w:name w:val="heading 4"/>
    <w:basedOn w:val="Normal1"/>
    <w:next w:val="Normal1"/>
    <w:link w:val="Heading4Char"/>
    <w:uiPriority w:val="9"/>
    <w:qFormat/>
    <w:rsid w:val="006B13A4"/>
    <w:pPr>
      <w:keepNext/>
      <w:keepLines/>
      <w:spacing w:before="240" w:after="40"/>
      <w:outlineLvl w:val="3"/>
    </w:pPr>
    <w:rPr>
      <w:b/>
      <w:sz w:val="24"/>
      <w:szCs w:val="24"/>
    </w:rPr>
  </w:style>
  <w:style w:type="paragraph" w:styleId="Heading5">
    <w:name w:val="heading 5"/>
    <w:basedOn w:val="Normal1"/>
    <w:next w:val="Normal1"/>
    <w:link w:val="Heading5Char"/>
    <w:rsid w:val="006B13A4"/>
    <w:pPr>
      <w:keepNext/>
      <w:keepLines/>
      <w:spacing w:before="220" w:after="40"/>
      <w:outlineLvl w:val="4"/>
    </w:pPr>
    <w:rPr>
      <w:b/>
    </w:rPr>
  </w:style>
  <w:style w:type="paragraph" w:styleId="Heading6">
    <w:name w:val="heading 6"/>
    <w:basedOn w:val="Normal1"/>
    <w:next w:val="Normal1"/>
    <w:link w:val="Heading6Char"/>
    <w:rsid w:val="006B13A4"/>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B4609"/>
    <w:pPr>
      <w:tabs>
        <w:tab w:val="center" w:pos="4513"/>
        <w:tab w:val="right" w:pos="9026"/>
      </w:tabs>
      <w:spacing w:after="0" w:line="240" w:lineRule="auto"/>
    </w:pPr>
    <w:rPr>
      <w:szCs w:val="20"/>
    </w:rPr>
  </w:style>
  <w:style w:type="character" w:customStyle="1" w:styleId="HeaderChar">
    <w:name w:val="Header Char"/>
    <w:basedOn w:val="DefaultParagraphFont"/>
    <w:link w:val="Header"/>
    <w:uiPriority w:val="99"/>
    <w:rsid w:val="004B4609"/>
    <w:rPr>
      <w:szCs w:val="20"/>
      <w:lang w:bidi="hi-IN"/>
    </w:rPr>
  </w:style>
  <w:style w:type="paragraph" w:styleId="Footer">
    <w:name w:val="footer"/>
    <w:basedOn w:val="Normal"/>
    <w:link w:val="FooterChar"/>
    <w:uiPriority w:val="99"/>
    <w:unhideWhenUsed/>
    <w:rsid w:val="004B4609"/>
    <w:pPr>
      <w:tabs>
        <w:tab w:val="center" w:pos="4513"/>
        <w:tab w:val="right" w:pos="9026"/>
      </w:tabs>
      <w:spacing w:after="0" w:line="240" w:lineRule="auto"/>
    </w:pPr>
    <w:rPr>
      <w:szCs w:val="20"/>
    </w:rPr>
  </w:style>
  <w:style w:type="character" w:customStyle="1" w:styleId="FooterChar">
    <w:name w:val="Footer Char"/>
    <w:basedOn w:val="DefaultParagraphFont"/>
    <w:link w:val="Footer"/>
    <w:uiPriority w:val="99"/>
    <w:rsid w:val="004B4609"/>
    <w:rPr>
      <w:szCs w:val="20"/>
      <w:lang w:bidi="hi-IN"/>
    </w:rPr>
  </w:style>
  <w:style w:type="table" w:styleId="GridTable1Light-Accent4">
    <w:name w:val="Grid Table 1 Light Accent 4"/>
    <w:basedOn w:val="TableNormal"/>
    <w:uiPriority w:val="46"/>
    <w:rsid w:val="004B4609"/>
    <w:pPr>
      <w:spacing w:after="0" w:line="240" w:lineRule="auto"/>
    </w:pPr>
    <w:tblPr>
      <w:tblStyleRowBandSize w:val="1"/>
      <w:tblStyleColBandSize w:val="1"/>
      <w:tblBorders>
        <w:top w:val="single" w:sz="4" w:space="0" w:color="CCE4B2" w:themeColor="accent4" w:themeTint="66"/>
        <w:left w:val="single" w:sz="4" w:space="0" w:color="CCE4B2" w:themeColor="accent4" w:themeTint="66"/>
        <w:bottom w:val="single" w:sz="4" w:space="0" w:color="CCE4B2" w:themeColor="accent4" w:themeTint="66"/>
        <w:right w:val="single" w:sz="4" w:space="0" w:color="CCE4B2" w:themeColor="accent4" w:themeTint="66"/>
        <w:insideH w:val="single" w:sz="4" w:space="0" w:color="CCE4B2" w:themeColor="accent4" w:themeTint="66"/>
        <w:insideV w:val="single" w:sz="4" w:space="0" w:color="CCE4B2" w:themeColor="accent4" w:themeTint="66"/>
      </w:tblBorders>
    </w:tblPr>
    <w:tblStylePr w:type="firstRow">
      <w:rPr>
        <w:b/>
        <w:bCs/>
      </w:rPr>
      <w:tblPr/>
      <w:tcPr>
        <w:tcBorders>
          <w:bottom w:val="single" w:sz="12" w:space="0" w:color="B3D68C" w:themeColor="accent4" w:themeTint="99"/>
        </w:tcBorders>
      </w:tcPr>
    </w:tblStylePr>
    <w:tblStylePr w:type="lastRow">
      <w:rPr>
        <w:b/>
        <w:bCs/>
      </w:rPr>
      <w:tblPr/>
      <w:tcPr>
        <w:tcBorders>
          <w:top w:val="double" w:sz="2" w:space="0" w:color="B3D68C" w:themeColor="accent4"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364406"/>
    <w:pPr>
      <w:spacing w:after="0" w:line="240" w:lineRule="auto"/>
    </w:pPr>
    <w:tblPr>
      <w:tblStyleRowBandSize w:val="1"/>
      <w:tblStyleColBandSize w:val="1"/>
      <w:tblBorders>
        <w:top w:val="single" w:sz="4" w:space="0" w:color="B6D6F1" w:themeColor="accent6" w:themeTint="66"/>
        <w:left w:val="single" w:sz="4" w:space="0" w:color="B6D6F1" w:themeColor="accent6" w:themeTint="66"/>
        <w:bottom w:val="single" w:sz="4" w:space="0" w:color="B6D6F1" w:themeColor="accent6" w:themeTint="66"/>
        <w:right w:val="single" w:sz="4" w:space="0" w:color="B6D6F1" w:themeColor="accent6" w:themeTint="66"/>
        <w:insideH w:val="single" w:sz="4" w:space="0" w:color="B6D6F1" w:themeColor="accent6" w:themeTint="66"/>
        <w:insideV w:val="single" w:sz="4" w:space="0" w:color="B6D6F1" w:themeColor="accent6" w:themeTint="66"/>
      </w:tblBorders>
    </w:tblPr>
    <w:tblStylePr w:type="firstRow">
      <w:rPr>
        <w:b/>
        <w:bCs/>
      </w:rPr>
      <w:tblPr/>
      <w:tcPr>
        <w:tcBorders>
          <w:bottom w:val="single" w:sz="12" w:space="0" w:color="92C2EA" w:themeColor="accent6" w:themeTint="99"/>
        </w:tcBorders>
      </w:tcPr>
    </w:tblStylePr>
    <w:tblStylePr w:type="lastRow">
      <w:rPr>
        <w:b/>
        <w:bCs/>
      </w:rPr>
      <w:tblPr/>
      <w:tcPr>
        <w:tcBorders>
          <w:top w:val="double" w:sz="2" w:space="0" w:color="92C2EA" w:themeColor="accent6" w:themeTint="99"/>
        </w:tcBorders>
      </w:tcPr>
    </w:tblStylePr>
    <w:tblStylePr w:type="firstCol">
      <w:rPr>
        <w:b/>
        <w:bCs/>
      </w:rPr>
    </w:tblStylePr>
    <w:tblStylePr w:type="lastCol">
      <w:rPr>
        <w:b/>
        <w:bCs/>
      </w:rPr>
    </w:tblStylePr>
  </w:style>
  <w:style w:type="paragraph" w:styleId="ListParagraph">
    <w:name w:val="List Paragraph"/>
    <w:basedOn w:val="Normal"/>
    <w:uiPriority w:val="34"/>
    <w:qFormat/>
    <w:rsid w:val="00A6584A"/>
    <w:pPr>
      <w:ind w:left="720"/>
      <w:contextualSpacing/>
    </w:pPr>
    <w:rPr>
      <w:szCs w:val="20"/>
    </w:rPr>
  </w:style>
  <w:style w:type="table" w:styleId="TableGrid">
    <w:name w:val="Table Grid"/>
    <w:basedOn w:val="TableNormal"/>
    <w:uiPriority w:val="39"/>
    <w:rsid w:val="00F366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C1DD8"/>
    <w:rPr>
      <w:color w:val="808080"/>
    </w:rPr>
  </w:style>
  <w:style w:type="paragraph" w:styleId="HTMLPreformatted">
    <w:name w:val="HTML Preformatted"/>
    <w:basedOn w:val="Normal"/>
    <w:link w:val="HTMLPreformattedChar"/>
    <w:uiPriority w:val="99"/>
    <w:unhideWhenUsed/>
    <w:rsid w:val="009C1D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9C1DD8"/>
    <w:rPr>
      <w:rFonts w:ascii="Courier New" w:eastAsia="Times New Roman" w:hAnsi="Courier New" w:cs="Courier New"/>
      <w:sz w:val="20"/>
      <w:szCs w:val="20"/>
      <w:lang w:val="en-US" w:bidi="hi-IN"/>
    </w:rPr>
  </w:style>
  <w:style w:type="character" w:customStyle="1" w:styleId="y2iqfc">
    <w:name w:val="y2iqfc"/>
    <w:basedOn w:val="DefaultParagraphFont"/>
    <w:rsid w:val="009C1DD8"/>
  </w:style>
  <w:style w:type="paragraph" w:customStyle="1" w:styleId="msonormal0">
    <w:name w:val="msonormal"/>
    <w:basedOn w:val="Normal"/>
    <w:rsid w:val="00FA50C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1Char">
    <w:name w:val="Heading 1 Char"/>
    <w:basedOn w:val="DefaultParagraphFont"/>
    <w:link w:val="Heading1"/>
    <w:rsid w:val="001E375B"/>
    <w:rPr>
      <w:rFonts w:asciiTheme="majorHAnsi" w:eastAsiaTheme="majorEastAsia" w:hAnsiTheme="majorHAnsi" w:cstheme="majorBidi"/>
      <w:b/>
      <w:bCs/>
      <w:color w:val="AB1E19" w:themeColor="accent1" w:themeShade="BF"/>
      <w:sz w:val="28"/>
      <w:szCs w:val="28"/>
      <w:lang w:val="en-US"/>
    </w:rPr>
  </w:style>
  <w:style w:type="paragraph" w:styleId="NormalWeb">
    <w:name w:val="Normal (Web)"/>
    <w:basedOn w:val="Normal"/>
    <w:uiPriority w:val="99"/>
    <w:unhideWhenUsed/>
    <w:rsid w:val="00D15CE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rsid w:val="006B13A4"/>
    <w:rPr>
      <w:rFonts w:ascii="Calibri" w:eastAsia="Calibri" w:hAnsi="Calibri" w:cs="Calibri"/>
      <w:b/>
      <w:sz w:val="36"/>
      <w:szCs w:val="36"/>
      <w:lang w:val="en-US"/>
    </w:rPr>
  </w:style>
  <w:style w:type="character" w:customStyle="1" w:styleId="Heading3Char">
    <w:name w:val="Heading 3 Char"/>
    <w:basedOn w:val="DefaultParagraphFont"/>
    <w:link w:val="Heading3"/>
    <w:rsid w:val="006B13A4"/>
    <w:rPr>
      <w:rFonts w:ascii="Calibri" w:eastAsia="Calibri" w:hAnsi="Calibri" w:cs="Calibri"/>
      <w:b/>
      <w:sz w:val="28"/>
      <w:szCs w:val="28"/>
      <w:lang w:val="en-US"/>
    </w:rPr>
  </w:style>
  <w:style w:type="character" w:customStyle="1" w:styleId="Heading4Char">
    <w:name w:val="Heading 4 Char"/>
    <w:basedOn w:val="DefaultParagraphFont"/>
    <w:link w:val="Heading4"/>
    <w:uiPriority w:val="9"/>
    <w:rsid w:val="006B13A4"/>
    <w:rPr>
      <w:rFonts w:ascii="Calibri" w:eastAsia="Calibri" w:hAnsi="Calibri" w:cs="Calibri"/>
      <w:b/>
      <w:sz w:val="24"/>
      <w:szCs w:val="24"/>
      <w:lang w:val="en-US"/>
    </w:rPr>
  </w:style>
  <w:style w:type="character" w:customStyle="1" w:styleId="Heading5Char">
    <w:name w:val="Heading 5 Char"/>
    <w:basedOn w:val="DefaultParagraphFont"/>
    <w:link w:val="Heading5"/>
    <w:rsid w:val="006B13A4"/>
    <w:rPr>
      <w:rFonts w:ascii="Calibri" w:eastAsia="Calibri" w:hAnsi="Calibri" w:cs="Calibri"/>
      <w:b/>
      <w:lang w:val="en-US"/>
    </w:rPr>
  </w:style>
  <w:style w:type="character" w:customStyle="1" w:styleId="Heading6Char">
    <w:name w:val="Heading 6 Char"/>
    <w:basedOn w:val="DefaultParagraphFont"/>
    <w:link w:val="Heading6"/>
    <w:rsid w:val="006B13A4"/>
    <w:rPr>
      <w:rFonts w:ascii="Calibri" w:eastAsia="Calibri" w:hAnsi="Calibri" w:cs="Calibri"/>
      <w:b/>
      <w:sz w:val="20"/>
      <w:szCs w:val="20"/>
      <w:lang w:val="en-US"/>
    </w:rPr>
  </w:style>
  <w:style w:type="paragraph" w:customStyle="1" w:styleId="Normal1">
    <w:name w:val="Normal1"/>
    <w:rsid w:val="006B13A4"/>
    <w:pPr>
      <w:spacing w:after="200" w:line="276" w:lineRule="auto"/>
    </w:pPr>
    <w:rPr>
      <w:rFonts w:ascii="Calibri" w:eastAsia="Calibri" w:hAnsi="Calibri" w:cs="Calibri"/>
      <w:lang w:val="en-US"/>
    </w:rPr>
  </w:style>
  <w:style w:type="paragraph" w:styleId="Title">
    <w:name w:val="Title"/>
    <w:basedOn w:val="Normal1"/>
    <w:next w:val="Normal1"/>
    <w:link w:val="TitleChar"/>
    <w:uiPriority w:val="1"/>
    <w:qFormat/>
    <w:rsid w:val="006B13A4"/>
    <w:pPr>
      <w:keepNext/>
      <w:keepLines/>
      <w:spacing w:before="480" w:after="120"/>
    </w:pPr>
    <w:rPr>
      <w:b/>
      <w:sz w:val="72"/>
      <w:szCs w:val="72"/>
    </w:rPr>
  </w:style>
  <w:style w:type="character" w:customStyle="1" w:styleId="TitleChar">
    <w:name w:val="Title Char"/>
    <w:basedOn w:val="DefaultParagraphFont"/>
    <w:link w:val="Title"/>
    <w:uiPriority w:val="1"/>
    <w:rsid w:val="006B13A4"/>
    <w:rPr>
      <w:rFonts w:ascii="Calibri" w:eastAsia="Calibri" w:hAnsi="Calibri" w:cs="Calibri"/>
      <w:b/>
      <w:sz w:val="72"/>
      <w:szCs w:val="72"/>
      <w:lang w:val="en-US"/>
    </w:rPr>
  </w:style>
  <w:style w:type="paragraph" w:styleId="Subtitle">
    <w:name w:val="Subtitle"/>
    <w:basedOn w:val="Normal1"/>
    <w:next w:val="Normal1"/>
    <w:link w:val="SubtitleChar"/>
    <w:uiPriority w:val="11"/>
    <w:qFormat/>
    <w:rsid w:val="006B13A4"/>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6B13A4"/>
    <w:rPr>
      <w:rFonts w:ascii="Georgia" w:eastAsia="Georgia" w:hAnsi="Georgia" w:cs="Georgia"/>
      <w:i/>
      <w:color w:val="666666"/>
      <w:sz w:val="48"/>
      <w:szCs w:val="48"/>
      <w:lang w:val="en-US"/>
    </w:rPr>
  </w:style>
  <w:style w:type="paragraph" w:styleId="BalloonText">
    <w:name w:val="Balloon Text"/>
    <w:basedOn w:val="Normal"/>
    <w:link w:val="BalloonTextChar"/>
    <w:uiPriority w:val="99"/>
    <w:semiHidden/>
    <w:unhideWhenUsed/>
    <w:rsid w:val="006B13A4"/>
    <w:pPr>
      <w:spacing w:after="0" w:line="240" w:lineRule="auto"/>
    </w:pPr>
    <w:rPr>
      <w:rFonts w:ascii="Tahoma" w:eastAsia="Calibri" w:hAnsi="Tahoma" w:cs="Tahoma"/>
      <w:sz w:val="16"/>
      <w:szCs w:val="16"/>
      <w:lang w:val="en-US" w:bidi="ar-SA"/>
    </w:rPr>
  </w:style>
  <w:style w:type="character" w:customStyle="1" w:styleId="BalloonTextChar">
    <w:name w:val="Balloon Text Char"/>
    <w:basedOn w:val="DefaultParagraphFont"/>
    <w:link w:val="BalloonText"/>
    <w:uiPriority w:val="99"/>
    <w:semiHidden/>
    <w:rsid w:val="006B13A4"/>
    <w:rPr>
      <w:rFonts w:ascii="Tahoma" w:eastAsia="Calibri" w:hAnsi="Tahoma" w:cs="Tahoma"/>
      <w:sz w:val="16"/>
      <w:szCs w:val="16"/>
      <w:lang w:val="en-US"/>
    </w:rPr>
  </w:style>
  <w:style w:type="paragraph" w:styleId="BodyText">
    <w:name w:val="Body Text"/>
    <w:basedOn w:val="Normal"/>
    <w:link w:val="BodyTextChar"/>
    <w:uiPriority w:val="1"/>
    <w:qFormat/>
    <w:rsid w:val="006B13A4"/>
    <w:pPr>
      <w:widowControl w:val="0"/>
      <w:autoSpaceDE w:val="0"/>
      <w:autoSpaceDN w:val="0"/>
      <w:spacing w:after="0" w:line="240" w:lineRule="auto"/>
    </w:pPr>
    <w:rPr>
      <w:rFonts w:ascii="Times New Roman" w:eastAsia="Times New Roman" w:hAnsi="Times New Roman" w:cs="Times New Roman"/>
      <w:sz w:val="28"/>
      <w:szCs w:val="28"/>
      <w:lang w:val="en-US" w:bidi="ar-SA"/>
    </w:rPr>
  </w:style>
  <w:style w:type="character" w:customStyle="1" w:styleId="BodyTextChar">
    <w:name w:val="Body Text Char"/>
    <w:basedOn w:val="DefaultParagraphFont"/>
    <w:link w:val="BodyText"/>
    <w:uiPriority w:val="1"/>
    <w:rsid w:val="006B13A4"/>
    <w:rPr>
      <w:rFonts w:ascii="Times New Roman" w:eastAsia="Times New Roman" w:hAnsi="Times New Roman" w:cs="Times New Roman"/>
      <w:sz w:val="28"/>
      <w:szCs w:val="28"/>
      <w:lang w:val="en-US"/>
    </w:rPr>
  </w:style>
  <w:style w:type="character" w:styleId="Strong">
    <w:name w:val="Strong"/>
    <w:basedOn w:val="DefaultParagraphFont"/>
    <w:uiPriority w:val="22"/>
    <w:qFormat/>
    <w:rsid w:val="006B13A4"/>
    <w:rPr>
      <w:b/>
      <w:bCs/>
    </w:rPr>
  </w:style>
  <w:style w:type="table" w:styleId="ListTable1Light-Accent6">
    <w:name w:val="List Table 1 Light Accent 6"/>
    <w:basedOn w:val="TableNormal"/>
    <w:uiPriority w:val="46"/>
    <w:rsid w:val="00594423"/>
    <w:pPr>
      <w:spacing w:after="0" w:line="240" w:lineRule="auto"/>
    </w:pPr>
    <w:tblPr>
      <w:tblStyleRowBandSize w:val="1"/>
      <w:tblStyleColBandSize w:val="1"/>
    </w:tblPr>
    <w:tblStylePr w:type="firstRow">
      <w:rPr>
        <w:b/>
        <w:bCs/>
      </w:rPr>
      <w:tblPr/>
      <w:tcPr>
        <w:tcBorders>
          <w:bottom w:val="single" w:sz="4" w:space="0" w:color="92C2EA" w:themeColor="accent6" w:themeTint="99"/>
        </w:tcBorders>
      </w:tcPr>
    </w:tblStylePr>
    <w:tblStylePr w:type="lastRow">
      <w:rPr>
        <w:b/>
        <w:bCs/>
      </w:rPr>
      <w:tblPr/>
      <w:tcPr>
        <w:tcBorders>
          <w:top w:val="single" w:sz="4" w:space="0" w:color="92C2EA" w:themeColor="accent6" w:themeTint="99"/>
        </w:tcBorders>
      </w:tcPr>
    </w:tblStylePr>
    <w:tblStylePr w:type="firstCol">
      <w:rPr>
        <w:b/>
        <w:bCs/>
      </w:rPr>
    </w:tblStylePr>
    <w:tblStylePr w:type="lastCol">
      <w:rPr>
        <w:b/>
        <w:bCs/>
      </w:rPr>
    </w:tblStylePr>
    <w:tblStylePr w:type="band1Vert">
      <w:tblPr/>
      <w:tcPr>
        <w:shd w:val="clear" w:color="auto" w:fill="DAEAF8" w:themeFill="accent6" w:themeFillTint="33"/>
      </w:tcPr>
    </w:tblStylePr>
    <w:tblStylePr w:type="band1Horz">
      <w:tblPr/>
      <w:tcPr>
        <w:shd w:val="clear" w:color="auto" w:fill="DAEAF8" w:themeFill="accent6"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286683">
      <w:bodyDiv w:val="1"/>
      <w:marLeft w:val="0"/>
      <w:marRight w:val="0"/>
      <w:marTop w:val="0"/>
      <w:marBottom w:val="0"/>
      <w:divBdr>
        <w:top w:val="none" w:sz="0" w:space="0" w:color="auto"/>
        <w:left w:val="none" w:sz="0" w:space="0" w:color="auto"/>
        <w:bottom w:val="none" w:sz="0" w:space="0" w:color="auto"/>
        <w:right w:val="none" w:sz="0" w:space="0" w:color="auto"/>
      </w:divBdr>
    </w:div>
    <w:div w:id="183370747">
      <w:bodyDiv w:val="1"/>
      <w:marLeft w:val="0"/>
      <w:marRight w:val="0"/>
      <w:marTop w:val="0"/>
      <w:marBottom w:val="0"/>
      <w:divBdr>
        <w:top w:val="none" w:sz="0" w:space="0" w:color="auto"/>
        <w:left w:val="none" w:sz="0" w:space="0" w:color="auto"/>
        <w:bottom w:val="none" w:sz="0" w:space="0" w:color="auto"/>
        <w:right w:val="none" w:sz="0" w:space="0" w:color="auto"/>
      </w:divBdr>
    </w:div>
    <w:div w:id="421532152">
      <w:bodyDiv w:val="1"/>
      <w:marLeft w:val="0"/>
      <w:marRight w:val="0"/>
      <w:marTop w:val="0"/>
      <w:marBottom w:val="0"/>
      <w:divBdr>
        <w:top w:val="none" w:sz="0" w:space="0" w:color="auto"/>
        <w:left w:val="none" w:sz="0" w:space="0" w:color="auto"/>
        <w:bottom w:val="none" w:sz="0" w:space="0" w:color="auto"/>
        <w:right w:val="none" w:sz="0" w:space="0" w:color="auto"/>
      </w:divBdr>
    </w:div>
    <w:div w:id="527376088">
      <w:bodyDiv w:val="1"/>
      <w:marLeft w:val="0"/>
      <w:marRight w:val="0"/>
      <w:marTop w:val="0"/>
      <w:marBottom w:val="0"/>
      <w:divBdr>
        <w:top w:val="none" w:sz="0" w:space="0" w:color="auto"/>
        <w:left w:val="none" w:sz="0" w:space="0" w:color="auto"/>
        <w:bottom w:val="none" w:sz="0" w:space="0" w:color="auto"/>
        <w:right w:val="none" w:sz="0" w:space="0" w:color="auto"/>
      </w:divBdr>
    </w:div>
    <w:div w:id="670572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header" Target="header2.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jpeg"/><Relationship Id="rId23" Type="http://schemas.openxmlformats.org/officeDocument/2006/relationships/image" Target="media/image10.png"/><Relationship Id="rId10" Type="http://schemas.openxmlformats.org/officeDocument/2006/relationships/image" Target="media/image4.png"/><Relationship Id="rId19"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9.png"/></Relationships>
</file>

<file path=word/_rels/header2.xml.rels><?xml version="1.0" encoding="UTF-8" standalone="yes"?>
<Relationships xmlns="http://schemas.openxmlformats.org/package/2006/relationships"><Relationship Id="rId2" Type="http://schemas.openxmlformats.org/officeDocument/2006/relationships/image" Target="media/image60.png"/><Relationship Id="rId1" Type="http://schemas.openxmlformats.org/officeDocument/2006/relationships/image" Target="media/image6.png"/></Relationships>
</file>

<file path=word/theme/theme1.xml><?xml version="1.0" encoding="utf-8"?>
<a:theme xmlns:a="http://schemas.openxmlformats.org/drawingml/2006/main" name="Vapor Trail">
  <a:themeElements>
    <a:clrScheme name="Vapor Trail">
      <a:dk1>
        <a:sysClr val="windowText" lastClr="000000"/>
      </a:dk1>
      <a:lt1>
        <a:sysClr val="window" lastClr="FFFFFF"/>
      </a:lt1>
      <a:dk2>
        <a:srgbClr val="454545"/>
      </a:dk2>
      <a:lt2>
        <a:srgbClr val="DADADA"/>
      </a:lt2>
      <a:accent1>
        <a:srgbClr val="DF2E28"/>
      </a:accent1>
      <a:accent2>
        <a:srgbClr val="FE801A"/>
      </a:accent2>
      <a:accent3>
        <a:srgbClr val="E9BF35"/>
      </a:accent3>
      <a:accent4>
        <a:srgbClr val="81BB42"/>
      </a:accent4>
      <a:accent5>
        <a:srgbClr val="32C7A9"/>
      </a:accent5>
      <a:accent6>
        <a:srgbClr val="4A9BDC"/>
      </a:accent6>
      <a:hlink>
        <a:srgbClr val="F0532B"/>
      </a:hlink>
      <a:folHlink>
        <a:srgbClr val="F38B53"/>
      </a:folHlink>
    </a:clrScheme>
    <a:fontScheme name="Vapor Trail">
      <a:majorFont>
        <a:latin typeface="Century Gothic" panose="020B0502020202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B050202020202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Vapor Trail">
      <a:fillStyleLst>
        <a:solidFill>
          <a:schemeClr val="phClr"/>
        </a:solidFill>
        <a:gradFill rotWithShape="1">
          <a:gsLst>
            <a:gs pos="0">
              <a:schemeClr val="phClr">
                <a:tint val="69000"/>
                <a:alpha val="100000"/>
                <a:satMod val="109000"/>
                <a:lumMod val="110000"/>
              </a:schemeClr>
            </a:gs>
            <a:gs pos="52000">
              <a:schemeClr val="phClr">
                <a:tint val="74000"/>
                <a:satMod val="100000"/>
                <a:lumMod val="104000"/>
              </a:schemeClr>
            </a:gs>
            <a:gs pos="100000">
              <a:schemeClr val="phClr">
                <a:tint val="78000"/>
                <a:satMod val="100000"/>
                <a:lumMod val="100000"/>
              </a:schemeClr>
            </a:gs>
          </a:gsLst>
          <a:lin ang="5400000" scaled="0"/>
        </a:gradFill>
        <a:gradFill rotWithShape="1">
          <a:gsLst>
            <a:gs pos="0">
              <a:schemeClr val="phClr">
                <a:tint val="96000"/>
                <a:satMod val="100000"/>
                <a:lumMod val="104000"/>
              </a:schemeClr>
            </a:gs>
            <a:gs pos="78000">
              <a:schemeClr val="phClr">
                <a:shade val="100000"/>
                <a:satMod val="110000"/>
                <a:lumMod val="100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scene3d>
            <a:camera prst="orthographicFront">
              <a:rot lat="0" lon="0" rev="0"/>
            </a:camera>
            <a:lightRig rig="threePt" dir="t"/>
          </a:scene3d>
          <a:sp3d>
            <a:bevelT w="25400" h="12700"/>
          </a:sp3d>
        </a:effectStyle>
        <a:effectStyle>
          <a:effectLst>
            <a:outerShdw blurRad="57150" dist="19050" dir="5400000" algn="ctr" rotWithShape="0">
              <a:srgbClr val="000000">
                <a:alpha val="48000"/>
              </a:srgbClr>
            </a:outerShdw>
          </a:effectLst>
          <a:scene3d>
            <a:camera prst="orthographicFront">
              <a:rot lat="0" lon="0" rev="0"/>
            </a:camera>
            <a:lightRig rig="threePt" dir="t"/>
          </a:scene3d>
          <a:sp3d>
            <a:bevelT w="50800" h="25400"/>
          </a:sp3d>
        </a:effectStyle>
      </a:effectStyleLst>
      <a:bgFillStyleLst>
        <a:solidFill>
          <a:schemeClr val="phClr"/>
        </a:solidFill>
        <a:solidFill>
          <a:schemeClr val="phClr">
            <a:tint val="95000"/>
            <a:satMod val="170000"/>
          </a:schemeClr>
        </a:solidFill>
        <a:gradFill rotWithShape="1">
          <a:gsLst>
            <a:gs pos="0">
              <a:schemeClr val="phClr">
                <a:tint val="93000"/>
                <a:shade val="98000"/>
                <a:satMod val="150000"/>
                <a:lumMod val="102000"/>
              </a:schemeClr>
            </a:gs>
            <a:gs pos="50000">
              <a:schemeClr val="phClr">
                <a:tint val="98000"/>
                <a:shade val="90000"/>
                <a:satMod val="13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Vapor Trail" id="{4FDF2955-7D9C-493C-B9F9-C205151B46CD}" vid="{8F31A783-2159-4870-BC29-2BA7D038EA44}"/>
    </a:ext>
  </a:extLst>
</a:theme>
</file>

<file path=docProps/app.xml><?xml version="1.0" encoding="utf-8"?>
<Properties xmlns="http://schemas.openxmlformats.org/officeDocument/2006/extended-properties" xmlns:vt="http://schemas.openxmlformats.org/officeDocument/2006/docPropsVTypes">
  <Template>Normal</Template>
  <TotalTime>2803</TotalTime>
  <Pages>188</Pages>
  <Words>58713</Words>
  <Characters>334665</Characters>
  <Application>Microsoft Office Word</Application>
  <DocSecurity>0</DocSecurity>
  <Lines>2788</Lines>
  <Paragraphs>785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392593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Kundan Lal Sahu</dc:creator>
  <cp:keywords/>
  <dc:description/>
  <cp:lastModifiedBy>Kundan Lal Sahu</cp:lastModifiedBy>
  <cp:revision>1126</cp:revision>
  <cp:lastPrinted>2023-10-18T07:20:00Z</cp:lastPrinted>
  <dcterms:created xsi:type="dcterms:W3CDTF">2022-07-17T20:48:00Z</dcterms:created>
  <dcterms:modified xsi:type="dcterms:W3CDTF">2025-01-24T18:06:00Z</dcterms:modified>
</cp:coreProperties>
</file>